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AA9B3" w14:textId="77777777" w:rsidR="005B3AB9" w:rsidRPr="000D1EC4" w:rsidRDefault="005B3AB9" w:rsidP="005B3AB9">
      <w:pPr>
        <w:pStyle w:val="Default"/>
        <w:spacing w:line="360" w:lineRule="auto"/>
        <w:jc w:val="both"/>
        <w:rPr>
          <w:rFonts w:ascii="Times New Roman" w:hAnsi="Times New Roman" w:cs="Times New Roman"/>
          <w:b/>
          <w:bCs/>
          <w:color w:val="auto"/>
          <w:sz w:val="44"/>
          <w:szCs w:val="44"/>
        </w:rPr>
      </w:pPr>
      <w:bookmarkStart w:id="0" w:name="_Hlk198255732"/>
      <w:bookmarkEnd w:id="0"/>
      <w:r w:rsidRPr="000D1EC4">
        <w:rPr>
          <w:rFonts w:ascii="Times New Roman" w:hAnsi="Times New Roman" w:cs="Times New Roman"/>
          <w:b/>
          <w:bCs/>
          <w:noProof/>
          <w:color w:val="auto"/>
          <w:sz w:val="44"/>
          <w:szCs w:val="44"/>
        </w:rPr>
        <w:drawing>
          <wp:anchor distT="0" distB="0" distL="114300" distR="114300" simplePos="0" relativeHeight="251659264" behindDoc="0" locked="0" layoutInCell="1" allowOverlap="1" wp14:anchorId="451AD16E" wp14:editId="30E1514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1AD1431" w14:textId="77777777" w:rsidR="005B3AB9" w:rsidRPr="000D1EC4" w:rsidRDefault="005B3AB9" w:rsidP="005B3AB9">
      <w:pPr>
        <w:pStyle w:val="Default"/>
        <w:spacing w:line="360" w:lineRule="auto"/>
        <w:ind w:left="720" w:firstLine="720"/>
        <w:jc w:val="both"/>
        <w:rPr>
          <w:rFonts w:ascii="Times New Roman" w:hAnsi="Times New Roman" w:cs="Times New Roman"/>
          <w:b/>
          <w:color w:val="auto"/>
          <w:sz w:val="40"/>
          <w:szCs w:val="36"/>
        </w:rPr>
      </w:pPr>
      <w:r w:rsidRPr="000D1EC4">
        <w:rPr>
          <w:rFonts w:ascii="Times New Roman" w:hAnsi="Times New Roman" w:cs="Times New Roman"/>
          <w:b/>
          <w:color w:val="auto"/>
          <w:sz w:val="44"/>
          <w:szCs w:val="44"/>
        </w:rPr>
        <w:t>COMSATS University Islamabad (CUI)</w:t>
      </w:r>
    </w:p>
    <w:p w14:paraId="07EC5F51" w14:textId="77777777" w:rsidR="005B3AB9" w:rsidRPr="000D1EC4" w:rsidRDefault="005B3AB9" w:rsidP="005B3AB9">
      <w:pPr>
        <w:pStyle w:val="Title"/>
        <w:spacing w:after="100" w:afterAutospacing="1"/>
        <w:jc w:val="center"/>
        <w:rPr>
          <w:rFonts w:ascii="Times New Roman" w:hAnsi="Times New Roman" w:cs="Times New Roman"/>
          <w:color w:val="000000" w:themeColor="text1"/>
          <w:sz w:val="40"/>
          <w:szCs w:val="40"/>
        </w:rPr>
      </w:pPr>
    </w:p>
    <w:p w14:paraId="12114CCB" w14:textId="77777777" w:rsidR="005B3AB9" w:rsidRPr="000D1EC4" w:rsidRDefault="005B3AB9" w:rsidP="005B3AB9">
      <w:pPr>
        <w:pStyle w:val="Title"/>
        <w:spacing w:after="100" w:afterAutospacing="1"/>
        <w:jc w:val="center"/>
        <w:rPr>
          <w:rFonts w:ascii="Times New Roman" w:hAnsi="Times New Roman" w:cs="Times New Roman"/>
          <w:color w:val="000000" w:themeColor="text1"/>
          <w:sz w:val="36"/>
          <w:szCs w:val="36"/>
        </w:rPr>
      </w:pPr>
      <w:r w:rsidRPr="000D1EC4">
        <w:rPr>
          <w:rFonts w:ascii="Times New Roman" w:hAnsi="Times New Roman" w:cs="Times New Roman"/>
          <w:color w:val="000000" w:themeColor="text1"/>
          <w:sz w:val="40"/>
          <w:szCs w:val="40"/>
        </w:rPr>
        <w:t xml:space="preserve">Software Design Description </w:t>
      </w:r>
      <w:r w:rsidRPr="000D1EC4">
        <w:rPr>
          <w:rFonts w:ascii="Times New Roman" w:hAnsi="Times New Roman" w:cs="Times New Roman"/>
          <w:color w:val="000000" w:themeColor="text1"/>
          <w:sz w:val="40"/>
          <w:szCs w:val="40"/>
        </w:rPr>
        <w:br/>
      </w:r>
      <w:r w:rsidRPr="000D1EC4">
        <w:rPr>
          <w:rFonts w:ascii="Times New Roman" w:hAnsi="Times New Roman" w:cs="Times New Roman"/>
          <w:color w:val="000000" w:themeColor="text1"/>
          <w:sz w:val="32"/>
          <w:szCs w:val="32"/>
        </w:rPr>
        <w:t>(SDS DOCUMENT)</w:t>
      </w:r>
    </w:p>
    <w:p w14:paraId="3CBBBB39" w14:textId="77777777" w:rsidR="005B3AB9" w:rsidRPr="000D1EC4" w:rsidRDefault="005B3AB9" w:rsidP="005B3AB9">
      <w:pPr>
        <w:pStyle w:val="Title"/>
        <w:spacing w:after="0"/>
        <w:jc w:val="center"/>
        <w:rPr>
          <w:rFonts w:ascii="Times New Roman" w:hAnsi="Times New Roman" w:cs="Times New Roman"/>
          <w:color w:val="000000" w:themeColor="text1"/>
          <w:sz w:val="40"/>
          <w:szCs w:val="40"/>
        </w:rPr>
      </w:pPr>
      <w:r w:rsidRPr="000D1EC4">
        <w:rPr>
          <w:rFonts w:ascii="Times New Roman" w:hAnsi="Times New Roman" w:cs="Times New Roman"/>
          <w:color w:val="000000" w:themeColor="text1"/>
          <w:sz w:val="36"/>
          <w:szCs w:val="36"/>
        </w:rPr>
        <w:t>for</w:t>
      </w:r>
      <w:r w:rsidRPr="000D1EC4">
        <w:rPr>
          <w:rFonts w:ascii="Times New Roman" w:hAnsi="Times New Roman" w:cs="Times New Roman"/>
          <w:color w:val="000000" w:themeColor="text1"/>
          <w:sz w:val="40"/>
          <w:szCs w:val="40"/>
        </w:rPr>
        <w:br/>
      </w:r>
    </w:p>
    <w:p w14:paraId="090A4B62" w14:textId="5D62C250" w:rsidR="005B3AB9" w:rsidRPr="000D1EC4" w:rsidRDefault="00816839" w:rsidP="005B3AB9">
      <w:pPr>
        <w:pStyle w:val="Default"/>
        <w:jc w:val="center"/>
        <w:rPr>
          <w:rFonts w:ascii="Times New Roman" w:hAnsi="Times New Roman" w:cs="Times New Roman"/>
          <w:b/>
          <w:color w:val="000000" w:themeColor="text1"/>
          <w:sz w:val="36"/>
          <w:szCs w:val="20"/>
        </w:rPr>
      </w:pPr>
      <w:proofErr w:type="spellStart"/>
      <w:r w:rsidRPr="000D1EC4">
        <w:rPr>
          <w:rFonts w:ascii="Times New Roman" w:hAnsi="Times New Roman" w:cs="Times New Roman"/>
          <w:b/>
          <w:color w:val="000000" w:themeColor="text1"/>
          <w:sz w:val="36"/>
          <w:szCs w:val="20"/>
        </w:rPr>
        <w:t>BrainBee</w:t>
      </w:r>
      <w:proofErr w:type="spellEnd"/>
    </w:p>
    <w:p w14:paraId="6AFAA1A0" w14:textId="77777777" w:rsidR="005B3AB9" w:rsidRPr="000D1EC4" w:rsidRDefault="005B3AB9" w:rsidP="005B3AB9">
      <w:pPr>
        <w:pStyle w:val="Default"/>
        <w:jc w:val="center"/>
        <w:rPr>
          <w:rFonts w:ascii="Times New Roman" w:hAnsi="Times New Roman" w:cs="Times New Roman"/>
          <w:b/>
          <w:color w:val="000000" w:themeColor="text1"/>
          <w:sz w:val="42"/>
        </w:rPr>
      </w:pPr>
      <w:r w:rsidRPr="000D1EC4">
        <w:rPr>
          <w:rFonts w:ascii="Times New Roman" w:hAnsi="Times New Roman" w:cs="Times New Roman"/>
          <w:color w:val="000000" w:themeColor="text1"/>
          <w:sz w:val="36"/>
          <w:szCs w:val="20"/>
        </w:rPr>
        <w:br/>
      </w:r>
      <w:r w:rsidRPr="000D1EC4">
        <w:rPr>
          <w:rFonts w:ascii="Times New Roman" w:hAnsi="Times New Roman" w:cs="Times New Roman"/>
          <w:color w:val="000000" w:themeColor="text1"/>
          <w:sz w:val="32"/>
        </w:rPr>
        <w:t>Version 1.0</w:t>
      </w:r>
    </w:p>
    <w:p w14:paraId="2C176BB7" w14:textId="77777777" w:rsidR="005B3AB9" w:rsidRPr="000D1EC4" w:rsidRDefault="005B3AB9" w:rsidP="005B3AB9">
      <w:pPr>
        <w:pStyle w:val="Default"/>
        <w:spacing w:line="360" w:lineRule="auto"/>
        <w:jc w:val="center"/>
        <w:rPr>
          <w:rFonts w:ascii="Times New Roman" w:hAnsi="Times New Roman" w:cs="Times New Roman"/>
          <w:b/>
          <w:bCs/>
          <w:i/>
          <w:color w:val="000000" w:themeColor="text1"/>
          <w:sz w:val="36"/>
          <w:szCs w:val="36"/>
        </w:rPr>
      </w:pPr>
      <w:r w:rsidRPr="000D1EC4">
        <w:rPr>
          <w:rFonts w:ascii="Times New Roman" w:hAnsi="Times New Roman" w:cs="Times New Roman"/>
          <w:b/>
          <w:bCs/>
          <w:i/>
          <w:color w:val="000000" w:themeColor="text1"/>
          <w:sz w:val="36"/>
          <w:szCs w:val="36"/>
        </w:rPr>
        <w:br/>
      </w:r>
      <w:proofErr w:type="gramStart"/>
      <w:r w:rsidRPr="000D1EC4">
        <w:rPr>
          <w:rFonts w:ascii="Times New Roman" w:hAnsi="Times New Roman" w:cs="Times New Roman"/>
          <w:b/>
          <w:bCs/>
          <w:i/>
          <w:color w:val="000000" w:themeColor="text1"/>
          <w:sz w:val="36"/>
          <w:szCs w:val="36"/>
        </w:rPr>
        <w:t>By</w:t>
      </w:r>
      <w:proofErr w:type="gramEnd"/>
    </w:p>
    <w:p w14:paraId="198C173C" w14:textId="705DCF98" w:rsidR="005B3AB9" w:rsidRPr="000D1EC4" w:rsidRDefault="00816839" w:rsidP="005B3AB9">
      <w:pPr>
        <w:pStyle w:val="Default"/>
        <w:tabs>
          <w:tab w:val="left" w:pos="5655"/>
        </w:tabs>
        <w:spacing w:line="360" w:lineRule="auto"/>
        <w:jc w:val="center"/>
        <w:rPr>
          <w:rFonts w:ascii="Times New Roman" w:hAnsi="Times New Roman" w:cs="Times New Roman"/>
          <w:b/>
          <w:color w:val="000000" w:themeColor="text1"/>
          <w:sz w:val="28"/>
          <w:szCs w:val="28"/>
        </w:rPr>
      </w:pPr>
      <w:r w:rsidRPr="000D1EC4">
        <w:rPr>
          <w:rFonts w:ascii="Times New Roman" w:hAnsi="Times New Roman" w:cs="Times New Roman"/>
          <w:b/>
          <w:color w:val="000000" w:themeColor="text1"/>
          <w:sz w:val="32"/>
          <w:szCs w:val="32"/>
        </w:rPr>
        <w:t>Nasir Shahzad</w:t>
      </w:r>
      <w:r w:rsidR="005B3AB9" w:rsidRPr="000D1EC4">
        <w:rPr>
          <w:rFonts w:ascii="Times New Roman" w:hAnsi="Times New Roman" w:cs="Times New Roman"/>
          <w:b/>
          <w:color w:val="000000" w:themeColor="text1"/>
          <w:sz w:val="32"/>
          <w:szCs w:val="32"/>
        </w:rPr>
        <w:t xml:space="preserve">      </w:t>
      </w:r>
      <w:r w:rsidR="005B3AB9" w:rsidRPr="000D1EC4">
        <w:rPr>
          <w:rFonts w:ascii="Times New Roman" w:hAnsi="Times New Roman" w:cs="Times New Roman"/>
          <w:b/>
          <w:bCs/>
          <w:color w:val="000000" w:themeColor="text1"/>
          <w:sz w:val="28"/>
          <w:szCs w:val="28"/>
        </w:rPr>
        <w:t>C</w:t>
      </w:r>
      <w:r w:rsidRPr="000D1EC4">
        <w:rPr>
          <w:rFonts w:ascii="Times New Roman" w:hAnsi="Times New Roman" w:cs="Times New Roman"/>
          <w:b/>
          <w:bCs/>
          <w:color w:val="000000" w:themeColor="text1"/>
          <w:sz w:val="28"/>
          <w:szCs w:val="28"/>
        </w:rPr>
        <w:t>UI</w:t>
      </w:r>
      <w:r w:rsidR="005B3AB9" w:rsidRPr="000D1EC4">
        <w:rPr>
          <w:rFonts w:ascii="Times New Roman" w:hAnsi="Times New Roman" w:cs="Times New Roman"/>
          <w:b/>
          <w:bCs/>
          <w:color w:val="000000" w:themeColor="text1"/>
          <w:sz w:val="28"/>
          <w:szCs w:val="28"/>
        </w:rPr>
        <w:t>/</w:t>
      </w:r>
      <w:r w:rsidR="005B3AB9" w:rsidRPr="000D1EC4">
        <w:rPr>
          <w:rFonts w:ascii="Times New Roman" w:hAnsi="Times New Roman" w:cs="Times New Roman"/>
          <w:b/>
          <w:color w:val="000000" w:themeColor="text1"/>
          <w:sz w:val="28"/>
          <w:szCs w:val="28"/>
        </w:rPr>
        <w:t>S</w:t>
      </w:r>
      <w:r w:rsidRPr="000D1EC4">
        <w:rPr>
          <w:rFonts w:ascii="Times New Roman" w:hAnsi="Times New Roman" w:cs="Times New Roman"/>
          <w:b/>
          <w:color w:val="000000" w:themeColor="text1"/>
          <w:sz w:val="28"/>
          <w:szCs w:val="28"/>
        </w:rPr>
        <w:t>P22</w:t>
      </w:r>
      <w:r w:rsidR="005B3AB9" w:rsidRPr="000D1EC4">
        <w:rPr>
          <w:rFonts w:ascii="Times New Roman" w:hAnsi="Times New Roman" w:cs="Times New Roman"/>
          <w:b/>
          <w:color w:val="000000" w:themeColor="text1"/>
          <w:sz w:val="28"/>
          <w:szCs w:val="28"/>
        </w:rPr>
        <w:t>-BCS-</w:t>
      </w:r>
      <w:r w:rsidRPr="000D1EC4">
        <w:rPr>
          <w:rFonts w:ascii="Times New Roman" w:hAnsi="Times New Roman" w:cs="Times New Roman"/>
          <w:b/>
          <w:color w:val="000000" w:themeColor="text1"/>
          <w:sz w:val="28"/>
          <w:szCs w:val="28"/>
        </w:rPr>
        <w:t>077</w:t>
      </w:r>
      <w:r w:rsidR="005B3AB9" w:rsidRPr="000D1EC4">
        <w:rPr>
          <w:rFonts w:ascii="Times New Roman" w:hAnsi="Times New Roman" w:cs="Times New Roman"/>
          <w:b/>
          <w:color w:val="000000" w:themeColor="text1"/>
          <w:sz w:val="28"/>
          <w:szCs w:val="28"/>
        </w:rPr>
        <w:t>/ISB</w:t>
      </w:r>
    </w:p>
    <w:p w14:paraId="2E6424C7" w14:textId="606C4126" w:rsidR="005B3AB9" w:rsidRPr="000D1EC4" w:rsidRDefault="005B3AB9" w:rsidP="005B3AB9">
      <w:pPr>
        <w:pStyle w:val="Default"/>
        <w:spacing w:line="360" w:lineRule="auto"/>
        <w:jc w:val="center"/>
        <w:rPr>
          <w:rFonts w:ascii="Times New Roman" w:hAnsi="Times New Roman" w:cs="Times New Roman"/>
          <w:b/>
          <w:color w:val="000000" w:themeColor="text1"/>
          <w:sz w:val="32"/>
          <w:szCs w:val="32"/>
        </w:rPr>
      </w:pPr>
      <w:r w:rsidRPr="000D1EC4">
        <w:rPr>
          <w:rFonts w:ascii="Times New Roman" w:hAnsi="Times New Roman" w:cs="Times New Roman"/>
          <w:b/>
          <w:color w:val="000000" w:themeColor="text1"/>
          <w:sz w:val="32"/>
          <w:szCs w:val="32"/>
        </w:rPr>
        <w:t>S</w:t>
      </w:r>
      <w:r w:rsidR="00816839" w:rsidRPr="000D1EC4">
        <w:rPr>
          <w:rFonts w:ascii="Times New Roman" w:hAnsi="Times New Roman" w:cs="Times New Roman"/>
          <w:b/>
          <w:color w:val="000000" w:themeColor="text1"/>
          <w:sz w:val="32"/>
          <w:szCs w:val="32"/>
        </w:rPr>
        <w:t>ohail Faiz Rasool</w:t>
      </w:r>
      <w:r w:rsidRPr="000D1EC4">
        <w:rPr>
          <w:rFonts w:ascii="Times New Roman" w:hAnsi="Times New Roman" w:cs="Times New Roman"/>
          <w:b/>
          <w:color w:val="000000" w:themeColor="text1"/>
          <w:sz w:val="32"/>
          <w:szCs w:val="32"/>
        </w:rPr>
        <w:t xml:space="preserve">      </w:t>
      </w:r>
      <w:r w:rsidRPr="000D1EC4">
        <w:rPr>
          <w:rFonts w:ascii="Times New Roman" w:hAnsi="Times New Roman" w:cs="Times New Roman"/>
          <w:b/>
          <w:bCs/>
          <w:color w:val="000000" w:themeColor="text1"/>
          <w:sz w:val="28"/>
          <w:szCs w:val="28"/>
        </w:rPr>
        <w:t>C</w:t>
      </w:r>
      <w:r w:rsidR="00816839" w:rsidRPr="000D1EC4">
        <w:rPr>
          <w:rFonts w:ascii="Times New Roman" w:hAnsi="Times New Roman" w:cs="Times New Roman"/>
          <w:b/>
          <w:bCs/>
          <w:color w:val="000000" w:themeColor="text1"/>
          <w:sz w:val="28"/>
          <w:szCs w:val="28"/>
        </w:rPr>
        <w:t>UI</w:t>
      </w:r>
      <w:r w:rsidRPr="000D1EC4">
        <w:rPr>
          <w:rFonts w:ascii="Times New Roman" w:hAnsi="Times New Roman" w:cs="Times New Roman"/>
          <w:b/>
          <w:bCs/>
          <w:color w:val="000000" w:themeColor="text1"/>
          <w:sz w:val="28"/>
          <w:szCs w:val="28"/>
        </w:rPr>
        <w:t>/</w:t>
      </w:r>
      <w:r w:rsidRPr="000D1EC4">
        <w:rPr>
          <w:rFonts w:ascii="Times New Roman" w:hAnsi="Times New Roman" w:cs="Times New Roman"/>
          <w:b/>
          <w:color w:val="000000" w:themeColor="text1"/>
          <w:sz w:val="28"/>
          <w:szCs w:val="28"/>
        </w:rPr>
        <w:t>SP</w:t>
      </w:r>
      <w:r w:rsidR="00816839" w:rsidRPr="000D1EC4">
        <w:rPr>
          <w:rFonts w:ascii="Times New Roman" w:hAnsi="Times New Roman" w:cs="Times New Roman"/>
          <w:b/>
          <w:color w:val="000000" w:themeColor="text1"/>
          <w:sz w:val="28"/>
          <w:szCs w:val="28"/>
        </w:rPr>
        <w:t>22</w:t>
      </w:r>
      <w:r w:rsidRPr="000D1EC4">
        <w:rPr>
          <w:rFonts w:ascii="Times New Roman" w:hAnsi="Times New Roman" w:cs="Times New Roman"/>
          <w:b/>
          <w:color w:val="000000" w:themeColor="text1"/>
          <w:sz w:val="28"/>
          <w:szCs w:val="28"/>
        </w:rPr>
        <w:t>-BCS-</w:t>
      </w:r>
      <w:r w:rsidR="00816839" w:rsidRPr="000D1EC4">
        <w:rPr>
          <w:rFonts w:ascii="Times New Roman" w:hAnsi="Times New Roman" w:cs="Times New Roman"/>
          <w:b/>
          <w:color w:val="000000" w:themeColor="text1"/>
          <w:sz w:val="28"/>
          <w:szCs w:val="28"/>
        </w:rPr>
        <w:t>095</w:t>
      </w:r>
      <w:r w:rsidRPr="000D1EC4">
        <w:rPr>
          <w:rFonts w:ascii="Times New Roman" w:hAnsi="Times New Roman" w:cs="Times New Roman"/>
          <w:b/>
          <w:color w:val="000000" w:themeColor="text1"/>
          <w:sz w:val="28"/>
          <w:szCs w:val="28"/>
        </w:rPr>
        <w:t>/ISB</w:t>
      </w:r>
    </w:p>
    <w:p w14:paraId="52E3A0D0" w14:textId="77777777" w:rsidR="005B3AB9" w:rsidRPr="000D1EC4" w:rsidRDefault="005B3AB9" w:rsidP="005B3AB9">
      <w:pPr>
        <w:pStyle w:val="Default"/>
        <w:spacing w:line="360" w:lineRule="auto"/>
        <w:jc w:val="center"/>
        <w:rPr>
          <w:rFonts w:ascii="Times New Roman" w:hAnsi="Times New Roman" w:cs="Times New Roman"/>
          <w:b/>
          <w:i/>
          <w:color w:val="000000" w:themeColor="text1"/>
          <w:sz w:val="36"/>
          <w:szCs w:val="36"/>
        </w:rPr>
      </w:pPr>
    </w:p>
    <w:p w14:paraId="74259782" w14:textId="08181CE0" w:rsidR="005B3AB9" w:rsidRPr="000D1EC4" w:rsidRDefault="005B3AB9" w:rsidP="005B3AB9">
      <w:pPr>
        <w:pStyle w:val="Default"/>
        <w:spacing w:line="360" w:lineRule="auto"/>
        <w:jc w:val="center"/>
        <w:rPr>
          <w:rFonts w:ascii="Times New Roman" w:hAnsi="Times New Roman" w:cs="Times New Roman"/>
          <w:b/>
          <w:color w:val="000000" w:themeColor="text1"/>
          <w:sz w:val="32"/>
          <w:szCs w:val="32"/>
        </w:rPr>
      </w:pPr>
      <w:r w:rsidRPr="000D1EC4">
        <w:rPr>
          <w:rFonts w:ascii="Times New Roman" w:hAnsi="Times New Roman" w:cs="Times New Roman"/>
          <w:b/>
          <w:i/>
          <w:color w:val="000000" w:themeColor="text1"/>
          <w:sz w:val="36"/>
          <w:szCs w:val="36"/>
        </w:rPr>
        <w:t>Supervisor</w:t>
      </w:r>
      <w:r w:rsidRPr="000D1EC4">
        <w:rPr>
          <w:rFonts w:ascii="Times New Roman" w:hAnsi="Times New Roman" w:cs="Times New Roman"/>
          <w:b/>
          <w:i/>
          <w:color w:val="000000" w:themeColor="text1"/>
          <w:sz w:val="30"/>
          <w:szCs w:val="30"/>
        </w:rPr>
        <w:br/>
      </w:r>
      <w:r w:rsidRPr="000D1EC4">
        <w:rPr>
          <w:rFonts w:ascii="Times New Roman" w:hAnsi="Times New Roman" w:cs="Times New Roman"/>
          <w:b/>
          <w:color w:val="000000" w:themeColor="text1"/>
          <w:sz w:val="32"/>
          <w:szCs w:val="32"/>
        </w:rPr>
        <w:t>Mr. Tanveer Ahmed</w:t>
      </w:r>
    </w:p>
    <w:p w14:paraId="61323BB6" w14:textId="77777777" w:rsidR="005B3AB9" w:rsidRDefault="005B3AB9" w:rsidP="005B3AB9">
      <w:pPr>
        <w:pStyle w:val="ChangeHistoryTitle"/>
        <w:rPr>
          <w:rFonts w:ascii="Times New Roman" w:hAnsi="Times New Roman"/>
          <w:bCs/>
          <w:i/>
          <w:iCs/>
          <w:color w:val="000000" w:themeColor="text1"/>
          <w:szCs w:val="36"/>
        </w:rPr>
      </w:pPr>
    </w:p>
    <w:p w14:paraId="56342187" w14:textId="77777777" w:rsidR="008A3E61" w:rsidRDefault="008A3E61" w:rsidP="005B3AB9">
      <w:pPr>
        <w:pStyle w:val="ChangeHistoryTitle"/>
        <w:rPr>
          <w:rFonts w:ascii="Times New Roman" w:hAnsi="Times New Roman"/>
          <w:bCs/>
          <w:i/>
          <w:iCs/>
          <w:color w:val="000000" w:themeColor="text1"/>
          <w:szCs w:val="36"/>
        </w:rPr>
      </w:pPr>
    </w:p>
    <w:p w14:paraId="2B3C0857" w14:textId="77777777" w:rsidR="008A3E61" w:rsidRDefault="008A3E61" w:rsidP="005B3AB9">
      <w:pPr>
        <w:pStyle w:val="ChangeHistoryTitle"/>
        <w:rPr>
          <w:rFonts w:ascii="Times New Roman" w:hAnsi="Times New Roman"/>
          <w:bCs/>
          <w:i/>
          <w:iCs/>
          <w:color w:val="000000" w:themeColor="text1"/>
          <w:szCs w:val="36"/>
        </w:rPr>
      </w:pPr>
    </w:p>
    <w:p w14:paraId="0758A50E" w14:textId="77777777" w:rsidR="008A3E61" w:rsidRDefault="008A3E61" w:rsidP="005B3AB9">
      <w:pPr>
        <w:pStyle w:val="ChangeHistoryTitle"/>
        <w:rPr>
          <w:rFonts w:ascii="Times New Roman" w:hAnsi="Times New Roman"/>
          <w:bCs/>
          <w:i/>
          <w:iCs/>
          <w:color w:val="000000" w:themeColor="text1"/>
          <w:szCs w:val="36"/>
        </w:rPr>
      </w:pPr>
    </w:p>
    <w:p w14:paraId="73F2C672" w14:textId="77777777" w:rsidR="008A3E61" w:rsidRDefault="008A3E61" w:rsidP="005B3AB9">
      <w:pPr>
        <w:pStyle w:val="ChangeHistoryTitle"/>
        <w:rPr>
          <w:rFonts w:ascii="Times New Roman" w:hAnsi="Times New Roman"/>
          <w:bCs/>
          <w:i/>
          <w:iCs/>
          <w:color w:val="000000" w:themeColor="text1"/>
          <w:szCs w:val="36"/>
        </w:rPr>
      </w:pPr>
    </w:p>
    <w:p w14:paraId="6B661CDE" w14:textId="77777777" w:rsidR="008A3E61" w:rsidRDefault="008A3E61" w:rsidP="005B3AB9">
      <w:pPr>
        <w:pStyle w:val="ChangeHistoryTitle"/>
        <w:rPr>
          <w:rFonts w:ascii="Times New Roman" w:hAnsi="Times New Roman"/>
          <w:bCs/>
          <w:i/>
          <w:iCs/>
          <w:color w:val="000000" w:themeColor="text1"/>
          <w:szCs w:val="36"/>
        </w:rPr>
      </w:pPr>
    </w:p>
    <w:p w14:paraId="7F776A71" w14:textId="77777777" w:rsidR="008A3E61" w:rsidRPr="000D1EC4" w:rsidRDefault="008A3E61" w:rsidP="005B3AB9">
      <w:pPr>
        <w:pStyle w:val="ChangeHistoryTitle"/>
        <w:rPr>
          <w:rFonts w:ascii="Times New Roman" w:hAnsi="Times New Roman"/>
          <w:bCs/>
          <w:i/>
          <w:iCs/>
          <w:color w:val="000000" w:themeColor="text1"/>
          <w:szCs w:val="36"/>
        </w:rPr>
      </w:pPr>
    </w:p>
    <w:p w14:paraId="5A4C886E" w14:textId="1C6C2BE5" w:rsidR="005B3AB9" w:rsidRPr="000D1EC4" w:rsidRDefault="005B3AB9" w:rsidP="005B3AB9">
      <w:pPr>
        <w:pStyle w:val="ChangeHistoryTitle"/>
        <w:rPr>
          <w:rFonts w:ascii="Times New Roman" w:hAnsi="Times New Roman"/>
          <w:bCs/>
          <w:i/>
          <w:iCs/>
          <w:color w:val="000000" w:themeColor="text1"/>
          <w:szCs w:val="36"/>
        </w:rPr>
        <w:sectPr w:rsidR="005B3AB9" w:rsidRPr="000D1EC4" w:rsidSect="005B3AB9">
          <w:pgSz w:w="12240" w:h="15840" w:code="1"/>
          <w:pgMar w:top="1440" w:right="1440" w:bottom="1440" w:left="1440" w:header="720" w:footer="720" w:gutter="0"/>
          <w:pgNumType w:fmt="lowerRoman" w:start="1"/>
          <w:cols w:space="720"/>
        </w:sectPr>
      </w:pPr>
      <w:r w:rsidRPr="000D1EC4">
        <w:rPr>
          <w:rFonts w:ascii="Times New Roman" w:hAnsi="Times New Roman"/>
          <w:bCs/>
          <w:i/>
          <w:iCs/>
          <w:color w:val="000000" w:themeColor="text1"/>
          <w:szCs w:val="36"/>
        </w:rPr>
        <w:t>Bachelor of Science in Computer Science (2022-2026)</w:t>
      </w:r>
    </w:p>
    <w:sdt>
      <w:sdtPr>
        <w:id w:val="-924638064"/>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44F4AC41" w14:textId="58293960" w:rsidR="00F75E9B" w:rsidRDefault="00F75E9B">
          <w:pPr>
            <w:pStyle w:val="TOCHeading"/>
          </w:pPr>
          <w:r>
            <w:t>Table of Contents</w:t>
          </w:r>
        </w:p>
        <w:p w14:paraId="19E2D94E" w14:textId="114A443E" w:rsidR="00F75E9B" w:rsidRDefault="00F75E9B">
          <w:pPr>
            <w:pStyle w:val="TOC1"/>
            <w:tabs>
              <w:tab w:val="left" w:pos="480"/>
              <w:tab w:val="right" w:leader="dot" w:pos="9350"/>
            </w:tabs>
            <w:rPr>
              <w:noProof/>
            </w:rPr>
          </w:pPr>
          <w:r>
            <w:fldChar w:fldCharType="begin"/>
          </w:r>
          <w:r>
            <w:instrText xml:space="preserve"> TOC \o "1-3" \h \z \u </w:instrText>
          </w:r>
          <w:r>
            <w:fldChar w:fldCharType="separate"/>
          </w:r>
          <w:hyperlink w:anchor="_Toc199007893" w:history="1">
            <w:r w:rsidRPr="003645E7">
              <w:rPr>
                <w:rStyle w:val="Hyperlink"/>
                <w:rFonts w:ascii="Times New Roman" w:hAnsi="Times New Roman" w:cs="Times New Roman"/>
                <w:b/>
                <w:bCs/>
                <w:noProof/>
              </w:rPr>
              <w:t>1.</w:t>
            </w:r>
            <w:r>
              <w:rPr>
                <w:noProof/>
              </w:rPr>
              <w:tab/>
            </w:r>
            <w:r w:rsidRPr="003645E7">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_Toc199007893 \h </w:instrText>
            </w:r>
            <w:r>
              <w:rPr>
                <w:noProof/>
                <w:webHidden/>
              </w:rPr>
            </w:r>
            <w:r>
              <w:rPr>
                <w:noProof/>
                <w:webHidden/>
              </w:rPr>
              <w:fldChar w:fldCharType="separate"/>
            </w:r>
            <w:r>
              <w:rPr>
                <w:noProof/>
                <w:webHidden/>
              </w:rPr>
              <w:t>2</w:t>
            </w:r>
            <w:r>
              <w:rPr>
                <w:noProof/>
                <w:webHidden/>
              </w:rPr>
              <w:fldChar w:fldCharType="end"/>
            </w:r>
          </w:hyperlink>
        </w:p>
        <w:p w14:paraId="2EB74D6B" w14:textId="6715EBE6" w:rsidR="00F75E9B" w:rsidRDefault="00F75E9B">
          <w:pPr>
            <w:pStyle w:val="TOC2"/>
            <w:tabs>
              <w:tab w:val="left" w:pos="960"/>
              <w:tab w:val="right" w:leader="dot" w:pos="9350"/>
            </w:tabs>
            <w:rPr>
              <w:noProof/>
            </w:rPr>
          </w:pPr>
          <w:hyperlink w:anchor="_Toc199007894" w:history="1">
            <w:r w:rsidRPr="003645E7">
              <w:rPr>
                <w:rStyle w:val="Hyperlink"/>
                <w:rFonts w:ascii="Times New Roman" w:hAnsi="Times New Roman" w:cs="Times New Roman"/>
                <w:b/>
                <w:bCs/>
                <w:noProof/>
              </w:rPr>
              <w:t>1.1</w:t>
            </w:r>
            <w:r>
              <w:rPr>
                <w:noProof/>
              </w:rPr>
              <w:tab/>
            </w:r>
            <w:r w:rsidRPr="003645E7">
              <w:rPr>
                <w:rStyle w:val="Hyperlink"/>
                <w:rFonts w:ascii="Times New Roman" w:hAnsi="Times New Roman" w:cs="Times New Roman"/>
                <w:b/>
                <w:bCs/>
                <w:noProof/>
              </w:rPr>
              <w:t>Modules</w:t>
            </w:r>
            <w:r>
              <w:rPr>
                <w:noProof/>
                <w:webHidden/>
              </w:rPr>
              <w:tab/>
            </w:r>
            <w:r>
              <w:rPr>
                <w:noProof/>
                <w:webHidden/>
              </w:rPr>
              <w:fldChar w:fldCharType="begin"/>
            </w:r>
            <w:r>
              <w:rPr>
                <w:noProof/>
                <w:webHidden/>
              </w:rPr>
              <w:instrText xml:space="preserve"> PAGEREF _Toc199007894 \h </w:instrText>
            </w:r>
            <w:r>
              <w:rPr>
                <w:noProof/>
                <w:webHidden/>
              </w:rPr>
            </w:r>
            <w:r>
              <w:rPr>
                <w:noProof/>
                <w:webHidden/>
              </w:rPr>
              <w:fldChar w:fldCharType="separate"/>
            </w:r>
            <w:r>
              <w:rPr>
                <w:noProof/>
                <w:webHidden/>
              </w:rPr>
              <w:t>2</w:t>
            </w:r>
            <w:r>
              <w:rPr>
                <w:noProof/>
                <w:webHidden/>
              </w:rPr>
              <w:fldChar w:fldCharType="end"/>
            </w:r>
          </w:hyperlink>
        </w:p>
        <w:p w14:paraId="4921D1AB" w14:textId="089C0137" w:rsidR="00F75E9B" w:rsidRDefault="00F75E9B">
          <w:pPr>
            <w:pStyle w:val="TOC3"/>
            <w:tabs>
              <w:tab w:val="left" w:pos="1440"/>
              <w:tab w:val="right" w:leader="dot" w:pos="9350"/>
            </w:tabs>
            <w:rPr>
              <w:noProof/>
            </w:rPr>
          </w:pPr>
          <w:hyperlink w:anchor="_Toc199007895" w:history="1">
            <w:r w:rsidRPr="003645E7">
              <w:rPr>
                <w:rStyle w:val="Hyperlink"/>
                <w:rFonts w:ascii="Times New Roman" w:hAnsi="Times New Roman" w:cs="Times New Roman"/>
                <w:b/>
                <w:bCs/>
                <w:noProof/>
              </w:rPr>
              <w:t>1.1.1</w:t>
            </w:r>
            <w:r>
              <w:rPr>
                <w:noProof/>
              </w:rPr>
              <w:tab/>
            </w:r>
            <w:r w:rsidRPr="003645E7">
              <w:rPr>
                <w:rStyle w:val="Hyperlink"/>
                <w:rFonts w:ascii="Times New Roman" w:hAnsi="Times New Roman" w:cs="Times New Roman"/>
                <w:b/>
                <w:bCs/>
                <w:noProof/>
              </w:rPr>
              <w:t>Student App</w:t>
            </w:r>
            <w:r>
              <w:rPr>
                <w:noProof/>
                <w:webHidden/>
              </w:rPr>
              <w:tab/>
            </w:r>
            <w:r>
              <w:rPr>
                <w:noProof/>
                <w:webHidden/>
              </w:rPr>
              <w:fldChar w:fldCharType="begin"/>
            </w:r>
            <w:r>
              <w:rPr>
                <w:noProof/>
                <w:webHidden/>
              </w:rPr>
              <w:instrText xml:space="preserve"> PAGEREF _Toc199007895 \h </w:instrText>
            </w:r>
            <w:r>
              <w:rPr>
                <w:noProof/>
                <w:webHidden/>
              </w:rPr>
            </w:r>
            <w:r>
              <w:rPr>
                <w:noProof/>
                <w:webHidden/>
              </w:rPr>
              <w:fldChar w:fldCharType="separate"/>
            </w:r>
            <w:r>
              <w:rPr>
                <w:noProof/>
                <w:webHidden/>
              </w:rPr>
              <w:t>2</w:t>
            </w:r>
            <w:r>
              <w:rPr>
                <w:noProof/>
                <w:webHidden/>
              </w:rPr>
              <w:fldChar w:fldCharType="end"/>
            </w:r>
          </w:hyperlink>
        </w:p>
        <w:p w14:paraId="3175781F" w14:textId="6F4300BD" w:rsidR="00F75E9B" w:rsidRDefault="00F75E9B">
          <w:pPr>
            <w:pStyle w:val="TOC3"/>
            <w:tabs>
              <w:tab w:val="left" w:pos="1440"/>
              <w:tab w:val="right" w:leader="dot" w:pos="9350"/>
            </w:tabs>
            <w:rPr>
              <w:noProof/>
            </w:rPr>
          </w:pPr>
          <w:hyperlink w:anchor="_Toc199007896" w:history="1">
            <w:r w:rsidRPr="003645E7">
              <w:rPr>
                <w:rStyle w:val="Hyperlink"/>
                <w:rFonts w:ascii="Times New Roman" w:hAnsi="Times New Roman" w:cs="Times New Roman"/>
                <w:b/>
                <w:bCs/>
                <w:noProof/>
              </w:rPr>
              <w:t>1.1.2</w:t>
            </w:r>
            <w:r>
              <w:rPr>
                <w:noProof/>
              </w:rPr>
              <w:tab/>
            </w:r>
            <w:r w:rsidRPr="003645E7">
              <w:rPr>
                <w:rStyle w:val="Hyperlink"/>
                <w:rFonts w:ascii="Times New Roman" w:hAnsi="Times New Roman" w:cs="Times New Roman"/>
                <w:b/>
                <w:bCs/>
                <w:noProof/>
              </w:rPr>
              <w:t>Parent App</w:t>
            </w:r>
            <w:r>
              <w:rPr>
                <w:noProof/>
                <w:webHidden/>
              </w:rPr>
              <w:tab/>
            </w:r>
            <w:r>
              <w:rPr>
                <w:noProof/>
                <w:webHidden/>
              </w:rPr>
              <w:fldChar w:fldCharType="begin"/>
            </w:r>
            <w:r>
              <w:rPr>
                <w:noProof/>
                <w:webHidden/>
              </w:rPr>
              <w:instrText xml:space="preserve"> PAGEREF _Toc199007896 \h </w:instrText>
            </w:r>
            <w:r>
              <w:rPr>
                <w:noProof/>
                <w:webHidden/>
              </w:rPr>
            </w:r>
            <w:r>
              <w:rPr>
                <w:noProof/>
                <w:webHidden/>
              </w:rPr>
              <w:fldChar w:fldCharType="separate"/>
            </w:r>
            <w:r>
              <w:rPr>
                <w:noProof/>
                <w:webHidden/>
              </w:rPr>
              <w:t>3</w:t>
            </w:r>
            <w:r>
              <w:rPr>
                <w:noProof/>
                <w:webHidden/>
              </w:rPr>
              <w:fldChar w:fldCharType="end"/>
            </w:r>
          </w:hyperlink>
        </w:p>
        <w:p w14:paraId="028DFF6D" w14:textId="5A343D68" w:rsidR="00F75E9B" w:rsidRDefault="00F75E9B">
          <w:pPr>
            <w:pStyle w:val="TOC3"/>
            <w:tabs>
              <w:tab w:val="left" w:pos="1440"/>
              <w:tab w:val="right" w:leader="dot" w:pos="9350"/>
            </w:tabs>
            <w:rPr>
              <w:noProof/>
            </w:rPr>
          </w:pPr>
          <w:hyperlink w:anchor="_Toc199007897" w:history="1">
            <w:r w:rsidRPr="003645E7">
              <w:rPr>
                <w:rStyle w:val="Hyperlink"/>
                <w:rFonts w:ascii="Times New Roman" w:hAnsi="Times New Roman" w:cs="Times New Roman"/>
                <w:b/>
                <w:bCs/>
                <w:noProof/>
              </w:rPr>
              <w:t>1.1.3</w:t>
            </w:r>
            <w:r>
              <w:rPr>
                <w:noProof/>
              </w:rPr>
              <w:tab/>
            </w:r>
            <w:r w:rsidRPr="003645E7">
              <w:rPr>
                <w:rStyle w:val="Hyperlink"/>
                <w:rFonts w:ascii="Times New Roman" w:hAnsi="Times New Roman" w:cs="Times New Roman"/>
                <w:b/>
                <w:bCs/>
                <w:noProof/>
              </w:rPr>
              <w:t>Teacher App</w:t>
            </w:r>
            <w:r>
              <w:rPr>
                <w:noProof/>
                <w:webHidden/>
              </w:rPr>
              <w:tab/>
            </w:r>
            <w:r>
              <w:rPr>
                <w:noProof/>
                <w:webHidden/>
              </w:rPr>
              <w:fldChar w:fldCharType="begin"/>
            </w:r>
            <w:r>
              <w:rPr>
                <w:noProof/>
                <w:webHidden/>
              </w:rPr>
              <w:instrText xml:space="preserve"> PAGEREF _Toc199007897 \h </w:instrText>
            </w:r>
            <w:r>
              <w:rPr>
                <w:noProof/>
                <w:webHidden/>
              </w:rPr>
            </w:r>
            <w:r>
              <w:rPr>
                <w:noProof/>
                <w:webHidden/>
              </w:rPr>
              <w:fldChar w:fldCharType="separate"/>
            </w:r>
            <w:r>
              <w:rPr>
                <w:noProof/>
                <w:webHidden/>
              </w:rPr>
              <w:t>3</w:t>
            </w:r>
            <w:r>
              <w:rPr>
                <w:noProof/>
                <w:webHidden/>
              </w:rPr>
              <w:fldChar w:fldCharType="end"/>
            </w:r>
          </w:hyperlink>
        </w:p>
        <w:p w14:paraId="1C8CBAFD" w14:textId="78E89744" w:rsidR="00F75E9B" w:rsidRDefault="00F75E9B">
          <w:pPr>
            <w:pStyle w:val="TOC1"/>
            <w:tabs>
              <w:tab w:val="left" w:pos="480"/>
              <w:tab w:val="right" w:leader="dot" w:pos="9350"/>
            </w:tabs>
            <w:rPr>
              <w:noProof/>
            </w:rPr>
          </w:pPr>
          <w:hyperlink w:anchor="_Toc199007898" w:history="1">
            <w:r w:rsidRPr="003645E7">
              <w:rPr>
                <w:rStyle w:val="Hyperlink"/>
                <w:rFonts w:ascii="Times New Roman" w:hAnsi="Times New Roman" w:cs="Times New Roman"/>
                <w:b/>
                <w:bCs/>
                <w:noProof/>
              </w:rPr>
              <w:t>2.</w:t>
            </w:r>
            <w:r>
              <w:rPr>
                <w:noProof/>
              </w:rPr>
              <w:tab/>
            </w:r>
            <w:r w:rsidRPr="003645E7">
              <w:rPr>
                <w:rStyle w:val="Hyperlink"/>
                <w:rFonts w:ascii="Times New Roman" w:hAnsi="Times New Roman" w:cs="Times New Roman"/>
                <w:b/>
                <w:bCs/>
                <w:noProof/>
              </w:rPr>
              <w:t>Design Methodology and Software Process Model</w:t>
            </w:r>
            <w:r>
              <w:rPr>
                <w:noProof/>
                <w:webHidden/>
              </w:rPr>
              <w:tab/>
            </w:r>
            <w:r>
              <w:rPr>
                <w:noProof/>
                <w:webHidden/>
              </w:rPr>
              <w:fldChar w:fldCharType="begin"/>
            </w:r>
            <w:r>
              <w:rPr>
                <w:noProof/>
                <w:webHidden/>
              </w:rPr>
              <w:instrText xml:space="preserve"> PAGEREF _Toc199007898 \h </w:instrText>
            </w:r>
            <w:r>
              <w:rPr>
                <w:noProof/>
                <w:webHidden/>
              </w:rPr>
            </w:r>
            <w:r>
              <w:rPr>
                <w:noProof/>
                <w:webHidden/>
              </w:rPr>
              <w:fldChar w:fldCharType="separate"/>
            </w:r>
            <w:r>
              <w:rPr>
                <w:noProof/>
                <w:webHidden/>
              </w:rPr>
              <w:t>3</w:t>
            </w:r>
            <w:r>
              <w:rPr>
                <w:noProof/>
                <w:webHidden/>
              </w:rPr>
              <w:fldChar w:fldCharType="end"/>
            </w:r>
          </w:hyperlink>
        </w:p>
        <w:p w14:paraId="5DEE2CD7" w14:textId="03AA7D98" w:rsidR="00F75E9B" w:rsidRDefault="00F75E9B">
          <w:pPr>
            <w:pStyle w:val="TOC2"/>
            <w:tabs>
              <w:tab w:val="left" w:pos="960"/>
              <w:tab w:val="right" w:leader="dot" w:pos="9350"/>
            </w:tabs>
            <w:rPr>
              <w:noProof/>
            </w:rPr>
          </w:pPr>
          <w:hyperlink w:anchor="_Toc199007899" w:history="1">
            <w:r w:rsidRPr="003645E7">
              <w:rPr>
                <w:rStyle w:val="Hyperlink"/>
                <w:rFonts w:ascii="Times New Roman" w:hAnsi="Times New Roman" w:cs="Times New Roman"/>
                <w:b/>
                <w:bCs/>
                <w:noProof/>
              </w:rPr>
              <w:t>2.1</w:t>
            </w:r>
            <w:r>
              <w:rPr>
                <w:noProof/>
              </w:rPr>
              <w:tab/>
            </w:r>
            <w:r w:rsidRPr="003645E7">
              <w:rPr>
                <w:rStyle w:val="Hyperlink"/>
                <w:rFonts w:ascii="Times New Roman" w:hAnsi="Times New Roman" w:cs="Times New Roman"/>
                <w:b/>
                <w:bCs/>
                <w:noProof/>
              </w:rPr>
              <w:t>Design Methodology</w:t>
            </w:r>
            <w:r>
              <w:rPr>
                <w:noProof/>
                <w:webHidden/>
              </w:rPr>
              <w:tab/>
            </w:r>
            <w:r>
              <w:rPr>
                <w:noProof/>
                <w:webHidden/>
              </w:rPr>
              <w:fldChar w:fldCharType="begin"/>
            </w:r>
            <w:r>
              <w:rPr>
                <w:noProof/>
                <w:webHidden/>
              </w:rPr>
              <w:instrText xml:space="preserve"> PAGEREF _Toc199007899 \h </w:instrText>
            </w:r>
            <w:r>
              <w:rPr>
                <w:noProof/>
                <w:webHidden/>
              </w:rPr>
            </w:r>
            <w:r>
              <w:rPr>
                <w:noProof/>
                <w:webHidden/>
              </w:rPr>
              <w:fldChar w:fldCharType="separate"/>
            </w:r>
            <w:r>
              <w:rPr>
                <w:noProof/>
                <w:webHidden/>
              </w:rPr>
              <w:t>3</w:t>
            </w:r>
            <w:r>
              <w:rPr>
                <w:noProof/>
                <w:webHidden/>
              </w:rPr>
              <w:fldChar w:fldCharType="end"/>
            </w:r>
          </w:hyperlink>
        </w:p>
        <w:p w14:paraId="153B160A" w14:textId="60D20F0B" w:rsidR="00F75E9B" w:rsidRDefault="00F75E9B">
          <w:pPr>
            <w:pStyle w:val="TOC2"/>
            <w:tabs>
              <w:tab w:val="left" w:pos="960"/>
              <w:tab w:val="right" w:leader="dot" w:pos="9350"/>
            </w:tabs>
            <w:rPr>
              <w:noProof/>
            </w:rPr>
          </w:pPr>
          <w:hyperlink w:anchor="_Toc199007900" w:history="1">
            <w:r w:rsidRPr="003645E7">
              <w:rPr>
                <w:rStyle w:val="Hyperlink"/>
                <w:rFonts w:ascii="Times New Roman" w:hAnsi="Times New Roman" w:cs="Times New Roman"/>
                <w:b/>
                <w:bCs/>
                <w:noProof/>
              </w:rPr>
              <w:t>2.2</w:t>
            </w:r>
            <w:r>
              <w:rPr>
                <w:noProof/>
              </w:rPr>
              <w:tab/>
            </w:r>
            <w:r w:rsidRPr="003645E7">
              <w:rPr>
                <w:rStyle w:val="Hyperlink"/>
                <w:rFonts w:ascii="Times New Roman" w:hAnsi="Times New Roman" w:cs="Times New Roman"/>
                <w:b/>
                <w:bCs/>
                <w:noProof/>
              </w:rPr>
              <w:t>Software Process Model</w:t>
            </w:r>
            <w:r>
              <w:rPr>
                <w:noProof/>
                <w:webHidden/>
              </w:rPr>
              <w:tab/>
            </w:r>
            <w:r>
              <w:rPr>
                <w:noProof/>
                <w:webHidden/>
              </w:rPr>
              <w:fldChar w:fldCharType="begin"/>
            </w:r>
            <w:r>
              <w:rPr>
                <w:noProof/>
                <w:webHidden/>
              </w:rPr>
              <w:instrText xml:space="preserve"> PAGEREF _Toc199007900 \h </w:instrText>
            </w:r>
            <w:r>
              <w:rPr>
                <w:noProof/>
                <w:webHidden/>
              </w:rPr>
            </w:r>
            <w:r>
              <w:rPr>
                <w:noProof/>
                <w:webHidden/>
              </w:rPr>
              <w:fldChar w:fldCharType="separate"/>
            </w:r>
            <w:r>
              <w:rPr>
                <w:noProof/>
                <w:webHidden/>
              </w:rPr>
              <w:t>4</w:t>
            </w:r>
            <w:r>
              <w:rPr>
                <w:noProof/>
                <w:webHidden/>
              </w:rPr>
              <w:fldChar w:fldCharType="end"/>
            </w:r>
          </w:hyperlink>
        </w:p>
        <w:p w14:paraId="16C9409F" w14:textId="0869E6F8" w:rsidR="00F75E9B" w:rsidRDefault="00F75E9B">
          <w:pPr>
            <w:pStyle w:val="TOC1"/>
            <w:tabs>
              <w:tab w:val="left" w:pos="480"/>
              <w:tab w:val="right" w:leader="dot" w:pos="9350"/>
            </w:tabs>
            <w:rPr>
              <w:noProof/>
            </w:rPr>
          </w:pPr>
          <w:hyperlink w:anchor="_Toc199007901" w:history="1">
            <w:r w:rsidRPr="003645E7">
              <w:rPr>
                <w:rStyle w:val="Hyperlink"/>
                <w:rFonts w:ascii="Times New Roman" w:hAnsi="Times New Roman" w:cs="Times New Roman"/>
                <w:b/>
                <w:bCs/>
                <w:noProof/>
              </w:rPr>
              <w:t>3.</w:t>
            </w:r>
            <w:r>
              <w:rPr>
                <w:noProof/>
              </w:rPr>
              <w:tab/>
            </w:r>
            <w:r w:rsidRPr="003645E7">
              <w:rPr>
                <w:rStyle w:val="Hyperlink"/>
                <w:rFonts w:ascii="Times New Roman" w:hAnsi="Times New Roman" w:cs="Times New Roman"/>
                <w:b/>
                <w:bCs/>
                <w:noProof/>
              </w:rPr>
              <w:t>System Overview</w:t>
            </w:r>
            <w:r>
              <w:rPr>
                <w:noProof/>
                <w:webHidden/>
              </w:rPr>
              <w:tab/>
            </w:r>
            <w:r>
              <w:rPr>
                <w:noProof/>
                <w:webHidden/>
              </w:rPr>
              <w:fldChar w:fldCharType="begin"/>
            </w:r>
            <w:r>
              <w:rPr>
                <w:noProof/>
                <w:webHidden/>
              </w:rPr>
              <w:instrText xml:space="preserve"> PAGEREF _Toc199007901 \h </w:instrText>
            </w:r>
            <w:r>
              <w:rPr>
                <w:noProof/>
                <w:webHidden/>
              </w:rPr>
            </w:r>
            <w:r>
              <w:rPr>
                <w:noProof/>
                <w:webHidden/>
              </w:rPr>
              <w:fldChar w:fldCharType="separate"/>
            </w:r>
            <w:r>
              <w:rPr>
                <w:noProof/>
                <w:webHidden/>
              </w:rPr>
              <w:t>4</w:t>
            </w:r>
            <w:r>
              <w:rPr>
                <w:noProof/>
                <w:webHidden/>
              </w:rPr>
              <w:fldChar w:fldCharType="end"/>
            </w:r>
          </w:hyperlink>
        </w:p>
        <w:p w14:paraId="41C0D613" w14:textId="79371133" w:rsidR="00F75E9B" w:rsidRDefault="00F75E9B">
          <w:pPr>
            <w:pStyle w:val="TOC2"/>
            <w:tabs>
              <w:tab w:val="left" w:pos="960"/>
              <w:tab w:val="right" w:leader="dot" w:pos="9350"/>
            </w:tabs>
            <w:rPr>
              <w:noProof/>
            </w:rPr>
          </w:pPr>
          <w:hyperlink w:anchor="_Toc199007902" w:history="1">
            <w:r w:rsidRPr="003645E7">
              <w:rPr>
                <w:rStyle w:val="Hyperlink"/>
                <w:rFonts w:ascii="Times New Roman" w:hAnsi="Times New Roman" w:cs="Times New Roman"/>
                <w:b/>
                <w:bCs/>
                <w:noProof/>
              </w:rPr>
              <w:t>3.1</w:t>
            </w:r>
            <w:r>
              <w:rPr>
                <w:noProof/>
              </w:rPr>
              <w:tab/>
            </w:r>
            <w:r w:rsidRPr="003645E7">
              <w:rPr>
                <w:rStyle w:val="Hyperlink"/>
                <w:rFonts w:ascii="Times New Roman" w:hAnsi="Times New Roman" w:cs="Times New Roman"/>
                <w:b/>
                <w:bCs/>
                <w:noProof/>
              </w:rPr>
              <w:t>Functionality</w:t>
            </w:r>
            <w:r>
              <w:rPr>
                <w:noProof/>
                <w:webHidden/>
              </w:rPr>
              <w:tab/>
            </w:r>
            <w:r>
              <w:rPr>
                <w:noProof/>
                <w:webHidden/>
              </w:rPr>
              <w:fldChar w:fldCharType="begin"/>
            </w:r>
            <w:r>
              <w:rPr>
                <w:noProof/>
                <w:webHidden/>
              </w:rPr>
              <w:instrText xml:space="preserve"> PAGEREF _Toc199007902 \h </w:instrText>
            </w:r>
            <w:r>
              <w:rPr>
                <w:noProof/>
                <w:webHidden/>
              </w:rPr>
            </w:r>
            <w:r>
              <w:rPr>
                <w:noProof/>
                <w:webHidden/>
              </w:rPr>
              <w:fldChar w:fldCharType="separate"/>
            </w:r>
            <w:r>
              <w:rPr>
                <w:noProof/>
                <w:webHidden/>
              </w:rPr>
              <w:t>5</w:t>
            </w:r>
            <w:r>
              <w:rPr>
                <w:noProof/>
                <w:webHidden/>
              </w:rPr>
              <w:fldChar w:fldCharType="end"/>
            </w:r>
          </w:hyperlink>
        </w:p>
        <w:p w14:paraId="1DE1673A" w14:textId="5364F20A" w:rsidR="00F75E9B" w:rsidRDefault="00F75E9B">
          <w:pPr>
            <w:pStyle w:val="TOC2"/>
            <w:tabs>
              <w:tab w:val="left" w:pos="960"/>
              <w:tab w:val="right" w:leader="dot" w:pos="9350"/>
            </w:tabs>
            <w:rPr>
              <w:noProof/>
            </w:rPr>
          </w:pPr>
          <w:hyperlink w:anchor="_Toc199007903" w:history="1">
            <w:r w:rsidRPr="003645E7">
              <w:rPr>
                <w:rStyle w:val="Hyperlink"/>
                <w:rFonts w:ascii="Times New Roman" w:hAnsi="Times New Roman" w:cs="Times New Roman"/>
                <w:b/>
                <w:bCs/>
                <w:noProof/>
              </w:rPr>
              <w:t>3.2</w:t>
            </w:r>
            <w:r>
              <w:rPr>
                <w:noProof/>
              </w:rPr>
              <w:tab/>
            </w:r>
            <w:r w:rsidRPr="003645E7">
              <w:rPr>
                <w:rStyle w:val="Hyperlink"/>
                <w:rFonts w:ascii="Times New Roman" w:hAnsi="Times New Roman" w:cs="Times New Roman"/>
                <w:b/>
                <w:bCs/>
                <w:noProof/>
              </w:rPr>
              <w:t>Context</w:t>
            </w:r>
            <w:r>
              <w:rPr>
                <w:noProof/>
                <w:webHidden/>
              </w:rPr>
              <w:tab/>
            </w:r>
            <w:r>
              <w:rPr>
                <w:noProof/>
                <w:webHidden/>
              </w:rPr>
              <w:fldChar w:fldCharType="begin"/>
            </w:r>
            <w:r>
              <w:rPr>
                <w:noProof/>
                <w:webHidden/>
              </w:rPr>
              <w:instrText xml:space="preserve"> PAGEREF _Toc199007903 \h </w:instrText>
            </w:r>
            <w:r>
              <w:rPr>
                <w:noProof/>
                <w:webHidden/>
              </w:rPr>
            </w:r>
            <w:r>
              <w:rPr>
                <w:noProof/>
                <w:webHidden/>
              </w:rPr>
              <w:fldChar w:fldCharType="separate"/>
            </w:r>
            <w:r>
              <w:rPr>
                <w:noProof/>
                <w:webHidden/>
              </w:rPr>
              <w:t>5</w:t>
            </w:r>
            <w:r>
              <w:rPr>
                <w:noProof/>
                <w:webHidden/>
              </w:rPr>
              <w:fldChar w:fldCharType="end"/>
            </w:r>
          </w:hyperlink>
        </w:p>
        <w:p w14:paraId="6B41EB1E" w14:textId="6FF4F32F" w:rsidR="00F75E9B" w:rsidRDefault="00F75E9B">
          <w:pPr>
            <w:pStyle w:val="TOC2"/>
            <w:tabs>
              <w:tab w:val="left" w:pos="960"/>
              <w:tab w:val="right" w:leader="dot" w:pos="9350"/>
            </w:tabs>
            <w:rPr>
              <w:noProof/>
            </w:rPr>
          </w:pPr>
          <w:hyperlink w:anchor="_Toc199007904" w:history="1">
            <w:r w:rsidRPr="003645E7">
              <w:rPr>
                <w:rStyle w:val="Hyperlink"/>
                <w:rFonts w:ascii="Times New Roman" w:hAnsi="Times New Roman" w:cs="Times New Roman"/>
                <w:b/>
                <w:bCs/>
                <w:noProof/>
              </w:rPr>
              <w:t>3.3</w:t>
            </w:r>
            <w:r>
              <w:rPr>
                <w:noProof/>
              </w:rPr>
              <w:tab/>
            </w:r>
            <w:r w:rsidRPr="003645E7">
              <w:rPr>
                <w:rStyle w:val="Hyperlink"/>
                <w:rFonts w:ascii="Times New Roman" w:hAnsi="Times New Roman" w:cs="Times New Roman"/>
                <w:b/>
                <w:bCs/>
                <w:noProof/>
              </w:rPr>
              <w:t>Design</w:t>
            </w:r>
            <w:r>
              <w:rPr>
                <w:noProof/>
                <w:webHidden/>
              </w:rPr>
              <w:tab/>
            </w:r>
            <w:r>
              <w:rPr>
                <w:noProof/>
                <w:webHidden/>
              </w:rPr>
              <w:fldChar w:fldCharType="begin"/>
            </w:r>
            <w:r>
              <w:rPr>
                <w:noProof/>
                <w:webHidden/>
              </w:rPr>
              <w:instrText xml:space="preserve"> PAGEREF _Toc199007904 \h </w:instrText>
            </w:r>
            <w:r>
              <w:rPr>
                <w:noProof/>
                <w:webHidden/>
              </w:rPr>
            </w:r>
            <w:r>
              <w:rPr>
                <w:noProof/>
                <w:webHidden/>
              </w:rPr>
              <w:fldChar w:fldCharType="separate"/>
            </w:r>
            <w:r>
              <w:rPr>
                <w:noProof/>
                <w:webHidden/>
              </w:rPr>
              <w:t>5</w:t>
            </w:r>
            <w:r>
              <w:rPr>
                <w:noProof/>
                <w:webHidden/>
              </w:rPr>
              <w:fldChar w:fldCharType="end"/>
            </w:r>
          </w:hyperlink>
        </w:p>
        <w:p w14:paraId="5AE5CFF0" w14:textId="4826B11F" w:rsidR="00F75E9B" w:rsidRDefault="00F75E9B">
          <w:pPr>
            <w:pStyle w:val="TOC2"/>
            <w:tabs>
              <w:tab w:val="left" w:pos="960"/>
              <w:tab w:val="right" w:leader="dot" w:pos="9350"/>
            </w:tabs>
            <w:rPr>
              <w:noProof/>
            </w:rPr>
          </w:pPr>
          <w:hyperlink w:anchor="_Toc199007905" w:history="1">
            <w:r w:rsidRPr="003645E7">
              <w:rPr>
                <w:rStyle w:val="Hyperlink"/>
                <w:rFonts w:ascii="Times New Roman" w:hAnsi="Times New Roman" w:cs="Times New Roman"/>
                <w:b/>
                <w:bCs/>
                <w:noProof/>
              </w:rPr>
              <w:t>3.4</w:t>
            </w:r>
            <w:r>
              <w:rPr>
                <w:noProof/>
              </w:rPr>
              <w:tab/>
            </w:r>
            <w:r w:rsidRPr="003645E7">
              <w:rPr>
                <w:rStyle w:val="Hyperlink"/>
                <w:rFonts w:ascii="Times New Roman" w:hAnsi="Times New Roman" w:cs="Times New Roman"/>
                <w:b/>
                <w:bCs/>
                <w:noProof/>
              </w:rPr>
              <w:t>Architectural Design</w:t>
            </w:r>
            <w:r>
              <w:rPr>
                <w:noProof/>
                <w:webHidden/>
              </w:rPr>
              <w:tab/>
            </w:r>
            <w:r>
              <w:rPr>
                <w:noProof/>
                <w:webHidden/>
              </w:rPr>
              <w:fldChar w:fldCharType="begin"/>
            </w:r>
            <w:r>
              <w:rPr>
                <w:noProof/>
                <w:webHidden/>
              </w:rPr>
              <w:instrText xml:space="preserve"> PAGEREF _Toc199007905 \h </w:instrText>
            </w:r>
            <w:r>
              <w:rPr>
                <w:noProof/>
                <w:webHidden/>
              </w:rPr>
            </w:r>
            <w:r>
              <w:rPr>
                <w:noProof/>
                <w:webHidden/>
              </w:rPr>
              <w:fldChar w:fldCharType="separate"/>
            </w:r>
            <w:r>
              <w:rPr>
                <w:noProof/>
                <w:webHidden/>
              </w:rPr>
              <w:t>6</w:t>
            </w:r>
            <w:r>
              <w:rPr>
                <w:noProof/>
                <w:webHidden/>
              </w:rPr>
              <w:fldChar w:fldCharType="end"/>
            </w:r>
          </w:hyperlink>
        </w:p>
        <w:p w14:paraId="3D6715B6" w14:textId="6759739B" w:rsidR="00F75E9B" w:rsidRDefault="00F75E9B">
          <w:pPr>
            <w:pStyle w:val="TOC1"/>
            <w:tabs>
              <w:tab w:val="left" w:pos="480"/>
              <w:tab w:val="right" w:leader="dot" w:pos="9350"/>
            </w:tabs>
            <w:rPr>
              <w:noProof/>
            </w:rPr>
          </w:pPr>
          <w:hyperlink w:anchor="_Toc199007906" w:history="1">
            <w:r w:rsidRPr="003645E7">
              <w:rPr>
                <w:rStyle w:val="Hyperlink"/>
                <w:rFonts w:ascii="Times New Roman" w:hAnsi="Times New Roman" w:cs="Times New Roman"/>
                <w:b/>
                <w:bCs/>
                <w:noProof/>
              </w:rPr>
              <w:t>4.</w:t>
            </w:r>
            <w:r>
              <w:rPr>
                <w:noProof/>
              </w:rPr>
              <w:tab/>
            </w:r>
            <w:r w:rsidRPr="003645E7">
              <w:rPr>
                <w:rStyle w:val="Hyperlink"/>
                <w:rFonts w:ascii="Times New Roman" w:hAnsi="Times New Roman" w:cs="Times New Roman"/>
                <w:b/>
                <w:bCs/>
                <w:noProof/>
              </w:rPr>
              <w:t>Design Models</w:t>
            </w:r>
            <w:r>
              <w:rPr>
                <w:noProof/>
                <w:webHidden/>
              </w:rPr>
              <w:tab/>
            </w:r>
            <w:r>
              <w:rPr>
                <w:noProof/>
                <w:webHidden/>
              </w:rPr>
              <w:fldChar w:fldCharType="begin"/>
            </w:r>
            <w:r>
              <w:rPr>
                <w:noProof/>
                <w:webHidden/>
              </w:rPr>
              <w:instrText xml:space="preserve"> PAGEREF _Toc199007906 \h </w:instrText>
            </w:r>
            <w:r>
              <w:rPr>
                <w:noProof/>
                <w:webHidden/>
              </w:rPr>
            </w:r>
            <w:r>
              <w:rPr>
                <w:noProof/>
                <w:webHidden/>
              </w:rPr>
              <w:fldChar w:fldCharType="separate"/>
            </w:r>
            <w:r>
              <w:rPr>
                <w:noProof/>
                <w:webHidden/>
              </w:rPr>
              <w:t>6</w:t>
            </w:r>
            <w:r>
              <w:rPr>
                <w:noProof/>
                <w:webHidden/>
              </w:rPr>
              <w:fldChar w:fldCharType="end"/>
            </w:r>
          </w:hyperlink>
        </w:p>
        <w:p w14:paraId="36B8B3B2" w14:textId="1C100C50" w:rsidR="00F75E9B" w:rsidRDefault="00F75E9B">
          <w:pPr>
            <w:pStyle w:val="TOC1"/>
            <w:tabs>
              <w:tab w:val="left" w:pos="480"/>
              <w:tab w:val="right" w:leader="dot" w:pos="9350"/>
            </w:tabs>
            <w:rPr>
              <w:noProof/>
            </w:rPr>
          </w:pPr>
          <w:hyperlink w:anchor="_Toc199007907" w:history="1">
            <w:r w:rsidRPr="003645E7">
              <w:rPr>
                <w:rStyle w:val="Hyperlink"/>
                <w:rFonts w:ascii="Times New Roman" w:hAnsi="Times New Roman" w:cs="Times New Roman"/>
                <w:b/>
                <w:bCs/>
                <w:noProof/>
              </w:rPr>
              <w:t>5.</w:t>
            </w:r>
            <w:r>
              <w:rPr>
                <w:noProof/>
              </w:rPr>
              <w:tab/>
            </w:r>
            <w:r w:rsidRPr="003645E7">
              <w:rPr>
                <w:rStyle w:val="Hyperlink"/>
                <w:rFonts w:ascii="Times New Roman" w:hAnsi="Times New Roman" w:cs="Times New Roman"/>
                <w:b/>
                <w:bCs/>
                <w:noProof/>
              </w:rPr>
              <w:t>Data Design</w:t>
            </w:r>
            <w:r>
              <w:rPr>
                <w:noProof/>
                <w:webHidden/>
              </w:rPr>
              <w:tab/>
            </w:r>
            <w:r>
              <w:rPr>
                <w:noProof/>
                <w:webHidden/>
              </w:rPr>
              <w:fldChar w:fldCharType="begin"/>
            </w:r>
            <w:r>
              <w:rPr>
                <w:noProof/>
                <w:webHidden/>
              </w:rPr>
              <w:instrText xml:space="preserve"> PAGEREF _Toc199007907 \h </w:instrText>
            </w:r>
            <w:r>
              <w:rPr>
                <w:noProof/>
                <w:webHidden/>
              </w:rPr>
            </w:r>
            <w:r>
              <w:rPr>
                <w:noProof/>
                <w:webHidden/>
              </w:rPr>
              <w:fldChar w:fldCharType="separate"/>
            </w:r>
            <w:r>
              <w:rPr>
                <w:noProof/>
                <w:webHidden/>
              </w:rPr>
              <w:t>6</w:t>
            </w:r>
            <w:r>
              <w:rPr>
                <w:noProof/>
                <w:webHidden/>
              </w:rPr>
              <w:fldChar w:fldCharType="end"/>
            </w:r>
          </w:hyperlink>
        </w:p>
        <w:p w14:paraId="66D27F90" w14:textId="40EDF497" w:rsidR="00F75E9B" w:rsidRDefault="00F75E9B">
          <w:pPr>
            <w:pStyle w:val="TOC2"/>
            <w:tabs>
              <w:tab w:val="left" w:pos="960"/>
              <w:tab w:val="right" w:leader="dot" w:pos="9350"/>
            </w:tabs>
            <w:rPr>
              <w:noProof/>
            </w:rPr>
          </w:pPr>
          <w:hyperlink w:anchor="_Toc199007908" w:history="1">
            <w:r w:rsidRPr="003645E7">
              <w:rPr>
                <w:rStyle w:val="Hyperlink"/>
                <w:rFonts w:ascii="Times New Roman" w:hAnsi="Times New Roman" w:cs="Times New Roman"/>
                <w:b/>
                <w:bCs/>
                <w:noProof/>
              </w:rPr>
              <w:t>5.1</w:t>
            </w:r>
            <w:r>
              <w:rPr>
                <w:noProof/>
              </w:rPr>
              <w:tab/>
            </w:r>
            <w:r w:rsidRPr="003645E7">
              <w:rPr>
                <w:rStyle w:val="Hyperlink"/>
                <w:rFonts w:ascii="Times New Roman" w:hAnsi="Times New Roman" w:cs="Times New Roman"/>
                <w:b/>
                <w:bCs/>
                <w:noProof/>
              </w:rPr>
              <w:t>Data Dictionary</w:t>
            </w:r>
            <w:r>
              <w:rPr>
                <w:noProof/>
                <w:webHidden/>
              </w:rPr>
              <w:tab/>
            </w:r>
            <w:r>
              <w:rPr>
                <w:noProof/>
                <w:webHidden/>
              </w:rPr>
              <w:fldChar w:fldCharType="begin"/>
            </w:r>
            <w:r>
              <w:rPr>
                <w:noProof/>
                <w:webHidden/>
              </w:rPr>
              <w:instrText xml:space="preserve"> PAGEREF _Toc199007908 \h </w:instrText>
            </w:r>
            <w:r>
              <w:rPr>
                <w:noProof/>
                <w:webHidden/>
              </w:rPr>
            </w:r>
            <w:r>
              <w:rPr>
                <w:noProof/>
                <w:webHidden/>
              </w:rPr>
              <w:fldChar w:fldCharType="separate"/>
            </w:r>
            <w:r>
              <w:rPr>
                <w:noProof/>
                <w:webHidden/>
              </w:rPr>
              <w:t>6</w:t>
            </w:r>
            <w:r>
              <w:rPr>
                <w:noProof/>
                <w:webHidden/>
              </w:rPr>
              <w:fldChar w:fldCharType="end"/>
            </w:r>
          </w:hyperlink>
        </w:p>
        <w:p w14:paraId="3474B797" w14:textId="77888E5E" w:rsidR="00F75E9B" w:rsidRDefault="00F75E9B">
          <w:pPr>
            <w:pStyle w:val="TOC2"/>
            <w:tabs>
              <w:tab w:val="left" w:pos="960"/>
              <w:tab w:val="right" w:leader="dot" w:pos="9350"/>
            </w:tabs>
            <w:rPr>
              <w:noProof/>
            </w:rPr>
          </w:pPr>
          <w:hyperlink w:anchor="_Toc199007909" w:history="1">
            <w:r w:rsidRPr="003645E7">
              <w:rPr>
                <w:rStyle w:val="Hyperlink"/>
                <w:rFonts w:ascii="Times New Roman" w:hAnsi="Times New Roman" w:cs="Times New Roman"/>
                <w:b/>
                <w:bCs/>
                <w:noProof/>
              </w:rPr>
              <w:t>5.2</w:t>
            </w:r>
            <w:r>
              <w:rPr>
                <w:noProof/>
              </w:rPr>
              <w:tab/>
            </w:r>
            <w:r w:rsidRPr="003645E7">
              <w:rPr>
                <w:rStyle w:val="Hyperlink"/>
                <w:rFonts w:ascii="Times New Roman" w:hAnsi="Times New Roman" w:cs="Times New Roman"/>
                <w:b/>
                <w:bCs/>
                <w:noProof/>
              </w:rPr>
              <w:t>Data Schema</w:t>
            </w:r>
            <w:r>
              <w:rPr>
                <w:noProof/>
                <w:webHidden/>
              </w:rPr>
              <w:tab/>
            </w:r>
            <w:r>
              <w:rPr>
                <w:noProof/>
                <w:webHidden/>
              </w:rPr>
              <w:fldChar w:fldCharType="begin"/>
            </w:r>
            <w:r>
              <w:rPr>
                <w:noProof/>
                <w:webHidden/>
              </w:rPr>
              <w:instrText xml:space="preserve"> PAGEREF _Toc199007909 \h </w:instrText>
            </w:r>
            <w:r>
              <w:rPr>
                <w:noProof/>
                <w:webHidden/>
              </w:rPr>
            </w:r>
            <w:r>
              <w:rPr>
                <w:noProof/>
                <w:webHidden/>
              </w:rPr>
              <w:fldChar w:fldCharType="separate"/>
            </w:r>
            <w:r>
              <w:rPr>
                <w:noProof/>
                <w:webHidden/>
              </w:rPr>
              <w:t>15</w:t>
            </w:r>
            <w:r>
              <w:rPr>
                <w:noProof/>
                <w:webHidden/>
              </w:rPr>
              <w:fldChar w:fldCharType="end"/>
            </w:r>
          </w:hyperlink>
        </w:p>
        <w:p w14:paraId="7CB3F47E" w14:textId="156A4B02" w:rsidR="00F75E9B" w:rsidRDefault="00F75E9B">
          <w:pPr>
            <w:pStyle w:val="TOC3"/>
            <w:tabs>
              <w:tab w:val="left" w:pos="1440"/>
              <w:tab w:val="right" w:leader="dot" w:pos="9350"/>
            </w:tabs>
            <w:rPr>
              <w:noProof/>
            </w:rPr>
          </w:pPr>
          <w:hyperlink w:anchor="_Toc199007910" w:history="1">
            <w:r w:rsidRPr="003645E7">
              <w:rPr>
                <w:rStyle w:val="Hyperlink"/>
                <w:rFonts w:ascii="Times New Roman" w:hAnsi="Times New Roman" w:cs="Times New Roman"/>
                <w:b/>
                <w:bCs/>
                <w:noProof/>
              </w:rPr>
              <w:t>5.2.1</w:t>
            </w:r>
            <w:r>
              <w:rPr>
                <w:noProof/>
              </w:rPr>
              <w:tab/>
            </w:r>
            <w:r w:rsidRPr="003645E7">
              <w:rPr>
                <w:rStyle w:val="Hyperlink"/>
                <w:rFonts w:ascii="Times New Roman" w:hAnsi="Times New Roman" w:cs="Times New Roman"/>
                <w:b/>
                <w:bCs/>
                <w:noProof/>
              </w:rPr>
              <w:t>User Schema (Base Schema)</w:t>
            </w:r>
            <w:r>
              <w:rPr>
                <w:noProof/>
                <w:webHidden/>
              </w:rPr>
              <w:tab/>
            </w:r>
            <w:r>
              <w:rPr>
                <w:noProof/>
                <w:webHidden/>
              </w:rPr>
              <w:fldChar w:fldCharType="begin"/>
            </w:r>
            <w:r>
              <w:rPr>
                <w:noProof/>
                <w:webHidden/>
              </w:rPr>
              <w:instrText xml:space="preserve"> PAGEREF _Toc199007910 \h </w:instrText>
            </w:r>
            <w:r>
              <w:rPr>
                <w:noProof/>
                <w:webHidden/>
              </w:rPr>
            </w:r>
            <w:r>
              <w:rPr>
                <w:noProof/>
                <w:webHidden/>
              </w:rPr>
              <w:fldChar w:fldCharType="separate"/>
            </w:r>
            <w:r>
              <w:rPr>
                <w:noProof/>
                <w:webHidden/>
              </w:rPr>
              <w:t>15</w:t>
            </w:r>
            <w:r>
              <w:rPr>
                <w:noProof/>
                <w:webHidden/>
              </w:rPr>
              <w:fldChar w:fldCharType="end"/>
            </w:r>
          </w:hyperlink>
        </w:p>
        <w:p w14:paraId="1EB78168" w14:textId="0A2633A4" w:rsidR="00F75E9B" w:rsidRDefault="00F75E9B">
          <w:pPr>
            <w:pStyle w:val="TOC3"/>
            <w:tabs>
              <w:tab w:val="left" w:pos="1440"/>
              <w:tab w:val="right" w:leader="dot" w:pos="9350"/>
            </w:tabs>
            <w:rPr>
              <w:noProof/>
            </w:rPr>
          </w:pPr>
          <w:hyperlink w:anchor="_Toc199007911" w:history="1">
            <w:r w:rsidRPr="003645E7">
              <w:rPr>
                <w:rStyle w:val="Hyperlink"/>
                <w:rFonts w:ascii="Times New Roman" w:hAnsi="Times New Roman" w:cs="Times New Roman"/>
                <w:b/>
                <w:bCs/>
                <w:noProof/>
              </w:rPr>
              <w:t>5.2.2</w:t>
            </w:r>
            <w:r>
              <w:rPr>
                <w:noProof/>
              </w:rPr>
              <w:tab/>
            </w:r>
            <w:r w:rsidRPr="003645E7">
              <w:rPr>
                <w:rStyle w:val="Hyperlink"/>
                <w:rFonts w:ascii="Times New Roman" w:hAnsi="Times New Roman" w:cs="Times New Roman"/>
                <w:b/>
                <w:bCs/>
                <w:noProof/>
              </w:rPr>
              <w:t>Student Schema (Extends User)</w:t>
            </w:r>
            <w:r>
              <w:rPr>
                <w:noProof/>
                <w:webHidden/>
              </w:rPr>
              <w:tab/>
            </w:r>
            <w:r>
              <w:rPr>
                <w:noProof/>
                <w:webHidden/>
              </w:rPr>
              <w:fldChar w:fldCharType="begin"/>
            </w:r>
            <w:r>
              <w:rPr>
                <w:noProof/>
                <w:webHidden/>
              </w:rPr>
              <w:instrText xml:space="preserve"> PAGEREF _Toc199007911 \h </w:instrText>
            </w:r>
            <w:r>
              <w:rPr>
                <w:noProof/>
                <w:webHidden/>
              </w:rPr>
            </w:r>
            <w:r>
              <w:rPr>
                <w:noProof/>
                <w:webHidden/>
              </w:rPr>
              <w:fldChar w:fldCharType="separate"/>
            </w:r>
            <w:r>
              <w:rPr>
                <w:noProof/>
                <w:webHidden/>
              </w:rPr>
              <w:t>16</w:t>
            </w:r>
            <w:r>
              <w:rPr>
                <w:noProof/>
                <w:webHidden/>
              </w:rPr>
              <w:fldChar w:fldCharType="end"/>
            </w:r>
          </w:hyperlink>
        </w:p>
        <w:p w14:paraId="00EC4189" w14:textId="6F428593" w:rsidR="00F75E9B" w:rsidRDefault="00F75E9B">
          <w:pPr>
            <w:pStyle w:val="TOC3"/>
            <w:tabs>
              <w:tab w:val="left" w:pos="1440"/>
              <w:tab w:val="right" w:leader="dot" w:pos="9350"/>
            </w:tabs>
            <w:rPr>
              <w:noProof/>
            </w:rPr>
          </w:pPr>
          <w:hyperlink w:anchor="_Toc199007912" w:history="1">
            <w:r w:rsidRPr="003645E7">
              <w:rPr>
                <w:rStyle w:val="Hyperlink"/>
                <w:rFonts w:ascii="Times New Roman" w:hAnsi="Times New Roman" w:cs="Times New Roman"/>
                <w:b/>
                <w:bCs/>
                <w:noProof/>
              </w:rPr>
              <w:t>5.2.3</w:t>
            </w:r>
            <w:r>
              <w:rPr>
                <w:noProof/>
              </w:rPr>
              <w:tab/>
            </w:r>
            <w:r w:rsidRPr="003645E7">
              <w:rPr>
                <w:rStyle w:val="Hyperlink"/>
                <w:rFonts w:ascii="Times New Roman" w:hAnsi="Times New Roman" w:cs="Times New Roman"/>
                <w:b/>
                <w:bCs/>
                <w:noProof/>
              </w:rPr>
              <w:t>Parent Schema (Extends User)</w:t>
            </w:r>
            <w:r>
              <w:rPr>
                <w:noProof/>
                <w:webHidden/>
              </w:rPr>
              <w:tab/>
            </w:r>
            <w:r>
              <w:rPr>
                <w:noProof/>
                <w:webHidden/>
              </w:rPr>
              <w:fldChar w:fldCharType="begin"/>
            </w:r>
            <w:r>
              <w:rPr>
                <w:noProof/>
                <w:webHidden/>
              </w:rPr>
              <w:instrText xml:space="preserve"> PAGEREF _Toc199007912 \h </w:instrText>
            </w:r>
            <w:r>
              <w:rPr>
                <w:noProof/>
                <w:webHidden/>
              </w:rPr>
            </w:r>
            <w:r>
              <w:rPr>
                <w:noProof/>
                <w:webHidden/>
              </w:rPr>
              <w:fldChar w:fldCharType="separate"/>
            </w:r>
            <w:r>
              <w:rPr>
                <w:noProof/>
                <w:webHidden/>
              </w:rPr>
              <w:t>16</w:t>
            </w:r>
            <w:r>
              <w:rPr>
                <w:noProof/>
                <w:webHidden/>
              </w:rPr>
              <w:fldChar w:fldCharType="end"/>
            </w:r>
          </w:hyperlink>
        </w:p>
        <w:p w14:paraId="029AD494" w14:textId="50EEB04A" w:rsidR="00F75E9B" w:rsidRDefault="00F75E9B">
          <w:pPr>
            <w:pStyle w:val="TOC3"/>
            <w:tabs>
              <w:tab w:val="left" w:pos="1440"/>
              <w:tab w:val="right" w:leader="dot" w:pos="9350"/>
            </w:tabs>
            <w:rPr>
              <w:noProof/>
            </w:rPr>
          </w:pPr>
          <w:hyperlink w:anchor="_Toc199007913" w:history="1">
            <w:r w:rsidRPr="003645E7">
              <w:rPr>
                <w:rStyle w:val="Hyperlink"/>
                <w:rFonts w:ascii="Times New Roman" w:hAnsi="Times New Roman" w:cs="Times New Roman"/>
                <w:b/>
                <w:bCs/>
                <w:noProof/>
              </w:rPr>
              <w:t>5.2.4</w:t>
            </w:r>
            <w:r>
              <w:rPr>
                <w:noProof/>
              </w:rPr>
              <w:tab/>
            </w:r>
            <w:r w:rsidRPr="003645E7">
              <w:rPr>
                <w:rStyle w:val="Hyperlink"/>
                <w:rFonts w:ascii="Times New Roman" w:hAnsi="Times New Roman" w:cs="Times New Roman"/>
                <w:b/>
                <w:bCs/>
                <w:noProof/>
              </w:rPr>
              <w:t>Teacher Schema (Extends User)</w:t>
            </w:r>
            <w:r>
              <w:rPr>
                <w:noProof/>
                <w:webHidden/>
              </w:rPr>
              <w:tab/>
            </w:r>
            <w:r>
              <w:rPr>
                <w:noProof/>
                <w:webHidden/>
              </w:rPr>
              <w:fldChar w:fldCharType="begin"/>
            </w:r>
            <w:r>
              <w:rPr>
                <w:noProof/>
                <w:webHidden/>
              </w:rPr>
              <w:instrText xml:space="preserve"> PAGEREF _Toc199007913 \h </w:instrText>
            </w:r>
            <w:r>
              <w:rPr>
                <w:noProof/>
                <w:webHidden/>
              </w:rPr>
            </w:r>
            <w:r>
              <w:rPr>
                <w:noProof/>
                <w:webHidden/>
              </w:rPr>
              <w:fldChar w:fldCharType="separate"/>
            </w:r>
            <w:r>
              <w:rPr>
                <w:noProof/>
                <w:webHidden/>
              </w:rPr>
              <w:t>17</w:t>
            </w:r>
            <w:r>
              <w:rPr>
                <w:noProof/>
                <w:webHidden/>
              </w:rPr>
              <w:fldChar w:fldCharType="end"/>
            </w:r>
          </w:hyperlink>
        </w:p>
        <w:p w14:paraId="08D9E0E6" w14:textId="5AAF3D08" w:rsidR="00F75E9B" w:rsidRDefault="00F75E9B">
          <w:pPr>
            <w:pStyle w:val="TOC3"/>
            <w:tabs>
              <w:tab w:val="left" w:pos="1440"/>
              <w:tab w:val="right" w:leader="dot" w:pos="9350"/>
            </w:tabs>
            <w:rPr>
              <w:noProof/>
            </w:rPr>
          </w:pPr>
          <w:hyperlink w:anchor="_Toc199007914" w:history="1">
            <w:r w:rsidRPr="003645E7">
              <w:rPr>
                <w:rStyle w:val="Hyperlink"/>
                <w:rFonts w:ascii="Times New Roman" w:hAnsi="Times New Roman" w:cs="Times New Roman"/>
                <w:b/>
                <w:bCs/>
                <w:noProof/>
              </w:rPr>
              <w:t>5.2.5</w:t>
            </w:r>
            <w:r>
              <w:rPr>
                <w:noProof/>
              </w:rPr>
              <w:tab/>
            </w:r>
            <w:r w:rsidRPr="003645E7">
              <w:rPr>
                <w:rStyle w:val="Hyperlink"/>
                <w:rFonts w:ascii="Times New Roman" w:hAnsi="Times New Roman" w:cs="Times New Roman"/>
                <w:b/>
                <w:bCs/>
                <w:noProof/>
              </w:rPr>
              <w:t>Quiz Schema</w:t>
            </w:r>
            <w:r>
              <w:rPr>
                <w:noProof/>
                <w:webHidden/>
              </w:rPr>
              <w:tab/>
            </w:r>
            <w:r>
              <w:rPr>
                <w:noProof/>
                <w:webHidden/>
              </w:rPr>
              <w:fldChar w:fldCharType="begin"/>
            </w:r>
            <w:r>
              <w:rPr>
                <w:noProof/>
                <w:webHidden/>
              </w:rPr>
              <w:instrText xml:space="preserve"> PAGEREF _Toc199007914 \h </w:instrText>
            </w:r>
            <w:r>
              <w:rPr>
                <w:noProof/>
                <w:webHidden/>
              </w:rPr>
            </w:r>
            <w:r>
              <w:rPr>
                <w:noProof/>
                <w:webHidden/>
              </w:rPr>
              <w:fldChar w:fldCharType="separate"/>
            </w:r>
            <w:r>
              <w:rPr>
                <w:noProof/>
                <w:webHidden/>
              </w:rPr>
              <w:t>17</w:t>
            </w:r>
            <w:r>
              <w:rPr>
                <w:noProof/>
                <w:webHidden/>
              </w:rPr>
              <w:fldChar w:fldCharType="end"/>
            </w:r>
          </w:hyperlink>
        </w:p>
        <w:p w14:paraId="2995A032" w14:textId="1EC8BF54" w:rsidR="00F75E9B" w:rsidRDefault="00F75E9B">
          <w:pPr>
            <w:pStyle w:val="TOC3"/>
            <w:tabs>
              <w:tab w:val="left" w:pos="1440"/>
              <w:tab w:val="right" w:leader="dot" w:pos="9350"/>
            </w:tabs>
            <w:rPr>
              <w:noProof/>
            </w:rPr>
          </w:pPr>
          <w:hyperlink w:anchor="_Toc199007915" w:history="1">
            <w:r w:rsidRPr="003645E7">
              <w:rPr>
                <w:rStyle w:val="Hyperlink"/>
                <w:rFonts w:ascii="Times New Roman" w:hAnsi="Times New Roman" w:cs="Times New Roman"/>
                <w:b/>
                <w:bCs/>
                <w:noProof/>
              </w:rPr>
              <w:t>5.2.6</w:t>
            </w:r>
            <w:r>
              <w:rPr>
                <w:noProof/>
              </w:rPr>
              <w:tab/>
            </w:r>
            <w:r w:rsidRPr="003645E7">
              <w:rPr>
                <w:rStyle w:val="Hyperlink"/>
                <w:rFonts w:ascii="Times New Roman" w:hAnsi="Times New Roman" w:cs="Times New Roman"/>
                <w:b/>
                <w:bCs/>
                <w:noProof/>
              </w:rPr>
              <w:t>Battle Schema</w:t>
            </w:r>
            <w:r>
              <w:rPr>
                <w:noProof/>
                <w:webHidden/>
              </w:rPr>
              <w:tab/>
            </w:r>
            <w:r>
              <w:rPr>
                <w:noProof/>
                <w:webHidden/>
              </w:rPr>
              <w:fldChar w:fldCharType="begin"/>
            </w:r>
            <w:r>
              <w:rPr>
                <w:noProof/>
                <w:webHidden/>
              </w:rPr>
              <w:instrText xml:space="preserve"> PAGEREF _Toc199007915 \h </w:instrText>
            </w:r>
            <w:r>
              <w:rPr>
                <w:noProof/>
                <w:webHidden/>
              </w:rPr>
            </w:r>
            <w:r>
              <w:rPr>
                <w:noProof/>
                <w:webHidden/>
              </w:rPr>
              <w:fldChar w:fldCharType="separate"/>
            </w:r>
            <w:r>
              <w:rPr>
                <w:noProof/>
                <w:webHidden/>
              </w:rPr>
              <w:t>18</w:t>
            </w:r>
            <w:r>
              <w:rPr>
                <w:noProof/>
                <w:webHidden/>
              </w:rPr>
              <w:fldChar w:fldCharType="end"/>
            </w:r>
          </w:hyperlink>
        </w:p>
        <w:p w14:paraId="6C2F780C" w14:textId="6BF9B7B0" w:rsidR="00F75E9B" w:rsidRDefault="00F75E9B">
          <w:pPr>
            <w:pStyle w:val="TOC3"/>
            <w:tabs>
              <w:tab w:val="left" w:pos="1440"/>
              <w:tab w:val="right" w:leader="dot" w:pos="9350"/>
            </w:tabs>
            <w:rPr>
              <w:noProof/>
            </w:rPr>
          </w:pPr>
          <w:hyperlink w:anchor="_Toc199007916" w:history="1">
            <w:r w:rsidRPr="003645E7">
              <w:rPr>
                <w:rStyle w:val="Hyperlink"/>
                <w:rFonts w:ascii="Times New Roman" w:hAnsi="Times New Roman" w:cs="Times New Roman"/>
                <w:b/>
                <w:bCs/>
                <w:noProof/>
              </w:rPr>
              <w:t>5.2.7</w:t>
            </w:r>
            <w:r>
              <w:rPr>
                <w:noProof/>
              </w:rPr>
              <w:tab/>
            </w:r>
            <w:r w:rsidRPr="003645E7">
              <w:rPr>
                <w:rStyle w:val="Hyperlink"/>
                <w:rFonts w:ascii="Times New Roman" w:hAnsi="Times New Roman" w:cs="Times New Roman"/>
                <w:b/>
                <w:bCs/>
                <w:noProof/>
              </w:rPr>
              <w:t>FlashCard Schema</w:t>
            </w:r>
            <w:r>
              <w:rPr>
                <w:noProof/>
                <w:webHidden/>
              </w:rPr>
              <w:tab/>
            </w:r>
            <w:r>
              <w:rPr>
                <w:noProof/>
                <w:webHidden/>
              </w:rPr>
              <w:fldChar w:fldCharType="begin"/>
            </w:r>
            <w:r>
              <w:rPr>
                <w:noProof/>
                <w:webHidden/>
              </w:rPr>
              <w:instrText xml:space="preserve"> PAGEREF _Toc199007916 \h </w:instrText>
            </w:r>
            <w:r>
              <w:rPr>
                <w:noProof/>
                <w:webHidden/>
              </w:rPr>
            </w:r>
            <w:r>
              <w:rPr>
                <w:noProof/>
                <w:webHidden/>
              </w:rPr>
              <w:fldChar w:fldCharType="separate"/>
            </w:r>
            <w:r>
              <w:rPr>
                <w:noProof/>
                <w:webHidden/>
              </w:rPr>
              <w:t>18</w:t>
            </w:r>
            <w:r>
              <w:rPr>
                <w:noProof/>
                <w:webHidden/>
              </w:rPr>
              <w:fldChar w:fldCharType="end"/>
            </w:r>
          </w:hyperlink>
        </w:p>
        <w:p w14:paraId="741D5BF1" w14:textId="5663D1F5" w:rsidR="00F75E9B" w:rsidRDefault="00F75E9B">
          <w:pPr>
            <w:pStyle w:val="TOC3"/>
            <w:tabs>
              <w:tab w:val="left" w:pos="1440"/>
              <w:tab w:val="right" w:leader="dot" w:pos="9350"/>
            </w:tabs>
            <w:rPr>
              <w:noProof/>
            </w:rPr>
          </w:pPr>
          <w:hyperlink w:anchor="_Toc199007917" w:history="1">
            <w:r w:rsidRPr="003645E7">
              <w:rPr>
                <w:rStyle w:val="Hyperlink"/>
                <w:rFonts w:ascii="Times New Roman" w:hAnsi="Times New Roman" w:cs="Times New Roman"/>
                <w:b/>
                <w:bCs/>
                <w:noProof/>
              </w:rPr>
              <w:t>5.2.8</w:t>
            </w:r>
            <w:r>
              <w:rPr>
                <w:noProof/>
              </w:rPr>
              <w:tab/>
            </w:r>
            <w:r w:rsidRPr="003645E7">
              <w:rPr>
                <w:rStyle w:val="Hyperlink"/>
                <w:rFonts w:ascii="Times New Roman" w:hAnsi="Times New Roman" w:cs="Times New Roman"/>
                <w:b/>
                <w:bCs/>
                <w:noProof/>
              </w:rPr>
              <w:t>Assignment Schema</w:t>
            </w:r>
            <w:r>
              <w:rPr>
                <w:noProof/>
                <w:webHidden/>
              </w:rPr>
              <w:tab/>
            </w:r>
            <w:r>
              <w:rPr>
                <w:noProof/>
                <w:webHidden/>
              </w:rPr>
              <w:fldChar w:fldCharType="begin"/>
            </w:r>
            <w:r>
              <w:rPr>
                <w:noProof/>
                <w:webHidden/>
              </w:rPr>
              <w:instrText xml:space="preserve"> PAGEREF _Toc199007917 \h </w:instrText>
            </w:r>
            <w:r>
              <w:rPr>
                <w:noProof/>
                <w:webHidden/>
              </w:rPr>
            </w:r>
            <w:r>
              <w:rPr>
                <w:noProof/>
                <w:webHidden/>
              </w:rPr>
              <w:fldChar w:fldCharType="separate"/>
            </w:r>
            <w:r>
              <w:rPr>
                <w:noProof/>
                <w:webHidden/>
              </w:rPr>
              <w:t>19</w:t>
            </w:r>
            <w:r>
              <w:rPr>
                <w:noProof/>
                <w:webHidden/>
              </w:rPr>
              <w:fldChar w:fldCharType="end"/>
            </w:r>
          </w:hyperlink>
        </w:p>
        <w:p w14:paraId="255D28DC" w14:textId="7B440B56" w:rsidR="00F75E9B" w:rsidRDefault="00F75E9B">
          <w:pPr>
            <w:pStyle w:val="TOC3"/>
            <w:tabs>
              <w:tab w:val="left" w:pos="1440"/>
              <w:tab w:val="right" w:leader="dot" w:pos="9350"/>
            </w:tabs>
            <w:rPr>
              <w:noProof/>
            </w:rPr>
          </w:pPr>
          <w:hyperlink w:anchor="_Toc199007918" w:history="1">
            <w:r w:rsidRPr="003645E7">
              <w:rPr>
                <w:rStyle w:val="Hyperlink"/>
                <w:rFonts w:ascii="Times New Roman" w:hAnsi="Times New Roman" w:cs="Times New Roman"/>
                <w:b/>
                <w:bCs/>
                <w:noProof/>
              </w:rPr>
              <w:t>5.2.9</w:t>
            </w:r>
            <w:r>
              <w:rPr>
                <w:noProof/>
              </w:rPr>
              <w:tab/>
            </w:r>
            <w:r w:rsidRPr="003645E7">
              <w:rPr>
                <w:rStyle w:val="Hyperlink"/>
                <w:rFonts w:ascii="Times New Roman" w:hAnsi="Times New Roman" w:cs="Times New Roman"/>
                <w:b/>
                <w:bCs/>
                <w:noProof/>
              </w:rPr>
              <w:t>Reward Schema</w:t>
            </w:r>
            <w:r>
              <w:rPr>
                <w:noProof/>
                <w:webHidden/>
              </w:rPr>
              <w:tab/>
            </w:r>
            <w:r>
              <w:rPr>
                <w:noProof/>
                <w:webHidden/>
              </w:rPr>
              <w:fldChar w:fldCharType="begin"/>
            </w:r>
            <w:r>
              <w:rPr>
                <w:noProof/>
                <w:webHidden/>
              </w:rPr>
              <w:instrText xml:space="preserve"> PAGEREF _Toc199007918 \h </w:instrText>
            </w:r>
            <w:r>
              <w:rPr>
                <w:noProof/>
                <w:webHidden/>
              </w:rPr>
            </w:r>
            <w:r>
              <w:rPr>
                <w:noProof/>
                <w:webHidden/>
              </w:rPr>
              <w:fldChar w:fldCharType="separate"/>
            </w:r>
            <w:r>
              <w:rPr>
                <w:noProof/>
                <w:webHidden/>
              </w:rPr>
              <w:t>19</w:t>
            </w:r>
            <w:r>
              <w:rPr>
                <w:noProof/>
                <w:webHidden/>
              </w:rPr>
              <w:fldChar w:fldCharType="end"/>
            </w:r>
          </w:hyperlink>
        </w:p>
        <w:p w14:paraId="01F54097" w14:textId="7D3A44C8" w:rsidR="00F75E9B" w:rsidRDefault="00F75E9B">
          <w:pPr>
            <w:pStyle w:val="TOC3"/>
            <w:tabs>
              <w:tab w:val="left" w:pos="1440"/>
              <w:tab w:val="right" w:leader="dot" w:pos="9350"/>
            </w:tabs>
            <w:rPr>
              <w:noProof/>
            </w:rPr>
          </w:pPr>
          <w:hyperlink w:anchor="_Toc199007919" w:history="1">
            <w:r w:rsidRPr="003645E7">
              <w:rPr>
                <w:rStyle w:val="Hyperlink"/>
                <w:rFonts w:ascii="Times New Roman" w:hAnsi="Times New Roman" w:cs="Times New Roman"/>
                <w:b/>
                <w:bCs/>
                <w:noProof/>
              </w:rPr>
              <w:t>5.2.10</w:t>
            </w:r>
            <w:r>
              <w:rPr>
                <w:noProof/>
              </w:rPr>
              <w:tab/>
            </w:r>
            <w:r w:rsidRPr="003645E7">
              <w:rPr>
                <w:rStyle w:val="Hyperlink"/>
                <w:rFonts w:ascii="Times New Roman" w:hAnsi="Times New Roman" w:cs="Times New Roman"/>
                <w:b/>
                <w:bCs/>
                <w:noProof/>
              </w:rPr>
              <w:t>Goal Schema</w:t>
            </w:r>
            <w:r>
              <w:rPr>
                <w:noProof/>
                <w:webHidden/>
              </w:rPr>
              <w:tab/>
            </w:r>
            <w:r>
              <w:rPr>
                <w:noProof/>
                <w:webHidden/>
              </w:rPr>
              <w:fldChar w:fldCharType="begin"/>
            </w:r>
            <w:r>
              <w:rPr>
                <w:noProof/>
                <w:webHidden/>
              </w:rPr>
              <w:instrText xml:space="preserve"> PAGEREF _Toc199007919 \h </w:instrText>
            </w:r>
            <w:r>
              <w:rPr>
                <w:noProof/>
                <w:webHidden/>
              </w:rPr>
            </w:r>
            <w:r>
              <w:rPr>
                <w:noProof/>
                <w:webHidden/>
              </w:rPr>
              <w:fldChar w:fldCharType="separate"/>
            </w:r>
            <w:r>
              <w:rPr>
                <w:noProof/>
                <w:webHidden/>
              </w:rPr>
              <w:t>19</w:t>
            </w:r>
            <w:r>
              <w:rPr>
                <w:noProof/>
                <w:webHidden/>
              </w:rPr>
              <w:fldChar w:fldCharType="end"/>
            </w:r>
          </w:hyperlink>
        </w:p>
        <w:p w14:paraId="38BB8AF7" w14:textId="348B97C5" w:rsidR="00F75E9B" w:rsidRDefault="00F75E9B">
          <w:pPr>
            <w:pStyle w:val="TOC3"/>
            <w:tabs>
              <w:tab w:val="left" w:pos="1440"/>
              <w:tab w:val="right" w:leader="dot" w:pos="9350"/>
            </w:tabs>
            <w:rPr>
              <w:noProof/>
            </w:rPr>
          </w:pPr>
          <w:hyperlink w:anchor="_Toc199007920" w:history="1">
            <w:r w:rsidRPr="003645E7">
              <w:rPr>
                <w:rStyle w:val="Hyperlink"/>
                <w:rFonts w:ascii="Times New Roman" w:hAnsi="Times New Roman" w:cs="Times New Roman"/>
                <w:b/>
                <w:bCs/>
                <w:noProof/>
              </w:rPr>
              <w:t>5.2.11</w:t>
            </w:r>
            <w:r>
              <w:rPr>
                <w:noProof/>
              </w:rPr>
              <w:tab/>
            </w:r>
            <w:r w:rsidRPr="003645E7">
              <w:rPr>
                <w:rStyle w:val="Hyperlink"/>
                <w:rFonts w:ascii="Times New Roman" w:hAnsi="Times New Roman" w:cs="Times New Roman"/>
                <w:b/>
                <w:bCs/>
                <w:noProof/>
              </w:rPr>
              <w:t>Report Card Schema</w:t>
            </w:r>
            <w:r>
              <w:rPr>
                <w:noProof/>
                <w:webHidden/>
              </w:rPr>
              <w:tab/>
            </w:r>
            <w:r>
              <w:rPr>
                <w:noProof/>
                <w:webHidden/>
              </w:rPr>
              <w:fldChar w:fldCharType="begin"/>
            </w:r>
            <w:r>
              <w:rPr>
                <w:noProof/>
                <w:webHidden/>
              </w:rPr>
              <w:instrText xml:space="preserve"> PAGEREF _Toc199007920 \h </w:instrText>
            </w:r>
            <w:r>
              <w:rPr>
                <w:noProof/>
                <w:webHidden/>
              </w:rPr>
            </w:r>
            <w:r>
              <w:rPr>
                <w:noProof/>
                <w:webHidden/>
              </w:rPr>
              <w:fldChar w:fldCharType="separate"/>
            </w:r>
            <w:r>
              <w:rPr>
                <w:noProof/>
                <w:webHidden/>
              </w:rPr>
              <w:t>20</w:t>
            </w:r>
            <w:r>
              <w:rPr>
                <w:noProof/>
                <w:webHidden/>
              </w:rPr>
              <w:fldChar w:fldCharType="end"/>
            </w:r>
          </w:hyperlink>
        </w:p>
        <w:p w14:paraId="0DCF02B9" w14:textId="1D6AEF67" w:rsidR="00F75E9B" w:rsidRDefault="00F75E9B">
          <w:pPr>
            <w:pStyle w:val="TOC3"/>
            <w:tabs>
              <w:tab w:val="left" w:pos="1440"/>
              <w:tab w:val="right" w:leader="dot" w:pos="9350"/>
            </w:tabs>
            <w:rPr>
              <w:noProof/>
            </w:rPr>
          </w:pPr>
          <w:hyperlink w:anchor="_Toc199007921" w:history="1">
            <w:r w:rsidRPr="003645E7">
              <w:rPr>
                <w:rStyle w:val="Hyperlink"/>
                <w:rFonts w:ascii="Times New Roman" w:hAnsi="Times New Roman" w:cs="Times New Roman"/>
                <w:b/>
                <w:bCs/>
                <w:noProof/>
              </w:rPr>
              <w:t>5.2.12</w:t>
            </w:r>
            <w:r>
              <w:rPr>
                <w:noProof/>
              </w:rPr>
              <w:tab/>
            </w:r>
            <w:r w:rsidRPr="003645E7">
              <w:rPr>
                <w:rStyle w:val="Hyperlink"/>
                <w:rFonts w:ascii="Times New Roman" w:hAnsi="Times New Roman" w:cs="Times New Roman"/>
                <w:b/>
                <w:bCs/>
                <w:noProof/>
              </w:rPr>
              <w:t>Chat History Schema</w:t>
            </w:r>
            <w:r>
              <w:rPr>
                <w:noProof/>
                <w:webHidden/>
              </w:rPr>
              <w:tab/>
            </w:r>
            <w:r>
              <w:rPr>
                <w:noProof/>
                <w:webHidden/>
              </w:rPr>
              <w:fldChar w:fldCharType="begin"/>
            </w:r>
            <w:r>
              <w:rPr>
                <w:noProof/>
                <w:webHidden/>
              </w:rPr>
              <w:instrText xml:space="preserve"> PAGEREF _Toc199007921 \h </w:instrText>
            </w:r>
            <w:r>
              <w:rPr>
                <w:noProof/>
                <w:webHidden/>
              </w:rPr>
            </w:r>
            <w:r>
              <w:rPr>
                <w:noProof/>
                <w:webHidden/>
              </w:rPr>
              <w:fldChar w:fldCharType="separate"/>
            </w:r>
            <w:r>
              <w:rPr>
                <w:noProof/>
                <w:webHidden/>
              </w:rPr>
              <w:t>20</w:t>
            </w:r>
            <w:r>
              <w:rPr>
                <w:noProof/>
                <w:webHidden/>
              </w:rPr>
              <w:fldChar w:fldCharType="end"/>
            </w:r>
          </w:hyperlink>
        </w:p>
        <w:p w14:paraId="59A82748" w14:textId="6B54DC02" w:rsidR="00F75E9B" w:rsidRDefault="00F75E9B">
          <w:pPr>
            <w:pStyle w:val="TOC3"/>
            <w:tabs>
              <w:tab w:val="left" w:pos="1440"/>
              <w:tab w:val="right" w:leader="dot" w:pos="9350"/>
            </w:tabs>
            <w:rPr>
              <w:noProof/>
            </w:rPr>
          </w:pPr>
          <w:hyperlink w:anchor="_Toc199007922" w:history="1">
            <w:r w:rsidRPr="003645E7">
              <w:rPr>
                <w:rStyle w:val="Hyperlink"/>
                <w:rFonts w:ascii="Times New Roman" w:hAnsi="Times New Roman" w:cs="Times New Roman"/>
                <w:b/>
                <w:bCs/>
                <w:noProof/>
              </w:rPr>
              <w:t>5.2.13</w:t>
            </w:r>
            <w:r>
              <w:rPr>
                <w:noProof/>
              </w:rPr>
              <w:tab/>
            </w:r>
            <w:r w:rsidRPr="003645E7">
              <w:rPr>
                <w:rStyle w:val="Hyperlink"/>
                <w:rFonts w:ascii="Times New Roman" w:hAnsi="Times New Roman" w:cs="Times New Roman"/>
                <w:b/>
                <w:bCs/>
                <w:noProof/>
              </w:rPr>
              <w:t>Class Schema</w:t>
            </w:r>
            <w:r>
              <w:rPr>
                <w:noProof/>
                <w:webHidden/>
              </w:rPr>
              <w:tab/>
            </w:r>
            <w:r>
              <w:rPr>
                <w:noProof/>
                <w:webHidden/>
              </w:rPr>
              <w:fldChar w:fldCharType="begin"/>
            </w:r>
            <w:r>
              <w:rPr>
                <w:noProof/>
                <w:webHidden/>
              </w:rPr>
              <w:instrText xml:space="preserve"> PAGEREF _Toc199007922 \h </w:instrText>
            </w:r>
            <w:r>
              <w:rPr>
                <w:noProof/>
                <w:webHidden/>
              </w:rPr>
            </w:r>
            <w:r>
              <w:rPr>
                <w:noProof/>
                <w:webHidden/>
              </w:rPr>
              <w:fldChar w:fldCharType="separate"/>
            </w:r>
            <w:r>
              <w:rPr>
                <w:noProof/>
                <w:webHidden/>
              </w:rPr>
              <w:t>21</w:t>
            </w:r>
            <w:r>
              <w:rPr>
                <w:noProof/>
                <w:webHidden/>
              </w:rPr>
              <w:fldChar w:fldCharType="end"/>
            </w:r>
          </w:hyperlink>
        </w:p>
        <w:p w14:paraId="22F7D837" w14:textId="395EDEFB" w:rsidR="00F75E9B" w:rsidRDefault="00F75E9B">
          <w:pPr>
            <w:pStyle w:val="TOC1"/>
            <w:tabs>
              <w:tab w:val="left" w:pos="480"/>
              <w:tab w:val="right" w:leader="dot" w:pos="9350"/>
            </w:tabs>
            <w:rPr>
              <w:noProof/>
            </w:rPr>
          </w:pPr>
          <w:hyperlink w:anchor="_Toc199007923" w:history="1">
            <w:r w:rsidRPr="003645E7">
              <w:rPr>
                <w:rStyle w:val="Hyperlink"/>
                <w:rFonts w:ascii="Times New Roman" w:hAnsi="Times New Roman" w:cs="Times New Roman"/>
                <w:b/>
                <w:bCs/>
                <w:noProof/>
              </w:rPr>
              <w:t>6.</w:t>
            </w:r>
            <w:r>
              <w:rPr>
                <w:noProof/>
              </w:rPr>
              <w:tab/>
            </w:r>
            <w:r w:rsidRPr="003645E7">
              <w:rPr>
                <w:rStyle w:val="Hyperlink"/>
                <w:rFonts w:ascii="Times New Roman" w:hAnsi="Times New Roman" w:cs="Times New Roman"/>
                <w:b/>
                <w:bCs/>
                <w:noProof/>
              </w:rPr>
              <w:t>Human Interface Design</w:t>
            </w:r>
            <w:r>
              <w:rPr>
                <w:noProof/>
                <w:webHidden/>
              </w:rPr>
              <w:tab/>
            </w:r>
            <w:r>
              <w:rPr>
                <w:noProof/>
                <w:webHidden/>
              </w:rPr>
              <w:fldChar w:fldCharType="begin"/>
            </w:r>
            <w:r>
              <w:rPr>
                <w:noProof/>
                <w:webHidden/>
              </w:rPr>
              <w:instrText xml:space="preserve"> PAGEREF _Toc199007923 \h </w:instrText>
            </w:r>
            <w:r>
              <w:rPr>
                <w:noProof/>
                <w:webHidden/>
              </w:rPr>
            </w:r>
            <w:r>
              <w:rPr>
                <w:noProof/>
                <w:webHidden/>
              </w:rPr>
              <w:fldChar w:fldCharType="separate"/>
            </w:r>
            <w:r>
              <w:rPr>
                <w:noProof/>
                <w:webHidden/>
              </w:rPr>
              <w:t>22</w:t>
            </w:r>
            <w:r>
              <w:rPr>
                <w:noProof/>
                <w:webHidden/>
              </w:rPr>
              <w:fldChar w:fldCharType="end"/>
            </w:r>
          </w:hyperlink>
        </w:p>
        <w:p w14:paraId="192E6E67" w14:textId="65797A32" w:rsidR="00F75E9B" w:rsidRDefault="00F75E9B">
          <w:pPr>
            <w:pStyle w:val="TOC2"/>
            <w:tabs>
              <w:tab w:val="left" w:pos="960"/>
              <w:tab w:val="right" w:leader="dot" w:pos="9350"/>
            </w:tabs>
            <w:rPr>
              <w:noProof/>
            </w:rPr>
          </w:pPr>
          <w:hyperlink w:anchor="_Toc199007924" w:history="1">
            <w:r w:rsidRPr="003645E7">
              <w:rPr>
                <w:rStyle w:val="Hyperlink"/>
                <w:rFonts w:ascii="Times New Roman" w:hAnsi="Times New Roman" w:cs="Times New Roman"/>
                <w:b/>
                <w:bCs/>
                <w:noProof/>
              </w:rPr>
              <w:t>6.1</w:t>
            </w:r>
            <w:r>
              <w:rPr>
                <w:noProof/>
              </w:rPr>
              <w:tab/>
            </w:r>
            <w:r w:rsidRPr="003645E7">
              <w:rPr>
                <w:rStyle w:val="Hyperlink"/>
                <w:rFonts w:ascii="Times New Roman" w:hAnsi="Times New Roman" w:cs="Times New Roman"/>
                <w:b/>
                <w:bCs/>
                <w:noProof/>
              </w:rPr>
              <w:t>Screen Images</w:t>
            </w:r>
            <w:r>
              <w:rPr>
                <w:noProof/>
                <w:webHidden/>
              </w:rPr>
              <w:tab/>
            </w:r>
            <w:r>
              <w:rPr>
                <w:noProof/>
                <w:webHidden/>
              </w:rPr>
              <w:fldChar w:fldCharType="begin"/>
            </w:r>
            <w:r>
              <w:rPr>
                <w:noProof/>
                <w:webHidden/>
              </w:rPr>
              <w:instrText xml:space="preserve"> PAGEREF _Toc199007924 \h </w:instrText>
            </w:r>
            <w:r>
              <w:rPr>
                <w:noProof/>
                <w:webHidden/>
              </w:rPr>
            </w:r>
            <w:r>
              <w:rPr>
                <w:noProof/>
                <w:webHidden/>
              </w:rPr>
              <w:fldChar w:fldCharType="separate"/>
            </w:r>
            <w:r>
              <w:rPr>
                <w:noProof/>
                <w:webHidden/>
              </w:rPr>
              <w:t>22</w:t>
            </w:r>
            <w:r>
              <w:rPr>
                <w:noProof/>
                <w:webHidden/>
              </w:rPr>
              <w:fldChar w:fldCharType="end"/>
            </w:r>
          </w:hyperlink>
        </w:p>
        <w:p w14:paraId="254E36A4" w14:textId="41CA53BF" w:rsidR="00F75E9B" w:rsidRDefault="00F75E9B">
          <w:pPr>
            <w:pStyle w:val="TOC3"/>
            <w:tabs>
              <w:tab w:val="left" w:pos="1440"/>
              <w:tab w:val="right" w:leader="dot" w:pos="9350"/>
            </w:tabs>
            <w:rPr>
              <w:noProof/>
            </w:rPr>
          </w:pPr>
          <w:hyperlink w:anchor="_Toc199007925" w:history="1">
            <w:r w:rsidRPr="003645E7">
              <w:rPr>
                <w:rStyle w:val="Hyperlink"/>
                <w:rFonts w:ascii="Times New Roman" w:hAnsi="Times New Roman" w:cs="Times New Roman"/>
                <w:b/>
                <w:bCs/>
                <w:noProof/>
              </w:rPr>
              <w:t>6.1.1</w:t>
            </w:r>
            <w:r>
              <w:rPr>
                <w:noProof/>
              </w:rPr>
              <w:tab/>
            </w:r>
            <w:r w:rsidRPr="003645E7">
              <w:rPr>
                <w:rStyle w:val="Hyperlink"/>
                <w:rFonts w:ascii="Times New Roman" w:hAnsi="Times New Roman" w:cs="Times New Roman"/>
                <w:b/>
                <w:bCs/>
                <w:noProof/>
              </w:rPr>
              <w:t>Login screen</w:t>
            </w:r>
            <w:r>
              <w:rPr>
                <w:noProof/>
                <w:webHidden/>
              </w:rPr>
              <w:tab/>
            </w:r>
            <w:r>
              <w:rPr>
                <w:noProof/>
                <w:webHidden/>
              </w:rPr>
              <w:fldChar w:fldCharType="begin"/>
            </w:r>
            <w:r>
              <w:rPr>
                <w:noProof/>
                <w:webHidden/>
              </w:rPr>
              <w:instrText xml:space="preserve"> PAGEREF _Toc199007925 \h </w:instrText>
            </w:r>
            <w:r>
              <w:rPr>
                <w:noProof/>
                <w:webHidden/>
              </w:rPr>
            </w:r>
            <w:r>
              <w:rPr>
                <w:noProof/>
                <w:webHidden/>
              </w:rPr>
              <w:fldChar w:fldCharType="separate"/>
            </w:r>
            <w:r>
              <w:rPr>
                <w:noProof/>
                <w:webHidden/>
              </w:rPr>
              <w:t>23</w:t>
            </w:r>
            <w:r>
              <w:rPr>
                <w:noProof/>
                <w:webHidden/>
              </w:rPr>
              <w:fldChar w:fldCharType="end"/>
            </w:r>
          </w:hyperlink>
        </w:p>
        <w:p w14:paraId="44930785" w14:textId="1167B5C1" w:rsidR="00F75E9B" w:rsidRDefault="00F75E9B">
          <w:pPr>
            <w:pStyle w:val="TOC3"/>
            <w:tabs>
              <w:tab w:val="left" w:pos="1440"/>
              <w:tab w:val="right" w:leader="dot" w:pos="9350"/>
            </w:tabs>
            <w:rPr>
              <w:noProof/>
            </w:rPr>
          </w:pPr>
          <w:hyperlink w:anchor="_Toc199007926" w:history="1">
            <w:r w:rsidRPr="003645E7">
              <w:rPr>
                <w:rStyle w:val="Hyperlink"/>
                <w:rFonts w:ascii="Times New Roman" w:hAnsi="Times New Roman" w:cs="Times New Roman"/>
                <w:b/>
                <w:bCs/>
                <w:noProof/>
              </w:rPr>
              <w:t>6.1.2</w:t>
            </w:r>
            <w:r>
              <w:rPr>
                <w:noProof/>
              </w:rPr>
              <w:tab/>
            </w:r>
            <w:r w:rsidRPr="003645E7">
              <w:rPr>
                <w:rStyle w:val="Hyperlink"/>
                <w:rFonts w:ascii="Times New Roman" w:hAnsi="Times New Roman" w:cs="Times New Roman"/>
                <w:b/>
                <w:bCs/>
                <w:noProof/>
              </w:rPr>
              <w:t>SignUp screen</w:t>
            </w:r>
            <w:r>
              <w:rPr>
                <w:noProof/>
                <w:webHidden/>
              </w:rPr>
              <w:tab/>
            </w:r>
            <w:r>
              <w:rPr>
                <w:noProof/>
                <w:webHidden/>
              </w:rPr>
              <w:fldChar w:fldCharType="begin"/>
            </w:r>
            <w:r>
              <w:rPr>
                <w:noProof/>
                <w:webHidden/>
              </w:rPr>
              <w:instrText xml:space="preserve"> PAGEREF _Toc199007926 \h </w:instrText>
            </w:r>
            <w:r>
              <w:rPr>
                <w:noProof/>
                <w:webHidden/>
              </w:rPr>
            </w:r>
            <w:r>
              <w:rPr>
                <w:noProof/>
                <w:webHidden/>
              </w:rPr>
              <w:fldChar w:fldCharType="separate"/>
            </w:r>
            <w:r>
              <w:rPr>
                <w:noProof/>
                <w:webHidden/>
              </w:rPr>
              <w:t>24</w:t>
            </w:r>
            <w:r>
              <w:rPr>
                <w:noProof/>
                <w:webHidden/>
              </w:rPr>
              <w:fldChar w:fldCharType="end"/>
            </w:r>
          </w:hyperlink>
        </w:p>
        <w:p w14:paraId="57946044" w14:textId="05AA001E" w:rsidR="00F75E9B" w:rsidRDefault="00F75E9B">
          <w:pPr>
            <w:pStyle w:val="TOC3"/>
            <w:tabs>
              <w:tab w:val="left" w:pos="1440"/>
              <w:tab w:val="right" w:leader="dot" w:pos="9350"/>
            </w:tabs>
            <w:rPr>
              <w:noProof/>
            </w:rPr>
          </w:pPr>
          <w:hyperlink w:anchor="_Toc199007927" w:history="1">
            <w:r w:rsidRPr="003645E7">
              <w:rPr>
                <w:rStyle w:val="Hyperlink"/>
                <w:rFonts w:ascii="Times New Roman" w:hAnsi="Times New Roman" w:cs="Times New Roman"/>
                <w:b/>
                <w:bCs/>
                <w:noProof/>
              </w:rPr>
              <w:t>6.1.3</w:t>
            </w:r>
            <w:r>
              <w:rPr>
                <w:noProof/>
              </w:rPr>
              <w:tab/>
            </w:r>
            <w:r w:rsidRPr="003645E7">
              <w:rPr>
                <w:rStyle w:val="Hyperlink"/>
                <w:rFonts w:ascii="Times New Roman" w:hAnsi="Times New Roman" w:cs="Times New Roman"/>
                <w:b/>
                <w:bCs/>
                <w:noProof/>
              </w:rPr>
              <w:t xml:space="preserve">  Dashboard</w:t>
            </w:r>
            <w:r>
              <w:rPr>
                <w:noProof/>
                <w:webHidden/>
              </w:rPr>
              <w:tab/>
            </w:r>
            <w:r>
              <w:rPr>
                <w:noProof/>
                <w:webHidden/>
              </w:rPr>
              <w:fldChar w:fldCharType="begin"/>
            </w:r>
            <w:r>
              <w:rPr>
                <w:noProof/>
                <w:webHidden/>
              </w:rPr>
              <w:instrText xml:space="preserve"> PAGEREF _Toc199007927 \h </w:instrText>
            </w:r>
            <w:r>
              <w:rPr>
                <w:noProof/>
                <w:webHidden/>
              </w:rPr>
            </w:r>
            <w:r>
              <w:rPr>
                <w:noProof/>
                <w:webHidden/>
              </w:rPr>
              <w:fldChar w:fldCharType="separate"/>
            </w:r>
            <w:r>
              <w:rPr>
                <w:noProof/>
                <w:webHidden/>
              </w:rPr>
              <w:t>25</w:t>
            </w:r>
            <w:r>
              <w:rPr>
                <w:noProof/>
                <w:webHidden/>
              </w:rPr>
              <w:fldChar w:fldCharType="end"/>
            </w:r>
          </w:hyperlink>
        </w:p>
        <w:p w14:paraId="723E0091" w14:textId="225FF591" w:rsidR="00F75E9B" w:rsidRDefault="00F75E9B">
          <w:pPr>
            <w:pStyle w:val="TOC3"/>
            <w:tabs>
              <w:tab w:val="left" w:pos="1440"/>
              <w:tab w:val="right" w:leader="dot" w:pos="9350"/>
            </w:tabs>
            <w:rPr>
              <w:noProof/>
            </w:rPr>
          </w:pPr>
          <w:hyperlink w:anchor="_Toc199007928" w:history="1">
            <w:r w:rsidRPr="003645E7">
              <w:rPr>
                <w:rStyle w:val="Hyperlink"/>
                <w:rFonts w:ascii="Times New Roman" w:hAnsi="Times New Roman" w:cs="Times New Roman"/>
                <w:b/>
                <w:bCs/>
                <w:noProof/>
              </w:rPr>
              <w:t>6.1.4</w:t>
            </w:r>
            <w:r>
              <w:rPr>
                <w:noProof/>
              </w:rPr>
              <w:tab/>
            </w:r>
            <w:r w:rsidRPr="003645E7">
              <w:rPr>
                <w:rStyle w:val="Hyperlink"/>
                <w:rFonts w:ascii="Times New Roman" w:hAnsi="Times New Roman" w:cs="Times New Roman"/>
                <w:b/>
                <w:bCs/>
                <w:noProof/>
              </w:rPr>
              <w:t>Goals Screen</w:t>
            </w:r>
            <w:r>
              <w:rPr>
                <w:noProof/>
                <w:webHidden/>
              </w:rPr>
              <w:tab/>
            </w:r>
            <w:r>
              <w:rPr>
                <w:noProof/>
                <w:webHidden/>
              </w:rPr>
              <w:fldChar w:fldCharType="begin"/>
            </w:r>
            <w:r>
              <w:rPr>
                <w:noProof/>
                <w:webHidden/>
              </w:rPr>
              <w:instrText xml:space="preserve"> PAGEREF _Toc199007928 \h </w:instrText>
            </w:r>
            <w:r>
              <w:rPr>
                <w:noProof/>
                <w:webHidden/>
              </w:rPr>
            </w:r>
            <w:r>
              <w:rPr>
                <w:noProof/>
                <w:webHidden/>
              </w:rPr>
              <w:fldChar w:fldCharType="separate"/>
            </w:r>
            <w:r>
              <w:rPr>
                <w:noProof/>
                <w:webHidden/>
              </w:rPr>
              <w:t>26</w:t>
            </w:r>
            <w:r>
              <w:rPr>
                <w:noProof/>
                <w:webHidden/>
              </w:rPr>
              <w:fldChar w:fldCharType="end"/>
            </w:r>
          </w:hyperlink>
        </w:p>
        <w:p w14:paraId="4FA8C225" w14:textId="14BCD2EC" w:rsidR="00F75E9B" w:rsidRDefault="00F75E9B">
          <w:pPr>
            <w:pStyle w:val="TOC3"/>
            <w:tabs>
              <w:tab w:val="left" w:pos="1440"/>
              <w:tab w:val="right" w:leader="dot" w:pos="9350"/>
            </w:tabs>
            <w:rPr>
              <w:noProof/>
            </w:rPr>
          </w:pPr>
          <w:hyperlink w:anchor="_Toc199007929" w:history="1">
            <w:r w:rsidRPr="003645E7">
              <w:rPr>
                <w:rStyle w:val="Hyperlink"/>
                <w:rFonts w:ascii="Times New Roman" w:hAnsi="Times New Roman" w:cs="Times New Roman"/>
                <w:b/>
                <w:bCs/>
                <w:noProof/>
              </w:rPr>
              <w:t>6.1.5</w:t>
            </w:r>
            <w:r>
              <w:rPr>
                <w:noProof/>
              </w:rPr>
              <w:tab/>
            </w:r>
            <w:r w:rsidRPr="003645E7">
              <w:rPr>
                <w:rStyle w:val="Hyperlink"/>
                <w:rFonts w:ascii="Times New Roman" w:hAnsi="Times New Roman" w:cs="Times New Roman"/>
                <w:b/>
                <w:bCs/>
                <w:noProof/>
              </w:rPr>
              <w:t xml:space="preserve">  Battle Screen</w:t>
            </w:r>
            <w:r>
              <w:rPr>
                <w:noProof/>
                <w:webHidden/>
              </w:rPr>
              <w:tab/>
            </w:r>
            <w:r>
              <w:rPr>
                <w:noProof/>
                <w:webHidden/>
              </w:rPr>
              <w:fldChar w:fldCharType="begin"/>
            </w:r>
            <w:r>
              <w:rPr>
                <w:noProof/>
                <w:webHidden/>
              </w:rPr>
              <w:instrText xml:space="preserve"> PAGEREF _Toc199007929 \h </w:instrText>
            </w:r>
            <w:r>
              <w:rPr>
                <w:noProof/>
                <w:webHidden/>
              </w:rPr>
            </w:r>
            <w:r>
              <w:rPr>
                <w:noProof/>
                <w:webHidden/>
              </w:rPr>
              <w:fldChar w:fldCharType="separate"/>
            </w:r>
            <w:r>
              <w:rPr>
                <w:noProof/>
                <w:webHidden/>
              </w:rPr>
              <w:t>27</w:t>
            </w:r>
            <w:r>
              <w:rPr>
                <w:noProof/>
                <w:webHidden/>
              </w:rPr>
              <w:fldChar w:fldCharType="end"/>
            </w:r>
          </w:hyperlink>
        </w:p>
        <w:p w14:paraId="182CEEDE" w14:textId="203CD642" w:rsidR="00F75E9B" w:rsidRDefault="00F75E9B">
          <w:pPr>
            <w:pStyle w:val="TOC3"/>
            <w:tabs>
              <w:tab w:val="left" w:pos="1440"/>
              <w:tab w:val="right" w:leader="dot" w:pos="9350"/>
            </w:tabs>
            <w:rPr>
              <w:noProof/>
            </w:rPr>
          </w:pPr>
          <w:hyperlink w:anchor="_Toc199007930" w:history="1">
            <w:r w:rsidRPr="003645E7">
              <w:rPr>
                <w:rStyle w:val="Hyperlink"/>
                <w:rFonts w:ascii="Times New Roman" w:hAnsi="Times New Roman" w:cs="Times New Roman"/>
                <w:b/>
                <w:bCs/>
                <w:noProof/>
              </w:rPr>
              <w:t>6.1.6</w:t>
            </w:r>
            <w:r>
              <w:rPr>
                <w:noProof/>
              </w:rPr>
              <w:tab/>
            </w:r>
            <w:r w:rsidRPr="003645E7">
              <w:rPr>
                <w:rStyle w:val="Hyperlink"/>
                <w:rFonts w:ascii="Times New Roman" w:hAnsi="Times New Roman" w:cs="Times New Roman"/>
                <w:b/>
                <w:bCs/>
                <w:noProof/>
              </w:rPr>
              <w:t xml:space="preserve">  Select Subject for Battle:</w:t>
            </w:r>
            <w:r>
              <w:rPr>
                <w:noProof/>
                <w:webHidden/>
              </w:rPr>
              <w:tab/>
            </w:r>
            <w:r>
              <w:rPr>
                <w:noProof/>
                <w:webHidden/>
              </w:rPr>
              <w:fldChar w:fldCharType="begin"/>
            </w:r>
            <w:r>
              <w:rPr>
                <w:noProof/>
                <w:webHidden/>
              </w:rPr>
              <w:instrText xml:space="preserve"> PAGEREF _Toc199007930 \h </w:instrText>
            </w:r>
            <w:r>
              <w:rPr>
                <w:noProof/>
                <w:webHidden/>
              </w:rPr>
            </w:r>
            <w:r>
              <w:rPr>
                <w:noProof/>
                <w:webHidden/>
              </w:rPr>
              <w:fldChar w:fldCharType="separate"/>
            </w:r>
            <w:r>
              <w:rPr>
                <w:noProof/>
                <w:webHidden/>
              </w:rPr>
              <w:t>28</w:t>
            </w:r>
            <w:r>
              <w:rPr>
                <w:noProof/>
                <w:webHidden/>
              </w:rPr>
              <w:fldChar w:fldCharType="end"/>
            </w:r>
          </w:hyperlink>
        </w:p>
        <w:p w14:paraId="0ED483EE" w14:textId="241AF9D4" w:rsidR="00F75E9B" w:rsidRDefault="00F75E9B">
          <w:pPr>
            <w:pStyle w:val="TOC3"/>
            <w:tabs>
              <w:tab w:val="left" w:pos="1440"/>
              <w:tab w:val="right" w:leader="dot" w:pos="9350"/>
            </w:tabs>
            <w:rPr>
              <w:noProof/>
            </w:rPr>
          </w:pPr>
          <w:hyperlink w:anchor="_Toc199007931" w:history="1">
            <w:r w:rsidRPr="003645E7">
              <w:rPr>
                <w:rStyle w:val="Hyperlink"/>
                <w:rFonts w:ascii="Times New Roman" w:hAnsi="Times New Roman" w:cs="Times New Roman"/>
                <w:b/>
                <w:bCs/>
                <w:noProof/>
              </w:rPr>
              <w:t>6.1.7</w:t>
            </w:r>
            <w:r>
              <w:rPr>
                <w:noProof/>
              </w:rPr>
              <w:tab/>
            </w:r>
            <w:r w:rsidRPr="003645E7">
              <w:rPr>
                <w:rStyle w:val="Hyperlink"/>
                <w:rFonts w:ascii="Times New Roman" w:hAnsi="Times New Roman" w:cs="Times New Roman"/>
                <w:b/>
                <w:bCs/>
                <w:noProof/>
              </w:rPr>
              <w:t>Select Chapter For Battle:</w:t>
            </w:r>
            <w:r>
              <w:rPr>
                <w:noProof/>
                <w:webHidden/>
              </w:rPr>
              <w:tab/>
            </w:r>
            <w:r>
              <w:rPr>
                <w:noProof/>
                <w:webHidden/>
              </w:rPr>
              <w:fldChar w:fldCharType="begin"/>
            </w:r>
            <w:r>
              <w:rPr>
                <w:noProof/>
                <w:webHidden/>
              </w:rPr>
              <w:instrText xml:space="preserve"> PAGEREF _Toc199007931 \h </w:instrText>
            </w:r>
            <w:r>
              <w:rPr>
                <w:noProof/>
                <w:webHidden/>
              </w:rPr>
            </w:r>
            <w:r>
              <w:rPr>
                <w:noProof/>
                <w:webHidden/>
              </w:rPr>
              <w:fldChar w:fldCharType="separate"/>
            </w:r>
            <w:r>
              <w:rPr>
                <w:noProof/>
                <w:webHidden/>
              </w:rPr>
              <w:t>29</w:t>
            </w:r>
            <w:r>
              <w:rPr>
                <w:noProof/>
                <w:webHidden/>
              </w:rPr>
              <w:fldChar w:fldCharType="end"/>
            </w:r>
          </w:hyperlink>
        </w:p>
        <w:p w14:paraId="09D60DAB" w14:textId="6BF62A24" w:rsidR="00F75E9B" w:rsidRDefault="00F75E9B">
          <w:pPr>
            <w:pStyle w:val="TOC3"/>
            <w:tabs>
              <w:tab w:val="left" w:pos="1440"/>
              <w:tab w:val="right" w:leader="dot" w:pos="9350"/>
            </w:tabs>
            <w:rPr>
              <w:noProof/>
            </w:rPr>
          </w:pPr>
          <w:hyperlink w:anchor="_Toc199007932" w:history="1">
            <w:r w:rsidRPr="003645E7">
              <w:rPr>
                <w:rStyle w:val="Hyperlink"/>
                <w:rFonts w:ascii="Times New Roman" w:hAnsi="Times New Roman" w:cs="Times New Roman"/>
                <w:b/>
                <w:bCs/>
                <w:noProof/>
              </w:rPr>
              <w:t>6.1.8</w:t>
            </w:r>
            <w:r>
              <w:rPr>
                <w:noProof/>
              </w:rPr>
              <w:tab/>
            </w:r>
            <w:r w:rsidRPr="003645E7">
              <w:rPr>
                <w:rStyle w:val="Hyperlink"/>
                <w:rFonts w:ascii="Times New Roman" w:hAnsi="Times New Roman" w:cs="Times New Roman"/>
                <w:b/>
                <w:bCs/>
                <w:noProof/>
              </w:rPr>
              <w:t>Quiz Battle Screen:</w:t>
            </w:r>
            <w:r>
              <w:rPr>
                <w:noProof/>
                <w:webHidden/>
              </w:rPr>
              <w:tab/>
            </w:r>
            <w:r>
              <w:rPr>
                <w:noProof/>
                <w:webHidden/>
              </w:rPr>
              <w:fldChar w:fldCharType="begin"/>
            </w:r>
            <w:r>
              <w:rPr>
                <w:noProof/>
                <w:webHidden/>
              </w:rPr>
              <w:instrText xml:space="preserve"> PAGEREF _Toc199007932 \h </w:instrText>
            </w:r>
            <w:r>
              <w:rPr>
                <w:noProof/>
                <w:webHidden/>
              </w:rPr>
            </w:r>
            <w:r>
              <w:rPr>
                <w:noProof/>
                <w:webHidden/>
              </w:rPr>
              <w:fldChar w:fldCharType="separate"/>
            </w:r>
            <w:r>
              <w:rPr>
                <w:noProof/>
                <w:webHidden/>
              </w:rPr>
              <w:t>30</w:t>
            </w:r>
            <w:r>
              <w:rPr>
                <w:noProof/>
                <w:webHidden/>
              </w:rPr>
              <w:fldChar w:fldCharType="end"/>
            </w:r>
          </w:hyperlink>
        </w:p>
        <w:p w14:paraId="73D7022E" w14:textId="063E13DF" w:rsidR="00F75E9B" w:rsidRDefault="00F75E9B">
          <w:pPr>
            <w:pStyle w:val="TOC3"/>
            <w:tabs>
              <w:tab w:val="left" w:pos="1440"/>
              <w:tab w:val="right" w:leader="dot" w:pos="9350"/>
            </w:tabs>
            <w:rPr>
              <w:noProof/>
            </w:rPr>
          </w:pPr>
          <w:hyperlink w:anchor="_Toc199007933" w:history="1">
            <w:r w:rsidRPr="003645E7">
              <w:rPr>
                <w:rStyle w:val="Hyperlink"/>
                <w:rFonts w:ascii="Times New Roman" w:hAnsi="Times New Roman" w:cs="Times New Roman"/>
                <w:b/>
                <w:bCs/>
                <w:noProof/>
              </w:rPr>
              <w:t>6.1.9</w:t>
            </w:r>
            <w:r>
              <w:rPr>
                <w:noProof/>
              </w:rPr>
              <w:tab/>
            </w:r>
            <w:r w:rsidRPr="003645E7">
              <w:rPr>
                <w:rStyle w:val="Hyperlink"/>
                <w:rFonts w:ascii="Times New Roman" w:hAnsi="Times New Roman" w:cs="Times New Roman"/>
                <w:b/>
                <w:bCs/>
                <w:noProof/>
              </w:rPr>
              <w:t>Result Screen:</w:t>
            </w:r>
            <w:r>
              <w:rPr>
                <w:noProof/>
                <w:webHidden/>
              </w:rPr>
              <w:tab/>
            </w:r>
            <w:r>
              <w:rPr>
                <w:noProof/>
                <w:webHidden/>
              </w:rPr>
              <w:fldChar w:fldCharType="begin"/>
            </w:r>
            <w:r>
              <w:rPr>
                <w:noProof/>
                <w:webHidden/>
              </w:rPr>
              <w:instrText xml:space="preserve"> PAGEREF _Toc199007933 \h </w:instrText>
            </w:r>
            <w:r>
              <w:rPr>
                <w:noProof/>
                <w:webHidden/>
              </w:rPr>
            </w:r>
            <w:r>
              <w:rPr>
                <w:noProof/>
                <w:webHidden/>
              </w:rPr>
              <w:fldChar w:fldCharType="separate"/>
            </w:r>
            <w:r>
              <w:rPr>
                <w:noProof/>
                <w:webHidden/>
              </w:rPr>
              <w:t>31</w:t>
            </w:r>
            <w:r>
              <w:rPr>
                <w:noProof/>
                <w:webHidden/>
              </w:rPr>
              <w:fldChar w:fldCharType="end"/>
            </w:r>
          </w:hyperlink>
        </w:p>
        <w:p w14:paraId="1A7B8D3C" w14:textId="7D99F244" w:rsidR="00F75E9B" w:rsidRDefault="00F75E9B">
          <w:pPr>
            <w:pStyle w:val="TOC3"/>
            <w:tabs>
              <w:tab w:val="left" w:pos="1440"/>
              <w:tab w:val="right" w:leader="dot" w:pos="9350"/>
            </w:tabs>
            <w:rPr>
              <w:noProof/>
            </w:rPr>
          </w:pPr>
          <w:hyperlink w:anchor="_Toc199007934" w:history="1">
            <w:r w:rsidRPr="003645E7">
              <w:rPr>
                <w:rStyle w:val="Hyperlink"/>
                <w:rFonts w:ascii="Times New Roman" w:hAnsi="Times New Roman" w:cs="Times New Roman"/>
                <w:b/>
                <w:bCs/>
                <w:noProof/>
              </w:rPr>
              <w:t>6.1.10</w:t>
            </w:r>
            <w:r>
              <w:rPr>
                <w:noProof/>
              </w:rPr>
              <w:tab/>
            </w:r>
            <w:r w:rsidRPr="003645E7">
              <w:rPr>
                <w:rStyle w:val="Hyperlink"/>
                <w:rFonts w:ascii="Times New Roman" w:hAnsi="Times New Roman" w:cs="Times New Roman"/>
                <w:b/>
                <w:bCs/>
                <w:noProof/>
              </w:rPr>
              <w:t xml:space="preserve"> Battle Report Card:</w:t>
            </w:r>
            <w:r>
              <w:rPr>
                <w:noProof/>
                <w:webHidden/>
              </w:rPr>
              <w:tab/>
            </w:r>
            <w:r>
              <w:rPr>
                <w:noProof/>
                <w:webHidden/>
              </w:rPr>
              <w:fldChar w:fldCharType="begin"/>
            </w:r>
            <w:r>
              <w:rPr>
                <w:noProof/>
                <w:webHidden/>
              </w:rPr>
              <w:instrText xml:space="preserve"> PAGEREF _Toc199007934 \h </w:instrText>
            </w:r>
            <w:r>
              <w:rPr>
                <w:noProof/>
                <w:webHidden/>
              </w:rPr>
            </w:r>
            <w:r>
              <w:rPr>
                <w:noProof/>
                <w:webHidden/>
              </w:rPr>
              <w:fldChar w:fldCharType="separate"/>
            </w:r>
            <w:r>
              <w:rPr>
                <w:noProof/>
                <w:webHidden/>
              </w:rPr>
              <w:t>32</w:t>
            </w:r>
            <w:r>
              <w:rPr>
                <w:noProof/>
                <w:webHidden/>
              </w:rPr>
              <w:fldChar w:fldCharType="end"/>
            </w:r>
          </w:hyperlink>
        </w:p>
        <w:p w14:paraId="10E5E747" w14:textId="6474E921" w:rsidR="00F75E9B" w:rsidRDefault="00F75E9B">
          <w:pPr>
            <w:pStyle w:val="TOC3"/>
            <w:tabs>
              <w:tab w:val="left" w:pos="1440"/>
              <w:tab w:val="right" w:leader="dot" w:pos="9350"/>
            </w:tabs>
            <w:rPr>
              <w:noProof/>
            </w:rPr>
          </w:pPr>
          <w:hyperlink w:anchor="_Toc199007935" w:history="1">
            <w:r w:rsidRPr="003645E7">
              <w:rPr>
                <w:rStyle w:val="Hyperlink"/>
                <w:rFonts w:ascii="Times New Roman" w:hAnsi="Times New Roman" w:cs="Times New Roman"/>
                <w:b/>
                <w:bCs/>
                <w:noProof/>
              </w:rPr>
              <w:t>6.1.11</w:t>
            </w:r>
            <w:r>
              <w:rPr>
                <w:noProof/>
              </w:rPr>
              <w:tab/>
            </w:r>
            <w:r w:rsidRPr="003645E7">
              <w:rPr>
                <w:rStyle w:val="Hyperlink"/>
                <w:rFonts w:ascii="Times New Roman" w:hAnsi="Times New Roman" w:cs="Times New Roman"/>
                <w:b/>
                <w:bCs/>
                <w:noProof/>
              </w:rPr>
              <w:t xml:space="preserve"> Battle invitation Screen:</w:t>
            </w:r>
            <w:r>
              <w:rPr>
                <w:noProof/>
                <w:webHidden/>
              </w:rPr>
              <w:tab/>
            </w:r>
            <w:r>
              <w:rPr>
                <w:noProof/>
                <w:webHidden/>
              </w:rPr>
              <w:fldChar w:fldCharType="begin"/>
            </w:r>
            <w:r>
              <w:rPr>
                <w:noProof/>
                <w:webHidden/>
              </w:rPr>
              <w:instrText xml:space="preserve"> PAGEREF _Toc199007935 \h </w:instrText>
            </w:r>
            <w:r>
              <w:rPr>
                <w:noProof/>
                <w:webHidden/>
              </w:rPr>
            </w:r>
            <w:r>
              <w:rPr>
                <w:noProof/>
                <w:webHidden/>
              </w:rPr>
              <w:fldChar w:fldCharType="separate"/>
            </w:r>
            <w:r>
              <w:rPr>
                <w:noProof/>
                <w:webHidden/>
              </w:rPr>
              <w:t>33</w:t>
            </w:r>
            <w:r>
              <w:rPr>
                <w:noProof/>
                <w:webHidden/>
              </w:rPr>
              <w:fldChar w:fldCharType="end"/>
            </w:r>
          </w:hyperlink>
        </w:p>
        <w:p w14:paraId="5EE65646" w14:textId="7D56D81E" w:rsidR="00F75E9B" w:rsidRDefault="00F75E9B">
          <w:pPr>
            <w:pStyle w:val="TOC3"/>
            <w:tabs>
              <w:tab w:val="left" w:pos="1440"/>
              <w:tab w:val="right" w:leader="dot" w:pos="9350"/>
            </w:tabs>
            <w:rPr>
              <w:noProof/>
            </w:rPr>
          </w:pPr>
          <w:hyperlink w:anchor="_Toc199007936" w:history="1">
            <w:r w:rsidRPr="003645E7">
              <w:rPr>
                <w:rStyle w:val="Hyperlink"/>
                <w:rFonts w:ascii="Times New Roman" w:hAnsi="Times New Roman" w:cs="Times New Roman"/>
                <w:b/>
                <w:bCs/>
                <w:noProof/>
              </w:rPr>
              <w:t>6.1.12</w:t>
            </w:r>
            <w:r>
              <w:rPr>
                <w:noProof/>
              </w:rPr>
              <w:tab/>
            </w:r>
            <w:r w:rsidRPr="003645E7">
              <w:rPr>
                <w:rStyle w:val="Hyperlink"/>
                <w:rFonts w:ascii="Times New Roman" w:hAnsi="Times New Roman" w:cs="Times New Roman"/>
                <w:b/>
                <w:bCs/>
                <w:noProof/>
              </w:rPr>
              <w:t>Enrolled Classes:</w:t>
            </w:r>
            <w:r>
              <w:rPr>
                <w:noProof/>
                <w:webHidden/>
              </w:rPr>
              <w:tab/>
            </w:r>
            <w:r>
              <w:rPr>
                <w:noProof/>
                <w:webHidden/>
              </w:rPr>
              <w:fldChar w:fldCharType="begin"/>
            </w:r>
            <w:r>
              <w:rPr>
                <w:noProof/>
                <w:webHidden/>
              </w:rPr>
              <w:instrText xml:space="preserve"> PAGEREF _Toc199007936 \h </w:instrText>
            </w:r>
            <w:r>
              <w:rPr>
                <w:noProof/>
                <w:webHidden/>
              </w:rPr>
            </w:r>
            <w:r>
              <w:rPr>
                <w:noProof/>
                <w:webHidden/>
              </w:rPr>
              <w:fldChar w:fldCharType="separate"/>
            </w:r>
            <w:r>
              <w:rPr>
                <w:noProof/>
                <w:webHidden/>
              </w:rPr>
              <w:t>34</w:t>
            </w:r>
            <w:r>
              <w:rPr>
                <w:noProof/>
                <w:webHidden/>
              </w:rPr>
              <w:fldChar w:fldCharType="end"/>
            </w:r>
          </w:hyperlink>
        </w:p>
        <w:p w14:paraId="4588A035" w14:textId="46FE00E3" w:rsidR="00F75E9B" w:rsidRDefault="00F75E9B">
          <w:pPr>
            <w:pStyle w:val="TOC3"/>
            <w:tabs>
              <w:tab w:val="left" w:pos="1440"/>
              <w:tab w:val="right" w:leader="dot" w:pos="9350"/>
            </w:tabs>
            <w:rPr>
              <w:noProof/>
            </w:rPr>
          </w:pPr>
          <w:hyperlink w:anchor="_Toc199007937" w:history="1">
            <w:r w:rsidRPr="003645E7">
              <w:rPr>
                <w:rStyle w:val="Hyperlink"/>
                <w:rFonts w:ascii="Times New Roman" w:hAnsi="Times New Roman" w:cs="Times New Roman"/>
                <w:b/>
                <w:bCs/>
                <w:noProof/>
              </w:rPr>
              <w:t>6.1.13</w:t>
            </w:r>
            <w:r>
              <w:rPr>
                <w:noProof/>
              </w:rPr>
              <w:tab/>
            </w:r>
            <w:r w:rsidRPr="003645E7">
              <w:rPr>
                <w:rStyle w:val="Hyperlink"/>
                <w:rFonts w:ascii="Times New Roman" w:hAnsi="Times New Roman" w:cs="Times New Roman"/>
                <w:b/>
                <w:bCs/>
                <w:noProof/>
              </w:rPr>
              <w:t xml:space="preserve"> Class Detail Screen:</w:t>
            </w:r>
            <w:r>
              <w:rPr>
                <w:noProof/>
                <w:webHidden/>
              </w:rPr>
              <w:tab/>
            </w:r>
            <w:r>
              <w:rPr>
                <w:noProof/>
                <w:webHidden/>
              </w:rPr>
              <w:fldChar w:fldCharType="begin"/>
            </w:r>
            <w:r>
              <w:rPr>
                <w:noProof/>
                <w:webHidden/>
              </w:rPr>
              <w:instrText xml:space="preserve"> PAGEREF _Toc199007937 \h </w:instrText>
            </w:r>
            <w:r>
              <w:rPr>
                <w:noProof/>
                <w:webHidden/>
              </w:rPr>
            </w:r>
            <w:r>
              <w:rPr>
                <w:noProof/>
                <w:webHidden/>
              </w:rPr>
              <w:fldChar w:fldCharType="separate"/>
            </w:r>
            <w:r>
              <w:rPr>
                <w:noProof/>
                <w:webHidden/>
              </w:rPr>
              <w:t>35</w:t>
            </w:r>
            <w:r>
              <w:rPr>
                <w:noProof/>
                <w:webHidden/>
              </w:rPr>
              <w:fldChar w:fldCharType="end"/>
            </w:r>
          </w:hyperlink>
        </w:p>
        <w:p w14:paraId="2576F6DC" w14:textId="6D735364" w:rsidR="00F75E9B" w:rsidRDefault="00F75E9B">
          <w:pPr>
            <w:pStyle w:val="TOC3"/>
            <w:tabs>
              <w:tab w:val="left" w:pos="1440"/>
              <w:tab w:val="right" w:leader="dot" w:pos="9350"/>
            </w:tabs>
            <w:rPr>
              <w:noProof/>
            </w:rPr>
          </w:pPr>
          <w:hyperlink w:anchor="_Toc199007938" w:history="1">
            <w:r w:rsidRPr="003645E7">
              <w:rPr>
                <w:rStyle w:val="Hyperlink"/>
                <w:rFonts w:ascii="Times New Roman" w:hAnsi="Times New Roman" w:cs="Times New Roman"/>
                <w:b/>
                <w:bCs/>
                <w:noProof/>
              </w:rPr>
              <w:t>6.1.14</w:t>
            </w:r>
            <w:r>
              <w:rPr>
                <w:noProof/>
              </w:rPr>
              <w:tab/>
            </w:r>
            <w:r w:rsidRPr="003645E7">
              <w:rPr>
                <w:rStyle w:val="Hyperlink"/>
                <w:rFonts w:ascii="Times New Roman" w:hAnsi="Times New Roman" w:cs="Times New Roman"/>
                <w:b/>
                <w:bCs/>
                <w:noProof/>
              </w:rPr>
              <w:t xml:space="preserve"> Overall Score screen of in app Quizzes:</w:t>
            </w:r>
            <w:r>
              <w:rPr>
                <w:noProof/>
                <w:webHidden/>
              </w:rPr>
              <w:tab/>
            </w:r>
            <w:r>
              <w:rPr>
                <w:noProof/>
                <w:webHidden/>
              </w:rPr>
              <w:fldChar w:fldCharType="begin"/>
            </w:r>
            <w:r>
              <w:rPr>
                <w:noProof/>
                <w:webHidden/>
              </w:rPr>
              <w:instrText xml:space="preserve"> PAGEREF _Toc199007938 \h </w:instrText>
            </w:r>
            <w:r>
              <w:rPr>
                <w:noProof/>
                <w:webHidden/>
              </w:rPr>
            </w:r>
            <w:r>
              <w:rPr>
                <w:noProof/>
                <w:webHidden/>
              </w:rPr>
              <w:fldChar w:fldCharType="separate"/>
            </w:r>
            <w:r>
              <w:rPr>
                <w:noProof/>
                <w:webHidden/>
              </w:rPr>
              <w:t>36</w:t>
            </w:r>
            <w:r>
              <w:rPr>
                <w:noProof/>
                <w:webHidden/>
              </w:rPr>
              <w:fldChar w:fldCharType="end"/>
            </w:r>
          </w:hyperlink>
        </w:p>
        <w:p w14:paraId="5FE91516" w14:textId="79BB7FD0" w:rsidR="00F75E9B" w:rsidRDefault="00F75E9B">
          <w:pPr>
            <w:pStyle w:val="TOC3"/>
            <w:tabs>
              <w:tab w:val="left" w:pos="1440"/>
              <w:tab w:val="right" w:leader="dot" w:pos="9350"/>
            </w:tabs>
            <w:rPr>
              <w:noProof/>
            </w:rPr>
          </w:pPr>
          <w:hyperlink w:anchor="_Toc199007939" w:history="1">
            <w:r w:rsidRPr="003645E7">
              <w:rPr>
                <w:rStyle w:val="Hyperlink"/>
                <w:rFonts w:ascii="Times New Roman" w:hAnsi="Times New Roman" w:cs="Times New Roman"/>
                <w:b/>
                <w:bCs/>
                <w:noProof/>
              </w:rPr>
              <w:t>6.1.15</w:t>
            </w:r>
            <w:r>
              <w:rPr>
                <w:noProof/>
              </w:rPr>
              <w:tab/>
            </w:r>
            <w:r w:rsidRPr="003645E7">
              <w:rPr>
                <w:rStyle w:val="Hyperlink"/>
                <w:rFonts w:ascii="Times New Roman" w:hAnsi="Times New Roman" w:cs="Times New Roman"/>
                <w:b/>
                <w:bCs/>
                <w:noProof/>
              </w:rPr>
              <w:t>Book wise Score:</w:t>
            </w:r>
            <w:r>
              <w:rPr>
                <w:noProof/>
                <w:webHidden/>
              </w:rPr>
              <w:tab/>
            </w:r>
            <w:r>
              <w:rPr>
                <w:noProof/>
                <w:webHidden/>
              </w:rPr>
              <w:fldChar w:fldCharType="begin"/>
            </w:r>
            <w:r>
              <w:rPr>
                <w:noProof/>
                <w:webHidden/>
              </w:rPr>
              <w:instrText xml:space="preserve"> PAGEREF _Toc199007939 \h </w:instrText>
            </w:r>
            <w:r>
              <w:rPr>
                <w:noProof/>
                <w:webHidden/>
              </w:rPr>
            </w:r>
            <w:r>
              <w:rPr>
                <w:noProof/>
                <w:webHidden/>
              </w:rPr>
              <w:fldChar w:fldCharType="separate"/>
            </w:r>
            <w:r>
              <w:rPr>
                <w:noProof/>
                <w:webHidden/>
              </w:rPr>
              <w:t>37</w:t>
            </w:r>
            <w:r>
              <w:rPr>
                <w:noProof/>
                <w:webHidden/>
              </w:rPr>
              <w:fldChar w:fldCharType="end"/>
            </w:r>
          </w:hyperlink>
        </w:p>
        <w:p w14:paraId="0BDACB8E" w14:textId="4E784E1B" w:rsidR="00F75E9B" w:rsidRDefault="00F75E9B">
          <w:pPr>
            <w:pStyle w:val="TOC3"/>
            <w:tabs>
              <w:tab w:val="left" w:pos="1440"/>
              <w:tab w:val="right" w:leader="dot" w:pos="9350"/>
            </w:tabs>
            <w:rPr>
              <w:noProof/>
            </w:rPr>
          </w:pPr>
          <w:hyperlink w:anchor="_Toc199007940" w:history="1">
            <w:r w:rsidRPr="003645E7">
              <w:rPr>
                <w:rStyle w:val="Hyperlink"/>
                <w:rFonts w:ascii="Times New Roman" w:hAnsi="Times New Roman" w:cs="Times New Roman"/>
                <w:b/>
                <w:bCs/>
                <w:noProof/>
              </w:rPr>
              <w:t>6.1.16</w:t>
            </w:r>
            <w:r>
              <w:rPr>
                <w:noProof/>
              </w:rPr>
              <w:tab/>
            </w:r>
            <w:r w:rsidRPr="003645E7">
              <w:rPr>
                <w:rStyle w:val="Hyperlink"/>
                <w:rFonts w:ascii="Times New Roman" w:hAnsi="Times New Roman" w:cs="Times New Roman"/>
                <w:b/>
                <w:bCs/>
                <w:noProof/>
              </w:rPr>
              <w:t>LeaderBoard:</w:t>
            </w:r>
            <w:r>
              <w:rPr>
                <w:noProof/>
                <w:webHidden/>
              </w:rPr>
              <w:tab/>
            </w:r>
            <w:r>
              <w:rPr>
                <w:noProof/>
                <w:webHidden/>
              </w:rPr>
              <w:fldChar w:fldCharType="begin"/>
            </w:r>
            <w:r>
              <w:rPr>
                <w:noProof/>
                <w:webHidden/>
              </w:rPr>
              <w:instrText xml:space="preserve"> PAGEREF _Toc199007940 \h </w:instrText>
            </w:r>
            <w:r>
              <w:rPr>
                <w:noProof/>
                <w:webHidden/>
              </w:rPr>
            </w:r>
            <w:r>
              <w:rPr>
                <w:noProof/>
                <w:webHidden/>
              </w:rPr>
              <w:fldChar w:fldCharType="separate"/>
            </w:r>
            <w:r>
              <w:rPr>
                <w:noProof/>
                <w:webHidden/>
              </w:rPr>
              <w:t>38</w:t>
            </w:r>
            <w:r>
              <w:rPr>
                <w:noProof/>
                <w:webHidden/>
              </w:rPr>
              <w:fldChar w:fldCharType="end"/>
            </w:r>
          </w:hyperlink>
        </w:p>
        <w:p w14:paraId="63BFC2E7" w14:textId="7FEBF73B" w:rsidR="00F75E9B" w:rsidRDefault="00F75E9B">
          <w:pPr>
            <w:pStyle w:val="TOC3"/>
            <w:tabs>
              <w:tab w:val="left" w:pos="1440"/>
              <w:tab w:val="right" w:leader="dot" w:pos="9350"/>
            </w:tabs>
            <w:rPr>
              <w:noProof/>
            </w:rPr>
          </w:pPr>
          <w:hyperlink w:anchor="_Toc199007941" w:history="1">
            <w:r w:rsidRPr="003645E7">
              <w:rPr>
                <w:rStyle w:val="Hyperlink"/>
                <w:rFonts w:ascii="Times New Roman" w:hAnsi="Times New Roman" w:cs="Times New Roman"/>
                <w:b/>
                <w:bCs/>
                <w:noProof/>
              </w:rPr>
              <w:t>6.1.17</w:t>
            </w:r>
            <w:r>
              <w:rPr>
                <w:noProof/>
              </w:rPr>
              <w:tab/>
            </w:r>
            <w:r w:rsidRPr="003645E7">
              <w:rPr>
                <w:rStyle w:val="Hyperlink"/>
                <w:rFonts w:ascii="Times New Roman" w:hAnsi="Times New Roman" w:cs="Times New Roman"/>
                <w:b/>
                <w:bCs/>
                <w:noProof/>
              </w:rPr>
              <w:t>Menu:</w:t>
            </w:r>
            <w:r>
              <w:rPr>
                <w:noProof/>
                <w:webHidden/>
              </w:rPr>
              <w:tab/>
            </w:r>
            <w:r>
              <w:rPr>
                <w:noProof/>
                <w:webHidden/>
              </w:rPr>
              <w:fldChar w:fldCharType="begin"/>
            </w:r>
            <w:r>
              <w:rPr>
                <w:noProof/>
                <w:webHidden/>
              </w:rPr>
              <w:instrText xml:space="preserve"> PAGEREF _Toc199007941 \h </w:instrText>
            </w:r>
            <w:r>
              <w:rPr>
                <w:noProof/>
                <w:webHidden/>
              </w:rPr>
            </w:r>
            <w:r>
              <w:rPr>
                <w:noProof/>
                <w:webHidden/>
              </w:rPr>
              <w:fldChar w:fldCharType="separate"/>
            </w:r>
            <w:r>
              <w:rPr>
                <w:noProof/>
                <w:webHidden/>
              </w:rPr>
              <w:t>39</w:t>
            </w:r>
            <w:r>
              <w:rPr>
                <w:noProof/>
                <w:webHidden/>
              </w:rPr>
              <w:fldChar w:fldCharType="end"/>
            </w:r>
          </w:hyperlink>
        </w:p>
        <w:p w14:paraId="4EA4FA39" w14:textId="4B1E5BB4" w:rsidR="00F75E9B" w:rsidRDefault="00F75E9B">
          <w:pPr>
            <w:pStyle w:val="TOC3"/>
            <w:tabs>
              <w:tab w:val="left" w:pos="1440"/>
              <w:tab w:val="right" w:leader="dot" w:pos="9350"/>
            </w:tabs>
            <w:rPr>
              <w:noProof/>
            </w:rPr>
          </w:pPr>
          <w:hyperlink w:anchor="_Toc199007942" w:history="1">
            <w:r w:rsidRPr="003645E7">
              <w:rPr>
                <w:rStyle w:val="Hyperlink"/>
                <w:rFonts w:ascii="Times New Roman" w:hAnsi="Times New Roman" w:cs="Times New Roman"/>
                <w:b/>
                <w:bCs/>
                <w:noProof/>
              </w:rPr>
              <w:t>6.1.18</w:t>
            </w:r>
            <w:r>
              <w:rPr>
                <w:noProof/>
              </w:rPr>
              <w:tab/>
            </w:r>
            <w:r w:rsidRPr="003645E7">
              <w:rPr>
                <w:rStyle w:val="Hyperlink"/>
                <w:rFonts w:ascii="Times New Roman" w:hAnsi="Times New Roman" w:cs="Times New Roman"/>
                <w:b/>
                <w:bCs/>
                <w:noProof/>
              </w:rPr>
              <w:t>Notifications:</w:t>
            </w:r>
            <w:r>
              <w:rPr>
                <w:noProof/>
                <w:webHidden/>
              </w:rPr>
              <w:tab/>
            </w:r>
            <w:r>
              <w:rPr>
                <w:noProof/>
                <w:webHidden/>
              </w:rPr>
              <w:fldChar w:fldCharType="begin"/>
            </w:r>
            <w:r>
              <w:rPr>
                <w:noProof/>
                <w:webHidden/>
              </w:rPr>
              <w:instrText xml:space="preserve"> PAGEREF _Toc199007942 \h </w:instrText>
            </w:r>
            <w:r>
              <w:rPr>
                <w:noProof/>
                <w:webHidden/>
              </w:rPr>
            </w:r>
            <w:r>
              <w:rPr>
                <w:noProof/>
                <w:webHidden/>
              </w:rPr>
              <w:fldChar w:fldCharType="separate"/>
            </w:r>
            <w:r>
              <w:rPr>
                <w:noProof/>
                <w:webHidden/>
              </w:rPr>
              <w:t>40</w:t>
            </w:r>
            <w:r>
              <w:rPr>
                <w:noProof/>
                <w:webHidden/>
              </w:rPr>
              <w:fldChar w:fldCharType="end"/>
            </w:r>
          </w:hyperlink>
        </w:p>
        <w:p w14:paraId="2A204289" w14:textId="3D50D5BD" w:rsidR="00F75E9B" w:rsidRDefault="00F75E9B">
          <w:pPr>
            <w:pStyle w:val="TOC2"/>
            <w:tabs>
              <w:tab w:val="left" w:pos="960"/>
              <w:tab w:val="right" w:leader="dot" w:pos="9350"/>
            </w:tabs>
            <w:rPr>
              <w:noProof/>
            </w:rPr>
          </w:pPr>
          <w:hyperlink w:anchor="_Toc199007943" w:history="1">
            <w:r w:rsidRPr="003645E7">
              <w:rPr>
                <w:rStyle w:val="Hyperlink"/>
                <w:rFonts w:ascii="Times New Roman" w:hAnsi="Times New Roman" w:cs="Times New Roman"/>
                <w:b/>
                <w:bCs/>
                <w:noProof/>
              </w:rPr>
              <w:t>6.2</w:t>
            </w:r>
            <w:r>
              <w:rPr>
                <w:noProof/>
              </w:rPr>
              <w:tab/>
            </w:r>
            <w:r w:rsidRPr="003645E7">
              <w:rPr>
                <w:rStyle w:val="Hyperlink"/>
                <w:rFonts w:ascii="Times New Roman" w:hAnsi="Times New Roman" w:cs="Times New Roman"/>
                <w:b/>
                <w:bCs/>
                <w:noProof/>
              </w:rPr>
              <w:t>Screen Objects and Actions</w:t>
            </w:r>
            <w:r>
              <w:rPr>
                <w:noProof/>
                <w:webHidden/>
              </w:rPr>
              <w:tab/>
            </w:r>
            <w:r>
              <w:rPr>
                <w:noProof/>
                <w:webHidden/>
              </w:rPr>
              <w:fldChar w:fldCharType="begin"/>
            </w:r>
            <w:r>
              <w:rPr>
                <w:noProof/>
                <w:webHidden/>
              </w:rPr>
              <w:instrText xml:space="preserve"> PAGEREF _Toc199007943 \h </w:instrText>
            </w:r>
            <w:r>
              <w:rPr>
                <w:noProof/>
                <w:webHidden/>
              </w:rPr>
            </w:r>
            <w:r>
              <w:rPr>
                <w:noProof/>
                <w:webHidden/>
              </w:rPr>
              <w:fldChar w:fldCharType="separate"/>
            </w:r>
            <w:r>
              <w:rPr>
                <w:noProof/>
                <w:webHidden/>
              </w:rPr>
              <w:t>41</w:t>
            </w:r>
            <w:r>
              <w:rPr>
                <w:noProof/>
                <w:webHidden/>
              </w:rPr>
              <w:fldChar w:fldCharType="end"/>
            </w:r>
          </w:hyperlink>
        </w:p>
        <w:p w14:paraId="32A555D7" w14:textId="0505F8FD" w:rsidR="00F75E9B" w:rsidRDefault="00F75E9B">
          <w:pPr>
            <w:pStyle w:val="TOC3"/>
            <w:tabs>
              <w:tab w:val="left" w:pos="1440"/>
              <w:tab w:val="right" w:leader="dot" w:pos="9350"/>
            </w:tabs>
            <w:rPr>
              <w:noProof/>
            </w:rPr>
          </w:pPr>
          <w:hyperlink w:anchor="_Toc199007944" w:history="1">
            <w:r w:rsidRPr="003645E7">
              <w:rPr>
                <w:rStyle w:val="Hyperlink"/>
                <w:rFonts w:ascii="Times New Roman" w:hAnsi="Times New Roman" w:cs="Times New Roman"/>
                <w:b/>
                <w:noProof/>
              </w:rPr>
              <w:t>6.2.1</w:t>
            </w:r>
            <w:r>
              <w:rPr>
                <w:noProof/>
              </w:rPr>
              <w:tab/>
            </w:r>
            <w:r w:rsidRPr="003645E7">
              <w:rPr>
                <w:rStyle w:val="Hyperlink"/>
                <w:rFonts w:ascii="Times New Roman" w:hAnsi="Times New Roman" w:cs="Times New Roman"/>
                <w:b/>
                <w:bCs/>
                <w:noProof/>
              </w:rPr>
              <w:t>Login Screen:</w:t>
            </w:r>
            <w:r>
              <w:rPr>
                <w:noProof/>
                <w:webHidden/>
              </w:rPr>
              <w:tab/>
            </w:r>
            <w:r>
              <w:rPr>
                <w:noProof/>
                <w:webHidden/>
              </w:rPr>
              <w:fldChar w:fldCharType="begin"/>
            </w:r>
            <w:r>
              <w:rPr>
                <w:noProof/>
                <w:webHidden/>
              </w:rPr>
              <w:instrText xml:space="preserve"> PAGEREF _Toc199007944 \h </w:instrText>
            </w:r>
            <w:r>
              <w:rPr>
                <w:noProof/>
                <w:webHidden/>
              </w:rPr>
            </w:r>
            <w:r>
              <w:rPr>
                <w:noProof/>
                <w:webHidden/>
              </w:rPr>
              <w:fldChar w:fldCharType="separate"/>
            </w:r>
            <w:r>
              <w:rPr>
                <w:noProof/>
                <w:webHidden/>
              </w:rPr>
              <w:t>41</w:t>
            </w:r>
            <w:r>
              <w:rPr>
                <w:noProof/>
                <w:webHidden/>
              </w:rPr>
              <w:fldChar w:fldCharType="end"/>
            </w:r>
          </w:hyperlink>
        </w:p>
        <w:p w14:paraId="0BDAEB4E" w14:textId="157F0E9B" w:rsidR="00F75E9B" w:rsidRDefault="00F75E9B">
          <w:pPr>
            <w:pStyle w:val="TOC3"/>
            <w:tabs>
              <w:tab w:val="left" w:pos="1440"/>
              <w:tab w:val="right" w:leader="dot" w:pos="9350"/>
            </w:tabs>
            <w:rPr>
              <w:noProof/>
            </w:rPr>
          </w:pPr>
          <w:hyperlink w:anchor="_Toc199007945" w:history="1">
            <w:r w:rsidRPr="003645E7">
              <w:rPr>
                <w:rStyle w:val="Hyperlink"/>
                <w:rFonts w:ascii="Times New Roman" w:hAnsi="Times New Roman" w:cs="Times New Roman"/>
                <w:b/>
                <w:noProof/>
              </w:rPr>
              <w:t>6.2.2</w:t>
            </w:r>
            <w:r>
              <w:rPr>
                <w:noProof/>
              </w:rPr>
              <w:tab/>
            </w:r>
            <w:r w:rsidRPr="003645E7">
              <w:rPr>
                <w:rStyle w:val="Hyperlink"/>
                <w:rFonts w:ascii="Times New Roman" w:hAnsi="Times New Roman" w:cs="Times New Roman"/>
                <w:b/>
                <w:bCs/>
                <w:noProof/>
              </w:rPr>
              <w:t>Sign Up Screen:</w:t>
            </w:r>
            <w:r>
              <w:rPr>
                <w:noProof/>
                <w:webHidden/>
              </w:rPr>
              <w:tab/>
            </w:r>
            <w:r>
              <w:rPr>
                <w:noProof/>
                <w:webHidden/>
              </w:rPr>
              <w:fldChar w:fldCharType="begin"/>
            </w:r>
            <w:r>
              <w:rPr>
                <w:noProof/>
                <w:webHidden/>
              </w:rPr>
              <w:instrText xml:space="preserve"> PAGEREF _Toc199007945 \h </w:instrText>
            </w:r>
            <w:r>
              <w:rPr>
                <w:noProof/>
                <w:webHidden/>
              </w:rPr>
            </w:r>
            <w:r>
              <w:rPr>
                <w:noProof/>
                <w:webHidden/>
              </w:rPr>
              <w:fldChar w:fldCharType="separate"/>
            </w:r>
            <w:r>
              <w:rPr>
                <w:noProof/>
                <w:webHidden/>
              </w:rPr>
              <w:t>41</w:t>
            </w:r>
            <w:r>
              <w:rPr>
                <w:noProof/>
                <w:webHidden/>
              </w:rPr>
              <w:fldChar w:fldCharType="end"/>
            </w:r>
          </w:hyperlink>
        </w:p>
        <w:p w14:paraId="6881CCC6" w14:textId="022B95A9" w:rsidR="00F75E9B" w:rsidRDefault="00F75E9B">
          <w:pPr>
            <w:pStyle w:val="TOC3"/>
            <w:tabs>
              <w:tab w:val="left" w:pos="1440"/>
              <w:tab w:val="right" w:leader="dot" w:pos="9350"/>
            </w:tabs>
            <w:rPr>
              <w:noProof/>
            </w:rPr>
          </w:pPr>
          <w:hyperlink w:anchor="_Toc199007946" w:history="1">
            <w:r w:rsidRPr="003645E7">
              <w:rPr>
                <w:rStyle w:val="Hyperlink"/>
                <w:rFonts w:ascii="Times New Roman" w:hAnsi="Times New Roman" w:cs="Times New Roman"/>
                <w:b/>
                <w:noProof/>
              </w:rPr>
              <w:t>6.2.3</w:t>
            </w:r>
            <w:r>
              <w:rPr>
                <w:noProof/>
              </w:rPr>
              <w:tab/>
            </w:r>
            <w:r w:rsidRPr="003645E7">
              <w:rPr>
                <w:rStyle w:val="Hyperlink"/>
                <w:rFonts w:ascii="Times New Roman" w:hAnsi="Times New Roman" w:cs="Times New Roman"/>
                <w:b/>
                <w:bCs/>
                <w:noProof/>
              </w:rPr>
              <w:t>Home/Dashboard Screen:</w:t>
            </w:r>
            <w:r>
              <w:rPr>
                <w:noProof/>
                <w:webHidden/>
              </w:rPr>
              <w:tab/>
            </w:r>
            <w:r>
              <w:rPr>
                <w:noProof/>
                <w:webHidden/>
              </w:rPr>
              <w:fldChar w:fldCharType="begin"/>
            </w:r>
            <w:r>
              <w:rPr>
                <w:noProof/>
                <w:webHidden/>
              </w:rPr>
              <w:instrText xml:space="preserve"> PAGEREF _Toc199007946 \h </w:instrText>
            </w:r>
            <w:r>
              <w:rPr>
                <w:noProof/>
                <w:webHidden/>
              </w:rPr>
            </w:r>
            <w:r>
              <w:rPr>
                <w:noProof/>
                <w:webHidden/>
              </w:rPr>
              <w:fldChar w:fldCharType="separate"/>
            </w:r>
            <w:r>
              <w:rPr>
                <w:noProof/>
                <w:webHidden/>
              </w:rPr>
              <w:t>41</w:t>
            </w:r>
            <w:r>
              <w:rPr>
                <w:noProof/>
                <w:webHidden/>
              </w:rPr>
              <w:fldChar w:fldCharType="end"/>
            </w:r>
          </w:hyperlink>
        </w:p>
        <w:p w14:paraId="5699C608" w14:textId="75CD4A78" w:rsidR="00F75E9B" w:rsidRDefault="00F75E9B">
          <w:pPr>
            <w:pStyle w:val="TOC3"/>
            <w:tabs>
              <w:tab w:val="left" w:pos="1440"/>
              <w:tab w:val="right" w:leader="dot" w:pos="9350"/>
            </w:tabs>
            <w:rPr>
              <w:noProof/>
            </w:rPr>
          </w:pPr>
          <w:hyperlink w:anchor="_Toc199007947" w:history="1">
            <w:r w:rsidRPr="003645E7">
              <w:rPr>
                <w:rStyle w:val="Hyperlink"/>
                <w:rFonts w:ascii="Times New Roman" w:hAnsi="Times New Roman" w:cs="Times New Roman"/>
                <w:b/>
                <w:noProof/>
              </w:rPr>
              <w:t>6.2.4</w:t>
            </w:r>
            <w:r>
              <w:rPr>
                <w:noProof/>
              </w:rPr>
              <w:tab/>
            </w:r>
            <w:r w:rsidRPr="003645E7">
              <w:rPr>
                <w:rStyle w:val="Hyperlink"/>
                <w:rFonts w:ascii="Times New Roman" w:hAnsi="Times New Roman" w:cs="Times New Roman"/>
                <w:b/>
                <w:bCs/>
                <w:noProof/>
              </w:rPr>
              <w:t>Battle Overview Screen:</w:t>
            </w:r>
            <w:r>
              <w:rPr>
                <w:noProof/>
                <w:webHidden/>
              </w:rPr>
              <w:tab/>
            </w:r>
            <w:r>
              <w:rPr>
                <w:noProof/>
                <w:webHidden/>
              </w:rPr>
              <w:fldChar w:fldCharType="begin"/>
            </w:r>
            <w:r>
              <w:rPr>
                <w:noProof/>
                <w:webHidden/>
              </w:rPr>
              <w:instrText xml:space="preserve"> PAGEREF _Toc199007947 \h </w:instrText>
            </w:r>
            <w:r>
              <w:rPr>
                <w:noProof/>
                <w:webHidden/>
              </w:rPr>
            </w:r>
            <w:r>
              <w:rPr>
                <w:noProof/>
                <w:webHidden/>
              </w:rPr>
              <w:fldChar w:fldCharType="separate"/>
            </w:r>
            <w:r>
              <w:rPr>
                <w:noProof/>
                <w:webHidden/>
              </w:rPr>
              <w:t>41</w:t>
            </w:r>
            <w:r>
              <w:rPr>
                <w:noProof/>
                <w:webHidden/>
              </w:rPr>
              <w:fldChar w:fldCharType="end"/>
            </w:r>
          </w:hyperlink>
        </w:p>
        <w:p w14:paraId="644F15A5" w14:textId="5A5FC797" w:rsidR="00F75E9B" w:rsidRDefault="00F75E9B">
          <w:pPr>
            <w:pStyle w:val="TOC3"/>
            <w:tabs>
              <w:tab w:val="left" w:pos="1440"/>
              <w:tab w:val="right" w:leader="dot" w:pos="9350"/>
            </w:tabs>
            <w:rPr>
              <w:noProof/>
            </w:rPr>
          </w:pPr>
          <w:hyperlink w:anchor="_Toc199007948" w:history="1">
            <w:r w:rsidRPr="003645E7">
              <w:rPr>
                <w:rStyle w:val="Hyperlink"/>
                <w:rFonts w:ascii="Times New Roman" w:hAnsi="Times New Roman" w:cs="Times New Roman"/>
                <w:b/>
                <w:noProof/>
              </w:rPr>
              <w:t>6.2.5</w:t>
            </w:r>
            <w:r>
              <w:rPr>
                <w:noProof/>
              </w:rPr>
              <w:tab/>
            </w:r>
            <w:r w:rsidRPr="003645E7">
              <w:rPr>
                <w:rStyle w:val="Hyperlink"/>
                <w:rFonts w:ascii="Times New Roman" w:hAnsi="Times New Roman" w:cs="Times New Roman"/>
                <w:b/>
                <w:bCs/>
                <w:noProof/>
              </w:rPr>
              <w:t>Select Subject Screen (for Battle):</w:t>
            </w:r>
            <w:r>
              <w:rPr>
                <w:noProof/>
                <w:webHidden/>
              </w:rPr>
              <w:tab/>
            </w:r>
            <w:r>
              <w:rPr>
                <w:noProof/>
                <w:webHidden/>
              </w:rPr>
              <w:fldChar w:fldCharType="begin"/>
            </w:r>
            <w:r>
              <w:rPr>
                <w:noProof/>
                <w:webHidden/>
              </w:rPr>
              <w:instrText xml:space="preserve"> PAGEREF _Toc199007948 \h </w:instrText>
            </w:r>
            <w:r>
              <w:rPr>
                <w:noProof/>
                <w:webHidden/>
              </w:rPr>
            </w:r>
            <w:r>
              <w:rPr>
                <w:noProof/>
                <w:webHidden/>
              </w:rPr>
              <w:fldChar w:fldCharType="separate"/>
            </w:r>
            <w:r>
              <w:rPr>
                <w:noProof/>
                <w:webHidden/>
              </w:rPr>
              <w:t>41</w:t>
            </w:r>
            <w:r>
              <w:rPr>
                <w:noProof/>
                <w:webHidden/>
              </w:rPr>
              <w:fldChar w:fldCharType="end"/>
            </w:r>
          </w:hyperlink>
        </w:p>
        <w:p w14:paraId="48FE34A1" w14:textId="5561730C" w:rsidR="00F75E9B" w:rsidRDefault="00F75E9B">
          <w:pPr>
            <w:pStyle w:val="TOC3"/>
            <w:tabs>
              <w:tab w:val="left" w:pos="1440"/>
              <w:tab w:val="right" w:leader="dot" w:pos="9350"/>
            </w:tabs>
            <w:rPr>
              <w:noProof/>
            </w:rPr>
          </w:pPr>
          <w:hyperlink w:anchor="_Toc199007949" w:history="1">
            <w:r w:rsidRPr="003645E7">
              <w:rPr>
                <w:rStyle w:val="Hyperlink"/>
                <w:rFonts w:ascii="Times New Roman" w:hAnsi="Times New Roman" w:cs="Times New Roman"/>
                <w:b/>
                <w:noProof/>
              </w:rPr>
              <w:t>6.2.6</w:t>
            </w:r>
            <w:r>
              <w:rPr>
                <w:noProof/>
              </w:rPr>
              <w:tab/>
            </w:r>
            <w:r w:rsidRPr="003645E7">
              <w:rPr>
                <w:rStyle w:val="Hyperlink"/>
                <w:rFonts w:ascii="Times New Roman" w:hAnsi="Times New Roman" w:cs="Times New Roman"/>
                <w:b/>
                <w:bCs/>
                <w:noProof/>
              </w:rPr>
              <w:t>Select Chapters Screen:</w:t>
            </w:r>
            <w:r>
              <w:rPr>
                <w:noProof/>
                <w:webHidden/>
              </w:rPr>
              <w:tab/>
            </w:r>
            <w:r>
              <w:rPr>
                <w:noProof/>
                <w:webHidden/>
              </w:rPr>
              <w:fldChar w:fldCharType="begin"/>
            </w:r>
            <w:r>
              <w:rPr>
                <w:noProof/>
                <w:webHidden/>
              </w:rPr>
              <w:instrText xml:space="preserve"> PAGEREF _Toc199007949 \h </w:instrText>
            </w:r>
            <w:r>
              <w:rPr>
                <w:noProof/>
                <w:webHidden/>
              </w:rPr>
            </w:r>
            <w:r>
              <w:rPr>
                <w:noProof/>
                <w:webHidden/>
              </w:rPr>
              <w:fldChar w:fldCharType="separate"/>
            </w:r>
            <w:r>
              <w:rPr>
                <w:noProof/>
                <w:webHidden/>
              </w:rPr>
              <w:t>41</w:t>
            </w:r>
            <w:r>
              <w:rPr>
                <w:noProof/>
                <w:webHidden/>
              </w:rPr>
              <w:fldChar w:fldCharType="end"/>
            </w:r>
          </w:hyperlink>
        </w:p>
        <w:p w14:paraId="5B35EE96" w14:textId="715F94E9" w:rsidR="00F75E9B" w:rsidRDefault="00F75E9B">
          <w:pPr>
            <w:pStyle w:val="TOC3"/>
            <w:tabs>
              <w:tab w:val="left" w:pos="1440"/>
              <w:tab w:val="right" w:leader="dot" w:pos="9350"/>
            </w:tabs>
            <w:rPr>
              <w:noProof/>
            </w:rPr>
          </w:pPr>
          <w:hyperlink w:anchor="_Toc199007950" w:history="1">
            <w:r w:rsidRPr="003645E7">
              <w:rPr>
                <w:rStyle w:val="Hyperlink"/>
                <w:rFonts w:ascii="Times New Roman" w:hAnsi="Times New Roman" w:cs="Times New Roman"/>
                <w:b/>
                <w:noProof/>
              </w:rPr>
              <w:t>6.2.7</w:t>
            </w:r>
            <w:r>
              <w:rPr>
                <w:noProof/>
              </w:rPr>
              <w:tab/>
            </w:r>
            <w:r w:rsidRPr="003645E7">
              <w:rPr>
                <w:rStyle w:val="Hyperlink"/>
                <w:rFonts w:ascii="Times New Roman" w:hAnsi="Times New Roman" w:cs="Times New Roman"/>
                <w:b/>
                <w:bCs/>
                <w:noProof/>
              </w:rPr>
              <w:t>Brain Battle Screen:</w:t>
            </w:r>
            <w:r>
              <w:rPr>
                <w:noProof/>
                <w:webHidden/>
              </w:rPr>
              <w:tab/>
            </w:r>
            <w:r>
              <w:rPr>
                <w:noProof/>
                <w:webHidden/>
              </w:rPr>
              <w:fldChar w:fldCharType="begin"/>
            </w:r>
            <w:r>
              <w:rPr>
                <w:noProof/>
                <w:webHidden/>
              </w:rPr>
              <w:instrText xml:space="preserve"> PAGEREF _Toc199007950 \h </w:instrText>
            </w:r>
            <w:r>
              <w:rPr>
                <w:noProof/>
                <w:webHidden/>
              </w:rPr>
            </w:r>
            <w:r>
              <w:rPr>
                <w:noProof/>
                <w:webHidden/>
              </w:rPr>
              <w:fldChar w:fldCharType="separate"/>
            </w:r>
            <w:r>
              <w:rPr>
                <w:noProof/>
                <w:webHidden/>
              </w:rPr>
              <w:t>41</w:t>
            </w:r>
            <w:r>
              <w:rPr>
                <w:noProof/>
                <w:webHidden/>
              </w:rPr>
              <w:fldChar w:fldCharType="end"/>
            </w:r>
          </w:hyperlink>
        </w:p>
        <w:p w14:paraId="3F0ED220" w14:textId="4CD5A911" w:rsidR="00F75E9B" w:rsidRDefault="00F75E9B">
          <w:pPr>
            <w:pStyle w:val="TOC3"/>
            <w:tabs>
              <w:tab w:val="left" w:pos="1440"/>
              <w:tab w:val="right" w:leader="dot" w:pos="9350"/>
            </w:tabs>
            <w:rPr>
              <w:noProof/>
            </w:rPr>
          </w:pPr>
          <w:hyperlink w:anchor="_Toc199007951" w:history="1">
            <w:r w:rsidRPr="003645E7">
              <w:rPr>
                <w:rStyle w:val="Hyperlink"/>
                <w:rFonts w:ascii="Times New Roman" w:hAnsi="Times New Roman" w:cs="Times New Roman"/>
                <w:b/>
                <w:noProof/>
              </w:rPr>
              <w:t>6.2.8</w:t>
            </w:r>
            <w:r>
              <w:rPr>
                <w:noProof/>
              </w:rPr>
              <w:tab/>
            </w:r>
            <w:r w:rsidRPr="003645E7">
              <w:rPr>
                <w:rStyle w:val="Hyperlink"/>
                <w:rFonts w:ascii="Times New Roman" w:hAnsi="Times New Roman" w:cs="Times New Roman"/>
                <w:b/>
                <w:bCs/>
                <w:noProof/>
              </w:rPr>
              <w:t>Battle Result Popup:</w:t>
            </w:r>
            <w:r>
              <w:rPr>
                <w:noProof/>
                <w:webHidden/>
              </w:rPr>
              <w:tab/>
            </w:r>
            <w:r>
              <w:rPr>
                <w:noProof/>
                <w:webHidden/>
              </w:rPr>
              <w:fldChar w:fldCharType="begin"/>
            </w:r>
            <w:r>
              <w:rPr>
                <w:noProof/>
                <w:webHidden/>
              </w:rPr>
              <w:instrText xml:space="preserve"> PAGEREF _Toc199007951 \h </w:instrText>
            </w:r>
            <w:r>
              <w:rPr>
                <w:noProof/>
                <w:webHidden/>
              </w:rPr>
            </w:r>
            <w:r>
              <w:rPr>
                <w:noProof/>
                <w:webHidden/>
              </w:rPr>
              <w:fldChar w:fldCharType="separate"/>
            </w:r>
            <w:r>
              <w:rPr>
                <w:noProof/>
                <w:webHidden/>
              </w:rPr>
              <w:t>41</w:t>
            </w:r>
            <w:r>
              <w:rPr>
                <w:noProof/>
                <w:webHidden/>
              </w:rPr>
              <w:fldChar w:fldCharType="end"/>
            </w:r>
          </w:hyperlink>
        </w:p>
        <w:p w14:paraId="369FE31A" w14:textId="23DCCC32" w:rsidR="00F75E9B" w:rsidRDefault="00F75E9B">
          <w:pPr>
            <w:pStyle w:val="TOC1"/>
            <w:tabs>
              <w:tab w:val="left" w:pos="480"/>
              <w:tab w:val="right" w:leader="dot" w:pos="9350"/>
            </w:tabs>
            <w:rPr>
              <w:noProof/>
            </w:rPr>
          </w:pPr>
          <w:hyperlink w:anchor="_Toc199007952" w:history="1">
            <w:r w:rsidRPr="003645E7">
              <w:rPr>
                <w:rStyle w:val="Hyperlink"/>
                <w:rFonts w:ascii="Times New Roman" w:hAnsi="Times New Roman" w:cs="Times New Roman"/>
                <w:b/>
                <w:bCs/>
                <w:noProof/>
              </w:rPr>
              <w:t>7.</w:t>
            </w:r>
            <w:r>
              <w:rPr>
                <w:noProof/>
              </w:rPr>
              <w:tab/>
            </w:r>
            <w:r w:rsidRPr="003645E7">
              <w:rPr>
                <w:rStyle w:val="Hyperlink"/>
                <w:rFonts w:ascii="Times New Roman" w:hAnsi="Times New Roman" w:cs="Times New Roman"/>
                <w:b/>
                <w:bCs/>
                <w:noProof/>
              </w:rPr>
              <w:t>Implementation</w:t>
            </w:r>
            <w:r>
              <w:rPr>
                <w:noProof/>
                <w:webHidden/>
              </w:rPr>
              <w:tab/>
            </w:r>
            <w:r>
              <w:rPr>
                <w:noProof/>
                <w:webHidden/>
              </w:rPr>
              <w:fldChar w:fldCharType="begin"/>
            </w:r>
            <w:r>
              <w:rPr>
                <w:noProof/>
                <w:webHidden/>
              </w:rPr>
              <w:instrText xml:space="preserve"> PAGEREF _Toc199007952 \h </w:instrText>
            </w:r>
            <w:r>
              <w:rPr>
                <w:noProof/>
                <w:webHidden/>
              </w:rPr>
            </w:r>
            <w:r>
              <w:rPr>
                <w:noProof/>
                <w:webHidden/>
              </w:rPr>
              <w:fldChar w:fldCharType="separate"/>
            </w:r>
            <w:r>
              <w:rPr>
                <w:noProof/>
                <w:webHidden/>
              </w:rPr>
              <w:t>43</w:t>
            </w:r>
            <w:r>
              <w:rPr>
                <w:noProof/>
                <w:webHidden/>
              </w:rPr>
              <w:fldChar w:fldCharType="end"/>
            </w:r>
          </w:hyperlink>
        </w:p>
        <w:p w14:paraId="2ED82F3E" w14:textId="2E1B2B79" w:rsidR="00F75E9B" w:rsidRDefault="00F75E9B">
          <w:pPr>
            <w:pStyle w:val="TOC2"/>
            <w:tabs>
              <w:tab w:val="left" w:pos="960"/>
              <w:tab w:val="right" w:leader="dot" w:pos="9350"/>
            </w:tabs>
            <w:rPr>
              <w:noProof/>
            </w:rPr>
          </w:pPr>
          <w:hyperlink w:anchor="_Toc199007953" w:history="1">
            <w:r w:rsidRPr="003645E7">
              <w:rPr>
                <w:rStyle w:val="Hyperlink"/>
                <w:rFonts w:ascii="Times New Roman" w:hAnsi="Times New Roman" w:cs="Times New Roman"/>
                <w:b/>
                <w:bCs/>
                <w:noProof/>
              </w:rPr>
              <w:t>7.1</w:t>
            </w:r>
            <w:r>
              <w:rPr>
                <w:noProof/>
              </w:rPr>
              <w:tab/>
            </w:r>
            <w:r w:rsidRPr="003645E7">
              <w:rPr>
                <w:rStyle w:val="Hyperlink"/>
                <w:rFonts w:ascii="Times New Roman" w:hAnsi="Times New Roman" w:cs="Times New Roman"/>
                <w:b/>
                <w:bCs/>
                <w:noProof/>
              </w:rPr>
              <w:t>Algorithms</w:t>
            </w:r>
            <w:r>
              <w:rPr>
                <w:noProof/>
                <w:webHidden/>
              </w:rPr>
              <w:tab/>
            </w:r>
            <w:r>
              <w:rPr>
                <w:noProof/>
                <w:webHidden/>
              </w:rPr>
              <w:fldChar w:fldCharType="begin"/>
            </w:r>
            <w:r>
              <w:rPr>
                <w:noProof/>
                <w:webHidden/>
              </w:rPr>
              <w:instrText xml:space="preserve"> PAGEREF _Toc199007953 \h </w:instrText>
            </w:r>
            <w:r>
              <w:rPr>
                <w:noProof/>
                <w:webHidden/>
              </w:rPr>
            </w:r>
            <w:r>
              <w:rPr>
                <w:noProof/>
                <w:webHidden/>
              </w:rPr>
              <w:fldChar w:fldCharType="separate"/>
            </w:r>
            <w:r>
              <w:rPr>
                <w:noProof/>
                <w:webHidden/>
              </w:rPr>
              <w:t>43</w:t>
            </w:r>
            <w:r>
              <w:rPr>
                <w:noProof/>
                <w:webHidden/>
              </w:rPr>
              <w:fldChar w:fldCharType="end"/>
            </w:r>
          </w:hyperlink>
        </w:p>
        <w:p w14:paraId="36992C59" w14:textId="623C960C" w:rsidR="00F75E9B" w:rsidRDefault="00F75E9B">
          <w:pPr>
            <w:pStyle w:val="TOC3"/>
            <w:tabs>
              <w:tab w:val="left" w:pos="1440"/>
              <w:tab w:val="right" w:leader="dot" w:pos="9350"/>
            </w:tabs>
            <w:rPr>
              <w:noProof/>
            </w:rPr>
          </w:pPr>
          <w:hyperlink w:anchor="_Toc199007954" w:history="1">
            <w:r w:rsidRPr="003645E7">
              <w:rPr>
                <w:rStyle w:val="Hyperlink"/>
                <w:rFonts w:ascii="Times New Roman" w:hAnsi="Times New Roman" w:cs="Times New Roman"/>
                <w:b/>
                <w:bCs/>
                <w:noProof/>
              </w:rPr>
              <w:t>7.1.1</w:t>
            </w:r>
            <w:r>
              <w:rPr>
                <w:noProof/>
              </w:rPr>
              <w:tab/>
            </w:r>
            <w:r w:rsidRPr="003645E7">
              <w:rPr>
                <w:rStyle w:val="Hyperlink"/>
                <w:rFonts w:ascii="Times New Roman" w:hAnsi="Times New Roman" w:cs="Times New Roman"/>
                <w:b/>
                <w:bCs/>
                <w:noProof/>
              </w:rPr>
              <w:t>Get Flashcards</w:t>
            </w:r>
            <w:r>
              <w:rPr>
                <w:noProof/>
                <w:webHidden/>
              </w:rPr>
              <w:tab/>
            </w:r>
            <w:r>
              <w:rPr>
                <w:noProof/>
                <w:webHidden/>
              </w:rPr>
              <w:fldChar w:fldCharType="begin"/>
            </w:r>
            <w:r>
              <w:rPr>
                <w:noProof/>
                <w:webHidden/>
              </w:rPr>
              <w:instrText xml:space="preserve"> PAGEREF _Toc199007954 \h </w:instrText>
            </w:r>
            <w:r>
              <w:rPr>
                <w:noProof/>
                <w:webHidden/>
              </w:rPr>
            </w:r>
            <w:r>
              <w:rPr>
                <w:noProof/>
                <w:webHidden/>
              </w:rPr>
              <w:fldChar w:fldCharType="separate"/>
            </w:r>
            <w:r>
              <w:rPr>
                <w:noProof/>
                <w:webHidden/>
              </w:rPr>
              <w:t>43</w:t>
            </w:r>
            <w:r>
              <w:rPr>
                <w:noProof/>
                <w:webHidden/>
              </w:rPr>
              <w:fldChar w:fldCharType="end"/>
            </w:r>
          </w:hyperlink>
        </w:p>
        <w:p w14:paraId="2D472F78" w14:textId="076811F4" w:rsidR="00F75E9B" w:rsidRDefault="00F75E9B">
          <w:pPr>
            <w:pStyle w:val="TOC3"/>
            <w:tabs>
              <w:tab w:val="left" w:pos="1440"/>
              <w:tab w:val="right" w:leader="dot" w:pos="9350"/>
            </w:tabs>
            <w:rPr>
              <w:noProof/>
            </w:rPr>
          </w:pPr>
          <w:hyperlink w:anchor="_Toc199007955" w:history="1">
            <w:r w:rsidRPr="003645E7">
              <w:rPr>
                <w:rStyle w:val="Hyperlink"/>
                <w:rFonts w:ascii="Times New Roman" w:hAnsi="Times New Roman" w:cs="Times New Roman"/>
                <w:b/>
                <w:bCs/>
                <w:noProof/>
              </w:rPr>
              <w:t>7.1.2</w:t>
            </w:r>
            <w:r>
              <w:rPr>
                <w:noProof/>
              </w:rPr>
              <w:tab/>
            </w:r>
            <w:r w:rsidRPr="003645E7">
              <w:rPr>
                <w:rStyle w:val="Hyperlink"/>
                <w:rFonts w:ascii="Times New Roman" w:hAnsi="Times New Roman" w:cs="Times New Roman"/>
                <w:b/>
                <w:bCs/>
                <w:noProof/>
              </w:rPr>
              <w:t>Match Peer For Battle</w:t>
            </w:r>
            <w:r>
              <w:rPr>
                <w:noProof/>
                <w:webHidden/>
              </w:rPr>
              <w:tab/>
            </w:r>
            <w:r>
              <w:rPr>
                <w:noProof/>
                <w:webHidden/>
              </w:rPr>
              <w:fldChar w:fldCharType="begin"/>
            </w:r>
            <w:r>
              <w:rPr>
                <w:noProof/>
                <w:webHidden/>
              </w:rPr>
              <w:instrText xml:space="preserve"> PAGEREF _Toc199007955 \h </w:instrText>
            </w:r>
            <w:r>
              <w:rPr>
                <w:noProof/>
                <w:webHidden/>
              </w:rPr>
            </w:r>
            <w:r>
              <w:rPr>
                <w:noProof/>
                <w:webHidden/>
              </w:rPr>
              <w:fldChar w:fldCharType="separate"/>
            </w:r>
            <w:r>
              <w:rPr>
                <w:noProof/>
                <w:webHidden/>
              </w:rPr>
              <w:t>43</w:t>
            </w:r>
            <w:r>
              <w:rPr>
                <w:noProof/>
                <w:webHidden/>
              </w:rPr>
              <w:fldChar w:fldCharType="end"/>
            </w:r>
          </w:hyperlink>
        </w:p>
        <w:p w14:paraId="1EF4DFF8" w14:textId="6C9EA088" w:rsidR="00F75E9B" w:rsidRDefault="00F75E9B">
          <w:pPr>
            <w:pStyle w:val="TOC3"/>
            <w:tabs>
              <w:tab w:val="left" w:pos="1440"/>
              <w:tab w:val="right" w:leader="dot" w:pos="9350"/>
            </w:tabs>
            <w:rPr>
              <w:noProof/>
            </w:rPr>
          </w:pPr>
          <w:hyperlink w:anchor="_Toc199007956" w:history="1">
            <w:r w:rsidRPr="003645E7">
              <w:rPr>
                <w:rStyle w:val="Hyperlink"/>
                <w:rFonts w:ascii="Times New Roman" w:hAnsi="Times New Roman" w:cs="Times New Roman"/>
                <w:b/>
                <w:bCs/>
                <w:noProof/>
              </w:rPr>
              <w:t>7.1.3</w:t>
            </w:r>
            <w:r>
              <w:rPr>
                <w:noProof/>
              </w:rPr>
              <w:tab/>
            </w:r>
            <w:r w:rsidRPr="003645E7">
              <w:rPr>
                <w:rStyle w:val="Hyperlink"/>
                <w:rFonts w:ascii="Times New Roman" w:hAnsi="Times New Roman" w:cs="Times New Roman"/>
                <w:b/>
                <w:bCs/>
                <w:noProof/>
              </w:rPr>
              <w:t>Generate Quiz</w:t>
            </w:r>
            <w:r>
              <w:rPr>
                <w:noProof/>
                <w:webHidden/>
              </w:rPr>
              <w:tab/>
            </w:r>
            <w:r>
              <w:rPr>
                <w:noProof/>
                <w:webHidden/>
              </w:rPr>
              <w:fldChar w:fldCharType="begin"/>
            </w:r>
            <w:r>
              <w:rPr>
                <w:noProof/>
                <w:webHidden/>
              </w:rPr>
              <w:instrText xml:space="preserve"> PAGEREF _Toc199007956 \h </w:instrText>
            </w:r>
            <w:r>
              <w:rPr>
                <w:noProof/>
                <w:webHidden/>
              </w:rPr>
            </w:r>
            <w:r>
              <w:rPr>
                <w:noProof/>
                <w:webHidden/>
              </w:rPr>
              <w:fldChar w:fldCharType="separate"/>
            </w:r>
            <w:r>
              <w:rPr>
                <w:noProof/>
                <w:webHidden/>
              </w:rPr>
              <w:t>44</w:t>
            </w:r>
            <w:r>
              <w:rPr>
                <w:noProof/>
                <w:webHidden/>
              </w:rPr>
              <w:fldChar w:fldCharType="end"/>
            </w:r>
          </w:hyperlink>
        </w:p>
        <w:p w14:paraId="3340EA9C" w14:textId="5C6798BB" w:rsidR="00F75E9B" w:rsidRDefault="00F75E9B">
          <w:pPr>
            <w:pStyle w:val="TOC3"/>
            <w:tabs>
              <w:tab w:val="left" w:pos="1440"/>
              <w:tab w:val="right" w:leader="dot" w:pos="9350"/>
            </w:tabs>
            <w:rPr>
              <w:noProof/>
            </w:rPr>
          </w:pPr>
          <w:hyperlink w:anchor="_Toc199007957" w:history="1">
            <w:r w:rsidRPr="003645E7">
              <w:rPr>
                <w:rStyle w:val="Hyperlink"/>
                <w:rFonts w:ascii="Times New Roman" w:hAnsi="Times New Roman" w:cs="Times New Roman"/>
                <w:b/>
                <w:bCs/>
                <w:noProof/>
              </w:rPr>
              <w:t>7.1.4</w:t>
            </w:r>
            <w:r>
              <w:rPr>
                <w:noProof/>
              </w:rPr>
              <w:tab/>
            </w:r>
            <w:r w:rsidRPr="003645E7">
              <w:rPr>
                <w:rStyle w:val="Hyperlink"/>
                <w:rFonts w:ascii="Times New Roman" w:hAnsi="Times New Roman" w:cs="Times New Roman"/>
                <w:b/>
                <w:bCs/>
                <w:noProof/>
              </w:rPr>
              <w:t>Generate Notes From Video</w:t>
            </w:r>
            <w:r>
              <w:rPr>
                <w:noProof/>
                <w:webHidden/>
              </w:rPr>
              <w:tab/>
            </w:r>
            <w:r>
              <w:rPr>
                <w:noProof/>
                <w:webHidden/>
              </w:rPr>
              <w:fldChar w:fldCharType="begin"/>
            </w:r>
            <w:r>
              <w:rPr>
                <w:noProof/>
                <w:webHidden/>
              </w:rPr>
              <w:instrText xml:space="preserve"> PAGEREF _Toc199007957 \h </w:instrText>
            </w:r>
            <w:r>
              <w:rPr>
                <w:noProof/>
                <w:webHidden/>
              </w:rPr>
            </w:r>
            <w:r>
              <w:rPr>
                <w:noProof/>
                <w:webHidden/>
              </w:rPr>
              <w:fldChar w:fldCharType="separate"/>
            </w:r>
            <w:r>
              <w:rPr>
                <w:noProof/>
                <w:webHidden/>
              </w:rPr>
              <w:t>44</w:t>
            </w:r>
            <w:r>
              <w:rPr>
                <w:noProof/>
                <w:webHidden/>
              </w:rPr>
              <w:fldChar w:fldCharType="end"/>
            </w:r>
          </w:hyperlink>
        </w:p>
        <w:p w14:paraId="5C754161" w14:textId="23E0B6CE" w:rsidR="00F75E9B" w:rsidRDefault="00F75E9B">
          <w:pPr>
            <w:pStyle w:val="TOC3"/>
            <w:tabs>
              <w:tab w:val="left" w:pos="1440"/>
              <w:tab w:val="right" w:leader="dot" w:pos="9350"/>
            </w:tabs>
            <w:rPr>
              <w:noProof/>
            </w:rPr>
          </w:pPr>
          <w:hyperlink w:anchor="_Toc199007958" w:history="1">
            <w:r w:rsidRPr="003645E7">
              <w:rPr>
                <w:rStyle w:val="Hyperlink"/>
                <w:rFonts w:ascii="Times New Roman" w:hAnsi="Times New Roman" w:cs="Times New Roman"/>
                <w:b/>
                <w:bCs/>
                <w:noProof/>
              </w:rPr>
              <w:t>7.1.5</w:t>
            </w:r>
            <w:r>
              <w:rPr>
                <w:noProof/>
              </w:rPr>
              <w:tab/>
            </w:r>
            <w:r w:rsidRPr="003645E7">
              <w:rPr>
                <w:rStyle w:val="Hyperlink"/>
                <w:rFonts w:ascii="Times New Roman" w:hAnsi="Times New Roman" w:cs="Times New Roman"/>
                <w:b/>
                <w:bCs/>
                <w:noProof/>
              </w:rPr>
              <w:t>Assign Goal</w:t>
            </w:r>
            <w:r>
              <w:rPr>
                <w:noProof/>
                <w:webHidden/>
              </w:rPr>
              <w:tab/>
            </w:r>
            <w:r>
              <w:rPr>
                <w:noProof/>
                <w:webHidden/>
              </w:rPr>
              <w:fldChar w:fldCharType="begin"/>
            </w:r>
            <w:r>
              <w:rPr>
                <w:noProof/>
                <w:webHidden/>
              </w:rPr>
              <w:instrText xml:space="preserve"> PAGEREF _Toc199007958 \h </w:instrText>
            </w:r>
            <w:r>
              <w:rPr>
                <w:noProof/>
                <w:webHidden/>
              </w:rPr>
            </w:r>
            <w:r>
              <w:rPr>
                <w:noProof/>
                <w:webHidden/>
              </w:rPr>
              <w:fldChar w:fldCharType="separate"/>
            </w:r>
            <w:r>
              <w:rPr>
                <w:noProof/>
                <w:webHidden/>
              </w:rPr>
              <w:t>45</w:t>
            </w:r>
            <w:r>
              <w:rPr>
                <w:noProof/>
                <w:webHidden/>
              </w:rPr>
              <w:fldChar w:fldCharType="end"/>
            </w:r>
          </w:hyperlink>
        </w:p>
        <w:p w14:paraId="195A16DC" w14:textId="5907B807" w:rsidR="00F75E9B" w:rsidRDefault="00F75E9B">
          <w:pPr>
            <w:pStyle w:val="TOC3"/>
            <w:tabs>
              <w:tab w:val="left" w:pos="1440"/>
              <w:tab w:val="right" w:leader="dot" w:pos="9350"/>
            </w:tabs>
            <w:rPr>
              <w:noProof/>
            </w:rPr>
          </w:pPr>
          <w:hyperlink w:anchor="_Toc199007959" w:history="1">
            <w:r w:rsidRPr="003645E7">
              <w:rPr>
                <w:rStyle w:val="Hyperlink"/>
                <w:rFonts w:ascii="Times New Roman" w:hAnsi="Times New Roman" w:cs="Times New Roman"/>
                <w:b/>
                <w:bCs/>
                <w:noProof/>
              </w:rPr>
              <w:t>7.1.6</w:t>
            </w:r>
            <w:r>
              <w:rPr>
                <w:noProof/>
              </w:rPr>
              <w:tab/>
            </w:r>
            <w:r w:rsidRPr="003645E7">
              <w:rPr>
                <w:rStyle w:val="Hyperlink"/>
                <w:rFonts w:ascii="Times New Roman" w:hAnsi="Times New Roman" w:cs="Times New Roman"/>
                <w:b/>
                <w:bCs/>
                <w:noProof/>
              </w:rPr>
              <w:t>Enroll In Class</w:t>
            </w:r>
            <w:r>
              <w:rPr>
                <w:noProof/>
                <w:webHidden/>
              </w:rPr>
              <w:tab/>
            </w:r>
            <w:r>
              <w:rPr>
                <w:noProof/>
                <w:webHidden/>
              </w:rPr>
              <w:fldChar w:fldCharType="begin"/>
            </w:r>
            <w:r>
              <w:rPr>
                <w:noProof/>
                <w:webHidden/>
              </w:rPr>
              <w:instrText xml:space="preserve"> PAGEREF _Toc199007959 \h </w:instrText>
            </w:r>
            <w:r>
              <w:rPr>
                <w:noProof/>
                <w:webHidden/>
              </w:rPr>
            </w:r>
            <w:r>
              <w:rPr>
                <w:noProof/>
                <w:webHidden/>
              </w:rPr>
              <w:fldChar w:fldCharType="separate"/>
            </w:r>
            <w:r>
              <w:rPr>
                <w:noProof/>
                <w:webHidden/>
              </w:rPr>
              <w:t>45</w:t>
            </w:r>
            <w:r>
              <w:rPr>
                <w:noProof/>
                <w:webHidden/>
              </w:rPr>
              <w:fldChar w:fldCharType="end"/>
            </w:r>
          </w:hyperlink>
        </w:p>
        <w:p w14:paraId="302BA9A0" w14:textId="7B13C95D" w:rsidR="00F75E9B" w:rsidRDefault="00F75E9B">
          <w:pPr>
            <w:pStyle w:val="TOC3"/>
            <w:tabs>
              <w:tab w:val="left" w:pos="1440"/>
              <w:tab w:val="right" w:leader="dot" w:pos="9350"/>
            </w:tabs>
            <w:rPr>
              <w:noProof/>
            </w:rPr>
          </w:pPr>
          <w:hyperlink w:anchor="_Toc199007960" w:history="1">
            <w:r w:rsidRPr="003645E7">
              <w:rPr>
                <w:rStyle w:val="Hyperlink"/>
                <w:rFonts w:ascii="Times New Roman" w:hAnsi="Times New Roman" w:cs="Times New Roman"/>
                <w:b/>
                <w:bCs/>
                <w:noProof/>
              </w:rPr>
              <w:t>7.1.7</w:t>
            </w:r>
            <w:r>
              <w:rPr>
                <w:noProof/>
              </w:rPr>
              <w:tab/>
            </w:r>
            <w:r w:rsidRPr="003645E7">
              <w:rPr>
                <w:rStyle w:val="Hyperlink"/>
                <w:rFonts w:ascii="Times New Roman" w:hAnsi="Times New Roman" w:cs="Times New Roman"/>
                <w:b/>
                <w:bCs/>
                <w:noProof/>
              </w:rPr>
              <w:t>Calculate Progress</w:t>
            </w:r>
            <w:r>
              <w:rPr>
                <w:noProof/>
                <w:webHidden/>
              </w:rPr>
              <w:tab/>
            </w:r>
            <w:r>
              <w:rPr>
                <w:noProof/>
                <w:webHidden/>
              </w:rPr>
              <w:fldChar w:fldCharType="begin"/>
            </w:r>
            <w:r>
              <w:rPr>
                <w:noProof/>
                <w:webHidden/>
              </w:rPr>
              <w:instrText xml:space="preserve"> PAGEREF _Toc199007960 \h </w:instrText>
            </w:r>
            <w:r>
              <w:rPr>
                <w:noProof/>
                <w:webHidden/>
              </w:rPr>
            </w:r>
            <w:r>
              <w:rPr>
                <w:noProof/>
                <w:webHidden/>
              </w:rPr>
              <w:fldChar w:fldCharType="separate"/>
            </w:r>
            <w:r>
              <w:rPr>
                <w:noProof/>
                <w:webHidden/>
              </w:rPr>
              <w:t>45</w:t>
            </w:r>
            <w:r>
              <w:rPr>
                <w:noProof/>
                <w:webHidden/>
              </w:rPr>
              <w:fldChar w:fldCharType="end"/>
            </w:r>
          </w:hyperlink>
        </w:p>
        <w:p w14:paraId="16171F57" w14:textId="55DB7915" w:rsidR="00F75E9B" w:rsidRDefault="00F75E9B">
          <w:pPr>
            <w:pStyle w:val="TOC3"/>
            <w:tabs>
              <w:tab w:val="left" w:pos="1440"/>
              <w:tab w:val="right" w:leader="dot" w:pos="9350"/>
            </w:tabs>
            <w:rPr>
              <w:noProof/>
            </w:rPr>
          </w:pPr>
          <w:hyperlink w:anchor="_Toc199007961" w:history="1">
            <w:r w:rsidRPr="003645E7">
              <w:rPr>
                <w:rStyle w:val="Hyperlink"/>
                <w:rFonts w:ascii="Times New Roman" w:hAnsi="Times New Roman" w:cs="Times New Roman"/>
                <w:b/>
                <w:bCs/>
                <w:noProof/>
              </w:rPr>
              <w:t>7.1.8</w:t>
            </w:r>
            <w:r>
              <w:rPr>
                <w:noProof/>
              </w:rPr>
              <w:tab/>
            </w:r>
            <w:r w:rsidRPr="003645E7">
              <w:rPr>
                <w:rStyle w:val="Hyperlink"/>
                <w:rFonts w:ascii="Times New Roman" w:hAnsi="Times New Roman" w:cs="Times New Roman"/>
                <w:b/>
                <w:bCs/>
                <w:noProof/>
              </w:rPr>
              <w:t>Check Rewards</w:t>
            </w:r>
            <w:r>
              <w:rPr>
                <w:noProof/>
                <w:webHidden/>
              </w:rPr>
              <w:tab/>
            </w:r>
            <w:r>
              <w:rPr>
                <w:noProof/>
                <w:webHidden/>
              </w:rPr>
              <w:fldChar w:fldCharType="begin"/>
            </w:r>
            <w:r>
              <w:rPr>
                <w:noProof/>
                <w:webHidden/>
              </w:rPr>
              <w:instrText xml:space="preserve"> PAGEREF _Toc199007961 \h </w:instrText>
            </w:r>
            <w:r>
              <w:rPr>
                <w:noProof/>
                <w:webHidden/>
              </w:rPr>
            </w:r>
            <w:r>
              <w:rPr>
                <w:noProof/>
                <w:webHidden/>
              </w:rPr>
              <w:fldChar w:fldCharType="separate"/>
            </w:r>
            <w:r>
              <w:rPr>
                <w:noProof/>
                <w:webHidden/>
              </w:rPr>
              <w:t>46</w:t>
            </w:r>
            <w:r>
              <w:rPr>
                <w:noProof/>
                <w:webHidden/>
              </w:rPr>
              <w:fldChar w:fldCharType="end"/>
            </w:r>
          </w:hyperlink>
        </w:p>
        <w:p w14:paraId="101A19A3" w14:textId="3C4BFD80" w:rsidR="00F75E9B" w:rsidRDefault="00F75E9B">
          <w:pPr>
            <w:pStyle w:val="TOC3"/>
            <w:tabs>
              <w:tab w:val="left" w:pos="1440"/>
              <w:tab w:val="right" w:leader="dot" w:pos="9350"/>
            </w:tabs>
            <w:rPr>
              <w:noProof/>
            </w:rPr>
          </w:pPr>
          <w:hyperlink w:anchor="_Toc199007962" w:history="1">
            <w:r w:rsidRPr="003645E7">
              <w:rPr>
                <w:rStyle w:val="Hyperlink"/>
                <w:rFonts w:ascii="Times New Roman" w:hAnsi="Times New Roman" w:cs="Times New Roman"/>
                <w:b/>
                <w:bCs/>
                <w:noProof/>
              </w:rPr>
              <w:t>7.1.9</w:t>
            </w:r>
            <w:r>
              <w:rPr>
                <w:noProof/>
              </w:rPr>
              <w:tab/>
            </w:r>
            <w:r w:rsidRPr="003645E7">
              <w:rPr>
                <w:rStyle w:val="Hyperlink"/>
                <w:rFonts w:ascii="Times New Roman" w:hAnsi="Times New Roman" w:cs="Times New Roman"/>
                <w:b/>
                <w:bCs/>
                <w:noProof/>
              </w:rPr>
              <w:t>Evaluate Quiz</w:t>
            </w:r>
            <w:r>
              <w:rPr>
                <w:noProof/>
                <w:webHidden/>
              </w:rPr>
              <w:tab/>
            </w:r>
            <w:r>
              <w:rPr>
                <w:noProof/>
                <w:webHidden/>
              </w:rPr>
              <w:fldChar w:fldCharType="begin"/>
            </w:r>
            <w:r>
              <w:rPr>
                <w:noProof/>
                <w:webHidden/>
              </w:rPr>
              <w:instrText xml:space="preserve"> PAGEREF _Toc199007962 \h </w:instrText>
            </w:r>
            <w:r>
              <w:rPr>
                <w:noProof/>
                <w:webHidden/>
              </w:rPr>
            </w:r>
            <w:r>
              <w:rPr>
                <w:noProof/>
                <w:webHidden/>
              </w:rPr>
              <w:fldChar w:fldCharType="separate"/>
            </w:r>
            <w:r>
              <w:rPr>
                <w:noProof/>
                <w:webHidden/>
              </w:rPr>
              <w:t>46</w:t>
            </w:r>
            <w:r>
              <w:rPr>
                <w:noProof/>
                <w:webHidden/>
              </w:rPr>
              <w:fldChar w:fldCharType="end"/>
            </w:r>
          </w:hyperlink>
        </w:p>
        <w:p w14:paraId="54562B33" w14:textId="1F4CA829" w:rsidR="00F75E9B" w:rsidRDefault="00F75E9B">
          <w:pPr>
            <w:pStyle w:val="TOC3"/>
            <w:tabs>
              <w:tab w:val="left" w:pos="1440"/>
              <w:tab w:val="right" w:leader="dot" w:pos="9350"/>
            </w:tabs>
            <w:rPr>
              <w:noProof/>
            </w:rPr>
          </w:pPr>
          <w:hyperlink w:anchor="_Toc199007963" w:history="1">
            <w:r w:rsidRPr="003645E7">
              <w:rPr>
                <w:rStyle w:val="Hyperlink"/>
                <w:rFonts w:ascii="Times New Roman" w:hAnsi="Times New Roman" w:cs="Times New Roman"/>
                <w:b/>
                <w:bCs/>
                <w:noProof/>
              </w:rPr>
              <w:t>7.1.10</w:t>
            </w:r>
            <w:r>
              <w:rPr>
                <w:noProof/>
              </w:rPr>
              <w:tab/>
            </w:r>
            <w:r w:rsidRPr="003645E7">
              <w:rPr>
                <w:rStyle w:val="Hyperlink"/>
                <w:rFonts w:ascii="Times New Roman" w:hAnsi="Times New Roman" w:cs="Times New Roman"/>
                <w:b/>
                <w:bCs/>
                <w:noProof/>
              </w:rPr>
              <w:t>Get Parent Dashboard</w:t>
            </w:r>
            <w:r>
              <w:rPr>
                <w:noProof/>
                <w:webHidden/>
              </w:rPr>
              <w:tab/>
            </w:r>
            <w:r>
              <w:rPr>
                <w:noProof/>
                <w:webHidden/>
              </w:rPr>
              <w:fldChar w:fldCharType="begin"/>
            </w:r>
            <w:r>
              <w:rPr>
                <w:noProof/>
                <w:webHidden/>
              </w:rPr>
              <w:instrText xml:space="preserve"> PAGEREF _Toc199007963 \h </w:instrText>
            </w:r>
            <w:r>
              <w:rPr>
                <w:noProof/>
                <w:webHidden/>
              </w:rPr>
            </w:r>
            <w:r>
              <w:rPr>
                <w:noProof/>
                <w:webHidden/>
              </w:rPr>
              <w:fldChar w:fldCharType="separate"/>
            </w:r>
            <w:r>
              <w:rPr>
                <w:noProof/>
                <w:webHidden/>
              </w:rPr>
              <w:t>47</w:t>
            </w:r>
            <w:r>
              <w:rPr>
                <w:noProof/>
                <w:webHidden/>
              </w:rPr>
              <w:fldChar w:fldCharType="end"/>
            </w:r>
          </w:hyperlink>
        </w:p>
        <w:p w14:paraId="08C42B15" w14:textId="62660457" w:rsidR="00F75E9B" w:rsidRDefault="00F75E9B">
          <w:pPr>
            <w:pStyle w:val="TOC3"/>
            <w:tabs>
              <w:tab w:val="left" w:pos="1440"/>
              <w:tab w:val="right" w:leader="dot" w:pos="9350"/>
            </w:tabs>
            <w:rPr>
              <w:noProof/>
            </w:rPr>
          </w:pPr>
          <w:hyperlink w:anchor="_Toc199007964" w:history="1">
            <w:r w:rsidRPr="003645E7">
              <w:rPr>
                <w:rStyle w:val="Hyperlink"/>
                <w:rFonts w:ascii="Times New Roman" w:hAnsi="Times New Roman" w:cs="Times New Roman"/>
                <w:b/>
                <w:bCs/>
                <w:noProof/>
              </w:rPr>
              <w:t>7.1.11</w:t>
            </w:r>
            <w:r>
              <w:rPr>
                <w:noProof/>
              </w:rPr>
              <w:tab/>
            </w:r>
            <w:r w:rsidRPr="003645E7">
              <w:rPr>
                <w:rStyle w:val="Hyperlink"/>
                <w:rFonts w:ascii="Times New Roman" w:hAnsi="Times New Roman" w:cs="Times New Roman"/>
                <w:b/>
                <w:bCs/>
                <w:noProof/>
              </w:rPr>
              <w:t>Generate AI Flashcards</w:t>
            </w:r>
            <w:r>
              <w:rPr>
                <w:noProof/>
                <w:webHidden/>
              </w:rPr>
              <w:tab/>
            </w:r>
            <w:r>
              <w:rPr>
                <w:noProof/>
                <w:webHidden/>
              </w:rPr>
              <w:fldChar w:fldCharType="begin"/>
            </w:r>
            <w:r>
              <w:rPr>
                <w:noProof/>
                <w:webHidden/>
              </w:rPr>
              <w:instrText xml:space="preserve"> PAGEREF _Toc199007964 \h </w:instrText>
            </w:r>
            <w:r>
              <w:rPr>
                <w:noProof/>
                <w:webHidden/>
              </w:rPr>
            </w:r>
            <w:r>
              <w:rPr>
                <w:noProof/>
                <w:webHidden/>
              </w:rPr>
              <w:fldChar w:fldCharType="separate"/>
            </w:r>
            <w:r>
              <w:rPr>
                <w:noProof/>
                <w:webHidden/>
              </w:rPr>
              <w:t>47</w:t>
            </w:r>
            <w:r>
              <w:rPr>
                <w:noProof/>
                <w:webHidden/>
              </w:rPr>
              <w:fldChar w:fldCharType="end"/>
            </w:r>
          </w:hyperlink>
        </w:p>
        <w:p w14:paraId="68B57927" w14:textId="69A113CA" w:rsidR="00F75E9B" w:rsidRDefault="00F75E9B">
          <w:pPr>
            <w:pStyle w:val="TOC3"/>
            <w:tabs>
              <w:tab w:val="left" w:pos="1440"/>
              <w:tab w:val="right" w:leader="dot" w:pos="9350"/>
            </w:tabs>
            <w:rPr>
              <w:noProof/>
            </w:rPr>
          </w:pPr>
          <w:hyperlink w:anchor="_Toc199007965" w:history="1">
            <w:r w:rsidRPr="003645E7">
              <w:rPr>
                <w:rStyle w:val="Hyperlink"/>
                <w:rFonts w:ascii="Times New Roman" w:hAnsi="Times New Roman" w:cs="Times New Roman"/>
                <w:b/>
                <w:bCs/>
                <w:noProof/>
              </w:rPr>
              <w:t>7.1.12</w:t>
            </w:r>
            <w:r>
              <w:rPr>
                <w:noProof/>
              </w:rPr>
              <w:tab/>
            </w:r>
            <w:r w:rsidRPr="003645E7">
              <w:rPr>
                <w:rStyle w:val="Hyperlink"/>
                <w:rFonts w:ascii="Times New Roman" w:hAnsi="Times New Roman" w:cs="Times New Roman"/>
                <w:b/>
                <w:bCs/>
                <w:noProof/>
              </w:rPr>
              <w:t>Recommend Content</w:t>
            </w:r>
            <w:r>
              <w:rPr>
                <w:noProof/>
                <w:webHidden/>
              </w:rPr>
              <w:tab/>
            </w:r>
            <w:r>
              <w:rPr>
                <w:noProof/>
                <w:webHidden/>
              </w:rPr>
              <w:fldChar w:fldCharType="begin"/>
            </w:r>
            <w:r>
              <w:rPr>
                <w:noProof/>
                <w:webHidden/>
              </w:rPr>
              <w:instrText xml:space="preserve"> PAGEREF _Toc199007965 \h </w:instrText>
            </w:r>
            <w:r>
              <w:rPr>
                <w:noProof/>
                <w:webHidden/>
              </w:rPr>
            </w:r>
            <w:r>
              <w:rPr>
                <w:noProof/>
                <w:webHidden/>
              </w:rPr>
              <w:fldChar w:fldCharType="separate"/>
            </w:r>
            <w:r>
              <w:rPr>
                <w:noProof/>
                <w:webHidden/>
              </w:rPr>
              <w:t>48</w:t>
            </w:r>
            <w:r>
              <w:rPr>
                <w:noProof/>
                <w:webHidden/>
              </w:rPr>
              <w:fldChar w:fldCharType="end"/>
            </w:r>
          </w:hyperlink>
        </w:p>
        <w:p w14:paraId="14F5B3AC" w14:textId="71489D0D" w:rsidR="00F75E9B" w:rsidRDefault="00F75E9B">
          <w:pPr>
            <w:pStyle w:val="TOC3"/>
            <w:tabs>
              <w:tab w:val="left" w:pos="1440"/>
              <w:tab w:val="right" w:leader="dot" w:pos="9350"/>
            </w:tabs>
            <w:rPr>
              <w:noProof/>
            </w:rPr>
          </w:pPr>
          <w:hyperlink w:anchor="_Toc199007966" w:history="1">
            <w:r w:rsidRPr="003645E7">
              <w:rPr>
                <w:rStyle w:val="Hyperlink"/>
                <w:rFonts w:ascii="Times New Roman" w:hAnsi="Times New Roman" w:cs="Times New Roman"/>
                <w:b/>
                <w:bCs/>
                <w:noProof/>
              </w:rPr>
              <w:t>7.1.13</w:t>
            </w:r>
            <w:r>
              <w:rPr>
                <w:noProof/>
              </w:rPr>
              <w:tab/>
            </w:r>
            <w:r w:rsidRPr="003645E7">
              <w:rPr>
                <w:rStyle w:val="Hyperlink"/>
                <w:rFonts w:ascii="Times New Roman" w:hAnsi="Times New Roman" w:cs="Times New Roman"/>
                <w:b/>
                <w:bCs/>
                <w:noProof/>
              </w:rPr>
              <w:t>Match For Battle</w:t>
            </w:r>
            <w:r>
              <w:rPr>
                <w:noProof/>
                <w:webHidden/>
              </w:rPr>
              <w:tab/>
            </w:r>
            <w:r>
              <w:rPr>
                <w:noProof/>
                <w:webHidden/>
              </w:rPr>
              <w:fldChar w:fldCharType="begin"/>
            </w:r>
            <w:r>
              <w:rPr>
                <w:noProof/>
                <w:webHidden/>
              </w:rPr>
              <w:instrText xml:space="preserve"> PAGEREF _Toc199007966 \h </w:instrText>
            </w:r>
            <w:r>
              <w:rPr>
                <w:noProof/>
                <w:webHidden/>
              </w:rPr>
            </w:r>
            <w:r>
              <w:rPr>
                <w:noProof/>
                <w:webHidden/>
              </w:rPr>
              <w:fldChar w:fldCharType="separate"/>
            </w:r>
            <w:r>
              <w:rPr>
                <w:noProof/>
                <w:webHidden/>
              </w:rPr>
              <w:t>48</w:t>
            </w:r>
            <w:r>
              <w:rPr>
                <w:noProof/>
                <w:webHidden/>
              </w:rPr>
              <w:fldChar w:fldCharType="end"/>
            </w:r>
          </w:hyperlink>
        </w:p>
        <w:p w14:paraId="30FA938B" w14:textId="5C80C7DF" w:rsidR="00F75E9B" w:rsidRDefault="00F75E9B">
          <w:pPr>
            <w:pStyle w:val="TOC3"/>
            <w:tabs>
              <w:tab w:val="left" w:pos="1440"/>
              <w:tab w:val="right" w:leader="dot" w:pos="9350"/>
            </w:tabs>
            <w:rPr>
              <w:noProof/>
            </w:rPr>
          </w:pPr>
          <w:hyperlink w:anchor="_Toc199007967" w:history="1">
            <w:r w:rsidRPr="003645E7">
              <w:rPr>
                <w:rStyle w:val="Hyperlink"/>
                <w:rFonts w:ascii="Times New Roman" w:hAnsi="Times New Roman" w:cs="Times New Roman"/>
                <w:b/>
                <w:bCs/>
                <w:noProof/>
              </w:rPr>
              <w:t>7.1.14</w:t>
            </w:r>
            <w:r>
              <w:rPr>
                <w:noProof/>
              </w:rPr>
              <w:tab/>
            </w:r>
            <w:r w:rsidRPr="003645E7">
              <w:rPr>
                <w:rStyle w:val="Hyperlink"/>
                <w:rFonts w:ascii="Times New Roman" w:hAnsi="Times New Roman" w:cs="Times New Roman"/>
                <w:b/>
                <w:bCs/>
                <w:noProof/>
              </w:rPr>
              <w:t>Calculate Overall Score</w:t>
            </w:r>
            <w:r>
              <w:rPr>
                <w:noProof/>
                <w:webHidden/>
              </w:rPr>
              <w:tab/>
            </w:r>
            <w:r>
              <w:rPr>
                <w:noProof/>
                <w:webHidden/>
              </w:rPr>
              <w:fldChar w:fldCharType="begin"/>
            </w:r>
            <w:r>
              <w:rPr>
                <w:noProof/>
                <w:webHidden/>
              </w:rPr>
              <w:instrText xml:space="preserve"> PAGEREF _Toc199007967 \h </w:instrText>
            </w:r>
            <w:r>
              <w:rPr>
                <w:noProof/>
                <w:webHidden/>
              </w:rPr>
            </w:r>
            <w:r>
              <w:rPr>
                <w:noProof/>
                <w:webHidden/>
              </w:rPr>
              <w:fldChar w:fldCharType="separate"/>
            </w:r>
            <w:r>
              <w:rPr>
                <w:noProof/>
                <w:webHidden/>
              </w:rPr>
              <w:t>49</w:t>
            </w:r>
            <w:r>
              <w:rPr>
                <w:noProof/>
                <w:webHidden/>
              </w:rPr>
              <w:fldChar w:fldCharType="end"/>
            </w:r>
          </w:hyperlink>
        </w:p>
        <w:p w14:paraId="17FB0EF8" w14:textId="51636554" w:rsidR="00F75E9B" w:rsidRDefault="00F75E9B">
          <w:pPr>
            <w:pStyle w:val="TOC3"/>
            <w:tabs>
              <w:tab w:val="left" w:pos="1440"/>
              <w:tab w:val="right" w:leader="dot" w:pos="9350"/>
            </w:tabs>
            <w:rPr>
              <w:noProof/>
            </w:rPr>
          </w:pPr>
          <w:hyperlink w:anchor="_Toc199007968" w:history="1">
            <w:r w:rsidRPr="003645E7">
              <w:rPr>
                <w:rStyle w:val="Hyperlink"/>
                <w:rFonts w:ascii="Times New Roman" w:hAnsi="Times New Roman" w:cs="Times New Roman"/>
                <w:b/>
                <w:bCs/>
                <w:noProof/>
              </w:rPr>
              <w:t>7.1.15</w:t>
            </w:r>
            <w:r>
              <w:rPr>
                <w:noProof/>
              </w:rPr>
              <w:tab/>
            </w:r>
            <w:r w:rsidRPr="003645E7">
              <w:rPr>
                <w:rStyle w:val="Hyperlink"/>
                <w:rFonts w:ascii="Times New Roman" w:hAnsi="Times New Roman" w:cs="Times New Roman"/>
                <w:b/>
                <w:bCs/>
                <w:noProof/>
              </w:rPr>
              <w:t>Calculate Book-Wise Scores</w:t>
            </w:r>
            <w:r>
              <w:rPr>
                <w:noProof/>
                <w:webHidden/>
              </w:rPr>
              <w:tab/>
            </w:r>
            <w:r>
              <w:rPr>
                <w:noProof/>
                <w:webHidden/>
              </w:rPr>
              <w:fldChar w:fldCharType="begin"/>
            </w:r>
            <w:r>
              <w:rPr>
                <w:noProof/>
                <w:webHidden/>
              </w:rPr>
              <w:instrText xml:space="preserve"> PAGEREF _Toc199007968 \h </w:instrText>
            </w:r>
            <w:r>
              <w:rPr>
                <w:noProof/>
                <w:webHidden/>
              </w:rPr>
            </w:r>
            <w:r>
              <w:rPr>
                <w:noProof/>
                <w:webHidden/>
              </w:rPr>
              <w:fldChar w:fldCharType="separate"/>
            </w:r>
            <w:r>
              <w:rPr>
                <w:noProof/>
                <w:webHidden/>
              </w:rPr>
              <w:t>49</w:t>
            </w:r>
            <w:r>
              <w:rPr>
                <w:noProof/>
                <w:webHidden/>
              </w:rPr>
              <w:fldChar w:fldCharType="end"/>
            </w:r>
          </w:hyperlink>
        </w:p>
        <w:p w14:paraId="157A00E9" w14:textId="390904C5" w:rsidR="00F75E9B" w:rsidRDefault="00F75E9B">
          <w:pPr>
            <w:pStyle w:val="TOC3"/>
            <w:tabs>
              <w:tab w:val="left" w:pos="1440"/>
              <w:tab w:val="right" w:leader="dot" w:pos="9350"/>
            </w:tabs>
            <w:rPr>
              <w:noProof/>
            </w:rPr>
          </w:pPr>
          <w:hyperlink w:anchor="_Toc199007969" w:history="1">
            <w:r w:rsidRPr="003645E7">
              <w:rPr>
                <w:rStyle w:val="Hyperlink"/>
                <w:rFonts w:ascii="Times New Roman" w:hAnsi="Times New Roman" w:cs="Times New Roman"/>
                <w:b/>
                <w:bCs/>
                <w:noProof/>
              </w:rPr>
              <w:t>7.1.16</w:t>
            </w:r>
            <w:r>
              <w:rPr>
                <w:noProof/>
              </w:rPr>
              <w:tab/>
            </w:r>
            <w:r w:rsidRPr="003645E7">
              <w:rPr>
                <w:rStyle w:val="Hyperlink"/>
                <w:rFonts w:ascii="Times New Roman" w:hAnsi="Times New Roman" w:cs="Times New Roman"/>
                <w:b/>
                <w:bCs/>
                <w:noProof/>
              </w:rPr>
              <w:t>Recommend Content (Hybrid)</w:t>
            </w:r>
            <w:r>
              <w:rPr>
                <w:noProof/>
                <w:webHidden/>
              </w:rPr>
              <w:tab/>
            </w:r>
            <w:r>
              <w:rPr>
                <w:noProof/>
                <w:webHidden/>
              </w:rPr>
              <w:fldChar w:fldCharType="begin"/>
            </w:r>
            <w:r>
              <w:rPr>
                <w:noProof/>
                <w:webHidden/>
              </w:rPr>
              <w:instrText xml:space="preserve"> PAGEREF _Toc199007969 \h </w:instrText>
            </w:r>
            <w:r>
              <w:rPr>
                <w:noProof/>
                <w:webHidden/>
              </w:rPr>
            </w:r>
            <w:r>
              <w:rPr>
                <w:noProof/>
                <w:webHidden/>
              </w:rPr>
              <w:fldChar w:fldCharType="separate"/>
            </w:r>
            <w:r>
              <w:rPr>
                <w:noProof/>
                <w:webHidden/>
              </w:rPr>
              <w:t>50</w:t>
            </w:r>
            <w:r>
              <w:rPr>
                <w:noProof/>
                <w:webHidden/>
              </w:rPr>
              <w:fldChar w:fldCharType="end"/>
            </w:r>
          </w:hyperlink>
        </w:p>
        <w:p w14:paraId="0481A2B2" w14:textId="7097CE19" w:rsidR="00F75E9B" w:rsidRDefault="00F75E9B">
          <w:pPr>
            <w:pStyle w:val="TOC3"/>
            <w:tabs>
              <w:tab w:val="left" w:pos="1440"/>
              <w:tab w:val="right" w:leader="dot" w:pos="9350"/>
            </w:tabs>
            <w:rPr>
              <w:noProof/>
            </w:rPr>
          </w:pPr>
          <w:hyperlink w:anchor="_Toc199007970" w:history="1">
            <w:r w:rsidRPr="003645E7">
              <w:rPr>
                <w:rStyle w:val="Hyperlink"/>
                <w:rFonts w:ascii="Times New Roman" w:hAnsi="Times New Roman" w:cs="Times New Roman"/>
                <w:b/>
                <w:bCs/>
                <w:noProof/>
              </w:rPr>
              <w:t>7.1.17</w:t>
            </w:r>
            <w:r>
              <w:rPr>
                <w:noProof/>
              </w:rPr>
              <w:tab/>
            </w:r>
            <w:r w:rsidRPr="003645E7">
              <w:rPr>
                <w:rStyle w:val="Hyperlink"/>
                <w:rFonts w:ascii="Times New Roman" w:hAnsi="Times New Roman" w:cs="Times New Roman"/>
                <w:b/>
                <w:bCs/>
                <w:noProof/>
              </w:rPr>
              <w:t>Generate Explanation</w:t>
            </w:r>
            <w:r>
              <w:rPr>
                <w:noProof/>
                <w:webHidden/>
              </w:rPr>
              <w:tab/>
            </w:r>
            <w:r>
              <w:rPr>
                <w:noProof/>
                <w:webHidden/>
              </w:rPr>
              <w:fldChar w:fldCharType="begin"/>
            </w:r>
            <w:r>
              <w:rPr>
                <w:noProof/>
                <w:webHidden/>
              </w:rPr>
              <w:instrText xml:space="preserve"> PAGEREF _Toc199007970 \h </w:instrText>
            </w:r>
            <w:r>
              <w:rPr>
                <w:noProof/>
                <w:webHidden/>
              </w:rPr>
            </w:r>
            <w:r>
              <w:rPr>
                <w:noProof/>
                <w:webHidden/>
              </w:rPr>
              <w:fldChar w:fldCharType="separate"/>
            </w:r>
            <w:r>
              <w:rPr>
                <w:noProof/>
                <w:webHidden/>
              </w:rPr>
              <w:t>50</w:t>
            </w:r>
            <w:r>
              <w:rPr>
                <w:noProof/>
                <w:webHidden/>
              </w:rPr>
              <w:fldChar w:fldCharType="end"/>
            </w:r>
          </w:hyperlink>
        </w:p>
        <w:p w14:paraId="7C4B350B" w14:textId="226969E5" w:rsidR="00F75E9B" w:rsidRDefault="00F75E9B">
          <w:pPr>
            <w:pStyle w:val="TOC3"/>
            <w:tabs>
              <w:tab w:val="left" w:pos="1440"/>
              <w:tab w:val="right" w:leader="dot" w:pos="9350"/>
            </w:tabs>
            <w:rPr>
              <w:noProof/>
            </w:rPr>
          </w:pPr>
          <w:hyperlink w:anchor="_Toc199007971" w:history="1">
            <w:r w:rsidRPr="003645E7">
              <w:rPr>
                <w:rStyle w:val="Hyperlink"/>
                <w:rFonts w:ascii="Times New Roman" w:hAnsi="Times New Roman" w:cs="Times New Roman"/>
                <w:b/>
                <w:bCs/>
                <w:noProof/>
              </w:rPr>
              <w:t>7.1.18</w:t>
            </w:r>
            <w:r>
              <w:rPr>
                <w:noProof/>
              </w:rPr>
              <w:tab/>
            </w:r>
            <w:r w:rsidRPr="003645E7">
              <w:rPr>
                <w:rStyle w:val="Hyperlink"/>
                <w:rFonts w:ascii="Times New Roman" w:hAnsi="Times New Roman" w:cs="Times New Roman"/>
                <w:b/>
                <w:bCs/>
                <w:noProof/>
              </w:rPr>
              <w:t>Generate Summary</w:t>
            </w:r>
            <w:r>
              <w:rPr>
                <w:noProof/>
                <w:webHidden/>
              </w:rPr>
              <w:tab/>
            </w:r>
            <w:r>
              <w:rPr>
                <w:noProof/>
                <w:webHidden/>
              </w:rPr>
              <w:fldChar w:fldCharType="begin"/>
            </w:r>
            <w:r>
              <w:rPr>
                <w:noProof/>
                <w:webHidden/>
              </w:rPr>
              <w:instrText xml:space="preserve"> PAGEREF _Toc199007971 \h </w:instrText>
            </w:r>
            <w:r>
              <w:rPr>
                <w:noProof/>
                <w:webHidden/>
              </w:rPr>
            </w:r>
            <w:r>
              <w:rPr>
                <w:noProof/>
                <w:webHidden/>
              </w:rPr>
              <w:fldChar w:fldCharType="separate"/>
            </w:r>
            <w:r>
              <w:rPr>
                <w:noProof/>
                <w:webHidden/>
              </w:rPr>
              <w:t>51</w:t>
            </w:r>
            <w:r>
              <w:rPr>
                <w:noProof/>
                <w:webHidden/>
              </w:rPr>
              <w:fldChar w:fldCharType="end"/>
            </w:r>
          </w:hyperlink>
        </w:p>
        <w:p w14:paraId="6C3ED18B" w14:textId="4D922F54" w:rsidR="00F75E9B" w:rsidRDefault="00F75E9B">
          <w:pPr>
            <w:pStyle w:val="TOC3"/>
            <w:tabs>
              <w:tab w:val="left" w:pos="1440"/>
              <w:tab w:val="right" w:leader="dot" w:pos="9350"/>
            </w:tabs>
            <w:rPr>
              <w:noProof/>
            </w:rPr>
          </w:pPr>
          <w:hyperlink w:anchor="_Toc199007972" w:history="1">
            <w:r w:rsidRPr="003645E7">
              <w:rPr>
                <w:rStyle w:val="Hyperlink"/>
                <w:rFonts w:ascii="Times New Roman" w:hAnsi="Times New Roman" w:cs="Times New Roman"/>
                <w:b/>
                <w:bCs/>
                <w:noProof/>
              </w:rPr>
              <w:t>7.1.19</w:t>
            </w:r>
            <w:r>
              <w:rPr>
                <w:noProof/>
              </w:rPr>
              <w:tab/>
            </w:r>
            <w:r w:rsidRPr="003645E7">
              <w:rPr>
                <w:rStyle w:val="Hyperlink"/>
                <w:rFonts w:ascii="Times New Roman" w:hAnsi="Times New Roman" w:cs="Times New Roman"/>
                <w:b/>
                <w:bCs/>
                <w:noProof/>
              </w:rPr>
              <w:t>Check and Reward Goal</w:t>
            </w:r>
            <w:r>
              <w:rPr>
                <w:noProof/>
                <w:webHidden/>
              </w:rPr>
              <w:tab/>
            </w:r>
            <w:r>
              <w:rPr>
                <w:noProof/>
                <w:webHidden/>
              </w:rPr>
              <w:fldChar w:fldCharType="begin"/>
            </w:r>
            <w:r>
              <w:rPr>
                <w:noProof/>
                <w:webHidden/>
              </w:rPr>
              <w:instrText xml:space="preserve"> PAGEREF _Toc199007972 \h </w:instrText>
            </w:r>
            <w:r>
              <w:rPr>
                <w:noProof/>
                <w:webHidden/>
              </w:rPr>
            </w:r>
            <w:r>
              <w:rPr>
                <w:noProof/>
                <w:webHidden/>
              </w:rPr>
              <w:fldChar w:fldCharType="separate"/>
            </w:r>
            <w:r>
              <w:rPr>
                <w:noProof/>
                <w:webHidden/>
              </w:rPr>
              <w:t>51</w:t>
            </w:r>
            <w:r>
              <w:rPr>
                <w:noProof/>
                <w:webHidden/>
              </w:rPr>
              <w:fldChar w:fldCharType="end"/>
            </w:r>
          </w:hyperlink>
        </w:p>
        <w:p w14:paraId="40F9A6B9" w14:textId="404A5649" w:rsidR="00F75E9B" w:rsidRDefault="00F75E9B">
          <w:pPr>
            <w:pStyle w:val="TOC2"/>
            <w:tabs>
              <w:tab w:val="left" w:pos="960"/>
              <w:tab w:val="right" w:leader="dot" w:pos="9350"/>
            </w:tabs>
            <w:rPr>
              <w:noProof/>
            </w:rPr>
          </w:pPr>
          <w:hyperlink w:anchor="_Toc199007973" w:history="1">
            <w:r w:rsidRPr="003645E7">
              <w:rPr>
                <w:rStyle w:val="Hyperlink"/>
                <w:rFonts w:ascii="Times New Roman" w:hAnsi="Times New Roman" w:cs="Times New Roman"/>
                <w:b/>
                <w:bCs/>
                <w:noProof/>
              </w:rPr>
              <w:t>7.2</w:t>
            </w:r>
            <w:r>
              <w:rPr>
                <w:noProof/>
              </w:rPr>
              <w:tab/>
            </w:r>
            <w:r w:rsidRPr="003645E7">
              <w:rPr>
                <w:rStyle w:val="Hyperlink"/>
                <w:rFonts w:ascii="Times New Roman" w:hAnsi="Times New Roman" w:cs="Times New Roman"/>
                <w:b/>
                <w:bCs/>
                <w:noProof/>
              </w:rPr>
              <w:t>External APIs/SDKs</w:t>
            </w:r>
            <w:r>
              <w:rPr>
                <w:noProof/>
                <w:webHidden/>
              </w:rPr>
              <w:tab/>
            </w:r>
            <w:r>
              <w:rPr>
                <w:noProof/>
                <w:webHidden/>
              </w:rPr>
              <w:fldChar w:fldCharType="begin"/>
            </w:r>
            <w:r>
              <w:rPr>
                <w:noProof/>
                <w:webHidden/>
              </w:rPr>
              <w:instrText xml:space="preserve"> PAGEREF _Toc199007973 \h </w:instrText>
            </w:r>
            <w:r>
              <w:rPr>
                <w:noProof/>
                <w:webHidden/>
              </w:rPr>
            </w:r>
            <w:r>
              <w:rPr>
                <w:noProof/>
                <w:webHidden/>
              </w:rPr>
              <w:fldChar w:fldCharType="separate"/>
            </w:r>
            <w:r>
              <w:rPr>
                <w:noProof/>
                <w:webHidden/>
              </w:rPr>
              <w:t>52</w:t>
            </w:r>
            <w:r>
              <w:rPr>
                <w:noProof/>
                <w:webHidden/>
              </w:rPr>
              <w:fldChar w:fldCharType="end"/>
            </w:r>
          </w:hyperlink>
        </w:p>
        <w:p w14:paraId="447DF055" w14:textId="784D8368" w:rsidR="00F75E9B" w:rsidRDefault="00F75E9B">
          <w:pPr>
            <w:pStyle w:val="TOC1"/>
            <w:tabs>
              <w:tab w:val="left" w:pos="480"/>
              <w:tab w:val="right" w:leader="dot" w:pos="9350"/>
            </w:tabs>
            <w:rPr>
              <w:noProof/>
            </w:rPr>
          </w:pPr>
          <w:hyperlink w:anchor="_Toc199007974" w:history="1">
            <w:r w:rsidRPr="003645E7">
              <w:rPr>
                <w:rStyle w:val="Hyperlink"/>
                <w:rFonts w:ascii="Times New Roman" w:hAnsi="Times New Roman" w:cs="Times New Roman"/>
                <w:b/>
                <w:bCs/>
                <w:noProof/>
              </w:rPr>
              <w:t>8.</w:t>
            </w:r>
            <w:r>
              <w:rPr>
                <w:noProof/>
              </w:rPr>
              <w:tab/>
            </w:r>
            <w:r w:rsidRPr="003645E7">
              <w:rPr>
                <w:rStyle w:val="Hyperlink"/>
                <w:rFonts w:ascii="Times New Roman" w:hAnsi="Times New Roman" w:cs="Times New Roman"/>
                <w:b/>
                <w:bCs/>
                <w:noProof/>
              </w:rPr>
              <w:t>Testing and Evaluation</w:t>
            </w:r>
            <w:r>
              <w:rPr>
                <w:noProof/>
                <w:webHidden/>
              </w:rPr>
              <w:tab/>
            </w:r>
            <w:r>
              <w:rPr>
                <w:noProof/>
                <w:webHidden/>
              </w:rPr>
              <w:fldChar w:fldCharType="begin"/>
            </w:r>
            <w:r>
              <w:rPr>
                <w:noProof/>
                <w:webHidden/>
              </w:rPr>
              <w:instrText xml:space="preserve"> PAGEREF _Toc199007974 \h </w:instrText>
            </w:r>
            <w:r>
              <w:rPr>
                <w:noProof/>
                <w:webHidden/>
              </w:rPr>
            </w:r>
            <w:r>
              <w:rPr>
                <w:noProof/>
                <w:webHidden/>
              </w:rPr>
              <w:fldChar w:fldCharType="separate"/>
            </w:r>
            <w:r>
              <w:rPr>
                <w:noProof/>
                <w:webHidden/>
              </w:rPr>
              <w:t>53</w:t>
            </w:r>
            <w:r>
              <w:rPr>
                <w:noProof/>
                <w:webHidden/>
              </w:rPr>
              <w:fldChar w:fldCharType="end"/>
            </w:r>
          </w:hyperlink>
        </w:p>
        <w:p w14:paraId="2E79C0A6" w14:textId="4C578273" w:rsidR="00F75E9B" w:rsidRDefault="00F75E9B">
          <w:pPr>
            <w:pStyle w:val="TOC2"/>
            <w:tabs>
              <w:tab w:val="left" w:pos="960"/>
              <w:tab w:val="right" w:leader="dot" w:pos="9350"/>
            </w:tabs>
            <w:rPr>
              <w:noProof/>
            </w:rPr>
          </w:pPr>
          <w:hyperlink w:anchor="_Toc199007975" w:history="1">
            <w:r w:rsidRPr="003645E7">
              <w:rPr>
                <w:rStyle w:val="Hyperlink"/>
                <w:rFonts w:ascii="Times New Roman" w:hAnsi="Times New Roman" w:cs="Times New Roman"/>
                <w:b/>
                <w:bCs/>
                <w:noProof/>
              </w:rPr>
              <w:t>8.1</w:t>
            </w:r>
            <w:r>
              <w:rPr>
                <w:noProof/>
              </w:rPr>
              <w:tab/>
            </w:r>
            <w:r w:rsidRPr="003645E7">
              <w:rPr>
                <w:rStyle w:val="Hyperlink"/>
                <w:rFonts w:ascii="Times New Roman" w:hAnsi="Times New Roman" w:cs="Times New Roman"/>
                <w:b/>
                <w:bCs/>
                <w:noProof/>
              </w:rPr>
              <w:t>Unit testing:</w:t>
            </w:r>
            <w:r>
              <w:rPr>
                <w:noProof/>
                <w:webHidden/>
              </w:rPr>
              <w:tab/>
            </w:r>
            <w:r>
              <w:rPr>
                <w:noProof/>
                <w:webHidden/>
              </w:rPr>
              <w:fldChar w:fldCharType="begin"/>
            </w:r>
            <w:r>
              <w:rPr>
                <w:noProof/>
                <w:webHidden/>
              </w:rPr>
              <w:instrText xml:space="preserve"> PAGEREF _Toc199007975 \h </w:instrText>
            </w:r>
            <w:r>
              <w:rPr>
                <w:noProof/>
                <w:webHidden/>
              </w:rPr>
            </w:r>
            <w:r>
              <w:rPr>
                <w:noProof/>
                <w:webHidden/>
              </w:rPr>
              <w:fldChar w:fldCharType="separate"/>
            </w:r>
            <w:r>
              <w:rPr>
                <w:noProof/>
                <w:webHidden/>
              </w:rPr>
              <w:t>53</w:t>
            </w:r>
            <w:r>
              <w:rPr>
                <w:noProof/>
                <w:webHidden/>
              </w:rPr>
              <w:fldChar w:fldCharType="end"/>
            </w:r>
          </w:hyperlink>
        </w:p>
        <w:p w14:paraId="0FE07CFF" w14:textId="7110701D" w:rsidR="00F75E9B" w:rsidRDefault="00F75E9B">
          <w:pPr>
            <w:pStyle w:val="TOC2"/>
            <w:tabs>
              <w:tab w:val="left" w:pos="960"/>
              <w:tab w:val="right" w:leader="dot" w:pos="9350"/>
            </w:tabs>
            <w:rPr>
              <w:noProof/>
            </w:rPr>
          </w:pPr>
          <w:hyperlink w:anchor="_Toc199007976" w:history="1">
            <w:r w:rsidRPr="003645E7">
              <w:rPr>
                <w:rStyle w:val="Hyperlink"/>
                <w:rFonts w:ascii="Times New Roman" w:hAnsi="Times New Roman" w:cs="Times New Roman"/>
                <w:b/>
                <w:bCs/>
                <w:noProof/>
              </w:rPr>
              <w:t>8.2</w:t>
            </w:r>
            <w:r>
              <w:rPr>
                <w:noProof/>
              </w:rPr>
              <w:tab/>
            </w:r>
            <w:r w:rsidRPr="003645E7">
              <w:rPr>
                <w:rStyle w:val="Hyperlink"/>
                <w:rFonts w:ascii="Times New Roman" w:hAnsi="Times New Roman" w:cs="Times New Roman"/>
                <w:b/>
                <w:bCs/>
                <w:noProof/>
              </w:rPr>
              <w:t>Functional testing:</w:t>
            </w:r>
            <w:r>
              <w:rPr>
                <w:noProof/>
                <w:webHidden/>
              </w:rPr>
              <w:tab/>
            </w:r>
            <w:r>
              <w:rPr>
                <w:noProof/>
                <w:webHidden/>
              </w:rPr>
              <w:fldChar w:fldCharType="begin"/>
            </w:r>
            <w:r>
              <w:rPr>
                <w:noProof/>
                <w:webHidden/>
              </w:rPr>
              <w:instrText xml:space="preserve"> PAGEREF _Toc199007976 \h </w:instrText>
            </w:r>
            <w:r>
              <w:rPr>
                <w:noProof/>
                <w:webHidden/>
              </w:rPr>
            </w:r>
            <w:r>
              <w:rPr>
                <w:noProof/>
                <w:webHidden/>
              </w:rPr>
              <w:fldChar w:fldCharType="separate"/>
            </w:r>
            <w:r>
              <w:rPr>
                <w:noProof/>
                <w:webHidden/>
              </w:rPr>
              <w:t>64</w:t>
            </w:r>
            <w:r>
              <w:rPr>
                <w:noProof/>
                <w:webHidden/>
              </w:rPr>
              <w:fldChar w:fldCharType="end"/>
            </w:r>
          </w:hyperlink>
        </w:p>
        <w:p w14:paraId="3227EA33" w14:textId="3DF1C1E9" w:rsidR="00F75E9B" w:rsidRDefault="00F75E9B">
          <w:pPr>
            <w:pStyle w:val="TOC2"/>
            <w:tabs>
              <w:tab w:val="left" w:pos="960"/>
              <w:tab w:val="right" w:leader="dot" w:pos="9350"/>
            </w:tabs>
            <w:rPr>
              <w:noProof/>
            </w:rPr>
          </w:pPr>
          <w:hyperlink w:anchor="_Toc199007977" w:history="1">
            <w:r w:rsidRPr="003645E7">
              <w:rPr>
                <w:rStyle w:val="Hyperlink"/>
                <w:rFonts w:ascii="Times New Roman" w:hAnsi="Times New Roman" w:cs="Times New Roman"/>
                <w:b/>
                <w:bCs/>
                <w:noProof/>
              </w:rPr>
              <w:t>8.3</w:t>
            </w:r>
            <w:r>
              <w:rPr>
                <w:noProof/>
              </w:rPr>
              <w:tab/>
            </w:r>
            <w:r w:rsidRPr="003645E7">
              <w:rPr>
                <w:rStyle w:val="Hyperlink"/>
                <w:rFonts w:ascii="Times New Roman" w:hAnsi="Times New Roman" w:cs="Times New Roman"/>
                <w:b/>
                <w:bCs/>
                <w:noProof/>
              </w:rPr>
              <w:t>Business Rules Testing:</w:t>
            </w:r>
            <w:r>
              <w:rPr>
                <w:noProof/>
                <w:webHidden/>
              </w:rPr>
              <w:tab/>
            </w:r>
            <w:r>
              <w:rPr>
                <w:noProof/>
                <w:webHidden/>
              </w:rPr>
              <w:fldChar w:fldCharType="begin"/>
            </w:r>
            <w:r>
              <w:rPr>
                <w:noProof/>
                <w:webHidden/>
              </w:rPr>
              <w:instrText xml:space="preserve"> PAGEREF _Toc199007977 \h </w:instrText>
            </w:r>
            <w:r>
              <w:rPr>
                <w:noProof/>
                <w:webHidden/>
              </w:rPr>
            </w:r>
            <w:r>
              <w:rPr>
                <w:noProof/>
                <w:webHidden/>
              </w:rPr>
              <w:fldChar w:fldCharType="separate"/>
            </w:r>
            <w:r>
              <w:rPr>
                <w:noProof/>
                <w:webHidden/>
              </w:rPr>
              <w:t>108</w:t>
            </w:r>
            <w:r>
              <w:rPr>
                <w:noProof/>
                <w:webHidden/>
              </w:rPr>
              <w:fldChar w:fldCharType="end"/>
            </w:r>
          </w:hyperlink>
        </w:p>
        <w:p w14:paraId="40507CC5" w14:textId="3DD14D43" w:rsidR="00F75E9B" w:rsidRDefault="00F75E9B">
          <w:pPr>
            <w:pStyle w:val="TOC2"/>
            <w:tabs>
              <w:tab w:val="left" w:pos="960"/>
              <w:tab w:val="right" w:leader="dot" w:pos="9350"/>
            </w:tabs>
            <w:rPr>
              <w:noProof/>
            </w:rPr>
          </w:pPr>
          <w:hyperlink w:anchor="_Toc199007978" w:history="1">
            <w:r w:rsidRPr="003645E7">
              <w:rPr>
                <w:rStyle w:val="Hyperlink"/>
                <w:rFonts w:ascii="Times New Roman" w:hAnsi="Times New Roman" w:cs="Times New Roman"/>
                <w:b/>
                <w:bCs/>
                <w:noProof/>
              </w:rPr>
              <w:t>8.4</w:t>
            </w:r>
            <w:r>
              <w:rPr>
                <w:noProof/>
              </w:rPr>
              <w:tab/>
            </w:r>
            <w:r w:rsidRPr="003645E7">
              <w:rPr>
                <w:rStyle w:val="Hyperlink"/>
                <w:rFonts w:ascii="Times New Roman" w:hAnsi="Times New Roman" w:cs="Times New Roman"/>
                <w:b/>
                <w:bCs/>
                <w:noProof/>
              </w:rPr>
              <w:t>Integration Testing:</w:t>
            </w:r>
            <w:r>
              <w:rPr>
                <w:noProof/>
                <w:webHidden/>
              </w:rPr>
              <w:tab/>
            </w:r>
            <w:r>
              <w:rPr>
                <w:noProof/>
                <w:webHidden/>
              </w:rPr>
              <w:fldChar w:fldCharType="begin"/>
            </w:r>
            <w:r>
              <w:rPr>
                <w:noProof/>
                <w:webHidden/>
              </w:rPr>
              <w:instrText xml:space="preserve"> PAGEREF _Toc199007978 \h </w:instrText>
            </w:r>
            <w:r>
              <w:rPr>
                <w:noProof/>
                <w:webHidden/>
              </w:rPr>
            </w:r>
            <w:r>
              <w:rPr>
                <w:noProof/>
                <w:webHidden/>
              </w:rPr>
              <w:fldChar w:fldCharType="separate"/>
            </w:r>
            <w:r>
              <w:rPr>
                <w:noProof/>
                <w:webHidden/>
              </w:rPr>
              <w:t>132</w:t>
            </w:r>
            <w:r>
              <w:rPr>
                <w:noProof/>
                <w:webHidden/>
              </w:rPr>
              <w:fldChar w:fldCharType="end"/>
            </w:r>
          </w:hyperlink>
        </w:p>
        <w:p w14:paraId="225E7E93" w14:textId="1D690535" w:rsidR="005B3AB9" w:rsidRPr="00F75E9B" w:rsidRDefault="00F75E9B" w:rsidP="00AB5B43">
          <w:r>
            <w:rPr>
              <w:b/>
              <w:bCs/>
              <w:noProof/>
            </w:rPr>
            <w:lastRenderedPageBreak/>
            <w:fldChar w:fldCharType="end"/>
          </w:r>
        </w:p>
      </w:sdtContent>
    </w:sdt>
    <w:p w14:paraId="27D052DB" w14:textId="77777777" w:rsidR="00027547" w:rsidRPr="002A60D4" w:rsidRDefault="00AB5B43" w:rsidP="002A60D4">
      <w:pPr>
        <w:pStyle w:val="Heading1"/>
        <w:rPr>
          <w:rFonts w:ascii="Times New Roman" w:hAnsi="Times New Roman" w:cs="Times New Roman"/>
          <w:b/>
          <w:bCs/>
          <w:color w:val="000000" w:themeColor="text1"/>
          <w:sz w:val="36"/>
          <w:szCs w:val="36"/>
        </w:rPr>
      </w:pPr>
      <w:bookmarkStart w:id="1" w:name="_Toc199007893"/>
      <w:r w:rsidRPr="002A60D4">
        <w:rPr>
          <w:rFonts w:ascii="Times New Roman" w:hAnsi="Times New Roman" w:cs="Times New Roman"/>
          <w:b/>
          <w:bCs/>
          <w:color w:val="000000" w:themeColor="text1"/>
          <w:sz w:val="36"/>
          <w:szCs w:val="36"/>
        </w:rPr>
        <w:t>Introduction</w:t>
      </w:r>
      <w:bookmarkEnd w:id="1"/>
    </w:p>
    <w:p w14:paraId="75C7D1CF" w14:textId="5D43D171" w:rsidR="00AB5B43" w:rsidRPr="002A60D4" w:rsidRDefault="00AB5B43" w:rsidP="00027547">
      <w:pPr>
        <w:rPr>
          <w:rFonts w:ascii="Times New Roman" w:hAnsi="Times New Roman" w:cs="Times New Roman"/>
          <w:b/>
          <w:bCs/>
          <w:sz w:val="36"/>
          <w:szCs w:val="36"/>
        </w:rPr>
      </w:pPr>
      <w:r w:rsidRPr="002A60D4">
        <w:rPr>
          <w:rFonts w:ascii="Times New Roman" w:hAnsi="Times New Roman" w:cs="Times New Roman"/>
        </w:rPr>
        <w:t xml:space="preserve">The </w:t>
      </w:r>
      <w:proofErr w:type="spellStart"/>
      <w:r w:rsidRPr="002A60D4">
        <w:rPr>
          <w:rFonts w:ascii="Times New Roman" w:hAnsi="Times New Roman" w:cs="Times New Roman"/>
        </w:rPr>
        <w:t>BrainBee</w:t>
      </w:r>
      <w:proofErr w:type="spellEnd"/>
      <w:r w:rsidRPr="002A60D4">
        <w:rPr>
          <w:rFonts w:ascii="Times New Roman" w:hAnsi="Times New Roman" w:cs="Times New Roman"/>
        </w:rPr>
        <w:t xml:space="preserve"> project aims to develop a mobile-based, AI-powered learning platform tailored for Pakistani students in grades 5–12. The system is designed to address gaps in accessibility, engagement, and personalized support in the education sector by leveraging artificial intelligence and gamification. The goal is to make high-quality education affordable, engaging, and effective for students in urban and rural regions alike.</w:t>
      </w:r>
    </w:p>
    <w:p w14:paraId="0DC8D748" w14:textId="790E8E58" w:rsidR="00AB5B43" w:rsidRPr="002A60D4" w:rsidRDefault="00AB5B43" w:rsidP="002A60D4">
      <w:pPr>
        <w:pStyle w:val="Heading2"/>
        <w:rPr>
          <w:rFonts w:ascii="Times New Roman" w:hAnsi="Times New Roman" w:cs="Times New Roman"/>
          <w:b/>
          <w:bCs/>
          <w:color w:val="000000" w:themeColor="text1"/>
        </w:rPr>
      </w:pPr>
      <w:bookmarkStart w:id="2" w:name="_Toc199007894"/>
      <w:r w:rsidRPr="002A60D4">
        <w:rPr>
          <w:rFonts w:ascii="Times New Roman" w:hAnsi="Times New Roman" w:cs="Times New Roman"/>
          <w:b/>
          <w:bCs/>
          <w:color w:val="000000" w:themeColor="text1"/>
        </w:rPr>
        <w:t>Modules</w:t>
      </w:r>
      <w:bookmarkEnd w:id="2"/>
    </w:p>
    <w:p w14:paraId="71DB0E31" w14:textId="61008586" w:rsidR="00AB5B43" w:rsidRPr="000D1EC4" w:rsidRDefault="00AB5B43" w:rsidP="00AB5B43">
      <w:pPr>
        <w:rPr>
          <w:rFonts w:ascii="Times New Roman" w:hAnsi="Times New Roman" w:cs="Times New Roman"/>
        </w:rPr>
      </w:pPr>
      <w:r w:rsidRPr="000D1EC4">
        <w:rPr>
          <w:rFonts w:ascii="Times New Roman" w:hAnsi="Times New Roman" w:cs="Times New Roman"/>
        </w:rPr>
        <w:t xml:space="preserve">This subsection lists the modules of </w:t>
      </w:r>
      <w:proofErr w:type="spellStart"/>
      <w:r w:rsidRPr="000D1EC4">
        <w:rPr>
          <w:rFonts w:ascii="Times New Roman" w:hAnsi="Times New Roman" w:cs="Times New Roman"/>
        </w:rPr>
        <w:t>BrainBee</w:t>
      </w:r>
      <w:proofErr w:type="spellEnd"/>
      <w:r w:rsidRPr="000D1EC4">
        <w:rPr>
          <w:rFonts w:ascii="Times New Roman" w:hAnsi="Times New Roman" w:cs="Times New Roman"/>
        </w:rPr>
        <w:t>, along with their functionalities.</w:t>
      </w:r>
    </w:p>
    <w:p w14:paraId="7BBC7019" w14:textId="414F0019" w:rsidR="00AB5B43" w:rsidRPr="002A60D4" w:rsidRDefault="002A60D4" w:rsidP="002A60D4">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 w:name="_Toc199007895"/>
      <w:r w:rsidR="00AB5B43" w:rsidRPr="002A60D4">
        <w:rPr>
          <w:rFonts w:ascii="Times New Roman" w:hAnsi="Times New Roman" w:cs="Times New Roman"/>
          <w:b/>
          <w:bCs/>
          <w:color w:val="000000" w:themeColor="text1"/>
        </w:rPr>
        <w:t>Student App</w:t>
      </w:r>
      <w:bookmarkEnd w:id="3"/>
    </w:p>
    <w:p w14:paraId="07256A7E" w14:textId="3ACE9615"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User Management</w:t>
      </w:r>
    </w:p>
    <w:p w14:paraId="41731D8B"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Manages user registration, profile updates, account deletion, grade selection, subject preferences, and premium upgrades.</w:t>
      </w:r>
    </w:p>
    <w:p w14:paraId="7841390E" w14:textId="523DE9D9"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Peer Competition Module</w:t>
      </w:r>
    </w:p>
    <w:p w14:paraId="7936CCF0"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Enables students to participate in AI-generated quiz battles, track performance, maintain battle history, and view leaderboard positions.</w:t>
      </w:r>
    </w:p>
    <w:p w14:paraId="466100F5" w14:textId="2C4106D2"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Learning Module</w:t>
      </w:r>
    </w:p>
    <w:p w14:paraId="126E94E4"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Provides AI-generated summaries and explanations, interactive chatbot support, and personalized flashcards.</w:t>
      </w:r>
    </w:p>
    <w:p w14:paraId="3752B928" w14:textId="019AFD08"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Assessment Module</w:t>
      </w:r>
    </w:p>
    <w:p w14:paraId="7B96148F"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Generates personalized quizzes, enables quiz and assignment submission, provides instant feedback, and maintains report cards and leaderboard metrics.</w:t>
      </w:r>
    </w:p>
    <w:p w14:paraId="479FBAC5" w14:textId="7232DF48"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Achievement and Rewards Module</w:t>
      </w:r>
    </w:p>
    <w:p w14:paraId="55CCE51E"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Tracks and displays badges, certificates, redeemable coins, and coin quests to gamify the learning experience.</w:t>
      </w:r>
    </w:p>
    <w:p w14:paraId="307E89AA" w14:textId="20DCDD9C"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Performance Analytics Module</w:t>
      </w:r>
    </w:p>
    <w:p w14:paraId="01740977"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Offers detailed performance reports across books, report cards, and leaderboard standings over time.</w:t>
      </w:r>
    </w:p>
    <w:p w14:paraId="5B9BD160" w14:textId="53295D0A"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AI Powered Assistant Module</w:t>
      </w:r>
    </w:p>
    <w:p w14:paraId="03BC4418" w14:textId="77777777" w:rsidR="00AB5B43" w:rsidRPr="000D1EC4" w:rsidRDefault="00AB5B43" w:rsidP="00AB5B43">
      <w:pPr>
        <w:rPr>
          <w:rFonts w:ascii="Times New Roman" w:hAnsi="Times New Roman" w:cs="Times New Roman"/>
        </w:rPr>
      </w:pPr>
      <w:proofErr w:type="gramStart"/>
      <w:r w:rsidRPr="000D1EC4">
        <w:rPr>
          <w:rFonts w:ascii="Times New Roman" w:hAnsi="Times New Roman" w:cs="Times New Roman"/>
        </w:rPr>
        <w:t>Allows</w:t>
      </w:r>
      <w:proofErr w:type="gramEnd"/>
      <w:r w:rsidRPr="000D1EC4">
        <w:rPr>
          <w:rFonts w:ascii="Times New Roman" w:hAnsi="Times New Roman" w:cs="Times New Roman"/>
        </w:rPr>
        <w:t xml:space="preserve"> students to ask questions and receive AI-generated answers with chat history maintenance.</w:t>
      </w:r>
    </w:p>
    <w:p w14:paraId="688D0117" w14:textId="6C0F4D01" w:rsidR="00AB5B43" w:rsidRPr="000D1EC4" w:rsidRDefault="00AB5B43" w:rsidP="00AB5B43">
      <w:pPr>
        <w:rPr>
          <w:rFonts w:ascii="Times New Roman" w:hAnsi="Times New Roman" w:cs="Times New Roman"/>
        </w:rPr>
      </w:pPr>
    </w:p>
    <w:p w14:paraId="046FCE4A" w14:textId="7ADF034A" w:rsidR="00AB5B43" w:rsidRPr="002A60D4" w:rsidRDefault="002A60D4" w:rsidP="002A60D4">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4" w:name="_Toc199007896"/>
      <w:r w:rsidR="00AB5B43" w:rsidRPr="002A60D4">
        <w:rPr>
          <w:rFonts w:ascii="Times New Roman" w:hAnsi="Times New Roman" w:cs="Times New Roman"/>
          <w:b/>
          <w:bCs/>
          <w:color w:val="000000" w:themeColor="text1"/>
        </w:rPr>
        <w:t>Parent App</w:t>
      </w:r>
      <w:bookmarkEnd w:id="4"/>
    </w:p>
    <w:p w14:paraId="504994D2" w14:textId="6FD9F004"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User Management</w:t>
      </w:r>
    </w:p>
    <w:p w14:paraId="31DF0F03"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Manages parent user accounts including registration, profile updates, and deletion.</w:t>
      </w:r>
    </w:p>
    <w:p w14:paraId="554FADF2" w14:textId="2A3E72B0"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Monitor Children</w:t>
      </w:r>
    </w:p>
    <w:p w14:paraId="6CD0FE2B"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Allows parents to add/remove children, monitor performance, view leaderboard rankings, and receive reports and notifications.</w:t>
      </w:r>
    </w:p>
    <w:p w14:paraId="28B3AEFC" w14:textId="61882937"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Goals Module</w:t>
      </w:r>
    </w:p>
    <w:p w14:paraId="104CBAAA"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Enables parents to set, track, and reward academic goals for their children.</w:t>
      </w:r>
    </w:p>
    <w:p w14:paraId="6AA1B950" w14:textId="3C80FED7"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Communication Module</w:t>
      </w:r>
    </w:p>
    <w:p w14:paraId="4B0C519F" w14:textId="767011C4" w:rsidR="00AB5B43" w:rsidRDefault="00AB5B43" w:rsidP="00AB5B43">
      <w:pPr>
        <w:rPr>
          <w:rFonts w:ascii="Times New Roman" w:hAnsi="Times New Roman" w:cs="Times New Roman"/>
        </w:rPr>
      </w:pPr>
      <w:r w:rsidRPr="000D1EC4">
        <w:rPr>
          <w:rFonts w:ascii="Times New Roman" w:hAnsi="Times New Roman" w:cs="Times New Roman"/>
        </w:rPr>
        <w:t>Facilitates chat with teachers and feedback submission to admins.</w:t>
      </w:r>
    </w:p>
    <w:p w14:paraId="2C19EFA2" w14:textId="77777777" w:rsidR="00C47150" w:rsidRPr="000D1EC4" w:rsidRDefault="00C47150" w:rsidP="00AB5B43">
      <w:pPr>
        <w:rPr>
          <w:rFonts w:ascii="Times New Roman" w:hAnsi="Times New Roman" w:cs="Times New Roman"/>
        </w:rPr>
      </w:pPr>
    </w:p>
    <w:p w14:paraId="32A417C1" w14:textId="588E1DE6" w:rsidR="00AB5B43" w:rsidRPr="002A60D4" w:rsidRDefault="002A60D4" w:rsidP="002A60D4">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5" w:name="_Toc199007897"/>
      <w:r w:rsidR="00AB5B43" w:rsidRPr="002A60D4">
        <w:rPr>
          <w:rFonts w:ascii="Times New Roman" w:hAnsi="Times New Roman" w:cs="Times New Roman"/>
          <w:b/>
          <w:bCs/>
          <w:color w:val="000000" w:themeColor="text1"/>
        </w:rPr>
        <w:t>Teacher App</w:t>
      </w:r>
      <w:bookmarkEnd w:id="5"/>
    </w:p>
    <w:p w14:paraId="5C301C88" w14:textId="037B8403"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User Management</w:t>
      </w:r>
    </w:p>
    <w:p w14:paraId="3CC369F1"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Enables account management for teachers, including registration, profile updates, and deletion.</w:t>
      </w:r>
    </w:p>
    <w:p w14:paraId="2FC428E7" w14:textId="37E48E88"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Class Management</w:t>
      </w:r>
    </w:p>
    <w:p w14:paraId="13620468"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 xml:space="preserve">Allows </w:t>
      </w:r>
      <w:proofErr w:type="gramStart"/>
      <w:r w:rsidRPr="000D1EC4">
        <w:rPr>
          <w:rFonts w:ascii="Times New Roman" w:hAnsi="Times New Roman" w:cs="Times New Roman"/>
        </w:rPr>
        <w:t>creation</w:t>
      </w:r>
      <w:proofErr w:type="gramEnd"/>
      <w:r w:rsidRPr="000D1EC4">
        <w:rPr>
          <w:rFonts w:ascii="Times New Roman" w:hAnsi="Times New Roman" w:cs="Times New Roman"/>
        </w:rPr>
        <w:t xml:space="preserve"> and management of classes, students, study material, assignments, and quizzes.</w:t>
      </w:r>
    </w:p>
    <w:p w14:paraId="324FBF22" w14:textId="0F66C895" w:rsidR="00AB5B43" w:rsidRPr="002A60D4" w:rsidRDefault="00AB5B43" w:rsidP="002A60D4">
      <w:pPr>
        <w:pStyle w:val="Heading4"/>
        <w:rPr>
          <w:rFonts w:ascii="Times New Roman" w:hAnsi="Times New Roman" w:cs="Times New Roman"/>
          <w:b/>
          <w:bCs/>
          <w:i w:val="0"/>
          <w:iCs w:val="0"/>
          <w:color w:val="000000" w:themeColor="text1"/>
        </w:rPr>
      </w:pPr>
      <w:r w:rsidRPr="002A60D4">
        <w:rPr>
          <w:rFonts w:ascii="Times New Roman" w:hAnsi="Times New Roman" w:cs="Times New Roman"/>
          <w:b/>
          <w:bCs/>
          <w:i w:val="0"/>
          <w:iCs w:val="0"/>
          <w:color w:val="000000" w:themeColor="text1"/>
        </w:rPr>
        <w:t>Assessment Module</w:t>
      </w:r>
    </w:p>
    <w:p w14:paraId="38643B6B" w14:textId="77777777" w:rsidR="00AB5B43" w:rsidRPr="000D1EC4" w:rsidRDefault="00AB5B43" w:rsidP="00AB5B43">
      <w:pPr>
        <w:rPr>
          <w:rFonts w:ascii="Times New Roman" w:hAnsi="Times New Roman" w:cs="Times New Roman"/>
        </w:rPr>
      </w:pPr>
      <w:r w:rsidRPr="000D1EC4">
        <w:rPr>
          <w:rFonts w:ascii="Times New Roman" w:hAnsi="Times New Roman" w:cs="Times New Roman"/>
        </w:rPr>
        <w:t>Provides performance monitoring and insights through ML algorithms, auto-grading of assignments, and personalized learning path generation.</w:t>
      </w:r>
    </w:p>
    <w:p w14:paraId="78FA35D8" w14:textId="77777777" w:rsidR="0022248A" w:rsidRPr="000D1EC4" w:rsidRDefault="0022248A" w:rsidP="00AB5B43">
      <w:pPr>
        <w:rPr>
          <w:rFonts w:ascii="Times New Roman" w:hAnsi="Times New Roman" w:cs="Times New Roman"/>
        </w:rPr>
      </w:pPr>
    </w:p>
    <w:p w14:paraId="3D817B86" w14:textId="10F95E19" w:rsidR="00F94F18" w:rsidRPr="002A60D4" w:rsidRDefault="00F94F18" w:rsidP="002A60D4">
      <w:pPr>
        <w:pStyle w:val="Heading1"/>
        <w:rPr>
          <w:rFonts w:ascii="Times New Roman" w:hAnsi="Times New Roman" w:cs="Times New Roman"/>
          <w:b/>
          <w:bCs/>
          <w:color w:val="000000" w:themeColor="text1"/>
          <w:sz w:val="36"/>
          <w:szCs w:val="36"/>
        </w:rPr>
      </w:pPr>
      <w:bookmarkStart w:id="6" w:name="_Toc199007898"/>
      <w:r w:rsidRPr="002A60D4">
        <w:rPr>
          <w:rFonts w:ascii="Times New Roman" w:hAnsi="Times New Roman" w:cs="Times New Roman"/>
          <w:b/>
          <w:bCs/>
          <w:color w:val="000000" w:themeColor="text1"/>
          <w:sz w:val="36"/>
          <w:szCs w:val="36"/>
        </w:rPr>
        <w:t>Design Methodology and Software Process Model</w:t>
      </w:r>
      <w:bookmarkEnd w:id="6"/>
    </w:p>
    <w:p w14:paraId="2B6C9760" w14:textId="77777777" w:rsidR="00F94F18" w:rsidRPr="000D1EC4" w:rsidRDefault="00F94F18" w:rsidP="00F94F18">
      <w:pPr>
        <w:rPr>
          <w:rFonts w:ascii="Times New Roman" w:hAnsi="Times New Roman" w:cs="Times New Roman"/>
        </w:rPr>
      </w:pPr>
      <w:r w:rsidRPr="000D1EC4">
        <w:rPr>
          <w:rFonts w:ascii="Times New Roman" w:hAnsi="Times New Roman" w:cs="Times New Roman"/>
        </w:rPr>
        <w:t xml:space="preserve">This section outlines the chosen design methodology and software process model for the </w:t>
      </w: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educational application.</w:t>
      </w:r>
    </w:p>
    <w:p w14:paraId="7FF81397" w14:textId="0DF0A74A" w:rsidR="00F94F18" w:rsidRPr="002A60D4" w:rsidRDefault="00F94F18" w:rsidP="002A60D4">
      <w:pPr>
        <w:pStyle w:val="Heading2"/>
        <w:rPr>
          <w:rFonts w:ascii="Times New Roman" w:hAnsi="Times New Roman" w:cs="Times New Roman"/>
          <w:b/>
          <w:bCs/>
          <w:color w:val="000000" w:themeColor="text1"/>
        </w:rPr>
      </w:pPr>
      <w:bookmarkStart w:id="7" w:name="_Toc199007899"/>
      <w:r w:rsidRPr="002A60D4">
        <w:rPr>
          <w:rFonts w:ascii="Times New Roman" w:hAnsi="Times New Roman" w:cs="Times New Roman"/>
          <w:b/>
          <w:bCs/>
          <w:color w:val="000000" w:themeColor="text1"/>
        </w:rPr>
        <w:t>Design Methodology</w:t>
      </w:r>
      <w:bookmarkEnd w:id="7"/>
    </w:p>
    <w:p w14:paraId="6B148043" w14:textId="77777777" w:rsidR="00F94F18" w:rsidRPr="000D1EC4" w:rsidRDefault="00F94F18" w:rsidP="00F94F18">
      <w:pPr>
        <w:rPr>
          <w:rFonts w:ascii="Times New Roman" w:hAnsi="Times New Roman" w:cs="Times New Roman"/>
        </w:rPr>
      </w:pP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employs </w:t>
      </w:r>
      <w:r w:rsidRPr="000D1EC4">
        <w:rPr>
          <w:rFonts w:ascii="Times New Roman" w:hAnsi="Times New Roman" w:cs="Times New Roman"/>
          <w:b/>
          <w:bCs/>
        </w:rPr>
        <w:t>Object-Oriented Programming (OOP)</w:t>
      </w:r>
      <w:r w:rsidRPr="000D1EC4">
        <w:rPr>
          <w:rFonts w:ascii="Times New Roman" w:hAnsi="Times New Roman" w:cs="Times New Roman"/>
        </w:rPr>
        <w:t xml:space="preserve"> as its design methodology due to the modular and scalable nature of the application. OOP provides a structured way to represent complex real-world entities such as students, parents, teachers, quizzes, rewards, and performance analytics through classes and objects. This approach ensures high code </w:t>
      </w:r>
      <w:r w:rsidRPr="000D1EC4">
        <w:rPr>
          <w:rFonts w:ascii="Times New Roman" w:hAnsi="Times New Roman" w:cs="Times New Roman"/>
          <w:b/>
          <w:bCs/>
        </w:rPr>
        <w:t>reusability</w:t>
      </w:r>
      <w:r w:rsidRPr="000D1EC4">
        <w:rPr>
          <w:rFonts w:ascii="Times New Roman" w:hAnsi="Times New Roman" w:cs="Times New Roman"/>
        </w:rPr>
        <w:t xml:space="preserve">, </w:t>
      </w:r>
      <w:r w:rsidRPr="000D1EC4">
        <w:rPr>
          <w:rFonts w:ascii="Times New Roman" w:hAnsi="Times New Roman" w:cs="Times New Roman"/>
          <w:b/>
          <w:bCs/>
        </w:rPr>
        <w:t>maintainability</w:t>
      </w:r>
      <w:r w:rsidRPr="000D1EC4">
        <w:rPr>
          <w:rFonts w:ascii="Times New Roman" w:hAnsi="Times New Roman" w:cs="Times New Roman"/>
        </w:rPr>
        <w:t xml:space="preserve">, and </w:t>
      </w:r>
      <w:r w:rsidRPr="000D1EC4">
        <w:rPr>
          <w:rFonts w:ascii="Times New Roman" w:hAnsi="Times New Roman" w:cs="Times New Roman"/>
          <w:b/>
          <w:bCs/>
        </w:rPr>
        <w:t>extensibility</w:t>
      </w:r>
      <w:r w:rsidRPr="000D1EC4">
        <w:rPr>
          <w:rFonts w:ascii="Times New Roman" w:hAnsi="Times New Roman" w:cs="Times New Roman"/>
        </w:rPr>
        <w:t>, which is essential for a system that involves multiple interacting modules and diverse user types.</w:t>
      </w:r>
    </w:p>
    <w:p w14:paraId="0C8986A6" w14:textId="77777777" w:rsidR="00F94F18" w:rsidRDefault="00F94F18" w:rsidP="00F94F18">
      <w:pPr>
        <w:rPr>
          <w:rFonts w:ascii="Times New Roman" w:hAnsi="Times New Roman" w:cs="Times New Roman"/>
        </w:rPr>
      </w:pPr>
      <w:r w:rsidRPr="000D1EC4">
        <w:rPr>
          <w:rFonts w:ascii="Times New Roman" w:hAnsi="Times New Roman" w:cs="Times New Roman"/>
        </w:rPr>
        <w:lastRenderedPageBreak/>
        <w:t xml:space="preserve">Encapsulation and abstraction enable developers to isolate features like assessments, goal tracking, and peer competition, making the application more manageable and easier to debug. OOP's use of inheritance and polymorphism also supports future feature expansions without major codebase refactoring. This design methodology aligns well with </w:t>
      </w:r>
      <w:proofErr w:type="spellStart"/>
      <w:r w:rsidRPr="000D1EC4">
        <w:rPr>
          <w:rFonts w:ascii="Times New Roman" w:hAnsi="Times New Roman" w:cs="Times New Roman"/>
        </w:rPr>
        <w:t>BrainBee’s</w:t>
      </w:r>
      <w:proofErr w:type="spellEnd"/>
      <w:r w:rsidRPr="000D1EC4">
        <w:rPr>
          <w:rFonts w:ascii="Times New Roman" w:hAnsi="Times New Roman" w:cs="Times New Roman"/>
        </w:rPr>
        <w:t xml:space="preserve"> goal of building a flexible and robust platform that supports continuous improvement and evolving educational needs.</w:t>
      </w:r>
    </w:p>
    <w:p w14:paraId="0D6AEA8F" w14:textId="77777777" w:rsidR="00C47150" w:rsidRPr="000D1EC4" w:rsidRDefault="00C47150" w:rsidP="00F94F18">
      <w:pPr>
        <w:rPr>
          <w:rFonts w:ascii="Times New Roman" w:hAnsi="Times New Roman" w:cs="Times New Roman"/>
        </w:rPr>
      </w:pPr>
    </w:p>
    <w:p w14:paraId="12FF4EF9" w14:textId="726E6CFF" w:rsidR="00F94F18" w:rsidRPr="002A60D4" w:rsidRDefault="00F94F18" w:rsidP="002A60D4">
      <w:pPr>
        <w:pStyle w:val="Heading2"/>
        <w:rPr>
          <w:rFonts w:ascii="Times New Roman" w:hAnsi="Times New Roman" w:cs="Times New Roman"/>
          <w:b/>
          <w:bCs/>
          <w:color w:val="000000" w:themeColor="text1"/>
        </w:rPr>
      </w:pPr>
      <w:bookmarkStart w:id="8" w:name="_Toc199007900"/>
      <w:r w:rsidRPr="002A60D4">
        <w:rPr>
          <w:rFonts w:ascii="Times New Roman" w:hAnsi="Times New Roman" w:cs="Times New Roman"/>
          <w:b/>
          <w:bCs/>
          <w:color w:val="000000" w:themeColor="text1"/>
        </w:rPr>
        <w:t>Software Process Model</w:t>
      </w:r>
      <w:bookmarkEnd w:id="8"/>
    </w:p>
    <w:p w14:paraId="67855091" w14:textId="77777777" w:rsidR="00F94F18" w:rsidRPr="000D1EC4" w:rsidRDefault="00F94F18" w:rsidP="00F94F18">
      <w:pPr>
        <w:rPr>
          <w:rFonts w:ascii="Times New Roman" w:hAnsi="Times New Roman" w:cs="Times New Roman"/>
        </w:rPr>
      </w:pP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follows the </w:t>
      </w:r>
      <w:r w:rsidRPr="000D1EC4">
        <w:rPr>
          <w:rFonts w:ascii="Times New Roman" w:hAnsi="Times New Roman" w:cs="Times New Roman"/>
          <w:b/>
          <w:bCs/>
        </w:rPr>
        <w:t>Agile Software Development</w:t>
      </w:r>
      <w:r w:rsidRPr="000D1EC4">
        <w:rPr>
          <w:rFonts w:ascii="Times New Roman" w:hAnsi="Times New Roman" w:cs="Times New Roman"/>
        </w:rPr>
        <w:t xml:space="preserve"> process model due to its iterative, collaborative, and adaptive nature. Agile is particularly well-suited for </w:t>
      </w: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because the project involves AI integration, dynamic feedback from students, teachers, and parents, and frequent improvements based on user behavior and evolving academic needs.</w:t>
      </w:r>
    </w:p>
    <w:p w14:paraId="0070A7AA" w14:textId="77777777" w:rsidR="00F94F18" w:rsidRPr="000D1EC4" w:rsidRDefault="00F94F18" w:rsidP="00F94F18">
      <w:pPr>
        <w:rPr>
          <w:rFonts w:ascii="Times New Roman" w:hAnsi="Times New Roman" w:cs="Times New Roman"/>
        </w:rPr>
      </w:pPr>
      <w:r w:rsidRPr="000D1EC4">
        <w:rPr>
          <w:rFonts w:ascii="Times New Roman" w:hAnsi="Times New Roman" w:cs="Times New Roman"/>
        </w:rPr>
        <w:t xml:space="preserve">Agile allows the development team to work in </w:t>
      </w:r>
      <w:r w:rsidRPr="000D1EC4">
        <w:rPr>
          <w:rFonts w:ascii="Times New Roman" w:hAnsi="Times New Roman" w:cs="Times New Roman"/>
          <w:b/>
          <w:bCs/>
        </w:rPr>
        <w:t>sprints</w:t>
      </w:r>
      <w:r w:rsidRPr="000D1EC4">
        <w:rPr>
          <w:rFonts w:ascii="Times New Roman" w:hAnsi="Times New Roman" w:cs="Times New Roman"/>
        </w:rPr>
        <w:t xml:space="preserve">, delivering incremental updates with fully functional modules such as the Student Quiz Module, AI Chatbot, or Parent Monitoring Dashboard. Regular feedback from stakeholders ensures that any required changes are identified early and implemented quickly. This reduces risk, enhances product quality, and improves alignment with end-user expectations. </w:t>
      </w:r>
      <w:proofErr w:type="spellStart"/>
      <w:r w:rsidRPr="000D1EC4">
        <w:rPr>
          <w:rFonts w:ascii="Times New Roman" w:hAnsi="Times New Roman" w:cs="Times New Roman"/>
        </w:rPr>
        <w:t>Agile’s</w:t>
      </w:r>
      <w:proofErr w:type="spellEnd"/>
      <w:r w:rsidRPr="000D1EC4">
        <w:rPr>
          <w:rFonts w:ascii="Times New Roman" w:hAnsi="Times New Roman" w:cs="Times New Roman"/>
        </w:rPr>
        <w:t xml:space="preserve"> emphasis on working software, adaptability, and close collaboration makes it ideal for an education-focused application aiming for continuous improvement and user engagement.</w:t>
      </w:r>
    </w:p>
    <w:p w14:paraId="193B04BE" w14:textId="6E677EA6" w:rsidR="00F94F18" w:rsidRPr="000D1EC4" w:rsidRDefault="00F94F18" w:rsidP="00F94F18">
      <w:pPr>
        <w:rPr>
          <w:rFonts w:ascii="Times New Roman" w:hAnsi="Times New Roman" w:cs="Times New Roman"/>
        </w:rPr>
      </w:pPr>
      <w:r w:rsidRPr="000D1EC4">
        <w:rPr>
          <w:rFonts w:ascii="Times New Roman" w:hAnsi="Times New Roman" w:cs="Times New Roman"/>
        </w:rPr>
        <w:t>This figure illustrates the agile development process model and its stages.</w:t>
      </w:r>
    </w:p>
    <w:p w14:paraId="1CB51241" w14:textId="54060D12" w:rsidR="00F94F18" w:rsidRPr="000D1EC4" w:rsidRDefault="00F94F18" w:rsidP="00F94F18">
      <w:pPr>
        <w:jc w:val="center"/>
        <w:rPr>
          <w:rFonts w:ascii="Times New Roman" w:hAnsi="Times New Roman" w:cs="Times New Roman"/>
        </w:rPr>
      </w:pPr>
      <w:r w:rsidRPr="000D1EC4">
        <w:rPr>
          <w:rFonts w:ascii="Times New Roman" w:hAnsi="Times New Roman" w:cs="Times New Roman"/>
          <w:noProof/>
        </w:rPr>
        <w:drawing>
          <wp:inline distT="0" distB="0" distL="0" distR="0" wp14:anchorId="07305EA2" wp14:editId="21CDB422">
            <wp:extent cx="1948157" cy="1650670"/>
            <wp:effectExtent l="0" t="0" r="0" b="6985"/>
            <wp:docPr id="192307372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73724" name="Picture 1" descr="A diagram of a software development proces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0478" cy="1661109"/>
                    </a:xfrm>
                    <a:prstGeom prst="rect">
                      <a:avLst/>
                    </a:prstGeom>
                    <a:noFill/>
                    <a:ln>
                      <a:noFill/>
                    </a:ln>
                  </pic:spPr>
                </pic:pic>
              </a:graphicData>
            </a:graphic>
          </wp:inline>
        </w:drawing>
      </w:r>
    </w:p>
    <w:p w14:paraId="02A7CFE9" w14:textId="726ED847" w:rsidR="00F94F18" w:rsidRPr="000D1EC4" w:rsidRDefault="00F94F18" w:rsidP="00F94F18">
      <w:pPr>
        <w:jc w:val="center"/>
        <w:rPr>
          <w:rFonts w:ascii="Times New Roman" w:hAnsi="Times New Roman" w:cs="Times New Roman"/>
        </w:rPr>
      </w:pPr>
      <w:r w:rsidRPr="000D1EC4">
        <w:rPr>
          <w:rFonts w:ascii="Times New Roman" w:hAnsi="Times New Roman" w:cs="Times New Roman"/>
        </w:rPr>
        <w:t>Figure 1 Agile Development Model</w:t>
      </w:r>
    </w:p>
    <w:p w14:paraId="6329022E" w14:textId="77777777" w:rsidR="00F94F18" w:rsidRPr="000D1EC4" w:rsidRDefault="00F94F18" w:rsidP="00F94F18">
      <w:pPr>
        <w:jc w:val="center"/>
        <w:rPr>
          <w:rFonts w:ascii="Times New Roman" w:hAnsi="Times New Roman" w:cs="Times New Roman"/>
        </w:rPr>
      </w:pPr>
    </w:p>
    <w:p w14:paraId="2DE5B9E1" w14:textId="1EEF5538" w:rsidR="00813777" w:rsidRPr="002A60D4" w:rsidRDefault="00813777" w:rsidP="002A60D4">
      <w:pPr>
        <w:pStyle w:val="Heading1"/>
        <w:rPr>
          <w:rFonts w:ascii="Times New Roman" w:hAnsi="Times New Roman" w:cs="Times New Roman"/>
          <w:b/>
          <w:bCs/>
          <w:color w:val="000000" w:themeColor="text1"/>
          <w:sz w:val="36"/>
          <w:szCs w:val="36"/>
        </w:rPr>
      </w:pPr>
      <w:bookmarkStart w:id="9" w:name="_Toc199007901"/>
      <w:r w:rsidRPr="002A60D4">
        <w:rPr>
          <w:rFonts w:ascii="Times New Roman" w:hAnsi="Times New Roman" w:cs="Times New Roman"/>
          <w:b/>
          <w:bCs/>
          <w:color w:val="000000" w:themeColor="text1"/>
          <w:sz w:val="36"/>
          <w:szCs w:val="36"/>
        </w:rPr>
        <w:t>System Overview</w:t>
      </w:r>
      <w:bookmarkEnd w:id="9"/>
    </w:p>
    <w:p w14:paraId="6118B724" w14:textId="77777777" w:rsidR="00813777" w:rsidRDefault="00813777" w:rsidP="00813777">
      <w:pPr>
        <w:rPr>
          <w:rFonts w:ascii="Times New Roman" w:hAnsi="Times New Roman" w:cs="Times New Roman"/>
        </w:rPr>
      </w:pPr>
      <w:r w:rsidRPr="000D1EC4">
        <w:rPr>
          <w:rFonts w:ascii="Times New Roman" w:hAnsi="Times New Roman" w:cs="Times New Roman"/>
        </w:rPr>
        <w:t xml:space="preserve">This section provides a high-level summary of the overall system architecture and functionalities of </w:t>
      </w: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w:t>
      </w:r>
    </w:p>
    <w:p w14:paraId="16369199" w14:textId="77777777" w:rsidR="00C47150" w:rsidRPr="000D1EC4" w:rsidRDefault="00C47150" w:rsidP="00813777">
      <w:pPr>
        <w:rPr>
          <w:rFonts w:ascii="Times New Roman" w:hAnsi="Times New Roman" w:cs="Times New Roman"/>
        </w:rPr>
      </w:pPr>
    </w:p>
    <w:p w14:paraId="0C36C815" w14:textId="44BCE165" w:rsidR="00813777" w:rsidRPr="002A60D4" w:rsidRDefault="00813777" w:rsidP="002A60D4">
      <w:pPr>
        <w:pStyle w:val="Heading2"/>
        <w:rPr>
          <w:rFonts w:ascii="Times New Roman" w:hAnsi="Times New Roman" w:cs="Times New Roman"/>
          <w:b/>
          <w:bCs/>
          <w:color w:val="000000" w:themeColor="text1"/>
        </w:rPr>
      </w:pPr>
      <w:bookmarkStart w:id="10" w:name="_Toc199007902"/>
      <w:r w:rsidRPr="002A60D4">
        <w:rPr>
          <w:rFonts w:ascii="Times New Roman" w:hAnsi="Times New Roman" w:cs="Times New Roman"/>
          <w:b/>
          <w:bCs/>
          <w:color w:val="000000" w:themeColor="text1"/>
        </w:rPr>
        <w:t>Functionality</w:t>
      </w:r>
      <w:bookmarkEnd w:id="10"/>
    </w:p>
    <w:p w14:paraId="2CA6859A" w14:textId="77777777" w:rsidR="00813777" w:rsidRDefault="00813777" w:rsidP="00813777">
      <w:pPr>
        <w:rPr>
          <w:rFonts w:ascii="Times New Roman" w:hAnsi="Times New Roman" w:cs="Times New Roman"/>
        </w:rPr>
      </w:pP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is an AI-powered mobile educational platform designed to enhance academic learning for students in grades 5 to 12 across Pakistan. It offers features such as user management for students, parents, and teachers; personalized learning content; AI-generated quizzes and explanations; gamified peer competition; performance analytics; and a reward system. The platform also provides tools for parental monitoring, goal setting, and teacher-based class and assignment management. Real-time feedback and AI tutoring ensure a customized, engaging, and efficient learning experience. The system promotes academic success through individualized learning paths, gamification, and collaborative support among users.</w:t>
      </w:r>
    </w:p>
    <w:p w14:paraId="2C71C89A" w14:textId="77777777" w:rsidR="00C47150" w:rsidRPr="000D1EC4" w:rsidRDefault="00C47150" w:rsidP="00813777">
      <w:pPr>
        <w:rPr>
          <w:rFonts w:ascii="Times New Roman" w:hAnsi="Times New Roman" w:cs="Times New Roman"/>
        </w:rPr>
      </w:pPr>
    </w:p>
    <w:p w14:paraId="0B6032B9" w14:textId="1910E67A" w:rsidR="00813777" w:rsidRPr="002A60D4" w:rsidRDefault="00813777" w:rsidP="002A60D4">
      <w:pPr>
        <w:pStyle w:val="Heading2"/>
        <w:rPr>
          <w:rFonts w:ascii="Times New Roman" w:hAnsi="Times New Roman" w:cs="Times New Roman"/>
          <w:b/>
          <w:bCs/>
          <w:color w:val="000000" w:themeColor="text1"/>
        </w:rPr>
      </w:pPr>
      <w:bookmarkStart w:id="11" w:name="_Toc199007903"/>
      <w:r w:rsidRPr="002A60D4">
        <w:rPr>
          <w:rFonts w:ascii="Times New Roman" w:hAnsi="Times New Roman" w:cs="Times New Roman"/>
          <w:b/>
          <w:bCs/>
          <w:color w:val="000000" w:themeColor="text1"/>
        </w:rPr>
        <w:t>Context</w:t>
      </w:r>
      <w:bookmarkEnd w:id="11"/>
    </w:p>
    <w:p w14:paraId="0486AB84" w14:textId="77777777" w:rsidR="00813777" w:rsidRDefault="00813777" w:rsidP="00813777">
      <w:pPr>
        <w:rPr>
          <w:rFonts w:ascii="Times New Roman" w:hAnsi="Times New Roman" w:cs="Times New Roman"/>
        </w:rPr>
      </w:pPr>
      <w:r w:rsidRPr="000D1EC4">
        <w:rPr>
          <w:rFonts w:ascii="Times New Roman" w:hAnsi="Times New Roman" w:cs="Times New Roman"/>
        </w:rPr>
        <w:t xml:space="preserve">Operating within the educational ecosystem of Pakistan, </w:t>
      </w: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addresses key challenges such as the lack of personalized instruction, rote learning, absence of student motivation, and limited parental and teacher engagement. The platform integrates artificial intelligence to personalize study material and assessments while encouraging healthy competition and progress tracking. By supporting students, parents, and teachers, </w:t>
      </w:r>
      <w:proofErr w:type="spellStart"/>
      <w:r w:rsidRPr="000D1EC4">
        <w:rPr>
          <w:rFonts w:ascii="Times New Roman" w:hAnsi="Times New Roman" w:cs="Times New Roman"/>
        </w:rPr>
        <w:t>BrainBee</w:t>
      </w:r>
      <w:proofErr w:type="spellEnd"/>
      <w:r w:rsidRPr="000D1EC4">
        <w:rPr>
          <w:rFonts w:ascii="Times New Roman" w:hAnsi="Times New Roman" w:cs="Times New Roman"/>
        </w:rPr>
        <w:t xml:space="preserve"> bridges the educational gap between urban elite and under-resourced communities, especially in Punjab. It aims to make quality education accessible, affordable, and interactive through AI and mobile technology.</w:t>
      </w:r>
    </w:p>
    <w:p w14:paraId="684D69BE" w14:textId="77777777" w:rsidR="00C47150" w:rsidRPr="000D1EC4" w:rsidRDefault="00C47150" w:rsidP="00813777">
      <w:pPr>
        <w:rPr>
          <w:rFonts w:ascii="Times New Roman" w:hAnsi="Times New Roman" w:cs="Times New Roman"/>
        </w:rPr>
      </w:pPr>
    </w:p>
    <w:p w14:paraId="3D6EA54B" w14:textId="540AFB06" w:rsidR="00813777" w:rsidRPr="002A60D4" w:rsidRDefault="00813777" w:rsidP="002A60D4">
      <w:pPr>
        <w:pStyle w:val="Heading2"/>
        <w:rPr>
          <w:rFonts w:ascii="Times New Roman" w:hAnsi="Times New Roman" w:cs="Times New Roman"/>
          <w:b/>
          <w:bCs/>
          <w:color w:val="000000" w:themeColor="text1"/>
        </w:rPr>
      </w:pPr>
      <w:bookmarkStart w:id="12" w:name="_Toc199007904"/>
      <w:r w:rsidRPr="002A60D4">
        <w:rPr>
          <w:rFonts w:ascii="Times New Roman" w:hAnsi="Times New Roman" w:cs="Times New Roman"/>
          <w:b/>
          <w:bCs/>
          <w:color w:val="000000" w:themeColor="text1"/>
        </w:rPr>
        <w:t>Design</w:t>
      </w:r>
      <w:bookmarkEnd w:id="12"/>
    </w:p>
    <w:p w14:paraId="58C80CE1" w14:textId="77777777" w:rsidR="00813777" w:rsidRPr="000D1EC4" w:rsidRDefault="00813777" w:rsidP="00813777">
      <w:pPr>
        <w:rPr>
          <w:rFonts w:ascii="Times New Roman" w:hAnsi="Times New Roman" w:cs="Times New Roman"/>
        </w:rPr>
      </w:pP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utilizes a </w:t>
      </w:r>
      <w:r w:rsidRPr="000D1EC4">
        <w:rPr>
          <w:rFonts w:ascii="Times New Roman" w:hAnsi="Times New Roman" w:cs="Times New Roman"/>
          <w:b/>
          <w:bCs/>
        </w:rPr>
        <w:t>multi-tiered architecture</w:t>
      </w:r>
      <w:r w:rsidRPr="000D1EC4">
        <w:rPr>
          <w:rFonts w:ascii="Times New Roman" w:hAnsi="Times New Roman" w:cs="Times New Roman"/>
        </w:rPr>
        <w:t xml:space="preserve"> that separates the system into distinct layers:</w:t>
      </w:r>
    </w:p>
    <w:p w14:paraId="0DA2FD64" w14:textId="77777777" w:rsidR="00813777" w:rsidRPr="000D1EC4" w:rsidRDefault="00813777" w:rsidP="00813777">
      <w:pPr>
        <w:numPr>
          <w:ilvl w:val="0"/>
          <w:numId w:val="2"/>
        </w:numPr>
        <w:rPr>
          <w:rFonts w:ascii="Times New Roman" w:hAnsi="Times New Roman" w:cs="Times New Roman"/>
        </w:rPr>
      </w:pPr>
      <w:r w:rsidRPr="000D1EC4">
        <w:rPr>
          <w:rFonts w:ascii="Times New Roman" w:hAnsi="Times New Roman" w:cs="Times New Roman"/>
          <w:b/>
          <w:bCs/>
        </w:rPr>
        <w:t>Presentation Layer</w:t>
      </w:r>
      <w:r w:rsidRPr="000D1EC4">
        <w:rPr>
          <w:rFonts w:ascii="Times New Roman" w:hAnsi="Times New Roman" w:cs="Times New Roman"/>
        </w:rPr>
        <w:t xml:space="preserve"> for user interfaces across mobile apps (Flutter-based)</w:t>
      </w:r>
    </w:p>
    <w:p w14:paraId="40DF9D26" w14:textId="77777777" w:rsidR="00813777" w:rsidRPr="000D1EC4" w:rsidRDefault="00813777" w:rsidP="00813777">
      <w:pPr>
        <w:numPr>
          <w:ilvl w:val="0"/>
          <w:numId w:val="2"/>
        </w:numPr>
        <w:rPr>
          <w:rFonts w:ascii="Times New Roman" w:hAnsi="Times New Roman" w:cs="Times New Roman"/>
        </w:rPr>
      </w:pPr>
      <w:r w:rsidRPr="000D1EC4">
        <w:rPr>
          <w:rFonts w:ascii="Times New Roman" w:hAnsi="Times New Roman" w:cs="Times New Roman"/>
          <w:b/>
          <w:bCs/>
        </w:rPr>
        <w:t>Business Logic Layer</w:t>
      </w:r>
      <w:r w:rsidRPr="000D1EC4">
        <w:rPr>
          <w:rFonts w:ascii="Times New Roman" w:hAnsi="Times New Roman" w:cs="Times New Roman"/>
        </w:rPr>
        <w:t xml:space="preserve"> for managing core functionalities such as quizzes, performance tracking, and reward systems</w:t>
      </w:r>
    </w:p>
    <w:p w14:paraId="5D9CA101" w14:textId="77777777" w:rsidR="00813777" w:rsidRPr="000D1EC4" w:rsidRDefault="00813777" w:rsidP="00813777">
      <w:pPr>
        <w:numPr>
          <w:ilvl w:val="0"/>
          <w:numId w:val="2"/>
        </w:numPr>
        <w:rPr>
          <w:rFonts w:ascii="Times New Roman" w:hAnsi="Times New Roman" w:cs="Times New Roman"/>
        </w:rPr>
      </w:pPr>
      <w:r w:rsidRPr="000D1EC4">
        <w:rPr>
          <w:rFonts w:ascii="Times New Roman" w:hAnsi="Times New Roman" w:cs="Times New Roman"/>
          <w:b/>
          <w:bCs/>
        </w:rPr>
        <w:t>Data Access Layer</w:t>
      </w:r>
      <w:r w:rsidRPr="000D1EC4">
        <w:rPr>
          <w:rFonts w:ascii="Times New Roman" w:hAnsi="Times New Roman" w:cs="Times New Roman"/>
        </w:rPr>
        <w:t xml:space="preserve"> for interacting with the MongoDB database securely</w:t>
      </w:r>
    </w:p>
    <w:p w14:paraId="5CD99A46" w14:textId="77777777" w:rsidR="00813777" w:rsidRDefault="00813777" w:rsidP="00813777">
      <w:pPr>
        <w:rPr>
          <w:rFonts w:ascii="Times New Roman" w:hAnsi="Times New Roman" w:cs="Times New Roman"/>
        </w:rPr>
      </w:pPr>
      <w:r w:rsidRPr="000D1EC4">
        <w:rPr>
          <w:rFonts w:ascii="Times New Roman" w:hAnsi="Times New Roman" w:cs="Times New Roman"/>
        </w:rPr>
        <w:t xml:space="preserve">This design promotes </w:t>
      </w:r>
      <w:r w:rsidRPr="000D1EC4">
        <w:rPr>
          <w:rFonts w:ascii="Times New Roman" w:hAnsi="Times New Roman" w:cs="Times New Roman"/>
          <w:b/>
          <w:bCs/>
        </w:rPr>
        <w:t>modularity</w:t>
      </w:r>
      <w:r w:rsidRPr="000D1EC4">
        <w:rPr>
          <w:rFonts w:ascii="Times New Roman" w:hAnsi="Times New Roman" w:cs="Times New Roman"/>
        </w:rPr>
        <w:t xml:space="preserve">, </w:t>
      </w:r>
      <w:r w:rsidRPr="000D1EC4">
        <w:rPr>
          <w:rFonts w:ascii="Times New Roman" w:hAnsi="Times New Roman" w:cs="Times New Roman"/>
          <w:b/>
          <w:bCs/>
        </w:rPr>
        <w:t>reusability</w:t>
      </w:r>
      <w:r w:rsidRPr="000D1EC4">
        <w:rPr>
          <w:rFonts w:ascii="Times New Roman" w:hAnsi="Times New Roman" w:cs="Times New Roman"/>
        </w:rPr>
        <w:t xml:space="preserve">, and </w:t>
      </w:r>
      <w:r w:rsidRPr="000D1EC4">
        <w:rPr>
          <w:rFonts w:ascii="Times New Roman" w:hAnsi="Times New Roman" w:cs="Times New Roman"/>
          <w:b/>
          <w:bCs/>
        </w:rPr>
        <w:t>scalability</w:t>
      </w:r>
      <w:r w:rsidRPr="000D1EC4">
        <w:rPr>
          <w:rFonts w:ascii="Times New Roman" w:hAnsi="Times New Roman" w:cs="Times New Roman"/>
        </w:rPr>
        <w:t>, allowing different modules (e.g., student assessments, parent goals, teacher analytics) to work independently yet cohesively. RESTful APIs connect the layers to ensure seamless communication across different system components and user apps. The AI components are integrated through Python-based machine learning models that assist in generating personalized content, performance predictions, and quiz recommendations.</w:t>
      </w:r>
    </w:p>
    <w:p w14:paraId="033AEAD1" w14:textId="77777777" w:rsidR="00C47150" w:rsidRPr="000D1EC4" w:rsidRDefault="00C47150" w:rsidP="00813777">
      <w:pPr>
        <w:rPr>
          <w:rFonts w:ascii="Times New Roman" w:hAnsi="Times New Roman" w:cs="Times New Roman"/>
        </w:rPr>
      </w:pPr>
    </w:p>
    <w:p w14:paraId="23005363" w14:textId="4364310C" w:rsidR="00813777" w:rsidRPr="002A60D4" w:rsidRDefault="00813777" w:rsidP="002A60D4">
      <w:pPr>
        <w:pStyle w:val="Heading2"/>
        <w:rPr>
          <w:rFonts w:ascii="Times New Roman" w:hAnsi="Times New Roman" w:cs="Times New Roman"/>
          <w:b/>
          <w:bCs/>
          <w:color w:val="000000" w:themeColor="text1"/>
        </w:rPr>
      </w:pPr>
      <w:bookmarkStart w:id="13" w:name="_Toc199007905"/>
      <w:r w:rsidRPr="002A60D4">
        <w:rPr>
          <w:rFonts w:ascii="Times New Roman" w:hAnsi="Times New Roman" w:cs="Times New Roman"/>
          <w:b/>
          <w:bCs/>
          <w:color w:val="000000" w:themeColor="text1"/>
        </w:rPr>
        <w:lastRenderedPageBreak/>
        <w:t>Architectural Design</w:t>
      </w:r>
      <w:bookmarkEnd w:id="13"/>
    </w:p>
    <w:p w14:paraId="5E8BBC47" w14:textId="77777777" w:rsidR="00813777" w:rsidRPr="000D1EC4" w:rsidRDefault="00813777" w:rsidP="00813777">
      <w:pPr>
        <w:rPr>
          <w:rFonts w:ascii="Times New Roman" w:hAnsi="Times New Roman" w:cs="Times New Roman"/>
        </w:rPr>
      </w:pPr>
      <w:proofErr w:type="spellStart"/>
      <w:r w:rsidRPr="000D1EC4">
        <w:rPr>
          <w:rFonts w:ascii="Times New Roman" w:hAnsi="Times New Roman" w:cs="Times New Roman"/>
          <w:b/>
          <w:bCs/>
        </w:rPr>
        <w:t>BrainBee</w:t>
      </w:r>
      <w:proofErr w:type="spellEnd"/>
      <w:r w:rsidRPr="000D1EC4">
        <w:rPr>
          <w:rFonts w:ascii="Times New Roman" w:hAnsi="Times New Roman" w:cs="Times New Roman"/>
        </w:rPr>
        <w:t xml:space="preserve"> is designed with </w:t>
      </w:r>
      <w:proofErr w:type="gramStart"/>
      <w:r w:rsidRPr="000D1EC4">
        <w:rPr>
          <w:rFonts w:ascii="Times New Roman" w:hAnsi="Times New Roman" w:cs="Times New Roman"/>
        </w:rPr>
        <w:t>a modular</w:t>
      </w:r>
      <w:proofErr w:type="gramEnd"/>
      <w:r w:rsidRPr="000D1EC4">
        <w:rPr>
          <w:rFonts w:ascii="Times New Roman" w:hAnsi="Times New Roman" w:cs="Times New Roman"/>
        </w:rPr>
        <w:t xml:space="preserve"> architecture to support maintainability, extensibility, and integration of new features. The system is divided into key modules:</w:t>
      </w:r>
    </w:p>
    <w:p w14:paraId="31C2DC4A"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User Management:</w:t>
      </w:r>
      <w:r w:rsidRPr="000D1EC4">
        <w:rPr>
          <w:rFonts w:ascii="Times New Roman" w:hAnsi="Times New Roman" w:cs="Times New Roman"/>
        </w:rPr>
        <w:t xml:space="preserve"> Handles registration, profile management, and user type switching</w:t>
      </w:r>
    </w:p>
    <w:p w14:paraId="1B89DD53"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Assessment Module:</w:t>
      </w:r>
      <w:r w:rsidRPr="000D1EC4">
        <w:rPr>
          <w:rFonts w:ascii="Times New Roman" w:hAnsi="Times New Roman" w:cs="Times New Roman"/>
        </w:rPr>
        <w:t xml:space="preserve"> Manages AI-generated quizzes, assignments, feedback, and report cards</w:t>
      </w:r>
    </w:p>
    <w:p w14:paraId="12FC75D9"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Learning Module:</w:t>
      </w:r>
      <w:r w:rsidRPr="000D1EC4">
        <w:rPr>
          <w:rFonts w:ascii="Times New Roman" w:hAnsi="Times New Roman" w:cs="Times New Roman"/>
        </w:rPr>
        <w:t xml:space="preserve"> Provides summaries, flashcards, and AI chatbot explanations</w:t>
      </w:r>
    </w:p>
    <w:p w14:paraId="7A41BE40"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Peer Competition Module:</w:t>
      </w:r>
      <w:r w:rsidRPr="000D1EC4">
        <w:rPr>
          <w:rFonts w:ascii="Times New Roman" w:hAnsi="Times New Roman" w:cs="Times New Roman"/>
        </w:rPr>
        <w:t xml:space="preserve"> Enables quiz battles, leaderboard tracking, and win/loss history</w:t>
      </w:r>
    </w:p>
    <w:p w14:paraId="472C94D6"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Performance Analytics:</w:t>
      </w:r>
      <w:r w:rsidRPr="000D1EC4">
        <w:rPr>
          <w:rFonts w:ascii="Times New Roman" w:hAnsi="Times New Roman" w:cs="Times New Roman"/>
        </w:rPr>
        <w:t xml:space="preserve"> Tracks detailed academic data and AI-based progress insights</w:t>
      </w:r>
    </w:p>
    <w:p w14:paraId="1456ABB0"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Parent &amp; Teacher Modules:</w:t>
      </w:r>
      <w:r w:rsidRPr="000D1EC4">
        <w:rPr>
          <w:rFonts w:ascii="Times New Roman" w:hAnsi="Times New Roman" w:cs="Times New Roman"/>
        </w:rPr>
        <w:t xml:space="preserve"> Allow monitoring, goal setting, and personalized teaching interventions</w:t>
      </w:r>
    </w:p>
    <w:p w14:paraId="5C053F86" w14:textId="77777777" w:rsidR="00813777" w:rsidRPr="000D1EC4" w:rsidRDefault="00813777" w:rsidP="00813777">
      <w:pPr>
        <w:numPr>
          <w:ilvl w:val="0"/>
          <w:numId w:val="3"/>
        </w:numPr>
        <w:rPr>
          <w:rFonts w:ascii="Times New Roman" w:hAnsi="Times New Roman" w:cs="Times New Roman"/>
        </w:rPr>
      </w:pPr>
      <w:r w:rsidRPr="000D1EC4">
        <w:rPr>
          <w:rFonts w:ascii="Times New Roman" w:hAnsi="Times New Roman" w:cs="Times New Roman"/>
          <w:b/>
          <w:bCs/>
        </w:rPr>
        <w:t>Reward Module:</w:t>
      </w:r>
      <w:r w:rsidRPr="000D1EC4">
        <w:rPr>
          <w:rFonts w:ascii="Times New Roman" w:hAnsi="Times New Roman" w:cs="Times New Roman"/>
        </w:rPr>
        <w:t xml:space="preserve"> Handles badges, coins, certificates, and redemption tracking</w:t>
      </w:r>
    </w:p>
    <w:p w14:paraId="5062E78C" w14:textId="77777777" w:rsidR="00813777" w:rsidRDefault="00813777" w:rsidP="00813777">
      <w:pPr>
        <w:rPr>
          <w:rFonts w:ascii="Times New Roman" w:hAnsi="Times New Roman" w:cs="Times New Roman"/>
        </w:rPr>
      </w:pPr>
      <w:r w:rsidRPr="000D1EC4">
        <w:rPr>
          <w:rFonts w:ascii="Times New Roman" w:hAnsi="Times New Roman" w:cs="Times New Roman"/>
        </w:rPr>
        <w:t xml:space="preserve">This modular approach ensures that updates or changes in one part of the system do not affect others. The </w:t>
      </w:r>
      <w:r w:rsidRPr="000D1EC4">
        <w:rPr>
          <w:rFonts w:ascii="Times New Roman" w:hAnsi="Times New Roman" w:cs="Times New Roman"/>
          <w:b/>
          <w:bCs/>
        </w:rPr>
        <w:t>multi-tiered architectural style</w:t>
      </w:r>
      <w:r w:rsidRPr="000D1EC4">
        <w:rPr>
          <w:rFonts w:ascii="Times New Roman" w:hAnsi="Times New Roman" w:cs="Times New Roman"/>
        </w:rPr>
        <w:t xml:space="preserve"> supports separation of concerns and eases testing, deployment, and scaling.</w:t>
      </w:r>
    </w:p>
    <w:p w14:paraId="57CC6DAA" w14:textId="77777777" w:rsidR="002A60D4" w:rsidRDefault="002A60D4" w:rsidP="00813777">
      <w:pPr>
        <w:rPr>
          <w:rFonts w:ascii="Times New Roman" w:hAnsi="Times New Roman" w:cs="Times New Roman"/>
        </w:rPr>
      </w:pPr>
    </w:p>
    <w:p w14:paraId="1F325F3C" w14:textId="6F185627" w:rsidR="00C47150" w:rsidRPr="002A60D4" w:rsidRDefault="002A60D4" w:rsidP="002A60D4">
      <w:pPr>
        <w:pStyle w:val="Heading1"/>
        <w:rPr>
          <w:rFonts w:ascii="Times New Roman" w:hAnsi="Times New Roman" w:cs="Times New Roman"/>
          <w:b/>
          <w:bCs/>
          <w:color w:val="000000" w:themeColor="text1"/>
          <w:sz w:val="36"/>
          <w:szCs w:val="36"/>
        </w:rPr>
      </w:pPr>
      <w:bookmarkStart w:id="14" w:name="_Toc199007906"/>
      <w:r w:rsidRPr="002A60D4">
        <w:rPr>
          <w:rFonts w:ascii="Times New Roman" w:hAnsi="Times New Roman" w:cs="Times New Roman"/>
          <w:b/>
          <w:bCs/>
          <w:color w:val="000000" w:themeColor="text1"/>
          <w:sz w:val="36"/>
          <w:szCs w:val="36"/>
        </w:rPr>
        <w:t>Design Models</w:t>
      </w:r>
      <w:bookmarkEnd w:id="14"/>
    </w:p>
    <w:p w14:paraId="7E76C877" w14:textId="3EB7330A" w:rsidR="002A60D4" w:rsidRDefault="002A60D4" w:rsidP="00813777">
      <w:pPr>
        <w:rPr>
          <w:rFonts w:ascii="Times New Roman" w:hAnsi="Times New Roman" w:cs="Times New Roman"/>
        </w:rPr>
      </w:pPr>
    </w:p>
    <w:p w14:paraId="701C8D0F" w14:textId="77777777" w:rsidR="002A60D4" w:rsidRPr="000D1EC4" w:rsidRDefault="002A60D4" w:rsidP="00813777">
      <w:pPr>
        <w:rPr>
          <w:rFonts w:ascii="Times New Roman" w:hAnsi="Times New Roman" w:cs="Times New Roman"/>
        </w:rPr>
      </w:pPr>
    </w:p>
    <w:p w14:paraId="19A401D8" w14:textId="26DC808F" w:rsidR="00813777" w:rsidRPr="002A60D4" w:rsidRDefault="00816839" w:rsidP="002A60D4">
      <w:pPr>
        <w:pStyle w:val="Heading1"/>
        <w:rPr>
          <w:rFonts w:ascii="Times New Roman" w:hAnsi="Times New Roman" w:cs="Times New Roman"/>
          <w:b/>
          <w:bCs/>
          <w:color w:val="000000" w:themeColor="text1"/>
          <w:sz w:val="36"/>
          <w:szCs w:val="36"/>
        </w:rPr>
      </w:pPr>
      <w:bookmarkStart w:id="15" w:name="_Toc199007907"/>
      <w:r w:rsidRPr="002A60D4">
        <w:rPr>
          <w:rFonts w:ascii="Times New Roman" w:hAnsi="Times New Roman" w:cs="Times New Roman"/>
          <w:b/>
          <w:bCs/>
          <w:color w:val="000000" w:themeColor="text1"/>
          <w:sz w:val="36"/>
          <w:szCs w:val="36"/>
        </w:rPr>
        <w:t>Data Design</w:t>
      </w:r>
      <w:bookmarkEnd w:id="15"/>
    </w:p>
    <w:p w14:paraId="10C87731" w14:textId="37C69A2A" w:rsidR="000D1EC4" w:rsidRDefault="000D1EC4" w:rsidP="00F94F18">
      <w:pPr>
        <w:rPr>
          <w:rFonts w:ascii="Times New Roman" w:hAnsi="Times New Roman" w:cs="Times New Roman"/>
        </w:rPr>
      </w:pPr>
      <w:r w:rsidRPr="000D1EC4">
        <w:rPr>
          <w:rFonts w:ascii="Times New Roman" w:hAnsi="Times New Roman" w:cs="Times New Roman"/>
        </w:rPr>
        <w:t xml:space="preserve">This section outlines the structure and organization of the data used in </w:t>
      </w:r>
      <w:proofErr w:type="spellStart"/>
      <w:r w:rsidRPr="00CB7F66">
        <w:rPr>
          <w:rFonts w:ascii="Times New Roman" w:hAnsi="Times New Roman" w:cs="Times New Roman"/>
          <w:b/>
          <w:bCs/>
        </w:rPr>
        <w:t>BrainBee</w:t>
      </w:r>
      <w:proofErr w:type="spellEnd"/>
      <w:r w:rsidRPr="000D1EC4">
        <w:rPr>
          <w:rFonts w:ascii="Times New Roman" w:hAnsi="Times New Roman" w:cs="Times New Roman"/>
        </w:rPr>
        <w:t>, detailing the schema, data models, and relationships essential for efficient data management and retrieval.</w:t>
      </w:r>
    </w:p>
    <w:p w14:paraId="3CB996ED" w14:textId="77777777" w:rsidR="00C47150" w:rsidRDefault="00C47150" w:rsidP="00F94F18">
      <w:pPr>
        <w:rPr>
          <w:rFonts w:ascii="Times New Roman" w:hAnsi="Times New Roman" w:cs="Times New Roman"/>
        </w:rPr>
      </w:pPr>
    </w:p>
    <w:p w14:paraId="57E7FFF8" w14:textId="77777777" w:rsidR="00C47150" w:rsidRDefault="00C47150" w:rsidP="00F94F18">
      <w:pPr>
        <w:rPr>
          <w:rFonts w:ascii="Times New Roman" w:hAnsi="Times New Roman" w:cs="Times New Roman"/>
        </w:rPr>
      </w:pPr>
    </w:p>
    <w:p w14:paraId="7751A3D2" w14:textId="77777777" w:rsidR="00C47150" w:rsidRPr="000D1EC4" w:rsidRDefault="00C47150" w:rsidP="00F94F18">
      <w:pPr>
        <w:rPr>
          <w:rFonts w:ascii="Times New Roman" w:hAnsi="Times New Roman" w:cs="Times New Roman"/>
        </w:rPr>
      </w:pPr>
    </w:p>
    <w:p w14:paraId="43BAC6BB" w14:textId="386466CD" w:rsidR="00C47150" w:rsidRPr="002A60D4" w:rsidRDefault="00612FA5" w:rsidP="002A60D4">
      <w:pPr>
        <w:pStyle w:val="Heading2"/>
        <w:rPr>
          <w:rFonts w:ascii="Times New Roman" w:hAnsi="Times New Roman" w:cs="Times New Roman"/>
          <w:b/>
          <w:bCs/>
          <w:color w:val="000000" w:themeColor="text1"/>
        </w:rPr>
      </w:pPr>
      <w:bookmarkStart w:id="16" w:name="_Toc199007908"/>
      <w:r w:rsidRPr="002A60D4">
        <w:rPr>
          <w:rFonts w:ascii="Times New Roman" w:hAnsi="Times New Roman" w:cs="Times New Roman"/>
          <w:b/>
          <w:bCs/>
          <w:color w:val="000000" w:themeColor="text1"/>
        </w:rPr>
        <w:t>Data Dictionary</w:t>
      </w:r>
      <w:bookmarkEnd w:id="16"/>
    </w:p>
    <w:p w14:paraId="2F21E2F2" w14:textId="77777777" w:rsidR="00CB7F66" w:rsidRDefault="00CB7F66" w:rsidP="00612FA5">
      <w:pPr>
        <w:rPr>
          <w:rFonts w:ascii="Times New Roman" w:hAnsi="Times New Roman" w:cs="Times New Roman"/>
        </w:rPr>
      </w:pPr>
      <w:r w:rsidRPr="00CB7F66">
        <w:rPr>
          <w:rFonts w:ascii="Times New Roman" w:hAnsi="Times New Roman" w:cs="Times New Roman"/>
        </w:rPr>
        <w:t>Th</w:t>
      </w:r>
      <w:r>
        <w:rPr>
          <w:rFonts w:ascii="Times New Roman" w:hAnsi="Times New Roman" w:cs="Times New Roman"/>
        </w:rPr>
        <w:t>ese</w:t>
      </w:r>
      <w:r w:rsidRPr="00CB7F66">
        <w:rPr>
          <w:rFonts w:ascii="Times New Roman" w:hAnsi="Times New Roman" w:cs="Times New Roman"/>
        </w:rPr>
        <w:t xml:space="preserve"> table</w:t>
      </w:r>
      <w:r>
        <w:rPr>
          <w:rFonts w:ascii="Times New Roman" w:hAnsi="Times New Roman" w:cs="Times New Roman"/>
        </w:rPr>
        <w:t>s</w:t>
      </w:r>
      <w:r w:rsidRPr="00CB7F66">
        <w:rPr>
          <w:rFonts w:ascii="Times New Roman" w:hAnsi="Times New Roman" w:cs="Times New Roman"/>
        </w:rPr>
        <w:t xml:space="preserve"> show the data dictionary used in the </w:t>
      </w:r>
      <w:proofErr w:type="spellStart"/>
      <w:r w:rsidRPr="00CB7F66">
        <w:rPr>
          <w:rFonts w:ascii="Times New Roman" w:hAnsi="Times New Roman" w:cs="Times New Roman"/>
          <w:b/>
          <w:bCs/>
        </w:rPr>
        <w:t>BrainBee</w:t>
      </w:r>
      <w:proofErr w:type="spellEnd"/>
      <w:r w:rsidRPr="00CB7F66">
        <w:rPr>
          <w:rFonts w:ascii="Times New Roman" w:hAnsi="Times New Roman" w:cs="Times New Roman"/>
        </w:rPr>
        <w:t xml:space="preserve"> system.</w:t>
      </w:r>
    </w:p>
    <w:p w14:paraId="0A68E645" w14:textId="77777777" w:rsidR="00D24379" w:rsidRDefault="00D24379" w:rsidP="00F94F18">
      <w:pPr>
        <w:rPr>
          <w:rFonts w:ascii="Segoe UI Emoji" w:hAnsi="Segoe UI Emoji" w:cs="Segoe UI Emoji"/>
          <w:b/>
          <w:bCs/>
        </w:rPr>
      </w:pPr>
    </w:p>
    <w:p w14:paraId="401E9342"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User (Common Base for Student, Parent, Teacher):</w:t>
      </w:r>
    </w:p>
    <w:tbl>
      <w:tblPr>
        <w:tblStyle w:val="TableGrid"/>
        <w:tblW w:w="9355" w:type="dxa"/>
        <w:tblLook w:val="04A0" w:firstRow="1" w:lastRow="0" w:firstColumn="1" w:lastColumn="0" w:noHBand="0" w:noVBand="1"/>
      </w:tblPr>
      <w:tblGrid>
        <w:gridCol w:w="1736"/>
        <w:gridCol w:w="1769"/>
        <w:gridCol w:w="5850"/>
      </w:tblGrid>
      <w:tr w:rsidR="00D24379" w:rsidRPr="00D24379" w14:paraId="0D9B8E4E" w14:textId="77777777" w:rsidTr="00A04E8D">
        <w:tc>
          <w:tcPr>
            <w:tcW w:w="0" w:type="auto"/>
            <w:hideMark/>
          </w:tcPr>
          <w:p w14:paraId="70041FDE"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69" w:type="dxa"/>
            <w:hideMark/>
          </w:tcPr>
          <w:p w14:paraId="6947802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50" w:type="dxa"/>
            <w:hideMark/>
          </w:tcPr>
          <w:p w14:paraId="770B752F"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FB1BD08" w14:textId="77777777" w:rsidTr="00A04E8D">
        <w:tc>
          <w:tcPr>
            <w:tcW w:w="0" w:type="auto"/>
            <w:hideMark/>
          </w:tcPr>
          <w:p w14:paraId="23AEEE2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69" w:type="dxa"/>
            <w:hideMark/>
          </w:tcPr>
          <w:p w14:paraId="08F2066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50" w:type="dxa"/>
            <w:hideMark/>
          </w:tcPr>
          <w:p w14:paraId="47ECBA3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user identifier</w:t>
            </w:r>
          </w:p>
        </w:tc>
      </w:tr>
      <w:tr w:rsidR="00D24379" w:rsidRPr="00D24379" w14:paraId="40D47B77" w14:textId="77777777" w:rsidTr="00A04E8D">
        <w:tc>
          <w:tcPr>
            <w:tcW w:w="0" w:type="auto"/>
            <w:hideMark/>
          </w:tcPr>
          <w:p w14:paraId="40ADB3F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769" w:type="dxa"/>
            <w:hideMark/>
          </w:tcPr>
          <w:p w14:paraId="62DD35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5B4D557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Full name of the user</w:t>
            </w:r>
          </w:p>
        </w:tc>
      </w:tr>
      <w:tr w:rsidR="00D24379" w:rsidRPr="00D24379" w14:paraId="304DD0EC" w14:textId="77777777" w:rsidTr="00A04E8D">
        <w:tc>
          <w:tcPr>
            <w:tcW w:w="0" w:type="auto"/>
            <w:hideMark/>
          </w:tcPr>
          <w:p w14:paraId="329157C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email</w:t>
            </w:r>
          </w:p>
        </w:tc>
        <w:tc>
          <w:tcPr>
            <w:tcW w:w="1769" w:type="dxa"/>
            <w:hideMark/>
          </w:tcPr>
          <w:p w14:paraId="0CE135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36BDF43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Registered email address</w:t>
            </w:r>
          </w:p>
        </w:tc>
      </w:tr>
      <w:tr w:rsidR="00D24379" w:rsidRPr="00D24379" w14:paraId="25BFB558" w14:textId="77777777" w:rsidTr="00A04E8D">
        <w:tc>
          <w:tcPr>
            <w:tcW w:w="0" w:type="auto"/>
            <w:hideMark/>
          </w:tcPr>
          <w:p w14:paraId="3454AE6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passwordHash</w:t>
            </w:r>
            <w:proofErr w:type="spellEnd"/>
          </w:p>
        </w:tc>
        <w:tc>
          <w:tcPr>
            <w:tcW w:w="1769" w:type="dxa"/>
            <w:hideMark/>
          </w:tcPr>
          <w:p w14:paraId="2FB34F8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0CFECB0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Hashed password</w:t>
            </w:r>
          </w:p>
        </w:tc>
      </w:tr>
      <w:tr w:rsidR="00D24379" w:rsidRPr="00D24379" w14:paraId="1E67F34E" w14:textId="77777777" w:rsidTr="00A04E8D">
        <w:tc>
          <w:tcPr>
            <w:tcW w:w="0" w:type="auto"/>
            <w:hideMark/>
          </w:tcPr>
          <w:p w14:paraId="469CB6BA"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userType</w:t>
            </w:r>
            <w:proofErr w:type="spellEnd"/>
          </w:p>
        </w:tc>
        <w:tc>
          <w:tcPr>
            <w:tcW w:w="1769" w:type="dxa"/>
            <w:hideMark/>
          </w:tcPr>
          <w:p w14:paraId="051ADB8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50" w:type="dxa"/>
            <w:hideMark/>
          </w:tcPr>
          <w:p w14:paraId="7264C1B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PARENT, or TEACHER</w:t>
            </w:r>
          </w:p>
        </w:tc>
      </w:tr>
      <w:tr w:rsidR="00D24379" w:rsidRPr="00D24379" w14:paraId="0179AA13" w14:textId="77777777" w:rsidTr="00A04E8D">
        <w:tc>
          <w:tcPr>
            <w:tcW w:w="0" w:type="auto"/>
            <w:hideMark/>
          </w:tcPr>
          <w:p w14:paraId="14EDB3CE"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profilePhotoUrl</w:t>
            </w:r>
            <w:proofErr w:type="spellEnd"/>
          </w:p>
        </w:tc>
        <w:tc>
          <w:tcPr>
            <w:tcW w:w="1769" w:type="dxa"/>
            <w:hideMark/>
          </w:tcPr>
          <w:p w14:paraId="7E17AFB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50" w:type="dxa"/>
            <w:hideMark/>
          </w:tcPr>
          <w:p w14:paraId="6DBCDD1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URL to profile image</w:t>
            </w:r>
          </w:p>
        </w:tc>
      </w:tr>
      <w:tr w:rsidR="00D24379" w:rsidRPr="00D24379" w14:paraId="5C24D2F6" w14:textId="77777777" w:rsidTr="00A04E8D">
        <w:tc>
          <w:tcPr>
            <w:tcW w:w="0" w:type="auto"/>
            <w:hideMark/>
          </w:tcPr>
          <w:p w14:paraId="337E46BD"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createdAt</w:t>
            </w:r>
            <w:proofErr w:type="spellEnd"/>
          </w:p>
        </w:tc>
        <w:tc>
          <w:tcPr>
            <w:tcW w:w="1769" w:type="dxa"/>
            <w:hideMark/>
          </w:tcPr>
          <w:p w14:paraId="0E6C7E1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50" w:type="dxa"/>
            <w:hideMark/>
          </w:tcPr>
          <w:p w14:paraId="732E8EA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Account creation timestamp</w:t>
            </w:r>
          </w:p>
        </w:tc>
      </w:tr>
      <w:tr w:rsidR="00D24379" w:rsidRPr="00D24379" w14:paraId="09B4EA73" w14:textId="77777777" w:rsidTr="00A04E8D">
        <w:tc>
          <w:tcPr>
            <w:tcW w:w="0" w:type="auto"/>
            <w:hideMark/>
          </w:tcPr>
          <w:p w14:paraId="0BBE0182"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updatedAt</w:t>
            </w:r>
            <w:proofErr w:type="spellEnd"/>
          </w:p>
        </w:tc>
        <w:tc>
          <w:tcPr>
            <w:tcW w:w="1769" w:type="dxa"/>
            <w:hideMark/>
          </w:tcPr>
          <w:p w14:paraId="134C9F6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50" w:type="dxa"/>
            <w:hideMark/>
          </w:tcPr>
          <w:p w14:paraId="7D8C480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Last account update timestamp</w:t>
            </w:r>
          </w:p>
        </w:tc>
      </w:tr>
    </w:tbl>
    <w:p w14:paraId="7C92FB71"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132902C5">
          <v:rect id="_x0000_i1025" style="width:0;height:1.5pt" o:hralign="center" o:hrstd="t" o:hr="t" fillcolor="#a0a0a0" stroked="f"/>
        </w:pict>
      </w:r>
    </w:p>
    <w:p w14:paraId="2DC50AB3"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Student (extends User):</w:t>
      </w:r>
    </w:p>
    <w:tbl>
      <w:tblPr>
        <w:tblStyle w:val="TableGrid"/>
        <w:tblW w:w="9355" w:type="dxa"/>
        <w:tblLook w:val="04A0" w:firstRow="1" w:lastRow="0" w:firstColumn="1" w:lastColumn="0" w:noHBand="0" w:noVBand="1"/>
      </w:tblPr>
      <w:tblGrid>
        <w:gridCol w:w="1795"/>
        <w:gridCol w:w="1710"/>
        <w:gridCol w:w="5850"/>
      </w:tblGrid>
      <w:tr w:rsidR="00D24379" w:rsidRPr="00D24379" w14:paraId="12B0F59B" w14:textId="77777777" w:rsidTr="00A04E8D">
        <w:tc>
          <w:tcPr>
            <w:tcW w:w="1795" w:type="dxa"/>
            <w:hideMark/>
          </w:tcPr>
          <w:p w14:paraId="7B38373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0" w:type="dxa"/>
            <w:hideMark/>
          </w:tcPr>
          <w:p w14:paraId="36AA153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50" w:type="dxa"/>
            <w:hideMark/>
          </w:tcPr>
          <w:p w14:paraId="35FBA9E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C5839CE" w14:textId="77777777" w:rsidTr="00A04E8D">
        <w:tc>
          <w:tcPr>
            <w:tcW w:w="1795" w:type="dxa"/>
            <w:hideMark/>
          </w:tcPr>
          <w:p w14:paraId="29CAFF1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grade</w:t>
            </w:r>
          </w:p>
        </w:tc>
        <w:tc>
          <w:tcPr>
            <w:tcW w:w="1710" w:type="dxa"/>
            <w:hideMark/>
          </w:tcPr>
          <w:p w14:paraId="6BAA0A7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756199D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Grade level of the student</w:t>
            </w:r>
          </w:p>
        </w:tc>
      </w:tr>
      <w:tr w:rsidR="00D24379" w:rsidRPr="00D24379" w14:paraId="720C33B3" w14:textId="77777777" w:rsidTr="00A04E8D">
        <w:tc>
          <w:tcPr>
            <w:tcW w:w="1795" w:type="dxa"/>
            <w:hideMark/>
          </w:tcPr>
          <w:p w14:paraId="1FAE662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subjects</w:t>
            </w:r>
          </w:p>
        </w:tc>
        <w:tc>
          <w:tcPr>
            <w:tcW w:w="1710" w:type="dxa"/>
            <w:hideMark/>
          </w:tcPr>
          <w:p w14:paraId="0092E4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1E5305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Subjects enrolled</w:t>
            </w:r>
          </w:p>
        </w:tc>
      </w:tr>
      <w:tr w:rsidR="00D24379" w:rsidRPr="00D24379" w14:paraId="6023B965" w14:textId="77777777" w:rsidTr="00A04E8D">
        <w:tc>
          <w:tcPr>
            <w:tcW w:w="1795" w:type="dxa"/>
            <w:hideMark/>
          </w:tcPr>
          <w:p w14:paraId="59285E8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isPremium</w:t>
            </w:r>
            <w:proofErr w:type="spellEnd"/>
          </w:p>
        </w:tc>
        <w:tc>
          <w:tcPr>
            <w:tcW w:w="1710" w:type="dxa"/>
            <w:hideMark/>
          </w:tcPr>
          <w:p w14:paraId="7CBFA3C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50" w:type="dxa"/>
            <w:hideMark/>
          </w:tcPr>
          <w:p w14:paraId="5EFB0CB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Premium membership status</w:t>
            </w:r>
          </w:p>
        </w:tc>
      </w:tr>
      <w:tr w:rsidR="00D24379" w:rsidRPr="00D24379" w14:paraId="107DEF4D" w14:textId="77777777" w:rsidTr="00A04E8D">
        <w:tc>
          <w:tcPr>
            <w:tcW w:w="1795" w:type="dxa"/>
            <w:hideMark/>
          </w:tcPr>
          <w:p w14:paraId="558C4D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friends</w:t>
            </w:r>
          </w:p>
        </w:tc>
        <w:tc>
          <w:tcPr>
            <w:tcW w:w="1710" w:type="dxa"/>
            <w:hideMark/>
          </w:tcPr>
          <w:p w14:paraId="028AEF9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715F5A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Friends list</w:t>
            </w:r>
          </w:p>
        </w:tc>
      </w:tr>
      <w:tr w:rsidR="00D24379" w:rsidRPr="00D24379" w14:paraId="1633B1FA" w14:textId="77777777" w:rsidTr="00A04E8D">
        <w:tc>
          <w:tcPr>
            <w:tcW w:w="1795" w:type="dxa"/>
            <w:hideMark/>
          </w:tcPr>
          <w:p w14:paraId="4A52091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battleHistory</w:t>
            </w:r>
            <w:proofErr w:type="spellEnd"/>
          </w:p>
        </w:tc>
        <w:tc>
          <w:tcPr>
            <w:tcW w:w="1710" w:type="dxa"/>
            <w:hideMark/>
          </w:tcPr>
          <w:p w14:paraId="48342A1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1440D4E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History of quiz battles</w:t>
            </w:r>
          </w:p>
        </w:tc>
      </w:tr>
      <w:tr w:rsidR="00D24379" w:rsidRPr="00D24379" w14:paraId="2E3ED160" w14:textId="77777777" w:rsidTr="00A04E8D">
        <w:tc>
          <w:tcPr>
            <w:tcW w:w="1795" w:type="dxa"/>
            <w:hideMark/>
          </w:tcPr>
          <w:p w14:paraId="583F8F6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quizResults</w:t>
            </w:r>
            <w:proofErr w:type="spellEnd"/>
          </w:p>
        </w:tc>
        <w:tc>
          <w:tcPr>
            <w:tcW w:w="1710" w:type="dxa"/>
            <w:hideMark/>
          </w:tcPr>
          <w:p w14:paraId="196E06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D0184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attempt records</w:t>
            </w:r>
          </w:p>
        </w:tc>
      </w:tr>
      <w:tr w:rsidR="00D24379" w:rsidRPr="00D24379" w14:paraId="68ACEBE1" w14:textId="77777777" w:rsidTr="00A04E8D">
        <w:tc>
          <w:tcPr>
            <w:tcW w:w="1795" w:type="dxa"/>
            <w:hideMark/>
          </w:tcPr>
          <w:p w14:paraId="3AF32C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flashcards</w:t>
            </w:r>
          </w:p>
        </w:tc>
        <w:tc>
          <w:tcPr>
            <w:tcW w:w="1710" w:type="dxa"/>
            <w:hideMark/>
          </w:tcPr>
          <w:p w14:paraId="1E015E3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3589206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Flashcards created by the student</w:t>
            </w:r>
          </w:p>
        </w:tc>
      </w:tr>
      <w:tr w:rsidR="00D24379" w:rsidRPr="00D24379" w14:paraId="0895BD80" w14:textId="77777777" w:rsidTr="00A04E8D">
        <w:tc>
          <w:tcPr>
            <w:tcW w:w="1795" w:type="dxa"/>
            <w:hideMark/>
          </w:tcPr>
          <w:p w14:paraId="4CE1F61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reportCards</w:t>
            </w:r>
            <w:proofErr w:type="spellEnd"/>
          </w:p>
        </w:tc>
        <w:tc>
          <w:tcPr>
            <w:tcW w:w="1710" w:type="dxa"/>
            <w:hideMark/>
          </w:tcPr>
          <w:p w14:paraId="13ABE5D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449E50F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Academic report cards</w:t>
            </w:r>
          </w:p>
        </w:tc>
      </w:tr>
      <w:tr w:rsidR="00D24379" w:rsidRPr="00D24379" w14:paraId="123E91EF" w14:textId="77777777" w:rsidTr="00A04E8D">
        <w:tc>
          <w:tcPr>
            <w:tcW w:w="1795" w:type="dxa"/>
            <w:hideMark/>
          </w:tcPr>
          <w:p w14:paraId="739384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badges</w:t>
            </w:r>
          </w:p>
        </w:tc>
        <w:tc>
          <w:tcPr>
            <w:tcW w:w="1710" w:type="dxa"/>
            <w:hideMark/>
          </w:tcPr>
          <w:p w14:paraId="7D5BB51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423F522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Earned badges</w:t>
            </w:r>
          </w:p>
        </w:tc>
      </w:tr>
      <w:tr w:rsidR="00D24379" w:rsidRPr="00D24379" w14:paraId="5F892D96" w14:textId="77777777" w:rsidTr="00A04E8D">
        <w:tc>
          <w:tcPr>
            <w:tcW w:w="1795" w:type="dxa"/>
            <w:hideMark/>
          </w:tcPr>
          <w:p w14:paraId="05713E6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certificates</w:t>
            </w:r>
          </w:p>
        </w:tc>
        <w:tc>
          <w:tcPr>
            <w:tcW w:w="1710" w:type="dxa"/>
            <w:hideMark/>
          </w:tcPr>
          <w:p w14:paraId="6474320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58AF7E3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Awarded certificates</w:t>
            </w:r>
          </w:p>
        </w:tc>
      </w:tr>
      <w:tr w:rsidR="00D24379" w:rsidRPr="00D24379" w14:paraId="05A73145" w14:textId="77777777" w:rsidTr="00A04E8D">
        <w:tc>
          <w:tcPr>
            <w:tcW w:w="1795" w:type="dxa"/>
            <w:hideMark/>
          </w:tcPr>
          <w:p w14:paraId="2CA6C32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coins</w:t>
            </w:r>
          </w:p>
        </w:tc>
        <w:tc>
          <w:tcPr>
            <w:tcW w:w="1710" w:type="dxa"/>
            <w:hideMark/>
          </w:tcPr>
          <w:p w14:paraId="1498E1E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481FC3C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Current coin balance</w:t>
            </w:r>
          </w:p>
        </w:tc>
      </w:tr>
      <w:tr w:rsidR="00D24379" w:rsidRPr="00D24379" w14:paraId="0D6E10E0" w14:textId="77777777" w:rsidTr="00A04E8D">
        <w:tc>
          <w:tcPr>
            <w:tcW w:w="1795" w:type="dxa"/>
            <w:hideMark/>
          </w:tcPr>
          <w:p w14:paraId="7A19D47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coinQuests</w:t>
            </w:r>
            <w:proofErr w:type="spellEnd"/>
          </w:p>
        </w:tc>
        <w:tc>
          <w:tcPr>
            <w:tcW w:w="1710" w:type="dxa"/>
            <w:hideMark/>
          </w:tcPr>
          <w:p w14:paraId="4BF8E67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6AE729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Active and completed coin quests</w:t>
            </w:r>
          </w:p>
        </w:tc>
      </w:tr>
      <w:tr w:rsidR="00D24379" w:rsidRPr="00D24379" w14:paraId="22F651DF" w14:textId="77777777" w:rsidTr="00A04E8D">
        <w:tc>
          <w:tcPr>
            <w:tcW w:w="1795" w:type="dxa"/>
            <w:hideMark/>
          </w:tcPr>
          <w:p w14:paraId="528A1FF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lastRenderedPageBreak/>
              <w:t>streakScore</w:t>
            </w:r>
            <w:proofErr w:type="spellEnd"/>
          </w:p>
        </w:tc>
        <w:tc>
          <w:tcPr>
            <w:tcW w:w="1710" w:type="dxa"/>
            <w:hideMark/>
          </w:tcPr>
          <w:p w14:paraId="17F82DB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26FF15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Streak count for daily activity</w:t>
            </w:r>
          </w:p>
        </w:tc>
      </w:tr>
      <w:tr w:rsidR="00D24379" w:rsidRPr="00D24379" w14:paraId="77C321E8" w14:textId="77777777" w:rsidTr="00A04E8D">
        <w:tc>
          <w:tcPr>
            <w:tcW w:w="1795" w:type="dxa"/>
            <w:hideMark/>
          </w:tcPr>
          <w:p w14:paraId="5EAF8D4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dailyLives</w:t>
            </w:r>
            <w:proofErr w:type="spellEnd"/>
          </w:p>
        </w:tc>
        <w:tc>
          <w:tcPr>
            <w:tcW w:w="1710" w:type="dxa"/>
            <w:hideMark/>
          </w:tcPr>
          <w:p w14:paraId="0FCC08F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50" w:type="dxa"/>
            <w:hideMark/>
          </w:tcPr>
          <w:p w14:paraId="218148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Remaining lives for daily quizzes</w:t>
            </w:r>
          </w:p>
        </w:tc>
      </w:tr>
      <w:tr w:rsidR="00D24379" w:rsidRPr="00D24379" w14:paraId="05A0D1B5" w14:textId="77777777" w:rsidTr="00A04E8D">
        <w:tc>
          <w:tcPr>
            <w:tcW w:w="1795" w:type="dxa"/>
            <w:hideMark/>
          </w:tcPr>
          <w:p w14:paraId="13F8AB9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chatHistory</w:t>
            </w:r>
            <w:proofErr w:type="spellEnd"/>
          </w:p>
        </w:tc>
        <w:tc>
          <w:tcPr>
            <w:tcW w:w="1710" w:type="dxa"/>
            <w:hideMark/>
          </w:tcPr>
          <w:p w14:paraId="45DC29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A331B0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Chat history</w:t>
            </w:r>
          </w:p>
        </w:tc>
      </w:tr>
    </w:tbl>
    <w:p w14:paraId="0599D164"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275C040D">
          <v:rect id="_x0000_i1026" style="width:0;height:1.5pt" o:hralign="center" o:hrstd="t" o:hr="t" fillcolor="#a0a0a0" stroked="f"/>
        </w:pict>
      </w:r>
    </w:p>
    <w:p w14:paraId="7902AB7D"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Parent (extends User):</w:t>
      </w:r>
    </w:p>
    <w:tbl>
      <w:tblPr>
        <w:tblStyle w:val="TableGrid"/>
        <w:tblW w:w="9355" w:type="dxa"/>
        <w:tblLayout w:type="fixed"/>
        <w:tblLook w:val="04A0" w:firstRow="1" w:lastRow="0" w:firstColumn="1" w:lastColumn="0" w:noHBand="0" w:noVBand="1"/>
      </w:tblPr>
      <w:tblGrid>
        <w:gridCol w:w="1795"/>
        <w:gridCol w:w="1710"/>
        <w:gridCol w:w="5850"/>
      </w:tblGrid>
      <w:tr w:rsidR="00E42CCA" w:rsidRPr="00D24379" w14:paraId="3901CCDA" w14:textId="77777777" w:rsidTr="002C2075">
        <w:tc>
          <w:tcPr>
            <w:tcW w:w="1795" w:type="dxa"/>
            <w:hideMark/>
          </w:tcPr>
          <w:p w14:paraId="7679C32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0" w:type="dxa"/>
            <w:hideMark/>
          </w:tcPr>
          <w:p w14:paraId="3840D35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50" w:type="dxa"/>
            <w:hideMark/>
          </w:tcPr>
          <w:p w14:paraId="29F8632F" w14:textId="77DF4169" w:rsidR="00D24379" w:rsidRPr="00D24379" w:rsidRDefault="00D24379" w:rsidP="002C2075">
            <w:pPr>
              <w:tabs>
                <w:tab w:val="left" w:pos="1913"/>
              </w:tabs>
              <w:spacing w:after="160" w:line="278" w:lineRule="auto"/>
              <w:rPr>
                <w:rFonts w:ascii="Times New Roman" w:hAnsi="Times New Roman" w:cs="Times New Roman"/>
                <w:b/>
                <w:bCs/>
              </w:rPr>
            </w:pPr>
            <w:r w:rsidRPr="00D24379">
              <w:rPr>
                <w:rFonts w:ascii="Times New Roman" w:hAnsi="Times New Roman" w:cs="Times New Roman"/>
                <w:b/>
                <w:bCs/>
              </w:rPr>
              <w:t>Description</w:t>
            </w:r>
            <w:r w:rsidR="002C2075">
              <w:rPr>
                <w:rFonts w:ascii="Times New Roman" w:hAnsi="Times New Roman" w:cs="Times New Roman"/>
                <w:b/>
                <w:bCs/>
              </w:rPr>
              <w:tab/>
            </w:r>
          </w:p>
        </w:tc>
      </w:tr>
      <w:tr w:rsidR="00E42CCA" w:rsidRPr="00D24379" w14:paraId="184AE592" w14:textId="77777777" w:rsidTr="002C2075">
        <w:tc>
          <w:tcPr>
            <w:tcW w:w="1795" w:type="dxa"/>
            <w:hideMark/>
          </w:tcPr>
          <w:p w14:paraId="151CABAD" w14:textId="4FEFBAF6" w:rsidR="00D24379" w:rsidRPr="00D24379" w:rsidRDefault="00D24379" w:rsidP="002C2075">
            <w:pPr>
              <w:tabs>
                <w:tab w:val="left" w:pos="1676"/>
              </w:tabs>
              <w:spacing w:after="160" w:line="278" w:lineRule="auto"/>
              <w:rPr>
                <w:rFonts w:ascii="Times New Roman" w:hAnsi="Times New Roman" w:cs="Times New Roman"/>
              </w:rPr>
            </w:pPr>
            <w:r w:rsidRPr="00D24379">
              <w:rPr>
                <w:rFonts w:ascii="Times New Roman" w:hAnsi="Times New Roman" w:cs="Times New Roman"/>
              </w:rPr>
              <w:t>children</w:t>
            </w:r>
            <w:r w:rsidR="002C2075">
              <w:rPr>
                <w:rFonts w:ascii="Times New Roman" w:hAnsi="Times New Roman" w:cs="Times New Roman"/>
              </w:rPr>
              <w:tab/>
            </w:r>
          </w:p>
        </w:tc>
        <w:tc>
          <w:tcPr>
            <w:tcW w:w="1710" w:type="dxa"/>
            <w:hideMark/>
          </w:tcPr>
          <w:p w14:paraId="07F2D59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09F85E6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child accounts</w:t>
            </w:r>
          </w:p>
        </w:tc>
      </w:tr>
      <w:tr w:rsidR="00E42CCA" w:rsidRPr="00D24379" w14:paraId="032D153B" w14:textId="77777777" w:rsidTr="002C2075">
        <w:tc>
          <w:tcPr>
            <w:tcW w:w="1795" w:type="dxa"/>
            <w:hideMark/>
          </w:tcPr>
          <w:p w14:paraId="0C53EEC2" w14:textId="66374EC8" w:rsidR="00A04E8D" w:rsidRDefault="00A04E8D" w:rsidP="00D24379">
            <w:pPr>
              <w:spacing w:after="160" w:line="278" w:lineRule="auto"/>
              <w:rPr>
                <w:rFonts w:ascii="Times New Roman" w:hAnsi="Times New Roman" w:cs="Times New Roman"/>
              </w:rPr>
            </w:pPr>
            <w:r w:rsidRPr="00D24379">
              <w:rPr>
                <w:rFonts w:ascii="Times New Roman" w:hAnsi="Times New Roman" w:cs="Times New Roman"/>
              </w:rPr>
              <w:t>M</w:t>
            </w:r>
            <w:r w:rsidR="00D24379" w:rsidRPr="00D24379">
              <w:rPr>
                <w:rFonts w:ascii="Times New Roman" w:hAnsi="Times New Roman" w:cs="Times New Roman"/>
              </w:rPr>
              <w:t>onitored</w:t>
            </w:r>
          </w:p>
          <w:p w14:paraId="0C55DC72" w14:textId="72D63442" w:rsidR="00D24379" w:rsidRPr="00D24379" w:rsidRDefault="00A04E8D" w:rsidP="00D24379">
            <w:pPr>
              <w:spacing w:after="160" w:line="278" w:lineRule="auto"/>
              <w:rPr>
                <w:rFonts w:ascii="Times New Roman" w:hAnsi="Times New Roman" w:cs="Times New Roman"/>
              </w:rPr>
            </w:pPr>
            <w:r>
              <w:rPr>
                <w:rFonts w:ascii="Times New Roman" w:hAnsi="Times New Roman" w:cs="Times New Roman"/>
              </w:rPr>
              <w:t>-</w:t>
            </w:r>
            <w:proofErr w:type="spellStart"/>
            <w:r w:rsidR="00D24379" w:rsidRPr="00D24379">
              <w:rPr>
                <w:rFonts w:ascii="Times New Roman" w:hAnsi="Times New Roman" w:cs="Times New Roman"/>
              </w:rPr>
              <w:t>ReportCards</w:t>
            </w:r>
            <w:proofErr w:type="spellEnd"/>
          </w:p>
        </w:tc>
        <w:tc>
          <w:tcPr>
            <w:tcW w:w="1710" w:type="dxa"/>
            <w:hideMark/>
          </w:tcPr>
          <w:p w14:paraId="54F6C30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19A5A80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Report cards being monitored</w:t>
            </w:r>
          </w:p>
        </w:tc>
      </w:tr>
      <w:tr w:rsidR="00E42CCA" w:rsidRPr="00D24379" w14:paraId="771F27DE" w14:textId="77777777" w:rsidTr="002C2075">
        <w:trPr>
          <w:trHeight w:hRule="exact" w:val="1002"/>
        </w:trPr>
        <w:tc>
          <w:tcPr>
            <w:tcW w:w="1795" w:type="dxa"/>
            <w:hideMark/>
          </w:tcPr>
          <w:p w14:paraId="73941A6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notifications</w:t>
            </w:r>
          </w:p>
        </w:tc>
        <w:tc>
          <w:tcPr>
            <w:tcW w:w="1710" w:type="dxa"/>
            <w:hideMark/>
          </w:tcPr>
          <w:p w14:paraId="13C4B99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7D10587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Received notifications</w:t>
            </w:r>
          </w:p>
        </w:tc>
      </w:tr>
      <w:tr w:rsidR="00E42CCA" w:rsidRPr="00D24379" w14:paraId="47B83388" w14:textId="77777777" w:rsidTr="002C2075">
        <w:tc>
          <w:tcPr>
            <w:tcW w:w="1795" w:type="dxa"/>
            <w:hideMark/>
          </w:tcPr>
          <w:p w14:paraId="0149710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goals</w:t>
            </w:r>
          </w:p>
        </w:tc>
        <w:tc>
          <w:tcPr>
            <w:tcW w:w="1710" w:type="dxa"/>
            <w:hideMark/>
          </w:tcPr>
          <w:p w14:paraId="7982CDD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50" w:type="dxa"/>
            <w:hideMark/>
          </w:tcPr>
          <w:p w14:paraId="2A20CF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Goals set for children</w:t>
            </w:r>
          </w:p>
        </w:tc>
      </w:tr>
    </w:tbl>
    <w:p w14:paraId="009DC7DE"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10144150">
          <v:rect id="_x0000_i1027" style="width:0;height:1.5pt" o:hralign="center" o:hrstd="t" o:hr="t" fillcolor="#a0a0a0" stroked="f"/>
        </w:pict>
      </w:r>
    </w:p>
    <w:p w14:paraId="400952DC"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Teacher (extends User):</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6DEBF095" w14:textId="77777777" w:rsidTr="002C2075">
        <w:tc>
          <w:tcPr>
            <w:tcW w:w="1800" w:type="dxa"/>
            <w:hideMark/>
          </w:tcPr>
          <w:p w14:paraId="40BC992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1E4BC98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5C7E220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482BE9E" w14:textId="77777777" w:rsidTr="002C2075">
        <w:tc>
          <w:tcPr>
            <w:tcW w:w="1800" w:type="dxa"/>
            <w:hideMark/>
          </w:tcPr>
          <w:p w14:paraId="0F796B0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classes</w:t>
            </w:r>
          </w:p>
        </w:tc>
        <w:tc>
          <w:tcPr>
            <w:tcW w:w="1714" w:type="dxa"/>
            <w:hideMark/>
          </w:tcPr>
          <w:p w14:paraId="400AEE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7E66456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Assigned classes</w:t>
            </w:r>
          </w:p>
        </w:tc>
      </w:tr>
      <w:tr w:rsidR="00D24379" w:rsidRPr="00D24379" w14:paraId="49ED03BA" w14:textId="77777777" w:rsidTr="002C2075">
        <w:tc>
          <w:tcPr>
            <w:tcW w:w="1800" w:type="dxa"/>
            <w:hideMark/>
          </w:tcPr>
          <w:p w14:paraId="16D780A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materials</w:t>
            </w:r>
          </w:p>
        </w:tc>
        <w:tc>
          <w:tcPr>
            <w:tcW w:w="1714" w:type="dxa"/>
            <w:hideMark/>
          </w:tcPr>
          <w:p w14:paraId="646F44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1BA5FD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Teaching materials</w:t>
            </w:r>
          </w:p>
        </w:tc>
      </w:tr>
      <w:tr w:rsidR="00D24379" w:rsidRPr="00D24379" w14:paraId="5F6B1B54" w14:textId="77777777" w:rsidTr="002C2075">
        <w:tc>
          <w:tcPr>
            <w:tcW w:w="1800" w:type="dxa"/>
            <w:hideMark/>
          </w:tcPr>
          <w:p w14:paraId="24B4D28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assignments</w:t>
            </w:r>
          </w:p>
        </w:tc>
        <w:tc>
          <w:tcPr>
            <w:tcW w:w="1714" w:type="dxa"/>
            <w:hideMark/>
          </w:tcPr>
          <w:p w14:paraId="47FC9A3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40B4494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Given assignments</w:t>
            </w:r>
          </w:p>
        </w:tc>
      </w:tr>
      <w:tr w:rsidR="00D24379" w:rsidRPr="00D24379" w14:paraId="644C96DD" w14:textId="77777777" w:rsidTr="002C2075">
        <w:tc>
          <w:tcPr>
            <w:tcW w:w="1800" w:type="dxa"/>
            <w:hideMark/>
          </w:tcPr>
          <w:p w14:paraId="2B0441C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quizTemplates</w:t>
            </w:r>
            <w:proofErr w:type="spellEnd"/>
          </w:p>
        </w:tc>
        <w:tc>
          <w:tcPr>
            <w:tcW w:w="1714" w:type="dxa"/>
            <w:hideMark/>
          </w:tcPr>
          <w:p w14:paraId="5D5B539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13A2B6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templates created</w:t>
            </w:r>
          </w:p>
        </w:tc>
      </w:tr>
      <w:tr w:rsidR="00D24379" w:rsidRPr="00D24379" w14:paraId="534C1269" w14:textId="77777777" w:rsidTr="002C2075">
        <w:tc>
          <w:tcPr>
            <w:tcW w:w="1800" w:type="dxa"/>
            <w:hideMark/>
          </w:tcPr>
          <w:p w14:paraId="694490C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performanceInsights</w:t>
            </w:r>
            <w:proofErr w:type="spellEnd"/>
          </w:p>
        </w:tc>
        <w:tc>
          <w:tcPr>
            <w:tcW w:w="1714" w:type="dxa"/>
            <w:hideMark/>
          </w:tcPr>
          <w:p w14:paraId="0673CD4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23962D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Performance analytics</w:t>
            </w:r>
          </w:p>
        </w:tc>
      </w:tr>
    </w:tbl>
    <w:p w14:paraId="286B1E30"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41A64B0">
          <v:rect id="_x0000_i1028" style="width:0;height:1.5pt" o:hralign="center" o:hrstd="t" o:hr="t" fillcolor="#a0a0a0" stroked="f"/>
        </w:pict>
      </w:r>
    </w:p>
    <w:p w14:paraId="3071DB53"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Subject:</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63B75B8C" w14:textId="77777777" w:rsidTr="002C2075">
        <w:tc>
          <w:tcPr>
            <w:tcW w:w="1800" w:type="dxa"/>
            <w:hideMark/>
          </w:tcPr>
          <w:p w14:paraId="1AF7C85C"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2ECE36A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38139E9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1A36751" w14:textId="77777777" w:rsidTr="002C2075">
        <w:tc>
          <w:tcPr>
            <w:tcW w:w="1800" w:type="dxa"/>
            <w:hideMark/>
          </w:tcPr>
          <w:p w14:paraId="0C3FE42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0A205AE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64CF6C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subject ID</w:t>
            </w:r>
          </w:p>
        </w:tc>
      </w:tr>
      <w:tr w:rsidR="00D24379" w:rsidRPr="00D24379" w14:paraId="595025A0" w14:textId="77777777" w:rsidTr="002C2075">
        <w:tc>
          <w:tcPr>
            <w:tcW w:w="1800" w:type="dxa"/>
            <w:hideMark/>
          </w:tcPr>
          <w:p w14:paraId="14BF450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714" w:type="dxa"/>
            <w:hideMark/>
          </w:tcPr>
          <w:p w14:paraId="08C8C7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98D35A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 of the subject</w:t>
            </w:r>
          </w:p>
        </w:tc>
      </w:tr>
      <w:tr w:rsidR="00D24379" w:rsidRPr="00D24379" w14:paraId="56093D20" w14:textId="77777777" w:rsidTr="002C2075">
        <w:tc>
          <w:tcPr>
            <w:tcW w:w="1800" w:type="dxa"/>
            <w:hideMark/>
          </w:tcPr>
          <w:p w14:paraId="72C062C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book</w:t>
            </w:r>
          </w:p>
        </w:tc>
        <w:tc>
          <w:tcPr>
            <w:tcW w:w="1714" w:type="dxa"/>
            <w:hideMark/>
          </w:tcPr>
          <w:p w14:paraId="599A95E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Book</w:t>
            </w:r>
          </w:p>
        </w:tc>
        <w:tc>
          <w:tcPr>
            <w:tcW w:w="5846" w:type="dxa"/>
            <w:hideMark/>
          </w:tcPr>
          <w:p w14:paraId="1A76AE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book</w:t>
            </w:r>
          </w:p>
        </w:tc>
      </w:tr>
    </w:tbl>
    <w:p w14:paraId="3B7AD236"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395B0D8">
          <v:rect id="_x0000_i1029" style="width:0;height:1.5pt" o:hralign="center" o:hrstd="t" o:hr="t" fillcolor="#a0a0a0" stroked="f"/>
        </w:pict>
      </w:r>
    </w:p>
    <w:p w14:paraId="71DF366F"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Book:</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3BCDF863" w14:textId="77777777" w:rsidTr="002C2075">
        <w:tc>
          <w:tcPr>
            <w:tcW w:w="1799" w:type="dxa"/>
            <w:hideMark/>
          </w:tcPr>
          <w:p w14:paraId="1B3831D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55DCE62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1675AF2C"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70B7CB5" w14:textId="77777777" w:rsidTr="002C2075">
        <w:tc>
          <w:tcPr>
            <w:tcW w:w="1800" w:type="dxa"/>
            <w:hideMark/>
          </w:tcPr>
          <w:p w14:paraId="67BEB9C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1AEA73B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F652A1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book ID</w:t>
            </w:r>
          </w:p>
        </w:tc>
      </w:tr>
      <w:tr w:rsidR="00D24379" w:rsidRPr="00D24379" w14:paraId="4CCEB28E" w14:textId="77777777" w:rsidTr="002C2075">
        <w:tc>
          <w:tcPr>
            <w:tcW w:w="1800" w:type="dxa"/>
            <w:hideMark/>
          </w:tcPr>
          <w:p w14:paraId="6EBBFDD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714" w:type="dxa"/>
            <w:hideMark/>
          </w:tcPr>
          <w:p w14:paraId="3D07573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DA98E8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 of the book</w:t>
            </w:r>
          </w:p>
        </w:tc>
      </w:tr>
      <w:tr w:rsidR="00D24379" w:rsidRPr="00D24379" w14:paraId="2E2E3AB4" w14:textId="77777777" w:rsidTr="002C2075">
        <w:tc>
          <w:tcPr>
            <w:tcW w:w="1800" w:type="dxa"/>
            <w:hideMark/>
          </w:tcPr>
          <w:p w14:paraId="30A4CAA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chapters</w:t>
            </w:r>
          </w:p>
        </w:tc>
        <w:tc>
          <w:tcPr>
            <w:tcW w:w="1714" w:type="dxa"/>
            <w:hideMark/>
          </w:tcPr>
          <w:p w14:paraId="3D0027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49FA9B8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Chapters in the book</w:t>
            </w:r>
          </w:p>
        </w:tc>
      </w:tr>
    </w:tbl>
    <w:p w14:paraId="3E8ED3FF"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10AE2085">
          <v:rect id="_x0000_i1030" style="width:0;height:1.5pt" o:hralign="center" o:hrstd="t" o:hr="t" fillcolor="#a0a0a0" stroked="f"/>
        </w:pict>
      </w:r>
    </w:p>
    <w:p w14:paraId="0867B7DB"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Chapter:</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75376437" w14:textId="77777777" w:rsidTr="00414102">
        <w:tc>
          <w:tcPr>
            <w:tcW w:w="1800" w:type="dxa"/>
            <w:hideMark/>
          </w:tcPr>
          <w:p w14:paraId="0E04F45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6F1EBF1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0996B20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49EF6C82" w14:textId="77777777" w:rsidTr="00414102">
        <w:tc>
          <w:tcPr>
            <w:tcW w:w="1800" w:type="dxa"/>
            <w:hideMark/>
          </w:tcPr>
          <w:p w14:paraId="690C975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23173D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4DAB913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chapter ID</w:t>
            </w:r>
          </w:p>
        </w:tc>
      </w:tr>
      <w:tr w:rsidR="00D24379" w:rsidRPr="00D24379" w14:paraId="32CE5375" w14:textId="77777777" w:rsidTr="00414102">
        <w:tc>
          <w:tcPr>
            <w:tcW w:w="1800" w:type="dxa"/>
            <w:hideMark/>
          </w:tcPr>
          <w:p w14:paraId="01229C8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27DBD71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37D6497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 of the chapter</w:t>
            </w:r>
          </w:p>
        </w:tc>
      </w:tr>
      <w:tr w:rsidR="00D24379" w:rsidRPr="00D24379" w14:paraId="757FF746" w14:textId="77777777" w:rsidTr="00414102">
        <w:tc>
          <w:tcPr>
            <w:tcW w:w="1800" w:type="dxa"/>
            <w:hideMark/>
          </w:tcPr>
          <w:p w14:paraId="3064883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contentUrl</w:t>
            </w:r>
            <w:proofErr w:type="spellEnd"/>
          </w:p>
        </w:tc>
        <w:tc>
          <w:tcPr>
            <w:tcW w:w="1800" w:type="dxa"/>
            <w:hideMark/>
          </w:tcPr>
          <w:p w14:paraId="1BCAA89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48B2269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URL to content</w:t>
            </w:r>
          </w:p>
        </w:tc>
      </w:tr>
    </w:tbl>
    <w:p w14:paraId="493E3902"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03223DD3">
          <v:rect id="_x0000_i1031" style="width:0;height:1.5pt" o:hralign="center" o:hrstd="t" o:hr="t" fillcolor="#a0a0a0" stroked="f"/>
        </w:pict>
      </w:r>
    </w:p>
    <w:p w14:paraId="731DCFE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Quiz:</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44357D4B" w14:textId="77777777" w:rsidTr="00414102">
        <w:tc>
          <w:tcPr>
            <w:tcW w:w="1800" w:type="dxa"/>
            <w:hideMark/>
          </w:tcPr>
          <w:p w14:paraId="59BCAF8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36A677EE"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B53AD8B"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070AAA78" w14:textId="77777777" w:rsidTr="00414102">
        <w:tc>
          <w:tcPr>
            <w:tcW w:w="1800" w:type="dxa"/>
            <w:hideMark/>
          </w:tcPr>
          <w:p w14:paraId="5314913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5714E00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56E4151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quiz ID</w:t>
            </w:r>
          </w:p>
        </w:tc>
      </w:tr>
      <w:tr w:rsidR="00D24379" w:rsidRPr="00D24379" w14:paraId="342B289A" w14:textId="77777777" w:rsidTr="00414102">
        <w:tc>
          <w:tcPr>
            <w:tcW w:w="1800" w:type="dxa"/>
            <w:hideMark/>
          </w:tcPr>
          <w:p w14:paraId="3F3A62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creator</w:t>
            </w:r>
          </w:p>
        </w:tc>
        <w:tc>
          <w:tcPr>
            <w:tcW w:w="1800" w:type="dxa"/>
            <w:hideMark/>
          </w:tcPr>
          <w:p w14:paraId="3DD48AF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User?</w:t>
            </w:r>
          </w:p>
        </w:tc>
        <w:tc>
          <w:tcPr>
            <w:tcW w:w="5846" w:type="dxa"/>
            <w:hideMark/>
          </w:tcPr>
          <w:p w14:paraId="1DE34DC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Creator of the quiz (or AI)</w:t>
            </w:r>
          </w:p>
        </w:tc>
      </w:tr>
      <w:tr w:rsidR="00D24379" w:rsidRPr="00D24379" w14:paraId="24737622" w14:textId="77777777" w:rsidTr="00414102">
        <w:tc>
          <w:tcPr>
            <w:tcW w:w="1800" w:type="dxa"/>
            <w:hideMark/>
          </w:tcPr>
          <w:p w14:paraId="76C171F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questions</w:t>
            </w:r>
          </w:p>
        </w:tc>
        <w:tc>
          <w:tcPr>
            <w:tcW w:w="1800" w:type="dxa"/>
            <w:hideMark/>
          </w:tcPr>
          <w:p w14:paraId="763DD84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3D9F54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 of questions</w:t>
            </w:r>
          </w:p>
        </w:tc>
      </w:tr>
      <w:tr w:rsidR="00D24379" w:rsidRPr="00D24379" w14:paraId="3B92650A" w14:textId="77777777" w:rsidTr="00414102">
        <w:tc>
          <w:tcPr>
            <w:tcW w:w="1800" w:type="dxa"/>
            <w:hideMark/>
          </w:tcPr>
          <w:p w14:paraId="7C87B8B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topicTags</w:t>
            </w:r>
            <w:proofErr w:type="spellEnd"/>
          </w:p>
        </w:tc>
        <w:tc>
          <w:tcPr>
            <w:tcW w:w="1800" w:type="dxa"/>
            <w:hideMark/>
          </w:tcPr>
          <w:p w14:paraId="7DC701F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56A2B8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topics</w:t>
            </w:r>
          </w:p>
        </w:tc>
      </w:tr>
      <w:tr w:rsidR="00D24379" w:rsidRPr="00D24379" w14:paraId="74B2EDA3" w14:textId="77777777" w:rsidTr="00414102">
        <w:tc>
          <w:tcPr>
            <w:tcW w:w="1800" w:type="dxa"/>
            <w:hideMark/>
          </w:tcPr>
          <w:p w14:paraId="7A3AF4F7"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createdAt</w:t>
            </w:r>
            <w:proofErr w:type="spellEnd"/>
          </w:p>
        </w:tc>
        <w:tc>
          <w:tcPr>
            <w:tcW w:w="1800" w:type="dxa"/>
            <w:hideMark/>
          </w:tcPr>
          <w:p w14:paraId="42D49AB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7141645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creation date</w:t>
            </w:r>
          </w:p>
        </w:tc>
      </w:tr>
    </w:tbl>
    <w:p w14:paraId="0F5381A0"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53AA8145">
          <v:rect id="_x0000_i1032" style="width:0;height:1.5pt" o:hralign="center" o:hrstd="t" o:hr="t" fillcolor="#a0a0a0" stroked="f"/>
        </w:pict>
      </w:r>
    </w:p>
    <w:p w14:paraId="11A090E6"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Question:</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5930176B" w14:textId="77777777" w:rsidTr="002C2075">
        <w:tc>
          <w:tcPr>
            <w:tcW w:w="1800" w:type="dxa"/>
            <w:hideMark/>
          </w:tcPr>
          <w:p w14:paraId="57E37CC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4D35D09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49091A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4CF9464B" w14:textId="77777777" w:rsidTr="002C2075">
        <w:tc>
          <w:tcPr>
            <w:tcW w:w="1800" w:type="dxa"/>
            <w:hideMark/>
          </w:tcPr>
          <w:p w14:paraId="24FF51B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71EEBE4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F05CF9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question ID</w:t>
            </w:r>
          </w:p>
        </w:tc>
      </w:tr>
      <w:tr w:rsidR="00D24379" w:rsidRPr="00D24379" w14:paraId="74911201" w14:textId="77777777" w:rsidTr="002C2075">
        <w:tc>
          <w:tcPr>
            <w:tcW w:w="1800" w:type="dxa"/>
            <w:hideMark/>
          </w:tcPr>
          <w:p w14:paraId="120A89E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text</w:t>
            </w:r>
          </w:p>
        </w:tc>
        <w:tc>
          <w:tcPr>
            <w:tcW w:w="1714" w:type="dxa"/>
            <w:hideMark/>
          </w:tcPr>
          <w:p w14:paraId="3958666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0F5CC22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 text</w:t>
            </w:r>
          </w:p>
        </w:tc>
      </w:tr>
      <w:tr w:rsidR="00D24379" w:rsidRPr="00D24379" w14:paraId="57136720" w14:textId="77777777" w:rsidTr="002C2075">
        <w:tc>
          <w:tcPr>
            <w:tcW w:w="1800" w:type="dxa"/>
            <w:hideMark/>
          </w:tcPr>
          <w:p w14:paraId="7C6CA74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choices</w:t>
            </w:r>
          </w:p>
        </w:tc>
        <w:tc>
          <w:tcPr>
            <w:tcW w:w="1714" w:type="dxa"/>
            <w:hideMark/>
          </w:tcPr>
          <w:p w14:paraId="6F5A0C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6C9CD13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Answer options</w:t>
            </w:r>
          </w:p>
        </w:tc>
      </w:tr>
      <w:tr w:rsidR="00D24379" w:rsidRPr="00D24379" w14:paraId="0CA7D079" w14:textId="77777777" w:rsidTr="002C2075">
        <w:tc>
          <w:tcPr>
            <w:tcW w:w="1800" w:type="dxa"/>
            <w:hideMark/>
          </w:tcPr>
          <w:p w14:paraId="1E68145D"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correctAnswerIndex</w:t>
            </w:r>
            <w:proofErr w:type="spellEnd"/>
          </w:p>
        </w:tc>
        <w:tc>
          <w:tcPr>
            <w:tcW w:w="1714" w:type="dxa"/>
            <w:hideMark/>
          </w:tcPr>
          <w:p w14:paraId="19E1F02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0BC7D7A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Index of correct choice</w:t>
            </w:r>
          </w:p>
        </w:tc>
      </w:tr>
    </w:tbl>
    <w:p w14:paraId="1CF5600A"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F2E280F">
          <v:rect id="_x0000_i1033" style="width:0;height:1.5pt" o:hralign="center" o:hrstd="t" o:hr="t" fillcolor="#a0a0a0" stroked="f"/>
        </w:pict>
      </w:r>
    </w:p>
    <w:p w14:paraId="0C722E50"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QuizResult</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6B78F94" w14:textId="77777777" w:rsidTr="00414102">
        <w:tc>
          <w:tcPr>
            <w:tcW w:w="1800" w:type="dxa"/>
            <w:hideMark/>
          </w:tcPr>
          <w:p w14:paraId="13675BE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7F3D602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09F34C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05128F6" w14:textId="77777777" w:rsidTr="00414102">
        <w:tc>
          <w:tcPr>
            <w:tcW w:w="1800" w:type="dxa"/>
            <w:hideMark/>
          </w:tcPr>
          <w:p w14:paraId="6B0BF4E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44BF67C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7DFE500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result ID</w:t>
            </w:r>
          </w:p>
        </w:tc>
      </w:tr>
      <w:tr w:rsidR="00D24379" w:rsidRPr="00D24379" w14:paraId="437F6142" w14:textId="77777777" w:rsidTr="00414102">
        <w:tc>
          <w:tcPr>
            <w:tcW w:w="1800" w:type="dxa"/>
            <w:hideMark/>
          </w:tcPr>
          <w:p w14:paraId="649D282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7C194DC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1C8E82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who took the quiz</w:t>
            </w:r>
          </w:p>
        </w:tc>
      </w:tr>
      <w:tr w:rsidR="00D24379" w:rsidRPr="00D24379" w14:paraId="73E8D302" w14:textId="77777777" w:rsidTr="00414102">
        <w:tc>
          <w:tcPr>
            <w:tcW w:w="1800" w:type="dxa"/>
            <w:hideMark/>
          </w:tcPr>
          <w:p w14:paraId="08C2FE4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w:t>
            </w:r>
          </w:p>
        </w:tc>
        <w:tc>
          <w:tcPr>
            <w:tcW w:w="1800" w:type="dxa"/>
            <w:hideMark/>
          </w:tcPr>
          <w:p w14:paraId="3BA12FA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w:t>
            </w:r>
          </w:p>
        </w:tc>
        <w:tc>
          <w:tcPr>
            <w:tcW w:w="5846" w:type="dxa"/>
            <w:hideMark/>
          </w:tcPr>
          <w:p w14:paraId="31ADCEF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taken</w:t>
            </w:r>
          </w:p>
        </w:tc>
      </w:tr>
      <w:tr w:rsidR="00D24379" w:rsidRPr="00D24379" w14:paraId="09ECBBE8" w14:textId="77777777" w:rsidTr="00414102">
        <w:tc>
          <w:tcPr>
            <w:tcW w:w="1800" w:type="dxa"/>
            <w:hideMark/>
          </w:tcPr>
          <w:p w14:paraId="45F3DD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answers</w:t>
            </w:r>
          </w:p>
        </w:tc>
        <w:tc>
          <w:tcPr>
            <w:tcW w:w="1800" w:type="dxa"/>
            <w:hideMark/>
          </w:tcPr>
          <w:p w14:paraId="377DAA4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6AF9BD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answers</w:t>
            </w:r>
          </w:p>
        </w:tc>
      </w:tr>
      <w:tr w:rsidR="00D24379" w:rsidRPr="00D24379" w14:paraId="661CB382" w14:textId="77777777" w:rsidTr="00414102">
        <w:tc>
          <w:tcPr>
            <w:tcW w:w="1800" w:type="dxa"/>
            <w:hideMark/>
          </w:tcPr>
          <w:p w14:paraId="59F174D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correctCount</w:t>
            </w:r>
            <w:proofErr w:type="spellEnd"/>
          </w:p>
        </w:tc>
        <w:tc>
          <w:tcPr>
            <w:tcW w:w="1800" w:type="dxa"/>
            <w:hideMark/>
          </w:tcPr>
          <w:p w14:paraId="1F1C59D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1DAF38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Number of correct answers</w:t>
            </w:r>
          </w:p>
        </w:tc>
      </w:tr>
      <w:tr w:rsidR="00D24379" w:rsidRPr="00D24379" w14:paraId="4BFC369B" w14:textId="77777777" w:rsidTr="00414102">
        <w:tc>
          <w:tcPr>
            <w:tcW w:w="1800" w:type="dxa"/>
            <w:hideMark/>
          </w:tcPr>
          <w:p w14:paraId="761F6A73"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incorrectCount</w:t>
            </w:r>
            <w:proofErr w:type="spellEnd"/>
          </w:p>
        </w:tc>
        <w:tc>
          <w:tcPr>
            <w:tcW w:w="1800" w:type="dxa"/>
            <w:hideMark/>
          </w:tcPr>
          <w:p w14:paraId="2E43B10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75EACE6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Number of incorrect answers</w:t>
            </w:r>
          </w:p>
        </w:tc>
      </w:tr>
      <w:tr w:rsidR="00D24379" w:rsidRPr="00D24379" w14:paraId="5C92D154" w14:textId="77777777" w:rsidTr="00414102">
        <w:tc>
          <w:tcPr>
            <w:tcW w:w="1800" w:type="dxa"/>
            <w:hideMark/>
          </w:tcPr>
          <w:p w14:paraId="25C7AA5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w:t>
            </w:r>
          </w:p>
        </w:tc>
        <w:tc>
          <w:tcPr>
            <w:tcW w:w="1800" w:type="dxa"/>
            <w:hideMark/>
          </w:tcPr>
          <w:p w14:paraId="77DF3AE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49E4761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When the quiz was taken</w:t>
            </w:r>
          </w:p>
        </w:tc>
      </w:tr>
    </w:tbl>
    <w:p w14:paraId="07756B38"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8C398D2">
          <v:rect id="_x0000_i1034" style="width:0;height:1.5pt" o:hralign="center" o:hrstd="t" o:hr="t" fillcolor="#a0a0a0" stroked="f"/>
        </w:pict>
      </w:r>
    </w:p>
    <w:p w14:paraId="3E9F05CE"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Answer:</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56556FD0" w14:textId="77777777" w:rsidTr="00414102">
        <w:tc>
          <w:tcPr>
            <w:tcW w:w="1800" w:type="dxa"/>
            <w:hideMark/>
          </w:tcPr>
          <w:p w14:paraId="75AE8E1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448E1BE4"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1AD0C65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7E40F8F7" w14:textId="77777777" w:rsidTr="00414102">
        <w:tc>
          <w:tcPr>
            <w:tcW w:w="1800" w:type="dxa"/>
            <w:hideMark/>
          </w:tcPr>
          <w:p w14:paraId="26AF5C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w:t>
            </w:r>
          </w:p>
        </w:tc>
        <w:tc>
          <w:tcPr>
            <w:tcW w:w="1800" w:type="dxa"/>
            <w:hideMark/>
          </w:tcPr>
          <w:p w14:paraId="308031D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w:t>
            </w:r>
          </w:p>
        </w:tc>
        <w:tc>
          <w:tcPr>
            <w:tcW w:w="5846" w:type="dxa"/>
            <w:hideMark/>
          </w:tcPr>
          <w:p w14:paraId="41052A9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question</w:t>
            </w:r>
          </w:p>
        </w:tc>
      </w:tr>
      <w:tr w:rsidR="00D24379" w:rsidRPr="00D24379" w14:paraId="2ECE7471" w14:textId="77777777" w:rsidTr="00414102">
        <w:tc>
          <w:tcPr>
            <w:tcW w:w="1800" w:type="dxa"/>
            <w:hideMark/>
          </w:tcPr>
          <w:p w14:paraId="1D9C0874"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selectedIndex</w:t>
            </w:r>
            <w:proofErr w:type="spellEnd"/>
          </w:p>
        </w:tc>
        <w:tc>
          <w:tcPr>
            <w:tcW w:w="1800" w:type="dxa"/>
            <w:hideMark/>
          </w:tcPr>
          <w:p w14:paraId="05FD133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58D642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Selected answer index</w:t>
            </w:r>
          </w:p>
        </w:tc>
      </w:tr>
      <w:tr w:rsidR="00D24379" w:rsidRPr="00D24379" w14:paraId="72065928" w14:textId="77777777" w:rsidTr="00414102">
        <w:tc>
          <w:tcPr>
            <w:tcW w:w="1800" w:type="dxa"/>
            <w:hideMark/>
          </w:tcPr>
          <w:p w14:paraId="4155DA1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isCorrect</w:t>
            </w:r>
            <w:proofErr w:type="spellEnd"/>
          </w:p>
        </w:tc>
        <w:tc>
          <w:tcPr>
            <w:tcW w:w="1800" w:type="dxa"/>
            <w:hideMark/>
          </w:tcPr>
          <w:p w14:paraId="159C38F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46" w:type="dxa"/>
            <w:hideMark/>
          </w:tcPr>
          <w:p w14:paraId="25420D5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Whether the answer was correct</w:t>
            </w:r>
          </w:p>
        </w:tc>
      </w:tr>
      <w:tr w:rsidR="00D24379" w:rsidRPr="00D24379" w14:paraId="17BB4C49" w14:textId="77777777" w:rsidTr="00414102">
        <w:tc>
          <w:tcPr>
            <w:tcW w:w="1800" w:type="dxa"/>
            <w:hideMark/>
          </w:tcPr>
          <w:p w14:paraId="7897473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responseTimeMs</w:t>
            </w:r>
            <w:proofErr w:type="spellEnd"/>
          </w:p>
        </w:tc>
        <w:tc>
          <w:tcPr>
            <w:tcW w:w="1800" w:type="dxa"/>
            <w:hideMark/>
          </w:tcPr>
          <w:p w14:paraId="5E941A9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72CC03D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 taken to answer (</w:t>
            </w:r>
            <w:proofErr w:type="spellStart"/>
            <w:r w:rsidRPr="00D24379">
              <w:rPr>
                <w:rFonts w:ascii="Times New Roman" w:hAnsi="Times New Roman" w:cs="Times New Roman"/>
              </w:rPr>
              <w:t>ms</w:t>
            </w:r>
            <w:proofErr w:type="spellEnd"/>
            <w:r w:rsidRPr="00D24379">
              <w:rPr>
                <w:rFonts w:ascii="Times New Roman" w:hAnsi="Times New Roman" w:cs="Times New Roman"/>
              </w:rPr>
              <w:t>)</w:t>
            </w:r>
          </w:p>
        </w:tc>
      </w:tr>
    </w:tbl>
    <w:p w14:paraId="076A3A9B"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2CA942B">
          <v:rect id="_x0000_i1035" style="width:0;height:1.5pt" o:hralign="center" o:hrstd="t" o:hr="t" fillcolor="#a0a0a0" stroked="f"/>
        </w:pict>
      </w:r>
    </w:p>
    <w:p w14:paraId="1156F4A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Battle:</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347A6D1" w14:textId="77777777" w:rsidTr="00414102">
        <w:tc>
          <w:tcPr>
            <w:tcW w:w="1800" w:type="dxa"/>
            <w:hideMark/>
          </w:tcPr>
          <w:p w14:paraId="4FF346F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42F624FB"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7F5945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9FB1A70" w14:textId="77777777" w:rsidTr="00414102">
        <w:tc>
          <w:tcPr>
            <w:tcW w:w="1800" w:type="dxa"/>
            <w:hideMark/>
          </w:tcPr>
          <w:p w14:paraId="0ED76D2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9843B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0EF5E2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battle ID</w:t>
            </w:r>
          </w:p>
        </w:tc>
      </w:tr>
      <w:tr w:rsidR="00D24379" w:rsidRPr="00D24379" w14:paraId="1A8802C6" w14:textId="77777777" w:rsidTr="00414102">
        <w:tc>
          <w:tcPr>
            <w:tcW w:w="1800" w:type="dxa"/>
            <w:hideMark/>
          </w:tcPr>
          <w:p w14:paraId="11321D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challenger</w:t>
            </w:r>
          </w:p>
        </w:tc>
        <w:tc>
          <w:tcPr>
            <w:tcW w:w="1800" w:type="dxa"/>
            <w:hideMark/>
          </w:tcPr>
          <w:p w14:paraId="4AA6211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624F62A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Initiating student</w:t>
            </w:r>
          </w:p>
        </w:tc>
      </w:tr>
      <w:tr w:rsidR="00D24379" w:rsidRPr="00D24379" w14:paraId="144D210D" w14:textId="77777777" w:rsidTr="00414102">
        <w:tc>
          <w:tcPr>
            <w:tcW w:w="1800" w:type="dxa"/>
            <w:hideMark/>
          </w:tcPr>
          <w:p w14:paraId="6EDF2D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opponent</w:t>
            </w:r>
          </w:p>
        </w:tc>
        <w:tc>
          <w:tcPr>
            <w:tcW w:w="1800" w:type="dxa"/>
            <w:hideMark/>
          </w:tcPr>
          <w:p w14:paraId="02E3B9A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5568C3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Opponent student</w:t>
            </w:r>
          </w:p>
        </w:tc>
      </w:tr>
      <w:tr w:rsidR="00D24379" w:rsidRPr="00D24379" w14:paraId="46C3D09C" w14:textId="77777777" w:rsidTr="00414102">
        <w:tc>
          <w:tcPr>
            <w:tcW w:w="1800" w:type="dxa"/>
            <w:hideMark/>
          </w:tcPr>
          <w:p w14:paraId="6DF9B3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quiz</w:t>
            </w:r>
          </w:p>
        </w:tc>
        <w:tc>
          <w:tcPr>
            <w:tcW w:w="1800" w:type="dxa"/>
            <w:hideMark/>
          </w:tcPr>
          <w:p w14:paraId="1F74D07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w:t>
            </w:r>
          </w:p>
        </w:tc>
        <w:tc>
          <w:tcPr>
            <w:tcW w:w="5846" w:type="dxa"/>
            <w:hideMark/>
          </w:tcPr>
          <w:p w14:paraId="5F6F2AA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used for battle</w:t>
            </w:r>
          </w:p>
        </w:tc>
      </w:tr>
      <w:tr w:rsidR="00D24379" w:rsidRPr="00D24379" w14:paraId="44DF4285" w14:textId="77777777" w:rsidTr="00414102">
        <w:tc>
          <w:tcPr>
            <w:tcW w:w="1800" w:type="dxa"/>
            <w:hideMark/>
          </w:tcPr>
          <w:p w14:paraId="6126D44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challengerScore</w:t>
            </w:r>
            <w:proofErr w:type="spellEnd"/>
          </w:p>
        </w:tc>
        <w:tc>
          <w:tcPr>
            <w:tcW w:w="1800" w:type="dxa"/>
            <w:hideMark/>
          </w:tcPr>
          <w:p w14:paraId="29A9847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674B0A8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 xml:space="preserve">Score of </w:t>
            </w:r>
            <w:proofErr w:type="gramStart"/>
            <w:r w:rsidRPr="00D24379">
              <w:rPr>
                <w:rFonts w:ascii="Times New Roman" w:hAnsi="Times New Roman" w:cs="Times New Roman"/>
              </w:rPr>
              <w:t>challenger</w:t>
            </w:r>
            <w:proofErr w:type="gramEnd"/>
          </w:p>
        </w:tc>
      </w:tr>
      <w:tr w:rsidR="00D24379" w:rsidRPr="00D24379" w14:paraId="2513073B" w14:textId="77777777" w:rsidTr="00414102">
        <w:tc>
          <w:tcPr>
            <w:tcW w:w="1800" w:type="dxa"/>
            <w:hideMark/>
          </w:tcPr>
          <w:p w14:paraId="4407B69E"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opponentScore</w:t>
            </w:r>
            <w:proofErr w:type="spellEnd"/>
          </w:p>
        </w:tc>
        <w:tc>
          <w:tcPr>
            <w:tcW w:w="1800" w:type="dxa"/>
            <w:hideMark/>
          </w:tcPr>
          <w:p w14:paraId="76F59E1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47BFD31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 xml:space="preserve">Score of </w:t>
            </w:r>
            <w:proofErr w:type="gramStart"/>
            <w:r w:rsidRPr="00D24379">
              <w:rPr>
                <w:rFonts w:ascii="Times New Roman" w:hAnsi="Times New Roman" w:cs="Times New Roman"/>
              </w:rPr>
              <w:t>opponent</w:t>
            </w:r>
            <w:proofErr w:type="gramEnd"/>
          </w:p>
        </w:tc>
      </w:tr>
      <w:tr w:rsidR="00D24379" w:rsidRPr="00D24379" w14:paraId="2EB043E6" w14:textId="77777777" w:rsidTr="00414102">
        <w:tc>
          <w:tcPr>
            <w:tcW w:w="1800" w:type="dxa"/>
            <w:hideMark/>
          </w:tcPr>
          <w:p w14:paraId="66093A6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winner</w:t>
            </w:r>
          </w:p>
        </w:tc>
        <w:tc>
          <w:tcPr>
            <w:tcW w:w="1800" w:type="dxa"/>
            <w:hideMark/>
          </w:tcPr>
          <w:p w14:paraId="0B123E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55EE369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Winner of the battle</w:t>
            </w:r>
          </w:p>
        </w:tc>
      </w:tr>
      <w:tr w:rsidR="00D24379" w:rsidRPr="00D24379" w14:paraId="16C3D613" w14:textId="77777777" w:rsidTr="00414102">
        <w:tc>
          <w:tcPr>
            <w:tcW w:w="1800" w:type="dxa"/>
            <w:hideMark/>
          </w:tcPr>
          <w:p w14:paraId="3B29A59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w:t>
            </w:r>
          </w:p>
        </w:tc>
        <w:tc>
          <w:tcPr>
            <w:tcW w:w="1800" w:type="dxa"/>
            <w:hideMark/>
          </w:tcPr>
          <w:p w14:paraId="47C3A12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370A073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Battle timestamp</w:t>
            </w:r>
          </w:p>
        </w:tc>
      </w:tr>
    </w:tbl>
    <w:p w14:paraId="71F84B80"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0A31454">
          <v:rect id="_x0000_i1036" style="width:0;height:1.5pt" o:hralign="center" o:hrstd="t" o:hr="t" fillcolor="#a0a0a0" stroked="f"/>
        </w:pict>
      </w:r>
    </w:p>
    <w:p w14:paraId="5D755AF8"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ReportCard</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710489B" w14:textId="77777777" w:rsidTr="00414102">
        <w:tc>
          <w:tcPr>
            <w:tcW w:w="1800" w:type="dxa"/>
            <w:hideMark/>
          </w:tcPr>
          <w:p w14:paraId="7A2FC47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15910A6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849175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FF88680" w14:textId="77777777" w:rsidTr="00414102">
        <w:tc>
          <w:tcPr>
            <w:tcW w:w="1800" w:type="dxa"/>
            <w:hideMark/>
          </w:tcPr>
          <w:p w14:paraId="36BE358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A195A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79BF6E5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report card ID</w:t>
            </w:r>
          </w:p>
        </w:tc>
      </w:tr>
      <w:tr w:rsidR="00D24379" w:rsidRPr="00D24379" w14:paraId="67B7654A" w14:textId="77777777" w:rsidTr="00414102">
        <w:tc>
          <w:tcPr>
            <w:tcW w:w="1800" w:type="dxa"/>
            <w:hideMark/>
          </w:tcPr>
          <w:p w14:paraId="3C4CAB4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64528C6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4DE1BA5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student</w:t>
            </w:r>
          </w:p>
        </w:tc>
      </w:tr>
      <w:tr w:rsidR="00D24379" w:rsidRPr="00D24379" w14:paraId="2DF019ED" w14:textId="77777777" w:rsidTr="00414102">
        <w:tc>
          <w:tcPr>
            <w:tcW w:w="1800" w:type="dxa"/>
            <w:hideMark/>
          </w:tcPr>
          <w:p w14:paraId="01B5AA1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period</w:t>
            </w:r>
          </w:p>
        </w:tc>
        <w:tc>
          <w:tcPr>
            <w:tcW w:w="1800" w:type="dxa"/>
            <w:hideMark/>
          </w:tcPr>
          <w:p w14:paraId="314BF9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46" w:type="dxa"/>
            <w:hideMark/>
          </w:tcPr>
          <w:p w14:paraId="4AAB6FE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WEEKLY, MONTHLY, or YEARLY</w:t>
            </w:r>
          </w:p>
        </w:tc>
      </w:tr>
      <w:tr w:rsidR="00D24379" w:rsidRPr="00D24379" w14:paraId="51FF561F" w14:textId="77777777" w:rsidTr="00414102">
        <w:tc>
          <w:tcPr>
            <w:tcW w:w="1800" w:type="dxa"/>
            <w:hideMark/>
          </w:tcPr>
          <w:p w14:paraId="6F1F775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scoresByBook</w:t>
            </w:r>
            <w:proofErr w:type="spellEnd"/>
          </w:p>
        </w:tc>
        <w:tc>
          <w:tcPr>
            <w:tcW w:w="1800" w:type="dxa"/>
            <w:hideMark/>
          </w:tcPr>
          <w:p w14:paraId="2532CB3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Map&lt;Book, Float&gt;</w:t>
            </w:r>
          </w:p>
        </w:tc>
        <w:tc>
          <w:tcPr>
            <w:tcW w:w="5846" w:type="dxa"/>
            <w:hideMark/>
          </w:tcPr>
          <w:p w14:paraId="28AB62F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Performance by book</w:t>
            </w:r>
          </w:p>
        </w:tc>
      </w:tr>
      <w:tr w:rsidR="00D24379" w:rsidRPr="00D24379" w14:paraId="28FFC877" w14:textId="77777777" w:rsidTr="00414102">
        <w:tc>
          <w:tcPr>
            <w:tcW w:w="1800" w:type="dxa"/>
            <w:hideMark/>
          </w:tcPr>
          <w:p w14:paraId="4B97C14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generatedAt</w:t>
            </w:r>
            <w:proofErr w:type="spellEnd"/>
          </w:p>
        </w:tc>
        <w:tc>
          <w:tcPr>
            <w:tcW w:w="1800" w:type="dxa"/>
            <w:hideMark/>
          </w:tcPr>
          <w:p w14:paraId="17DF58E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6E61622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Date of report generation</w:t>
            </w:r>
          </w:p>
        </w:tc>
      </w:tr>
    </w:tbl>
    <w:p w14:paraId="77BA4396"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B4FCB22">
          <v:rect id="_x0000_i1037" style="width:0;height:1.5pt" o:hralign="center" o:hrstd="t" o:hr="t" fillcolor="#a0a0a0" stroked="f"/>
        </w:pict>
      </w:r>
    </w:p>
    <w:p w14:paraId="3FBFC0D6"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Flashcard:</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4BC87567" w14:textId="77777777" w:rsidTr="00414102">
        <w:tc>
          <w:tcPr>
            <w:tcW w:w="1800" w:type="dxa"/>
            <w:hideMark/>
          </w:tcPr>
          <w:p w14:paraId="3A55A89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033149F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14EFBA3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747B64F3" w14:textId="77777777" w:rsidTr="00414102">
        <w:tc>
          <w:tcPr>
            <w:tcW w:w="1800" w:type="dxa"/>
            <w:hideMark/>
          </w:tcPr>
          <w:p w14:paraId="644CC69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06B3DF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5D35D00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flashcard ID</w:t>
            </w:r>
          </w:p>
        </w:tc>
      </w:tr>
      <w:tr w:rsidR="00D24379" w:rsidRPr="00D24379" w14:paraId="7833DD84" w14:textId="77777777" w:rsidTr="00414102">
        <w:tc>
          <w:tcPr>
            <w:tcW w:w="1800" w:type="dxa"/>
            <w:hideMark/>
          </w:tcPr>
          <w:p w14:paraId="3CDCC38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7C44DDD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8FF60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Owner of the flashcard</w:t>
            </w:r>
          </w:p>
        </w:tc>
      </w:tr>
      <w:tr w:rsidR="00D24379" w:rsidRPr="00D24379" w14:paraId="016ECD5C" w14:textId="77777777" w:rsidTr="00414102">
        <w:tc>
          <w:tcPr>
            <w:tcW w:w="1800" w:type="dxa"/>
            <w:hideMark/>
          </w:tcPr>
          <w:p w14:paraId="78C60C0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question</w:t>
            </w:r>
          </w:p>
        </w:tc>
        <w:tc>
          <w:tcPr>
            <w:tcW w:w="1800" w:type="dxa"/>
            <w:hideMark/>
          </w:tcPr>
          <w:p w14:paraId="60C9861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2E294CA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 question</w:t>
            </w:r>
          </w:p>
        </w:tc>
      </w:tr>
      <w:tr w:rsidR="00D24379" w:rsidRPr="00D24379" w14:paraId="32853E2A" w14:textId="77777777" w:rsidTr="00414102">
        <w:tc>
          <w:tcPr>
            <w:tcW w:w="1800" w:type="dxa"/>
            <w:hideMark/>
          </w:tcPr>
          <w:p w14:paraId="12C8ED5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answer</w:t>
            </w:r>
          </w:p>
        </w:tc>
        <w:tc>
          <w:tcPr>
            <w:tcW w:w="1800" w:type="dxa"/>
            <w:hideMark/>
          </w:tcPr>
          <w:p w14:paraId="414698F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4C67506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Flashcard answer</w:t>
            </w:r>
          </w:p>
        </w:tc>
      </w:tr>
      <w:tr w:rsidR="00D24379" w:rsidRPr="00D24379" w14:paraId="30F4DBDD" w14:textId="77777777" w:rsidTr="00414102">
        <w:tc>
          <w:tcPr>
            <w:tcW w:w="1800" w:type="dxa"/>
            <w:hideMark/>
          </w:tcPr>
          <w:p w14:paraId="3CAE9F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w:t>
            </w:r>
          </w:p>
        </w:tc>
        <w:tc>
          <w:tcPr>
            <w:tcW w:w="1800" w:type="dxa"/>
            <w:hideMark/>
          </w:tcPr>
          <w:p w14:paraId="122C03A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Chapter</w:t>
            </w:r>
          </w:p>
        </w:tc>
        <w:tc>
          <w:tcPr>
            <w:tcW w:w="5846" w:type="dxa"/>
            <w:hideMark/>
          </w:tcPr>
          <w:p w14:paraId="3D95A5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Linked chapter</w:t>
            </w:r>
          </w:p>
        </w:tc>
      </w:tr>
    </w:tbl>
    <w:p w14:paraId="3CA37E48"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F30B17D">
          <v:rect id="_x0000_i1038" style="width:0;height:1.5pt" o:hralign="center" o:hrstd="t" o:hr="t" fillcolor="#a0a0a0" stroked="f"/>
        </w:pict>
      </w:r>
    </w:p>
    <w:p w14:paraId="6730778E"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ChatMessage</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3098B6AC" w14:textId="77777777" w:rsidTr="00414102">
        <w:tc>
          <w:tcPr>
            <w:tcW w:w="1800" w:type="dxa"/>
            <w:hideMark/>
          </w:tcPr>
          <w:p w14:paraId="496775E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2122E74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53103A4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147CEF2" w14:textId="77777777" w:rsidTr="00414102">
        <w:tc>
          <w:tcPr>
            <w:tcW w:w="1800" w:type="dxa"/>
            <w:hideMark/>
          </w:tcPr>
          <w:p w14:paraId="6DA4A8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60D36E1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A33D38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message ID</w:t>
            </w:r>
          </w:p>
        </w:tc>
      </w:tr>
      <w:tr w:rsidR="00D24379" w:rsidRPr="00D24379" w14:paraId="6A5BFBC9" w14:textId="77777777" w:rsidTr="00414102">
        <w:tc>
          <w:tcPr>
            <w:tcW w:w="1800" w:type="dxa"/>
            <w:hideMark/>
          </w:tcPr>
          <w:p w14:paraId="5ADAE40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sender</w:t>
            </w:r>
          </w:p>
        </w:tc>
        <w:tc>
          <w:tcPr>
            <w:tcW w:w="1800" w:type="dxa"/>
            <w:hideMark/>
          </w:tcPr>
          <w:p w14:paraId="1A6A5FF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User</w:t>
            </w:r>
          </w:p>
        </w:tc>
        <w:tc>
          <w:tcPr>
            <w:tcW w:w="5846" w:type="dxa"/>
            <w:hideMark/>
          </w:tcPr>
          <w:p w14:paraId="7DEF8F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Message sender</w:t>
            </w:r>
          </w:p>
        </w:tc>
      </w:tr>
      <w:tr w:rsidR="00D24379" w:rsidRPr="00D24379" w14:paraId="1C5B81CB" w14:textId="77777777" w:rsidTr="00414102">
        <w:tc>
          <w:tcPr>
            <w:tcW w:w="1800" w:type="dxa"/>
            <w:hideMark/>
          </w:tcPr>
          <w:p w14:paraId="65D74A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recipient</w:t>
            </w:r>
          </w:p>
        </w:tc>
        <w:tc>
          <w:tcPr>
            <w:tcW w:w="1800" w:type="dxa"/>
            <w:hideMark/>
          </w:tcPr>
          <w:p w14:paraId="0F62381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 xml:space="preserve">User | </w:t>
            </w:r>
            <w:proofErr w:type="spellStart"/>
            <w:r w:rsidRPr="00D24379">
              <w:rPr>
                <w:rFonts w:ascii="Times New Roman" w:hAnsi="Times New Roman" w:cs="Times New Roman"/>
              </w:rPr>
              <w:t>AIModel</w:t>
            </w:r>
            <w:proofErr w:type="spellEnd"/>
          </w:p>
        </w:tc>
        <w:tc>
          <w:tcPr>
            <w:tcW w:w="5846" w:type="dxa"/>
            <w:hideMark/>
          </w:tcPr>
          <w:p w14:paraId="460DD97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Message recipient</w:t>
            </w:r>
          </w:p>
        </w:tc>
      </w:tr>
      <w:tr w:rsidR="00D24379" w:rsidRPr="00D24379" w14:paraId="7C913647" w14:textId="77777777" w:rsidTr="00414102">
        <w:tc>
          <w:tcPr>
            <w:tcW w:w="1800" w:type="dxa"/>
            <w:hideMark/>
          </w:tcPr>
          <w:p w14:paraId="7D8F15F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content</w:t>
            </w:r>
          </w:p>
        </w:tc>
        <w:tc>
          <w:tcPr>
            <w:tcW w:w="1800" w:type="dxa"/>
            <w:hideMark/>
          </w:tcPr>
          <w:p w14:paraId="754BBBE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7573F52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Message content</w:t>
            </w:r>
          </w:p>
        </w:tc>
      </w:tr>
      <w:tr w:rsidR="00D24379" w:rsidRPr="00D24379" w14:paraId="6A10E9E7" w14:textId="77777777" w:rsidTr="00414102">
        <w:tc>
          <w:tcPr>
            <w:tcW w:w="1800" w:type="dxa"/>
            <w:hideMark/>
          </w:tcPr>
          <w:p w14:paraId="69DC42E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w:t>
            </w:r>
          </w:p>
        </w:tc>
        <w:tc>
          <w:tcPr>
            <w:tcW w:w="1800" w:type="dxa"/>
            <w:hideMark/>
          </w:tcPr>
          <w:p w14:paraId="41FF23D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740E77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 of sending</w:t>
            </w:r>
          </w:p>
        </w:tc>
      </w:tr>
    </w:tbl>
    <w:p w14:paraId="25EA3197"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0A15F5F5">
          <v:rect id="_x0000_i1039" style="width:0;height:1.5pt" o:hralign="center" o:hrstd="t" o:hr="t" fillcolor="#a0a0a0" stroked="f"/>
        </w:pict>
      </w:r>
    </w:p>
    <w:p w14:paraId="247D2C33"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CoinQuest</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51257456" w14:textId="77777777" w:rsidTr="00414102">
        <w:tc>
          <w:tcPr>
            <w:tcW w:w="1800" w:type="dxa"/>
            <w:hideMark/>
          </w:tcPr>
          <w:p w14:paraId="711558CC"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5AFC73C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1F1B7D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3D42161" w14:textId="77777777" w:rsidTr="00414102">
        <w:tc>
          <w:tcPr>
            <w:tcW w:w="1800" w:type="dxa"/>
            <w:hideMark/>
          </w:tcPr>
          <w:p w14:paraId="24ECF5E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1A2D05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4E1FC4F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quest ID</w:t>
            </w:r>
          </w:p>
        </w:tc>
      </w:tr>
      <w:tr w:rsidR="00D24379" w:rsidRPr="00D24379" w14:paraId="6559E7D3" w14:textId="77777777" w:rsidTr="00414102">
        <w:tc>
          <w:tcPr>
            <w:tcW w:w="1800" w:type="dxa"/>
            <w:hideMark/>
          </w:tcPr>
          <w:p w14:paraId="6C11646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7246696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247BE3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 title</w:t>
            </w:r>
          </w:p>
        </w:tc>
      </w:tr>
      <w:tr w:rsidR="00D24379" w:rsidRPr="00D24379" w14:paraId="5A313FF4" w14:textId="77777777" w:rsidTr="00414102">
        <w:tc>
          <w:tcPr>
            <w:tcW w:w="1800" w:type="dxa"/>
            <w:hideMark/>
          </w:tcPr>
          <w:p w14:paraId="451F764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description</w:t>
            </w:r>
          </w:p>
        </w:tc>
        <w:tc>
          <w:tcPr>
            <w:tcW w:w="1800" w:type="dxa"/>
            <w:hideMark/>
          </w:tcPr>
          <w:p w14:paraId="630A29F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7F9835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Quest description</w:t>
            </w:r>
          </w:p>
        </w:tc>
      </w:tr>
      <w:tr w:rsidR="00D24379" w:rsidRPr="00D24379" w14:paraId="3A95C472" w14:textId="77777777" w:rsidTr="00414102">
        <w:tc>
          <w:tcPr>
            <w:tcW w:w="1800" w:type="dxa"/>
            <w:hideMark/>
          </w:tcPr>
          <w:p w14:paraId="2E6F642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coinReward</w:t>
            </w:r>
            <w:proofErr w:type="spellEnd"/>
          </w:p>
        </w:tc>
        <w:tc>
          <w:tcPr>
            <w:tcW w:w="1800" w:type="dxa"/>
            <w:hideMark/>
          </w:tcPr>
          <w:p w14:paraId="0263322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3288865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Coins awarded</w:t>
            </w:r>
          </w:p>
        </w:tc>
      </w:tr>
      <w:tr w:rsidR="00D24379" w:rsidRPr="00D24379" w14:paraId="3E8C5772" w14:textId="77777777" w:rsidTr="00414102">
        <w:tc>
          <w:tcPr>
            <w:tcW w:w="1800" w:type="dxa"/>
            <w:hideMark/>
          </w:tcPr>
          <w:p w14:paraId="1E9E0CED"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isCompleted</w:t>
            </w:r>
            <w:proofErr w:type="spellEnd"/>
          </w:p>
        </w:tc>
        <w:tc>
          <w:tcPr>
            <w:tcW w:w="1800" w:type="dxa"/>
            <w:hideMark/>
          </w:tcPr>
          <w:p w14:paraId="3062AC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46" w:type="dxa"/>
            <w:hideMark/>
          </w:tcPr>
          <w:p w14:paraId="548CF47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Completion status</w:t>
            </w:r>
          </w:p>
        </w:tc>
      </w:tr>
      <w:tr w:rsidR="00D24379" w:rsidRPr="00D24379" w14:paraId="530AD5A7" w14:textId="77777777" w:rsidTr="00414102">
        <w:tc>
          <w:tcPr>
            <w:tcW w:w="1800" w:type="dxa"/>
            <w:hideMark/>
          </w:tcPr>
          <w:p w14:paraId="290389CE"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assignedAt</w:t>
            </w:r>
            <w:proofErr w:type="spellEnd"/>
          </w:p>
        </w:tc>
        <w:tc>
          <w:tcPr>
            <w:tcW w:w="1800" w:type="dxa"/>
            <w:hideMark/>
          </w:tcPr>
          <w:p w14:paraId="07CA721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7C869B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 date</w:t>
            </w:r>
          </w:p>
        </w:tc>
      </w:tr>
      <w:tr w:rsidR="00D24379" w:rsidRPr="00D24379" w14:paraId="1C9F269B" w14:textId="77777777" w:rsidTr="00414102">
        <w:tc>
          <w:tcPr>
            <w:tcW w:w="1800" w:type="dxa"/>
            <w:hideMark/>
          </w:tcPr>
          <w:p w14:paraId="61B348B3"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completedAt</w:t>
            </w:r>
            <w:proofErr w:type="spellEnd"/>
          </w:p>
        </w:tc>
        <w:tc>
          <w:tcPr>
            <w:tcW w:w="1800" w:type="dxa"/>
            <w:hideMark/>
          </w:tcPr>
          <w:p w14:paraId="35F8DD7C"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r w:rsidRPr="00D24379">
              <w:rPr>
                <w:rFonts w:ascii="Times New Roman" w:hAnsi="Times New Roman" w:cs="Times New Roman"/>
              </w:rPr>
              <w:t>?</w:t>
            </w:r>
          </w:p>
        </w:tc>
        <w:tc>
          <w:tcPr>
            <w:tcW w:w="5846" w:type="dxa"/>
            <w:hideMark/>
          </w:tcPr>
          <w:p w14:paraId="2755AB7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Completion date</w:t>
            </w:r>
          </w:p>
        </w:tc>
      </w:tr>
    </w:tbl>
    <w:p w14:paraId="2098DB42"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07898110">
          <v:rect id="_x0000_i1040" style="width:0;height:1.5pt" o:hralign="center" o:hrstd="t" o:hr="t" fillcolor="#a0a0a0" stroked="f"/>
        </w:pict>
      </w:r>
    </w:p>
    <w:p w14:paraId="2320296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Badge:</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280D2ECB" w14:textId="77777777" w:rsidTr="00414102">
        <w:tc>
          <w:tcPr>
            <w:tcW w:w="1800" w:type="dxa"/>
            <w:hideMark/>
          </w:tcPr>
          <w:p w14:paraId="23E01CC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67BC83B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4614D3C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462FD57E" w14:textId="77777777" w:rsidTr="00414102">
        <w:tc>
          <w:tcPr>
            <w:tcW w:w="1800" w:type="dxa"/>
            <w:hideMark/>
          </w:tcPr>
          <w:p w14:paraId="1CC8EFC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63A24F9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4D478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badge ID</w:t>
            </w:r>
          </w:p>
        </w:tc>
      </w:tr>
      <w:tr w:rsidR="00D24379" w:rsidRPr="00D24379" w14:paraId="396360DD" w14:textId="77777777" w:rsidTr="00414102">
        <w:tc>
          <w:tcPr>
            <w:tcW w:w="1800" w:type="dxa"/>
            <w:hideMark/>
          </w:tcPr>
          <w:p w14:paraId="341E21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800" w:type="dxa"/>
            <w:hideMark/>
          </w:tcPr>
          <w:p w14:paraId="0305BBA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0DFCE17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 of the badge</w:t>
            </w:r>
          </w:p>
        </w:tc>
      </w:tr>
      <w:tr w:rsidR="00D24379" w:rsidRPr="00D24379" w14:paraId="598A7026" w14:textId="77777777" w:rsidTr="00414102">
        <w:tc>
          <w:tcPr>
            <w:tcW w:w="1800" w:type="dxa"/>
            <w:hideMark/>
          </w:tcPr>
          <w:p w14:paraId="3487D0B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iconUrl</w:t>
            </w:r>
            <w:proofErr w:type="spellEnd"/>
          </w:p>
        </w:tc>
        <w:tc>
          <w:tcPr>
            <w:tcW w:w="1800" w:type="dxa"/>
            <w:hideMark/>
          </w:tcPr>
          <w:p w14:paraId="595E821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9B1EA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Badge icon URL</w:t>
            </w:r>
          </w:p>
        </w:tc>
      </w:tr>
      <w:tr w:rsidR="00D24379" w:rsidRPr="00D24379" w14:paraId="3DB6E8A5" w14:textId="77777777" w:rsidTr="00414102">
        <w:tc>
          <w:tcPr>
            <w:tcW w:w="1800" w:type="dxa"/>
            <w:hideMark/>
          </w:tcPr>
          <w:p w14:paraId="2EFD57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criteria</w:t>
            </w:r>
          </w:p>
        </w:tc>
        <w:tc>
          <w:tcPr>
            <w:tcW w:w="1800" w:type="dxa"/>
            <w:hideMark/>
          </w:tcPr>
          <w:p w14:paraId="480AAAE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C4AD4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Criteria to earn the badge</w:t>
            </w:r>
          </w:p>
        </w:tc>
      </w:tr>
    </w:tbl>
    <w:p w14:paraId="2D07D291"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128FA1C">
          <v:rect id="_x0000_i1041" style="width:0;height:1.5pt" o:hralign="center" o:hrstd="t" o:hr="t" fillcolor="#a0a0a0" stroked="f"/>
        </w:pict>
      </w:r>
    </w:p>
    <w:p w14:paraId="2025C93D"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Certificate:</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33D727AB" w14:textId="77777777" w:rsidTr="00414102">
        <w:tc>
          <w:tcPr>
            <w:tcW w:w="1800" w:type="dxa"/>
            <w:hideMark/>
          </w:tcPr>
          <w:p w14:paraId="64A5E45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4B363D91"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AE4BA9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6DBC770F" w14:textId="77777777" w:rsidTr="00414102">
        <w:tc>
          <w:tcPr>
            <w:tcW w:w="1800" w:type="dxa"/>
            <w:hideMark/>
          </w:tcPr>
          <w:p w14:paraId="6019ABD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53E2B7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3B98BDF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certificate ID</w:t>
            </w:r>
          </w:p>
        </w:tc>
      </w:tr>
      <w:tr w:rsidR="00D24379" w:rsidRPr="00D24379" w14:paraId="6EDE0E45" w14:textId="77777777" w:rsidTr="00414102">
        <w:tc>
          <w:tcPr>
            <w:tcW w:w="1800" w:type="dxa"/>
            <w:hideMark/>
          </w:tcPr>
          <w:p w14:paraId="72305B7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800" w:type="dxa"/>
            <w:hideMark/>
          </w:tcPr>
          <w:p w14:paraId="4432603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5BA1F26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Certificate holder</w:t>
            </w:r>
          </w:p>
        </w:tc>
      </w:tr>
      <w:tr w:rsidR="00D24379" w:rsidRPr="00D24379" w14:paraId="788C330B" w14:textId="77777777" w:rsidTr="00414102">
        <w:tc>
          <w:tcPr>
            <w:tcW w:w="1800" w:type="dxa"/>
            <w:hideMark/>
          </w:tcPr>
          <w:p w14:paraId="57D662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title</w:t>
            </w:r>
          </w:p>
        </w:tc>
        <w:tc>
          <w:tcPr>
            <w:tcW w:w="1800" w:type="dxa"/>
            <w:hideMark/>
          </w:tcPr>
          <w:p w14:paraId="5692942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04B6C7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Certificate title</w:t>
            </w:r>
          </w:p>
        </w:tc>
      </w:tr>
      <w:tr w:rsidR="00D24379" w:rsidRPr="00D24379" w14:paraId="1EAF17EC" w14:textId="77777777" w:rsidTr="00414102">
        <w:tc>
          <w:tcPr>
            <w:tcW w:w="1800" w:type="dxa"/>
            <w:hideMark/>
          </w:tcPr>
          <w:p w14:paraId="358F20D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issuedAt</w:t>
            </w:r>
            <w:proofErr w:type="spellEnd"/>
          </w:p>
        </w:tc>
        <w:tc>
          <w:tcPr>
            <w:tcW w:w="1800" w:type="dxa"/>
            <w:hideMark/>
          </w:tcPr>
          <w:p w14:paraId="4EEB84B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3C4E30B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Issue date</w:t>
            </w:r>
          </w:p>
        </w:tc>
      </w:tr>
      <w:tr w:rsidR="00D24379" w:rsidRPr="00D24379" w14:paraId="4730AB96" w14:textId="77777777" w:rsidTr="00414102">
        <w:tc>
          <w:tcPr>
            <w:tcW w:w="1800" w:type="dxa"/>
            <w:hideMark/>
          </w:tcPr>
          <w:p w14:paraId="3E358ADB"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url</w:t>
            </w:r>
            <w:proofErr w:type="spellEnd"/>
          </w:p>
        </w:tc>
        <w:tc>
          <w:tcPr>
            <w:tcW w:w="1800" w:type="dxa"/>
            <w:hideMark/>
          </w:tcPr>
          <w:p w14:paraId="271CD06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7738E8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Optional certificate link</w:t>
            </w:r>
          </w:p>
        </w:tc>
      </w:tr>
    </w:tbl>
    <w:p w14:paraId="313376B4"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5C0FDFF5">
          <v:rect id="_x0000_i1042" style="width:0;height:1.5pt" o:hralign="center" o:hrstd="t" o:hr="t" fillcolor="#a0a0a0" stroked="f"/>
        </w:pict>
      </w:r>
    </w:p>
    <w:p w14:paraId="1E5DAFBC"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Notification:</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656FE97C" w14:textId="77777777" w:rsidTr="00414102">
        <w:tc>
          <w:tcPr>
            <w:tcW w:w="1800" w:type="dxa"/>
            <w:hideMark/>
          </w:tcPr>
          <w:p w14:paraId="0B2B78B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1DC1FD6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362285B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6FC20E92" w14:textId="77777777" w:rsidTr="00414102">
        <w:tc>
          <w:tcPr>
            <w:tcW w:w="1800" w:type="dxa"/>
            <w:hideMark/>
          </w:tcPr>
          <w:p w14:paraId="115D228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D0143E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749769C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notification ID</w:t>
            </w:r>
          </w:p>
        </w:tc>
      </w:tr>
      <w:tr w:rsidR="00D24379" w:rsidRPr="00D24379" w14:paraId="6AB96520" w14:textId="77777777" w:rsidTr="00414102">
        <w:tc>
          <w:tcPr>
            <w:tcW w:w="1800" w:type="dxa"/>
            <w:hideMark/>
          </w:tcPr>
          <w:p w14:paraId="02B5ED0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recipient</w:t>
            </w:r>
          </w:p>
        </w:tc>
        <w:tc>
          <w:tcPr>
            <w:tcW w:w="1800" w:type="dxa"/>
            <w:hideMark/>
          </w:tcPr>
          <w:p w14:paraId="1853E8D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User</w:t>
            </w:r>
          </w:p>
        </w:tc>
        <w:tc>
          <w:tcPr>
            <w:tcW w:w="5846" w:type="dxa"/>
            <w:hideMark/>
          </w:tcPr>
          <w:p w14:paraId="661911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Notification recipient</w:t>
            </w:r>
          </w:p>
        </w:tc>
      </w:tr>
      <w:tr w:rsidR="00D24379" w:rsidRPr="00D24379" w14:paraId="54CCC063" w14:textId="77777777" w:rsidTr="00414102">
        <w:tc>
          <w:tcPr>
            <w:tcW w:w="1800" w:type="dxa"/>
            <w:hideMark/>
          </w:tcPr>
          <w:p w14:paraId="656978A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type</w:t>
            </w:r>
          </w:p>
        </w:tc>
        <w:tc>
          <w:tcPr>
            <w:tcW w:w="1800" w:type="dxa"/>
            <w:hideMark/>
          </w:tcPr>
          <w:p w14:paraId="1A45A9E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46" w:type="dxa"/>
            <w:hideMark/>
          </w:tcPr>
          <w:p w14:paraId="7D94E97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QUIZ_COMPLETED, GOAL_PROGRESS, etc.</w:t>
            </w:r>
          </w:p>
        </w:tc>
      </w:tr>
      <w:tr w:rsidR="00D24379" w:rsidRPr="00D24379" w14:paraId="2BAF031B" w14:textId="77777777" w:rsidTr="00414102">
        <w:tc>
          <w:tcPr>
            <w:tcW w:w="1800" w:type="dxa"/>
            <w:hideMark/>
          </w:tcPr>
          <w:p w14:paraId="4DFD671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payload</w:t>
            </w:r>
          </w:p>
        </w:tc>
        <w:tc>
          <w:tcPr>
            <w:tcW w:w="1800" w:type="dxa"/>
            <w:hideMark/>
          </w:tcPr>
          <w:p w14:paraId="0D69928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JSON</w:t>
            </w:r>
          </w:p>
        </w:tc>
        <w:tc>
          <w:tcPr>
            <w:tcW w:w="5846" w:type="dxa"/>
            <w:hideMark/>
          </w:tcPr>
          <w:p w14:paraId="262670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Additional data</w:t>
            </w:r>
          </w:p>
        </w:tc>
      </w:tr>
      <w:tr w:rsidR="00D24379" w:rsidRPr="00D24379" w14:paraId="57264FF7" w14:textId="77777777" w:rsidTr="00414102">
        <w:tc>
          <w:tcPr>
            <w:tcW w:w="1800" w:type="dxa"/>
            <w:hideMark/>
          </w:tcPr>
          <w:p w14:paraId="7416E112"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isRead</w:t>
            </w:r>
            <w:proofErr w:type="spellEnd"/>
          </w:p>
        </w:tc>
        <w:tc>
          <w:tcPr>
            <w:tcW w:w="1800" w:type="dxa"/>
            <w:hideMark/>
          </w:tcPr>
          <w:p w14:paraId="2CC56D9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Boolean</w:t>
            </w:r>
          </w:p>
        </w:tc>
        <w:tc>
          <w:tcPr>
            <w:tcW w:w="5846" w:type="dxa"/>
            <w:hideMark/>
          </w:tcPr>
          <w:p w14:paraId="2D0941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Read status</w:t>
            </w:r>
          </w:p>
        </w:tc>
      </w:tr>
      <w:tr w:rsidR="00D24379" w:rsidRPr="00D24379" w14:paraId="0B0E1323" w14:textId="77777777" w:rsidTr="00414102">
        <w:tc>
          <w:tcPr>
            <w:tcW w:w="1800" w:type="dxa"/>
            <w:hideMark/>
          </w:tcPr>
          <w:p w14:paraId="73D6983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createdAt</w:t>
            </w:r>
            <w:proofErr w:type="spellEnd"/>
          </w:p>
        </w:tc>
        <w:tc>
          <w:tcPr>
            <w:tcW w:w="1800" w:type="dxa"/>
            <w:hideMark/>
          </w:tcPr>
          <w:p w14:paraId="0A9A358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59040A5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Notification timestamp</w:t>
            </w:r>
          </w:p>
        </w:tc>
      </w:tr>
    </w:tbl>
    <w:p w14:paraId="3600E388"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680FA766">
          <v:rect id="_x0000_i1043" style="width:0;height:1.5pt" o:hralign="center" o:hrstd="t" o:hr="t" fillcolor="#a0a0a0" stroked="f"/>
        </w:pict>
      </w:r>
    </w:p>
    <w:p w14:paraId="5B25ACA0"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Goal:</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13131476" w14:textId="77777777" w:rsidTr="00414102">
        <w:tc>
          <w:tcPr>
            <w:tcW w:w="1800" w:type="dxa"/>
            <w:hideMark/>
          </w:tcPr>
          <w:p w14:paraId="4F5C5642"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2465FD8A"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7BC6F9F"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04D4B349" w14:textId="77777777" w:rsidTr="00414102">
        <w:tc>
          <w:tcPr>
            <w:tcW w:w="1800" w:type="dxa"/>
            <w:hideMark/>
          </w:tcPr>
          <w:p w14:paraId="5E04A3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2FB54D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EF194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goal ID</w:t>
            </w:r>
          </w:p>
        </w:tc>
      </w:tr>
      <w:tr w:rsidR="00D24379" w:rsidRPr="00D24379" w14:paraId="0FD7ACF2" w14:textId="77777777" w:rsidTr="00414102">
        <w:tc>
          <w:tcPr>
            <w:tcW w:w="1800" w:type="dxa"/>
            <w:hideMark/>
          </w:tcPr>
          <w:p w14:paraId="6EEEBDA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parent</w:t>
            </w:r>
          </w:p>
        </w:tc>
        <w:tc>
          <w:tcPr>
            <w:tcW w:w="1800" w:type="dxa"/>
            <w:hideMark/>
          </w:tcPr>
          <w:p w14:paraId="57EE8A1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Parent</w:t>
            </w:r>
          </w:p>
        </w:tc>
        <w:tc>
          <w:tcPr>
            <w:tcW w:w="5846" w:type="dxa"/>
            <w:hideMark/>
          </w:tcPr>
          <w:p w14:paraId="753510F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 setter</w:t>
            </w:r>
          </w:p>
        </w:tc>
      </w:tr>
      <w:tr w:rsidR="00D24379" w:rsidRPr="00D24379" w14:paraId="4206FA7D" w14:textId="77777777" w:rsidTr="00414102">
        <w:tc>
          <w:tcPr>
            <w:tcW w:w="1800" w:type="dxa"/>
            <w:hideMark/>
          </w:tcPr>
          <w:p w14:paraId="601266C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child</w:t>
            </w:r>
          </w:p>
        </w:tc>
        <w:tc>
          <w:tcPr>
            <w:tcW w:w="1800" w:type="dxa"/>
            <w:hideMark/>
          </w:tcPr>
          <w:p w14:paraId="3CFEAAB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10E87CC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 target</w:t>
            </w:r>
          </w:p>
        </w:tc>
      </w:tr>
      <w:tr w:rsidR="00D24379" w:rsidRPr="00D24379" w14:paraId="60C60587" w14:textId="77777777" w:rsidTr="00414102">
        <w:tc>
          <w:tcPr>
            <w:tcW w:w="1800" w:type="dxa"/>
            <w:hideMark/>
          </w:tcPr>
          <w:p w14:paraId="20C4695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description</w:t>
            </w:r>
          </w:p>
        </w:tc>
        <w:tc>
          <w:tcPr>
            <w:tcW w:w="1800" w:type="dxa"/>
            <w:hideMark/>
          </w:tcPr>
          <w:p w14:paraId="2A0A50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68B7730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Goal description</w:t>
            </w:r>
          </w:p>
        </w:tc>
      </w:tr>
      <w:tr w:rsidR="00D24379" w:rsidRPr="00D24379" w14:paraId="3BA04F81" w14:textId="77777777" w:rsidTr="00414102">
        <w:tc>
          <w:tcPr>
            <w:tcW w:w="1800" w:type="dxa"/>
            <w:hideMark/>
          </w:tcPr>
          <w:p w14:paraId="27CEE84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rewardCoins</w:t>
            </w:r>
            <w:proofErr w:type="spellEnd"/>
          </w:p>
        </w:tc>
        <w:tc>
          <w:tcPr>
            <w:tcW w:w="1800" w:type="dxa"/>
            <w:hideMark/>
          </w:tcPr>
          <w:p w14:paraId="47B1DCA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Int</w:t>
            </w:r>
          </w:p>
        </w:tc>
        <w:tc>
          <w:tcPr>
            <w:tcW w:w="5846" w:type="dxa"/>
            <w:hideMark/>
          </w:tcPr>
          <w:p w14:paraId="0D6A21D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Reward coins</w:t>
            </w:r>
          </w:p>
        </w:tc>
      </w:tr>
      <w:tr w:rsidR="00D24379" w:rsidRPr="00D24379" w14:paraId="7BCF647B" w14:textId="77777777" w:rsidTr="00414102">
        <w:tc>
          <w:tcPr>
            <w:tcW w:w="1800" w:type="dxa"/>
            <w:hideMark/>
          </w:tcPr>
          <w:p w14:paraId="1016D60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progress</w:t>
            </w:r>
          </w:p>
        </w:tc>
        <w:tc>
          <w:tcPr>
            <w:tcW w:w="1800" w:type="dxa"/>
            <w:hideMark/>
          </w:tcPr>
          <w:p w14:paraId="571D1C3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Float</w:t>
            </w:r>
          </w:p>
        </w:tc>
        <w:tc>
          <w:tcPr>
            <w:tcW w:w="5846" w:type="dxa"/>
            <w:hideMark/>
          </w:tcPr>
          <w:p w14:paraId="12D1204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Progress (0.0–1.0)</w:t>
            </w:r>
          </w:p>
        </w:tc>
      </w:tr>
      <w:tr w:rsidR="00D24379" w:rsidRPr="00D24379" w14:paraId="1A304710" w14:textId="77777777" w:rsidTr="00414102">
        <w:tc>
          <w:tcPr>
            <w:tcW w:w="1800" w:type="dxa"/>
            <w:hideMark/>
          </w:tcPr>
          <w:p w14:paraId="5E4EC11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status</w:t>
            </w:r>
          </w:p>
        </w:tc>
        <w:tc>
          <w:tcPr>
            <w:tcW w:w="1800" w:type="dxa"/>
            <w:hideMark/>
          </w:tcPr>
          <w:p w14:paraId="0E52535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Enum</w:t>
            </w:r>
          </w:p>
        </w:tc>
        <w:tc>
          <w:tcPr>
            <w:tcW w:w="5846" w:type="dxa"/>
            <w:hideMark/>
          </w:tcPr>
          <w:p w14:paraId="07531A9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PENDING or COMPLETED</w:t>
            </w:r>
          </w:p>
        </w:tc>
      </w:tr>
    </w:tbl>
    <w:p w14:paraId="4922DE5E"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3B95D563">
          <v:rect id="_x0000_i1044" style="width:0;height:1.5pt" o:hralign="center" o:hrstd="t" o:hr="t" fillcolor="#a0a0a0" stroked="f"/>
        </w:pict>
      </w:r>
    </w:p>
    <w:p w14:paraId="59B9A6C5"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Classroom:</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4F0CFFE7" w14:textId="77777777" w:rsidTr="00414102">
        <w:tc>
          <w:tcPr>
            <w:tcW w:w="1800" w:type="dxa"/>
            <w:hideMark/>
          </w:tcPr>
          <w:p w14:paraId="423FBF9D"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22A6C10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247FEF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0ED9F388" w14:textId="77777777" w:rsidTr="00414102">
        <w:tc>
          <w:tcPr>
            <w:tcW w:w="1800" w:type="dxa"/>
            <w:hideMark/>
          </w:tcPr>
          <w:p w14:paraId="40C2275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736C406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AF046D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classroom ID</w:t>
            </w:r>
          </w:p>
        </w:tc>
      </w:tr>
      <w:tr w:rsidR="00D24379" w:rsidRPr="00D24379" w14:paraId="4C088FC5" w14:textId="77777777" w:rsidTr="00414102">
        <w:tc>
          <w:tcPr>
            <w:tcW w:w="1800" w:type="dxa"/>
            <w:hideMark/>
          </w:tcPr>
          <w:p w14:paraId="5A606AF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teacher</w:t>
            </w:r>
          </w:p>
        </w:tc>
        <w:tc>
          <w:tcPr>
            <w:tcW w:w="1800" w:type="dxa"/>
            <w:hideMark/>
          </w:tcPr>
          <w:p w14:paraId="3FF384C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w:t>
            </w:r>
          </w:p>
        </w:tc>
        <w:tc>
          <w:tcPr>
            <w:tcW w:w="5846" w:type="dxa"/>
            <w:hideMark/>
          </w:tcPr>
          <w:p w14:paraId="7C39AF5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 teacher</w:t>
            </w:r>
          </w:p>
        </w:tc>
      </w:tr>
      <w:tr w:rsidR="00D24379" w:rsidRPr="00D24379" w14:paraId="15CD8AC5" w14:textId="77777777" w:rsidTr="00414102">
        <w:tc>
          <w:tcPr>
            <w:tcW w:w="1800" w:type="dxa"/>
            <w:hideMark/>
          </w:tcPr>
          <w:p w14:paraId="7F80597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name</w:t>
            </w:r>
          </w:p>
        </w:tc>
        <w:tc>
          <w:tcPr>
            <w:tcW w:w="1800" w:type="dxa"/>
            <w:hideMark/>
          </w:tcPr>
          <w:p w14:paraId="79F4654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2FDEEA4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 name</w:t>
            </w:r>
          </w:p>
        </w:tc>
      </w:tr>
      <w:tr w:rsidR="00D24379" w:rsidRPr="00D24379" w14:paraId="5B475E14" w14:textId="77777777" w:rsidTr="00414102">
        <w:tc>
          <w:tcPr>
            <w:tcW w:w="1800" w:type="dxa"/>
            <w:hideMark/>
          </w:tcPr>
          <w:p w14:paraId="0951622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students</w:t>
            </w:r>
          </w:p>
        </w:tc>
        <w:tc>
          <w:tcPr>
            <w:tcW w:w="1800" w:type="dxa"/>
            <w:hideMark/>
          </w:tcPr>
          <w:p w14:paraId="122F9A6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4742732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Enrolled students</w:t>
            </w:r>
          </w:p>
        </w:tc>
      </w:tr>
      <w:tr w:rsidR="00D24379" w:rsidRPr="00D24379" w14:paraId="5C063600" w14:textId="77777777" w:rsidTr="00414102">
        <w:tc>
          <w:tcPr>
            <w:tcW w:w="1800" w:type="dxa"/>
            <w:hideMark/>
          </w:tcPr>
          <w:p w14:paraId="5BF0FBB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materials</w:t>
            </w:r>
          </w:p>
        </w:tc>
        <w:tc>
          <w:tcPr>
            <w:tcW w:w="1800" w:type="dxa"/>
            <w:hideMark/>
          </w:tcPr>
          <w:p w14:paraId="46F6264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6C282AF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Teaching materials</w:t>
            </w:r>
          </w:p>
        </w:tc>
      </w:tr>
    </w:tbl>
    <w:p w14:paraId="75529535"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7E280EED">
          <v:rect id="_x0000_i1045" style="width:0;height:1.5pt" o:hralign="center" o:hrstd="t" o:hr="t" fillcolor="#a0a0a0" stroked="f"/>
        </w:pict>
      </w:r>
    </w:p>
    <w:p w14:paraId="7C331214"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Material:</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674E48D1" w14:textId="77777777" w:rsidTr="002C2075">
        <w:tc>
          <w:tcPr>
            <w:tcW w:w="1800" w:type="dxa"/>
            <w:hideMark/>
          </w:tcPr>
          <w:p w14:paraId="4E4984F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757F1A19"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8192286"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5C0E63C1" w14:textId="77777777" w:rsidTr="002C2075">
        <w:tc>
          <w:tcPr>
            <w:tcW w:w="1800" w:type="dxa"/>
            <w:hideMark/>
          </w:tcPr>
          <w:p w14:paraId="414C677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2B2A55D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22CCF0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material ID</w:t>
            </w:r>
          </w:p>
        </w:tc>
      </w:tr>
      <w:tr w:rsidR="00D24379" w:rsidRPr="00D24379" w14:paraId="26272F43" w14:textId="77777777" w:rsidTr="002C2075">
        <w:tc>
          <w:tcPr>
            <w:tcW w:w="1800" w:type="dxa"/>
            <w:hideMark/>
          </w:tcPr>
          <w:p w14:paraId="2F15CFC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1714" w:type="dxa"/>
            <w:hideMark/>
          </w:tcPr>
          <w:p w14:paraId="72D02DD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5846" w:type="dxa"/>
            <w:hideMark/>
          </w:tcPr>
          <w:p w14:paraId="377BDF02"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classroom</w:t>
            </w:r>
          </w:p>
        </w:tc>
      </w:tr>
      <w:tr w:rsidR="00D24379" w:rsidRPr="00D24379" w14:paraId="12668520" w14:textId="77777777" w:rsidTr="002C2075">
        <w:tc>
          <w:tcPr>
            <w:tcW w:w="1800" w:type="dxa"/>
            <w:hideMark/>
          </w:tcPr>
          <w:p w14:paraId="484CE78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714" w:type="dxa"/>
            <w:hideMark/>
          </w:tcPr>
          <w:p w14:paraId="495AAC6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369522D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Material title</w:t>
            </w:r>
          </w:p>
        </w:tc>
      </w:tr>
      <w:tr w:rsidR="00D24379" w:rsidRPr="00D24379" w14:paraId="35BB9041" w14:textId="77777777" w:rsidTr="002C2075">
        <w:tc>
          <w:tcPr>
            <w:tcW w:w="1800" w:type="dxa"/>
            <w:hideMark/>
          </w:tcPr>
          <w:p w14:paraId="020DC923"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contentUrl</w:t>
            </w:r>
            <w:proofErr w:type="spellEnd"/>
          </w:p>
        </w:tc>
        <w:tc>
          <w:tcPr>
            <w:tcW w:w="1714" w:type="dxa"/>
            <w:hideMark/>
          </w:tcPr>
          <w:p w14:paraId="65E9F3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B21AB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Content file URL</w:t>
            </w:r>
          </w:p>
        </w:tc>
      </w:tr>
      <w:tr w:rsidR="00D24379" w:rsidRPr="00D24379" w14:paraId="2D7AB9F9" w14:textId="77777777" w:rsidTr="002C2075">
        <w:tc>
          <w:tcPr>
            <w:tcW w:w="1800" w:type="dxa"/>
            <w:hideMark/>
          </w:tcPr>
          <w:p w14:paraId="7799E4E7"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uploadedAt</w:t>
            </w:r>
            <w:proofErr w:type="spellEnd"/>
          </w:p>
        </w:tc>
        <w:tc>
          <w:tcPr>
            <w:tcW w:w="1714" w:type="dxa"/>
            <w:hideMark/>
          </w:tcPr>
          <w:p w14:paraId="65EF6335"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2BBDDAA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Upload time</w:t>
            </w:r>
          </w:p>
        </w:tc>
      </w:tr>
    </w:tbl>
    <w:p w14:paraId="583D55DB"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61D1A3BD">
          <v:rect id="_x0000_i1046" style="width:0;height:1.5pt" o:hralign="center" o:hrstd="t" o:hr="t" fillcolor="#a0a0a0" stroked="f"/>
        </w:pict>
      </w:r>
    </w:p>
    <w:p w14:paraId="44138894"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Assignment: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0F7C103B" w14:textId="77777777" w:rsidTr="00414102">
        <w:tc>
          <w:tcPr>
            <w:tcW w:w="1800" w:type="dxa"/>
            <w:hideMark/>
          </w:tcPr>
          <w:p w14:paraId="3C6B5D5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7DE7FE8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481CAF4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12613041" w14:textId="77777777" w:rsidTr="00414102">
        <w:tc>
          <w:tcPr>
            <w:tcW w:w="1800" w:type="dxa"/>
            <w:hideMark/>
          </w:tcPr>
          <w:p w14:paraId="2587631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55F0C03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00B08E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assignment ID</w:t>
            </w:r>
          </w:p>
        </w:tc>
      </w:tr>
      <w:tr w:rsidR="00D24379" w:rsidRPr="00D24379" w14:paraId="6E452A23" w14:textId="77777777" w:rsidTr="00414102">
        <w:tc>
          <w:tcPr>
            <w:tcW w:w="1800" w:type="dxa"/>
            <w:hideMark/>
          </w:tcPr>
          <w:p w14:paraId="3584F92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1800" w:type="dxa"/>
            <w:hideMark/>
          </w:tcPr>
          <w:p w14:paraId="4956B783"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5846" w:type="dxa"/>
            <w:hideMark/>
          </w:tcPr>
          <w:p w14:paraId="1ECB09D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class</w:t>
            </w:r>
          </w:p>
        </w:tc>
      </w:tr>
      <w:tr w:rsidR="00D24379" w:rsidRPr="00D24379" w14:paraId="1877717B" w14:textId="77777777" w:rsidTr="00414102">
        <w:tc>
          <w:tcPr>
            <w:tcW w:w="1800" w:type="dxa"/>
            <w:hideMark/>
          </w:tcPr>
          <w:p w14:paraId="6E6E60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1B89204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76A7A52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 title</w:t>
            </w:r>
          </w:p>
        </w:tc>
      </w:tr>
      <w:tr w:rsidR="00D24379" w:rsidRPr="00D24379" w14:paraId="3722BAD5" w14:textId="77777777" w:rsidTr="00414102">
        <w:tc>
          <w:tcPr>
            <w:tcW w:w="1800" w:type="dxa"/>
            <w:hideMark/>
          </w:tcPr>
          <w:p w14:paraId="39494B0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description</w:t>
            </w:r>
          </w:p>
        </w:tc>
        <w:tc>
          <w:tcPr>
            <w:tcW w:w="1800" w:type="dxa"/>
            <w:hideMark/>
          </w:tcPr>
          <w:p w14:paraId="4BD059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304B8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Details about the assignment</w:t>
            </w:r>
          </w:p>
        </w:tc>
      </w:tr>
      <w:tr w:rsidR="00D24379" w:rsidRPr="00D24379" w14:paraId="5AC5FA2A" w14:textId="77777777" w:rsidTr="00414102">
        <w:tc>
          <w:tcPr>
            <w:tcW w:w="1800" w:type="dxa"/>
            <w:hideMark/>
          </w:tcPr>
          <w:p w14:paraId="4A66437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dueDate</w:t>
            </w:r>
            <w:proofErr w:type="spellEnd"/>
          </w:p>
        </w:tc>
        <w:tc>
          <w:tcPr>
            <w:tcW w:w="1800" w:type="dxa"/>
            <w:hideMark/>
          </w:tcPr>
          <w:p w14:paraId="5035F328"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40BE2CB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Submission deadline</w:t>
            </w:r>
          </w:p>
        </w:tc>
      </w:tr>
      <w:tr w:rsidR="00D24379" w:rsidRPr="00D24379" w14:paraId="351B090B" w14:textId="77777777" w:rsidTr="00414102">
        <w:tc>
          <w:tcPr>
            <w:tcW w:w="1800" w:type="dxa"/>
            <w:hideMark/>
          </w:tcPr>
          <w:p w14:paraId="781AF20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submissions</w:t>
            </w:r>
          </w:p>
        </w:tc>
        <w:tc>
          <w:tcPr>
            <w:tcW w:w="1800" w:type="dxa"/>
            <w:hideMark/>
          </w:tcPr>
          <w:p w14:paraId="3CC2D48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List</w:t>
            </w:r>
          </w:p>
        </w:tc>
        <w:tc>
          <w:tcPr>
            <w:tcW w:w="5846" w:type="dxa"/>
            <w:hideMark/>
          </w:tcPr>
          <w:p w14:paraId="1960E41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submissions</w:t>
            </w:r>
          </w:p>
        </w:tc>
      </w:tr>
    </w:tbl>
    <w:p w14:paraId="6936B7CC"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2837D6D">
          <v:rect id="_x0000_i1047" style="width:0;height:1.5pt" o:hralign="center" o:hrstd="t" o:hr="t" fillcolor="#a0a0a0" stroked="f"/>
        </w:pict>
      </w:r>
    </w:p>
    <w:p w14:paraId="7335EDEA" w14:textId="77777777" w:rsidR="00D24379" w:rsidRPr="00D24379" w:rsidRDefault="00D24379" w:rsidP="00D24379">
      <w:pPr>
        <w:rPr>
          <w:rFonts w:ascii="Times New Roman" w:hAnsi="Times New Roman" w:cs="Times New Roman"/>
          <w:b/>
          <w:bCs/>
        </w:rPr>
      </w:pPr>
      <w:r w:rsidRPr="00D24379">
        <w:rPr>
          <w:rFonts w:ascii="Times New Roman" w:hAnsi="Times New Roman" w:cs="Times New Roman"/>
          <w:b/>
          <w:bCs/>
        </w:rPr>
        <w:t>Submission:</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55D92729" w14:textId="77777777" w:rsidTr="00414102">
        <w:tc>
          <w:tcPr>
            <w:tcW w:w="1800" w:type="dxa"/>
            <w:hideMark/>
          </w:tcPr>
          <w:p w14:paraId="76F51DEB"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3489C09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23AD9927"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2838982" w14:textId="77777777" w:rsidTr="00414102">
        <w:tc>
          <w:tcPr>
            <w:tcW w:w="1800" w:type="dxa"/>
            <w:hideMark/>
          </w:tcPr>
          <w:p w14:paraId="06C040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1871FBE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67DA087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submission ID</w:t>
            </w:r>
          </w:p>
        </w:tc>
      </w:tr>
      <w:tr w:rsidR="00D24379" w:rsidRPr="00D24379" w14:paraId="3B129C9B" w14:textId="77777777" w:rsidTr="00414102">
        <w:tc>
          <w:tcPr>
            <w:tcW w:w="1800" w:type="dxa"/>
            <w:hideMark/>
          </w:tcPr>
          <w:p w14:paraId="7B3F169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w:t>
            </w:r>
          </w:p>
        </w:tc>
        <w:tc>
          <w:tcPr>
            <w:tcW w:w="1800" w:type="dxa"/>
            <w:hideMark/>
          </w:tcPr>
          <w:p w14:paraId="3E5395C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Assignment</w:t>
            </w:r>
          </w:p>
        </w:tc>
        <w:tc>
          <w:tcPr>
            <w:tcW w:w="5846" w:type="dxa"/>
            <w:hideMark/>
          </w:tcPr>
          <w:p w14:paraId="27A68A4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Related assignment</w:t>
            </w:r>
          </w:p>
        </w:tc>
      </w:tr>
      <w:tr w:rsidR="00D24379" w:rsidRPr="00D24379" w14:paraId="33D77D57" w14:textId="77777777" w:rsidTr="00414102">
        <w:tc>
          <w:tcPr>
            <w:tcW w:w="1800" w:type="dxa"/>
            <w:hideMark/>
          </w:tcPr>
          <w:p w14:paraId="540EBA9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lastRenderedPageBreak/>
              <w:t>student</w:t>
            </w:r>
          </w:p>
        </w:tc>
        <w:tc>
          <w:tcPr>
            <w:tcW w:w="1800" w:type="dxa"/>
            <w:hideMark/>
          </w:tcPr>
          <w:p w14:paraId="54198D0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7344DCC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who submitted</w:t>
            </w:r>
          </w:p>
        </w:tc>
      </w:tr>
      <w:tr w:rsidR="00D24379" w:rsidRPr="00D24379" w14:paraId="49880E5C" w14:textId="77777777" w:rsidTr="00414102">
        <w:tc>
          <w:tcPr>
            <w:tcW w:w="1800" w:type="dxa"/>
            <w:hideMark/>
          </w:tcPr>
          <w:p w14:paraId="6CF03690"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fileUrl</w:t>
            </w:r>
            <w:proofErr w:type="spellEnd"/>
          </w:p>
        </w:tc>
        <w:tc>
          <w:tcPr>
            <w:tcW w:w="1800" w:type="dxa"/>
            <w:hideMark/>
          </w:tcPr>
          <w:p w14:paraId="566A28D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41ADF47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File link</w:t>
            </w:r>
          </w:p>
        </w:tc>
      </w:tr>
      <w:tr w:rsidR="00D24379" w:rsidRPr="00D24379" w14:paraId="5F28E906" w14:textId="77777777" w:rsidTr="00414102">
        <w:tc>
          <w:tcPr>
            <w:tcW w:w="1800" w:type="dxa"/>
            <w:hideMark/>
          </w:tcPr>
          <w:p w14:paraId="039BC1C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submittedAt</w:t>
            </w:r>
            <w:proofErr w:type="spellEnd"/>
          </w:p>
        </w:tc>
        <w:tc>
          <w:tcPr>
            <w:tcW w:w="1800" w:type="dxa"/>
            <w:hideMark/>
          </w:tcPr>
          <w:p w14:paraId="0966C246"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4637A10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 of submission</w:t>
            </w:r>
          </w:p>
        </w:tc>
      </w:tr>
      <w:tr w:rsidR="00D24379" w:rsidRPr="00D24379" w14:paraId="7D5D0E22" w14:textId="77777777" w:rsidTr="00414102">
        <w:tc>
          <w:tcPr>
            <w:tcW w:w="1800" w:type="dxa"/>
            <w:hideMark/>
          </w:tcPr>
          <w:p w14:paraId="3F806B77"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grade</w:t>
            </w:r>
          </w:p>
        </w:tc>
        <w:tc>
          <w:tcPr>
            <w:tcW w:w="1800" w:type="dxa"/>
            <w:hideMark/>
          </w:tcPr>
          <w:p w14:paraId="3CA777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Float?</w:t>
            </w:r>
          </w:p>
        </w:tc>
        <w:tc>
          <w:tcPr>
            <w:tcW w:w="5846" w:type="dxa"/>
            <w:hideMark/>
          </w:tcPr>
          <w:p w14:paraId="7F9B216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Assigned grade</w:t>
            </w:r>
          </w:p>
        </w:tc>
      </w:tr>
      <w:tr w:rsidR="00D24379" w:rsidRPr="00D24379" w14:paraId="2A4B035F" w14:textId="77777777" w:rsidTr="00414102">
        <w:tc>
          <w:tcPr>
            <w:tcW w:w="1800" w:type="dxa"/>
            <w:hideMark/>
          </w:tcPr>
          <w:p w14:paraId="75F424A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feedback</w:t>
            </w:r>
          </w:p>
        </w:tc>
        <w:tc>
          <w:tcPr>
            <w:tcW w:w="1800" w:type="dxa"/>
            <w:hideMark/>
          </w:tcPr>
          <w:p w14:paraId="322F606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5E9236B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Teacher's feedback</w:t>
            </w:r>
          </w:p>
        </w:tc>
      </w:tr>
    </w:tbl>
    <w:p w14:paraId="1ACD2004"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496F8A6D">
          <v:rect id="_x0000_i1048" style="width:0;height:1.5pt" o:hralign="center" o:hrstd="t" o:hr="t" fillcolor="#a0a0a0" stroked="f"/>
        </w:pict>
      </w:r>
    </w:p>
    <w:p w14:paraId="4A51FE63" w14:textId="77777777" w:rsidR="00D24379" w:rsidRPr="00D24379" w:rsidRDefault="00D24379" w:rsidP="00D24379">
      <w:pPr>
        <w:rPr>
          <w:rFonts w:ascii="Times New Roman" w:hAnsi="Times New Roman" w:cs="Times New Roman"/>
          <w:b/>
          <w:bCs/>
        </w:rPr>
      </w:pPr>
      <w:proofErr w:type="spellStart"/>
      <w:r w:rsidRPr="00D24379">
        <w:rPr>
          <w:rFonts w:ascii="Times New Roman" w:hAnsi="Times New Roman" w:cs="Times New Roman"/>
          <w:b/>
          <w:bCs/>
        </w:rPr>
        <w:t>QuizTemplate</w:t>
      </w:r>
      <w:proofErr w:type="spell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800"/>
        <w:gridCol w:w="5846"/>
      </w:tblGrid>
      <w:tr w:rsidR="00D24379" w:rsidRPr="00D24379" w14:paraId="30AE840E" w14:textId="77777777" w:rsidTr="00414102">
        <w:tc>
          <w:tcPr>
            <w:tcW w:w="1800" w:type="dxa"/>
            <w:hideMark/>
          </w:tcPr>
          <w:p w14:paraId="4698FA00"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800" w:type="dxa"/>
            <w:hideMark/>
          </w:tcPr>
          <w:p w14:paraId="75BBAA43"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3B7FCB7E"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2F65945E" w14:textId="77777777" w:rsidTr="00414102">
        <w:tc>
          <w:tcPr>
            <w:tcW w:w="1800" w:type="dxa"/>
            <w:hideMark/>
          </w:tcPr>
          <w:p w14:paraId="320CDA6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800" w:type="dxa"/>
            <w:hideMark/>
          </w:tcPr>
          <w:p w14:paraId="3223D95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2456C23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template ID</w:t>
            </w:r>
          </w:p>
        </w:tc>
      </w:tr>
      <w:tr w:rsidR="00D24379" w:rsidRPr="00D24379" w14:paraId="648873B0" w14:textId="77777777" w:rsidTr="00414102">
        <w:tc>
          <w:tcPr>
            <w:tcW w:w="1800" w:type="dxa"/>
            <w:hideMark/>
          </w:tcPr>
          <w:p w14:paraId="66F9B29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1800" w:type="dxa"/>
            <w:hideMark/>
          </w:tcPr>
          <w:p w14:paraId="1444250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Classroom</w:t>
            </w:r>
          </w:p>
        </w:tc>
        <w:tc>
          <w:tcPr>
            <w:tcW w:w="5846" w:type="dxa"/>
            <w:hideMark/>
          </w:tcPr>
          <w:p w14:paraId="154DCB99"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Linked classroom</w:t>
            </w:r>
          </w:p>
        </w:tc>
      </w:tr>
      <w:tr w:rsidR="00D24379" w:rsidRPr="00D24379" w14:paraId="4C4D2E9F" w14:textId="77777777" w:rsidTr="00414102">
        <w:tc>
          <w:tcPr>
            <w:tcW w:w="1800" w:type="dxa"/>
            <w:hideMark/>
          </w:tcPr>
          <w:p w14:paraId="61CB0F3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title</w:t>
            </w:r>
          </w:p>
        </w:tc>
        <w:tc>
          <w:tcPr>
            <w:tcW w:w="1800" w:type="dxa"/>
            <w:hideMark/>
          </w:tcPr>
          <w:p w14:paraId="46146B0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String</w:t>
            </w:r>
          </w:p>
        </w:tc>
        <w:tc>
          <w:tcPr>
            <w:tcW w:w="5846" w:type="dxa"/>
            <w:hideMark/>
          </w:tcPr>
          <w:p w14:paraId="1859E90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Template name</w:t>
            </w:r>
          </w:p>
        </w:tc>
      </w:tr>
      <w:tr w:rsidR="00D24379" w:rsidRPr="00D24379" w14:paraId="5E2604E3" w14:textId="77777777" w:rsidTr="00414102">
        <w:tc>
          <w:tcPr>
            <w:tcW w:w="1800" w:type="dxa"/>
            <w:hideMark/>
          </w:tcPr>
          <w:p w14:paraId="48026061"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templateData</w:t>
            </w:r>
            <w:proofErr w:type="spellEnd"/>
          </w:p>
        </w:tc>
        <w:tc>
          <w:tcPr>
            <w:tcW w:w="1800" w:type="dxa"/>
            <w:hideMark/>
          </w:tcPr>
          <w:p w14:paraId="1E38422E"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JSON</w:t>
            </w:r>
          </w:p>
        </w:tc>
        <w:tc>
          <w:tcPr>
            <w:tcW w:w="5846" w:type="dxa"/>
            <w:hideMark/>
          </w:tcPr>
          <w:p w14:paraId="6F4FA97D"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Quiz blueprint</w:t>
            </w:r>
          </w:p>
        </w:tc>
      </w:tr>
    </w:tbl>
    <w:p w14:paraId="739668A1" w14:textId="77777777" w:rsidR="00D24379" w:rsidRPr="00D24379" w:rsidRDefault="00000000" w:rsidP="00D24379">
      <w:pPr>
        <w:rPr>
          <w:rFonts w:ascii="Times New Roman" w:hAnsi="Times New Roman" w:cs="Times New Roman"/>
        </w:rPr>
      </w:pPr>
      <w:r>
        <w:rPr>
          <w:rFonts w:ascii="Times New Roman" w:hAnsi="Times New Roman" w:cs="Times New Roman"/>
        </w:rPr>
        <w:pict w14:anchorId="571E4A8B">
          <v:rect id="_x0000_i1049" style="width:0;height:1.5pt" o:hralign="center" o:hrstd="t" o:hr="t" fillcolor="#a0a0a0" stroked="f"/>
        </w:pict>
      </w:r>
    </w:p>
    <w:p w14:paraId="6C38E577" w14:textId="77777777" w:rsidR="00D24379" w:rsidRPr="00D24379" w:rsidRDefault="00D24379" w:rsidP="00D24379">
      <w:pPr>
        <w:rPr>
          <w:rFonts w:ascii="Times New Roman" w:hAnsi="Times New Roman" w:cs="Times New Roman"/>
          <w:b/>
          <w:bCs/>
        </w:rPr>
      </w:pPr>
      <w:proofErr w:type="spellStart"/>
      <w:proofErr w:type="gramStart"/>
      <w:r w:rsidRPr="00D24379">
        <w:rPr>
          <w:rFonts w:ascii="Times New Roman" w:hAnsi="Times New Roman" w:cs="Times New Roman"/>
          <w:b/>
          <w:bCs/>
        </w:rPr>
        <w:t>PerformanceInsight</w:t>
      </w:r>
      <w:proofErr w:type="spellEnd"/>
      <w:proofErr w:type="gramEnd"/>
      <w:r w:rsidRPr="00D24379">
        <w:rPr>
          <w:rFonts w:ascii="Times New Roman" w:hAnsi="Times New Roman" w:cs="Times New Roman"/>
          <w:b/>
          <w:bCs/>
        </w:rPr>
        <w:t>:</w:t>
      </w:r>
    </w:p>
    <w:tbl>
      <w:tblPr>
        <w:tblStyle w:val="TableGrid"/>
        <w:tblW w:w="0" w:type="auto"/>
        <w:tblLayout w:type="fixed"/>
        <w:tblLook w:val="04A0" w:firstRow="1" w:lastRow="0" w:firstColumn="1" w:lastColumn="0" w:noHBand="0" w:noVBand="1"/>
      </w:tblPr>
      <w:tblGrid>
        <w:gridCol w:w="1800"/>
        <w:gridCol w:w="1714"/>
        <w:gridCol w:w="5846"/>
      </w:tblGrid>
      <w:tr w:rsidR="00D24379" w:rsidRPr="00D24379" w14:paraId="384BBB3A" w14:textId="77777777" w:rsidTr="00414102">
        <w:tc>
          <w:tcPr>
            <w:tcW w:w="1800" w:type="dxa"/>
            <w:hideMark/>
          </w:tcPr>
          <w:p w14:paraId="5DC80588"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Attribute</w:t>
            </w:r>
          </w:p>
        </w:tc>
        <w:tc>
          <w:tcPr>
            <w:tcW w:w="1714" w:type="dxa"/>
            <w:hideMark/>
          </w:tcPr>
          <w:p w14:paraId="5D89239F"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Type</w:t>
            </w:r>
          </w:p>
        </w:tc>
        <w:tc>
          <w:tcPr>
            <w:tcW w:w="5846" w:type="dxa"/>
            <w:hideMark/>
          </w:tcPr>
          <w:p w14:paraId="71287635" w14:textId="77777777" w:rsidR="00D24379" w:rsidRPr="00D24379" w:rsidRDefault="00D24379" w:rsidP="00D24379">
            <w:pPr>
              <w:spacing w:after="160" w:line="278" w:lineRule="auto"/>
              <w:rPr>
                <w:rFonts w:ascii="Times New Roman" w:hAnsi="Times New Roman" w:cs="Times New Roman"/>
                <w:b/>
                <w:bCs/>
              </w:rPr>
            </w:pPr>
            <w:r w:rsidRPr="00D24379">
              <w:rPr>
                <w:rFonts w:ascii="Times New Roman" w:hAnsi="Times New Roman" w:cs="Times New Roman"/>
                <w:b/>
                <w:bCs/>
              </w:rPr>
              <w:t>Description</w:t>
            </w:r>
          </w:p>
        </w:tc>
      </w:tr>
      <w:tr w:rsidR="00D24379" w:rsidRPr="00D24379" w14:paraId="3D79EACB" w14:textId="77777777" w:rsidTr="00414102">
        <w:tc>
          <w:tcPr>
            <w:tcW w:w="1800" w:type="dxa"/>
            <w:hideMark/>
          </w:tcPr>
          <w:p w14:paraId="4C5A702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id</w:t>
            </w:r>
          </w:p>
        </w:tc>
        <w:tc>
          <w:tcPr>
            <w:tcW w:w="1714" w:type="dxa"/>
            <w:hideMark/>
          </w:tcPr>
          <w:p w14:paraId="448E0221"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UUID</w:t>
            </w:r>
          </w:p>
        </w:tc>
        <w:tc>
          <w:tcPr>
            <w:tcW w:w="5846" w:type="dxa"/>
            <w:hideMark/>
          </w:tcPr>
          <w:p w14:paraId="16F48408"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Unique insight ID</w:t>
            </w:r>
          </w:p>
        </w:tc>
      </w:tr>
      <w:tr w:rsidR="00D24379" w:rsidRPr="00D24379" w14:paraId="30854484" w14:textId="77777777" w:rsidTr="00414102">
        <w:tc>
          <w:tcPr>
            <w:tcW w:w="1800" w:type="dxa"/>
            <w:hideMark/>
          </w:tcPr>
          <w:p w14:paraId="093136F4"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w:t>
            </w:r>
          </w:p>
        </w:tc>
        <w:tc>
          <w:tcPr>
            <w:tcW w:w="1714" w:type="dxa"/>
            <w:hideMark/>
          </w:tcPr>
          <w:p w14:paraId="4015F3E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Teacher</w:t>
            </w:r>
          </w:p>
        </w:tc>
        <w:tc>
          <w:tcPr>
            <w:tcW w:w="5846" w:type="dxa"/>
            <w:hideMark/>
          </w:tcPr>
          <w:p w14:paraId="2539ABEC"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Associated teacher</w:t>
            </w:r>
          </w:p>
        </w:tc>
      </w:tr>
      <w:tr w:rsidR="00D24379" w:rsidRPr="00D24379" w14:paraId="097A61C9" w14:textId="77777777" w:rsidTr="00414102">
        <w:tc>
          <w:tcPr>
            <w:tcW w:w="1800" w:type="dxa"/>
            <w:hideMark/>
          </w:tcPr>
          <w:p w14:paraId="03A2563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1714" w:type="dxa"/>
            <w:hideMark/>
          </w:tcPr>
          <w:p w14:paraId="05D35D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w:t>
            </w:r>
          </w:p>
        </w:tc>
        <w:tc>
          <w:tcPr>
            <w:tcW w:w="5846" w:type="dxa"/>
            <w:hideMark/>
          </w:tcPr>
          <w:p w14:paraId="18BC439B"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Student being analyzed</w:t>
            </w:r>
          </w:p>
        </w:tc>
      </w:tr>
      <w:tr w:rsidR="00D24379" w:rsidRPr="00D24379" w14:paraId="6998E9AB" w14:textId="77777777" w:rsidTr="00414102">
        <w:tc>
          <w:tcPr>
            <w:tcW w:w="1800" w:type="dxa"/>
            <w:hideMark/>
          </w:tcPr>
          <w:p w14:paraId="370612A5"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book</w:t>
            </w:r>
          </w:p>
        </w:tc>
        <w:tc>
          <w:tcPr>
            <w:tcW w:w="1714" w:type="dxa"/>
            <w:hideMark/>
          </w:tcPr>
          <w:p w14:paraId="7F06076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Book</w:t>
            </w:r>
          </w:p>
        </w:tc>
        <w:tc>
          <w:tcPr>
            <w:tcW w:w="5846" w:type="dxa"/>
            <w:hideMark/>
          </w:tcPr>
          <w:p w14:paraId="2555DA0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Targeted book</w:t>
            </w:r>
          </w:p>
        </w:tc>
      </w:tr>
      <w:tr w:rsidR="00D24379" w:rsidRPr="00D24379" w14:paraId="29EAD9F7" w14:textId="77777777" w:rsidTr="00414102">
        <w:tc>
          <w:tcPr>
            <w:tcW w:w="1800" w:type="dxa"/>
            <w:hideMark/>
          </w:tcPr>
          <w:p w14:paraId="2A4943C0"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metrics</w:t>
            </w:r>
          </w:p>
        </w:tc>
        <w:tc>
          <w:tcPr>
            <w:tcW w:w="1714" w:type="dxa"/>
            <w:hideMark/>
          </w:tcPr>
          <w:p w14:paraId="57B8F58A"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JSON</w:t>
            </w:r>
          </w:p>
        </w:tc>
        <w:tc>
          <w:tcPr>
            <w:tcW w:w="5846" w:type="dxa"/>
            <w:hideMark/>
          </w:tcPr>
          <w:p w14:paraId="6DB09256"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Metrics like difficulty and timing</w:t>
            </w:r>
          </w:p>
        </w:tc>
      </w:tr>
      <w:tr w:rsidR="00D24379" w:rsidRPr="00D24379" w14:paraId="3DDA9B08" w14:textId="77777777" w:rsidTr="00414102">
        <w:tc>
          <w:tcPr>
            <w:tcW w:w="1800" w:type="dxa"/>
            <w:hideMark/>
          </w:tcPr>
          <w:p w14:paraId="31B8A1C9"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generatedAt</w:t>
            </w:r>
            <w:proofErr w:type="spellEnd"/>
          </w:p>
        </w:tc>
        <w:tc>
          <w:tcPr>
            <w:tcW w:w="1714" w:type="dxa"/>
            <w:hideMark/>
          </w:tcPr>
          <w:p w14:paraId="132379AF" w14:textId="77777777" w:rsidR="00D24379" w:rsidRPr="00D24379" w:rsidRDefault="00D24379" w:rsidP="00D24379">
            <w:pPr>
              <w:spacing w:after="160" w:line="278" w:lineRule="auto"/>
              <w:rPr>
                <w:rFonts w:ascii="Times New Roman" w:hAnsi="Times New Roman" w:cs="Times New Roman"/>
              </w:rPr>
            </w:pPr>
            <w:proofErr w:type="spellStart"/>
            <w:r w:rsidRPr="00D24379">
              <w:rPr>
                <w:rFonts w:ascii="Times New Roman" w:hAnsi="Times New Roman" w:cs="Times New Roman"/>
              </w:rPr>
              <w:t>DateTime</w:t>
            </w:r>
            <w:proofErr w:type="spellEnd"/>
          </w:p>
        </w:tc>
        <w:tc>
          <w:tcPr>
            <w:tcW w:w="5846" w:type="dxa"/>
            <w:hideMark/>
          </w:tcPr>
          <w:p w14:paraId="52FFE3FF" w14:textId="77777777" w:rsidR="00D24379" w:rsidRPr="00D24379" w:rsidRDefault="00D24379" w:rsidP="00D24379">
            <w:pPr>
              <w:spacing w:after="160" w:line="278" w:lineRule="auto"/>
              <w:rPr>
                <w:rFonts w:ascii="Times New Roman" w:hAnsi="Times New Roman" w:cs="Times New Roman"/>
              </w:rPr>
            </w:pPr>
            <w:r w:rsidRPr="00D24379">
              <w:rPr>
                <w:rFonts w:ascii="Times New Roman" w:hAnsi="Times New Roman" w:cs="Times New Roman"/>
              </w:rPr>
              <w:t>Timestamp of generation</w:t>
            </w:r>
          </w:p>
        </w:tc>
      </w:tr>
    </w:tbl>
    <w:p w14:paraId="14E7CC87" w14:textId="77777777" w:rsidR="00D24379" w:rsidRPr="00D24379" w:rsidRDefault="00D24379" w:rsidP="00F94F18">
      <w:pPr>
        <w:rPr>
          <w:rFonts w:ascii="Times New Roman" w:hAnsi="Times New Roman" w:cs="Times New Roman"/>
        </w:rPr>
      </w:pPr>
    </w:p>
    <w:p w14:paraId="6D447518" w14:textId="77777777" w:rsidR="00F94F18" w:rsidRPr="000D1EC4" w:rsidRDefault="00F94F18" w:rsidP="00F94F18">
      <w:pPr>
        <w:rPr>
          <w:rFonts w:ascii="Times New Roman" w:hAnsi="Times New Roman" w:cs="Times New Roman"/>
        </w:rPr>
      </w:pPr>
    </w:p>
    <w:p w14:paraId="561C1B7D" w14:textId="776F7A1B" w:rsidR="0079198F" w:rsidRPr="002A60D4" w:rsidRDefault="0079198F" w:rsidP="002A60D4">
      <w:pPr>
        <w:pStyle w:val="Heading2"/>
        <w:rPr>
          <w:rFonts w:ascii="Times New Roman" w:hAnsi="Times New Roman" w:cs="Times New Roman"/>
          <w:b/>
          <w:bCs/>
          <w:color w:val="000000" w:themeColor="text1"/>
        </w:rPr>
      </w:pPr>
      <w:bookmarkStart w:id="17" w:name="_Toc199007909"/>
      <w:r w:rsidRPr="002A60D4">
        <w:rPr>
          <w:rFonts w:ascii="Times New Roman" w:hAnsi="Times New Roman" w:cs="Times New Roman"/>
          <w:b/>
          <w:bCs/>
          <w:color w:val="000000" w:themeColor="text1"/>
        </w:rPr>
        <w:t>Data Schema</w:t>
      </w:r>
      <w:bookmarkEnd w:id="17"/>
    </w:p>
    <w:p w14:paraId="5A5229BF" w14:textId="70000216"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18" w:name="_Toc199007910"/>
      <w:r w:rsidR="0079198F" w:rsidRPr="000753AF">
        <w:rPr>
          <w:rFonts w:ascii="Times New Roman" w:hAnsi="Times New Roman" w:cs="Times New Roman"/>
          <w:b/>
          <w:bCs/>
          <w:color w:val="000000" w:themeColor="text1"/>
        </w:rPr>
        <w:t>User Schema (Base Schema)</w:t>
      </w:r>
      <w:bookmarkEnd w:id="18"/>
    </w:p>
    <w:p w14:paraId="7AAD896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UserSchema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6E7C5CC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true, required: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33FF1E2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fullName</w:t>
      </w:r>
      <w:proofErr w:type="spellEnd"/>
      <w:r w:rsidRPr="000D1EC4">
        <w:rPr>
          <w:rFonts w:ascii="Times New Roman" w:hAnsi="Times New Roman" w:cs="Times New Roman"/>
        </w:rPr>
        <w:t>: String,</w:t>
      </w:r>
    </w:p>
    <w:p w14:paraId="5D35518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email: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true, required: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6185963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phoneNumber</w:t>
      </w:r>
      <w:proofErr w:type="spellEnd"/>
      <w:r w:rsidRPr="000D1EC4">
        <w:rPr>
          <w:rFonts w:ascii="Times New Roman" w:hAnsi="Times New Roman" w:cs="Times New Roman"/>
        </w:rPr>
        <w:t>: String,</w:t>
      </w:r>
    </w:p>
    <w:p w14:paraId="5CDF89B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passwordHash</w:t>
      </w:r>
      <w:proofErr w:type="spellEnd"/>
      <w:r w:rsidRPr="000D1EC4">
        <w:rPr>
          <w:rFonts w:ascii="Times New Roman" w:hAnsi="Times New Roman" w:cs="Times New Roman"/>
        </w:rPr>
        <w:t>: String,</w:t>
      </w:r>
    </w:p>
    <w:p w14:paraId="06B379B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role: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xml:space="preserve">: ['Student', 'Parent', 'Teacher'], required: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2E503BF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accountType</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['Standard', 'Premium'], default: 'Standard</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5719433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profilePicture</w:t>
      </w:r>
      <w:proofErr w:type="spellEnd"/>
      <w:r w:rsidRPr="000D1EC4">
        <w:rPr>
          <w:rFonts w:ascii="Times New Roman" w:hAnsi="Times New Roman" w:cs="Times New Roman"/>
        </w:rPr>
        <w:t>: String,</w:t>
      </w:r>
    </w:p>
    <w:p w14:paraId="7F33FEE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registrationDate</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Date, default: </w:t>
      </w:r>
      <w:proofErr w:type="spellStart"/>
      <w:proofErr w:type="gramStart"/>
      <w:r w:rsidRPr="000D1EC4">
        <w:rPr>
          <w:rFonts w:ascii="Times New Roman" w:hAnsi="Times New Roman" w:cs="Times New Roman"/>
        </w:rPr>
        <w:t>Date.now</w:t>
      </w:r>
      <w:proofErr w:type="spellEnd"/>
      <w:r w:rsidRPr="000D1EC4">
        <w:rPr>
          <w:rFonts w:ascii="Times New Roman" w:hAnsi="Times New Roman" w:cs="Times New Roman"/>
        </w:rPr>
        <w:t xml:space="preserve"> }</w:t>
      </w:r>
      <w:proofErr w:type="gramEnd"/>
      <w:r w:rsidRPr="000D1EC4">
        <w:rPr>
          <w:rFonts w:ascii="Times New Roman" w:hAnsi="Times New Roman" w:cs="Times New Roman"/>
        </w:rPr>
        <w:t>,</w:t>
      </w:r>
    </w:p>
    <w:p w14:paraId="08C5C12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isActive</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Boolean, default: </w:t>
      </w:r>
      <w:proofErr w:type="gramStart"/>
      <w:r w:rsidRPr="000D1EC4">
        <w:rPr>
          <w:rFonts w:ascii="Times New Roman" w:hAnsi="Times New Roman" w:cs="Times New Roman"/>
        </w:rPr>
        <w:t>true }</w:t>
      </w:r>
      <w:proofErr w:type="gramEnd"/>
    </w:p>
    <w:p w14:paraId="2590A11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388166C5"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71299987">
          <v:rect id="_x0000_i1227" style="width:0;height:1.5pt" o:hralign="center" o:hrstd="t" o:hr="t" fillcolor="#a0a0a0" stroked="f"/>
        </w:pict>
      </w:r>
    </w:p>
    <w:p w14:paraId="575064DD" w14:textId="5289C612" w:rsidR="0079198F" w:rsidRPr="000753AF" w:rsidRDefault="000753AF" w:rsidP="000753AF">
      <w:pPr>
        <w:pStyle w:val="Heading3"/>
        <w:rPr>
          <w:rFonts w:ascii="Times New Roman" w:hAnsi="Times New Roman" w:cs="Times New Roman"/>
          <w:b/>
          <w:bCs/>
        </w:rPr>
      </w:pPr>
      <w:r>
        <w:rPr>
          <w:rFonts w:ascii="Times New Roman" w:hAnsi="Times New Roman" w:cs="Times New Roman"/>
          <w:b/>
          <w:bCs/>
          <w:color w:val="000000" w:themeColor="text1"/>
        </w:rPr>
        <w:t xml:space="preserve"> </w:t>
      </w:r>
      <w:bookmarkStart w:id="19" w:name="_Toc199007911"/>
      <w:r w:rsidR="0079198F" w:rsidRPr="000753AF">
        <w:rPr>
          <w:rFonts w:ascii="Times New Roman" w:hAnsi="Times New Roman" w:cs="Times New Roman"/>
          <w:b/>
          <w:bCs/>
          <w:color w:val="000000" w:themeColor="text1"/>
        </w:rPr>
        <w:t>Student Schema (Extends User)</w:t>
      </w:r>
      <w:bookmarkEnd w:id="19"/>
    </w:p>
    <w:p w14:paraId="74F4E78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StudentSchema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72629089" w14:textId="5E0958F5"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String, ref: 'User</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4A4FD30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gradeLevel</w:t>
      </w:r>
      <w:proofErr w:type="spellEnd"/>
      <w:r w:rsidRPr="000D1EC4">
        <w:rPr>
          <w:rFonts w:ascii="Times New Roman" w:hAnsi="Times New Roman" w:cs="Times New Roman"/>
        </w:rPr>
        <w:t>: String,</w:t>
      </w:r>
    </w:p>
    <w:p w14:paraId="735F85B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enrolledSubjects</w:t>
      </w:r>
      <w:proofErr w:type="spellEnd"/>
      <w:r w:rsidRPr="000D1EC4">
        <w:rPr>
          <w:rFonts w:ascii="Times New Roman" w:hAnsi="Times New Roman" w:cs="Times New Roman"/>
        </w:rPr>
        <w:t>: [String],</w:t>
      </w:r>
    </w:p>
    <w:p w14:paraId="329A877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quizHistory</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w:t>
      </w:r>
      <w:proofErr w:type="spellStart"/>
      <w:proofErr w:type="gramStart"/>
      <w:r w:rsidRPr="000D1EC4">
        <w:rPr>
          <w:rFonts w:ascii="Times New Roman" w:hAnsi="Times New Roman" w:cs="Times New Roman"/>
        </w:rPr>
        <w:t>mongoose.Schema.Types</w:t>
      </w:r>
      <w:proofErr w:type="gramEnd"/>
      <w:r w:rsidRPr="000D1EC4">
        <w:rPr>
          <w:rFonts w:ascii="Times New Roman" w:hAnsi="Times New Roman" w:cs="Times New Roman"/>
        </w:rPr>
        <w:t>.ObjectId</w:t>
      </w:r>
      <w:proofErr w:type="spellEnd"/>
      <w:r w:rsidRPr="000D1EC4">
        <w:rPr>
          <w:rFonts w:ascii="Times New Roman" w:hAnsi="Times New Roman" w:cs="Times New Roman"/>
        </w:rPr>
        <w:t>, ref: 'Quiz</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6D4BB7F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leaderboardRank</w:t>
      </w:r>
      <w:proofErr w:type="spellEnd"/>
      <w:r w:rsidRPr="000D1EC4">
        <w:rPr>
          <w:rFonts w:ascii="Times New Roman" w:hAnsi="Times New Roman" w:cs="Times New Roman"/>
        </w:rPr>
        <w:t>: Number,</w:t>
      </w:r>
    </w:p>
    <w:p w14:paraId="0CDD99D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streakScore</w:t>
      </w:r>
      <w:proofErr w:type="spellEnd"/>
      <w:r w:rsidRPr="000D1EC4">
        <w:rPr>
          <w:rFonts w:ascii="Times New Roman" w:hAnsi="Times New Roman" w:cs="Times New Roman"/>
        </w:rPr>
        <w:t>: Number</w:t>
      </w:r>
    </w:p>
    <w:p w14:paraId="2C635A3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7A88E803"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63F3C142">
          <v:rect id="_x0000_i1226" style="width:0;height:1.5pt" o:hralign="center" o:hrstd="t" o:hr="t" fillcolor="#a0a0a0" stroked="f"/>
        </w:pict>
      </w:r>
    </w:p>
    <w:p w14:paraId="7139BAD7" w14:textId="4C3E453D" w:rsidR="0079198F" w:rsidRPr="000753AF" w:rsidRDefault="0079198F" w:rsidP="000753AF">
      <w:pPr>
        <w:pStyle w:val="Heading3"/>
        <w:rPr>
          <w:rFonts w:ascii="Times New Roman" w:hAnsi="Times New Roman" w:cs="Times New Roman"/>
          <w:b/>
          <w:bCs/>
          <w:color w:val="000000" w:themeColor="text1"/>
        </w:rPr>
      </w:pPr>
      <w:r w:rsidRPr="000753AF">
        <w:rPr>
          <w:rFonts w:ascii="Times New Roman" w:hAnsi="Times New Roman" w:cs="Times New Roman"/>
          <w:b/>
          <w:bCs/>
          <w:color w:val="000000" w:themeColor="text1"/>
        </w:rPr>
        <w:t xml:space="preserve"> </w:t>
      </w:r>
      <w:bookmarkStart w:id="20" w:name="_Toc199007912"/>
      <w:r w:rsidRPr="000753AF">
        <w:rPr>
          <w:rFonts w:ascii="Times New Roman" w:hAnsi="Times New Roman" w:cs="Times New Roman"/>
          <w:b/>
          <w:bCs/>
          <w:color w:val="000000" w:themeColor="text1"/>
        </w:rPr>
        <w:t>Parent Schema (Extends User)</w:t>
      </w:r>
      <w:bookmarkEnd w:id="20"/>
    </w:p>
    <w:p w14:paraId="63F0E49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ParentSchema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2B7F11C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String, ref: 'User</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44DB039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childrenIDs</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String, ref: 'Student</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2124DBE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notifications: [String]</w:t>
      </w:r>
    </w:p>
    <w:p w14:paraId="1E15A51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w:t>
      </w:r>
    </w:p>
    <w:p w14:paraId="3F6AE0E2"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1949EC80">
          <v:rect id="_x0000_i1225" style="width:0;height:1.5pt" o:hralign="center" o:hrstd="t" o:hr="t" fillcolor="#a0a0a0" stroked="f"/>
        </w:pict>
      </w:r>
    </w:p>
    <w:p w14:paraId="0242182B" w14:textId="781E9F9E"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1" w:name="_Toc199007913"/>
      <w:r w:rsidR="0079198F" w:rsidRPr="000753AF">
        <w:rPr>
          <w:rFonts w:ascii="Times New Roman" w:hAnsi="Times New Roman" w:cs="Times New Roman"/>
          <w:b/>
          <w:bCs/>
          <w:color w:val="000000" w:themeColor="text1"/>
        </w:rPr>
        <w:t>Teacher Schema (Extends User)</w:t>
      </w:r>
      <w:bookmarkEnd w:id="21"/>
    </w:p>
    <w:p w14:paraId="440883C5" w14:textId="510177E7" w:rsidR="0079198F" w:rsidRPr="000D1EC4" w:rsidRDefault="0079198F" w:rsidP="0079198F">
      <w:pPr>
        <w:rPr>
          <w:rFonts w:ascii="Times New Roman" w:hAnsi="Times New Roman" w:cs="Times New Roman"/>
        </w:rPr>
      </w:pPr>
    </w:p>
    <w:p w14:paraId="15B402E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TeacherSchema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35E0CFD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userID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String, ref: 'User</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0C92E04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classIDs</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w:t>
      </w:r>
      <w:proofErr w:type="spellStart"/>
      <w:proofErr w:type="gramStart"/>
      <w:r w:rsidRPr="000D1EC4">
        <w:rPr>
          <w:rFonts w:ascii="Times New Roman" w:hAnsi="Times New Roman" w:cs="Times New Roman"/>
        </w:rPr>
        <w:t>mongoose.Schema.Types</w:t>
      </w:r>
      <w:proofErr w:type="gramEnd"/>
      <w:r w:rsidRPr="000D1EC4">
        <w:rPr>
          <w:rFonts w:ascii="Times New Roman" w:hAnsi="Times New Roman" w:cs="Times New Roman"/>
        </w:rPr>
        <w:t>.ObjectId</w:t>
      </w:r>
      <w:proofErr w:type="spellEnd"/>
      <w:r w:rsidRPr="000D1EC4">
        <w:rPr>
          <w:rFonts w:ascii="Times New Roman" w:hAnsi="Times New Roman" w:cs="Times New Roman"/>
        </w:rPr>
        <w:t>, ref: 'Class</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79B29D7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assignedQuizzes</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w:t>
      </w:r>
      <w:proofErr w:type="spellStart"/>
      <w:proofErr w:type="gramStart"/>
      <w:r w:rsidRPr="000D1EC4">
        <w:rPr>
          <w:rFonts w:ascii="Times New Roman" w:hAnsi="Times New Roman" w:cs="Times New Roman"/>
        </w:rPr>
        <w:t>mongoose.Schema.Types</w:t>
      </w:r>
      <w:proofErr w:type="gramEnd"/>
      <w:r w:rsidRPr="000D1EC4">
        <w:rPr>
          <w:rFonts w:ascii="Times New Roman" w:hAnsi="Times New Roman" w:cs="Times New Roman"/>
        </w:rPr>
        <w:t>.ObjectId</w:t>
      </w:r>
      <w:proofErr w:type="spellEnd"/>
      <w:r w:rsidRPr="000D1EC4">
        <w:rPr>
          <w:rFonts w:ascii="Times New Roman" w:hAnsi="Times New Roman" w:cs="Times New Roman"/>
        </w:rPr>
        <w:t>, ref: 'Quiz</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5450D03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uploadedMaterials</w:t>
      </w:r>
      <w:proofErr w:type="spellEnd"/>
      <w:r w:rsidRPr="000D1EC4">
        <w:rPr>
          <w:rFonts w:ascii="Times New Roman" w:hAnsi="Times New Roman" w:cs="Times New Roman"/>
        </w:rPr>
        <w:t>: [String]</w:t>
      </w:r>
    </w:p>
    <w:p w14:paraId="3B5118D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3131B1F0"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4402B714">
          <v:rect id="_x0000_i1224" style="width:0;height:1.5pt" o:hralign="center" o:hrstd="t" o:hr="t" fillcolor="#a0a0a0" stroked="f"/>
        </w:pict>
      </w:r>
    </w:p>
    <w:p w14:paraId="5A841DE0" w14:textId="4B87E93C"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2" w:name="_Toc199007914"/>
      <w:r w:rsidR="0079198F" w:rsidRPr="000753AF">
        <w:rPr>
          <w:rFonts w:ascii="Times New Roman" w:hAnsi="Times New Roman" w:cs="Times New Roman"/>
          <w:b/>
          <w:bCs/>
          <w:color w:val="000000" w:themeColor="text1"/>
        </w:rPr>
        <w:t>Quiz Schema</w:t>
      </w:r>
      <w:bookmarkEnd w:id="22"/>
    </w:p>
    <w:p w14:paraId="5F63A95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QuizSchema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0D63F4A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quizID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4EAE5FA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createdBy</w:t>
      </w:r>
      <w:proofErr w:type="spellEnd"/>
      <w:r w:rsidRPr="000D1EC4">
        <w:rPr>
          <w:rFonts w:ascii="Times New Roman" w:hAnsi="Times New Roman" w:cs="Times New Roman"/>
        </w:rPr>
        <w:t>: String,</w:t>
      </w:r>
    </w:p>
    <w:p w14:paraId="129926A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subject: String,</w:t>
      </w:r>
    </w:p>
    <w:p w14:paraId="186B732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gramStart"/>
      <w:r w:rsidRPr="000D1EC4">
        <w:rPr>
          <w:rFonts w:ascii="Times New Roman" w:hAnsi="Times New Roman" w:cs="Times New Roman"/>
        </w:rPr>
        <w:t>topic</w:t>
      </w:r>
      <w:proofErr w:type="gramEnd"/>
      <w:r w:rsidRPr="000D1EC4">
        <w:rPr>
          <w:rFonts w:ascii="Times New Roman" w:hAnsi="Times New Roman" w:cs="Times New Roman"/>
        </w:rPr>
        <w:t>: String,</w:t>
      </w:r>
    </w:p>
    <w:p w14:paraId="6D2CC33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questions: [</w:t>
      </w:r>
    </w:p>
    <w:p w14:paraId="694A8D2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6C158EB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questionText</w:t>
      </w:r>
      <w:proofErr w:type="spellEnd"/>
      <w:r w:rsidRPr="000D1EC4">
        <w:rPr>
          <w:rFonts w:ascii="Times New Roman" w:hAnsi="Times New Roman" w:cs="Times New Roman"/>
        </w:rPr>
        <w:t>: String,</w:t>
      </w:r>
    </w:p>
    <w:p w14:paraId="12101CB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options: [String],</w:t>
      </w:r>
    </w:p>
    <w:p w14:paraId="0F2AF24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correctAnswer</w:t>
      </w:r>
      <w:proofErr w:type="spellEnd"/>
      <w:r w:rsidRPr="000D1EC4">
        <w:rPr>
          <w:rFonts w:ascii="Times New Roman" w:hAnsi="Times New Roman" w:cs="Times New Roman"/>
        </w:rPr>
        <w:t>: String</w:t>
      </w:r>
    </w:p>
    <w:p w14:paraId="7D9E289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3787568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5E0EA19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generatedByAI</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Boolean, default: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725A6BC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attemptHistory</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proofErr w:type="gramEnd"/>
      <w:r w:rsidRPr="000D1EC4">
        <w:rPr>
          <w:rFonts w:ascii="Times New Roman" w:hAnsi="Times New Roman" w:cs="Times New Roman"/>
        </w:rPr>
        <w:t xml:space="preserve">: String, score: Number, </w:t>
      </w:r>
      <w:proofErr w:type="spellStart"/>
      <w:r w:rsidRPr="000D1EC4">
        <w:rPr>
          <w:rFonts w:ascii="Times New Roman" w:hAnsi="Times New Roman" w:cs="Times New Roman"/>
        </w:rPr>
        <w:t>attemptedAt</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Date }</w:t>
      </w:r>
      <w:proofErr w:type="gramEnd"/>
      <w:r w:rsidRPr="000D1EC4">
        <w:rPr>
          <w:rFonts w:ascii="Times New Roman" w:hAnsi="Times New Roman" w:cs="Times New Roman"/>
        </w:rPr>
        <w:t>],</w:t>
      </w:r>
    </w:p>
    <w:p w14:paraId="11E4D10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dateCreated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Date, default: </w:t>
      </w:r>
      <w:proofErr w:type="spellStart"/>
      <w:proofErr w:type="gramStart"/>
      <w:r w:rsidRPr="000D1EC4">
        <w:rPr>
          <w:rFonts w:ascii="Times New Roman" w:hAnsi="Times New Roman" w:cs="Times New Roman"/>
        </w:rPr>
        <w:t>Date.now</w:t>
      </w:r>
      <w:proofErr w:type="spellEnd"/>
      <w:r w:rsidRPr="000D1EC4">
        <w:rPr>
          <w:rFonts w:ascii="Times New Roman" w:hAnsi="Times New Roman" w:cs="Times New Roman"/>
        </w:rPr>
        <w:t xml:space="preserve"> }</w:t>
      </w:r>
      <w:proofErr w:type="gramEnd"/>
    </w:p>
    <w:p w14:paraId="12332A5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w:t>
      </w:r>
    </w:p>
    <w:p w14:paraId="4FEC4C08"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3736462B">
          <v:rect id="_x0000_i1223" style="width:0;height:1.5pt" o:hralign="center" o:hrstd="t" o:hr="t" fillcolor="#a0a0a0" stroked="f"/>
        </w:pict>
      </w:r>
    </w:p>
    <w:p w14:paraId="372DB57C" w14:textId="75F72607"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3" w:name="_Toc199007915"/>
      <w:r w:rsidR="0079198F" w:rsidRPr="000753AF">
        <w:rPr>
          <w:rFonts w:ascii="Times New Roman" w:hAnsi="Times New Roman" w:cs="Times New Roman"/>
          <w:b/>
          <w:bCs/>
          <w:color w:val="000000" w:themeColor="text1"/>
        </w:rPr>
        <w:t>Battle Schema</w:t>
      </w:r>
      <w:bookmarkEnd w:id="23"/>
    </w:p>
    <w:p w14:paraId="500101E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BattleSchema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51B1D03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battleID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2D8E49D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challengerID</w:t>
      </w:r>
      <w:proofErr w:type="spellEnd"/>
      <w:r w:rsidRPr="000D1EC4">
        <w:rPr>
          <w:rFonts w:ascii="Times New Roman" w:hAnsi="Times New Roman" w:cs="Times New Roman"/>
        </w:rPr>
        <w:t>: String,</w:t>
      </w:r>
    </w:p>
    <w:p w14:paraId="46B29D5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opponentID</w:t>
      </w:r>
      <w:proofErr w:type="spellEnd"/>
      <w:r w:rsidRPr="000D1EC4">
        <w:rPr>
          <w:rFonts w:ascii="Times New Roman" w:hAnsi="Times New Roman" w:cs="Times New Roman"/>
        </w:rPr>
        <w:t>: String,</w:t>
      </w:r>
    </w:p>
    <w:p w14:paraId="4D4BA25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quizData</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w:t>
      </w:r>
      <w:proofErr w:type="gramStart"/>
      <w:r w:rsidRPr="000D1EC4">
        <w:rPr>
          <w:rFonts w:ascii="Times New Roman" w:hAnsi="Times New Roman" w:cs="Times New Roman"/>
        </w:rPr>
        <w:t>Object }</w:t>
      </w:r>
      <w:proofErr w:type="gramEnd"/>
      <w:r w:rsidRPr="000D1EC4">
        <w:rPr>
          <w:rFonts w:ascii="Times New Roman" w:hAnsi="Times New Roman" w:cs="Times New Roman"/>
        </w:rPr>
        <w:t>, // Could embed quiz structure</w:t>
      </w:r>
    </w:p>
    <w:p w14:paraId="69A0E91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winnerID</w:t>
      </w:r>
      <w:proofErr w:type="spellEnd"/>
      <w:r w:rsidRPr="000D1EC4">
        <w:rPr>
          <w:rFonts w:ascii="Times New Roman" w:hAnsi="Times New Roman" w:cs="Times New Roman"/>
        </w:rPr>
        <w:t>: String,</w:t>
      </w:r>
    </w:p>
    <w:p w14:paraId="5D1AAAE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battleDate</w:t>
      </w:r>
      <w:proofErr w:type="spellEnd"/>
      <w:r w:rsidRPr="000D1EC4">
        <w:rPr>
          <w:rFonts w:ascii="Times New Roman" w:hAnsi="Times New Roman" w:cs="Times New Roman"/>
        </w:rPr>
        <w:t>: Date,</w:t>
      </w:r>
    </w:p>
    <w:p w14:paraId="631B962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durationSeconds</w:t>
      </w:r>
      <w:proofErr w:type="spellEnd"/>
      <w:r w:rsidRPr="000D1EC4">
        <w:rPr>
          <w:rFonts w:ascii="Times New Roman" w:hAnsi="Times New Roman" w:cs="Times New Roman"/>
        </w:rPr>
        <w:t>: Number,</w:t>
      </w:r>
    </w:p>
    <w:p w14:paraId="345BD9B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winLossRecord</w:t>
      </w:r>
      <w:proofErr w:type="spellEnd"/>
      <w:r w:rsidRPr="000D1EC4">
        <w:rPr>
          <w:rFonts w:ascii="Times New Roman" w:hAnsi="Times New Roman" w:cs="Times New Roman"/>
        </w:rPr>
        <w:t>: {</w:t>
      </w:r>
    </w:p>
    <w:p w14:paraId="42BB236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[String]: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['Win', 'Loss', 'Draw'</w:t>
      </w:r>
      <w:proofErr w:type="gramStart"/>
      <w:r w:rsidRPr="000D1EC4">
        <w:rPr>
          <w:rFonts w:ascii="Times New Roman" w:hAnsi="Times New Roman" w:cs="Times New Roman"/>
        </w:rPr>
        <w:t>] }</w:t>
      </w:r>
      <w:proofErr w:type="gramEnd"/>
    </w:p>
    <w:p w14:paraId="2049366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33B8D20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50077061" w14:textId="77777777" w:rsidR="0009330A" w:rsidRDefault="00000000" w:rsidP="0079198F">
      <w:pPr>
        <w:rPr>
          <w:rFonts w:ascii="Times New Roman" w:hAnsi="Times New Roman" w:cs="Times New Roman"/>
        </w:rPr>
      </w:pPr>
      <w:r>
        <w:rPr>
          <w:rFonts w:ascii="Times New Roman" w:hAnsi="Times New Roman" w:cs="Times New Roman"/>
        </w:rPr>
        <w:pict w14:anchorId="382EB989">
          <v:rect id="_x0000_i1222" style="width:0;height:1.5pt" o:hralign="center" o:bullet="t" o:hrstd="t" o:hr="t" fillcolor="#a0a0a0" stroked="f"/>
        </w:pict>
      </w:r>
    </w:p>
    <w:p w14:paraId="6124CAA3" w14:textId="55FA4D79"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4" w:name="_Toc199007916"/>
      <w:proofErr w:type="spellStart"/>
      <w:r w:rsidR="0079198F" w:rsidRPr="000753AF">
        <w:rPr>
          <w:rFonts w:ascii="Times New Roman" w:hAnsi="Times New Roman" w:cs="Times New Roman"/>
          <w:b/>
          <w:bCs/>
          <w:color w:val="000000" w:themeColor="text1"/>
        </w:rPr>
        <w:t>FlashCard</w:t>
      </w:r>
      <w:proofErr w:type="spellEnd"/>
      <w:r w:rsidR="0079198F" w:rsidRPr="000753AF">
        <w:rPr>
          <w:rFonts w:ascii="Times New Roman" w:hAnsi="Times New Roman" w:cs="Times New Roman"/>
          <w:b/>
          <w:bCs/>
          <w:color w:val="000000" w:themeColor="text1"/>
        </w:rPr>
        <w:t xml:space="preserve"> Schema</w:t>
      </w:r>
      <w:bookmarkEnd w:id="24"/>
    </w:p>
    <w:p w14:paraId="712E8E9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FlashCardSchema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2220D1F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cardID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60245AB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6DB99BE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subject: String,</w:t>
      </w:r>
    </w:p>
    <w:p w14:paraId="049E392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gramStart"/>
      <w:r w:rsidRPr="000D1EC4">
        <w:rPr>
          <w:rFonts w:ascii="Times New Roman" w:hAnsi="Times New Roman" w:cs="Times New Roman"/>
        </w:rPr>
        <w:t>topic</w:t>
      </w:r>
      <w:proofErr w:type="gramEnd"/>
      <w:r w:rsidRPr="000D1EC4">
        <w:rPr>
          <w:rFonts w:ascii="Times New Roman" w:hAnsi="Times New Roman" w:cs="Times New Roman"/>
        </w:rPr>
        <w:t>: String,</w:t>
      </w:r>
    </w:p>
    <w:p w14:paraId="450306A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content: String,</w:t>
      </w:r>
    </w:p>
    <w:p w14:paraId="2022EFB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createdAt</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Date, default: </w:t>
      </w:r>
      <w:proofErr w:type="spellStart"/>
      <w:proofErr w:type="gramStart"/>
      <w:r w:rsidRPr="000D1EC4">
        <w:rPr>
          <w:rFonts w:ascii="Times New Roman" w:hAnsi="Times New Roman" w:cs="Times New Roman"/>
        </w:rPr>
        <w:t>Date.now</w:t>
      </w:r>
      <w:proofErr w:type="spellEnd"/>
      <w:r w:rsidRPr="000D1EC4">
        <w:rPr>
          <w:rFonts w:ascii="Times New Roman" w:hAnsi="Times New Roman" w:cs="Times New Roman"/>
        </w:rPr>
        <w:t xml:space="preserve"> }</w:t>
      </w:r>
      <w:proofErr w:type="gramEnd"/>
    </w:p>
    <w:p w14:paraId="7752F80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4502E9E2"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73909568">
          <v:rect id="_x0000_i1221" style="width:0;height:1.5pt" o:hralign="center" o:hrstd="t" o:hr="t" fillcolor="#a0a0a0" stroked="f"/>
        </w:pict>
      </w:r>
    </w:p>
    <w:p w14:paraId="1BD350F4" w14:textId="2AC16B25"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25" w:name="_Toc199007917"/>
      <w:r w:rsidR="0079198F" w:rsidRPr="000753AF">
        <w:rPr>
          <w:rFonts w:ascii="Times New Roman" w:hAnsi="Times New Roman" w:cs="Times New Roman"/>
          <w:b/>
          <w:bCs/>
          <w:color w:val="000000" w:themeColor="text1"/>
        </w:rPr>
        <w:t>Assignment Schema</w:t>
      </w:r>
      <w:bookmarkEnd w:id="25"/>
    </w:p>
    <w:p w14:paraId="58DB33D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AssignmentSchema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6C618B6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assignmentID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752E2B1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classID</w:t>
      </w:r>
      <w:proofErr w:type="spellEnd"/>
      <w:r w:rsidRPr="000D1EC4">
        <w:rPr>
          <w:rFonts w:ascii="Times New Roman" w:hAnsi="Times New Roman" w:cs="Times New Roman"/>
        </w:rPr>
        <w:t>: String,</w:t>
      </w:r>
    </w:p>
    <w:p w14:paraId="0737D33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uploadedBy</w:t>
      </w:r>
      <w:proofErr w:type="spellEnd"/>
      <w:r w:rsidRPr="000D1EC4">
        <w:rPr>
          <w:rFonts w:ascii="Times New Roman" w:hAnsi="Times New Roman" w:cs="Times New Roman"/>
        </w:rPr>
        <w:t>: String,</w:t>
      </w:r>
    </w:p>
    <w:p w14:paraId="03AED84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description: String,</w:t>
      </w:r>
    </w:p>
    <w:p w14:paraId="65ACA3F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deadline: Date,</w:t>
      </w:r>
    </w:p>
    <w:p w14:paraId="2B1C0C9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submissions</w:t>
      </w:r>
      <w:proofErr w:type="gramStart"/>
      <w:r w:rsidRPr="000D1EC4">
        <w:rPr>
          <w:rFonts w:ascii="Times New Roman" w:hAnsi="Times New Roman" w:cs="Times New Roman"/>
        </w:rPr>
        <w:t>: [{</w:t>
      </w:r>
      <w:proofErr w:type="gramEnd"/>
    </w:p>
    <w:p w14:paraId="6E1B8AA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31A29F9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fileURL</w:t>
      </w:r>
      <w:proofErr w:type="spellEnd"/>
      <w:r w:rsidRPr="000D1EC4">
        <w:rPr>
          <w:rFonts w:ascii="Times New Roman" w:hAnsi="Times New Roman" w:cs="Times New Roman"/>
        </w:rPr>
        <w:t>: String,</w:t>
      </w:r>
    </w:p>
    <w:p w14:paraId="46D1B1A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status: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['Pending', 'Submitted', 'Graded'</w:t>
      </w:r>
      <w:proofErr w:type="gramStart"/>
      <w:r w:rsidRPr="000D1EC4">
        <w:rPr>
          <w:rFonts w:ascii="Times New Roman" w:hAnsi="Times New Roman" w:cs="Times New Roman"/>
        </w:rPr>
        <w:t>] }</w:t>
      </w:r>
      <w:proofErr w:type="gramEnd"/>
    </w:p>
    <w:p w14:paraId="759A5F2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3E40B66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53A17A08"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0CC0B26B">
          <v:rect id="_x0000_i1220" style="width:0;height:1.5pt" o:hralign="center" o:hrstd="t" o:hr="t" fillcolor="#a0a0a0" stroked="f"/>
        </w:pict>
      </w:r>
    </w:p>
    <w:p w14:paraId="74D37A17" w14:textId="0074C734"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6" w:name="_Toc199007918"/>
      <w:r w:rsidR="0079198F" w:rsidRPr="000753AF">
        <w:rPr>
          <w:rFonts w:ascii="Times New Roman" w:hAnsi="Times New Roman" w:cs="Times New Roman"/>
          <w:b/>
          <w:bCs/>
          <w:color w:val="000000" w:themeColor="text1"/>
        </w:rPr>
        <w:t>Reward Schema</w:t>
      </w:r>
      <w:bookmarkEnd w:id="26"/>
    </w:p>
    <w:p w14:paraId="7F91874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RewardSchema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0CFFDD1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rewardID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4ED10EEC"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type: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['Badge', 'Certificate', '</w:t>
      </w:r>
      <w:proofErr w:type="spellStart"/>
      <w:r w:rsidRPr="000D1EC4">
        <w:rPr>
          <w:rFonts w:ascii="Times New Roman" w:hAnsi="Times New Roman" w:cs="Times New Roman"/>
        </w:rPr>
        <w:t>CoinQuest</w:t>
      </w:r>
      <w:proofErr w:type="spellEnd"/>
      <w:r w:rsidRPr="000D1EC4">
        <w:rPr>
          <w:rFonts w:ascii="Times New Roman" w:hAnsi="Times New Roman" w:cs="Times New Roman"/>
        </w:rPr>
        <w:t>'</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4536589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name: String,</w:t>
      </w:r>
    </w:p>
    <w:p w14:paraId="50F15F1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awardedTo</w:t>
      </w:r>
      <w:proofErr w:type="spellEnd"/>
      <w:r w:rsidRPr="000D1EC4">
        <w:rPr>
          <w:rFonts w:ascii="Times New Roman" w:hAnsi="Times New Roman" w:cs="Times New Roman"/>
        </w:rPr>
        <w:t>: String,</w:t>
      </w:r>
    </w:p>
    <w:p w14:paraId="56D8CA3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awardedBy</w:t>
      </w:r>
      <w:proofErr w:type="spellEnd"/>
      <w:r w:rsidRPr="000D1EC4">
        <w:rPr>
          <w:rFonts w:ascii="Times New Roman" w:hAnsi="Times New Roman" w:cs="Times New Roman"/>
        </w:rPr>
        <w:t>: String,</w:t>
      </w:r>
    </w:p>
    <w:p w14:paraId="55D2A54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dateAwarded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Date, default: </w:t>
      </w:r>
      <w:proofErr w:type="spellStart"/>
      <w:proofErr w:type="gramStart"/>
      <w:r w:rsidRPr="000D1EC4">
        <w:rPr>
          <w:rFonts w:ascii="Times New Roman" w:hAnsi="Times New Roman" w:cs="Times New Roman"/>
        </w:rPr>
        <w:t>Date.now</w:t>
      </w:r>
      <w:proofErr w:type="spellEnd"/>
      <w:r w:rsidRPr="000D1EC4">
        <w:rPr>
          <w:rFonts w:ascii="Times New Roman" w:hAnsi="Times New Roman" w:cs="Times New Roman"/>
        </w:rPr>
        <w:t xml:space="preserve"> }</w:t>
      </w:r>
      <w:proofErr w:type="gramEnd"/>
      <w:r w:rsidRPr="000D1EC4">
        <w:rPr>
          <w:rFonts w:ascii="Times New Roman" w:hAnsi="Times New Roman" w:cs="Times New Roman"/>
        </w:rPr>
        <w:t>,</w:t>
      </w:r>
    </w:p>
    <w:p w14:paraId="0D1B73F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coinValue</w:t>
      </w:r>
      <w:proofErr w:type="spellEnd"/>
      <w:r w:rsidRPr="000D1EC4">
        <w:rPr>
          <w:rFonts w:ascii="Times New Roman" w:hAnsi="Times New Roman" w:cs="Times New Roman"/>
        </w:rPr>
        <w:t>: Number</w:t>
      </w:r>
    </w:p>
    <w:p w14:paraId="713C255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2B71624F"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57895B42">
          <v:rect id="_x0000_i1219" style="width:0;height:1.5pt" o:hralign="center" o:hrstd="t" o:hr="t" fillcolor="#a0a0a0" stroked="f"/>
        </w:pict>
      </w:r>
    </w:p>
    <w:p w14:paraId="37D53329" w14:textId="0EF218AA"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7" w:name="_Toc199007919"/>
      <w:r w:rsidR="0079198F" w:rsidRPr="000753AF">
        <w:rPr>
          <w:rFonts w:ascii="Times New Roman" w:hAnsi="Times New Roman" w:cs="Times New Roman"/>
          <w:b/>
          <w:bCs/>
          <w:color w:val="000000" w:themeColor="text1"/>
        </w:rPr>
        <w:t>Goal Schema</w:t>
      </w:r>
      <w:bookmarkEnd w:id="27"/>
    </w:p>
    <w:p w14:paraId="724FC10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GoalSchema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78AD343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 xml:space="preserve">  </w:t>
      </w:r>
      <w:proofErr w:type="spellStart"/>
      <w:r w:rsidRPr="000D1EC4">
        <w:rPr>
          <w:rFonts w:ascii="Times New Roman" w:hAnsi="Times New Roman" w:cs="Times New Roman"/>
        </w:rPr>
        <w:t>goalID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27B9C40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parentID</w:t>
      </w:r>
      <w:proofErr w:type="spellEnd"/>
      <w:r w:rsidRPr="000D1EC4">
        <w:rPr>
          <w:rFonts w:ascii="Times New Roman" w:hAnsi="Times New Roman" w:cs="Times New Roman"/>
        </w:rPr>
        <w:t>: String,</w:t>
      </w:r>
    </w:p>
    <w:p w14:paraId="1CA21F7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129E6A7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description: String,</w:t>
      </w:r>
    </w:p>
    <w:p w14:paraId="6267BE6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status: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['Pending', 'Completed', 'Failed'], default: 'Pending</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40FF9D4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rewardCoins</w:t>
      </w:r>
      <w:proofErr w:type="spellEnd"/>
      <w:r w:rsidRPr="000D1EC4">
        <w:rPr>
          <w:rFonts w:ascii="Times New Roman" w:hAnsi="Times New Roman" w:cs="Times New Roman"/>
        </w:rPr>
        <w:t>: Number,</w:t>
      </w:r>
    </w:p>
    <w:p w14:paraId="29427BC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dueDate</w:t>
      </w:r>
      <w:proofErr w:type="spellEnd"/>
      <w:r w:rsidRPr="000D1EC4">
        <w:rPr>
          <w:rFonts w:ascii="Times New Roman" w:hAnsi="Times New Roman" w:cs="Times New Roman"/>
        </w:rPr>
        <w:t>: Date</w:t>
      </w:r>
    </w:p>
    <w:p w14:paraId="76941F5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2B844652"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4B7EC925">
          <v:rect id="_x0000_i1218" style="width:0;height:1.5pt" o:hralign="center" o:hrstd="t" o:hr="t" fillcolor="#a0a0a0" stroked="f"/>
        </w:pict>
      </w:r>
    </w:p>
    <w:p w14:paraId="0C8A844B" w14:textId="1FCDCD89"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8" w:name="_Toc199007920"/>
      <w:r w:rsidR="0079198F" w:rsidRPr="000753AF">
        <w:rPr>
          <w:rFonts w:ascii="Times New Roman" w:hAnsi="Times New Roman" w:cs="Times New Roman"/>
          <w:b/>
          <w:bCs/>
          <w:color w:val="000000" w:themeColor="text1"/>
        </w:rPr>
        <w:t>Report Card Schema</w:t>
      </w:r>
      <w:bookmarkEnd w:id="28"/>
    </w:p>
    <w:p w14:paraId="1F4B17A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ReportCardSchema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1ED73A7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reportCardID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41EA7DB6"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5BE5757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bookName</w:t>
      </w:r>
      <w:proofErr w:type="spellEnd"/>
      <w:r w:rsidRPr="000D1EC4">
        <w:rPr>
          <w:rFonts w:ascii="Times New Roman" w:hAnsi="Times New Roman" w:cs="Times New Roman"/>
        </w:rPr>
        <w:t>: String,</w:t>
      </w:r>
    </w:p>
    <w:p w14:paraId="0CD8924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score: Number,</w:t>
      </w:r>
    </w:p>
    <w:p w14:paraId="6B716AA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weakAreas</w:t>
      </w:r>
      <w:proofErr w:type="spellEnd"/>
      <w:r w:rsidRPr="000D1EC4">
        <w:rPr>
          <w:rFonts w:ascii="Times New Roman" w:hAnsi="Times New Roman" w:cs="Times New Roman"/>
        </w:rPr>
        <w:t>: [String],</w:t>
      </w:r>
    </w:p>
    <w:p w14:paraId="7915DBAA"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evaluationDate</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Date, default: </w:t>
      </w:r>
      <w:proofErr w:type="spellStart"/>
      <w:proofErr w:type="gramStart"/>
      <w:r w:rsidRPr="000D1EC4">
        <w:rPr>
          <w:rFonts w:ascii="Times New Roman" w:hAnsi="Times New Roman" w:cs="Times New Roman"/>
        </w:rPr>
        <w:t>Date.now</w:t>
      </w:r>
      <w:proofErr w:type="spellEnd"/>
      <w:r w:rsidRPr="000D1EC4">
        <w:rPr>
          <w:rFonts w:ascii="Times New Roman" w:hAnsi="Times New Roman" w:cs="Times New Roman"/>
        </w:rPr>
        <w:t xml:space="preserve"> }</w:t>
      </w:r>
      <w:proofErr w:type="gramEnd"/>
    </w:p>
    <w:p w14:paraId="5698F5C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4519B839"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59F765EF">
          <v:rect id="_x0000_i1217" style="width:0;height:1.5pt" o:hralign="center" o:hrstd="t" o:hr="t" fillcolor="#a0a0a0" stroked="f"/>
        </w:pict>
      </w:r>
    </w:p>
    <w:p w14:paraId="06BD2FE3" w14:textId="5177640B"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29" w:name="_Toc199007921"/>
      <w:r w:rsidR="0079198F" w:rsidRPr="000753AF">
        <w:rPr>
          <w:rFonts w:ascii="Times New Roman" w:hAnsi="Times New Roman" w:cs="Times New Roman"/>
          <w:b/>
          <w:bCs/>
          <w:color w:val="000000" w:themeColor="text1"/>
        </w:rPr>
        <w:t>Chat History Schema</w:t>
      </w:r>
      <w:bookmarkEnd w:id="29"/>
    </w:p>
    <w:p w14:paraId="192FD812"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ChatHistorySchema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5B80E3B5"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chatID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7AAC874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studentID</w:t>
      </w:r>
      <w:proofErr w:type="spellEnd"/>
      <w:r w:rsidRPr="000D1EC4">
        <w:rPr>
          <w:rFonts w:ascii="Times New Roman" w:hAnsi="Times New Roman" w:cs="Times New Roman"/>
        </w:rPr>
        <w:t>: String,</w:t>
      </w:r>
    </w:p>
    <w:p w14:paraId="47CF41B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gramStart"/>
      <w:r w:rsidRPr="000D1EC4">
        <w:rPr>
          <w:rFonts w:ascii="Times New Roman" w:hAnsi="Times New Roman" w:cs="Times New Roman"/>
        </w:rPr>
        <w:t>topic</w:t>
      </w:r>
      <w:proofErr w:type="gramEnd"/>
      <w:r w:rsidRPr="000D1EC4">
        <w:rPr>
          <w:rFonts w:ascii="Times New Roman" w:hAnsi="Times New Roman" w:cs="Times New Roman"/>
        </w:rPr>
        <w:t>: String,</w:t>
      </w:r>
    </w:p>
    <w:p w14:paraId="7518812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messages</w:t>
      </w:r>
      <w:proofErr w:type="gramStart"/>
      <w:r w:rsidRPr="000D1EC4">
        <w:rPr>
          <w:rFonts w:ascii="Times New Roman" w:hAnsi="Times New Roman" w:cs="Times New Roman"/>
        </w:rPr>
        <w:t>: [{</w:t>
      </w:r>
      <w:proofErr w:type="gramEnd"/>
    </w:p>
    <w:p w14:paraId="481FFBE1"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sender: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w:t>
      </w:r>
      <w:proofErr w:type="spellStart"/>
      <w:r w:rsidRPr="000D1EC4">
        <w:rPr>
          <w:rFonts w:ascii="Times New Roman" w:hAnsi="Times New Roman" w:cs="Times New Roman"/>
        </w:rPr>
        <w:t>enum</w:t>
      </w:r>
      <w:proofErr w:type="spellEnd"/>
      <w:r w:rsidRPr="000D1EC4">
        <w:rPr>
          <w:rFonts w:ascii="Times New Roman" w:hAnsi="Times New Roman" w:cs="Times New Roman"/>
        </w:rPr>
        <w:t>: ['student', 'AI'</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0E0EB57E"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text: String,</w:t>
      </w:r>
    </w:p>
    <w:p w14:paraId="6555529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lastRenderedPageBreak/>
        <w:t xml:space="preserve">    timestamp: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Date, default: </w:t>
      </w:r>
      <w:proofErr w:type="spellStart"/>
      <w:proofErr w:type="gramStart"/>
      <w:r w:rsidRPr="000D1EC4">
        <w:rPr>
          <w:rFonts w:ascii="Times New Roman" w:hAnsi="Times New Roman" w:cs="Times New Roman"/>
        </w:rPr>
        <w:t>Date.now</w:t>
      </w:r>
      <w:proofErr w:type="spellEnd"/>
      <w:r w:rsidRPr="000D1EC4">
        <w:rPr>
          <w:rFonts w:ascii="Times New Roman" w:hAnsi="Times New Roman" w:cs="Times New Roman"/>
        </w:rPr>
        <w:t xml:space="preserve"> }</w:t>
      </w:r>
      <w:proofErr w:type="gramEnd"/>
    </w:p>
    <w:p w14:paraId="154DCD4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64C8407B"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createdAt</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Date, default: </w:t>
      </w:r>
      <w:proofErr w:type="spellStart"/>
      <w:proofErr w:type="gramStart"/>
      <w:r w:rsidRPr="000D1EC4">
        <w:rPr>
          <w:rFonts w:ascii="Times New Roman" w:hAnsi="Times New Roman" w:cs="Times New Roman"/>
        </w:rPr>
        <w:t>Date.now</w:t>
      </w:r>
      <w:proofErr w:type="spellEnd"/>
      <w:r w:rsidRPr="000D1EC4">
        <w:rPr>
          <w:rFonts w:ascii="Times New Roman" w:hAnsi="Times New Roman" w:cs="Times New Roman"/>
        </w:rPr>
        <w:t xml:space="preserve"> }</w:t>
      </w:r>
      <w:proofErr w:type="gramEnd"/>
    </w:p>
    <w:p w14:paraId="715E90E9"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w:t>
      </w:r>
    </w:p>
    <w:p w14:paraId="53EA3FDE" w14:textId="77777777" w:rsidR="0079198F" w:rsidRPr="000D1EC4" w:rsidRDefault="00000000" w:rsidP="0079198F">
      <w:pPr>
        <w:rPr>
          <w:rFonts w:ascii="Times New Roman" w:hAnsi="Times New Roman" w:cs="Times New Roman"/>
        </w:rPr>
      </w:pPr>
      <w:r>
        <w:rPr>
          <w:rFonts w:ascii="Times New Roman" w:hAnsi="Times New Roman" w:cs="Times New Roman"/>
        </w:rPr>
        <w:pict w14:anchorId="030E6555">
          <v:rect id="_x0000_i1216" style="width:0;height:1.5pt" o:hralign="center" o:hrstd="t" o:hr="t" fillcolor="#a0a0a0" stroked="f"/>
        </w:pict>
      </w:r>
    </w:p>
    <w:p w14:paraId="5CA0FFFD" w14:textId="5F5E0E47" w:rsidR="0079198F"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0" w:name="_Toc199007922"/>
      <w:r w:rsidR="0079198F" w:rsidRPr="000753AF">
        <w:rPr>
          <w:rFonts w:ascii="Times New Roman" w:hAnsi="Times New Roman" w:cs="Times New Roman"/>
          <w:b/>
          <w:bCs/>
          <w:color w:val="000000" w:themeColor="text1"/>
        </w:rPr>
        <w:t>Class Schema</w:t>
      </w:r>
      <w:bookmarkEnd w:id="30"/>
    </w:p>
    <w:p w14:paraId="428CA6F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const </w:t>
      </w:r>
      <w:proofErr w:type="spellStart"/>
      <w:r w:rsidRPr="000D1EC4">
        <w:rPr>
          <w:rFonts w:ascii="Times New Roman" w:hAnsi="Times New Roman" w:cs="Times New Roman"/>
        </w:rPr>
        <w:t>ClassSchema</w:t>
      </w:r>
      <w:proofErr w:type="spellEnd"/>
      <w:r w:rsidRPr="000D1EC4">
        <w:rPr>
          <w:rFonts w:ascii="Times New Roman" w:hAnsi="Times New Roman" w:cs="Times New Roman"/>
        </w:rPr>
        <w:t xml:space="preserve"> = new </w:t>
      </w:r>
      <w:proofErr w:type="spellStart"/>
      <w:proofErr w:type="gramStart"/>
      <w:r w:rsidRPr="000D1EC4">
        <w:rPr>
          <w:rFonts w:ascii="Times New Roman" w:hAnsi="Times New Roman" w:cs="Times New Roman"/>
        </w:rPr>
        <w:t>mongoose.Schema</w:t>
      </w:r>
      <w:proofErr w:type="spellEnd"/>
      <w:proofErr w:type="gramEnd"/>
      <w:r w:rsidRPr="000D1EC4">
        <w:rPr>
          <w:rFonts w:ascii="Times New Roman" w:hAnsi="Times New Roman" w:cs="Times New Roman"/>
        </w:rPr>
        <w:t>({</w:t>
      </w:r>
    </w:p>
    <w:p w14:paraId="28EEFD5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classID</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xml:space="preserve">: String, unique: </w:t>
      </w:r>
      <w:proofErr w:type="gramStart"/>
      <w:r w:rsidRPr="000D1EC4">
        <w:rPr>
          <w:rFonts w:ascii="Times New Roman" w:hAnsi="Times New Roman" w:cs="Times New Roman"/>
        </w:rPr>
        <w:t>true }</w:t>
      </w:r>
      <w:proofErr w:type="gramEnd"/>
      <w:r w:rsidRPr="000D1EC4">
        <w:rPr>
          <w:rFonts w:ascii="Times New Roman" w:hAnsi="Times New Roman" w:cs="Times New Roman"/>
        </w:rPr>
        <w:t>,</w:t>
      </w:r>
    </w:p>
    <w:p w14:paraId="737AE79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teacherID</w:t>
      </w:r>
      <w:proofErr w:type="spellEnd"/>
      <w:r w:rsidRPr="000D1EC4">
        <w:rPr>
          <w:rFonts w:ascii="Times New Roman" w:hAnsi="Times New Roman" w:cs="Times New Roman"/>
        </w:rPr>
        <w:t>: String,</w:t>
      </w:r>
    </w:p>
    <w:p w14:paraId="4D13BA5D"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className</w:t>
      </w:r>
      <w:proofErr w:type="spellEnd"/>
      <w:r w:rsidRPr="000D1EC4">
        <w:rPr>
          <w:rFonts w:ascii="Times New Roman" w:hAnsi="Times New Roman" w:cs="Times New Roman"/>
        </w:rPr>
        <w:t>: String,</w:t>
      </w:r>
    </w:p>
    <w:p w14:paraId="08E15D47"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studentList</w:t>
      </w:r>
      <w:proofErr w:type="spellEnd"/>
      <w:r w:rsidRPr="000D1EC4">
        <w:rPr>
          <w:rFonts w:ascii="Times New Roman" w:hAnsi="Times New Roman" w:cs="Times New Roman"/>
        </w:rPr>
        <w:t xml:space="preserve">: </w:t>
      </w:r>
      <w:proofErr w:type="gramStart"/>
      <w:r w:rsidRPr="000D1EC4">
        <w:rPr>
          <w:rFonts w:ascii="Times New Roman" w:hAnsi="Times New Roman" w:cs="Times New Roman"/>
        </w:rPr>
        <w:t>[{ type</w:t>
      </w:r>
      <w:proofErr w:type="gramEnd"/>
      <w:r w:rsidRPr="000D1EC4">
        <w:rPr>
          <w:rFonts w:ascii="Times New Roman" w:hAnsi="Times New Roman" w:cs="Times New Roman"/>
        </w:rPr>
        <w:t>: String, ref: 'Student</w:t>
      </w:r>
      <w:proofErr w:type="gramStart"/>
      <w:r w:rsidRPr="000D1EC4">
        <w:rPr>
          <w:rFonts w:ascii="Times New Roman" w:hAnsi="Times New Roman" w:cs="Times New Roman"/>
        </w:rPr>
        <w:t>' }</w:t>
      </w:r>
      <w:proofErr w:type="gramEnd"/>
      <w:r w:rsidRPr="000D1EC4">
        <w:rPr>
          <w:rFonts w:ascii="Times New Roman" w:hAnsi="Times New Roman" w:cs="Times New Roman"/>
        </w:rPr>
        <w:t>],</w:t>
      </w:r>
    </w:p>
    <w:p w14:paraId="48C417F4"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materials</w:t>
      </w:r>
      <w:proofErr w:type="gramStart"/>
      <w:r w:rsidRPr="000D1EC4">
        <w:rPr>
          <w:rFonts w:ascii="Times New Roman" w:hAnsi="Times New Roman" w:cs="Times New Roman"/>
        </w:rPr>
        <w:t>: [{</w:t>
      </w:r>
      <w:proofErr w:type="gramEnd"/>
    </w:p>
    <w:p w14:paraId="25D7B718"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title: String,</w:t>
      </w:r>
    </w:p>
    <w:p w14:paraId="5F97EA2F"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fileURL</w:t>
      </w:r>
      <w:proofErr w:type="spellEnd"/>
      <w:r w:rsidRPr="000D1EC4">
        <w:rPr>
          <w:rFonts w:ascii="Times New Roman" w:hAnsi="Times New Roman" w:cs="Times New Roman"/>
        </w:rPr>
        <w:t>: String,</w:t>
      </w:r>
    </w:p>
    <w:p w14:paraId="61FFFE70"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roofErr w:type="spellStart"/>
      <w:r w:rsidRPr="000D1EC4">
        <w:rPr>
          <w:rFonts w:ascii="Times New Roman" w:hAnsi="Times New Roman" w:cs="Times New Roman"/>
        </w:rPr>
        <w:t>uploadedAt</w:t>
      </w:r>
      <w:proofErr w:type="spellEnd"/>
      <w:r w:rsidRPr="000D1EC4">
        <w:rPr>
          <w:rFonts w:ascii="Times New Roman" w:hAnsi="Times New Roman" w:cs="Times New Roman"/>
        </w:rPr>
        <w:t>: Date</w:t>
      </w:r>
    </w:p>
    <w:p w14:paraId="34D10813" w14:textId="77777777" w:rsidR="0079198F" w:rsidRPr="000D1EC4" w:rsidRDefault="0079198F" w:rsidP="0079198F">
      <w:pPr>
        <w:rPr>
          <w:rFonts w:ascii="Times New Roman" w:hAnsi="Times New Roman" w:cs="Times New Roman"/>
        </w:rPr>
      </w:pPr>
      <w:r w:rsidRPr="000D1EC4">
        <w:rPr>
          <w:rFonts w:ascii="Times New Roman" w:hAnsi="Times New Roman" w:cs="Times New Roman"/>
        </w:rPr>
        <w:t xml:space="preserve">  }]</w:t>
      </w:r>
    </w:p>
    <w:p w14:paraId="522F7E45" w14:textId="77777777" w:rsidR="0079198F" w:rsidRDefault="0079198F" w:rsidP="0079198F">
      <w:pPr>
        <w:rPr>
          <w:rFonts w:ascii="Times New Roman" w:hAnsi="Times New Roman" w:cs="Times New Roman"/>
        </w:rPr>
      </w:pPr>
      <w:r w:rsidRPr="000D1EC4">
        <w:rPr>
          <w:rFonts w:ascii="Times New Roman" w:hAnsi="Times New Roman" w:cs="Times New Roman"/>
        </w:rPr>
        <w:t>});</w:t>
      </w:r>
    </w:p>
    <w:p w14:paraId="48CBCB47" w14:textId="77777777" w:rsidR="00414102" w:rsidRDefault="00414102" w:rsidP="0079198F">
      <w:pPr>
        <w:rPr>
          <w:rFonts w:ascii="Times New Roman" w:hAnsi="Times New Roman" w:cs="Times New Roman"/>
        </w:rPr>
      </w:pPr>
    </w:p>
    <w:p w14:paraId="0372C9A1" w14:textId="77777777" w:rsidR="00414102" w:rsidRDefault="00414102" w:rsidP="0079198F">
      <w:pPr>
        <w:rPr>
          <w:rFonts w:ascii="Times New Roman" w:hAnsi="Times New Roman" w:cs="Times New Roman"/>
        </w:rPr>
      </w:pPr>
    </w:p>
    <w:p w14:paraId="575E24F0" w14:textId="77777777" w:rsidR="00414102" w:rsidRDefault="00414102" w:rsidP="0079198F">
      <w:pPr>
        <w:rPr>
          <w:rFonts w:ascii="Times New Roman" w:hAnsi="Times New Roman" w:cs="Times New Roman"/>
        </w:rPr>
      </w:pPr>
    </w:p>
    <w:p w14:paraId="33676B86" w14:textId="77777777" w:rsidR="00414102" w:rsidRDefault="00414102" w:rsidP="0079198F">
      <w:pPr>
        <w:rPr>
          <w:rFonts w:ascii="Times New Roman" w:hAnsi="Times New Roman" w:cs="Times New Roman"/>
        </w:rPr>
      </w:pPr>
    </w:p>
    <w:p w14:paraId="60D1A4B3" w14:textId="77777777" w:rsidR="00414102" w:rsidRDefault="00414102" w:rsidP="0079198F">
      <w:pPr>
        <w:rPr>
          <w:rFonts w:ascii="Times New Roman" w:hAnsi="Times New Roman" w:cs="Times New Roman"/>
        </w:rPr>
      </w:pPr>
    </w:p>
    <w:p w14:paraId="048242AB" w14:textId="77777777" w:rsidR="00414102" w:rsidRDefault="00414102" w:rsidP="0079198F">
      <w:pPr>
        <w:rPr>
          <w:rFonts w:ascii="Times New Roman" w:hAnsi="Times New Roman" w:cs="Times New Roman"/>
        </w:rPr>
      </w:pPr>
    </w:p>
    <w:p w14:paraId="196D8EC2" w14:textId="77777777" w:rsidR="00414102" w:rsidRDefault="00414102" w:rsidP="0079198F">
      <w:pPr>
        <w:rPr>
          <w:rFonts w:ascii="Times New Roman" w:hAnsi="Times New Roman" w:cs="Times New Roman"/>
        </w:rPr>
      </w:pPr>
    </w:p>
    <w:p w14:paraId="7B5EC44E" w14:textId="77777777" w:rsidR="00414102" w:rsidRDefault="00414102" w:rsidP="0079198F">
      <w:pPr>
        <w:rPr>
          <w:rFonts w:ascii="Times New Roman" w:hAnsi="Times New Roman" w:cs="Times New Roman"/>
        </w:rPr>
      </w:pPr>
    </w:p>
    <w:p w14:paraId="2B10AE01" w14:textId="77777777" w:rsidR="00414102" w:rsidRPr="000D1EC4" w:rsidRDefault="00414102" w:rsidP="0079198F">
      <w:pPr>
        <w:rPr>
          <w:rFonts w:ascii="Times New Roman" w:hAnsi="Times New Roman" w:cs="Times New Roman"/>
        </w:rPr>
      </w:pPr>
    </w:p>
    <w:p w14:paraId="4F05688E" w14:textId="5698366F" w:rsidR="00F94F18" w:rsidRPr="000753AF" w:rsidRDefault="003B64D8" w:rsidP="000753AF">
      <w:pPr>
        <w:pStyle w:val="Heading1"/>
        <w:rPr>
          <w:rFonts w:ascii="Times New Roman" w:hAnsi="Times New Roman" w:cs="Times New Roman"/>
          <w:b/>
          <w:bCs/>
          <w:color w:val="000000" w:themeColor="text1"/>
          <w:sz w:val="36"/>
          <w:szCs w:val="36"/>
        </w:rPr>
      </w:pPr>
      <w:bookmarkStart w:id="31" w:name="_Toc199007923"/>
      <w:r w:rsidRPr="000753AF">
        <w:rPr>
          <w:rFonts w:ascii="Times New Roman" w:hAnsi="Times New Roman" w:cs="Times New Roman"/>
          <w:b/>
          <w:bCs/>
          <w:color w:val="000000" w:themeColor="text1"/>
          <w:sz w:val="36"/>
          <w:szCs w:val="36"/>
        </w:rPr>
        <w:lastRenderedPageBreak/>
        <w:t>Human Interface Design</w:t>
      </w:r>
      <w:bookmarkEnd w:id="31"/>
    </w:p>
    <w:p w14:paraId="2ECF4B3A" w14:textId="715328A5" w:rsidR="003B64D8" w:rsidRDefault="003B64D8" w:rsidP="00F94F18">
      <w:pPr>
        <w:rPr>
          <w:rFonts w:ascii="Times New Roman" w:hAnsi="Times New Roman" w:cs="Times New Roman"/>
        </w:rPr>
      </w:pPr>
      <w:r w:rsidRPr="003B64D8">
        <w:rPr>
          <w:rFonts w:ascii="Times New Roman" w:hAnsi="Times New Roman" w:cs="Times New Roman"/>
        </w:rPr>
        <w:t xml:space="preserve">This section outlines the user interface design principles and components for </w:t>
      </w:r>
      <w:proofErr w:type="spellStart"/>
      <w:r>
        <w:rPr>
          <w:rFonts w:ascii="Times New Roman" w:hAnsi="Times New Roman" w:cs="Times New Roman"/>
          <w:b/>
          <w:bCs/>
        </w:rPr>
        <w:t>BrainBee</w:t>
      </w:r>
      <w:proofErr w:type="spellEnd"/>
      <w:r w:rsidRPr="003B64D8">
        <w:rPr>
          <w:rFonts w:ascii="Times New Roman" w:hAnsi="Times New Roman" w:cs="Times New Roman"/>
        </w:rPr>
        <w:t>, ensuring an intuitive and seamless experience for both mobile app users and admin dashboard operators.</w:t>
      </w:r>
    </w:p>
    <w:p w14:paraId="0DEAD2A4" w14:textId="74A870AC" w:rsidR="0003055D" w:rsidRPr="000753AF" w:rsidRDefault="0003055D" w:rsidP="000753AF">
      <w:pPr>
        <w:pStyle w:val="Heading2"/>
        <w:rPr>
          <w:rFonts w:ascii="Times New Roman" w:hAnsi="Times New Roman" w:cs="Times New Roman"/>
          <w:b/>
          <w:bCs/>
          <w:color w:val="000000" w:themeColor="text1"/>
        </w:rPr>
      </w:pPr>
      <w:bookmarkStart w:id="32" w:name="_Toc199007924"/>
      <w:r w:rsidRPr="000753AF">
        <w:rPr>
          <w:rFonts w:ascii="Times New Roman" w:hAnsi="Times New Roman" w:cs="Times New Roman"/>
          <w:b/>
          <w:bCs/>
          <w:color w:val="000000" w:themeColor="text1"/>
        </w:rPr>
        <w:t>Screen Images</w:t>
      </w:r>
      <w:bookmarkEnd w:id="32"/>
    </w:p>
    <w:p w14:paraId="2170328A" w14:textId="02F1633E" w:rsidR="00C56155" w:rsidRDefault="00C56155" w:rsidP="00F94F18">
      <w:pPr>
        <w:rPr>
          <w:rFonts w:ascii="Times New Roman" w:hAnsi="Times New Roman" w:cs="Times New Roman"/>
        </w:rPr>
      </w:pPr>
      <w:r w:rsidRPr="00C56155">
        <w:rPr>
          <w:rFonts w:ascii="Times New Roman" w:hAnsi="Times New Roman" w:cs="Times New Roman"/>
        </w:rPr>
        <w:t xml:space="preserve">This subsection presents the screen images showing the user interface for the </w:t>
      </w:r>
      <w:proofErr w:type="spellStart"/>
      <w:r w:rsidRPr="00C56155">
        <w:rPr>
          <w:rFonts w:ascii="Times New Roman" w:hAnsi="Times New Roman" w:cs="Times New Roman"/>
        </w:rPr>
        <w:t>SafarRehnuma</w:t>
      </w:r>
      <w:proofErr w:type="spellEnd"/>
      <w:r w:rsidRPr="00C56155">
        <w:rPr>
          <w:rFonts w:ascii="Times New Roman" w:hAnsi="Times New Roman" w:cs="Times New Roman"/>
        </w:rPr>
        <w:t xml:space="preserve"> platform.</w:t>
      </w:r>
    </w:p>
    <w:p w14:paraId="1692781D" w14:textId="77777777" w:rsidR="00C56155" w:rsidRDefault="00C56155" w:rsidP="00F94F18">
      <w:pPr>
        <w:rPr>
          <w:rFonts w:ascii="Times New Roman" w:hAnsi="Times New Roman" w:cs="Times New Roman"/>
        </w:rPr>
      </w:pPr>
    </w:p>
    <w:p w14:paraId="2F71BD6B" w14:textId="77777777" w:rsidR="001D4992" w:rsidRDefault="001D4992" w:rsidP="00F94F18">
      <w:pPr>
        <w:rPr>
          <w:rFonts w:ascii="Times New Roman" w:hAnsi="Times New Roman" w:cs="Times New Roman"/>
        </w:rPr>
      </w:pPr>
    </w:p>
    <w:p w14:paraId="7887681E" w14:textId="77777777" w:rsidR="001D4992" w:rsidRDefault="001D4992" w:rsidP="00F94F18">
      <w:pPr>
        <w:rPr>
          <w:rFonts w:ascii="Times New Roman" w:hAnsi="Times New Roman" w:cs="Times New Roman"/>
        </w:rPr>
      </w:pPr>
    </w:p>
    <w:p w14:paraId="37D22B0F" w14:textId="77777777" w:rsidR="001D4992" w:rsidRDefault="001D4992" w:rsidP="00F94F18">
      <w:pPr>
        <w:rPr>
          <w:rFonts w:ascii="Times New Roman" w:hAnsi="Times New Roman" w:cs="Times New Roman"/>
        </w:rPr>
      </w:pPr>
    </w:p>
    <w:p w14:paraId="40B938CC" w14:textId="77777777" w:rsidR="001D4992" w:rsidRDefault="001D4992" w:rsidP="00F94F18">
      <w:pPr>
        <w:rPr>
          <w:rFonts w:ascii="Times New Roman" w:hAnsi="Times New Roman" w:cs="Times New Roman"/>
        </w:rPr>
      </w:pPr>
    </w:p>
    <w:p w14:paraId="40FD7136" w14:textId="77777777" w:rsidR="001D4992" w:rsidRDefault="001D4992" w:rsidP="00F94F18">
      <w:pPr>
        <w:rPr>
          <w:rFonts w:ascii="Times New Roman" w:hAnsi="Times New Roman" w:cs="Times New Roman"/>
        </w:rPr>
      </w:pPr>
    </w:p>
    <w:p w14:paraId="00A297E7" w14:textId="77777777" w:rsidR="001D4992" w:rsidRDefault="001D4992" w:rsidP="00F94F18">
      <w:pPr>
        <w:rPr>
          <w:rFonts w:ascii="Times New Roman" w:hAnsi="Times New Roman" w:cs="Times New Roman"/>
        </w:rPr>
      </w:pPr>
    </w:p>
    <w:p w14:paraId="341CA8DD" w14:textId="77777777" w:rsidR="001D4992" w:rsidRDefault="001D4992" w:rsidP="00F94F18">
      <w:pPr>
        <w:rPr>
          <w:rFonts w:ascii="Times New Roman" w:hAnsi="Times New Roman" w:cs="Times New Roman"/>
        </w:rPr>
      </w:pPr>
    </w:p>
    <w:p w14:paraId="3872D96B" w14:textId="77777777" w:rsidR="001D4992" w:rsidRDefault="001D4992" w:rsidP="00F94F18">
      <w:pPr>
        <w:rPr>
          <w:rFonts w:ascii="Times New Roman" w:hAnsi="Times New Roman" w:cs="Times New Roman"/>
        </w:rPr>
      </w:pPr>
    </w:p>
    <w:p w14:paraId="5CFF54AB" w14:textId="77777777" w:rsidR="00BA6E41" w:rsidRDefault="00BA6E41" w:rsidP="00F94F18">
      <w:pPr>
        <w:rPr>
          <w:rFonts w:ascii="Times New Roman" w:hAnsi="Times New Roman" w:cs="Times New Roman"/>
          <w:b/>
          <w:bCs/>
          <w:sz w:val="28"/>
          <w:szCs w:val="28"/>
        </w:rPr>
      </w:pPr>
    </w:p>
    <w:p w14:paraId="62E8D225" w14:textId="77777777" w:rsidR="00BA6E41" w:rsidRDefault="00BA6E41" w:rsidP="00F94F18">
      <w:pPr>
        <w:rPr>
          <w:rFonts w:ascii="Times New Roman" w:hAnsi="Times New Roman" w:cs="Times New Roman"/>
          <w:b/>
          <w:bCs/>
          <w:sz w:val="28"/>
          <w:szCs w:val="28"/>
        </w:rPr>
      </w:pPr>
    </w:p>
    <w:p w14:paraId="688F2CD0" w14:textId="77777777" w:rsidR="00BA6E41" w:rsidRDefault="00BA6E41" w:rsidP="00F94F18">
      <w:pPr>
        <w:rPr>
          <w:rFonts w:ascii="Times New Roman" w:hAnsi="Times New Roman" w:cs="Times New Roman"/>
          <w:b/>
          <w:bCs/>
          <w:sz w:val="28"/>
          <w:szCs w:val="28"/>
        </w:rPr>
      </w:pPr>
    </w:p>
    <w:p w14:paraId="26F94D56" w14:textId="77777777" w:rsidR="00BA6E41" w:rsidRDefault="00BA6E41" w:rsidP="00F94F18">
      <w:pPr>
        <w:rPr>
          <w:rFonts w:ascii="Times New Roman" w:hAnsi="Times New Roman" w:cs="Times New Roman"/>
          <w:b/>
          <w:bCs/>
          <w:sz w:val="28"/>
          <w:szCs w:val="28"/>
        </w:rPr>
      </w:pPr>
    </w:p>
    <w:p w14:paraId="4E9E8319" w14:textId="77777777" w:rsidR="00414102" w:rsidRDefault="00414102" w:rsidP="00F94F18">
      <w:pPr>
        <w:rPr>
          <w:rFonts w:ascii="Times New Roman" w:hAnsi="Times New Roman" w:cs="Times New Roman"/>
          <w:b/>
          <w:bCs/>
          <w:sz w:val="28"/>
          <w:szCs w:val="28"/>
        </w:rPr>
      </w:pPr>
    </w:p>
    <w:p w14:paraId="65663D3B" w14:textId="77777777" w:rsidR="00414102" w:rsidRDefault="00414102" w:rsidP="00F94F18">
      <w:pPr>
        <w:rPr>
          <w:rFonts w:ascii="Times New Roman" w:hAnsi="Times New Roman" w:cs="Times New Roman"/>
          <w:b/>
          <w:bCs/>
          <w:sz w:val="28"/>
          <w:szCs w:val="28"/>
        </w:rPr>
      </w:pPr>
    </w:p>
    <w:p w14:paraId="49871352" w14:textId="77777777" w:rsidR="00414102" w:rsidRDefault="00414102" w:rsidP="00F94F18">
      <w:pPr>
        <w:rPr>
          <w:rFonts w:ascii="Times New Roman" w:hAnsi="Times New Roman" w:cs="Times New Roman"/>
          <w:b/>
          <w:bCs/>
          <w:sz w:val="28"/>
          <w:szCs w:val="28"/>
        </w:rPr>
      </w:pPr>
    </w:p>
    <w:p w14:paraId="4F5416BF" w14:textId="77777777" w:rsidR="00414102" w:rsidRDefault="00414102" w:rsidP="00F94F18">
      <w:pPr>
        <w:rPr>
          <w:rFonts w:ascii="Times New Roman" w:hAnsi="Times New Roman" w:cs="Times New Roman"/>
          <w:b/>
          <w:bCs/>
          <w:sz w:val="28"/>
          <w:szCs w:val="28"/>
        </w:rPr>
      </w:pPr>
    </w:p>
    <w:p w14:paraId="6928F4B0" w14:textId="77777777" w:rsidR="00414102" w:rsidRDefault="00414102" w:rsidP="00F94F18">
      <w:pPr>
        <w:rPr>
          <w:rFonts w:ascii="Times New Roman" w:hAnsi="Times New Roman" w:cs="Times New Roman"/>
          <w:b/>
          <w:bCs/>
          <w:sz w:val="28"/>
          <w:szCs w:val="28"/>
        </w:rPr>
      </w:pPr>
    </w:p>
    <w:p w14:paraId="26DDCDEE" w14:textId="77777777" w:rsidR="00414102" w:rsidRDefault="00414102" w:rsidP="00F94F18">
      <w:pPr>
        <w:rPr>
          <w:rFonts w:ascii="Times New Roman" w:hAnsi="Times New Roman" w:cs="Times New Roman"/>
          <w:b/>
          <w:bCs/>
          <w:sz w:val="28"/>
          <w:szCs w:val="28"/>
        </w:rPr>
      </w:pPr>
    </w:p>
    <w:p w14:paraId="62403926" w14:textId="77777777" w:rsidR="00414102" w:rsidRDefault="00414102" w:rsidP="00F94F18">
      <w:pPr>
        <w:rPr>
          <w:rFonts w:ascii="Times New Roman" w:hAnsi="Times New Roman" w:cs="Times New Roman"/>
          <w:b/>
          <w:bCs/>
          <w:sz w:val="28"/>
          <w:szCs w:val="28"/>
        </w:rPr>
      </w:pPr>
    </w:p>
    <w:p w14:paraId="4DA50EA8" w14:textId="620E8017" w:rsidR="00C56155"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33" w:name="_Toc199007925"/>
      <w:r w:rsidR="001D4992" w:rsidRPr="000753AF">
        <w:rPr>
          <w:rFonts w:ascii="Times New Roman" w:hAnsi="Times New Roman" w:cs="Times New Roman"/>
          <w:b/>
          <w:bCs/>
          <w:color w:val="000000" w:themeColor="text1"/>
        </w:rPr>
        <w:t>Login screen</w:t>
      </w:r>
      <w:bookmarkEnd w:id="33"/>
    </w:p>
    <w:p w14:paraId="41E99F8B" w14:textId="77777777" w:rsidR="001D4992" w:rsidRDefault="001D4992" w:rsidP="001D499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0C3C365" wp14:editId="5256824E">
            <wp:extent cx="3193576" cy="7096836"/>
            <wp:effectExtent l="0" t="0" r="6985" b="8890"/>
            <wp:docPr id="67351631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6314" name="Picture 1" descr="A screenshot of a login for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046" cy="7100103"/>
                    </a:xfrm>
                    <a:prstGeom prst="rect">
                      <a:avLst/>
                    </a:prstGeom>
                  </pic:spPr>
                </pic:pic>
              </a:graphicData>
            </a:graphic>
          </wp:inline>
        </w:drawing>
      </w:r>
    </w:p>
    <w:p w14:paraId="01899A52" w14:textId="77777777" w:rsidR="00DE08FB" w:rsidRDefault="00DE08FB" w:rsidP="001D4992">
      <w:pPr>
        <w:jc w:val="center"/>
        <w:rPr>
          <w:rFonts w:ascii="Times New Roman" w:hAnsi="Times New Roman" w:cs="Times New Roman"/>
          <w:b/>
          <w:bCs/>
          <w:sz w:val="28"/>
          <w:szCs w:val="28"/>
        </w:rPr>
      </w:pPr>
    </w:p>
    <w:p w14:paraId="0AEC8242" w14:textId="77777777" w:rsidR="00DE08FB" w:rsidRDefault="00DE08FB" w:rsidP="001D4992">
      <w:pPr>
        <w:jc w:val="center"/>
        <w:rPr>
          <w:rFonts w:ascii="Times New Roman" w:hAnsi="Times New Roman" w:cs="Times New Roman"/>
          <w:b/>
          <w:bCs/>
          <w:sz w:val="28"/>
          <w:szCs w:val="28"/>
        </w:rPr>
      </w:pPr>
    </w:p>
    <w:p w14:paraId="7B2C9804" w14:textId="688B1480" w:rsidR="00DE08FB" w:rsidRPr="000753AF" w:rsidRDefault="006F7659" w:rsidP="000753AF">
      <w:pPr>
        <w:pStyle w:val="Heading3"/>
        <w:rPr>
          <w:rFonts w:ascii="Times New Roman" w:hAnsi="Times New Roman" w:cs="Times New Roman"/>
          <w:b/>
          <w:bCs/>
          <w:color w:val="000000" w:themeColor="text1"/>
        </w:rPr>
      </w:pPr>
      <w:r w:rsidRPr="000753AF">
        <w:rPr>
          <w:rFonts w:ascii="Times New Roman" w:hAnsi="Times New Roman" w:cs="Times New Roman"/>
          <w:b/>
          <w:bCs/>
          <w:color w:val="000000" w:themeColor="text1"/>
        </w:rPr>
        <w:lastRenderedPageBreak/>
        <w:t xml:space="preserve"> </w:t>
      </w:r>
      <w:bookmarkStart w:id="34" w:name="_Toc199007926"/>
      <w:proofErr w:type="spellStart"/>
      <w:r w:rsidR="00DE08FB" w:rsidRPr="000753AF">
        <w:rPr>
          <w:rFonts w:ascii="Times New Roman" w:hAnsi="Times New Roman" w:cs="Times New Roman"/>
          <w:b/>
          <w:bCs/>
          <w:color w:val="000000" w:themeColor="text1"/>
        </w:rPr>
        <w:t>SignUp</w:t>
      </w:r>
      <w:proofErr w:type="spellEnd"/>
      <w:r w:rsidR="00DE08FB" w:rsidRPr="000753AF">
        <w:rPr>
          <w:rFonts w:ascii="Times New Roman" w:hAnsi="Times New Roman" w:cs="Times New Roman"/>
          <w:b/>
          <w:bCs/>
          <w:color w:val="000000" w:themeColor="text1"/>
        </w:rPr>
        <w:t xml:space="preserve"> screen</w:t>
      </w:r>
      <w:bookmarkEnd w:id="34"/>
    </w:p>
    <w:p w14:paraId="0990B792" w14:textId="520A927F" w:rsidR="00DE08FB" w:rsidRDefault="00DE08FB"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288" behindDoc="1" locked="0" layoutInCell="1" allowOverlap="1" wp14:anchorId="485DF861" wp14:editId="2C7CA90D">
            <wp:simplePos x="0" y="0"/>
            <wp:positionH relativeFrom="margin">
              <wp:posOffset>1385570</wp:posOffset>
            </wp:positionH>
            <wp:positionV relativeFrom="paragraph">
              <wp:posOffset>143197</wp:posOffset>
            </wp:positionV>
            <wp:extent cx="3144445" cy="6987654"/>
            <wp:effectExtent l="0" t="0" r="0" b="3810"/>
            <wp:wrapTight wrapText="bothSides">
              <wp:wrapPolygon edited="0">
                <wp:start x="0" y="0"/>
                <wp:lineTo x="0" y="21553"/>
                <wp:lineTo x="21465" y="21553"/>
                <wp:lineTo x="21465" y="0"/>
                <wp:lineTo x="0" y="0"/>
              </wp:wrapPolygon>
            </wp:wrapTight>
            <wp:docPr id="387979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9685" name="Picture 3879796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4445" cy="6987654"/>
                    </a:xfrm>
                    <a:prstGeom prst="rect">
                      <a:avLst/>
                    </a:prstGeom>
                  </pic:spPr>
                </pic:pic>
              </a:graphicData>
            </a:graphic>
          </wp:anchor>
        </w:drawing>
      </w:r>
    </w:p>
    <w:p w14:paraId="44ED8026" w14:textId="63F77AF4" w:rsidR="00DE08FB" w:rsidRDefault="00DE08FB" w:rsidP="00DE08FB">
      <w:pPr>
        <w:rPr>
          <w:rFonts w:ascii="Times New Roman" w:hAnsi="Times New Roman" w:cs="Times New Roman"/>
          <w:b/>
          <w:bCs/>
          <w:sz w:val="28"/>
          <w:szCs w:val="28"/>
        </w:rPr>
      </w:pPr>
    </w:p>
    <w:p w14:paraId="288BBE75" w14:textId="77777777" w:rsidR="00DE08FB" w:rsidRDefault="00DE08FB" w:rsidP="00DE08FB">
      <w:pPr>
        <w:rPr>
          <w:rFonts w:ascii="Times New Roman" w:hAnsi="Times New Roman" w:cs="Times New Roman"/>
          <w:b/>
          <w:bCs/>
          <w:sz w:val="28"/>
          <w:szCs w:val="28"/>
        </w:rPr>
      </w:pPr>
    </w:p>
    <w:p w14:paraId="3A0CD0E2" w14:textId="70D5D1C0" w:rsidR="00DE08FB" w:rsidRDefault="00DE08FB" w:rsidP="00DE08FB">
      <w:pPr>
        <w:rPr>
          <w:rFonts w:ascii="Times New Roman" w:hAnsi="Times New Roman" w:cs="Times New Roman"/>
          <w:b/>
          <w:bCs/>
          <w:sz w:val="28"/>
          <w:szCs w:val="28"/>
        </w:rPr>
      </w:pPr>
    </w:p>
    <w:p w14:paraId="23F879F7" w14:textId="77777777" w:rsidR="00DE08FB" w:rsidRDefault="00DE08FB" w:rsidP="00DE08FB">
      <w:pPr>
        <w:rPr>
          <w:rFonts w:ascii="Times New Roman" w:hAnsi="Times New Roman" w:cs="Times New Roman"/>
          <w:b/>
          <w:bCs/>
          <w:sz w:val="28"/>
          <w:szCs w:val="28"/>
        </w:rPr>
      </w:pPr>
    </w:p>
    <w:p w14:paraId="582C8BB6" w14:textId="77777777" w:rsidR="00DE08FB" w:rsidRDefault="00DE08FB" w:rsidP="00DE08FB">
      <w:pPr>
        <w:rPr>
          <w:rFonts w:ascii="Times New Roman" w:hAnsi="Times New Roman" w:cs="Times New Roman"/>
          <w:b/>
          <w:bCs/>
          <w:sz w:val="28"/>
          <w:szCs w:val="28"/>
        </w:rPr>
      </w:pPr>
    </w:p>
    <w:p w14:paraId="428C10EE" w14:textId="5F959114" w:rsidR="00DE08FB" w:rsidRDefault="00DE08FB" w:rsidP="00DE08FB">
      <w:pPr>
        <w:rPr>
          <w:rFonts w:ascii="Times New Roman" w:hAnsi="Times New Roman" w:cs="Times New Roman"/>
          <w:b/>
          <w:bCs/>
          <w:sz w:val="28"/>
          <w:szCs w:val="28"/>
        </w:rPr>
      </w:pPr>
    </w:p>
    <w:p w14:paraId="48B6CD05" w14:textId="360EA003" w:rsidR="00DE08FB" w:rsidRDefault="00DE08FB" w:rsidP="00DE08FB">
      <w:pPr>
        <w:rPr>
          <w:rFonts w:ascii="Times New Roman" w:hAnsi="Times New Roman" w:cs="Times New Roman"/>
          <w:b/>
          <w:bCs/>
          <w:sz w:val="28"/>
          <w:szCs w:val="28"/>
        </w:rPr>
      </w:pPr>
    </w:p>
    <w:p w14:paraId="76A9264D" w14:textId="260F6147" w:rsidR="00DE08FB" w:rsidRDefault="00DE08FB" w:rsidP="00DE08FB">
      <w:pPr>
        <w:rPr>
          <w:rFonts w:ascii="Times New Roman" w:hAnsi="Times New Roman" w:cs="Times New Roman"/>
          <w:b/>
          <w:bCs/>
          <w:sz w:val="28"/>
          <w:szCs w:val="28"/>
        </w:rPr>
      </w:pPr>
    </w:p>
    <w:p w14:paraId="79F82EE4" w14:textId="2335A498" w:rsidR="00DE08FB" w:rsidRDefault="00DE08FB" w:rsidP="00DE08FB">
      <w:pPr>
        <w:rPr>
          <w:rFonts w:ascii="Times New Roman" w:hAnsi="Times New Roman" w:cs="Times New Roman"/>
          <w:b/>
          <w:bCs/>
          <w:sz w:val="28"/>
          <w:szCs w:val="28"/>
        </w:rPr>
      </w:pPr>
    </w:p>
    <w:p w14:paraId="47EC89B1" w14:textId="56A91D92" w:rsidR="00DE08FB" w:rsidRDefault="00DE08FB" w:rsidP="00DE08FB">
      <w:pPr>
        <w:rPr>
          <w:rFonts w:ascii="Times New Roman" w:hAnsi="Times New Roman" w:cs="Times New Roman"/>
          <w:b/>
          <w:bCs/>
          <w:sz w:val="28"/>
          <w:szCs w:val="28"/>
        </w:rPr>
      </w:pPr>
    </w:p>
    <w:p w14:paraId="1EDEE5E3" w14:textId="2D3A8139" w:rsidR="00DE08FB" w:rsidRDefault="00DE08FB" w:rsidP="00DE08FB">
      <w:pPr>
        <w:rPr>
          <w:rFonts w:ascii="Times New Roman" w:hAnsi="Times New Roman" w:cs="Times New Roman"/>
          <w:b/>
          <w:bCs/>
          <w:sz w:val="28"/>
          <w:szCs w:val="28"/>
        </w:rPr>
      </w:pPr>
    </w:p>
    <w:p w14:paraId="11801610" w14:textId="77777777" w:rsidR="00DE08FB" w:rsidRDefault="00DE08FB" w:rsidP="00DE08FB">
      <w:pPr>
        <w:rPr>
          <w:rFonts w:ascii="Times New Roman" w:hAnsi="Times New Roman" w:cs="Times New Roman"/>
          <w:b/>
          <w:bCs/>
          <w:sz w:val="28"/>
          <w:szCs w:val="28"/>
        </w:rPr>
      </w:pPr>
    </w:p>
    <w:p w14:paraId="6538E221" w14:textId="77777777" w:rsidR="00DE08FB" w:rsidRDefault="00DE08FB" w:rsidP="00DE08FB">
      <w:pPr>
        <w:rPr>
          <w:rFonts w:ascii="Times New Roman" w:hAnsi="Times New Roman" w:cs="Times New Roman"/>
          <w:b/>
          <w:bCs/>
          <w:sz w:val="28"/>
          <w:szCs w:val="28"/>
        </w:rPr>
      </w:pPr>
    </w:p>
    <w:p w14:paraId="2FEED226" w14:textId="77777777" w:rsidR="00DE08FB" w:rsidRDefault="00DE08FB" w:rsidP="00DE08FB">
      <w:pPr>
        <w:rPr>
          <w:rFonts w:ascii="Times New Roman" w:hAnsi="Times New Roman" w:cs="Times New Roman"/>
          <w:b/>
          <w:bCs/>
          <w:sz w:val="28"/>
          <w:szCs w:val="28"/>
        </w:rPr>
      </w:pPr>
    </w:p>
    <w:p w14:paraId="50480CAF" w14:textId="77777777" w:rsidR="00DE08FB" w:rsidRDefault="00DE08FB" w:rsidP="00DE08FB">
      <w:pPr>
        <w:rPr>
          <w:rFonts w:ascii="Times New Roman" w:hAnsi="Times New Roman" w:cs="Times New Roman"/>
          <w:b/>
          <w:bCs/>
          <w:sz w:val="28"/>
          <w:szCs w:val="28"/>
        </w:rPr>
      </w:pPr>
    </w:p>
    <w:p w14:paraId="76315D46" w14:textId="77777777" w:rsidR="00DE08FB" w:rsidRDefault="00DE08FB" w:rsidP="00DE08FB">
      <w:pPr>
        <w:rPr>
          <w:rFonts w:ascii="Times New Roman" w:hAnsi="Times New Roman" w:cs="Times New Roman"/>
          <w:b/>
          <w:bCs/>
          <w:sz w:val="28"/>
          <w:szCs w:val="28"/>
        </w:rPr>
      </w:pPr>
    </w:p>
    <w:p w14:paraId="11BA7A30" w14:textId="77777777" w:rsidR="00DE08FB" w:rsidRDefault="00DE08FB" w:rsidP="00DE08FB">
      <w:pPr>
        <w:rPr>
          <w:rFonts w:ascii="Times New Roman" w:hAnsi="Times New Roman" w:cs="Times New Roman"/>
          <w:b/>
          <w:bCs/>
          <w:sz w:val="28"/>
          <w:szCs w:val="28"/>
        </w:rPr>
      </w:pPr>
    </w:p>
    <w:p w14:paraId="01EBAA20" w14:textId="77777777" w:rsidR="00DE08FB" w:rsidRDefault="00DE08FB" w:rsidP="00DE08FB">
      <w:pPr>
        <w:rPr>
          <w:rFonts w:ascii="Times New Roman" w:hAnsi="Times New Roman" w:cs="Times New Roman"/>
          <w:b/>
          <w:bCs/>
          <w:sz w:val="28"/>
          <w:szCs w:val="28"/>
        </w:rPr>
      </w:pPr>
    </w:p>
    <w:p w14:paraId="5CD63F5F" w14:textId="77777777" w:rsidR="00DE08FB" w:rsidRDefault="00DE08FB" w:rsidP="00DE08FB">
      <w:pPr>
        <w:rPr>
          <w:rFonts w:ascii="Times New Roman" w:hAnsi="Times New Roman" w:cs="Times New Roman"/>
          <w:b/>
          <w:bCs/>
          <w:sz w:val="28"/>
          <w:szCs w:val="28"/>
        </w:rPr>
      </w:pPr>
    </w:p>
    <w:p w14:paraId="0A8E07C5" w14:textId="77777777" w:rsidR="00DE08FB" w:rsidRDefault="00DE08FB" w:rsidP="00DE08FB">
      <w:pPr>
        <w:rPr>
          <w:rFonts w:ascii="Times New Roman" w:hAnsi="Times New Roman" w:cs="Times New Roman"/>
          <w:b/>
          <w:bCs/>
          <w:sz w:val="28"/>
          <w:szCs w:val="28"/>
        </w:rPr>
      </w:pPr>
    </w:p>
    <w:p w14:paraId="1978C377" w14:textId="77777777" w:rsidR="00DE08FB" w:rsidRDefault="00DE08FB" w:rsidP="00DE08FB">
      <w:pPr>
        <w:rPr>
          <w:rFonts w:ascii="Times New Roman" w:hAnsi="Times New Roman" w:cs="Times New Roman"/>
          <w:b/>
          <w:bCs/>
          <w:sz w:val="28"/>
          <w:szCs w:val="28"/>
        </w:rPr>
      </w:pPr>
    </w:p>
    <w:p w14:paraId="268D0282" w14:textId="77777777" w:rsidR="00DE08FB" w:rsidRDefault="00DE08FB" w:rsidP="00DE08FB">
      <w:pPr>
        <w:rPr>
          <w:rFonts w:ascii="Times New Roman" w:hAnsi="Times New Roman" w:cs="Times New Roman"/>
          <w:b/>
          <w:bCs/>
          <w:sz w:val="28"/>
          <w:szCs w:val="28"/>
        </w:rPr>
      </w:pPr>
    </w:p>
    <w:p w14:paraId="1CDF7068" w14:textId="67D36501" w:rsidR="00DE08FB" w:rsidRPr="000753AF" w:rsidRDefault="00DE08FB" w:rsidP="000753AF">
      <w:pPr>
        <w:pStyle w:val="Heading3"/>
        <w:rPr>
          <w:rFonts w:ascii="Times New Roman" w:hAnsi="Times New Roman" w:cs="Times New Roman"/>
          <w:b/>
          <w:bCs/>
          <w:color w:val="000000" w:themeColor="text1"/>
        </w:rPr>
      </w:pPr>
      <w:bookmarkStart w:id="35" w:name="_Toc199007927"/>
      <w:r w:rsidRPr="000753AF">
        <w:rPr>
          <w:rFonts w:ascii="Times New Roman" w:hAnsi="Times New Roman" w:cs="Times New Roman"/>
          <w:b/>
          <w:bCs/>
          <w:noProof/>
          <w:color w:val="000000" w:themeColor="text1"/>
        </w:rPr>
        <w:lastRenderedPageBreak/>
        <w:drawing>
          <wp:anchor distT="0" distB="0" distL="114300" distR="114300" simplePos="0" relativeHeight="251671552" behindDoc="1" locked="0" layoutInCell="1" allowOverlap="1" wp14:anchorId="29D48758" wp14:editId="6C181DDB">
            <wp:simplePos x="0" y="0"/>
            <wp:positionH relativeFrom="margin">
              <wp:align>center</wp:align>
            </wp:positionH>
            <wp:positionV relativeFrom="paragraph">
              <wp:posOffset>555236</wp:posOffset>
            </wp:positionV>
            <wp:extent cx="3188292" cy="7085885"/>
            <wp:effectExtent l="0" t="0" r="0" b="1270"/>
            <wp:wrapTight wrapText="bothSides">
              <wp:wrapPolygon edited="0">
                <wp:start x="0" y="0"/>
                <wp:lineTo x="0" y="21546"/>
                <wp:lineTo x="21428" y="21546"/>
                <wp:lineTo x="21428" y="0"/>
                <wp:lineTo x="0" y="0"/>
              </wp:wrapPolygon>
            </wp:wrapTight>
            <wp:docPr id="39773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995" name="Picture 3977349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8292" cy="7085885"/>
                    </a:xfrm>
                    <a:prstGeom prst="rect">
                      <a:avLst/>
                    </a:prstGeom>
                  </pic:spPr>
                </pic:pic>
              </a:graphicData>
            </a:graphic>
            <wp14:sizeRelH relativeFrom="margin">
              <wp14:pctWidth>0</wp14:pctWidth>
            </wp14:sizeRelH>
            <wp14:sizeRelV relativeFrom="margin">
              <wp14:pctHeight>0</wp14:pctHeight>
            </wp14:sizeRelV>
          </wp:anchor>
        </w:drawing>
      </w:r>
      <w:r w:rsidR="000753AF">
        <w:rPr>
          <w:rFonts w:ascii="Times New Roman" w:hAnsi="Times New Roman" w:cs="Times New Roman"/>
          <w:b/>
          <w:bCs/>
          <w:color w:val="000000" w:themeColor="text1"/>
        </w:rPr>
        <w:t xml:space="preserve"> </w:t>
      </w:r>
      <w:r w:rsidR="006F7659" w:rsidRPr="000753AF">
        <w:rPr>
          <w:rFonts w:ascii="Times New Roman" w:hAnsi="Times New Roman" w:cs="Times New Roman"/>
          <w:b/>
          <w:bCs/>
          <w:color w:val="000000" w:themeColor="text1"/>
        </w:rPr>
        <w:t xml:space="preserve"> </w:t>
      </w:r>
      <w:r w:rsidRPr="000753AF">
        <w:rPr>
          <w:rFonts w:ascii="Times New Roman" w:hAnsi="Times New Roman" w:cs="Times New Roman"/>
          <w:b/>
          <w:bCs/>
          <w:color w:val="000000" w:themeColor="text1"/>
        </w:rPr>
        <w:t>Dashboard</w:t>
      </w:r>
      <w:bookmarkEnd w:id="35"/>
    </w:p>
    <w:p w14:paraId="7D2B33B9" w14:textId="4DC15282" w:rsidR="00DE08FB" w:rsidRDefault="00DE08FB" w:rsidP="00DE08FB">
      <w:pPr>
        <w:rPr>
          <w:rFonts w:ascii="Times New Roman" w:hAnsi="Times New Roman" w:cs="Times New Roman"/>
          <w:b/>
          <w:bCs/>
          <w:sz w:val="28"/>
          <w:szCs w:val="28"/>
        </w:rPr>
      </w:pPr>
    </w:p>
    <w:p w14:paraId="39FEAFC6" w14:textId="1BBF2C26" w:rsidR="00DE08FB" w:rsidRDefault="00DE08FB" w:rsidP="00DE08FB">
      <w:pPr>
        <w:rPr>
          <w:rFonts w:ascii="Times New Roman" w:hAnsi="Times New Roman" w:cs="Times New Roman"/>
          <w:b/>
          <w:bCs/>
          <w:sz w:val="28"/>
          <w:szCs w:val="28"/>
        </w:rPr>
      </w:pPr>
    </w:p>
    <w:p w14:paraId="6C56BA49" w14:textId="4DE2156D" w:rsidR="00DE08FB" w:rsidRDefault="00DE08FB" w:rsidP="00DE08FB">
      <w:pPr>
        <w:rPr>
          <w:rFonts w:ascii="Times New Roman" w:hAnsi="Times New Roman" w:cs="Times New Roman"/>
          <w:b/>
          <w:bCs/>
          <w:sz w:val="28"/>
          <w:szCs w:val="28"/>
        </w:rPr>
      </w:pPr>
    </w:p>
    <w:p w14:paraId="5B83605F" w14:textId="77777777" w:rsidR="00DE08FB" w:rsidRDefault="00DE08FB" w:rsidP="00DE08FB">
      <w:pPr>
        <w:rPr>
          <w:rFonts w:ascii="Times New Roman" w:hAnsi="Times New Roman" w:cs="Times New Roman"/>
          <w:b/>
          <w:bCs/>
          <w:sz w:val="28"/>
          <w:szCs w:val="28"/>
        </w:rPr>
      </w:pPr>
    </w:p>
    <w:p w14:paraId="70E8501D" w14:textId="2CC60984" w:rsidR="00DE08FB" w:rsidRDefault="00DE08FB" w:rsidP="00DE08FB">
      <w:pPr>
        <w:rPr>
          <w:rFonts w:ascii="Times New Roman" w:hAnsi="Times New Roman" w:cs="Times New Roman"/>
          <w:b/>
          <w:bCs/>
          <w:sz w:val="28"/>
          <w:szCs w:val="28"/>
        </w:rPr>
      </w:pPr>
    </w:p>
    <w:p w14:paraId="5D95457A" w14:textId="77777777" w:rsidR="00DE08FB" w:rsidRDefault="00DE08FB" w:rsidP="00DE08FB">
      <w:pPr>
        <w:rPr>
          <w:rFonts w:ascii="Times New Roman" w:hAnsi="Times New Roman" w:cs="Times New Roman"/>
          <w:b/>
          <w:bCs/>
          <w:sz w:val="28"/>
          <w:szCs w:val="28"/>
        </w:rPr>
      </w:pPr>
    </w:p>
    <w:p w14:paraId="3F448A0A" w14:textId="77777777" w:rsidR="00DE08FB" w:rsidRDefault="00DE08FB" w:rsidP="00DE08FB">
      <w:pPr>
        <w:rPr>
          <w:rFonts w:ascii="Times New Roman" w:hAnsi="Times New Roman" w:cs="Times New Roman"/>
          <w:b/>
          <w:bCs/>
          <w:sz w:val="28"/>
          <w:szCs w:val="28"/>
        </w:rPr>
      </w:pPr>
    </w:p>
    <w:p w14:paraId="4BE79205" w14:textId="6F3C7C7B" w:rsidR="00DE08FB" w:rsidRDefault="00DE08FB" w:rsidP="00DE08FB">
      <w:pPr>
        <w:rPr>
          <w:rFonts w:ascii="Times New Roman" w:hAnsi="Times New Roman" w:cs="Times New Roman"/>
          <w:b/>
          <w:bCs/>
          <w:sz w:val="28"/>
          <w:szCs w:val="28"/>
        </w:rPr>
      </w:pPr>
    </w:p>
    <w:p w14:paraId="7017E4D5" w14:textId="2F68D41F" w:rsidR="00DE08FB" w:rsidRDefault="00DE08FB" w:rsidP="00DE08FB">
      <w:pPr>
        <w:rPr>
          <w:rFonts w:ascii="Times New Roman" w:hAnsi="Times New Roman" w:cs="Times New Roman"/>
          <w:b/>
          <w:bCs/>
          <w:sz w:val="28"/>
          <w:szCs w:val="28"/>
        </w:rPr>
      </w:pPr>
    </w:p>
    <w:p w14:paraId="64E00628" w14:textId="5166DBCF" w:rsidR="00DE08FB" w:rsidRDefault="00DE08FB" w:rsidP="00DE08FB">
      <w:pPr>
        <w:rPr>
          <w:rFonts w:ascii="Times New Roman" w:hAnsi="Times New Roman" w:cs="Times New Roman"/>
          <w:b/>
          <w:bCs/>
          <w:sz w:val="28"/>
          <w:szCs w:val="28"/>
        </w:rPr>
      </w:pPr>
    </w:p>
    <w:p w14:paraId="517B437B" w14:textId="77777777" w:rsidR="00DE08FB" w:rsidRDefault="00DE08FB" w:rsidP="00DE08FB">
      <w:pPr>
        <w:rPr>
          <w:rFonts w:ascii="Times New Roman" w:hAnsi="Times New Roman" w:cs="Times New Roman"/>
          <w:b/>
          <w:bCs/>
          <w:sz w:val="28"/>
          <w:szCs w:val="28"/>
        </w:rPr>
      </w:pPr>
    </w:p>
    <w:p w14:paraId="142175A7" w14:textId="4C3BC1E7" w:rsidR="00DE08FB" w:rsidRDefault="00DE08FB" w:rsidP="00DE08FB">
      <w:pPr>
        <w:rPr>
          <w:rFonts w:ascii="Times New Roman" w:hAnsi="Times New Roman" w:cs="Times New Roman"/>
          <w:b/>
          <w:bCs/>
          <w:sz w:val="28"/>
          <w:szCs w:val="28"/>
        </w:rPr>
      </w:pPr>
    </w:p>
    <w:p w14:paraId="5D67DEDB" w14:textId="075BE1B4" w:rsidR="00DE08FB" w:rsidRDefault="00DE08FB" w:rsidP="00DE08FB">
      <w:pPr>
        <w:rPr>
          <w:rFonts w:ascii="Times New Roman" w:hAnsi="Times New Roman" w:cs="Times New Roman"/>
          <w:b/>
          <w:bCs/>
          <w:sz w:val="28"/>
          <w:szCs w:val="28"/>
        </w:rPr>
      </w:pPr>
    </w:p>
    <w:p w14:paraId="6BBECE3F" w14:textId="77777777" w:rsidR="00DE08FB" w:rsidRDefault="00DE08FB" w:rsidP="00DE08FB">
      <w:pPr>
        <w:rPr>
          <w:rFonts w:ascii="Times New Roman" w:hAnsi="Times New Roman" w:cs="Times New Roman"/>
          <w:b/>
          <w:bCs/>
          <w:sz w:val="28"/>
          <w:szCs w:val="28"/>
        </w:rPr>
      </w:pPr>
    </w:p>
    <w:p w14:paraId="6EE61A7B" w14:textId="77777777" w:rsidR="00DE08FB" w:rsidRDefault="00DE08FB" w:rsidP="00DE08FB">
      <w:pPr>
        <w:rPr>
          <w:rFonts w:ascii="Times New Roman" w:hAnsi="Times New Roman" w:cs="Times New Roman"/>
          <w:b/>
          <w:bCs/>
          <w:sz w:val="28"/>
          <w:szCs w:val="28"/>
        </w:rPr>
      </w:pPr>
    </w:p>
    <w:p w14:paraId="779F6F3E" w14:textId="4B935846" w:rsidR="00DE08FB" w:rsidRDefault="00DE08FB" w:rsidP="00DE08FB">
      <w:pPr>
        <w:rPr>
          <w:rFonts w:ascii="Times New Roman" w:hAnsi="Times New Roman" w:cs="Times New Roman"/>
          <w:b/>
          <w:bCs/>
          <w:sz w:val="28"/>
          <w:szCs w:val="28"/>
        </w:rPr>
      </w:pPr>
    </w:p>
    <w:p w14:paraId="33DA54D5" w14:textId="77777777" w:rsidR="00DE08FB" w:rsidRDefault="00DE08FB" w:rsidP="00DE08FB">
      <w:pPr>
        <w:rPr>
          <w:rFonts w:ascii="Times New Roman" w:hAnsi="Times New Roman" w:cs="Times New Roman"/>
          <w:b/>
          <w:bCs/>
          <w:sz w:val="28"/>
          <w:szCs w:val="28"/>
        </w:rPr>
      </w:pPr>
    </w:p>
    <w:p w14:paraId="307CECBC" w14:textId="77777777" w:rsidR="00DE08FB" w:rsidRDefault="00DE08FB" w:rsidP="00DE08FB">
      <w:pPr>
        <w:rPr>
          <w:rFonts w:ascii="Times New Roman" w:hAnsi="Times New Roman" w:cs="Times New Roman"/>
          <w:b/>
          <w:bCs/>
          <w:sz w:val="28"/>
          <w:szCs w:val="28"/>
        </w:rPr>
      </w:pPr>
    </w:p>
    <w:p w14:paraId="6E7C7DEA" w14:textId="74174209" w:rsidR="00DE08FB" w:rsidRDefault="00DE08FB" w:rsidP="00DE08FB">
      <w:pPr>
        <w:rPr>
          <w:rFonts w:ascii="Times New Roman" w:hAnsi="Times New Roman" w:cs="Times New Roman"/>
          <w:b/>
          <w:bCs/>
          <w:sz w:val="28"/>
          <w:szCs w:val="28"/>
        </w:rPr>
      </w:pPr>
    </w:p>
    <w:p w14:paraId="048C0FD2" w14:textId="77777777" w:rsidR="00DE08FB" w:rsidRDefault="00DE08FB" w:rsidP="00DE08FB">
      <w:pPr>
        <w:rPr>
          <w:rFonts w:ascii="Times New Roman" w:hAnsi="Times New Roman" w:cs="Times New Roman"/>
          <w:b/>
          <w:bCs/>
          <w:sz w:val="28"/>
          <w:szCs w:val="28"/>
        </w:rPr>
      </w:pPr>
    </w:p>
    <w:p w14:paraId="31D0C051" w14:textId="5AF3ADED" w:rsidR="00DE08FB" w:rsidRDefault="00DE08FB" w:rsidP="00DE08FB">
      <w:pPr>
        <w:rPr>
          <w:rFonts w:ascii="Times New Roman" w:hAnsi="Times New Roman" w:cs="Times New Roman"/>
          <w:b/>
          <w:bCs/>
          <w:sz w:val="28"/>
          <w:szCs w:val="28"/>
        </w:rPr>
      </w:pPr>
    </w:p>
    <w:p w14:paraId="226596A1" w14:textId="77777777" w:rsidR="00DE08FB" w:rsidRDefault="00DE08FB" w:rsidP="00DE08FB">
      <w:pPr>
        <w:rPr>
          <w:rFonts w:ascii="Times New Roman" w:hAnsi="Times New Roman" w:cs="Times New Roman"/>
          <w:b/>
          <w:bCs/>
          <w:sz w:val="28"/>
          <w:szCs w:val="28"/>
        </w:rPr>
      </w:pPr>
    </w:p>
    <w:p w14:paraId="5C50CC49" w14:textId="2D8B1413" w:rsidR="00DE08FB" w:rsidRDefault="00DE08FB" w:rsidP="00DE08FB">
      <w:pPr>
        <w:rPr>
          <w:rFonts w:ascii="Times New Roman" w:hAnsi="Times New Roman" w:cs="Times New Roman"/>
          <w:b/>
          <w:bCs/>
          <w:sz w:val="28"/>
          <w:szCs w:val="28"/>
        </w:rPr>
      </w:pPr>
    </w:p>
    <w:p w14:paraId="54566019" w14:textId="7EC9879A" w:rsidR="00DE08FB"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r w:rsidR="006F7659" w:rsidRPr="000753AF">
        <w:rPr>
          <w:rFonts w:ascii="Times New Roman" w:hAnsi="Times New Roman" w:cs="Times New Roman"/>
          <w:b/>
          <w:bCs/>
          <w:color w:val="000000" w:themeColor="text1"/>
        </w:rPr>
        <w:t xml:space="preserve"> </w:t>
      </w:r>
      <w:bookmarkStart w:id="36" w:name="_Toc199007928"/>
      <w:r w:rsidR="00DE08FB" w:rsidRPr="000753AF">
        <w:rPr>
          <w:rFonts w:ascii="Times New Roman" w:hAnsi="Times New Roman" w:cs="Times New Roman"/>
          <w:b/>
          <w:bCs/>
          <w:color w:val="000000" w:themeColor="text1"/>
        </w:rPr>
        <w:t>Goals Screen</w:t>
      </w:r>
      <w:bookmarkEnd w:id="36"/>
    </w:p>
    <w:p w14:paraId="39C99430" w14:textId="40965BC8" w:rsidR="00BA6E41" w:rsidRDefault="00BA6E41"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2336" behindDoc="1" locked="0" layoutInCell="1" allowOverlap="1" wp14:anchorId="7BA31D08" wp14:editId="46FDA200">
            <wp:simplePos x="0" y="0"/>
            <wp:positionH relativeFrom="margin">
              <wp:posOffset>971550</wp:posOffset>
            </wp:positionH>
            <wp:positionV relativeFrom="paragraph">
              <wp:posOffset>27940</wp:posOffset>
            </wp:positionV>
            <wp:extent cx="3231515" cy="7181850"/>
            <wp:effectExtent l="0" t="0" r="6985" b="0"/>
            <wp:wrapTight wrapText="bothSides">
              <wp:wrapPolygon edited="0">
                <wp:start x="0" y="0"/>
                <wp:lineTo x="0" y="21543"/>
                <wp:lineTo x="21519" y="21543"/>
                <wp:lineTo x="21519" y="0"/>
                <wp:lineTo x="0" y="0"/>
              </wp:wrapPolygon>
            </wp:wrapTight>
            <wp:docPr id="1546429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9227" name="Picture 15464292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1515" cy="7181850"/>
                    </a:xfrm>
                    <a:prstGeom prst="rect">
                      <a:avLst/>
                    </a:prstGeom>
                  </pic:spPr>
                </pic:pic>
              </a:graphicData>
            </a:graphic>
            <wp14:sizeRelH relativeFrom="margin">
              <wp14:pctWidth>0</wp14:pctWidth>
            </wp14:sizeRelH>
            <wp14:sizeRelV relativeFrom="margin">
              <wp14:pctHeight>0</wp14:pctHeight>
            </wp14:sizeRelV>
          </wp:anchor>
        </w:drawing>
      </w:r>
    </w:p>
    <w:p w14:paraId="090EE285" w14:textId="468AE453" w:rsidR="00BA6E41" w:rsidRDefault="00BA6E41" w:rsidP="00DE08FB">
      <w:pPr>
        <w:rPr>
          <w:rFonts w:ascii="Times New Roman" w:hAnsi="Times New Roman" w:cs="Times New Roman"/>
          <w:b/>
          <w:bCs/>
          <w:sz w:val="28"/>
          <w:szCs w:val="28"/>
        </w:rPr>
      </w:pPr>
    </w:p>
    <w:p w14:paraId="2F9A8B74" w14:textId="11077786" w:rsidR="00DE08FB" w:rsidRDefault="00DE08FB" w:rsidP="00DE08FB">
      <w:pPr>
        <w:rPr>
          <w:rFonts w:ascii="Times New Roman" w:hAnsi="Times New Roman" w:cs="Times New Roman"/>
          <w:b/>
          <w:bCs/>
          <w:sz w:val="28"/>
          <w:szCs w:val="28"/>
        </w:rPr>
      </w:pPr>
    </w:p>
    <w:p w14:paraId="446A93DB" w14:textId="77777777" w:rsidR="00BA6E41" w:rsidRDefault="00BA6E41" w:rsidP="00DE08FB">
      <w:pPr>
        <w:rPr>
          <w:rFonts w:ascii="Times New Roman" w:hAnsi="Times New Roman" w:cs="Times New Roman"/>
          <w:b/>
          <w:bCs/>
          <w:sz w:val="28"/>
          <w:szCs w:val="28"/>
        </w:rPr>
      </w:pPr>
    </w:p>
    <w:p w14:paraId="7285A584" w14:textId="77777777" w:rsidR="00BA6E41" w:rsidRDefault="00BA6E41" w:rsidP="00DE08FB">
      <w:pPr>
        <w:rPr>
          <w:rFonts w:ascii="Times New Roman" w:hAnsi="Times New Roman" w:cs="Times New Roman"/>
          <w:b/>
          <w:bCs/>
          <w:sz w:val="28"/>
          <w:szCs w:val="28"/>
        </w:rPr>
      </w:pPr>
    </w:p>
    <w:p w14:paraId="04A482B2" w14:textId="77777777" w:rsidR="00BA6E41" w:rsidRDefault="00BA6E41" w:rsidP="00DE08FB">
      <w:pPr>
        <w:rPr>
          <w:rFonts w:ascii="Times New Roman" w:hAnsi="Times New Roman" w:cs="Times New Roman"/>
          <w:b/>
          <w:bCs/>
          <w:sz w:val="28"/>
          <w:szCs w:val="28"/>
        </w:rPr>
      </w:pPr>
    </w:p>
    <w:p w14:paraId="67E3C753" w14:textId="77777777" w:rsidR="00BA6E41" w:rsidRDefault="00BA6E41" w:rsidP="00DE08FB">
      <w:pPr>
        <w:rPr>
          <w:rFonts w:ascii="Times New Roman" w:hAnsi="Times New Roman" w:cs="Times New Roman"/>
          <w:b/>
          <w:bCs/>
          <w:sz w:val="28"/>
          <w:szCs w:val="28"/>
        </w:rPr>
      </w:pPr>
    </w:p>
    <w:p w14:paraId="6D9DD088" w14:textId="77777777" w:rsidR="00BA6E41" w:rsidRDefault="00BA6E41" w:rsidP="00DE08FB">
      <w:pPr>
        <w:rPr>
          <w:rFonts w:ascii="Times New Roman" w:hAnsi="Times New Roman" w:cs="Times New Roman"/>
          <w:b/>
          <w:bCs/>
          <w:sz w:val="28"/>
          <w:szCs w:val="28"/>
        </w:rPr>
      </w:pPr>
    </w:p>
    <w:p w14:paraId="2BF7F874" w14:textId="77777777" w:rsidR="00BA6E41" w:rsidRDefault="00BA6E41" w:rsidP="00DE08FB">
      <w:pPr>
        <w:rPr>
          <w:rFonts w:ascii="Times New Roman" w:hAnsi="Times New Roman" w:cs="Times New Roman"/>
          <w:b/>
          <w:bCs/>
          <w:sz w:val="28"/>
          <w:szCs w:val="28"/>
        </w:rPr>
      </w:pPr>
    </w:p>
    <w:p w14:paraId="1235304C" w14:textId="77777777" w:rsidR="00BA6E41" w:rsidRDefault="00BA6E41" w:rsidP="00DE08FB">
      <w:pPr>
        <w:rPr>
          <w:rFonts w:ascii="Times New Roman" w:hAnsi="Times New Roman" w:cs="Times New Roman"/>
          <w:b/>
          <w:bCs/>
          <w:sz w:val="28"/>
          <w:szCs w:val="28"/>
        </w:rPr>
      </w:pPr>
    </w:p>
    <w:p w14:paraId="688C7038" w14:textId="77777777" w:rsidR="00BA6E41" w:rsidRDefault="00BA6E41" w:rsidP="00DE08FB">
      <w:pPr>
        <w:rPr>
          <w:rFonts w:ascii="Times New Roman" w:hAnsi="Times New Roman" w:cs="Times New Roman"/>
          <w:b/>
          <w:bCs/>
          <w:sz w:val="28"/>
          <w:szCs w:val="28"/>
        </w:rPr>
      </w:pPr>
    </w:p>
    <w:p w14:paraId="71E4455A" w14:textId="77777777" w:rsidR="00BA6E41" w:rsidRDefault="00BA6E41" w:rsidP="00DE08FB">
      <w:pPr>
        <w:rPr>
          <w:rFonts w:ascii="Times New Roman" w:hAnsi="Times New Roman" w:cs="Times New Roman"/>
          <w:b/>
          <w:bCs/>
          <w:sz w:val="28"/>
          <w:szCs w:val="28"/>
        </w:rPr>
      </w:pPr>
    </w:p>
    <w:p w14:paraId="4C4571A2" w14:textId="77777777" w:rsidR="00BA6E41" w:rsidRDefault="00BA6E41" w:rsidP="00DE08FB">
      <w:pPr>
        <w:rPr>
          <w:rFonts w:ascii="Times New Roman" w:hAnsi="Times New Roman" w:cs="Times New Roman"/>
          <w:b/>
          <w:bCs/>
          <w:sz w:val="28"/>
          <w:szCs w:val="28"/>
        </w:rPr>
      </w:pPr>
    </w:p>
    <w:p w14:paraId="732270C5" w14:textId="77777777" w:rsidR="00BA6E41" w:rsidRDefault="00BA6E41" w:rsidP="00DE08FB">
      <w:pPr>
        <w:rPr>
          <w:rFonts w:ascii="Times New Roman" w:hAnsi="Times New Roman" w:cs="Times New Roman"/>
          <w:b/>
          <w:bCs/>
          <w:sz w:val="28"/>
          <w:szCs w:val="28"/>
        </w:rPr>
      </w:pPr>
    </w:p>
    <w:p w14:paraId="27B66AB3" w14:textId="77777777" w:rsidR="00BA6E41" w:rsidRDefault="00BA6E41" w:rsidP="00DE08FB">
      <w:pPr>
        <w:rPr>
          <w:rFonts w:ascii="Times New Roman" w:hAnsi="Times New Roman" w:cs="Times New Roman"/>
          <w:b/>
          <w:bCs/>
          <w:sz w:val="28"/>
          <w:szCs w:val="28"/>
        </w:rPr>
      </w:pPr>
    </w:p>
    <w:p w14:paraId="47A7255A" w14:textId="77777777" w:rsidR="00BA6E41" w:rsidRDefault="00BA6E41" w:rsidP="00DE08FB">
      <w:pPr>
        <w:rPr>
          <w:rFonts w:ascii="Times New Roman" w:hAnsi="Times New Roman" w:cs="Times New Roman"/>
          <w:b/>
          <w:bCs/>
          <w:sz w:val="28"/>
          <w:szCs w:val="28"/>
        </w:rPr>
      </w:pPr>
    </w:p>
    <w:p w14:paraId="22176C85" w14:textId="77777777" w:rsidR="00BA6E41" w:rsidRDefault="00BA6E41" w:rsidP="00DE08FB">
      <w:pPr>
        <w:rPr>
          <w:rFonts w:ascii="Times New Roman" w:hAnsi="Times New Roman" w:cs="Times New Roman"/>
          <w:b/>
          <w:bCs/>
          <w:sz w:val="28"/>
          <w:szCs w:val="28"/>
        </w:rPr>
      </w:pPr>
    </w:p>
    <w:p w14:paraId="71B7FEA8" w14:textId="77777777" w:rsidR="00BA6E41" w:rsidRDefault="00BA6E41" w:rsidP="00DE08FB">
      <w:pPr>
        <w:rPr>
          <w:rFonts w:ascii="Times New Roman" w:hAnsi="Times New Roman" w:cs="Times New Roman"/>
          <w:b/>
          <w:bCs/>
          <w:sz w:val="28"/>
          <w:szCs w:val="28"/>
        </w:rPr>
      </w:pPr>
    </w:p>
    <w:p w14:paraId="4203B48C" w14:textId="77777777" w:rsidR="00BA6E41" w:rsidRDefault="00BA6E41" w:rsidP="00DE08FB">
      <w:pPr>
        <w:rPr>
          <w:rFonts w:ascii="Times New Roman" w:hAnsi="Times New Roman" w:cs="Times New Roman"/>
          <w:b/>
          <w:bCs/>
          <w:sz w:val="28"/>
          <w:szCs w:val="28"/>
        </w:rPr>
      </w:pPr>
    </w:p>
    <w:p w14:paraId="593D169F" w14:textId="77777777" w:rsidR="00BA6E41" w:rsidRDefault="00BA6E41" w:rsidP="00DE08FB">
      <w:pPr>
        <w:rPr>
          <w:rFonts w:ascii="Times New Roman" w:hAnsi="Times New Roman" w:cs="Times New Roman"/>
          <w:b/>
          <w:bCs/>
          <w:sz w:val="28"/>
          <w:szCs w:val="28"/>
        </w:rPr>
      </w:pPr>
    </w:p>
    <w:p w14:paraId="7CFFE89F" w14:textId="77777777" w:rsidR="00BA6E41" w:rsidRDefault="00BA6E41" w:rsidP="00DE08FB">
      <w:pPr>
        <w:rPr>
          <w:rFonts w:ascii="Times New Roman" w:hAnsi="Times New Roman" w:cs="Times New Roman"/>
          <w:b/>
          <w:bCs/>
          <w:sz w:val="28"/>
          <w:szCs w:val="28"/>
        </w:rPr>
      </w:pPr>
    </w:p>
    <w:p w14:paraId="1BEE2F79" w14:textId="77777777" w:rsidR="00BA6E41" w:rsidRDefault="00BA6E41" w:rsidP="00DE08FB">
      <w:pPr>
        <w:rPr>
          <w:rFonts w:ascii="Times New Roman" w:hAnsi="Times New Roman" w:cs="Times New Roman"/>
          <w:b/>
          <w:bCs/>
          <w:sz w:val="28"/>
          <w:szCs w:val="28"/>
        </w:rPr>
      </w:pPr>
    </w:p>
    <w:p w14:paraId="657BAFC2" w14:textId="155ABC06" w:rsidR="00BA6E41" w:rsidRDefault="00BA6E41" w:rsidP="00DE08FB">
      <w:pPr>
        <w:rPr>
          <w:rFonts w:ascii="Times New Roman" w:hAnsi="Times New Roman" w:cs="Times New Roman"/>
          <w:b/>
          <w:bCs/>
          <w:sz w:val="28"/>
          <w:szCs w:val="28"/>
        </w:rPr>
      </w:pPr>
    </w:p>
    <w:p w14:paraId="42140357" w14:textId="188B3E75" w:rsidR="00BA6E41" w:rsidRPr="000753AF" w:rsidRDefault="00BA6E41" w:rsidP="000753AF">
      <w:pPr>
        <w:pStyle w:val="Heading3"/>
        <w:rPr>
          <w:rFonts w:ascii="Times New Roman" w:hAnsi="Times New Roman" w:cs="Times New Roman"/>
          <w:b/>
          <w:bCs/>
          <w:color w:val="000000" w:themeColor="text1"/>
        </w:rPr>
      </w:pPr>
      <w:bookmarkStart w:id="37" w:name="_Toc199007929"/>
      <w:r w:rsidRPr="000753AF">
        <w:rPr>
          <w:rFonts w:ascii="Times New Roman" w:hAnsi="Times New Roman" w:cs="Times New Roman"/>
          <w:b/>
          <w:bCs/>
          <w:noProof/>
          <w:color w:val="000000" w:themeColor="text1"/>
        </w:rPr>
        <w:lastRenderedPageBreak/>
        <w:drawing>
          <wp:anchor distT="0" distB="0" distL="114300" distR="114300" simplePos="0" relativeHeight="251672576" behindDoc="1" locked="0" layoutInCell="1" allowOverlap="1" wp14:anchorId="788D7852" wp14:editId="3C05D65E">
            <wp:simplePos x="0" y="0"/>
            <wp:positionH relativeFrom="margin">
              <wp:align>center</wp:align>
            </wp:positionH>
            <wp:positionV relativeFrom="paragraph">
              <wp:posOffset>457200</wp:posOffset>
            </wp:positionV>
            <wp:extent cx="3291205" cy="7315200"/>
            <wp:effectExtent l="0" t="0" r="4445" b="0"/>
            <wp:wrapTight wrapText="bothSides">
              <wp:wrapPolygon edited="0">
                <wp:start x="0" y="0"/>
                <wp:lineTo x="0" y="21544"/>
                <wp:lineTo x="21504" y="21544"/>
                <wp:lineTo x="21504" y="0"/>
                <wp:lineTo x="0" y="0"/>
              </wp:wrapPolygon>
            </wp:wrapTight>
            <wp:docPr id="1117417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17905" name="Picture 11174179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205" cy="7315200"/>
                    </a:xfrm>
                    <a:prstGeom prst="rect">
                      <a:avLst/>
                    </a:prstGeom>
                  </pic:spPr>
                </pic:pic>
              </a:graphicData>
            </a:graphic>
            <wp14:sizeRelH relativeFrom="margin">
              <wp14:pctWidth>0</wp14:pctWidth>
            </wp14:sizeRelH>
            <wp14:sizeRelV relativeFrom="margin">
              <wp14:pctHeight>0</wp14:pctHeight>
            </wp14:sizeRelV>
          </wp:anchor>
        </w:drawing>
      </w:r>
      <w:r w:rsidR="000753AF">
        <w:rPr>
          <w:rFonts w:ascii="Times New Roman" w:hAnsi="Times New Roman" w:cs="Times New Roman"/>
          <w:b/>
          <w:bCs/>
          <w:color w:val="000000" w:themeColor="text1"/>
        </w:rPr>
        <w:t xml:space="preserve"> </w:t>
      </w:r>
      <w:r w:rsidR="006F7659" w:rsidRPr="000753AF">
        <w:rPr>
          <w:rFonts w:ascii="Times New Roman" w:hAnsi="Times New Roman" w:cs="Times New Roman"/>
          <w:b/>
          <w:bCs/>
          <w:color w:val="000000" w:themeColor="text1"/>
        </w:rPr>
        <w:t xml:space="preserve"> </w:t>
      </w:r>
      <w:r w:rsidRPr="000753AF">
        <w:rPr>
          <w:rFonts w:ascii="Times New Roman" w:hAnsi="Times New Roman" w:cs="Times New Roman"/>
          <w:b/>
          <w:bCs/>
          <w:color w:val="000000" w:themeColor="text1"/>
        </w:rPr>
        <w:t>Battle Screen</w:t>
      </w:r>
      <w:bookmarkEnd w:id="37"/>
    </w:p>
    <w:p w14:paraId="1B2E303A" w14:textId="77777777" w:rsidR="00CF2906" w:rsidRDefault="00CF2906" w:rsidP="00DE08FB">
      <w:pPr>
        <w:rPr>
          <w:rFonts w:ascii="Times New Roman" w:hAnsi="Times New Roman" w:cs="Times New Roman"/>
          <w:b/>
          <w:bCs/>
          <w:sz w:val="28"/>
          <w:szCs w:val="28"/>
        </w:rPr>
      </w:pPr>
    </w:p>
    <w:p w14:paraId="5EC6584A" w14:textId="77777777" w:rsidR="00CF2906" w:rsidRDefault="00CF2906" w:rsidP="00DE08FB">
      <w:pPr>
        <w:rPr>
          <w:rFonts w:ascii="Times New Roman" w:hAnsi="Times New Roman" w:cs="Times New Roman"/>
          <w:b/>
          <w:bCs/>
          <w:sz w:val="28"/>
          <w:szCs w:val="28"/>
        </w:rPr>
      </w:pPr>
    </w:p>
    <w:p w14:paraId="03ABF62C" w14:textId="77777777" w:rsidR="00CF2906" w:rsidRDefault="00CF2906" w:rsidP="00DE08FB">
      <w:pPr>
        <w:rPr>
          <w:rFonts w:ascii="Times New Roman" w:hAnsi="Times New Roman" w:cs="Times New Roman"/>
          <w:b/>
          <w:bCs/>
          <w:sz w:val="28"/>
          <w:szCs w:val="28"/>
        </w:rPr>
      </w:pPr>
    </w:p>
    <w:p w14:paraId="2FB3DC3B" w14:textId="77777777" w:rsidR="00CF2906" w:rsidRDefault="00CF2906" w:rsidP="00DE08FB">
      <w:pPr>
        <w:rPr>
          <w:rFonts w:ascii="Times New Roman" w:hAnsi="Times New Roman" w:cs="Times New Roman"/>
          <w:b/>
          <w:bCs/>
          <w:sz w:val="28"/>
          <w:szCs w:val="28"/>
        </w:rPr>
      </w:pPr>
    </w:p>
    <w:p w14:paraId="079E0940" w14:textId="77777777" w:rsidR="00CF2906" w:rsidRDefault="00CF2906" w:rsidP="00DE08FB">
      <w:pPr>
        <w:rPr>
          <w:rFonts w:ascii="Times New Roman" w:hAnsi="Times New Roman" w:cs="Times New Roman"/>
          <w:b/>
          <w:bCs/>
          <w:sz w:val="28"/>
          <w:szCs w:val="28"/>
        </w:rPr>
      </w:pPr>
    </w:p>
    <w:p w14:paraId="1EDDF0EB" w14:textId="77777777" w:rsidR="00CF2906" w:rsidRDefault="00CF2906" w:rsidP="00DE08FB">
      <w:pPr>
        <w:rPr>
          <w:rFonts w:ascii="Times New Roman" w:hAnsi="Times New Roman" w:cs="Times New Roman"/>
          <w:b/>
          <w:bCs/>
          <w:sz w:val="28"/>
          <w:szCs w:val="28"/>
        </w:rPr>
      </w:pPr>
    </w:p>
    <w:p w14:paraId="41B9A65D" w14:textId="77777777" w:rsidR="00CF2906" w:rsidRDefault="00CF2906" w:rsidP="00DE08FB">
      <w:pPr>
        <w:rPr>
          <w:rFonts w:ascii="Times New Roman" w:hAnsi="Times New Roman" w:cs="Times New Roman"/>
          <w:b/>
          <w:bCs/>
          <w:sz w:val="28"/>
          <w:szCs w:val="28"/>
        </w:rPr>
      </w:pPr>
    </w:p>
    <w:p w14:paraId="6FE4FF5E" w14:textId="77777777" w:rsidR="00CF2906" w:rsidRDefault="00CF2906" w:rsidP="00DE08FB">
      <w:pPr>
        <w:rPr>
          <w:rFonts w:ascii="Times New Roman" w:hAnsi="Times New Roman" w:cs="Times New Roman"/>
          <w:b/>
          <w:bCs/>
          <w:sz w:val="28"/>
          <w:szCs w:val="28"/>
        </w:rPr>
      </w:pPr>
    </w:p>
    <w:p w14:paraId="21CF2B47" w14:textId="77777777" w:rsidR="00CF2906" w:rsidRDefault="00CF2906" w:rsidP="00DE08FB">
      <w:pPr>
        <w:rPr>
          <w:rFonts w:ascii="Times New Roman" w:hAnsi="Times New Roman" w:cs="Times New Roman"/>
          <w:b/>
          <w:bCs/>
          <w:sz w:val="28"/>
          <w:szCs w:val="28"/>
        </w:rPr>
      </w:pPr>
    </w:p>
    <w:p w14:paraId="7E5C15CB" w14:textId="77777777" w:rsidR="00CF2906" w:rsidRDefault="00CF2906" w:rsidP="00DE08FB">
      <w:pPr>
        <w:rPr>
          <w:rFonts w:ascii="Times New Roman" w:hAnsi="Times New Roman" w:cs="Times New Roman"/>
          <w:b/>
          <w:bCs/>
          <w:sz w:val="28"/>
          <w:szCs w:val="28"/>
        </w:rPr>
      </w:pPr>
    </w:p>
    <w:p w14:paraId="482AFD83" w14:textId="77777777" w:rsidR="00CF2906" w:rsidRDefault="00CF2906" w:rsidP="00DE08FB">
      <w:pPr>
        <w:rPr>
          <w:rFonts w:ascii="Times New Roman" w:hAnsi="Times New Roman" w:cs="Times New Roman"/>
          <w:b/>
          <w:bCs/>
          <w:sz w:val="28"/>
          <w:szCs w:val="28"/>
        </w:rPr>
      </w:pPr>
    </w:p>
    <w:p w14:paraId="6F73DBA0" w14:textId="77777777" w:rsidR="00CF2906" w:rsidRDefault="00CF2906" w:rsidP="00DE08FB">
      <w:pPr>
        <w:rPr>
          <w:rFonts w:ascii="Times New Roman" w:hAnsi="Times New Roman" w:cs="Times New Roman"/>
          <w:b/>
          <w:bCs/>
          <w:sz w:val="28"/>
          <w:szCs w:val="28"/>
        </w:rPr>
      </w:pPr>
    </w:p>
    <w:p w14:paraId="61E028FE" w14:textId="77777777" w:rsidR="00CF2906" w:rsidRDefault="00CF2906" w:rsidP="00DE08FB">
      <w:pPr>
        <w:rPr>
          <w:rFonts w:ascii="Times New Roman" w:hAnsi="Times New Roman" w:cs="Times New Roman"/>
          <w:b/>
          <w:bCs/>
          <w:sz w:val="28"/>
          <w:szCs w:val="28"/>
        </w:rPr>
      </w:pPr>
    </w:p>
    <w:p w14:paraId="3A4F2EA6" w14:textId="77777777" w:rsidR="00CF2906" w:rsidRDefault="00CF2906" w:rsidP="00DE08FB">
      <w:pPr>
        <w:rPr>
          <w:rFonts w:ascii="Times New Roman" w:hAnsi="Times New Roman" w:cs="Times New Roman"/>
          <w:b/>
          <w:bCs/>
          <w:sz w:val="28"/>
          <w:szCs w:val="28"/>
        </w:rPr>
      </w:pPr>
    </w:p>
    <w:p w14:paraId="1CE676C2" w14:textId="77777777" w:rsidR="00CF2906" w:rsidRDefault="00CF2906" w:rsidP="00DE08FB">
      <w:pPr>
        <w:rPr>
          <w:rFonts w:ascii="Times New Roman" w:hAnsi="Times New Roman" w:cs="Times New Roman"/>
          <w:b/>
          <w:bCs/>
          <w:sz w:val="28"/>
          <w:szCs w:val="28"/>
        </w:rPr>
      </w:pPr>
    </w:p>
    <w:p w14:paraId="0FFF7309" w14:textId="77777777" w:rsidR="00CF2906" w:rsidRDefault="00CF2906" w:rsidP="00DE08FB">
      <w:pPr>
        <w:rPr>
          <w:rFonts w:ascii="Times New Roman" w:hAnsi="Times New Roman" w:cs="Times New Roman"/>
          <w:b/>
          <w:bCs/>
          <w:sz w:val="28"/>
          <w:szCs w:val="28"/>
        </w:rPr>
      </w:pPr>
    </w:p>
    <w:p w14:paraId="7A9DCB62" w14:textId="77777777" w:rsidR="00CF2906" w:rsidRDefault="00CF2906" w:rsidP="00DE08FB">
      <w:pPr>
        <w:rPr>
          <w:rFonts w:ascii="Times New Roman" w:hAnsi="Times New Roman" w:cs="Times New Roman"/>
          <w:b/>
          <w:bCs/>
          <w:sz w:val="28"/>
          <w:szCs w:val="28"/>
        </w:rPr>
      </w:pPr>
    </w:p>
    <w:p w14:paraId="46DE4A47" w14:textId="77777777" w:rsidR="00CF2906" w:rsidRDefault="00CF2906" w:rsidP="00DE08FB">
      <w:pPr>
        <w:rPr>
          <w:rFonts w:ascii="Times New Roman" w:hAnsi="Times New Roman" w:cs="Times New Roman"/>
          <w:b/>
          <w:bCs/>
          <w:sz w:val="28"/>
          <w:szCs w:val="28"/>
        </w:rPr>
      </w:pPr>
    </w:p>
    <w:p w14:paraId="655A478C" w14:textId="77777777" w:rsidR="00CF2906" w:rsidRDefault="00CF2906" w:rsidP="00DE08FB">
      <w:pPr>
        <w:rPr>
          <w:rFonts w:ascii="Times New Roman" w:hAnsi="Times New Roman" w:cs="Times New Roman"/>
          <w:b/>
          <w:bCs/>
          <w:sz w:val="28"/>
          <w:szCs w:val="28"/>
        </w:rPr>
      </w:pPr>
    </w:p>
    <w:p w14:paraId="34D686E8" w14:textId="77777777" w:rsidR="00CF2906" w:rsidRDefault="00CF2906" w:rsidP="00DE08FB">
      <w:pPr>
        <w:rPr>
          <w:rFonts w:ascii="Times New Roman" w:hAnsi="Times New Roman" w:cs="Times New Roman"/>
          <w:b/>
          <w:bCs/>
          <w:sz w:val="28"/>
          <w:szCs w:val="28"/>
        </w:rPr>
      </w:pPr>
    </w:p>
    <w:p w14:paraId="652927AE" w14:textId="77777777" w:rsidR="00CF2906" w:rsidRDefault="00CF2906" w:rsidP="00DE08FB">
      <w:pPr>
        <w:rPr>
          <w:rFonts w:ascii="Times New Roman" w:hAnsi="Times New Roman" w:cs="Times New Roman"/>
          <w:b/>
          <w:bCs/>
          <w:sz w:val="28"/>
          <w:szCs w:val="28"/>
        </w:rPr>
      </w:pPr>
    </w:p>
    <w:p w14:paraId="2B2D31D9" w14:textId="77777777" w:rsidR="00CF2906" w:rsidRDefault="00CF2906" w:rsidP="00DE08FB">
      <w:pPr>
        <w:rPr>
          <w:rFonts w:ascii="Times New Roman" w:hAnsi="Times New Roman" w:cs="Times New Roman"/>
          <w:b/>
          <w:bCs/>
          <w:sz w:val="28"/>
          <w:szCs w:val="28"/>
        </w:rPr>
      </w:pPr>
    </w:p>
    <w:p w14:paraId="0738CE70" w14:textId="77777777" w:rsidR="00CF2906" w:rsidRDefault="00CF2906" w:rsidP="00DE08FB">
      <w:pPr>
        <w:rPr>
          <w:rFonts w:ascii="Times New Roman" w:hAnsi="Times New Roman" w:cs="Times New Roman"/>
          <w:b/>
          <w:bCs/>
          <w:sz w:val="28"/>
          <w:szCs w:val="28"/>
        </w:rPr>
      </w:pPr>
    </w:p>
    <w:p w14:paraId="24C3D134" w14:textId="689C7D96" w:rsidR="00CF2906" w:rsidRPr="000753AF" w:rsidRDefault="00CF2906" w:rsidP="000753AF">
      <w:pPr>
        <w:pStyle w:val="Heading3"/>
        <w:rPr>
          <w:rFonts w:ascii="Times New Roman" w:hAnsi="Times New Roman" w:cs="Times New Roman"/>
          <w:b/>
          <w:bCs/>
          <w:color w:val="000000" w:themeColor="text1"/>
        </w:rPr>
      </w:pPr>
      <w:bookmarkStart w:id="38" w:name="_Toc199007930"/>
      <w:r w:rsidRPr="000753AF">
        <w:rPr>
          <w:rFonts w:ascii="Times New Roman" w:hAnsi="Times New Roman" w:cs="Times New Roman"/>
          <w:b/>
          <w:bCs/>
          <w:noProof/>
          <w:color w:val="000000" w:themeColor="text1"/>
        </w:rPr>
        <w:lastRenderedPageBreak/>
        <w:drawing>
          <wp:anchor distT="0" distB="0" distL="114300" distR="114300" simplePos="0" relativeHeight="251673600" behindDoc="1" locked="0" layoutInCell="1" allowOverlap="1" wp14:anchorId="72AD23A6" wp14:editId="066DBF47">
            <wp:simplePos x="0" y="0"/>
            <wp:positionH relativeFrom="margin">
              <wp:posOffset>1638300</wp:posOffset>
            </wp:positionH>
            <wp:positionV relativeFrom="paragraph">
              <wp:posOffset>399415</wp:posOffset>
            </wp:positionV>
            <wp:extent cx="3219450" cy="7153910"/>
            <wp:effectExtent l="0" t="0" r="0" b="8890"/>
            <wp:wrapTight wrapText="bothSides">
              <wp:wrapPolygon edited="0">
                <wp:start x="0" y="0"/>
                <wp:lineTo x="0" y="21569"/>
                <wp:lineTo x="21472" y="21569"/>
                <wp:lineTo x="21472" y="0"/>
                <wp:lineTo x="0" y="0"/>
              </wp:wrapPolygon>
            </wp:wrapTight>
            <wp:docPr id="1125534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34249" name="Picture 11255342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450" cy="7153910"/>
                    </a:xfrm>
                    <a:prstGeom prst="rect">
                      <a:avLst/>
                    </a:prstGeom>
                  </pic:spPr>
                </pic:pic>
              </a:graphicData>
            </a:graphic>
            <wp14:sizeRelH relativeFrom="margin">
              <wp14:pctWidth>0</wp14:pctWidth>
            </wp14:sizeRelH>
            <wp14:sizeRelV relativeFrom="margin">
              <wp14:pctHeight>0</wp14:pctHeight>
            </wp14:sizeRelV>
          </wp:anchor>
        </w:drawing>
      </w:r>
      <w:r w:rsidR="000753AF">
        <w:rPr>
          <w:rFonts w:ascii="Times New Roman" w:hAnsi="Times New Roman" w:cs="Times New Roman"/>
          <w:b/>
          <w:bCs/>
          <w:color w:val="000000" w:themeColor="text1"/>
        </w:rPr>
        <w:t xml:space="preserve"> </w:t>
      </w:r>
      <w:r w:rsidR="006F7659" w:rsidRPr="000753AF">
        <w:rPr>
          <w:rFonts w:ascii="Times New Roman" w:hAnsi="Times New Roman" w:cs="Times New Roman"/>
          <w:b/>
          <w:bCs/>
          <w:color w:val="000000" w:themeColor="text1"/>
        </w:rPr>
        <w:t xml:space="preserve"> </w:t>
      </w:r>
      <w:r w:rsidRPr="000753AF">
        <w:rPr>
          <w:rFonts w:ascii="Times New Roman" w:hAnsi="Times New Roman" w:cs="Times New Roman"/>
          <w:b/>
          <w:bCs/>
          <w:color w:val="000000" w:themeColor="text1"/>
        </w:rPr>
        <w:t>Select Subject for Battle:</w:t>
      </w:r>
      <w:bookmarkEnd w:id="38"/>
    </w:p>
    <w:p w14:paraId="588A5109" w14:textId="77777777" w:rsidR="00CF2906" w:rsidRDefault="00CF2906" w:rsidP="00DE08FB">
      <w:pPr>
        <w:rPr>
          <w:rFonts w:ascii="Times New Roman" w:hAnsi="Times New Roman" w:cs="Times New Roman"/>
          <w:b/>
          <w:bCs/>
          <w:sz w:val="28"/>
          <w:szCs w:val="28"/>
        </w:rPr>
      </w:pPr>
    </w:p>
    <w:p w14:paraId="5C6DA5D2" w14:textId="77777777" w:rsidR="00CF2906" w:rsidRDefault="00CF2906" w:rsidP="00DE08FB">
      <w:pPr>
        <w:rPr>
          <w:rFonts w:ascii="Times New Roman" w:hAnsi="Times New Roman" w:cs="Times New Roman"/>
          <w:b/>
          <w:bCs/>
          <w:sz w:val="28"/>
          <w:szCs w:val="28"/>
        </w:rPr>
      </w:pPr>
    </w:p>
    <w:p w14:paraId="32E804FE" w14:textId="77777777" w:rsidR="00CF2906" w:rsidRDefault="00CF2906" w:rsidP="00DE08FB">
      <w:pPr>
        <w:rPr>
          <w:rFonts w:ascii="Times New Roman" w:hAnsi="Times New Roman" w:cs="Times New Roman"/>
          <w:b/>
          <w:bCs/>
          <w:sz w:val="28"/>
          <w:szCs w:val="28"/>
        </w:rPr>
      </w:pPr>
    </w:p>
    <w:p w14:paraId="47073743" w14:textId="77777777" w:rsidR="00CF2906" w:rsidRDefault="00CF2906" w:rsidP="00DE08FB">
      <w:pPr>
        <w:rPr>
          <w:rFonts w:ascii="Times New Roman" w:hAnsi="Times New Roman" w:cs="Times New Roman"/>
          <w:b/>
          <w:bCs/>
          <w:sz w:val="28"/>
          <w:szCs w:val="28"/>
        </w:rPr>
      </w:pPr>
    </w:p>
    <w:p w14:paraId="7BFA1CEE" w14:textId="77777777" w:rsidR="00CF2906" w:rsidRDefault="00CF2906" w:rsidP="00DE08FB">
      <w:pPr>
        <w:rPr>
          <w:rFonts w:ascii="Times New Roman" w:hAnsi="Times New Roman" w:cs="Times New Roman"/>
          <w:b/>
          <w:bCs/>
          <w:sz w:val="28"/>
          <w:szCs w:val="28"/>
        </w:rPr>
      </w:pPr>
    </w:p>
    <w:p w14:paraId="136D33ED" w14:textId="77777777" w:rsidR="00CF2906" w:rsidRDefault="00CF2906" w:rsidP="00DE08FB">
      <w:pPr>
        <w:rPr>
          <w:rFonts w:ascii="Times New Roman" w:hAnsi="Times New Roman" w:cs="Times New Roman"/>
          <w:b/>
          <w:bCs/>
          <w:sz w:val="28"/>
          <w:szCs w:val="28"/>
        </w:rPr>
      </w:pPr>
    </w:p>
    <w:p w14:paraId="1287E44F" w14:textId="77777777" w:rsidR="00CF2906" w:rsidRDefault="00CF2906" w:rsidP="00DE08FB">
      <w:pPr>
        <w:rPr>
          <w:rFonts w:ascii="Times New Roman" w:hAnsi="Times New Roman" w:cs="Times New Roman"/>
          <w:b/>
          <w:bCs/>
          <w:sz w:val="28"/>
          <w:szCs w:val="28"/>
        </w:rPr>
      </w:pPr>
    </w:p>
    <w:p w14:paraId="1212A672" w14:textId="77777777" w:rsidR="00CF2906" w:rsidRDefault="00CF2906" w:rsidP="00DE08FB">
      <w:pPr>
        <w:rPr>
          <w:rFonts w:ascii="Times New Roman" w:hAnsi="Times New Roman" w:cs="Times New Roman"/>
          <w:b/>
          <w:bCs/>
          <w:sz w:val="28"/>
          <w:szCs w:val="28"/>
        </w:rPr>
      </w:pPr>
    </w:p>
    <w:p w14:paraId="338387BB" w14:textId="77777777" w:rsidR="00CF2906" w:rsidRDefault="00CF2906" w:rsidP="00DE08FB">
      <w:pPr>
        <w:rPr>
          <w:rFonts w:ascii="Times New Roman" w:hAnsi="Times New Roman" w:cs="Times New Roman"/>
          <w:b/>
          <w:bCs/>
          <w:sz w:val="28"/>
          <w:szCs w:val="28"/>
        </w:rPr>
      </w:pPr>
    </w:p>
    <w:p w14:paraId="505DFBFB" w14:textId="77777777" w:rsidR="00CF2906" w:rsidRDefault="00CF2906" w:rsidP="00DE08FB">
      <w:pPr>
        <w:rPr>
          <w:rFonts w:ascii="Times New Roman" w:hAnsi="Times New Roman" w:cs="Times New Roman"/>
          <w:b/>
          <w:bCs/>
          <w:sz w:val="28"/>
          <w:szCs w:val="28"/>
        </w:rPr>
      </w:pPr>
    </w:p>
    <w:p w14:paraId="3B094725" w14:textId="77777777" w:rsidR="00CF2906" w:rsidRDefault="00CF2906" w:rsidP="00DE08FB">
      <w:pPr>
        <w:rPr>
          <w:rFonts w:ascii="Times New Roman" w:hAnsi="Times New Roman" w:cs="Times New Roman"/>
          <w:b/>
          <w:bCs/>
          <w:sz w:val="28"/>
          <w:szCs w:val="28"/>
        </w:rPr>
      </w:pPr>
    </w:p>
    <w:p w14:paraId="58D407B0" w14:textId="77777777" w:rsidR="00CF2906" w:rsidRDefault="00CF2906" w:rsidP="00DE08FB">
      <w:pPr>
        <w:rPr>
          <w:rFonts w:ascii="Times New Roman" w:hAnsi="Times New Roman" w:cs="Times New Roman"/>
          <w:b/>
          <w:bCs/>
          <w:sz w:val="28"/>
          <w:szCs w:val="28"/>
        </w:rPr>
      </w:pPr>
    </w:p>
    <w:p w14:paraId="4EB5333C" w14:textId="77777777" w:rsidR="00CF2906" w:rsidRDefault="00CF2906" w:rsidP="00DE08FB">
      <w:pPr>
        <w:rPr>
          <w:rFonts w:ascii="Times New Roman" w:hAnsi="Times New Roman" w:cs="Times New Roman"/>
          <w:b/>
          <w:bCs/>
          <w:sz w:val="28"/>
          <w:szCs w:val="28"/>
        </w:rPr>
      </w:pPr>
    </w:p>
    <w:p w14:paraId="52AD8512" w14:textId="77777777" w:rsidR="00CF2906" w:rsidRDefault="00CF2906" w:rsidP="00DE08FB">
      <w:pPr>
        <w:rPr>
          <w:rFonts w:ascii="Times New Roman" w:hAnsi="Times New Roman" w:cs="Times New Roman"/>
          <w:b/>
          <w:bCs/>
          <w:sz w:val="28"/>
          <w:szCs w:val="28"/>
        </w:rPr>
      </w:pPr>
    </w:p>
    <w:p w14:paraId="02337EAB" w14:textId="77777777" w:rsidR="00CF2906" w:rsidRDefault="00CF2906" w:rsidP="00DE08FB">
      <w:pPr>
        <w:rPr>
          <w:rFonts w:ascii="Times New Roman" w:hAnsi="Times New Roman" w:cs="Times New Roman"/>
          <w:b/>
          <w:bCs/>
          <w:sz w:val="28"/>
          <w:szCs w:val="28"/>
        </w:rPr>
      </w:pPr>
    </w:p>
    <w:p w14:paraId="692090E4" w14:textId="77777777" w:rsidR="00CF2906" w:rsidRDefault="00CF2906" w:rsidP="00DE08FB">
      <w:pPr>
        <w:rPr>
          <w:rFonts w:ascii="Times New Roman" w:hAnsi="Times New Roman" w:cs="Times New Roman"/>
          <w:b/>
          <w:bCs/>
          <w:sz w:val="28"/>
          <w:szCs w:val="28"/>
        </w:rPr>
      </w:pPr>
    </w:p>
    <w:p w14:paraId="7F458524" w14:textId="77777777" w:rsidR="00CF2906" w:rsidRDefault="00CF2906" w:rsidP="00DE08FB">
      <w:pPr>
        <w:rPr>
          <w:rFonts w:ascii="Times New Roman" w:hAnsi="Times New Roman" w:cs="Times New Roman"/>
          <w:b/>
          <w:bCs/>
          <w:sz w:val="28"/>
          <w:szCs w:val="28"/>
        </w:rPr>
      </w:pPr>
    </w:p>
    <w:p w14:paraId="28C40BBC" w14:textId="77777777" w:rsidR="00CF2906" w:rsidRDefault="00CF2906" w:rsidP="00DE08FB">
      <w:pPr>
        <w:rPr>
          <w:rFonts w:ascii="Times New Roman" w:hAnsi="Times New Roman" w:cs="Times New Roman"/>
          <w:b/>
          <w:bCs/>
          <w:sz w:val="28"/>
          <w:szCs w:val="28"/>
        </w:rPr>
      </w:pPr>
    </w:p>
    <w:p w14:paraId="7EC4311B" w14:textId="77777777" w:rsidR="00CF2906" w:rsidRDefault="00CF2906" w:rsidP="00DE08FB">
      <w:pPr>
        <w:rPr>
          <w:rFonts w:ascii="Times New Roman" w:hAnsi="Times New Roman" w:cs="Times New Roman"/>
          <w:b/>
          <w:bCs/>
          <w:sz w:val="28"/>
          <w:szCs w:val="28"/>
        </w:rPr>
      </w:pPr>
    </w:p>
    <w:p w14:paraId="65191276" w14:textId="77777777" w:rsidR="00CF2906" w:rsidRDefault="00CF2906" w:rsidP="00DE08FB">
      <w:pPr>
        <w:rPr>
          <w:rFonts w:ascii="Times New Roman" w:hAnsi="Times New Roman" w:cs="Times New Roman"/>
          <w:b/>
          <w:bCs/>
          <w:sz w:val="28"/>
          <w:szCs w:val="28"/>
        </w:rPr>
      </w:pPr>
    </w:p>
    <w:p w14:paraId="5150F9EE" w14:textId="77777777" w:rsidR="00CF2906" w:rsidRDefault="00CF2906" w:rsidP="00DE08FB">
      <w:pPr>
        <w:rPr>
          <w:rFonts w:ascii="Times New Roman" w:hAnsi="Times New Roman" w:cs="Times New Roman"/>
          <w:b/>
          <w:bCs/>
          <w:sz w:val="28"/>
          <w:szCs w:val="28"/>
        </w:rPr>
      </w:pPr>
    </w:p>
    <w:p w14:paraId="17AD25A8" w14:textId="77777777" w:rsidR="00CF2906" w:rsidRDefault="00CF2906" w:rsidP="00DE08FB">
      <w:pPr>
        <w:rPr>
          <w:rFonts w:ascii="Times New Roman" w:hAnsi="Times New Roman" w:cs="Times New Roman"/>
          <w:b/>
          <w:bCs/>
          <w:sz w:val="28"/>
          <w:szCs w:val="28"/>
        </w:rPr>
      </w:pPr>
    </w:p>
    <w:p w14:paraId="1C93E357" w14:textId="77777777" w:rsidR="00CF2906" w:rsidRDefault="00CF2906" w:rsidP="00DE08FB">
      <w:pPr>
        <w:rPr>
          <w:rFonts w:ascii="Times New Roman" w:hAnsi="Times New Roman" w:cs="Times New Roman"/>
          <w:b/>
          <w:bCs/>
          <w:sz w:val="28"/>
          <w:szCs w:val="28"/>
        </w:rPr>
      </w:pPr>
    </w:p>
    <w:p w14:paraId="7C7AAE0E" w14:textId="2E477900" w:rsidR="00CF2906"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r w:rsidR="006F7659" w:rsidRPr="000753AF">
        <w:rPr>
          <w:rFonts w:ascii="Times New Roman" w:hAnsi="Times New Roman" w:cs="Times New Roman"/>
          <w:b/>
          <w:bCs/>
          <w:color w:val="000000" w:themeColor="text1"/>
        </w:rPr>
        <w:t xml:space="preserve"> </w:t>
      </w:r>
      <w:bookmarkStart w:id="39" w:name="_Toc199007931"/>
      <w:r w:rsidR="00CF2906" w:rsidRPr="000753AF">
        <w:rPr>
          <w:rFonts w:ascii="Times New Roman" w:hAnsi="Times New Roman" w:cs="Times New Roman"/>
          <w:b/>
          <w:bCs/>
          <w:color w:val="000000" w:themeColor="text1"/>
        </w:rPr>
        <w:t xml:space="preserve">Select Chapter </w:t>
      </w:r>
      <w:proofErr w:type="gramStart"/>
      <w:r w:rsidR="00CF2906" w:rsidRPr="000753AF">
        <w:rPr>
          <w:rFonts w:ascii="Times New Roman" w:hAnsi="Times New Roman" w:cs="Times New Roman"/>
          <w:b/>
          <w:bCs/>
          <w:color w:val="000000" w:themeColor="text1"/>
        </w:rPr>
        <w:t>For</w:t>
      </w:r>
      <w:proofErr w:type="gramEnd"/>
      <w:r w:rsidR="00CF2906" w:rsidRPr="000753AF">
        <w:rPr>
          <w:rFonts w:ascii="Times New Roman" w:hAnsi="Times New Roman" w:cs="Times New Roman"/>
          <w:b/>
          <w:bCs/>
          <w:color w:val="000000" w:themeColor="text1"/>
        </w:rPr>
        <w:t xml:space="preserve"> Battle:</w:t>
      </w:r>
      <w:bookmarkEnd w:id="39"/>
    </w:p>
    <w:p w14:paraId="3D885393" w14:textId="710D0605" w:rsidR="00CF2906" w:rsidRDefault="00CF2906"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7696" behindDoc="1" locked="0" layoutInCell="1" allowOverlap="1" wp14:anchorId="4A225A28" wp14:editId="4F58381E">
            <wp:simplePos x="0" y="0"/>
            <wp:positionH relativeFrom="column">
              <wp:posOffset>1295400</wp:posOffset>
            </wp:positionH>
            <wp:positionV relativeFrom="paragraph">
              <wp:posOffset>233045</wp:posOffset>
            </wp:positionV>
            <wp:extent cx="3067050" cy="6815455"/>
            <wp:effectExtent l="0" t="0" r="0" b="4445"/>
            <wp:wrapTight wrapText="bothSides">
              <wp:wrapPolygon edited="0">
                <wp:start x="0" y="0"/>
                <wp:lineTo x="0" y="21554"/>
                <wp:lineTo x="21466" y="21554"/>
                <wp:lineTo x="21466" y="0"/>
                <wp:lineTo x="0" y="0"/>
              </wp:wrapPolygon>
            </wp:wrapTight>
            <wp:docPr id="98339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50" name="Picture 98339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7050" cy="6815455"/>
                    </a:xfrm>
                    <a:prstGeom prst="rect">
                      <a:avLst/>
                    </a:prstGeom>
                  </pic:spPr>
                </pic:pic>
              </a:graphicData>
            </a:graphic>
          </wp:anchor>
        </w:drawing>
      </w:r>
    </w:p>
    <w:p w14:paraId="0C249B6E" w14:textId="48E0BF05" w:rsidR="00CF2906" w:rsidRDefault="00CF2906" w:rsidP="00DE08FB">
      <w:pPr>
        <w:rPr>
          <w:rFonts w:ascii="Times New Roman" w:hAnsi="Times New Roman" w:cs="Times New Roman"/>
          <w:b/>
          <w:bCs/>
          <w:sz w:val="28"/>
          <w:szCs w:val="28"/>
        </w:rPr>
      </w:pPr>
    </w:p>
    <w:p w14:paraId="7C491297" w14:textId="77777777" w:rsidR="00CF2906" w:rsidRDefault="00CF2906" w:rsidP="00DE08FB">
      <w:pPr>
        <w:rPr>
          <w:rFonts w:ascii="Times New Roman" w:hAnsi="Times New Roman" w:cs="Times New Roman"/>
          <w:b/>
          <w:bCs/>
          <w:sz w:val="28"/>
          <w:szCs w:val="28"/>
        </w:rPr>
      </w:pPr>
    </w:p>
    <w:p w14:paraId="3758E725" w14:textId="77777777" w:rsidR="00CF2906" w:rsidRDefault="00CF2906" w:rsidP="00DE08FB">
      <w:pPr>
        <w:rPr>
          <w:rFonts w:ascii="Times New Roman" w:hAnsi="Times New Roman" w:cs="Times New Roman"/>
          <w:b/>
          <w:bCs/>
          <w:sz w:val="28"/>
          <w:szCs w:val="28"/>
        </w:rPr>
      </w:pPr>
    </w:p>
    <w:p w14:paraId="1A1A22FB" w14:textId="77777777" w:rsidR="00CF2906" w:rsidRDefault="00CF2906" w:rsidP="00DE08FB">
      <w:pPr>
        <w:rPr>
          <w:rFonts w:ascii="Times New Roman" w:hAnsi="Times New Roman" w:cs="Times New Roman"/>
          <w:b/>
          <w:bCs/>
          <w:sz w:val="28"/>
          <w:szCs w:val="28"/>
        </w:rPr>
      </w:pPr>
    </w:p>
    <w:p w14:paraId="1D2AF8B7" w14:textId="77777777" w:rsidR="00CF2906" w:rsidRDefault="00CF2906" w:rsidP="00DE08FB">
      <w:pPr>
        <w:rPr>
          <w:rFonts w:ascii="Times New Roman" w:hAnsi="Times New Roman" w:cs="Times New Roman"/>
          <w:b/>
          <w:bCs/>
          <w:sz w:val="28"/>
          <w:szCs w:val="28"/>
        </w:rPr>
      </w:pPr>
    </w:p>
    <w:p w14:paraId="15953F48" w14:textId="77777777" w:rsidR="00CF2906" w:rsidRDefault="00CF2906" w:rsidP="00DE08FB">
      <w:pPr>
        <w:rPr>
          <w:rFonts w:ascii="Times New Roman" w:hAnsi="Times New Roman" w:cs="Times New Roman"/>
          <w:b/>
          <w:bCs/>
          <w:sz w:val="28"/>
          <w:szCs w:val="28"/>
        </w:rPr>
      </w:pPr>
    </w:p>
    <w:p w14:paraId="13DB6248" w14:textId="77777777" w:rsidR="00CF2906" w:rsidRDefault="00CF2906" w:rsidP="00DE08FB">
      <w:pPr>
        <w:rPr>
          <w:rFonts w:ascii="Times New Roman" w:hAnsi="Times New Roman" w:cs="Times New Roman"/>
          <w:b/>
          <w:bCs/>
          <w:sz w:val="28"/>
          <w:szCs w:val="28"/>
        </w:rPr>
      </w:pPr>
    </w:p>
    <w:p w14:paraId="1EC691A4" w14:textId="77777777" w:rsidR="00CF2906" w:rsidRDefault="00CF2906" w:rsidP="00DE08FB">
      <w:pPr>
        <w:rPr>
          <w:rFonts w:ascii="Times New Roman" w:hAnsi="Times New Roman" w:cs="Times New Roman"/>
          <w:b/>
          <w:bCs/>
          <w:sz w:val="28"/>
          <w:szCs w:val="28"/>
        </w:rPr>
      </w:pPr>
    </w:p>
    <w:p w14:paraId="76F256E3" w14:textId="77777777" w:rsidR="00CF2906" w:rsidRDefault="00CF2906" w:rsidP="00DE08FB">
      <w:pPr>
        <w:rPr>
          <w:rFonts w:ascii="Times New Roman" w:hAnsi="Times New Roman" w:cs="Times New Roman"/>
          <w:b/>
          <w:bCs/>
          <w:sz w:val="28"/>
          <w:szCs w:val="28"/>
        </w:rPr>
      </w:pPr>
    </w:p>
    <w:p w14:paraId="6B2F478B" w14:textId="77777777" w:rsidR="00CF2906" w:rsidRDefault="00CF2906" w:rsidP="00DE08FB">
      <w:pPr>
        <w:rPr>
          <w:rFonts w:ascii="Times New Roman" w:hAnsi="Times New Roman" w:cs="Times New Roman"/>
          <w:b/>
          <w:bCs/>
          <w:sz w:val="28"/>
          <w:szCs w:val="28"/>
        </w:rPr>
      </w:pPr>
    </w:p>
    <w:p w14:paraId="7F9C7F6F" w14:textId="77777777" w:rsidR="00CF2906" w:rsidRDefault="00CF2906" w:rsidP="00DE08FB">
      <w:pPr>
        <w:rPr>
          <w:rFonts w:ascii="Times New Roman" w:hAnsi="Times New Roman" w:cs="Times New Roman"/>
          <w:b/>
          <w:bCs/>
          <w:sz w:val="28"/>
          <w:szCs w:val="28"/>
        </w:rPr>
      </w:pPr>
    </w:p>
    <w:p w14:paraId="593A2ADA" w14:textId="77777777" w:rsidR="00CF2906" w:rsidRDefault="00CF2906" w:rsidP="00DE08FB">
      <w:pPr>
        <w:rPr>
          <w:rFonts w:ascii="Times New Roman" w:hAnsi="Times New Roman" w:cs="Times New Roman"/>
          <w:b/>
          <w:bCs/>
          <w:sz w:val="28"/>
          <w:szCs w:val="28"/>
        </w:rPr>
      </w:pPr>
    </w:p>
    <w:p w14:paraId="153B70D4" w14:textId="77777777" w:rsidR="00CF2906" w:rsidRDefault="00CF2906" w:rsidP="00DE08FB">
      <w:pPr>
        <w:rPr>
          <w:rFonts w:ascii="Times New Roman" w:hAnsi="Times New Roman" w:cs="Times New Roman"/>
          <w:b/>
          <w:bCs/>
          <w:sz w:val="28"/>
          <w:szCs w:val="28"/>
        </w:rPr>
      </w:pPr>
    </w:p>
    <w:p w14:paraId="325B10F9" w14:textId="77777777" w:rsidR="00CF2906" w:rsidRDefault="00CF2906" w:rsidP="00DE08FB">
      <w:pPr>
        <w:rPr>
          <w:rFonts w:ascii="Times New Roman" w:hAnsi="Times New Roman" w:cs="Times New Roman"/>
          <w:b/>
          <w:bCs/>
          <w:sz w:val="28"/>
          <w:szCs w:val="28"/>
        </w:rPr>
      </w:pPr>
    </w:p>
    <w:p w14:paraId="1EC3D67D" w14:textId="77777777" w:rsidR="00CF2906" w:rsidRDefault="00CF2906" w:rsidP="00DE08FB">
      <w:pPr>
        <w:rPr>
          <w:rFonts w:ascii="Times New Roman" w:hAnsi="Times New Roman" w:cs="Times New Roman"/>
          <w:b/>
          <w:bCs/>
          <w:sz w:val="28"/>
          <w:szCs w:val="28"/>
        </w:rPr>
      </w:pPr>
    </w:p>
    <w:p w14:paraId="07D12514" w14:textId="77777777" w:rsidR="00CF2906" w:rsidRDefault="00CF2906" w:rsidP="00DE08FB">
      <w:pPr>
        <w:rPr>
          <w:rFonts w:ascii="Times New Roman" w:hAnsi="Times New Roman" w:cs="Times New Roman"/>
          <w:b/>
          <w:bCs/>
          <w:sz w:val="28"/>
          <w:szCs w:val="28"/>
        </w:rPr>
      </w:pPr>
    </w:p>
    <w:p w14:paraId="6B9C1883" w14:textId="77777777" w:rsidR="00CF2906" w:rsidRDefault="00CF2906" w:rsidP="00DE08FB">
      <w:pPr>
        <w:rPr>
          <w:rFonts w:ascii="Times New Roman" w:hAnsi="Times New Roman" w:cs="Times New Roman"/>
          <w:b/>
          <w:bCs/>
          <w:sz w:val="28"/>
          <w:szCs w:val="28"/>
        </w:rPr>
      </w:pPr>
    </w:p>
    <w:p w14:paraId="6D897CA7" w14:textId="77777777" w:rsidR="00CF2906" w:rsidRDefault="00CF2906" w:rsidP="00DE08FB">
      <w:pPr>
        <w:rPr>
          <w:rFonts w:ascii="Times New Roman" w:hAnsi="Times New Roman" w:cs="Times New Roman"/>
          <w:b/>
          <w:bCs/>
          <w:sz w:val="28"/>
          <w:szCs w:val="28"/>
        </w:rPr>
      </w:pPr>
    </w:p>
    <w:p w14:paraId="1DB7DC5B" w14:textId="77777777" w:rsidR="00CF2906" w:rsidRDefault="00CF2906" w:rsidP="00DE08FB">
      <w:pPr>
        <w:rPr>
          <w:rFonts w:ascii="Times New Roman" w:hAnsi="Times New Roman" w:cs="Times New Roman"/>
          <w:b/>
          <w:bCs/>
          <w:sz w:val="28"/>
          <w:szCs w:val="28"/>
        </w:rPr>
      </w:pPr>
    </w:p>
    <w:p w14:paraId="1682CDCF" w14:textId="77777777" w:rsidR="00CF2906" w:rsidRDefault="00CF2906" w:rsidP="00DE08FB">
      <w:pPr>
        <w:rPr>
          <w:rFonts w:ascii="Times New Roman" w:hAnsi="Times New Roman" w:cs="Times New Roman"/>
          <w:b/>
          <w:bCs/>
          <w:sz w:val="28"/>
          <w:szCs w:val="28"/>
        </w:rPr>
      </w:pPr>
    </w:p>
    <w:p w14:paraId="2C94BB48" w14:textId="77777777" w:rsidR="00CF2906" w:rsidRDefault="00CF2906" w:rsidP="00DE08FB">
      <w:pPr>
        <w:rPr>
          <w:rFonts w:ascii="Times New Roman" w:hAnsi="Times New Roman" w:cs="Times New Roman"/>
          <w:b/>
          <w:bCs/>
          <w:sz w:val="28"/>
          <w:szCs w:val="28"/>
        </w:rPr>
      </w:pPr>
    </w:p>
    <w:p w14:paraId="485B379C" w14:textId="77777777" w:rsidR="00CF2906" w:rsidRDefault="00CF2906" w:rsidP="00DE08FB">
      <w:pPr>
        <w:rPr>
          <w:rFonts w:ascii="Times New Roman" w:hAnsi="Times New Roman" w:cs="Times New Roman"/>
          <w:b/>
          <w:bCs/>
          <w:sz w:val="28"/>
          <w:szCs w:val="28"/>
        </w:rPr>
      </w:pPr>
    </w:p>
    <w:p w14:paraId="3C650376" w14:textId="4B8DAD75" w:rsidR="00CF2906"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40" w:name="_Toc199007932"/>
      <w:r w:rsidR="00CF2906" w:rsidRPr="000753AF">
        <w:rPr>
          <w:rFonts w:ascii="Times New Roman" w:hAnsi="Times New Roman" w:cs="Times New Roman"/>
          <w:b/>
          <w:bCs/>
          <w:color w:val="000000" w:themeColor="text1"/>
        </w:rPr>
        <w:t>Quiz Battle Screen:</w:t>
      </w:r>
      <w:bookmarkEnd w:id="40"/>
    </w:p>
    <w:p w14:paraId="0113D19E" w14:textId="58F457DF" w:rsidR="00CF2906" w:rsidRDefault="00CF2906"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5648" behindDoc="1" locked="0" layoutInCell="1" allowOverlap="1" wp14:anchorId="1E6AD0ED" wp14:editId="36963897">
            <wp:simplePos x="0" y="0"/>
            <wp:positionH relativeFrom="column">
              <wp:posOffset>1390650</wp:posOffset>
            </wp:positionH>
            <wp:positionV relativeFrom="paragraph">
              <wp:posOffset>118745</wp:posOffset>
            </wp:positionV>
            <wp:extent cx="3188970" cy="7086600"/>
            <wp:effectExtent l="0" t="0" r="0" b="0"/>
            <wp:wrapTight wrapText="bothSides">
              <wp:wrapPolygon edited="0">
                <wp:start x="0" y="0"/>
                <wp:lineTo x="0" y="21542"/>
                <wp:lineTo x="21419" y="21542"/>
                <wp:lineTo x="21419" y="0"/>
                <wp:lineTo x="0" y="0"/>
              </wp:wrapPolygon>
            </wp:wrapTight>
            <wp:docPr id="19893213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21334" name="Picture 19893213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8970" cy="7086600"/>
                    </a:xfrm>
                    <a:prstGeom prst="rect">
                      <a:avLst/>
                    </a:prstGeom>
                  </pic:spPr>
                </pic:pic>
              </a:graphicData>
            </a:graphic>
            <wp14:sizeRelH relativeFrom="margin">
              <wp14:pctWidth>0</wp14:pctWidth>
            </wp14:sizeRelH>
            <wp14:sizeRelV relativeFrom="margin">
              <wp14:pctHeight>0</wp14:pctHeight>
            </wp14:sizeRelV>
          </wp:anchor>
        </w:drawing>
      </w:r>
    </w:p>
    <w:p w14:paraId="407BC2AC" w14:textId="77777777" w:rsidR="00CF2906" w:rsidRDefault="00CF2906" w:rsidP="00DE08FB">
      <w:pPr>
        <w:rPr>
          <w:rFonts w:ascii="Times New Roman" w:hAnsi="Times New Roman" w:cs="Times New Roman"/>
          <w:b/>
          <w:bCs/>
          <w:sz w:val="28"/>
          <w:szCs w:val="28"/>
        </w:rPr>
      </w:pPr>
    </w:p>
    <w:p w14:paraId="73437CEE" w14:textId="77777777" w:rsidR="00CF2906" w:rsidRDefault="00CF2906" w:rsidP="00DE08FB">
      <w:pPr>
        <w:rPr>
          <w:rFonts w:ascii="Times New Roman" w:hAnsi="Times New Roman" w:cs="Times New Roman"/>
          <w:b/>
          <w:bCs/>
          <w:sz w:val="28"/>
          <w:szCs w:val="28"/>
        </w:rPr>
      </w:pPr>
    </w:p>
    <w:p w14:paraId="0B730B44" w14:textId="77777777" w:rsidR="00CF2906" w:rsidRDefault="00CF2906" w:rsidP="00DE08FB">
      <w:pPr>
        <w:rPr>
          <w:rFonts w:ascii="Times New Roman" w:hAnsi="Times New Roman" w:cs="Times New Roman"/>
          <w:b/>
          <w:bCs/>
          <w:sz w:val="28"/>
          <w:szCs w:val="28"/>
        </w:rPr>
      </w:pPr>
    </w:p>
    <w:p w14:paraId="783F3DEF" w14:textId="77777777" w:rsidR="00CF2906" w:rsidRDefault="00CF2906" w:rsidP="00DE08FB">
      <w:pPr>
        <w:rPr>
          <w:rFonts w:ascii="Times New Roman" w:hAnsi="Times New Roman" w:cs="Times New Roman"/>
          <w:b/>
          <w:bCs/>
          <w:sz w:val="28"/>
          <w:szCs w:val="28"/>
        </w:rPr>
      </w:pPr>
    </w:p>
    <w:p w14:paraId="55FE819E" w14:textId="77777777" w:rsidR="00CF2906" w:rsidRDefault="00CF2906" w:rsidP="00DE08FB">
      <w:pPr>
        <w:rPr>
          <w:rFonts w:ascii="Times New Roman" w:hAnsi="Times New Roman" w:cs="Times New Roman"/>
          <w:b/>
          <w:bCs/>
          <w:sz w:val="28"/>
          <w:szCs w:val="28"/>
        </w:rPr>
      </w:pPr>
    </w:p>
    <w:p w14:paraId="0FB40476" w14:textId="77777777" w:rsidR="00CF2906" w:rsidRDefault="00CF2906" w:rsidP="00DE08FB">
      <w:pPr>
        <w:rPr>
          <w:rFonts w:ascii="Times New Roman" w:hAnsi="Times New Roman" w:cs="Times New Roman"/>
          <w:b/>
          <w:bCs/>
          <w:sz w:val="28"/>
          <w:szCs w:val="28"/>
        </w:rPr>
      </w:pPr>
    </w:p>
    <w:p w14:paraId="2EA76364" w14:textId="77777777" w:rsidR="00CF2906" w:rsidRDefault="00CF2906" w:rsidP="00DE08FB">
      <w:pPr>
        <w:rPr>
          <w:rFonts w:ascii="Times New Roman" w:hAnsi="Times New Roman" w:cs="Times New Roman"/>
          <w:b/>
          <w:bCs/>
          <w:sz w:val="28"/>
          <w:szCs w:val="28"/>
        </w:rPr>
      </w:pPr>
    </w:p>
    <w:p w14:paraId="29101571" w14:textId="77777777" w:rsidR="00CF2906" w:rsidRDefault="00CF2906" w:rsidP="00DE08FB">
      <w:pPr>
        <w:rPr>
          <w:rFonts w:ascii="Times New Roman" w:hAnsi="Times New Roman" w:cs="Times New Roman"/>
          <w:b/>
          <w:bCs/>
          <w:sz w:val="28"/>
          <w:szCs w:val="28"/>
        </w:rPr>
      </w:pPr>
    </w:p>
    <w:p w14:paraId="24C47030" w14:textId="77777777" w:rsidR="00CF2906" w:rsidRDefault="00CF2906" w:rsidP="00DE08FB">
      <w:pPr>
        <w:rPr>
          <w:rFonts w:ascii="Times New Roman" w:hAnsi="Times New Roman" w:cs="Times New Roman"/>
          <w:b/>
          <w:bCs/>
          <w:sz w:val="28"/>
          <w:szCs w:val="28"/>
        </w:rPr>
      </w:pPr>
    </w:p>
    <w:p w14:paraId="5E9753DA" w14:textId="77777777" w:rsidR="00CF2906" w:rsidRDefault="00CF2906" w:rsidP="00DE08FB">
      <w:pPr>
        <w:rPr>
          <w:rFonts w:ascii="Times New Roman" w:hAnsi="Times New Roman" w:cs="Times New Roman"/>
          <w:b/>
          <w:bCs/>
          <w:sz w:val="28"/>
          <w:szCs w:val="28"/>
        </w:rPr>
      </w:pPr>
    </w:p>
    <w:p w14:paraId="2ADC13DC" w14:textId="77777777" w:rsidR="00CF2906" w:rsidRDefault="00CF2906" w:rsidP="00DE08FB">
      <w:pPr>
        <w:rPr>
          <w:rFonts w:ascii="Times New Roman" w:hAnsi="Times New Roman" w:cs="Times New Roman"/>
          <w:b/>
          <w:bCs/>
          <w:sz w:val="28"/>
          <w:szCs w:val="28"/>
        </w:rPr>
      </w:pPr>
    </w:p>
    <w:p w14:paraId="131D3FBE" w14:textId="77777777" w:rsidR="00CF2906" w:rsidRDefault="00CF2906" w:rsidP="00DE08FB">
      <w:pPr>
        <w:rPr>
          <w:rFonts w:ascii="Times New Roman" w:hAnsi="Times New Roman" w:cs="Times New Roman"/>
          <w:b/>
          <w:bCs/>
          <w:sz w:val="28"/>
          <w:szCs w:val="28"/>
        </w:rPr>
      </w:pPr>
    </w:p>
    <w:p w14:paraId="319D6196" w14:textId="77777777" w:rsidR="00CF2906" w:rsidRDefault="00CF2906" w:rsidP="00DE08FB">
      <w:pPr>
        <w:rPr>
          <w:rFonts w:ascii="Times New Roman" w:hAnsi="Times New Roman" w:cs="Times New Roman"/>
          <w:b/>
          <w:bCs/>
          <w:sz w:val="28"/>
          <w:szCs w:val="28"/>
        </w:rPr>
      </w:pPr>
    </w:p>
    <w:p w14:paraId="360324AD" w14:textId="77777777" w:rsidR="00CF2906" w:rsidRDefault="00CF2906" w:rsidP="00DE08FB">
      <w:pPr>
        <w:rPr>
          <w:rFonts w:ascii="Times New Roman" w:hAnsi="Times New Roman" w:cs="Times New Roman"/>
          <w:b/>
          <w:bCs/>
          <w:sz w:val="28"/>
          <w:szCs w:val="28"/>
        </w:rPr>
      </w:pPr>
    </w:p>
    <w:p w14:paraId="5086D9C8" w14:textId="77777777" w:rsidR="00CF2906" w:rsidRDefault="00CF2906" w:rsidP="00DE08FB">
      <w:pPr>
        <w:rPr>
          <w:rFonts w:ascii="Times New Roman" w:hAnsi="Times New Roman" w:cs="Times New Roman"/>
          <w:b/>
          <w:bCs/>
          <w:sz w:val="28"/>
          <w:szCs w:val="28"/>
        </w:rPr>
      </w:pPr>
    </w:p>
    <w:p w14:paraId="02ECD074" w14:textId="77777777" w:rsidR="00CF2906" w:rsidRDefault="00CF2906" w:rsidP="00DE08FB">
      <w:pPr>
        <w:rPr>
          <w:rFonts w:ascii="Times New Roman" w:hAnsi="Times New Roman" w:cs="Times New Roman"/>
          <w:b/>
          <w:bCs/>
          <w:sz w:val="28"/>
          <w:szCs w:val="28"/>
        </w:rPr>
      </w:pPr>
    </w:p>
    <w:p w14:paraId="3BB586D6" w14:textId="77777777" w:rsidR="00CF2906" w:rsidRDefault="00CF2906" w:rsidP="00DE08FB">
      <w:pPr>
        <w:rPr>
          <w:rFonts w:ascii="Times New Roman" w:hAnsi="Times New Roman" w:cs="Times New Roman"/>
          <w:b/>
          <w:bCs/>
          <w:sz w:val="28"/>
          <w:szCs w:val="28"/>
        </w:rPr>
      </w:pPr>
    </w:p>
    <w:p w14:paraId="01E23C4D" w14:textId="77777777" w:rsidR="00CF2906" w:rsidRDefault="00CF2906" w:rsidP="00DE08FB">
      <w:pPr>
        <w:rPr>
          <w:rFonts w:ascii="Times New Roman" w:hAnsi="Times New Roman" w:cs="Times New Roman"/>
          <w:b/>
          <w:bCs/>
          <w:sz w:val="28"/>
          <w:szCs w:val="28"/>
        </w:rPr>
      </w:pPr>
    </w:p>
    <w:p w14:paraId="4FD07EFF" w14:textId="77777777" w:rsidR="00CF2906" w:rsidRDefault="00CF2906" w:rsidP="00DE08FB">
      <w:pPr>
        <w:rPr>
          <w:rFonts w:ascii="Times New Roman" w:hAnsi="Times New Roman" w:cs="Times New Roman"/>
          <w:b/>
          <w:bCs/>
          <w:sz w:val="28"/>
          <w:szCs w:val="28"/>
        </w:rPr>
      </w:pPr>
    </w:p>
    <w:p w14:paraId="2AD0577A" w14:textId="77777777" w:rsidR="00CF2906" w:rsidRDefault="00CF2906" w:rsidP="00DE08FB">
      <w:pPr>
        <w:rPr>
          <w:rFonts w:ascii="Times New Roman" w:hAnsi="Times New Roman" w:cs="Times New Roman"/>
          <w:b/>
          <w:bCs/>
          <w:sz w:val="28"/>
          <w:szCs w:val="28"/>
        </w:rPr>
      </w:pPr>
    </w:p>
    <w:p w14:paraId="68B3FCCB" w14:textId="77777777" w:rsidR="00CF2906" w:rsidRDefault="00CF2906" w:rsidP="00DE08FB">
      <w:pPr>
        <w:rPr>
          <w:rFonts w:ascii="Times New Roman" w:hAnsi="Times New Roman" w:cs="Times New Roman"/>
          <w:b/>
          <w:bCs/>
          <w:sz w:val="28"/>
          <w:szCs w:val="28"/>
        </w:rPr>
      </w:pPr>
    </w:p>
    <w:p w14:paraId="01FD2794" w14:textId="77777777" w:rsidR="00CF2906" w:rsidRDefault="00CF2906" w:rsidP="00DE08FB">
      <w:pPr>
        <w:rPr>
          <w:rFonts w:ascii="Times New Roman" w:hAnsi="Times New Roman" w:cs="Times New Roman"/>
          <w:b/>
          <w:bCs/>
          <w:sz w:val="28"/>
          <w:szCs w:val="28"/>
        </w:rPr>
      </w:pPr>
    </w:p>
    <w:p w14:paraId="34E41F1C" w14:textId="0B615B1B" w:rsidR="00CF2906"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41" w:name="_Toc199007933"/>
      <w:r w:rsidR="00CF2906" w:rsidRPr="000753AF">
        <w:rPr>
          <w:rFonts w:ascii="Times New Roman" w:hAnsi="Times New Roman" w:cs="Times New Roman"/>
          <w:b/>
          <w:bCs/>
          <w:color w:val="000000" w:themeColor="text1"/>
        </w:rPr>
        <w:t>Result Screen:</w:t>
      </w:r>
      <w:bookmarkEnd w:id="41"/>
    </w:p>
    <w:p w14:paraId="6AA5C6BE" w14:textId="28AF1B46" w:rsidR="00CF2906" w:rsidRDefault="00CF2906"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1" locked="0" layoutInCell="1" allowOverlap="1" wp14:anchorId="1A6F2A76" wp14:editId="6B8F7418">
            <wp:simplePos x="0" y="0"/>
            <wp:positionH relativeFrom="margin">
              <wp:posOffset>1303020</wp:posOffset>
            </wp:positionH>
            <wp:positionV relativeFrom="paragraph">
              <wp:posOffset>99695</wp:posOffset>
            </wp:positionV>
            <wp:extent cx="3223260" cy="7162800"/>
            <wp:effectExtent l="0" t="0" r="0" b="0"/>
            <wp:wrapTight wrapText="bothSides">
              <wp:wrapPolygon edited="0">
                <wp:start x="0" y="0"/>
                <wp:lineTo x="0" y="21543"/>
                <wp:lineTo x="21447" y="21543"/>
                <wp:lineTo x="21447" y="0"/>
                <wp:lineTo x="0" y="0"/>
              </wp:wrapPolygon>
            </wp:wrapTight>
            <wp:docPr id="1713597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97921" name="Picture 17135979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3260" cy="7162800"/>
                    </a:xfrm>
                    <a:prstGeom prst="rect">
                      <a:avLst/>
                    </a:prstGeom>
                  </pic:spPr>
                </pic:pic>
              </a:graphicData>
            </a:graphic>
            <wp14:sizeRelH relativeFrom="margin">
              <wp14:pctWidth>0</wp14:pctWidth>
            </wp14:sizeRelH>
            <wp14:sizeRelV relativeFrom="margin">
              <wp14:pctHeight>0</wp14:pctHeight>
            </wp14:sizeRelV>
          </wp:anchor>
        </w:drawing>
      </w:r>
    </w:p>
    <w:p w14:paraId="592EEEBB" w14:textId="7F98EC53" w:rsidR="00CF2906" w:rsidRDefault="00CF2906" w:rsidP="00DE08FB">
      <w:pPr>
        <w:rPr>
          <w:rFonts w:ascii="Times New Roman" w:hAnsi="Times New Roman" w:cs="Times New Roman"/>
          <w:b/>
          <w:bCs/>
          <w:sz w:val="28"/>
          <w:szCs w:val="28"/>
        </w:rPr>
      </w:pPr>
    </w:p>
    <w:p w14:paraId="4ABD1B4C" w14:textId="3FA2A990" w:rsidR="00CF2906" w:rsidRDefault="00CF2906" w:rsidP="00DE08FB">
      <w:pPr>
        <w:rPr>
          <w:rFonts w:ascii="Times New Roman" w:hAnsi="Times New Roman" w:cs="Times New Roman"/>
          <w:b/>
          <w:bCs/>
          <w:sz w:val="28"/>
          <w:szCs w:val="28"/>
        </w:rPr>
      </w:pPr>
    </w:p>
    <w:p w14:paraId="7A74FFB1" w14:textId="77777777" w:rsidR="00CF2906" w:rsidRDefault="00CF2906" w:rsidP="00DE08FB">
      <w:pPr>
        <w:rPr>
          <w:rFonts w:ascii="Times New Roman" w:hAnsi="Times New Roman" w:cs="Times New Roman"/>
          <w:b/>
          <w:bCs/>
          <w:sz w:val="28"/>
          <w:szCs w:val="28"/>
        </w:rPr>
      </w:pPr>
    </w:p>
    <w:p w14:paraId="1A6B6F0C" w14:textId="77777777" w:rsidR="00CF2906" w:rsidRDefault="00CF2906" w:rsidP="00DE08FB">
      <w:pPr>
        <w:rPr>
          <w:rFonts w:ascii="Times New Roman" w:hAnsi="Times New Roman" w:cs="Times New Roman"/>
          <w:b/>
          <w:bCs/>
          <w:sz w:val="28"/>
          <w:szCs w:val="28"/>
        </w:rPr>
      </w:pPr>
    </w:p>
    <w:p w14:paraId="7A134552" w14:textId="77777777" w:rsidR="00CF2906" w:rsidRDefault="00CF2906" w:rsidP="00DE08FB">
      <w:pPr>
        <w:rPr>
          <w:rFonts w:ascii="Times New Roman" w:hAnsi="Times New Roman" w:cs="Times New Roman"/>
          <w:b/>
          <w:bCs/>
          <w:sz w:val="28"/>
          <w:szCs w:val="28"/>
        </w:rPr>
      </w:pPr>
    </w:p>
    <w:p w14:paraId="407EA8B6" w14:textId="77777777" w:rsidR="00CF2906" w:rsidRDefault="00CF2906" w:rsidP="00DE08FB">
      <w:pPr>
        <w:rPr>
          <w:rFonts w:ascii="Times New Roman" w:hAnsi="Times New Roman" w:cs="Times New Roman"/>
          <w:b/>
          <w:bCs/>
          <w:sz w:val="28"/>
          <w:szCs w:val="28"/>
        </w:rPr>
      </w:pPr>
    </w:p>
    <w:p w14:paraId="6CE6BC02" w14:textId="77777777" w:rsidR="00CF2906" w:rsidRDefault="00CF2906" w:rsidP="00DE08FB">
      <w:pPr>
        <w:rPr>
          <w:rFonts w:ascii="Times New Roman" w:hAnsi="Times New Roman" w:cs="Times New Roman"/>
          <w:b/>
          <w:bCs/>
          <w:sz w:val="28"/>
          <w:szCs w:val="28"/>
        </w:rPr>
      </w:pPr>
    </w:p>
    <w:p w14:paraId="0268C07F" w14:textId="77777777" w:rsidR="00CF2906" w:rsidRDefault="00CF2906" w:rsidP="00DE08FB">
      <w:pPr>
        <w:rPr>
          <w:rFonts w:ascii="Times New Roman" w:hAnsi="Times New Roman" w:cs="Times New Roman"/>
          <w:b/>
          <w:bCs/>
          <w:sz w:val="28"/>
          <w:szCs w:val="28"/>
        </w:rPr>
      </w:pPr>
    </w:p>
    <w:p w14:paraId="247A9293" w14:textId="77777777" w:rsidR="00CF2906" w:rsidRDefault="00CF2906" w:rsidP="00DE08FB">
      <w:pPr>
        <w:rPr>
          <w:rFonts w:ascii="Times New Roman" w:hAnsi="Times New Roman" w:cs="Times New Roman"/>
          <w:b/>
          <w:bCs/>
          <w:sz w:val="28"/>
          <w:szCs w:val="28"/>
        </w:rPr>
      </w:pPr>
    </w:p>
    <w:p w14:paraId="31F218F5" w14:textId="77777777" w:rsidR="00CF2906" w:rsidRDefault="00CF2906" w:rsidP="00DE08FB">
      <w:pPr>
        <w:rPr>
          <w:rFonts w:ascii="Times New Roman" w:hAnsi="Times New Roman" w:cs="Times New Roman"/>
          <w:b/>
          <w:bCs/>
          <w:sz w:val="28"/>
          <w:szCs w:val="28"/>
        </w:rPr>
      </w:pPr>
    </w:p>
    <w:p w14:paraId="31CA2EAC" w14:textId="77777777" w:rsidR="00CF2906" w:rsidRDefault="00CF2906" w:rsidP="00DE08FB">
      <w:pPr>
        <w:rPr>
          <w:rFonts w:ascii="Times New Roman" w:hAnsi="Times New Roman" w:cs="Times New Roman"/>
          <w:b/>
          <w:bCs/>
          <w:sz w:val="28"/>
          <w:szCs w:val="28"/>
        </w:rPr>
      </w:pPr>
    </w:p>
    <w:p w14:paraId="61159594" w14:textId="77777777" w:rsidR="00CF2906" w:rsidRDefault="00CF2906" w:rsidP="00DE08FB">
      <w:pPr>
        <w:rPr>
          <w:rFonts w:ascii="Times New Roman" w:hAnsi="Times New Roman" w:cs="Times New Roman"/>
          <w:b/>
          <w:bCs/>
          <w:sz w:val="28"/>
          <w:szCs w:val="28"/>
        </w:rPr>
      </w:pPr>
    </w:p>
    <w:p w14:paraId="7F65D23B" w14:textId="77777777" w:rsidR="00CF2906" w:rsidRDefault="00CF2906" w:rsidP="00DE08FB">
      <w:pPr>
        <w:rPr>
          <w:rFonts w:ascii="Times New Roman" w:hAnsi="Times New Roman" w:cs="Times New Roman"/>
          <w:b/>
          <w:bCs/>
          <w:sz w:val="28"/>
          <w:szCs w:val="28"/>
        </w:rPr>
      </w:pPr>
    </w:p>
    <w:p w14:paraId="12C06788" w14:textId="77777777" w:rsidR="00CF2906" w:rsidRDefault="00CF2906" w:rsidP="00DE08FB">
      <w:pPr>
        <w:rPr>
          <w:rFonts w:ascii="Times New Roman" w:hAnsi="Times New Roman" w:cs="Times New Roman"/>
          <w:b/>
          <w:bCs/>
          <w:sz w:val="28"/>
          <w:szCs w:val="28"/>
        </w:rPr>
      </w:pPr>
    </w:p>
    <w:p w14:paraId="7E693413" w14:textId="77777777" w:rsidR="00CF2906" w:rsidRDefault="00CF2906" w:rsidP="00DE08FB">
      <w:pPr>
        <w:rPr>
          <w:rFonts w:ascii="Times New Roman" w:hAnsi="Times New Roman" w:cs="Times New Roman"/>
          <w:b/>
          <w:bCs/>
          <w:sz w:val="28"/>
          <w:szCs w:val="28"/>
        </w:rPr>
      </w:pPr>
    </w:p>
    <w:p w14:paraId="03487813" w14:textId="77777777" w:rsidR="00CF2906" w:rsidRDefault="00CF2906" w:rsidP="00DE08FB">
      <w:pPr>
        <w:rPr>
          <w:rFonts w:ascii="Times New Roman" w:hAnsi="Times New Roman" w:cs="Times New Roman"/>
          <w:b/>
          <w:bCs/>
          <w:sz w:val="28"/>
          <w:szCs w:val="28"/>
        </w:rPr>
      </w:pPr>
    </w:p>
    <w:p w14:paraId="5BD385BB" w14:textId="77777777" w:rsidR="00CF2906" w:rsidRDefault="00CF2906" w:rsidP="00DE08FB">
      <w:pPr>
        <w:rPr>
          <w:rFonts w:ascii="Times New Roman" w:hAnsi="Times New Roman" w:cs="Times New Roman"/>
          <w:b/>
          <w:bCs/>
          <w:sz w:val="28"/>
          <w:szCs w:val="28"/>
        </w:rPr>
      </w:pPr>
    </w:p>
    <w:p w14:paraId="07287031" w14:textId="77777777" w:rsidR="00CF2906" w:rsidRDefault="00CF2906" w:rsidP="00DE08FB">
      <w:pPr>
        <w:rPr>
          <w:rFonts w:ascii="Times New Roman" w:hAnsi="Times New Roman" w:cs="Times New Roman"/>
          <w:b/>
          <w:bCs/>
          <w:sz w:val="28"/>
          <w:szCs w:val="28"/>
        </w:rPr>
      </w:pPr>
    </w:p>
    <w:p w14:paraId="753A9B69" w14:textId="77777777" w:rsidR="00CF2906" w:rsidRDefault="00CF2906" w:rsidP="00DE08FB">
      <w:pPr>
        <w:rPr>
          <w:rFonts w:ascii="Times New Roman" w:hAnsi="Times New Roman" w:cs="Times New Roman"/>
          <w:b/>
          <w:bCs/>
          <w:sz w:val="28"/>
          <w:szCs w:val="28"/>
        </w:rPr>
      </w:pPr>
    </w:p>
    <w:p w14:paraId="29D74A42" w14:textId="77777777" w:rsidR="00CF2906" w:rsidRDefault="00CF2906" w:rsidP="00DE08FB">
      <w:pPr>
        <w:rPr>
          <w:rFonts w:ascii="Times New Roman" w:hAnsi="Times New Roman" w:cs="Times New Roman"/>
          <w:b/>
          <w:bCs/>
          <w:sz w:val="28"/>
          <w:szCs w:val="28"/>
        </w:rPr>
      </w:pPr>
    </w:p>
    <w:p w14:paraId="50A42F13" w14:textId="77777777" w:rsidR="00CF2906" w:rsidRDefault="00CF2906" w:rsidP="00DE08FB">
      <w:pPr>
        <w:rPr>
          <w:rFonts w:ascii="Times New Roman" w:hAnsi="Times New Roman" w:cs="Times New Roman"/>
          <w:b/>
          <w:bCs/>
          <w:sz w:val="28"/>
          <w:szCs w:val="28"/>
        </w:rPr>
      </w:pPr>
    </w:p>
    <w:p w14:paraId="60689337" w14:textId="77777777" w:rsidR="00CF2906" w:rsidRDefault="00CF2906" w:rsidP="00DE08FB">
      <w:pPr>
        <w:rPr>
          <w:rFonts w:ascii="Times New Roman" w:hAnsi="Times New Roman" w:cs="Times New Roman"/>
          <w:b/>
          <w:bCs/>
          <w:sz w:val="28"/>
          <w:szCs w:val="28"/>
        </w:rPr>
      </w:pPr>
    </w:p>
    <w:p w14:paraId="28FB97C7" w14:textId="1F4798A4" w:rsidR="00CF2906" w:rsidRPr="000753AF" w:rsidRDefault="00826AD9" w:rsidP="000753AF">
      <w:pPr>
        <w:pStyle w:val="Heading3"/>
        <w:rPr>
          <w:rFonts w:ascii="Times New Roman" w:hAnsi="Times New Roman" w:cs="Times New Roman"/>
          <w:b/>
          <w:bCs/>
          <w:noProof/>
          <w:color w:val="000000" w:themeColor="text1"/>
        </w:rPr>
      </w:pPr>
      <w:bookmarkStart w:id="42" w:name="_Toc199007934"/>
      <w:r w:rsidRPr="000753AF">
        <w:rPr>
          <w:rFonts w:ascii="Times New Roman" w:hAnsi="Times New Roman" w:cs="Times New Roman"/>
          <w:b/>
          <w:bCs/>
          <w:noProof/>
          <w:color w:val="000000" w:themeColor="text1"/>
        </w:rPr>
        <w:lastRenderedPageBreak/>
        <w:drawing>
          <wp:anchor distT="0" distB="0" distL="114300" distR="114300" simplePos="0" relativeHeight="251678720" behindDoc="1" locked="0" layoutInCell="1" allowOverlap="1" wp14:anchorId="08AE8CED" wp14:editId="22924537">
            <wp:simplePos x="0" y="0"/>
            <wp:positionH relativeFrom="column">
              <wp:posOffset>1581150</wp:posOffset>
            </wp:positionH>
            <wp:positionV relativeFrom="paragraph">
              <wp:posOffset>419100</wp:posOffset>
            </wp:positionV>
            <wp:extent cx="3206115" cy="7124700"/>
            <wp:effectExtent l="0" t="0" r="0" b="0"/>
            <wp:wrapTight wrapText="bothSides">
              <wp:wrapPolygon edited="0">
                <wp:start x="0" y="0"/>
                <wp:lineTo x="0" y="21542"/>
                <wp:lineTo x="21433" y="21542"/>
                <wp:lineTo x="21433" y="0"/>
                <wp:lineTo x="0" y="0"/>
              </wp:wrapPolygon>
            </wp:wrapTight>
            <wp:docPr id="3892843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4315" name="Picture 3892843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6115" cy="7124700"/>
                    </a:xfrm>
                    <a:prstGeom prst="rect">
                      <a:avLst/>
                    </a:prstGeom>
                  </pic:spPr>
                </pic:pic>
              </a:graphicData>
            </a:graphic>
            <wp14:sizeRelH relativeFrom="margin">
              <wp14:pctWidth>0</wp14:pctWidth>
            </wp14:sizeRelH>
            <wp14:sizeRelV relativeFrom="margin">
              <wp14:pctHeight>0</wp14:pctHeight>
            </wp14:sizeRelV>
          </wp:anchor>
        </w:drawing>
      </w:r>
      <w:r w:rsidR="000753AF">
        <w:rPr>
          <w:rFonts w:ascii="Times New Roman" w:hAnsi="Times New Roman" w:cs="Times New Roman"/>
          <w:b/>
          <w:bCs/>
          <w:color w:val="000000" w:themeColor="text1"/>
        </w:rPr>
        <w:t xml:space="preserve"> </w:t>
      </w:r>
      <w:r w:rsidRPr="000753AF">
        <w:rPr>
          <w:rFonts w:ascii="Times New Roman" w:hAnsi="Times New Roman" w:cs="Times New Roman"/>
          <w:b/>
          <w:bCs/>
          <w:color w:val="000000" w:themeColor="text1"/>
        </w:rPr>
        <w:t>Battle Report Card:</w:t>
      </w:r>
      <w:bookmarkEnd w:id="42"/>
      <w:r w:rsidRPr="000753AF">
        <w:rPr>
          <w:rFonts w:ascii="Times New Roman" w:hAnsi="Times New Roman" w:cs="Times New Roman"/>
          <w:b/>
          <w:bCs/>
          <w:noProof/>
          <w:color w:val="000000" w:themeColor="text1"/>
        </w:rPr>
        <w:t xml:space="preserve"> </w:t>
      </w:r>
    </w:p>
    <w:p w14:paraId="20F702F2" w14:textId="77777777" w:rsidR="00826AD9" w:rsidRDefault="00826AD9" w:rsidP="00DE08FB">
      <w:pPr>
        <w:rPr>
          <w:rFonts w:ascii="Times New Roman" w:hAnsi="Times New Roman" w:cs="Times New Roman"/>
          <w:b/>
          <w:bCs/>
          <w:noProof/>
          <w:sz w:val="28"/>
          <w:szCs w:val="28"/>
        </w:rPr>
      </w:pPr>
    </w:p>
    <w:p w14:paraId="3D7FECE4" w14:textId="77777777" w:rsidR="00826AD9" w:rsidRDefault="00826AD9" w:rsidP="00DE08FB">
      <w:pPr>
        <w:rPr>
          <w:rFonts w:ascii="Times New Roman" w:hAnsi="Times New Roman" w:cs="Times New Roman"/>
          <w:b/>
          <w:bCs/>
          <w:noProof/>
          <w:sz w:val="28"/>
          <w:szCs w:val="28"/>
        </w:rPr>
      </w:pPr>
    </w:p>
    <w:p w14:paraId="450EEB54" w14:textId="77777777" w:rsidR="00826AD9" w:rsidRDefault="00826AD9" w:rsidP="00DE08FB">
      <w:pPr>
        <w:rPr>
          <w:rFonts w:ascii="Times New Roman" w:hAnsi="Times New Roman" w:cs="Times New Roman"/>
          <w:b/>
          <w:bCs/>
          <w:noProof/>
          <w:sz w:val="28"/>
          <w:szCs w:val="28"/>
        </w:rPr>
      </w:pPr>
    </w:p>
    <w:p w14:paraId="48FA4114" w14:textId="77777777" w:rsidR="00826AD9" w:rsidRDefault="00826AD9" w:rsidP="00DE08FB">
      <w:pPr>
        <w:rPr>
          <w:rFonts w:ascii="Times New Roman" w:hAnsi="Times New Roman" w:cs="Times New Roman"/>
          <w:b/>
          <w:bCs/>
          <w:noProof/>
          <w:sz w:val="28"/>
          <w:szCs w:val="28"/>
        </w:rPr>
      </w:pPr>
    </w:p>
    <w:p w14:paraId="57C1F8A2" w14:textId="77777777" w:rsidR="00826AD9" w:rsidRDefault="00826AD9" w:rsidP="00DE08FB">
      <w:pPr>
        <w:rPr>
          <w:rFonts w:ascii="Times New Roman" w:hAnsi="Times New Roman" w:cs="Times New Roman"/>
          <w:b/>
          <w:bCs/>
          <w:noProof/>
          <w:sz w:val="28"/>
          <w:szCs w:val="28"/>
        </w:rPr>
      </w:pPr>
    </w:p>
    <w:p w14:paraId="215F8697" w14:textId="77777777" w:rsidR="00826AD9" w:rsidRDefault="00826AD9" w:rsidP="00DE08FB">
      <w:pPr>
        <w:rPr>
          <w:rFonts w:ascii="Times New Roman" w:hAnsi="Times New Roman" w:cs="Times New Roman"/>
          <w:b/>
          <w:bCs/>
          <w:noProof/>
          <w:sz w:val="28"/>
          <w:szCs w:val="28"/>
        </w:rPr>
      </w:pPr>
    </w:p>
    <w:p w14:paraId="6CDBDFF1" w14:textId="77777777" w:rsidR="00826AD9" w:rsidRDefault="00826AD9" w:rsidP="00DE08FB">
      <w:pPr>
        <w:rPr>
          <w:rFonts w:ascii="Times New Roman" w:hAnsi="Times New Roman" w:cs="Times New Roman"/>
          <w:b/>
          <w:bCs/>
          <w:noProof/>
          <w:sz w:val="28"/>
          <w:szCs w:val="28"/>
        </w:rPr>
      </w:pPr>
    </w:p>
    <w:p w14:paraId="6F500F00" w14:textId="77777777" w:rsidR="00826AD9" w:rsidRDefault="00826AD9" w:rsidP="00DE08FB">
      <w:pPr>
        <w:rPr>
          <w:rFonts w:ascii="Times New Roman" w:hAnsi="Times New Roman" w:cs="Times New Roman"/>
          <w:b/>
          <w:bCs/>
          <w:noProof/>
          <w:sz w:val="28"/>
          <w:szCs w:val="28"/>
        </w:rPr>
      </w:pPr>
    </w:p>
    <w:p w14:paraId="0EAE045D" w14:textId="77777777" w:rsidR="00826AD9" w:rsidRDefault="00826AD9" w:rsidP="00DE08FB">
      <w:pPr>
        <w:rPr>
          <w:rFonts w:ascii="Times New Roman" w:hAnsi="Times New Roman" w:cs="Times New Roman"/>
          <w:b/>
          <w:bCs/>
          <w:noProof/>
          <w:sz w:val="28"/>
          <w:szCs w:val="28"/>
        </w:rPr>
      </w:pPr>
    </w:p>
    <w:p w14:paraId="62EA3E41" w14:textId="77777777" w:rsidR="00826AD9" w:rsidRDefault="00826AD9" w:rsidP="00DE08FB">
      <w:pPr>
        <w:rPr>
          <w:rFonts w:ascii="Times New Roman" w:hAnsi="Times New Roman" w:cs="Times New Roman"/>
          <w:b/>
          <w:bCs/>
          <w:noProof/>
          <w:sz w:val="28"/>
          <w:szCs w:val="28"/>
        </w:rPr>
      </w:pPr>
    </w:p>
    <w:p w14:paraId="28737C8E" w14:textId="77777777" w:rsidR="00826AD9" w:rsidRDefault="00826AD9" w:rsidP="00DE08FB">
      <w:pPr>
        <w:rPr>
          <w:rFonts w:ascii="Times New Roman" w:hAnsi="Times New Roman" w:cs="Times New Roman"/>
          <w:b/>
          <w:bCs/>
          <w:noProof/>
          <w:sz w:val="28"/>
          <w:szCs w:val="28"/>
        </w:rPr>
      </w:pPr>
    </w:p>
    <w:p w14:paraId="0F540F46" w14:textId="77777777" w:rsidR="00826AD9" w:rsidRDefault="00826AD9" w:rsidP="00DE08FB">
      <w:pPr>
        <w:rPr>
          <w:rFonts w:ascii="Times New Roman" w:hAnsi="Times New Roman" w:cs="Times New Roman"/>
          <w:b/>
          <w:bCs/>
          <w:noProof/>
          <w:sz w:val="28"/>
          <w:szCs w:val="28"/>
        </w:rPr>
      </w:pPr>
    </w:p>
    <w:p w14:paraId="2F69AEF3" w14:textId="77777777" w:rsidR="00826AD9" w:rsidRDefault="00826AD9" w:rsidP="00DE08FB">
      <w:pPr>
        <w:rPr>
          <w:rFonts w:ascii="Times New Roman" w:hAnsi="Times New Roman" w:cs="Times New Roman"/>
          <w:b/>
          <w:bCs/>
          <w:noProof/>
          <w:sz w:val="28"/>
          <w:szCs w:val="28"/>
        </w:rPr>
      </w:pPr>
    </w:p>
    <w:p w14:paraId="5DE05E2C" w14:textId="77777777" w:rsidR="00826AD9" w:rsidRDefault="00826AD9" w:rsidP="00DE08FB">
      <w:pPr>
        <w:rPr>
          <w:rFonts w:ascii="Times New Roman" w:hAnsi="Times New Roman" w:cs="Times New Roman"/>
          <w:b/>
          <w:bCs/>
          <w:noProof/>
          <w:sz w:val="28"/>
          <w:szCs w:val="28"/>
        </w:rPr>
      </w:pPr>
    </w:p>
    <w:p w14:paraId="5280B514" w14:textId="77777777" w:rsidR="00826AD9" w:rsidRDefault="00826AD9" w:rsidP="00DE08FB">
      <w:pPr>
        <w:rPr>
          <w:rFonts w:ascii="Times New Roman" w:hAnsi="Times New Roman" w:cs="Times New Roman"/>
          <w:b/>
          <w:bCs/>
          <w:noProof/>
          <w:sz w:val="28"/>
          <w:szCs w:val="28"/>
        </w:rPr>
      </w:pPr>
    </w:p>
    <w:p w14:paraId="24A8ED99" w14:textId="77777777" w:rsidR="00826AD9" w:rsidRDefault="00826AD9" w:rsidP="00DE08FB">
      <w:pPr>
        <w:rPr>
          <w:rFonts w:ascii="Times New Roman" w:hAnsi="Times New Roman" w:cs="Times New Roman"/>
          <w:b/>
          <w:bCs/>
          <w:noProof/>
          <w:sz w:val="28"/>
          <w:szCs w:val="28"/>
        </w:rPr>
      </w:pPr>
    </w:p>
    <w:p w14:paraId="185B6B41" w14:textId="77777777" w:rsidR="00826AD9" w:rsidRDefault="00826AD9" w:rsidP="00DE08FB">
      <w:pPr>
        <w:rPr>
          <w:rFonts w:ascii="Times New Roman" w:hAnsi="Times New Roman" w:cs="Times New Roman"/>
          <w:b/>
          <w:bCs/>
          <w:noProof/>
          <w:sz w:val="28"/>
          <w:szCs w:val="28"/>
        </w:rPr>
      </w:pPr>
    </w:p>
    <w:p w14:paraId="3D21AD3B" w14:textId="77777777" w:rsidR="00826AD9" w:rsidRDefault="00826AD9" w:rsidP="00DE08FB">
      <w:pPr>
        <w:rPr>
          <w:rFonts w:ascii="Times New Roman" w:hAnsi="Times New Roman" w:cs="Times New Roman"/>
          <w:b/>
          <w:bCs/>
          <w:noProof/>
          <w:sz w:val="28"/>
          <w:szCs w:val="28"/>
        </w:rPr>
      </w:pPr>
    </w:p>
    <w:p w14:paraId="1809C0E2" w14:textId="77777777" w:rsidR="00826AD9" w:rsidRDefault="00826AD9" w:rsidP="00DE08FB">
      <w:pPr>
        <w:rPr>
          <w:rFonts w:ascii="Times New Roman" w:hAnsi="Times New Roman" w:cs="Times New Roman"/>
          <w:b/>
          <w:bCs/>
          <w:noProof/>
          <w:sz w:val="28"/>
          <w:szCs w:val="28"/>
        </w:rPr>
      </w:pPr>
    </w:p>
    <w:p w14:paraId="3785663B" w14:textId="77777777" w:rsidR="00826AD9" w:rsidRDefault="00826AD9" w:rsidP="00DE08FB">
      <w:pPr>
        <w:rPr>
          <w:rFonts w:ascii="Times New Roman" w:hAnsi="Times New Roman" w:cs="Times New Roman"/>
          <w:b/>
          <w:bCs/>
          <w:noProof/>
          <w:sz w:val="28"/>
          <w:szCs w:val="28"/>
        </w:rPr>
      </w:pPr>
    </w:p>
    <w:p w14:paraId="57527D39" w14:textId="77777777" w:rsidR="00826AD9" w:rsidRDefault="00826AD9" w:rsidP="00DE08FB">
      <w:pPr>
        <w:rPr>
          <w:rFonts w:ascii="Times New Roman" w:hAnsi="Times New Roman" w:cs="Times New Roman"/>
          <w:b/>
          <w:bCs/>
          <w:noProof/>
          <w:sz w:val="28"/>
          <w:szCs w:val="28"/>
        </w:rPr>
      </w:pPr>
    </w:p>
    <w:p w14:paraId="5919B687" w14:textId="77777777" w:rsidR="00826AD9" w:rsidRDefault="00826AD9" w:rsidP="00DE08FB">
      <w:pPr>
        <w:rPr>
          <w:rFonts w:ascii="Times New Roman" w:hAnsi="Times New Roman" w:cs="Times New Roman"/>
          <w:b/>
          <w:bCs/>
          <w:noProof/>
          <w:sz w:val="28"/>
          <w:szCs w:val="28"/>
        </w:rPr>
      </w:pPr>
    </w:p>
    <w:p w14:paraId="5B2B98F8" w14:textId="77777777" w:rsidR="00826AD9" w:rsidRDefault="00826AD9" w:rsidP="00DE08FB">
      <w:pPr>
        <w:rPr>
          <w:rFonts w:ascii="Times New Roman" w:hAnsi="Times New Roman" w:cs="Times New Roman"/>
          <w:b/>
          <w:bCs/>
          <w:noProof/>
          <w:sz w:val="28"/>
          <w:szCs w:val="28"/>
        </w:rPr>
      </w:pPr>
    </w:p>
    <w:p w14:paraId="175C7930" w14:textId="5DFDF111" w:rsidR="00826AD9" w:rsidRPr="000753AF" w:rsidRDefault="00826AD9" w:rsidP="000753AF">
      <w:pPr>
        <w:pStyle w:val="Heading3"/>
        <w:rPr>
          <w:rFonts w:ascii="Times New Roman" w:hAnsi="Times New Roman" w:cs="Times New Roman"/>
          <w:b/>
          <w:bCs/>
          <w:color w:val="000000" w:themeColor="text1"/>
        </w:rPr>
      </w:pPr>
      <w:bookmarkStart w:id="43" w:name="_Toc199007935"/>
      <w:r w:rsidRPr="000753AF">
        <w:rPr>
          <w:rFonts w:ascii="Times New Roman" w:hAnsi="Times New Roman" w:cs="Times New Roman"/>
          <w:b/>
          <w:bCs/>
          <w:noProof/>
          <w:color w:val="000000" w:themeColor="text1"/>
        </w:rPr>
        <w:lastRenderedPageBreak/>
        <w:drawing>
          <wp:anchor distT="0" distB="0" distL="114300" distR="114300" simplePos="0" relativeHeight="251679744" behindDoc="1" locked="0" layoutInCell="1" allowOverlap="1" wp14:anchorId="44A61AC9" wp14:editId="2BE6213F">
            <wp:simplePos x="0" y="0"/>
            <wp:positionH relativeFrom="margin">
              <wp:posOffset>1238250</wp:posOffset>
            </wp:positionH>
            <wp:positionV relativeFrom="paragraph">
              <wp:posOffset>454025</wp:posOffset>
            </wp:positionV>
            <wp:extent cx="3385820" cy="7524750"/>
            <wp:effectExtent l="0" t="0" r="5080" b="0"/>
            <wp:wrapTight wrapText="bothSides">
              <wp:wrapPolygon edited="0">
                <wp:start x="0" y="0"/>
                <wp:lineTo x="0" y="21545"/>
                <wp:lineTo x="21511" y="21545"/>
                <wp:lineTo x="21511" y="0"/>
                <wp:lineTo x="0" y="0"/>
              </wp:wrapPolygon>
            </wp:wrapTight>
            <wp:docPr id="1236443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370" name="Picture 1236443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5820" cy="7524750"/>
                    </a:xfrm>
                    <a:prstGeom prst="rect">
                      <a:avLst/>
                    </a:prstGeom>
                  </pic:spPr>
                </pic:pic>
              </a:graphicData>
            </a:graphic>
            <wp14:sizeRelH relativeFrom="margin">
              <wp14:pctWidth>0</wp14:pctWidth>
            </wp14:sizeRelH>
            <wp14:sizeRelV relativeFrom="margin">
              <wp14:pctHeight>0</wp14:pctHeight>
            </wp14:sizeRelV>
          </wp:anchor>
        </w:drawing>
      </w:r>
      <w:r w:rsidR="006F7659" w:rsidRPr="000753AF">
        <w:rPr>
          <w:rFonts w:ascii="Times New Roman" w:hAnsi="Times New Roman" w:cs="Times New Roman"/>
          <w:b/>
          <w:bCs/>
          <w:color w:val="000000" w:themeColor="text1"/>
        </w:rPr>
        <w:t xml:space="preserve"> </w:t>
      </w:r>
      <w:r w:rsidRPr="000753AF">
        <w:rPr>
          <w:rFonts w:ascii="Times New Roman" w:hAnsi="Times New Roman" w:cs="Times New Roman"/>
          <w:b/>
          <w:bCs/>
          <w:color w:val="000000" w:themeColor="text1"/>
        </w:rPr>
        <w:t>Battle invitation Screen:</w:t>
      </w:r>
      <w:bookmarkEnd w:id="43"/>
    </w:p>
    <w:p w14:paraId="1AA302D6" w14:textId="77777777" w:rsidR="00826AD9" w:rsidRDefault="00826AD9" w:rsidP="00DE08FB">
      <w:pPr>
        <w:rPr>
          <w:rFonts w:ascii="Times New Roman" w:hAnsi="Times New Roman" w:cs="Times New Roman"/>
          <w:b/>
          <w:bCs/>
          <w:sz w:val="28"/>
          <w:szCs w:val="28"/>
        </w:rPr>
      </w:pPr>
    </w:p>
    <w:p w14:paraId="2A149DCD" w14:textId="77777777" w:rsidR="00826AD9" w:rsidRDefault="00826AD9" w:rsidP="00DE08FB">
      <w:pPr>
        <w:rPr>
          <w:rFonts w:ascii="Times New Roman" w:hAnsi="Times New Roman" w:cs="Times New Roman"/>
          <w:b/>
          <w:bCs/>
          <w:sz w:val="28"/>
          <w:szCs w:val="28"/>
        </w:rPr>
      </w:pPr>
    </w:p>
    <w:p w14:paraId="5563ACBC" w14:textId="77777777" w:rsidR="00826AD9" w:rsidRDefault="00826AD9" w:rsidP="00DE08FB">
      <w:pPr>
        <w:rPr>
          <w:rFonts w:ascii="Times New Roman" w:hAnsi="Times New Roman" w:cs="Times New Roman"/>
          <w:b/>
          <w:bCs/>
          <w:sz w:val="28"/>
          <w:szCs w:val="28"/>
        </w:rPr>
      </w:pPr>
    </w:p>
    <w:p w14:paraId="07B62C63" w14:textId="77777777" w:rsidR="00826AD9" w:rsidRDefault="00826AD9" w:rsidP="00DE08FB">
      <w:pPr>
        <w:rPr>
          <w:rFonts w:ascii="Times New Roman" w:hAnsi="Times New Roman" w:cs="Times New Roman"/>
          <w:b/>
          <w:bCs/>
          <w:sz w:val="28"/>
          <w:szCs w:val="28"/>
        </w:rPr>
      </w:pPr>
    </w:p>
    <w:p w14:paraId="6B608D11" w14:textId="77777777" w:rsidR="00826AD9" w:rsidRDefault="00826AD9" w:rsidP="00DE08FB">
      <w:pPr>
        <w:rPr>
          <w:rFonts w:ascii="Times New Roman" w:hAnsi="Times New Roman" w:cs="Times New Roman"/>
          <w:b/>
          <w:bCs/>
          <w:sz w:val="28"/>
          <w:szCs w:val="28"/>
        </w:rPr>
      </w:pPr>
    </w:p>
    <w:p w14:paraId="036925ED" w14:textId="77777777" w:rsidR="00826AD9" w:rsidRDefault="00826AD9" w:rsidP="00DE08FB">
      <w:pPr>
        <w:rPr>
          <w:rFonts w:ascii="Times New Roman" w:hAnsi="Times New Roman" w:cs="Times New Roman"/>
          <w:b/>
          <w:bCs/>
          <w:sz w:val="28"/>
          <w:szCs w:val="28"/>
        </w:rPr>
      </w:pPr>
    </w:p>
    <w:p w14:paraId="0E64CD6C" w14:textId="77777777" w:rsidR="00826AD9" w:rsidRDefault="00826AD9" w:rsidP="00DE08FB">
      <w:pPr>
        <w:rPr>
          <w:rFonts w:ascii="Times New Roman" w:hAnsi="Times New Roman" w:cs="Times New Roman"/>
          <w:b/>
          <w:bCs/>
          <w:sz w:val="28"/>
          <w:szCs w:val="28"/>
        </w:rPr>
      </w:pPr>
    </w:p>
    <w:p w14:paraId="67C1BD08" w14:textId="77777777" w:rsidR="00826AD9" w:rsidRDefault="00826AD9" w:rsidP="00DE08FB">
      <w:pPr>
        <w:rPr>
          <w:rFonts w:ascii="Times New Roman" w:hAnsi="Times New Roman" w:cs="Times New Roman"/>
          <w:b/>
          <w:bCs/>
          <w:sz w:val="28"/>
          <w:szCs w:val="28"/>
        </w:rPr>
      </w:pPr>
    </w:p>
    <w:p w14:paraId="0A5E5348" w14:textId="77777777" w:rsidR="00826AD9" w:rsidRDefault="00826AD9" w:rsidP="00DE08FB">
      <w:pPr>
        <w:rPr>
          <w:rFonts w:ascii="Times New Roman" w:hAnsi="Times New Roman" w:cs="Times New Roman"/>
          <w:b/>
          <w:bCs/>
          <w:sz w:val="28"/>
          <w:szCs w:val="28"/>
        </w:rPr>
      </w:pPr>
    </w:p>
    <w:p w14:paraId="25FE9097" w14:textId="77777777" w:rsidR="00826AD9" w:rsidRDefault="00826AD9" w:rsidP="00DE08FB">
      <w:pPr>
        <w:rPr>
          <w:rFonts w:ascii="Times New Roman" w:hAnsi="Times New Roman" w:cs="Times New Roman"/>
          <w:b/>
          <w:bCs/>
          <w:sz w:val="28"/>
          <w:szCs w:val="28"/>
        </w:rPr>
      </w:pPr>
    </w:p>
    <w:p w14:paraId="6F19AE8F" w14:textId="77777777" w:rsidR="00826AD9" w:rsidRDefault="00826AD9" w:rsidP="00DE08FB">
      <w:pPr>
        <w:rPr>
          <w:rFonts w:ascii="Times New Roman" w:hAnsi="Times New Roman" w:cs="Times New Roman"/>
          <w:b/>
          <w:bCs/>
          <w:sz w:val="28"/>
          <w:szCs w:val="28"/>
        </w:rPr>
      </w:pPr>
    </w:p>
    <w:p w14:paraId="1468CADA" w14:textId="77777777" w:rsidR="00826AD9" w:rsidRDefault="00826AD9" w:rsidP="00DE08FB">
      <w:pPr>
        <w:rPr>
          <w:rFonts w:ascii="Times New Roman" w:hAnsi="Times New Roman" w:cs="Times New Roman"/>
          <w:b/>
          <w:bCs/>
          <w:sz w:val="28"/>
          <w:szCs w:val="28"/>
        </w:rPr>
      </w:pPr>
    </w:p>
    <w:p w14:paraId="4F7CFDFA" w14:textId="77777777" w:rsidR="00826AD9" w:rsidRDefault="00826AD9" w:rsidP="00DE08FB">
      <w:pPr>
        <w:rPr>
          <w:rFonts w:ascii="Times New Roman" w:hAnsi="Times New Roman" w:cs="Times New Roman"/>
          <w:b/>
          <w:bCs/>
          <w:sz w:val="28"/>
          <w:szCs w:val="28"/>
        </w:rPr>
      </w:pPr>
    </w:p>
    <w:p w14:paraId="663345D5" w14:textId="77777777" w:rsidR="00826AD9" w:rsidRDefault="00826AD9" w:rsidP="00DE08FB">
      <w:pPr>
        <w:rPr>
          <w:rFonts w:ascii="Times New Roman" w:hAnsi="Times New Roman" w:cs="Times New Roman"/>
          <w:b/>
          <w:bCs/>
          <w:sz w:val="28"/>
          <w:szCs w:val="28"/>
        </w:rPr>
      </w:pPr>
    </w:p>
    <w:p w14:paraId="372CE173" w14:textId="77777777" w:rsidR="00826AD9" w:rsidRDefault="00826AD9" w:rsidP="00DE08FB">
      <w:pPr>
        <w:rPr>
          <w:rFonts w:ascii="Times New Roman" w:hAnsi="Times New Roman" w:cs="Times New Roman"/>
          <w:b/>
          <w:bCs/>
          <w:sz w:val="28"/>
          <w:szCs w:val="28"/>
        </w:rPr>
      </w:pPr>
    </w:p>
    <w:p w14:paraId="3F75A9FA" w14:textId="77777777" w:rsidR="00826AD9" w:rsidRDefault="00826AD9" w:rsidP="00DE08FB">
      <w:pPr>
        <w:rPr>
          <w:rFonts w:ascii="Times New Roman" w:hAnsi="Times New Roman" w:cs="Times New Roman"/>
          <w:b/>
          <w:bCs/>
          <w:sz w:val="28"/>
          <w:szCs w:val="28"/>
        </w:rPr>
      </w:pPr>
    </w:p>
    <w:p w14:paraId="3AF59744" w14:textId="77777777" w:rsidR="00826AD9" w:rsidRDefault="00826AD9" w:rsidP="00DE08FB">
      <w:pPr>
        <w:rPr>
          <w:rFonts w:ascii="Times New Roman" w:hAnsi="Times New Roman" w:cs="Times New Roman"/>
          <w:b/>
          <w:bCs/>
          <w:sz w:val="28"/>
          <w:szCs w:val="28"/>
        </w:rPr>
      </w:pPr>
    </w:p>
    <w:p w14:paraId="23E024EF" w14:textId="77777777" w:rsidR="00826AD9" w:rsidRDefault="00826AD9" w:rsidP="00DE08FB">
      <w:pPr>
        <w:rPr>
          <w:rFonts w:ascii="Times New Roman" w:hAnsi="Times New Roman" w:cs="Times New Roman"/>
          <w:b/>
          <w:bCs/>
          <w:sz w:val="28"/>
          <w:szCs w:val="28"/>
        </w:rPr>
      </w:pPr>
    </w:p>
    <w:p w14:paraId="35BA5BC7" w14:textId="77777777" w:rsidR="00826AD9" w:rsidRDefault="00826AD9" w:rsidP="00DE08FB">
      <w:pPr>
        <w:rPr>
          <w:rFonts w:ascii="Times New Roman" w:hAnsi="Times New Roman" w:cs="Times New Roman"/>
          <w:b/>
          <w:bCs/>
          <w:sz w:val="28"/>
          <w:szCs w:val="28"/>
        </w:rPr>
      </w:pPr>
    </w:p>
    <w:p w14:paraId="7633B4B2" w14:textId="77777777" w:rsidR="00826AD9" w:rsidRDefault="00826AD9" w:rsidP="00DE08FB">
      <w:pPr>
        <w:rPr>
          <w:rFonts w:ascii="Times New Roman" w:hAnsi="Times New Roman" w:cs="Times New Roman"/>
          <w:b/>
          <w:bCs/>
          <w:sz w:val="28"/>
          <w:szCs w:val="28"/>
        </w:rPr>
      </w:pPr>
    </w:p>
    <w:p w14:paraId="227967F3" w14:textId="77777777" w:rsidR="00826AD9" w:rsidRDefault="00826AD9" w:rsidP="00DE08FB">
      <w:pPr>
        <w:rPr>
          <w:rFonts w:ascii="Times New Roman" w:hAnsi="Times New Roman" w:cs="Times New Roman"/>
          <w:b/>
          <w:bCs/>
          <w:sz w:val="28"/>
          <w:szCs w:val="28"/>
        </w:rPr>
      </w:pPr>
    </w:p>
    <w:p w14:paraId="544FA765" w14:textId="77777777" w:rsidR="00826AD9" w:rsidRDefault="00826AD9" w:rsidP="00DE08FB">
      <w:pPr>
        <w:rPr>
          <w:rFonts w:ascii="Times New Roman" w:hAnsi="Times New Roman" w:cs="Times New Roman"/>
          <w:b/>
          <w:bCs/>
          <w:sz w:val="28"/>
          <w:szCs w:val="28"/>
        </w:rPr>
      </w:pPr>
    </w:p>
    <w:p w14:paraId="2670B6D7" w14:textId="77777777" w:rsidR="00826AD9" w:rsidRDefault="00826AD9" w:rsidP="00DE08FB">
      <w:pPr>
        <w:rPr>
          <w:rFonts w:ascii="Times New Roman" w:hAnsi="Times New Roman" w:cs="Times New Roman"/>
          <w:b/>
          <w:bCs/>
          <w:sz w:val="28"/>
          <w:szCs w:val="28"/>
        </w:rPr>
      </w:pPr>
    </w:p>
    <w:p w14:paraId="57AE82B5" w14:textId="01524476" w:rsidR="00826AD9"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44" w:name="_Toc199007936"/>
      <w:r w:rsidR="00826AD9" w:rsidRPr="000753AF">
        <w:rPr>
          <w:rFonts w:ascii="Times New Roman" w:hAnsi="Times New Roman" w:cs="Times New Roman"/>
          <w:b/>
          <w:bCs/>
          <w:color w:val="000000" w:themeColor="text1"/>
        </w:rPr>
        <w:t>Enrolled Classes:</w:t>
      </w:r>
      <w:bookmarkEnd w:id="44"/>
    </w:p>
    <w:p w14:paraId="78A7D350" w14:textId="3DF6CD0D"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0768" behindDoc="1" locked="0" layoutInCell="1" allowOverlap="1" wp14:anchorId="44B2DC02" wp14:editId="66C197B6">
            <wp:simplePos x="0" y="0"/>
            <wp:positionH relativeFrom="page">
              <wp:posOffset>2209800</wp:posOffset>
            </wp:positionH>
            <wp:positionV relativeFrom="paragraph">
              <wp:posOffset>77470</wp:posOffset>
            </wp:positionV>
            <wp:extent cx="3471545" cy="7715250"/>
            <wp:effectExtent l="0" t="0" r="0" b="0"/>
            <wp:wrapTight wrapText="bothSides">
              <wp:wrapPolygon edited="0">
                <wp:start x="0" y="0"/>
                <wp:lineTo x="0" y="21547"/>
                <wp:lineTo x="21454" y="21547"/>
                <wp:lineTo x="21454" y="0"/>
                <wp:lineTo x="0" y="0"/>
              </wp:wrapPolygon>
            </wp:wrapTight>
            <wp:docPr id="21050965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96513" name="Picture 21050965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1545" cy="7715250"/>
                    </a:xfrm>
                    <a:prstGeom prst="rect">
                      <a:avLst/>
                    </a:prstGeom>
                  </pic:spPr>
                </pic:pic>
              </a:graphicData>
            </a:graphic>
            <wp14:sizeRelH relativeFrom="margin">
              <wp14:pctWidth>0</wp14:pctWidth>
            </wp14:sizeRelH>
            <wp14:sizeRelV relativeFrom="margin">
              <wp14:pctHeight>0</wp14:pctHeight>
            </wp14:sizeRelV>
          </wp:anchor>
        </w:drawing>
      </w:r>
    </w:p>
    <w:p w14:paraId="51992510" w14:textId="77777777" w:rsidR="00826AD9" w:rsidRDefault="00826AD9" w:rsidP="00DE08FB">
      <w:pPr>
        <w:rPr>
          <w:rFonts w:ascii="Times New Roman" w:hAnsi="Times New Roman" w:cs="Times New Roman"/>
          <w:b/>
          <w:bCs/>
          <w:sz w:val="28"/>
          <w:szCs w:val="28"/>
        </w:rPr>
      </w:pPr>
    </w:p>
    <w:p w14:paraId="70E35977" w14:textId="77777777" w:rsidR="00826AD9" w:rsidRDefault="00826AD9" w:rsidP="00DE08FB">
      <w:pPr>
        <w:rPr>
          <w:rFonts w:ascii="Times New Roman" w:hAnsi="Times New Roman" w:cs="Times New Roman"/>
          <w:b/>
          <w:bCs/>
          <w:sz w:val="28"/>
          <w:szCs w:val="28"/>
        </w:rPr>
      </w:pPr>
    </w:p>
    <w:p w14:paraId="690E0E20" w14:textId="77777777" w:rsidR="00826AD9" w:rsidRDefault="00826AD9" w:rsidP="00DE08FB">
      <w:pPr>
        <w:rPr>
          <w:rFonts w:ascii="Times New Roman" w:hAnsi="Times New Roman" w:cs="Times New Roman"/>
          <w:b/>
          <w:bCs/>
          <w:sz w:val="28"/>
          <w:szCs w:val="28"/>
        </w:rPr>
      </w:pPr>
    </w:p>
    <w:p w14:paraId="5E41EBF1" w14:textId="77777777" w:rsidR="00826AD9" w:rsidRDefault="00826AD9" w:rsidP="00DE08FB">
      <w:pPr>
        <w:rPr>
          <w:rFonts w:ascii="Times New Roman" w:hAnsi="Times New Roman" w:cs="Times New Roman"/>
          <w:b/>
          <w:bCs/>
          <w:sz w:val="28"/>
          <w:szCs w:val="28"/>
        </w:rPr>
      </w:pPr>
    </w:p>
    <w:p w14:paraId="45EEFC8A" w14:textId="77777777" w:rsidR="00826AD9" w:rsidRDefault="00826AD9" w:rsidP="00DE08FB">
      <w:pPr>
        <w:rPr>
          <w:rFonts w:ascii="Times New Roman" w:hAnsi="Times New Roman" w:cs="Times New Roman"/>
          <w:b/>
          <w:bCs/>
          <w:sz w:val="28"/>
          <w:szCs w:val="28"/>
        </w:rPr>
      </w:pPr>
    </w:p>
    <w:p w14:paraId="4A9905F8" w14:textId="77777777" w:rsidR="00826AD9" w:rsidRDefault="00826AD9" w:rsidP="00DE08FB">
      <w:pPr>
        <w:rPr>
          <w:rFonts w:ascii="Times New Roman" w:hAnsi="Times New Roman" w:cs="Times New Roman"/>
          <w:b/>
          <w:bCs/>
          <w:sz w:val="28"/>
          <w:szCs w:val="28"/>
        </w:rPr>
      </w:pPr>
    </w:p>
    <w:p w14:paraId="2E532A1E" w14:textId="77777777" w:rsidR="00826AD9" w:rsidRDefault="00826AD9" w:rsidP="00DE08FB">
      <w:pPr>
        <w:rPr>
          <w:rFonts w:ascii="Times New Roman" w:hAnsi="Times New Roman" w:cs="Times New Roman"/>
          <w:b/>
          <w:bCs/>
          <w:sz w:val="28"/>
          <w:szCs w:val="28"/>
        </w:rPr>
      </w:pPr>
    </w:p>
    <w:p w14:paraId="1ED41656" w14:textId="77777777" w:rsidR="00826AD9" w:rsidRDefault="00826AD9" w:rsidP="00DE08FB">
      <w:pPr>
        <w:rPr>
          <w:rFonts w:ascii="Times New Roman" w:hAnsi="Times New Roman" w:cs="Times New Roman"/>
          <w:b/>
          <w:bCs/>
          <w:sz w:val="28"/>
          <w:szCs w:val="28"/>
        </w:rPr>
      </w:pPr>
    </w:p>
    <w:p w14:paraId="7269E94A" w14:textId="77777777" w:rsidR="00826AD9" w:rsidRDefault="00826AD9" w:rsidP="00DE08FB">
      <w:pPr>
        <w:rPr>
          <w:rFonts w:ascii="Times New Roman" w:hAnsi="Times New Roman" w:cs="Times New Roman"/>
          <w:b/>
          <w:bCs/>
          <w:sz w:val="28"/>
          <w:szCs w:val="28"/>
        </w:rPr>
      </w:pPr>
    </w:p>
    <w:p w14:paraId="614B020D" w14:textId="77777777" w:rsidR="00826AD9" w:rsidRDefault="00826AD9" w:rsidP="00DE08FB">
      <w:pPr>
        <w:rPr>
          <w:rFonts w:ascii="Times New Roman" w:hAnsi="Times New Roman" w:cs="Times New Roman"/>
          <w:b/>
          <w:bCs/>
          <w:sz w:val="28"/>
          <w:szCs w:val="28"/>
        </w:rPr>
      </w:pPr>
    </w:p>
    <w:p w14:paraId="66429BCC" w14:textId="77777777" w:rsidR="00826AD9" w:rsidRDefault="00826AD9" w:rsidP="00DE08FB">
      <w:pPr>
        <w:rPr>
          <w:rFonts w:ascii="Times New Roman" w:hAnsi="Times New Roman" w:cs="Times New Roman"/>
          <w:b/>
          <w:bCs/>
          <w:sz w:val="28"/>
          <w:szCs w:val="28"/>
        </w:rPr>
      </w:pPr>
    </w:p>
    <w:p w14:paraId="0CC0F255" w14:textId="77777777" w:rsidR="00826AD9" w:rsidRDefault="00826AD9" w:rsidP="00DE08FB">
      <w:pPr>
        <w:rPr>
          <w:rFonts w:ascii="Times New Roman" w:hAnsi="Times New Roman" w:cs="Times New Roman"/>
          <w:b/>
          <w:bCs/>
          <w:sz w:val="28"/>
          <w:szCs w:val="28"/>
        </w:rPr>
      </w:pPr>
    </w:p>
    <w:p w14:paraId="40CF27D2" w14:textId="77777777" w:rsidR="00826AD9" w:rsidRDefault="00826AD9" w:rsidP="00DE08FB">
      <w:pPr>
        <w:rPr>
          <w:rFonts w:ascii="Times New Roman" w:hAnsi="Times New Roman" w:cs="Times New Roman"/>
          <w:b/>
          <w:bCs/>
          <w:sz w:val="28"/>
          <w:szCs w:val="28"/>
        </w:rPr>
      </w:pPr>
    </w:p>
    <w:p w14:paraId="7B96F7D6" w14:textId="77777777" w:rsidR="00826AD9" w:rsidRDefault="00826AD9" w:rsidP="00DE08FB">
      <w:pPr>
        <w:rPr>
          <w:rFonts w:ascii="Times New Roman" w:hAnsi="Times New Roman" w:cs="Times New Roman"/>
          <w:b/>
          <w:bCs/>
          <w:sz w:val="28"/>
          <w:szCs w:val="28"/>
        </w:rPr>
      </w:pPr>
    </w:p>
    <w:p w14:paraId="7035E60A" w14:textId="77777777" w:rsidR="00826AD9" w:rsidRDefault="00826AD9" w:rsidP="00DE08FB">
      <w:pPr>
        <w:rPr>
          <w:rFonts w:ascii="Times New Roman" w:hAnsi="Times New Roman" w:cs="Times New Roman"/>
          <w:b/>
          <w:bCs/>
          <w:sz w:val="28"/>
          <w:szCs w:val="28"/>
        </w:rPr>
      </w:pPr>
    </w:p>
    <w:p w14:paraId="10E9F06D" w14:textId="77777777" w:rsidR="00826AD9" w:rsidRDefault="00826AD9" w:rsidP="00DE08FB">
      <w:pPr>
        <w:rPr>
          <w:rFonts w:ascii="Times New Roman" w:hAnsi="Times New Roman" w:cs="Times New Roman"/>
          <w:b/>
          <w:bCs/>
          <w:sz w:val="28"/>
          <w:szCs w:val="28"/>
        </w:rPr>
      </w:pPr>
    </w:p>
    <w:p w14:paraId="5444E340" w14:textId="77777777" w:rsidR="00826AD9" w:rsidRDefault="00826AD9" w:rsidP="00DE08FB">
      <w:pPr>
        <w:rPr>
          <w:rFonts w:ascii="Times New Roman" w:hAnsi="Times New Roman" w:cs="Times New Roman"/>
          <w:b/>
          <w:bCs/>
          <w:sz w:val="28"/>
          <w:szCs w:val="28"/>
        </w:rPr>
      </w:pPr>
    </w:p>
    <w:p w14:paraId="2C56AD40" w14:textId="24FA710C" w:rsidR="00826AD9" w:rsidRDefault="00826AD9" w:rsidP="00DE08FB">
      <w:pPr>
        <w:rPr>
          <w:rFonts w:ascii="Times New Roman" w:hAnsi="Times New Roman" w:cs="Times New Roman"/>
          <w:b/>
          <w:bCs/>
          <w:sz w:val="28"/>
          <w:szCs w:val="28"/>
        </w:rPr>
      </w:pPr>
    </w:p>
    <w:p w14:paraId="24714C4F" w14:textId="77777777" w:rsidR="00826AD9" w:rsidRDefault="00826AD9" w:rsidP="00DE08FB">
      <w:pPr>
        <w:rPr>
          <w:rFonts w:ascii="Times New Roman" w:hAnsi="Times New Roman" w:cs="Times New Roman"/>
          <w:b/>
          <w:bCs/>
          <w:sz w:val="28"/>
          <w:szCs w:val="28"/>
        </w:rPr>
      </w:pPr>
    </w:p>
    <w:p w14:paraId="120DEA09" w14:textId="77777777" w:rsidR="00826AD9" w:rsidRDefault="00826AD9" w:rsidP="00DE08FB">
      <w:pPr>
        <w:rPr>
          <w:rFonts w:ascii="Times New Roman" w:hAnsi="Times New Roman" w:cs="Times New Roman"/>
          <w:b/>
          <w:bCs/>
          <w:sz w:val="28"/>
          <w:szCs w:val="28"/>
        </w:rPr>
      </w:pPr>
    </w:p>
    <w:p w14:paraId="0C9B13FF" w14:textId="77777777" w:rsidR="00826AD9" w:rsidRDefault="00826AD9" w:rsidP="00DE08FB">
      <w:pPr>
        <w:rPr>
          <w:rFonts w:ascii="Times New Roman" w:hAnsi="Times New Roman" w:cs="Times New Roman"/>
          <w:b/>
          <w:bCs/>
          <w:sz w:val="28"/>
          <w:szCs w:val="28"/>
        </w:rPr>
      </w:pPr>
    </w:p>
    <w:p w14:paraId="7E96C7C3" w14:textId="77777777" w:rsidR="00826AD9" w:rsidRDefault="00826AD9" w:rsidP="00DE08FB">
      <w:pPr>
        <w:rPr>
          <w:rFonts w:ascii="Times New Roman" w:hAnsi="Times New Roman" w:cs="Times New Roman"/>
          <w:b/>
          <w:bCs/>
          <w:sz w:val="28"/>
          <w:szCs w:val="28"/>
        </w:rPr>
      </w:pPr>
    </w:p>
    <w:p w14:paraId="0A1A1855" w14:textId="3EFE3CE3" w:rsidR="00826AD9" w:rsidRPr="000753AF" w:rsidRDefault="00826AD9" w:rsidP="000753AF">
      <w:pPr>
        <w:pStyle w:val="Heading3"/>
        <w:rPr>
          <w:rFonts w:ascii="Times New Roman" w:hAnsi="Times New Roman" w:cs="Times New Roman"/>
          <w:b/>
          <w:bCs/>
          <w:color w:val="000000" w:themeColor="text1"/>
        </w:rPr>
      </w:pPr>
      <w:bookmarkStart w:id="45" w:name="_Toc199007937"/>
      <w:r w:rsidRPr="000753AF">
        <w:rPr>
          <w:rFonts w:ascii="Times New Roman" w:hAnsi="Times New Roman" w:cs="Times New Roman"/>
          <w:b/>
          <w:bCs/>
          <w:noProof/>
          <w:color w:val="000000" w:themeColor="text1"/>
        </w:rPr>
        <w:lastRenderedPageBreak/>
        <w:drawing>
          <wp:anchor distT="0" distB="0" distL="114300" distR="114300" simplePos="0" relativeHeight="251681792" behindDoc="1" locked="0" layoutInCell="1" allowOverlap="1" wp14:anchorId="7E54EEE0" wp14:editId="5375BC31">
            <wp:simplePos x="0" y="0"/>
            <wp:positionH relativeFrom="margin">
              <wp:posOffset>1333500</wp:posOffset>
            </wp:positionH>
            <wp:positionV relativeFrom="paragraph">
              <wp:posOffset>476250</wp:posOffset>
            </wp:positionV>
            <wp:extent cx="3390900" cy="7534910"/>
            <wp:effectExtent l="0" t="0" r="0" b="8890"/>
            <wp:wrapTight wrapText="bothSides">
              <wp:wrapPolygon edited="0">
                <wp:start x="0" y="0"/>
                <wp:lineTo x="0" y="21571"/>
                <wp:lineTo x="21479" y="21571"/>
                <wp:lineTo x="21479" y="0"/>
                <wp:lineTo x="0" y="0"/>
              </wp:wrapPolygon>
            </wp:wrapTight>
            <wp:docPr id="1780742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4241" name="Picture 1780742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0900" cy="7534910"/>
                    </a:xfrm>
                    <a:prstGeom prst="rect">
                      <a:avLst/>
                    </a:prstGeom>
                  </pic:spPr>
                </pic:pic>
              </a:graphicData>
            </a:graphic>
            <wp14:sizeRelH relativeFrom="margin">
              <wp14:pctWidth>0</wp14:pctWidth>
            </wp14:sizeRelH>
            <wp14:sizeRelV relativeFrom="margin">
              <wp14:pctHeight>0</wp14:pctHeight>
            </wp14:sizeRelV>
          </wp:anchor>
        </w:drawing>
      </w:r>
      <w:r w:rsidR="000753AF">
        <w:rPr>
          <w:rFonts w:ascii="Times New Roman" w:hAnsi="Times New Roman" w:cs="Times New Roman"/>
          <w:b/>
          <w:bCs/>
          <w:color w:val="000000" w:themeColor="text1"/>
        </w:rPr>
        <w:t xml:space="preserve"> </w:t>
      </w:r>
      <w:r w:rsidRPr="000753AF">
        <w:rPr>
          <w:rFonts w:ascii="Times New Roman" w:hAnsi="Times New Roman" w:cs="Times New Roman"/>
          <w:b/>
          <w:bCs/>
          <w:color w:val="000000" w:themeColor="text1"/>
        </w:rPr>
        <w:t>Class Detail Screen:</w:t>
      </w:r>
      <w:bookmarkEnd w:id="45"/>
    </w:p>
    <w:p w14:paraId="52C7FD7C" w14:textId="77777777" w:rsidR="00826AD9" w:rsidRDefault="00826AD9" w:rsidP="00DE08FB">
      <w:pPr>
        <w:rPr>
          <w:rFonts w:ascii="Times New Roman" w:hAnsi="Times New Roman" w:cs="Times New Roman"/>
          <w:b/>
          <w:bCs/>
          <w:sz w:val="28"/>
          <w:szCs w:val="28"/>
        </w:rPr>
      </w:pPr>
    </w:p>
    <w:p w14:paraId="0A76F1B7" w14:textId="77777777" w:rsidR="00826AD9" w:rsidRDefault="00826AD9" w:rsidP="00DE08FB">
      <w:pPr>
        <w:rPr>
          <w:rFonts w:ascii="Times New Roman" w:hAnsi="Times New Roman" w:cs="Times New Roman"/>
          <w:b/>
          <w:bCs/>
          <w:sz w:val="28"/>
          <w:szCs w:val="28"/>
        </w:rPr>
      </w:pPr>
    </w:p>
    <w:p w14:paraId="43056C4E" w14:textId="77777777" w:rsidR="00826AD9" w:rsidRDefault="00826AD9" w:rsidP="00DE08FB">
      <w:pPr>
        <w:rPr>
          <w:rFonts w:ascii="Times New Roman" w:hAnsi="Times New Roman" w:cs="Times New Roman"/>
          <w:b/>
          <w:bCs/>
          <w:sz w:val="28"/>
          <w:szCs w:val="28"/>
        </w:rPr>
      </w:pPr>
    </w:p>
    <w:p w14:paraId="4D57886C" w14:textId="77777777" w:rsidR="00826AD9" w:rsidRDefault="00826AD9" w:rsidP="00DE08FB">
      <w:pPr>
        <w:rPr>
          <w:rFonts w:ascii="Times New Roman" w:hAnsi="Times New Roman" w:cs="Times New Roman"/>
          <w:b/>
          <w:bCs/>
          <w:sz w:val="28"/>
          <w:szCs w:val="28"/>
        </w:rPr>
      </w:pPr>
    </w:p>
    <w:p w14:paraId="155B9458" w14:textId="77777777" w:rsidR="00826AD9" w:rsidRDefault="00826AD9" w:rsidP="00DE08FB">
      <w:pPr>
        <w:rPr>
          <w:rFonts w:ascii="Times New Roman" w:hAnsi="Times New Roman" w:cs="Times New Roman"/>
          <w:b/>
          <w:bCs/>
          <w:sz w:val="28"/>
          <w:szCs w:val="28"/>
        </w:rPr>
      </w:pPr>
    </w:p>
    <w:p w14:paraId="1A201E0B" w14:textId="77777777" w:rsidR="00826AD9" w:rsidRDefault="00826AD9" w:rsidP="00DE08FB">
      <w:pPr>
        <w:rPr>
          <w:rFonts w:ascii="Times New Roman" w:hAnsi="Times New Roman" w:cs="Times New Roman"/>
          <w:b/>
          <w:bCs/>
          <w:sz w:val="28"/>
          <w:szCs w:val="28"/>
        </w:rPr>
      </w:pPr>
    </w:p>
    <w:p w14:paraId="2DDD0021" w14:textId="77777777" w:rsidR="00826AD9" w:rsidRDefault="00826AD9" w:rsidP="00DE08FB">
      <w:pPr>
        <w:rPr>
          <w:rFonts w:ascii="Times New Roman" w:hAnsi="Times New Roman" w:cs="Times New Roman"/>
          <w:b/>
          <w:bCs/>
          <w:sz w:val="28"/>
          <w:szCs w:val="28"/>
        </w:rPr>
      </w:pPr>
    </w:p>
    <w:p w14:paraId="3C3F843F" w14:textId="77777777" w:rsidR="00826AD9" w:rsidRDefault="00826AD9" w:rsidP="00DE08FB">
      <w:pPr>
        <w:rPr>
          <w:rFonts w:ascii="Times New Roman" w:hAnsi="Times New Roman" w:cs="Times New Roman"/>
          <w:b/>
          <w:bCs/>
          <w:sz w:val="28"/>
          <w:szCs w:val="28"/>
        </w:rPr>
      </w:pPr>
    </w:p>
    <w:p w14:paraId="6D9C0DBE" w14:textId="77777777" w:rsidR="00826AD9" w:rsidRDefault="00826AD9" w:rsidP="00DE08FB">
      <w:pPr>
        <w:rPr>
          <w:rFonts w:ascii="Times New Roman" w:hAnsi="Times New Roman" w:cs="Times New Roman"/>
          <w:b/>
          <w:bCs/>
          <w:sz w:val="28"/>
          <w:szCs w:val="28"/>
        </w:rPr>
      </w:pPr>
    </w:p>
    <w:p w14:paraId="17644208" w14:textId="0FE2E410" w:rsidR="00826AD9" w:rsidRDefault="00826AD9" w:rsidP="00DE08FB">
      <w:pPr>
        <w:rPr>
          <w:rFonts w:ascii="Times New Roman" w:hAnsi="Times New Roman" w:cs="Times New Roman"/>
          <w:b/>
          <w:bCs/>
          <w:sz w:val="28"/>
          <w:szCs w:val="28"/>
        </w:rPr>
      </w:pPr>
    </w:p>
    <w:p w14:paraId="1E848F5F" w14:textId="77777777" w:rsidR="00826AD9" w:rsidRDefault="00826AD9" w:rsidP="00DE08FB">
      <w:pPr>
        <w:rPr>
          <w:rFonts w:ascii="Times New Roman" w:hAnsi="Times New Roman" w:cs="Times New Roman"/>
          <w:b/>
          <w:bCs/>
          <w:sz w:val="28"/>
          <w:szCs w:val="28"/>
        </w:rPr>
      </w:pPr>
    </w:p>
    <w:p w14:paraId="7C21E748" w14:textId="6792DB59" w:rsidR="00826AD9" w:rsidRDefault="00826AD9" w:rsidP="00DE08FB">
      <w:pPr>
        <w:rPr>
          <w:rFonts w:ascii="Times New Roman" w:hAnsi="Times New Roman" w:cs="Times New Roman"/>
          <w:b/>
          <w:bCs/>
          <w:sz w:val="28"/>
          <w:szCs w:val="28"/>
        </w:rPr>
      </w:pPr>
    </w:p>
    <w:p w14:paraId="4F327B35" w14:textId="0836BCB1" w:rsidR="00826AD9" w:rsidRDefault="00826AD9" w:rsidP="00DE08FB">
      <w:pPr>
        <w:rPr>
          <w:rFonts w:ascii="Times New Roman" w:hAnsi="Times New Roman" w:cs="Times New Roman"/>
          <w:b/>
          <w:bCs/>
          <w:sz w:val="28"/>
          <w:szCs w:val="28"/>
        </w:rPr>
      </w:pPr>
    </w:p>
    <w:p w14:paraId="3FE9DFA0" w14:textId="0DAF5828" w:rsidR="00826AD9" w:rsidRDefault="00826AD9" w:rsidP="00DE08FB">
      <w:pPr>
        <w:rPr>
          <w:rFonts w:ascii="Times New Roman" w:hAnsi="Times New Roman" w:cs="Times New Roman"/>
          <w:b/>
          <w:bCs/>
          <w:sz w:val="28"/>
          <w:szCs w:val="28"/>
        </w:rPr>
      </w:pPr>
    </w:p>
    <w:p w14:paraId="26478900" w14:textId="52BC479B" w:rsidR="00826AD9" w:rsidRDefault="00826AD9" w:rsidP="00DE08FB">
      <w:pPr>
        <w:rPr>
          <w:rFonts w:ascii="Times New Roman" w:hAnsi="Times New Roman" w:cs="Times New Roman"/>
          <w:b/>
          <w:bCs/>
          <w:sz w:val="28"/>
          <w:szCs w:val="28"/>
        </w:rPr>
      </w:pPr>
    </w:p>
    <w:p w14:paraId="6BF3148F" w14:textId="77777777" w:rsidR="00826AD9" w:rsidRDefault="00826AD9" w:rsidP="00DE08FB">
      <w:pPr>
        <w:rPr>
          <w:rFonts w:ascii="Times New Roman" w:hAnsi="Times New Roman" w:cs="Times New Roman"/>
          <w:b/>
          <w:bCs/>
          <w:sz w:val="28"/>
          <w:szCs w:val="28"/>
        </w:rPr>
      </w:pPr>
    </w:p>
    <w:p w14:paraId="3650B64C" w14:textId="77777777" w:rsidR="00826AD9" w:rsidRDefault="00826AD9" w:rsidP="00DE08FB">
      <w:pPr>
        <w:rPr>
          <w:rFonts w:ascii="Times New Roman" w:hAnsi="Times New Roman" w:cs="Times New Roman"/>
          <w:b/>
          <w:bCs/>
          <w:sz w:val="28"/>
          <w:szCs w:val="28"/>
        </w:rPr>
      </w:pPr>
    </w:p>
    <w:p w14:paraId="11E23A83" w14:textId="77777777" w:rsidR="00826AD9" w:rsidRDefault="00826AD9" w:rsidP="00DE08FB">
      <w:pPr>
        <w:rPr>
          <w:rFonts w:ascii="Times New Roman" w:hAnsi="Times New Roman" w:cs="Times New Roman"/>
          <w:b/>
          <w:bCs/>
          <w:sz w:val="28"/>
          <w:szCs w:val="28"/>
        </w:rPr>
      </w:pPr>
    </w:p>
    <w:p w14:paraId="1A088FE4" w14:textId="77777777" w:rsidR="00826AD9" w:rsidRDefault="00826AD9" w:rsidP="00DE08FB">
      <w:pPr>
        <w:rPr>
          <w:rFonts w:ascii="Times New Roman" w:hAnsi="Times New Roman" w:cs="Times New Roman"/>
          <w:b/>
          <w:bCs/>
          <w:sz w:val="28"/>
          <w:szCs w:val="28"/>
        </w:rPr>
      </w:pPr>
    </w:p>
    <w:p w14:paraId="64D6FE10" w14:textId="77777777" w:rsidR="00826AD9" w:rsidRDefault="00826AD9" w:rsidP="00DE08FB">
      <w:pPr>
        <w:rPr>
          <w:rFonts w:ascii="Times New Roman" w:hAnsi="Times New Roman" w:cs="Times New Roman"/>
          <w:b/>
          <w:bCs/>
          <w:sz w:val="28"/>
          <w:szCs w:val="28"/>
        </w:rPr>
      </w:pPr>
    </w:p>
    <w:p w14:paraId="20A14CB0" w14:textId="77777777" w:rsidR="00826AD9" w:rsidRDefault="00826AD9" w:rsidP="00DE08FB">
      <w:pPr>
        <w:rPr>
          <w:rFonts w:ascii="Times New Roman" w:hAnsi="Times New Roman" w:cs="Times New Roman"/>
          <w:b/>
          <w:bCs/>
          <w:sz w:val="28"/>
          <w:szCs w:val="28"/>
        </w:rPr>
      </w:pPr>
    </w:p>
    <w:p w14:paraId="305F3EF6" w14:textId="77777777" w:rsidR="00826AD9" w:rsidRDefault="00826AD9" w:rsidP="00DE08FB">
      <w:pPr>
        <w:rPr>
          <w:rFonts w:ascii="Times New Roman" w:hAnsi="Times New Roman" w:cs="Times New Roman"/>
          <w:b/>
          <w:bCs/>
          <w:sz w:val="28"/>
          <w:szCs w:val="28"/>
        </w:rPr>
      </w:pPr>
    </w:p>
    <w:p w14:paraId="6871E7BB" w14:textId="77777777" w:rsidR="00826AD9" w:rsidRDefault="00826AD9" w:rsidP="00DE08FB">
      <w:pPr>
        <w:rPr>
          <w:rFonts w:ascii="Times New Roman" w:hAnsi="Times New Roman" w:cs="Times New Roman"/>
          <w:b/>
          <w:bCs/>
          <w:sz w:val="28"/>
          <w:szCs w:val="28"/>
        </w:rPr>
      </w:pPr>
    </w:p>
    <w:p w14:paraId="7C927A0A" w14:textId="5E992837" w:rsidR="00826AD9" w:rsidRPr="000753AF" w:rsidRDefault="00826AD9" w:rsidP="000753AF">
      <w:pPr>
        <w:pStyle w:val="Heading3"/>
        <w:rPr>
          <w:rFonts w:ascii="Times New Roman" w:hAnsi="Times New Roman" w:cs="Times New Roman"/>
          <w:b/>
          <w:bCs/>
          <w:color w:val="000000" w:themeColor="text1"/>
        </w:rPr>
      </w:pPr>
      <w:bookmarkStart w:id="46" w:name="_Toc199007938"/>
      <w:r w:rsidRPr="000753AF">
        <w:rPr>
          <w:rFonts w:ascii="Times New Roman" w:hAnsi="Times New Roman" w:cs="Times New Roman"/>
          <w:b/>
          <w:bCs/>
          <w:noProof/>
          <w:color w:val="000000" w:themeColor="text1"/>
        </w:rPr>
        <w:lastRenderedPageBreak/>
        <w:drawing>
          <wp:anchor distT="0" distB="0" distL="114300" distR="114300" simplePos="0" relativeHeight="251682816" behindDoc="1" locked="0" layoutInCell="1" allowOverlap="1" wp14:anchorId="47092C8D" wp14:editId="26404E47">
            <wp:simplePos x="0" y="0"/>
            <wp:positionH relativeFrom="column">
              <wp:posOffset>1504950</wp:posOffset>
            </wp:positionH>
            <wp:positionV relativeFrom="paragraph">
              <wp:posOffset>419100</wp:posOffset>
            </wp:positionV>
            <wp:extent cx="3359785" cy="7467600"/>
            <wp:effectExtent l="0" t="0" r="0" b="0"/>
            <wp:wrapTight wrapText="bothSides">
              <wp:wrapPolygon edited="0">
                <wp:start x="0" y="0"/>
                <wp:lineTo x="0" y="21545"/>
                <wp:lineTo x="21433" y="21545"/>
                <wp:lineTo x="21433" y="0"/>
                <wp:lineTo x="0" y="0"/>
              </wp:wrapPolygon>
            </wp:wrapTight>
            <wp:docPr id="11384647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64742" name="Picture 11384647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9785" cy="7467600"/>
                    </a:xfrm>
                    <a:prstGeom prst="rect">
                      <a:avLst/>
                    </a:prstGeom>
                  </pic:spPr>
                </pic:pic>
              </a:graphicData>
            </a:graphic>
            <wp14:sizeRelH relativeFrom="margin">
              <wp14:pctWidth>0</wp14:pctWidth>
            </wp14:sizeRelH>
            <wp14:sizeRelV relativeFrom="margin">
              <wp14:pctHeight>0</wp14:pctHeight>
            </wp14:sizeRelV>
          </wp:anchor>
        </w:drawing>
      </w:r>
      <w:r w:rsidR="000753AF">
        <w:rPr>
          <w:rFonts w:ascii="Times New Roman" w:hAnsi="Times New Roman" w:cs="Times New Roman"/>
          <w:b/>
          <w:bCs/>
          <w:color w:val="000000" w:themeColor="text1"/>
        </w:rPr>
        <w:t xml:space="preserve"> </w:t>
      </w:r>
      <w:r w:rsidRPr="000753AF">
        <w:rPr>
          <w:rFonts w:ascii="Times New Roman" w:hAnsi="Times New Roman" w:cs="Times New Roman"/>
          <w:b/>
          <w:bCs/>
          <w:color w:val="000000" w:themeColor="text1"/>
        </w:rPr>
        <w:t xml:space="preserve">Overall Score screen </w:t>
      </w:r>
      <w:proofErr w:type="gramStart"/>
      <w:r w:rsidRPr="000753AF">
        <w:rPr>
          <w:rFonts w:ascii="Times New Roman" w:hAnsi="Times New Roman" w:cs="Times New Roman"/>
          <w:b/>
          <w:bCs/>
          <w:color w:val="000000" w:themeColor="text1"/>
        </w:rPr>
        <w:t>of in</w:t>
      </w:r>
      <w:proofErr w:type="gramEnd"/>
      <w:r w:rsidRPr="000753AF">
        <w:rPr>
          <w:rFonts w:ascii="Times New Roman" w:hAnsi="Times New Roman" w:cs="Times New Roman"/>
          <w:b/>
          <w:bCs/>
          <w:color w:val="000000" w:themeColor="text1"/>
        </w:rPr>
        <w:t xml:space="preserve"> app Quizzes:</w:t>
      </w:r>
      <w:bookmarkEnd w:id="46"/>
    </w:p>
    <w:p w14:paraId="08702D07" w14:textId="77777777" w:rsidR="00826AD9" w:rsidRDefault="00826AD9" w:rsidP="00DE08FB">
      <w:pPr>
        <w:rPr>
          <w:rFonts w:ascii="Times New Roman" w:hAnsi="Times New Roman" w:cs="Times New Roman"/>
          <w:b/>
          <w:bCs/>
          <w:sz w:val="28"/>
          <w:szCs w:val="28"/>
        </w:rPr>
      </w:pPr>
    </w:p>
    <w:p w14:paraId="23024AA0" w14:textId="77777777" w:rsidR="00826AD9" w:rsidRDefault="00826AD9" w:rsidP="00DE08FB">
      <w:pPr>
        <w:rPr>
          <w:rFonts w:ascii="Times New Roman" w:hAnsi="Times New Roman" w:cs="Times New Roman"/>
          <w:b/>
          <w:bCs/>
          <w:sz w:val="28"/>
          <w:szCs w:val="28"/>
        </w:rPr>
      </w:pPr>
    </w:p>
    <w:p w14:paraId="4FEE68F3" w14:textId="77777777" w:rsidR="00826AD9" w:rsidRDefault="00826AD9" w:rsidP="00DE08FB">
      <w:pPr>
        <w:rPr>
          <w:rFonts w:ascii="Times New Roman" w:hAnsi="Times New Roman" w:cs="Times New Roman"/>
          <w:b/>
          <w:bCs/>
          <w:sz w:val="28"/>
          <w:szCs w:val="28"/>
        </w:rPr>
      </w:pPr>
    </w:p>
    <w:p w14:paraId="2CAA02AC" w14:textId="77777777" w:rsidR="00826AD9" w:rsidRDefault="00826AD9" w:rsidP="00DE08FB">
      <w:pPr>
        <w:rPr>
          <w:rFonts w:ascii="Times New Roman" w:hAnsi="Times New Roman" w:cs="Times New Roman"/>
          <w:b/>
          <w:bCs/>
          <w:sz w:val="28"/>
          <w:szCs w:val="28"/>
        </w:rPr>
      </w:pPr>
    </w:p>
    <w:p w14:paraId="422569E2" w14:textId="77777777" w:rsidR="00826AD9" w:rsidRDefault="00826AD9" w:rsidP="00DE08FB">
      <w:pPr>
        <w:rPr>
          <w:rFonts w:ascii="Times New Roman" w:hAnsi="Times New Roman" w:cs="Times New Roman"/>
          <w:b/>
          <w:bCs/>
          <w:sz w:val="28"/>
          <w:szCs w:val="28"/>
        </w:rPr>
      </w:pPr>
    </w:p>
    <w:p w14:paraId="4E96E277" w14:textId="77777777" w:rsidR="00826AD9" w:rsidRDefault="00826AD9" w:rsidP="00DE08FB">
      <w:pPr>
        <w:rPr>
          <w:rFonts w:ascii="Times New Roman" w:hAnsi="Times New Roman" w:cs="Times New Roman"/>
          <w:b/>
          <w:bCs/>
          <w:sz w:val="28"/>
          <w:szCs w:val="28"/>
        </w:rPr>
      </w:pPr>
    </w:p>
    <w:p w14:paraId="3A8648F4" w14:textId="77777777" w:rsidR="00826AD9" w:rsidRDefault="00826AD9" w:rsidP="00DE08FB">
      <w:pPr>
        <w:rPr>
          <w:rFonts w:ascii="Times New Roman" w:hAnsi="Times New Roman" w:cs="Times New Roman"/>
          <w:b/>
          <w:bCs/>
          <w:sz w:val="28"/>
          <w:szCs w:val="28"/>
        </w:rPr>
      </w:pPr>
    </w:p>
    <w:p w14:paraId="1F17D95C" w14:textId="77777777" w:rsidR="00826AD9" w:rsidRDefault="00826AD9" w:rsidP="00DE08FB">
      <w:pPr>
        <w:rPr>
          <w:rFonts w:ascii="Times New Roman" w:hAnsi="Times New Roman" w:cs="Times New Roman"/>
          <w:b/>
          <w:bCs/>
          <w:sz w:val="28"/>
          <w:szCs w:val="28"/>
        </w:rPr>
      </w:pPr>
    </w:p>
    <w:p w14:paraId="50B9D87B" w14:textId="77777777" w:rsidR="00826AD9" w:rsidRDefault="00826AD9" w:rsidP="00DE08FB">
      <w:pPr>
        <w:rPr>
          <w:rFonts w:ascii="Times New Roman" w:hAnsi="Times New Roman" w:cs="Times New Roman"/>
          <w:b/>
          <w:bCs/>
          <w:sz w:val="28"/>
          <w:szCs w:val="28"/>
        </w:rPr>
      </w:pPr>
    </w:p>
    <w:p w14:paraId="5A2E93BA" w14:textId="77777777" w:rsidR="00826AD9" w:rsidRDefault="00826AD9" w:rsidP="00DE08FB">
      <w:pPr>
        <w:rPr>
          <w:rFonts w:ascii="Times New Roman" w:hAnsi="Times New Roman" w:cs="Times New Roman"/>
          <w:b/>
          <w:bCs/>
          <w:sz w:val="28"/>
          <w:szCs w:val="28"/>
        </w:rPr>
      </w:pPr>
    </w:p>
    <w:p w14:paraId="6572CB6A" w14:textId="77777777" w:rsidR="00826AD9" w:rsidRDefault="00826AD9" w:rsidP="00DE08FB">
      <w:pPr>
        <w:rPr>
          <w:rFonts w:ascii="Times New Roman" w:hAnsi="Times New Roman" w:cs="Times New Roman"/>
          <w:b/>
          <w:bCs/>
          <w:sz w:val="28"/>
          <w:szCs w:val="28"/>
        </w:rPr>
      </w:pPr>
    </w:p>
    <w:p w14:paraId="16D43B97" w14:textId="77777777" w:rsidR="00826AD9" w:rsidRDefault="00826AD9" w:rsidP="00DE08FB">
      <w:pPr>
        <w:rPr>
          <w:rFonts w:ascii="Times New Roman" w:hAnsi="Times New Roman" w:cs="Times New Roman"/>
          <w:b/>
          <w:bCs/>
          <w:sz w:val="28"/>
          <w:szCs w:val="28"/>
        </w:rPr>
      </w:pPr>
    </w:p>
    <w:p w14:paraId="57DA5711" w14:textId="77777777" w:rsidR="00826AD9" w:rsidRDefault="00826AD9" w:rsidP="00DE08FB">
      <w:pPr>
        <w:rPr>
          <w:rFonts w:ascii="Times New Roman" w:hAnsi="Times New Roman" w:cs="Times New Roman"/>
          <w:b/>
          <w:bCs/>
          <w:sz w:val="28"/>
          <w:szCs w:val="28"/>
        </w:rPr>
      </w:pPr>
    </w:p>
    <w:p w14:paraId="4E338AF8" w14:textId="77777777" w:rsidR="00826AD9" w:rsidRDefault="00826AD9" w:rsidP="00DE08FB">
      <w:pPr>
        <w:rPr>
          <w:rFonts w:ascii="Times New Roman" w:hAnsi="Times New Roman" w:cs="Times New Roman"/>
          <w:b/>
          <w:bCs/>
          <w:sz w:val="28"/>
          <w:szCs w:val="28"/>
        </w:rPr>
      </w:pPr>
    </w:p>
    <w:p w14:paraId="542C7C37" w14:textId="77777777" w:rsidR="00826AD9" w:rsidRDefault="00826AD9" w:rsidP="00DE08FB">
      <w:pPr>
        <w:rPr>
          <w:rFonts w:ascii="Times New Roman" w:hAnsi="Times New Roman" w:cs="Times New Roman"/>
          <w:b/>
          <w:bCs/>
          <w:sz w:val="28"/>
          <w:szCs w:val="28"/>
        </w:rPr>
      </w:pPr>
    </w:p>
    <w:p w14:paraId="097915C5" w14:textId="77777777" w:rsidR="00826AD9" w:rsidRDefault="00826AD9" w:rsidP="00DE08FB">
      <w:pPr>
        <w:rPr>
          <w:rFonts w:ascii="Times New Roman" w:hAnsi="Times New Roman" w:cs="Times New Roman"/>
          <w:b/>
          <w:bCs/>
          <w:sz w:val="28"/>
          <w:szCs w:val="28"/>
        </w:rPr>
      </w:pPr>
    </w:p>
    <w:p w14:paraId="3E0EA26D" w14:textId="77777777" w:rsidR="00826AD9" w:rsidRDefault="00826AD9" w:rsidP="00DE08FB">
      <w:pPr>
        <w:rPr>
          <w:rFonts w:ascii="Times New Roman" w:hAnsi="Times New Roman" w:cs="Times New Roman"/>
          <w:b/>
          <w:bCs/>
          <w:sz w:val="28"/>
          <w:szCs w:val="28"/>
        </w:rPr>
      </w:pPr>
    </w:p>
    <w:p w14:paraId="2EA0A12C" w14:textId="77777777" w:rsidR="00826AD9" w:rsidRDefault="00826AD9" w:rsidP="00DE08FB">
      <w:pPr>
        <w:rPr>
          <w:rFonts w:ascii="Times New Roman" w:hAnsi="Times New Roman" w:cs="Times New Roman"/>
          <w:b/>
          <w:bCs/>
          <w:sz w:val="28"/>
          <w:szCs w:val="28"/>
        </w:rPr>
      </w:pPr>
    </w:p>
    <w:p w14:paraId="231287F3" w14:textId="77777777" w:rsidR="00826AD9" w:rsidRDefault="00826AD9" w:rsidP="00DE08FB">
      <w:pPr>
        <w:rPr>
          <w:rFonts w:ascii="Times New Roman" w:hAnsi="Times New Roman" w:cs="Times New Roman"/>
          <w:b/>
          <w:bCs/>
          <w:sz w:val="28"/>
          <w:szCs w:val="28"/>
        </w:rPr>
      </w:pPr>
    </w:p>
    <w:p w14:paraId="3BCD4901" w14:textId="77777777" w:rsidR="00826AD9" w:rsidRDefault="00826AD9" w:rsidP="00DE08FB">
      <w:pPr>
        <w:rPr>
          <w:rFonts w:ascii="Times New Roman" w:hAnsi="Times New Roman" w:cs="Times New Roman"/>
          <w:b/>
          <w:bCs/>
          <w:sz w:val="28"/>
          <w:szCs w:val="28"/>
        </w:rPr>
      </w:pPr>
    </w:p>
    <w:p w14:paraId="54010EAB" w14:textId="77777777" w:rsidR="00826AD9" w:rsidRDefault="00826AD9" w:rsidP="00DE08FB">
      <w:pPr>
        <w:rPr>
          <w:rFonts w:ascii="Times New Roman" w:hAnsi="Times New Roman" w:cs="Times New Roman"/>
          <w:b/>
          <w:bCs/>
          <w:sz w:val="28"/>
          <w:szCs w:val="28"/>
        </w:rPr>
      </w:pPr>
    </w:p>
    <w:p w14:paraId="5F1A41B5" w14:textId="77777777" w:rsidR="00826AD9" w:rsidRDefault="00826AD9" w:rsidP="00DE08FB">
      <w:pPr>
        <w:rPr>
          <w:rFonts w:ascii="Times New Roman" w:hAnsi="Times New Roman" w:cs="Times New Roman"/>
          <w:b/>
          <w:bCs/>
          <w:sz w:val="28"/>
          <w:szCs w:val="28"/>
        </w:rPr>
      </w:pPr>
    </w:p>
    <w:p w14:paraId="74FC8E18" w14:textId="77777777" w:rsidR="00826AD9" w:rsidRDefault="00826AD9" w:rsidP="00DE08FB">
      <w:pPr>
        <w:rPr>
          <w:rFonts w:ascii="Times New Roman" w:hAnsi="Times New Roman" w:cs="Times New Roman"/>
          <w:b/>
          <w:bCs/>
          <w:sz w:val="28"/>
          <w:szCs w:val="28"/>
        </w:rPr>
      </w:pPr>
    </w:p>
    <w:p w14:paraId="26173A6F" w14:textId="0117C8C2" w:rsidR="00826AD9"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47" w:name="_Toc199007939"/>
      <w:r w:rsidR="00826AD9" w:rsidRPr="000753AF">
        <w:rPr>
          <w:rFonts w:ascii="Times New Roman" w:hAnsi="Times New Roman" w:cs="Times New Roman"/>
          <w:b/>
          <w:bCs/>
          <w:color w:val="000000" w:themeColor="text1"/>
        </w:rPr>
        <w:t>Book wise Score:</w:t>
      </w:r>
      <w:bookmarkEnd w:id="47"/>
    </w:p>
    <w:p w14:paraId="24E5B1A2" w14:textId="379B1D0C"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3840" behindDoc="1" locked="0" layoutInCell="1" allowOverlap="1" wp14:anchorId="65725167" wp14:editId="4A4A7A3D">
            <wp:simplePos x="0" y="0"/>
            <wp:positionH relativeFrom="margin">
              <wp:posOffset>1209040</wp:posOffset>
            </wp:positionH>
            <wp:positionV relativeFrom="paragraph">
              <wp:posOffset>61595</wp:posOffset>
            </wp:positionV>
            <wp:extent cx="3411855" cy="7581900"/>
            <wp:effectExtent l="0" t="0" r="0" b="0"/>
            <wp:wrapTight wrapText="bothSides">
              <wp:wrapPolygon edited="0">
                <wp:start x="0" y="0"/>
                <wp:lineTo x="0" y="21546"/>
                <wp:lineTo x="21467" y="21546"/>
                <wp:lineTo x="21467" y="0"/>
                <wp:lineTo x="0" y="0"/>
              </wp:wrapPolygon>
            </wp:wrapTight>
            <wp:docPr id="551683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3022" name="Picture 5516830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1855" cy="7581900"/>
                    </a:xfrm>
                    <a:prstGeom prst="rect">
                      <a:avLst/>
                    </a:prstGeom>
                  </pic:spPr>
                </pic:pic>
              </a:graphicData>
            </a:graphic>
            <wp14:sizeRelH relativeFrom="margin">
              <wp14:pctWidth>0</wp14:pctWidth>
            </wp14:sizeRelH>
            <wp14:sizeRelV relativeFrom="margin">
              <wp14:pctHeight>0</wp14:pctHeight>
            </wp14:sizeRelV>
          </wp:anchor>
        </w:drawing>
      </w:r>
    </w:p>
    <w:p w14:paraId="104A2BF3" w14:textId="77777777" w:rsidR="00826AD9" w:rsidRDefault="00826AD9" w:rsidP="00DE08FB">
      <w:pPr>
        <w:rPr>
          <w:rFonts w:ascii="Times New Roman" w:hAnsi="Times New Roman" w:cs="Times New Roman"/>
          <w:b/>
          <w:bCs/>
          <w:sz w:val="28"/>
          <w:szCs w:val="28"/>
        </w:rPr>
      </w:pPr>
    </w:p>
    <w:p w14:paraId="6721CB98" w14:textId="77777777" w:rsidR="00826AD9" w:rsidRDefault="00826AD9" w:rsidP="00DE08FB">
      <w:pPr>
        <w:rPr>
          <w:rFonts w:ascii="Times New Roman" w:hAnsi="Times New Roman" w:cs="Times New Roman"/>
          <w:b/>
          <w:bCs/>
          <w:sz w:val="28"/>
          <w:szCs w:val="28"/>
        </w:rPr>
      </w:pPr>
    </w:p>
    <w:p w14:paraId="25225088" w14:textId="77777777" w:rsidR="00826AD9" w:rsidRDefault="00826AD9" w:rsidP="00DE08FB">
      <w:pPr>
        <w:rPr>
          <w:rFonts w:ascii="Times New Roman" w:hAnsi="Times New Roman" w:cs="Times New Roman"/>
          <w:b/>
          <w:bCs/>
          <w:sz w:val="28"/>
          <w:szCs w:val="28"/>
        </w:rPr>
      </w:pPr>
    </w:p>
    <w:p w14:paraId="1172C6FE" w14:textId="77777777" w:rsidR="00826AD9" w:rsidRDefault="00826AD9" w:rsidP="00DE08FB">
      <w:pPr>
        <w:rPr>
          <w:rFonts w:ascii="Times New Roman" w:hAnsi="Times New Roman" w:cs="Times New Roman"/>
          <w:b/>
          <w:bCs/>
          <w:sz w:val="28"/>
          <w:szCs w:val="28"/>
        </w:rPr>
      </w:pPr>
    </w:p>
    <w:p w14:paraId="31B7C351" w14:textId="77777777" w:rsidR="00826AD9" w:rsidRDefault="00826AD9" w:rsidP="00DE08FB">
      <w:pPr>
        <w:rPr>
          <w:rFonts w:ascii="Times New Roman" w:hAnsi="Times New Roman" w:cs="Times New Roman"/>
          <w:b/>
          <w:bCs/>
          <w:sz w:val="28"/>
          <w:szCs w:val="28"/>
        </w:rPr>
      </w:pPr>
    </w:p>
    <w:p w14:paraId="570CA800" w14:textId="77777777" w:rsidR="00826AD9" w:rsidRDefault="00826AD9" w:rsidP="00DE08FB">
      <w:pPr>
        <w:rPr>
          <w:rFonts w:ascii="Times New Roman" w:hAnsi="Times New Roman" w:cs="Times New Roman"/>
          <w:b/>
          <w:bCs/>
          <w:sz w:val="28"/>
          <w:szCs w:val="28"/>
        </w:rPr>
      </w:pPr>
    </w:p>
    <w:p w14:paraId="5F92CBF3" w14:textId="77777777" w:rsidR="00826AD9" w:rsidRDefault="00826AD9" w:rsidP="00DE08FB">
      <w:pPr>
        <w:rPr>
          <w:rFonts w:ascii="Times New Roman" w:hAnsi="Times New Roman" w:cs="Times New Roman"/>
          <w:b/>
          <w:bCs/>
          <w:sz w:val="28"/>
          <w:szCs w:val="28"/>
        </w:rPr>
      </w:pPr>
    </w:p>
    <w:p w14:paraId="2CD314B1" w14:textId="77777777" w:rsidR="00826AD9" w:rsidRDefault="00826AD9" w:rsidP="00DE08FB">
      <w:pPr>
        <w:rPr>
          <w:rFonts w:ascii="Times New Roman" w:hAnsi="Times New Roman" w:cs="Times New Roman"/>
          <w:b/>
          <w:bCs/>
          <w:sz w:val="28"/>
          <w:szCs w:val="28"/>
        </w:rPr>
      </w:pPr>
    </w:p>
    <w:p w14:paraId="401F78CA" w14:textId="77777777" w:rsidR="00826AD9" w:rsidRDefault="00826AD9" w:rsidP="00DE08FB">
      <w:pPr>
        <w:rPr>
          <w:rFonts w:ascii="Times New Roman" w:hAnsi="Times New Roman" w:cs="Times New Roman"/>
          <w:b/>
          <w:bCs/>
          <w:sz w:val="28"/>
          <w:szCs w:val="28"/>
        </w:rPr>
      </w:pPr>
    </w:p>
    <w:p w14:paraId="7DFA081D" w14:textId="77777777" w:rsidR="00826AD9" w:rsidRDefault="00826AD9" w:rsidP="00DE08FB">
      <w:pPr>
        <w:rPr>
          <w:rFonts w:ascii="Times New Roman" w:hAnsi="Times New Roman" w:cs="Times New Roman"/>
          <w:b/>
          <w:bCs/>
          <w:sz w:val="28"/>
          <w:szCs w:val="28"/>
        </w:rPr>
      </w:pPr>
    </w:p>
    <w:p w14:paraId="7E8A4FB6" w14:textId="77777777" w:rsidR="00826AD9" w:rsidRDefault="00826AD9" w:rsidP="00DE08FB">
      <w:pPr>
        <w:rPr>
          <w:rFonts w:ascii="Times New Roman" w:hAnsi="Times New Roman" w:cs="Times New Roman"/>
          <w:b/>
          <w:bCs/>
          <w:sz w:val="28"/>
          <w:szCs w:val="28"/>
        </w:rPr>
      </w:pPr>
    </w:p>
    <w:p w14:paraId="5AF29192" w14:textId="77777777" w:rsidR="00826AD9" w:rsidRDefault="00826AD9" w:rsidP="00DE08FB">
      <w:pPr>
        <w:rPr>
          <w:rFonts w:ascii="Times New Roman" w:hAnsi="Times New Roman" w:cs="Times New Roman"/>
          <w:b/>
          <w:bCs/>
          <w:sz w:val="28"/>
          <w:szCs w:val="28"/>
        </w:rPr>
      </w:pPr>
    </w:p>
    <w:p w14:paraId="4B141278" w14:textId="77777777" w:rsidR="00826AD9" w:rsidRDefault="00826AD9" w:rsidP="00DE08FB">
      <w:pPr>
        <w:rPr>
          <w:rFonts w:ascii="Times New Roman" w:hAnsi="Times New Roman" w:cs="Times New Roman"/>
          <w:b/>
          <w:bCs/>
          <w:sz w:val="28"/>
          <w:szCs w:val="28"/>
        </w:rPr>
      </w:pPr>
    </w:p>
    <w:p w14:paraId="3D25BE09" w14:textId="77777777" w:rsidR="00826AD9" w:rsidRDefault="00826AD9" w:rsidP="00DE08FB">
      <w:pPr>
        <w:rPr>
          <w:rFonts w:ascii="Times New Roman" w:hAnsi="Times New Roman" w:cs="Times New Roman"/>
          <w:b/>
          <w:bCs/>
          <w:sz w:val="28"/>
          <w:szCs w:val="28"/>
        </w:rPr>
      </w:pPr>
    </w:p>
    <w:p w14:paraId="2E2C47E7" w14:textId="77777777" w:rsidR="00826AD9" w:rsidRDefault="00826AD9" w:rsidP="00DE08FB">
      <w:pPr>
        <w:rPr>
          <w:rFonts w:ascii="Times New Roman" w:hAnsi="Times New Roman" w:cs="Times New Roman"/>
          <w:b/>
          <w:bCs/>
          <w:sz w:val="28"/>
          <w:szCs w:val="28"/>
        </w:rPr>
      </w:pPr>
    </w:p>
    <w:p w14:paraId="70C82394" w14:textId="77777777" w:rsidR="00826AD9" w:rsidRDefault="00826AD9" w:rsidP="00DE08FB">
      <w:pPr>
        <w:rPr>
          <w:rFonts w:ascii="Times New Roman" w:hAnsi="Times New Roman" w:cs="Times New Roman"/>
          <w:b/>
          <w:bCs/>
          <w:sz w:val="28"/>
          <w:szCs w:val="28"/>
        </w:rPr>
      </w:pPr>
    </w:p>
    <w:p w14:paraId="18C1F0F3" w14:textId="77777777" w:rsidR="00826AD9" w:rsidRDefault="00826AD9" w:rsidP="00DE08FB">
      <w:pPr>
        <w:rPr>
          <w:rFonts w:ascii="Times New Roman" w:hAnsi="Times New Roman" w:cs="Times New Roman"/>
          <w:b/>
          <w:bCs/>
          <w:sz w:val="28"/>
          <w:szCs w:val="28"/>
        </w:rPr>
      </w:pPr>
    </w:p>
    <w:p w14:paraId="789EAA6C" w14:textId="77777777" w:rsidR="00826AD9" w:rsidRDefault="00826AD9" w:rsidP="00DE08FB">
      <w:pPr>
        <w:rPr>
          <w:rFonts w:ascii="Times New Roman" w:hAnsi="Times New Roman" w:cs="Times New Roman"/>
          <w:b/>
          <w:bCs/>
          <w:sz w:val="28"/>
          <w:szCs w:val="28"/>
        </w:rPr>
      </w:pPr>
    </w:p>
    <w:p w14:paraId="7898FDEA" w14:textId="77777777" w:rsidR="00826AD9" w:rsidRDefault="00826AD9" w:rsidP="00DE08FB">
      <w:pPr>
        <w:rPr>
          <w:rFonts w:ascii="Times New Roman" w:hAnsi="Times New Roman" w:cs="Times New Roman"/>
          <w:b/>
          <w:bCs/>
          <w:sz w:val="28"/>
          <w:szCs w:val="28"/>
        </w:rPr>
      </w:pPr>
    </w:p>
    <w:p w14:paraId="04D3318A" w14:textId="77777777" w:rsidR="00826AD9" w:rsidRDefault="00826AD9" w:rsidP="00DE08FB">
      <w:pPr>
        <w:rPr>
          <w:rFonts w:ascii="Times New Roman" w:hAnsi="Times New Roman" w:cs="Times New Roman"/>
          <w:b/>
          <w:bCs/>
          <w:sz w:val="28"/>
          <w:szCs w:val="28"/>
        </w:rPr>
      </w:pPr>
    </w:p>
    <w:p w14:paraId="2EB187F5" w14:textId="77777777" w:rsidR="00826AD9" w:rsidRDefault="00826AD9" w:rsidP="00DE08FB">
      <w:pPr>
        <w:rPr>
          <w:rFonts w:ascii="Times New Roman" w:hAnsi="Times New Roman" w:cs="Times New Roman"/>
          <w:b/>
          <w:bCs/>
          <w:sz w:val="28"/>
          <w:szCs w:val="28"/>
        </w:rPr>
      </w:pPr>
    </w:p>
    <w:p w14:paraId="48B0F541" w14:textId="77777777" w:rsidR="00826AD9" w:rsidRDefault="00826AD9" w:rsidP="00DE08FB">
      <w:pPr>
        <w:rPr>
          <w:rFonts w:ascii="Times New Roman" w:hAnsi="Times New Roman" w:cs="Times New Roman"/>
          <w:b/>
          <w:bCs/>
          <w:sz w:val="28"/>
          <w:szCs w:val="28"/>
        </w:rPr>
      </w:pPr>
    </w:p>
    <w:p w14:paraId="519F5404" w14:textId="688C5669" w:rsidR="00826AD9"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48" w:name="_Toc199007940"/>
      <w:proofErr w:type="spellStart"/>
      <w:r w:rsidR="00826AD9" w:rsidRPr="000753AF">
        <w:rPr>
          <w:rFonts w:ascii="Times New Roman" w:hAnsi="Times New Roman" w:cs="Times New Roman"/>
          <w:b/>
          <w:bCs/>
          <w:color w:val="000000" w:themeColor="text1"/>
        </w:rPr>
        <w:t>LeaderBoard</w:t>
      </w:r>
      <w:proofErr w:type="spellEnd"/>
      <w:r w:rsidR="00826AD9" w:rsidRPr="000753AF">
        <w:rPr>
          <w:rFonts w:ascii="Times New Roman" w:hAnsi="Times New Roman" w:cs="Times New Roman"/>
          <w:b/>
          <w:bCs/>
          <w:color w:val="000000" w:themeColor="text1"/>
        </w:rPr>
        <w:t>:</w:t>
      </w:r>
      <w:bookmarkEnd w:id="48"/>
    </w:p>
    <w:p w14:paraId="771C10AE" w14:textId="0C44839B"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4864" behindDoc="1" locked="0" layoutInCell="1" allowOverlap="1" wp14:anchorId="71A7457E" wp14:editId="6CC16CBF">
            <wp:simplePos x="0" y="0"/>
            <wp:positionH relativeFrom="margin">
              <wp:posOffset>1329690</wp:posOffset>
            </wp:positionH>
            <wp:positionV relativeFrom="paragraph">
              <wp:posOffset>114300</wp:posOffset>
            </wp:positionV>
            <wp:extent cx="3360420" cy="7467600"/>
            <wp:effectExtent l="0" t="0" r="0" b="0"/>
            <wp:wrapTight wrapText="bothSides">
              <wp:wrapPolygon edited="0">
                <wp:start x="0" y="0"/>
                <wp:lineTo x="0" y="21545"/>
                <wp:lineTo x="21429" y="21545"/>
                <wp:lineTo x="21429" y="0"/>
                <wp:lineTo x="0" y="0"/>
              </wp:wrapPolygon>
            </wp:wrapTight>
            <wp:docPr id="1399919177" name="Picture 28"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19177" name="Picture 28" descr="A screenshot of a cell phon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0420" cy="7467600"/>
                    </a:xfrm>
                    <a:prstGeom prst="rect">
                      <a:avLst/>
                    </a:prstGeom>
                  </pic:spPr>
                </pic:pic>
              </a:graphicData>
            </a:graphic>
            <wp14:sizeRelH relativeFrom="margin">
              <wp14:pctWidth>0</wp14:pctWidth>
            </wp14:sizeRelH>
            <wp14:sizeRelV relativeFrom="margin">
              <wp14:pctHeight>0</wp14:pctHeight>
            </wp14:sizeRelV>
          </wp:anchor>
        </w:drawing>
      </w:r>
    </w:p>
    <w:p w14:paraId="71E03F4B" w14:textId="77777777" w:rsidR="00826AD9" w:rsidRDefault="00826AD9" w:rsidP="00DE08FB">
      <w:pPr>
        <w:rPr>
          <w:rFonts w:ascii="Times New Roman" w:hAnsi="Times New Roman" w:cs="Times New Roman"/>
          <w:b/>
          <w:bCs/>
          <w:sz w:val="28"/>
          <w:szCs w:val="28"/>
        </w:rPr>
      </w:pPr>
    </w:p>
    <w:p w14:paraId="01A62EF3" w14:textId="77777777" w:rsidR="00826AD9" w:rsidRDefault="00826AD9" w:rsidP="00DE08FB">
      <w:pPr>
        <w:rPr>
          <w:rFonts w:ascii="Times New Roman" w:hAnsi="Times New Roman" w:cs="Times New Roman"/>
          <w:b/>
          <w:bCs/>
          <w:sz w:val="28"/>
          <w:szCs w:val="28"/>
        </w:rPr>
      </w:pPr>
    </w:p>
    <w:p w14:paraId="12A89156" w14:textId="77777777" w:rsidR="00826AD9" w:rsidRDefault="00826AD9" w:rsidP="00DE08FB">
      <w:pPr>
        <w:rPr>
          <w:rFonts w:ascii="Times New Roman" w:hAnsi="Times New Roman" w:cs="Times New Roman"/>
          <w:b/>
          <w:bCs/>
          <w:sz w:val="28"/>
          <w:szCs w:val="28"/>
        </w:rPr>
      </w:pPr>
    </w:p>
    <w:p w14:paraId="066F8EEB" w14:textId="77777777" w:rsidR="00826AD9" w:rsidRDefault="00826AD9" w:rsidP="00DE08FB">
      <w:pPr>
        <w:rPr>
          <w:rFonts w:ascii="Times New Roman" w:hAnsi="Times New Roman" w:cs="Times New Roman"/>
          <w:b/>
          <w:bCs/>
          <w:sz w:val="28"/>
          <w:szCs w:val="28"/>
        </w:rPr>
      </w:pPr>
    </w:p>
    <w:p w14:paraId="74534FC7" w14:textId="77777777" w:rsidR="00826AD9" w:rsidRDefault="00826AD9" w:rsidP="00DE08FB">
      <w:pPr>
        <w:rPr>
          <w:rFonts w:ascii="Times New Roman" w:hAnsi="Times New Roman" w:cs="Times New Roman"/>
          <w:b/>
          <w:bCs/>
          <w:sz w:val="28"/>
          <w:szCs w:val="28"/>
        </w:rPr>
      </w:pPr>
    </w:p>
    <w:p w14:paraId="19269E00" w14:textId="77777777" w:rsidR="00826AD9" w:rsidRDefault="00826AD9" w:rsidP="00DE08FB">
      <w:pPr>
        <w:rPr>
          <w:rFonts w:ascii="Times New Roman" w:hAnsi="Times New Roman" w:cs="Times New Roman"/>
          <w:b/>
          <w:bCs/>
          <w:sz w:val="28"/>
          <w:szCs w:val="28"/>
        </w:rPr>
      </w:pPr>
    </w:p>
    <w:p w14:paraId="755A4E15" w14:textId="77777777" w:rsidR="00826AD9" w:rsidRDefault="00826AD9" w:rsidP="00DE08FB">
      <w:pPr>
        <w:rPr>
          <w:rFonts w:ascii="Times New Roman" w:hAnsi="Times New Roman" w:cs="Times New Roman"/>
          <w:b/>
          <w:bCs/>
          <w:sz w:val="28"/>
          <w:szCs w:val="28"/>
        </w:rPr>
      </w:pPr>
    </w:p>
    <w:p w14:paraId="58641C59" w14:textId="77777777" w:rsidR="00826AD9" w:rsidRDefault="00826AD9" w:rsidP="00DE08FB">
      <w:pPr>
        <w:rPr>
          <w:rFonts w:ascii="Times New Roman" w:hAnsi="Times New Roman" w:cs="Times New Roman"/>
          <w:b/>
          <w:bCs/>
          <w:sz w:val="28"/>
          <w:szCs w:val="28"/>
        </w:rPr>
      </w:pPr>
    </w:p>
    <w:p w14:paraId="0A5BB164" w14:textId="77777777" w:rsidR="00826AD9" w:rsidRDefault="00826AD9" w:rsidP="00DE08FB">
      <w:pPr>
        <w:rPr>
          <w:rFonts w:ascii="Times New Roman" w:hAnsi="Times New Roman" w:cs="Times New Roman"/>
          <w:b/>
          <w:bCs/>
          <w:sz w:val="28"/>
          <w:szCs w:val="28"/>
        </w:rPr>
      </w:pPr>
    </w:p>
    <w:p w14:paraId="756BBF26" w14:textId="77777777" w:rsidR="00826AD9" w:rsidRDefault="00826AD9" w:rsidP="00DE08FB">
      <w:pPr>
        <w:rPr>
          <w:rFonts w:ascii="Times New Roman" w:hAnsi="Times New Roman" w:cs="Times New Roman"/>
          <w:b/>
          <w:bCs/>
          <w:sz w:val="28"/>
          <w:szCs w:val="28"/>
        </w:rPr>
      </w:pPr>
    </w:p>
    <w:p w14:paraId="739B1998" w14:textId="77777777" w:rsidR="00826AD9" w:rsidRDefault="00826AD9" w:rsidP="00DE08FB">
      <w:pPr>
        <w:rPr>
          <w:rFonts w:ascii="Times New Roman" w:hAnsi="Times New Roman" w:cs="Times New Roman"/>
          <w:b/>
          <w:bCs/>
          <w:sz w:val="28"/>
          <w:szCs w:val="28"/>
        </w:rPr>
      </w:pPr>
    </w:p>
    <w:p w14:paraId="33215592" w14:textId="77777777" w:rsidR="00826AD9" w:rsidRDefault="00826AD9" w:rsidP="00DE08FB">
      <w:pPr>
        <w:rPr>
          <w:rFonts w:ascii="Times New Roman" w:hAnsi="Times New Roman" w:cs="Times New Roman"/>
          <w:b/>
          <w:bCs/>
          <w:sz w:val="28"/>
          <w:szCs w:val="28"/>
        </w:rPr>
      </w:pPr>
    </w:p>
    <w:p w14:paraId="4B65EC20" w14:textId="77777777" w:rsidR="00826AD9" w:rsidRDefault="00826AD9" w:rsidP="00DE08FB">
      <w:pPr>
        <w:rPr>
          <w:rFonts w:ascii="Times New Roman" w:hAnsi="Times New Roman" w:cs="Times New Roman"/>
          <w:b/>
          <w:bCs/>
          <w:sz w:val="28"/>
          <w:szCs w:val="28"/>
        </w:rPr>
      </w:pPr>
    </w:p>
    <w:p w14:paraId="1408D243" w14:textId="77777777" w:rsidR="00826AD9" w:rsidRDefault="00826AD9" w:rsidP="00DE08FB">
      <w:pPr>
        <w:rPr>
          <w:rFonts w:ascii="Times New Roman" w:hAnsi="Times New Roman" w:cs="Times New Roman"/>
          <w:b/>
          <w:bCs/>
          <w:sz w:val="28"/>
          <w:szCs w:val="28"/>
        </w:rPr>
      </w:pPr>
    </w:p>
    <w:p w14:paraId="3DF2546B" w14:textId="77777777" w:rsidR="00826AD9" w:rsidRDefault="00826AD9" w:rsidP="00DE08FB">
      <w:pPr>
        <w:rPr>
          <w:rFonts w:ascii="Times New Roman" w:hAnsi="Times New Roman" w:cs="Times New Roman"/>
          <w:b/>
          <w:bCs/>
          <w:sz w:val="28"/>
          <w:szCs w:val="28"/>
        </w:rPr>
      </w:pPr>
    </w:p>
    <w:p w14:paraId="7474918E" w14:textId="77777777" w:rsidR="00826AD9" w:rsidRDefault="00826AD9" w:rsidP="00DE08FB">
      <w:pPr>
        <w:rPr>
          <w:rFonts w:ascii="Times New Roman" w:hAnsi="Times New Roman" w:cs="Times New Roman"/>
          <w:b/>
          <w:bCs/>
          <w:sz w:val="28"/>
          <w:szCs w:val="28"/>
        </w:rPr>
      </w:pPr>
    </w:p>
    <w:p w14:paraId="395FEADB" w14:textId="77777777" w:rsidR="00826AD9" w:rsidRDefault="00826AD9" w:rsidP="00DE08FB">
      <w:pPr>
        <w:rPr>
          <w:rFonts w:ascii="Times New Roman" w:hAnsi="Times New Roman" w:cs="Times New Roman"/>
          <w:b/>
          <w:bCs/>
          <w:sz w:val="28"/>
          <w:szCs w:val="28"/>
        </w:rPr>
      </w:pPr>
    </w:p>
    <w:p w14:paraId="3068BECB" w14:textId="77777777" w:rsidR="00826AD9" w:rsidRDefault="00826AD9" w:rsidP="00DE08FB">
      <w:pPr>
        <w:rPr>
          <w:rFonts w:ascii="Times New Roman" w:hAnsi="Times New Roman" w:cs="Times New Roman"/>
          <w:b/>
          <w:bCs/>
          <w:sz w:val="28"/>
          <w:szCs w:val="28"/>
        </w:rPr>
      </w:pPr>
    </w:p>
    <w:p w14:paraId="7D3AFB11" w14:textId="77777777" w:rsidR="00826AD9" w:rsidRDefault="00826AD9" w:rsidP="00DE08FB">
      <w:pPr>
        <w:rPr>
          <w:rFonts w:ascii="Times New Roman" w:hAnsi="Times New Roman" w:cs="Times New Roman"/>
          <w:b/>
          <w:bCs/>
          <w:sz w:val="28"/>
          <w:szCs w:val="28"/>
        </w:rPr>
      </w:pPr>
    </w:p>
    <w:p w14:paraId="634F5CBD" w14:textId="77777777" w:rsidR="00826AD9" w:rsidRDefault="00826AD9" w:rsidP="00DE08FB">
      <w:pPr>
        <w:rPr>
          <w:rFonts w:ascii="Times New Roman" w:hAnsi="Times New Roman" w:cs="Times New Roman"/>
          <w:b/>
          <w:bCs/>
          <w:sz w:val="28"/>
          <w:szCs w:val="28"/>
        </w:rPr>
      </w:pPr>
    </w:p>
    <w:p w14:paraId="4B7EC529" w14:textId="77777777" w:rsidR="00826AD9" w:rsidRDefault="00826AD9" w:rsidP="00DE08FB">
      <w:pPr>
        <w:rPr>
          <w:rFonts w:ascii="Times New Roman" w:hAnsi="Times New Roman" w:cs="Times New Roman"/>
          <w:b/>
          <w:bCs/>
          <w:sz w:val="28"/>
          <w:szCs w:val="28"/>
        </w:rPr>
      </w:pPr>
    </w:p>
    <w:p w14:paraId="1CE223C8" w14:textId="77777777" w:rsidR="00826AD9" w:rsidRDefault="00826AD9" w:rsidP="00DE08FB">
      <w:pPr>
        <w:rPr>
          <w:rFonts w:ascii="Times New Roman" w:hAnsi="Times New Roman" w:cs="Times New Roman"/>
          <w:b/>
          <w:bCs/>
          <w:sz w:val="28"/>
          <w:szCs w:val="28"/>
        </w:rPr>
      </w:pPr>
    </w:p>
    <w:p w14:paraId="51FBBE82" w14:textId="401701C9" w:rsidR="00826AD9"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49" w:name="_Toc199007941"/>
      <w:r w:rsidR="00826AD9" w:rsidRPr="000753AF">
        <w:rPr>
          <w:rFonts w:ascii="Times New Roman" w:hAnsi="Times New Roman" w:cs="Times New Roman"/>
          <w:b/>
          <w:bCs/>
          <w:color w:val="000000" w:themeColor="text1"/>
        </w:rPr>
        <w:t>Menu:</w:t>
      </w:r>
      <w:bookmarkEnd w:id="49"/>
    </w:p>
    <w:p w14:paraId="66BEB3F9" w14:textId="39E99A8C"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5888" behindDoc="1" locked="0" layoutInCell="1" allowOverlap="1" wp14:anchorId="126389EC" wp14:editId="29A2FC9A">
            <wp:simplePos x="0" y="0"/>
            <wp:positionH relativeFrom="margin">
              <wp:posOffset>1390650</wp:posOffset>
            </wp:positionH>
            <wp:positionV relativeFrom="paragraph">
              <wp:posOffset>23495</wp:posOffset>
            </wp:positionV>
            <wp:extent cx="3343275" cy="7429500"/>
            <wp:effectExtent l="0" t="0" r="9525" b="0"/>
            <wp:wrapTight wrapText="bothSides">
              <wp:wrapPolygon edited="0">
                <wp:start x="0" y="0"/>
                <wp:lineTo x="0" y="21545"/>
                <wp:lineTo x="21538" y="21545"/>
                <wp:lineTo x="21538" y="0"/>
                <wp:lineTo x="0" y="0"/>
              </wp:wrapPolygon>
            </wp:wrapTight>
            <wp:docPr id="70635924"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924" name="Picture 29" descr="A screenshot of a phon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3275" cy="7429500"/>
                    </a:xfrm>
                    <a:prstGeom prst="rect">
                      <a:avLst/>
                    </a:prstGeom>
                  </pic:spPr>
                </pic:pic>
              </a:graphicData>
            </a:graphic>
            <wp14:sizeRelH relativeFrom="margin">
              <wp14:pctWidth>0</wp14:pctWidth>
            </wp14:sizeRelH>
            <wp14:sizeRelV relativeFrom="margin">
              <wp14:pctHeight>0</wp14:pctHeight>
            </wp14:sizeRelV>
          </wp:anchor>
        </w:drawing>
      </w:r>
    </w:p>
    <w:p w14:paraId="720A3B4B" w14:textId="77777777" w:rsidR="00826AD9" w:rsidRDefault="00826AD9" w:rsidP="00DE08FB">
      <w:pPr>
        <w:rPr>
          <w:rFonts w:ascii="Times New Roman" w:hAnsi="Times New Roman" w:cs="Times New Roman"/>
          <w:b/>
          <w:bCs/>
          <w:sz w:val="28"/>
          <w:szCs w:val="28"/>
        </w:rPr>
      </w:pPr>
    </w:p>
    <w:p w14:paraId="29A57D1C" w14:textId="77777777" w:rsidR="00826AD9" w:rsidRDefault="00826AD9" w:rsidP="00DE08FB">
      <w:pPr>
        <w:rPr>
          <w:rFonts w:ascii="Times New Roman" w:hAnsi="Times New Roman" w:cs="Times New Roman"/>
          <w:b/>
          <w:bCs/>
          <w:sz w:val="28"/>
          <w:szCs w:val="28"/>
        </w:rPr>
      </w:pPr>
    </w:p>
    <w:p w14:paraId="1A6CEF35" w14:textId="77777777" w:rsidR="00826AD9" w:rsidRDefault="00826AD9" w:rsidP="00DE08FB">
      <w:pPr>
        <w:rPr>
          <w:rFonts w:ascii="Times New Roman" w:hAnsi="Times New Roman" w:cs="Times New Roman"/>
          <w:b/>
          <w:bCs/>
          <w:sz w:val="28"/>
          <w:szCs w:val="28"/>
        </w:rPr>
      </w:pPr>
    </w:p>
    <w:p w14:paraId="7E00FDDA" w14:textId="77777777" w:rsidR="00826AD9" w:rsidRDefault="00826AD9" w:rsidP="00DE08FB">
      <w:pPr>
        <w:rPr>
          <w:rFonts w:ascii="Times New Roman" w:hAnsi="Times New Roman" w:cs="Times New Roman"/>
          <w:b/>
          <w:bCs/>
          <w:sz w:val="28"/>
          <w:szCs w:val="28"/>
        </w:rPr>
      </w:pPr>
    </w:p>
    <w:p w14:paraId="309068C3" w14:textId="77777777" w:rsidR="00826AD9" w:rsidRDefault="00826AD9" w:rsidP="00DE08FB">
      <w:pPr>
        <w:rPr>
          <w:rFonts w:ascii="Times New Roman" w:hAnsi="Times New Roman" w:cs="Times New Roman"/>
          <w:b/>
          <w:bCs/>
          <w:sz w:val="28"/>
          <w:szCs w:val="28"/>
        </w:rPr>
      </w:pPr>
    </w:p>
    <w:p w14:paraId="0E2B380D" w14:textId="77777777" w:rsidR="00826AD9" w:rsidRDefault="00826AD9" w:rsidP="00DE08FB">
      <w:pPr>
        <w:rPr>
          <w:rFonts w:ascii="Times New Roman" w:hAnsi="Times New Roman" w:cs="Times New Roman"/>
          <w:b/>
          <w:bCs/>
          <w:sz w:val="28"/>
          <w:szCs w:val="28"/>
        </w:rPr>
      </w:pPr>
    </w:p>
    <w:p w14:paraId="6C0F9F2C" w14:textId="77777777" w:rsidR="00826AD9" w:rsidRDefault="00826AD9" w:rsidP="00DE08FB">
      <w:pPr>
        <w:rPr>
          <w:rFonts w:ascii="Times New Roman" w:hAnsi="Times New Roman" w:cs="Times New Roman"/>
          <w:b/>
          <w:bCs/>
          <w:sz w:val="28"/>
          <w:szCs w:val="28"/>
        </w:rPr>
      </w:pPr>
    </w:p>
    <w:p w14:paraId="584CD615" w14:textId="77777777" w:rsidR="00826AD9" w:rsidRDefault="00826AD9" w:rsidP="00DE08FB">
      <w:pPr>
        <w:rPr>
          <w:rFonts w:ascii="Times New Roman" w:hAnsi="Times New Roman" w:cs="Times New Roman"/>
          <w:b/>
          <w:bCs/>
          <w:sz w:val="28"/>
          <w:szCs w:val="28"/>
        </w:rPr>
      </w:pPr>
    </w:p>
    <w:p w14:paraId="08B88F28" w14:textId="77777777" w:rsidR="00826AD9" w:rsidRDefault="00826AD9" w:rsidP="00DE08FB">
      <w:pPr>
        <w:rPr>
          <w:rFonts w:ascii="Times New Roman" w:hAnsi="Times New Roman" w:cs="Times New Roman"/>
          <w:b/>
          <w:bCs/>
          <w:sz w:val="28"/>
          <w:szCs w:val="28"/>
        </w:rPr>
      </w:pPr>
    </w:p>
    <w:p w14:paraId="0334EA1A" w14:textId="77777777" w:rsidR="00826AD9" w:rsidRDefault="00826AD9" w:rsidP="00DE08FB">
      <w:pPr>
        <w:rPr>
          <w:rFonts w:ascii="Times New Roman" w:hAnsi="Times New Roman" w:cs="Times New Roman"/>
          <w:b/>
          <w:bCs/>
          <w:sz w:val="28"/>
          <w:szCs w:val="28"/>
        </w:rPr>
      </w:pPr>
    </w:p>
    <w:p w14:paraId="0FB0DCF5" w14:textId="77777777" w:rsidR="00826AD9" w:rsidRDefault="00826AD9" w:rsidP="00DE08FB">
      <w:pPr>
        <w:rPr>
          <w:rFonts w:ascii="Times New Roman" w:hAnsi="Times New Roman" w:cs="Times New Roman"/>
          <w:b/>
          <w:bCs/>
          <w:sz w:val="28"/>
          <w:szCs w:val="28"/>
        </w:rPr>
      </w:pPr>
    </w:p>
    <w:p w14:paraId="5CC95F51" w14:textId="77777777" w:rsidR="00826AD9" w:rsidRDefault="00826AD9" w:rsidP="00DE08FB">
      <w:pPr>
        <w:rPr>
          <w:rFonts w:ascii="Times New Roman" w:hAnsi="Times New Roman" w:cs="Times New Roman"/>
          <w:b/>
          <w:bCs/>
          <w:sz w:val="28"/>
          <w:szCs w:val="28"/>
        </w:rPr>
      </w:pPr>
    </w:p>
    <w:p w14:paraId="102834AB" w14:textId="77777777" w:rsidR="00826AD9" w:rsidRDefault="00826AD9" w:rsidP="00DE08FB">
      <w:pPr>
        <w:rPr>
          <w:rFonts w:ascii="Times New Roman" w:hAnsi="Times New Roman" w:cs="Times New Roman"/>
          <w:b/>
          <w:bCs/>
          <w:sz w:val="28"/>
          <w:szCs w:val="28"/>
        </w:rPr>
      </w:pPr>
    </w:p>
    <w:p w14:paraId="55CC126C" w14:textId="77777777" w:rsidR="00826AD9" w:rsidRDefault="00826AD9" w:rsidP="00DE08FB">
      <w:pPr>
        <w:rPr>
          <w:rFonts w:ascii="Times New Roman" w:hAnsi="Times New Roman" w:cs="Times New Roman"/>
          <w:b/>
          <w:bCs/>
          <w:sz w:val="28"/>
          <w:szCs w:val="28"/>
        </w:rPr>
      </w:pPr>
    </w:p>
    <w:p w14:paraId="37EC17C8" w14:textId="77777777" w:rsidR="00826AD9" w:rsidRDefault="00826AD9" w:rsidP="00DE08FB">
      <w:pPr>
        <w:rPr>
          <w:rFonts w:ascii="Times New Roman" w:hAnsi="Times New Roman" w:cs="Times New Roman"/>
          <w:b/>
          <w:bCs/>
          <w:sz w:val="28"/>
          <w:szCs w:val="28"/>
        </w:rPr>
      </w:pPr>
    </w:p>
    <w:p w14:paraId="3407E93D" w14:textId="77777777" w:rsidR="00826AD9" w:rsidRDefault="00826AD9" w:rsidP="00DE08FB">
      <w:pPr>
        <w:rPr>
          <w:rFonts w:ascii="Times New Roman" w:hAnsi="Times New Roman" w:cs="Times New Roman"/>
          <w:b/>
          <w:bCs/>
          <w:sz w:val="28"/>
          <w:szCs w:val="28"/>
        </w:rPr>
      </w:pPr>
    </w:p>
    <w:p w14:paraId="3E328616" w14:textId="77777777" w:rsidR="00826AD9" w:rsidRDefault="00826AD9" w:rsidP="00DE08FB">
      <w:pPr>
        <w:rPr>
          <w:rFonts w:ascii="Times New Roman" w:hAnsi="Times New Roman" w:cs="Times New Roman"/>
          <w:b/>
          <w:bCs/>
          <w:sz w:val="28"/>
          <w:szCs w:val="28"/>
        </w:rPr>
      </w:pPr>
    </w:p>
    <w:p w14:paraId="7135AEA7" w14:textId="77777777" w:rsidR="00826AD9" w:rsidRDefault="00826AD9" w:rsidP="00DE08FB">
      <w:pPr>
        <w:rPr>
          <w:rFonts w:ascii="Times New Roman" w:hAnsi="Times New Roman" w:cs="Times New Roman"/>
          <w:b/>
          <w:bCs/>
          <w:sz w:val="28"/>
          <w:szCs w:val="28"/>
        </w:rPr>
      </w:pPr>
    </w:p>
    <w:p w14:paraId="72531635" w14:textId="77777777" w:rsidR="00826AD9" w:rsidRDefault="00826AD9" w:rsidP="00DE08FB">
      <w:pPr>
        <w:rPr>
          <w:rFonts w:ascii="Times New Roman" w:hAnsi="Times New Roman" w:cs="Times New Roman"/>
          <w:b/>
          <w:bCs/>
          <w:sz w:val="28"/>
          <w:szCs w:val="28"/>
        </w:rPr>
      </w:pPr>
    </w:p>
    <w:p w14:paraId="0E3178E9" w14:textId="77777777" w:rsidR="00826AD9" w:rsidRDefault="00826AD9" w:rsidP="00DE08FB">
      <w:pPr>
        <w:rPr>
          <w:rFonts w:ascii="Times New Roman" w:hAnsi="Times New Roman" w:cs="Times New Roman"/>
          <w:b/>
          <w:bCs/>
          <w:sz w:val="28"/>
          <w:szCs w:val="28"/>
        </w:rPr>
      </w:pPr>
    </w:p>
    <w:p w14:paraId="42717035" w14:textId="77777777" w:rsidR="00826AD9" w:rsidRDefault="00826AD9" w:rsidP="00DE08FB">
      <w:pPr>
        <w:rPr>
          <w:rFonts w:ascii="Times New Roman" w:hAnsi="Times New Roman" w:cs="Times New Roman"/>
          <w:b/>
          <w:bCs/>
          <w:sz w:val="28"/>
          <w:szCs w:val="28"/>
        </w:rPr>
      </w:pPr>
    </w:p>
    <w:p w14:paraId="7F847BCA" w14:textId="77777777" w:rsidR="00826AD9" w:rsidRDefault="00826AD9" w:rsidP="00DE08FB">
      <w:pPr>
        <w:rPr>
          <w:rFonts w:ascii="Times New Roman" w:hAnsi="Times New Roman" w:cs="Times New Roman"/>
          <w:b/>
          <w:bCs/>
          <w:sz w:val="28"/>
          <w:szCs w:val="28"/>
        </w:rPr>
      </w:pPr>
    </w:p>
    <w:p w14:paraId="16690D36" w14:textId="45A87674" w:rsidR="00826AD9" w:rsidRPr="000753AF" w:rsidRDefault="000753AF" w:rsidP="000753AF">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 </w:t>
      </w:r>
      <w:bookmarkStart w:id="50" w:name="_Toc199007942"/>
      <w:r w:rsidR="00826AD9" w:rsidRPr="000753AF">
        <w:rPr>
          <w:rFonts w:ascii="Times New Roman" w:hAnsi="Times New Roman" w:cs="Times New Roman"/>
          <w:b/>
          <w:bCs/>
          <w:color w:val="000000" w:themeColor="text1"/>
        </w:rPr>
        <w:t>Notifications:</w:t>
      </w:r>
      <w:bookmarkEnd w:id="50"/>
    </w:p>
    <w:p w14:paraId="1E3BE8E6" w14:textId="5F8CE83E" w:rsidR="00826AD9" w:rsidRDefault="00826AD9" w:rsidP="00DE08F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6912" behindDoc="1" locked="0" layoutInCell="1" allowOverlap="1" wp14:anchorId="61AC51C1" wp14:editId="6A6E6EF1">
            <wp:simplePos x="0" y="0"/>
            <wp:positionH relativeFrom="column">
              <wp:posOffset>1371600</wp:posOffset>
            </wp:positionH>
            <wp:positionV relativeFrom="paragraph">
              <wp:posOffset>61595</wp:posOffset>
            </wp:positionV>
            <wp:extent cx="3360420" cy="7467600"/>
            <wp:effectExtent l="0" t="0" r="0" b="0"/>
            <wp:wrapTight wrapText="bothSides">
              <wp:wrapPolygon edited="0">
                <wp:start x="0" y="0"/>
                <wp:lineTo x="0" y="21545"/>
                <wp:lineTo x="21429" y="21545"/>
                <wp:lineTo x="21429" y="0"/>
                <wp:lineTo x="0" y="0"/>
              </wp:wrapPolygon>
            </wp:wrapTight>
            <wp:docPr id="510677837" name="Picture 3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77837" name="Picture 30" descr="A screenshot of a chat&#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0420" cy="7467600"/>
                    </a:xfrm>
                    <a:prstGeom prst="rect">
                      <a:avLst/>
                    </a:prstGeom>
                  </pic:spPr>
                </pic:pic>
              </a:graphicData>
            </a:graphic>
          </wp:anchor>
        </w:drawing>
      </w:r>
    </w:p>
    <w:p w14:paraId="6F7F15B6" w14:textId="1FBE3891" w:rsidR="00826AD9" w:rsidRDefault="00826AD9" w:rsidP="00DE08FB">
      <w:pPr>
        <w:rPr>
          <w:rFonts w:ascii="Times New Roman" w:hAnsi="Times New Roman" w:cs="Times New Roman"/>
          <w:b/>
          <w:bCs/>
          <w:sz w:val="28"/>
          <w:szCs w:val="28"/>
        </w:rPr>
      </w:pPr>
    </w:p>
    <w:p w14:paraId="1BDD9D76" w14:textId="581781FC" w:rsidR="00C56155" w:rsidRPr="00C56155" w:rsidRDefault="00C56155" w:rsidP="001D4992">
      <w:pPr>
        <w:jc w:val="center"/>
        <w:rPr>
          <w:rFonts w:ascii="Times New Roman" w:hAnsi="Times New Roman" w:cs="Times New Roman"/>
          <w:b/>
          <w:bCs/>
          <w:sz w:val="28"/>
          <w:szCs w:val="28"/>
        </w:rPr>
      </w:pPr>
    </w:p>
    <w:p w14:paraId="3EE45C52" w14:textId="77777777" w:rsidR="00C56155" w:rsidRDefault="00C56155" w:rsidP="00F94F18">
      <w:pPr>
        <w:rPr>
          <w:rFonts w:ascii="Times New Roman" w:hAnsi="Times New Roman" w:cs="Times New Roman"/>
        </w:rPr>
      </w:pPr>
    </w:p>
    <w:p w14:paraId="5DF4BDDC" w14:textId="77777777" w:rsidR="00C56155" w:rsidRDefault="00C56155" w:rsidP="00F94F18">
      <w:pPr>
        <w:rPr>
          <w:rFonts w:ascii="Times New Roman" w:hAnsi="Times New Roman" w:cs="Times New Roman"/>
        </w:rPr>
      </w:pPr>
    </w:p>
    <w:p w14:paraId="673E351F" w14:textId="77777777" w:rsidR="00826AD9" w:rsidRDefault="00826AD9" w:rsidP="00F94F18">
      <w:pPr>
        <w:rPr>
          <w:rFonts w:ascii="Times New Roman" w:hAnsi="Times New Roman" w:cs="Times New Roman"/>
        </w:rPr>
      </w:pPr>
    </w:p>
    <w:p w14:paraId="71BF92BC" w14:textId="77777777" w:rsidR="00826AD9" w:rsidRDefault="00826AD9" w:rsidP="00F94F18">
      <w:pPr>
        <w:rPr>
          <w:rFonts w:ascii="Times New Roman" w:hAnsi="Times New Roman" w:cs="Times New Roman"/>
        </w:rPr>
      </w:pPr>
    </w:p>
    <w:p w14:paraId="3F2D1C90" w14:textId="77777777" w:rsidR="00826AD9" w:rsidRDefault="00826AD9" w:rsidP="00F94F18">
      <w:pPr>
        <w:rPr>
          <w:rFonts w:ascii="Times New Roman" w:hAnsi="Times New Roman" w:cs="Times New Roman"/>
        </w:rPr>
      </w:pPr>
    </w:p>
    <w:p w14:paraId="6055AC73" w14:textId="77777777" w:rsidR="00826AD9" w:rsidRDefault="00826AD9" w:rsidP="00F94F18">
      <w:pPr>
        <w:rPr>
          <w:rFonts w:ascii="Times New Roman" w:hAnsi="Times New Roman" w:cs="Times New Roman"/>
        </w:rPr>
      </w:pPr>
    </w:p>
    <w:p w14:paraId="249DFE7E" w14:textId="77777777" w:rsidR="00826AD9" w:rsidRDefault="00826AD9" w:rsidP="00F94F18">
      <w:pPr>
        <w:rPr>
          <w:rFonts w:ascii="Times New Roman" w:hAnsi="Times New Roman" w:cs="Times New Roman"/>
        </w:rPr>
      </w:pPr>
    </w:p>
    <w:p w14:paraId="105368FB" w14:textId="77777777" w:rsidR="00826AD9" w:rsidRDefault="00826AD9" w:rsidP="00F94F18">
      <w:pPr>
        <w:rPr>
          <w:rFonts w:ascii="Times New Roman" w:hAnsi="Times New Roman" w:cs="Times New Roman"/>
        </w:rPr>
      </w:pPr>
    </w:p>
    <w:p w14:paraId="71893D74" w14:textId="77777777" w:rsidR="00826AD9" w:rsidRDefault="00826AD9" w:rsidP="00F94F18">
      <w:pPr>
        <w:rPr>
          <w:rFonts w:ascii="Times New Roman" w:hAnsi="Times New Roman" w:cs="Times New Roman"/>
        </w:rPr>
      </w:pPr>
    </w:p>
    <w:p w14:paraId="6D85AE3C" w14:textId="77777777" w:rsidR="00826AD9" w:rsidRDefault="00826AD9" w:rsidP="00F94F18">
      <w:pPr>
        <w:rPr>
          <w:rFonts w:ascii="Times New Roman" w:hAnsi="Times New Roman" w:cs="Times New Roman"/>
        </w:rPr>
      </w:pPr>
    </w:p>
    <w:p w14:paraId="370FD6FD" w14:textId="77777777" w:rsidR="00826AD9" w:rsidRDefault="00826AD9" w:rsidP="00F94F18">
      <w:pPr>
        <w:rPr>
          <w:rFonts w:ascii="Times New Roman" w:hAnsi="Times New Roman" w:cs="Times New Roman"/>
        </w:rPr>
      </w:pPr>
    </w:p>
    <w:p w14:paraId="180E418F" w14:textId="77777777" w:rsidR="00826AD9" w:rsidRDefault="00826AD9" w:rsidP="00F94F18">
      <w:pPr>
        <w:rPr>
          <w:rFonts w:ascii="Times New Roman" w:hAnsi="Times New Roman" w:cs="Times New Roman"/>
        </w:rPr>
      </w:pPr>
    </w:p>
    <w:p w14:paraId="725A4D74" w14:textId="77777777" w:rsidR="00826AD9" w:rsidRDefault="00826AD9" w:rsidP="00F94F18">
      <w:pPr>
        <w:rPr>
          <w:rFonts w:ascii="Times New Roman" w:hAnsi="Times New Roman" w:cs="Times New Roman"/>
        </w:rPr>
      </w:pPr>
    </w:p>
    <w:p w14:paraId="5BEB2DAF" w14:textId="77777777" w:rsidR="00826AD9" w:rsidRDefault="00826AD9" w:rsidP="00F94F18">
      <w:pPr>
        <w:rPr>
          <w:rFonts w:ascii="Times New Roman" w:hAnsi="Times New Roman" w:cs="Times New Roman"/>
        </w:rPr>
      </w:pPr>
    </w:p>
    <w:p w14:paraId="255600CB" w14:textId="77777777" w:rsidR="00826AD9" w:rsidRDefault="00826AD9" w:rsidP="00F94F18">
      <w:pPr>
        <w:rPr>
          <w:rFonts w:ascii="Times New Roman" w:hAnsi="Times New Roman" w:cs="Times New Roman"/>
        </w:rPr>
      </w:pPr>
    </w:p>
    <w:p w14:paraId="300D71CD" w14:textId="77777777" w:rsidR="00826AD9" w:rsidRDefault="00826AD9" w:rsidP="00F94F18">
      <w:pPr>
        <w:rPr>
          <w:rFonts w:ascii="Times New Roman" w:hAnsi="Times New Roman" w:cs="Times New Roman"/>
        </w:rPr>
      </w:pPr>
    </w:p>
    <w:p w14:paraId="65EA24DF" w14:textId="77777777" w:rsidR="00826AD9" w:rsidRDefault="00826AD9" w:rsidP="00F94F18">
      <w:pPr>
        <w:rPr>
          <w:rFonts w:ascii="Times New Roman" w:hAnsi="Times New Roman" w:cs="Times New Roman"/>
        </w:rPr>
      </w:pPr>
    </w:p>
    <w:p w14:paraId="1B977A28" w14:textId="77777777" w:rsidR="00826AD9" w:rsidRDefault="00826AD9" w:rsidP="00F94F18">
      <w:pPr>
        <w:rPr>
          <w:rFonts w:ascii="Times New Roman" w:hAnsi="Times New Roman" w:cs="Times New Roman"/>
        </w:rPr>
      </w:pPr>
    </w:p>
    <w:p w14:paraId="3D8683EA" w14:textId="77777777" w:rsidR="00826AD9" w:rsidRDefault="00826AD9" w:rsidP="00F94F18">
      <w:pPr>
        <w:rPr>
          <w:rFonts w:ascii="Times New Roman" w:hAnsi="Times New Roman" w:cs="Times New Roman"/>
        </w:rPr>
      </w:pPr>
    </w:p>
    <w:p w14:paraId="7265F659" w14:textId="77777777" w:rsidR="00826AD9" w:rsidRDefault="00826AD9" w:rsidP="00F94F18">
      <w:pPr>
        <w:rPr>
          <w:rFonts w:ascii="Times New Roman" w:hAnsi="Times New Roman" w:cs="Times New Roman"/>
        </w:rPr>
      </w:pPr>
    </w:p>
    <w:p w14:paraId="7B686873" w14:textId="77777777" w:rsidR="00826AD9" w:rsidRDefault="00826AD9" w:rsidP="00F94F18">
      <w:pPr>
        <w:rPr>
          <w:rFonts w:ascii="Times New Roman" w:hAnsi="Times New Roman" w:cs="Times New Roman"/>
        </w:rPr>
      </w:pPr>
    </w:p>
    <w:p w14:paraId="433AF1D6" w14:textId="77777777" w:rsidR="00C56155" w:rsidRPr="00C56155" w:rsidRDefault="00C56155" w:rsidP="00F94F18">
      <w:pPr>
        <w:rPr>
          <w:rFonts w:ascii="Times New Roman" w:hAnsi="Times New Roman" w:cs="Times New Roman"/>
        </w:rPr>
      </w:pPr>
    </w:p>
    <w:p w14:paraId="4A7B23C8" w14:textId="7A80AB76" w:rsidR="00414102" w:rsidRPr="0042336E" w:rsidRDefault="00414102" w:rsidP="0042336E">
      <w:pPr>
        <w:pStyle w:val="Heading2"/>
        <w:rPr>
          <w:rFonts w:ascii="Times New Roman" w:hAnsi="Times New Roman" w:cs="Times New Roman"/>
          <w:b/>
          <w:bCs/>
          <w:color w:val="000000" w:themeColor="text1"/>
        </w:rPr>
      </w:pPr>
      <w:bookmarkStart w:id="51" w:name="_Toc199007943"/>
      <w:r w:rsidRPr="0042336E">
        <w:rPr>
          <w:rFonts w:ascii="Times New Roman" w:hAnsi="Times New Roman" w:cs="Times New Roman"/>
          <w:b/>
          <w:bCs/>
          <w:color w:val="000000" w:themeColor="text1"/>
        </w:rPr>
        <w:lastRenderedPageBreak/>
        <w:t>Screen Objects and Actions</w:t>
      </w:r>
      <w:bookmarkEnd w:id="51"/>
    </w:p>
    <w:p w14:paraId="50864AE8" w14:textId="7E52DDE4" w:rsidR="00164562" w:rsidRPr="00164562" w:rsidRDefault="00164562" w:rsidP="00164562">
      <w:pPr>
        <w:rPr>
          <w:rFonts w:ascii="Times New Roman" w:hAnsi="Times New Roman" w:cs="Times New Roman"/>
        </w:rPr>
      </w:pPr>
      <w:r w:rsidRPr="00164562">
        <w:rPr>
          <w:rFonts w:ascii="Times New Roman" w:hAnsi="Times New Roman" w:cs="Times New Roman"/>
        </w:rPr>
        <w:t xml:space="preserve">This subsection outlines the different screens and user interactions present in the </w:t>
      </w:r>
      <w:proofErr w:type="spellStart"/>
      <w:r>
        <w:rPr>
          <w:rFonts w:ascii="Times New Roman" w:hAnsi="Times New Roman" w:cs="Times New Roman"/>
          <w:b/>
          <w:bCs/>
        </w:rPr>
        <w:t>BrainBee</w:t>
      </w:r>
      <w:proofErr w:type="spellEnd"/>
      <w:r w:rsidRPr="00164562">
        <w:rPr>
          <w:rFonts w:ascii="Times New Roman" w:hAnsi="Times New Roman" w:cs="Times New Roman"/>
        </w:rPr>
        <w:t xml:space="preserve"> application.</w:t>
      </w:r>
    </w:p>
    <w:p w14:paraId="28B54732" w14:textId="14C7D014" w:rsidR="00164562" w:rsidRDefault="00CD7F8D" w:rsidP="00164562">
      <w:pPr>
        <w:pStyle w:val="ListParagraph"/>
        <w:numPr>
          <w:ilvl w:val="2"/>
          <w:numId w:val="6"/>
        </w:numPr>
        <w:rPr>
          <w:rFonts w:ascii="Times New Roman" w:hAnsi="Times New Roman" w:cs="Times New Roman"/>
        </w:rPr>
      </w:pPr>
      <w:bookmarkStart w:id="52" w:name="_Toc199007944"/>
      <w:r w:rsidRPr="002C17A9">
        <w:rPr>
          <w:rStyle w:val="Heading3Char"/>
          <w:rFonts w:ascii="Times New Roman" w:hAnsi="Times New Roman" w:cs="Times New Roman"/>
          <w:b/>
          <w:bCs/>
          <w:color w:val="000000" w:themeColor="text1"/>
        </w:rPr>
        <w:t>Login Screen:</w:t>
      </w:r>
      <w:bookmarkEnd w:id="52"/>
      <w:r w:rsidRPr="002C17A9">
        <w:rPr>
          <w:rFonts w:ascii="Times New Roman" w:hAnsi="Times New Roman" w:cs="Times New Roman"/>
          <w:color w:val="000000" w:themeColor="text1"/>
        </w:rPr>
        <w:t xml:space="preserve"> </w:t>
      </w:r>
      <w:r w:rsidRPr="00CD7F8D">
        <w:rPr>
          <w:rFonts w:ascii="Times New Roman" w:hAnsi="Times New Roman" w:cs="Times New Roman"/>
        </w:rPr>
        <w:t>Allows existing users to access their account using their username/email and password or via social logins (Apple/Google). Provides options for password recovery and new user sign-up.</w:t>
      </w:r>
    </w:p>
    <w:p w14:paraId="1FD20194" w14:textId="77777777" w:rsidR="00164562" w:rsidRPr="00164562" w:rsidRDefault="00164562" w:rsidP="00164562">
      <w:pPr>
        <w:rPr>
          <w:rFonts w:ascii="Times New Roman" w:hAnsi="Times New Roman" w:cs="Times New Roman"/>
        </w:rPr>
      </w:pPr>
    </w:p>
    <w:p w14:paraId="047AF511" w14:textId="67EC1FDE" w:rsidR="00164562" w:rsidRDefault="00CD7F8D" w:rsidP="00164562">
      <w:pPr>
        <w:pStyle w:val="ListParagraph"/>
        <w:numPr>
          <w:ilvl w:val="2"/>
          <w:numId w:val="6"/>
        </w:numPr>
        <w:rPr>
          <w:rFonts w:ascii="Times New Roman" w:hAnsi="Times New Roman" w:cs="Times New Roman"/>
        </w:rPr>
      </w:pPr>
      <w:bookmarkStart w:id="53" w:name="_Toc199007945"/>
      <w:r w:rsidRPr="002C17A9">
        <w:rPr>
          <w:rStyle w:val="Heading3Char"/>
          <w:rFonts w:ascii="Times New Roman" w:hAnsi="Times New Roman" w:cs="Times New Roman"/>
          <w:b/>
          <w:bCs/>
          <w:color w:val="000000" w:themeColor="text1"/>
        </w:rPr>
        <w:t>Sign Up Screen:</w:t>
      </w:r>
      <w:bookmarkEnd w:id="53"/>
      <w:r w:rsidRPr="002C17A9">
        <w:rPr>
          <w:rFonts w:ascii="Times New Roman" w:hAnsi="Times New Roman" w:cs="Times New Roman"/>
          <w:color w:val="000000" w:themeColor="text1"/>
        </w:rPr>
        <w:t xml:space="preserve"> </w:t>
      </w:r>
      <w:r w:rsidRPr="00CD7F8D">
        <w:rPr>
          <w:rFonts w:ascii="Times New Roman" w:hAnsi="Times New Roman" w:cs="Times New Roman"/>
        </w:rPr>
        <w:t>Enables new users to create an account by providing their full name, username/email, and password, or by using social logins. Offers a link to log in for existing users.</w:t>
      </w:r>
    </w:p>
    <w:p w14:paraId="61E62FB3" w14:textId="77777777" w:rsidR="00164562" w:rsidRPr="00164562" w:rsidRDefault="00164562" w:rsidP="00164562">
      <w:pPr>
        <w:rPr>
          <w:rFonts w:ascii="Times New Roman" w:hAnsi="Times New Roman" w:cs="Times New Roman"/>
        </w:rPr>
      </w:pPr>
    </w:p>
    <w:p w14:paraId="2BFFA79A" w14:textId="6CDC2164" w:rsidR="00CD7F8D" w:rsidRDefault="00CD7F8D" w:rsidP="00CD7F8D">
      <w:pPr>
        <w:pStyle w:val="ListParagraph"/>
        <w:numPr>
          <w:ilvl w:val="2"/>
          <w:numId w:val="6"/>
        </w:numPr>
        <w:rPr>
          <w:rFonts w:ascii="Times New Roman" w:hAnsi="Times New Roman" w:cs="Times New Roman"/>
        </w:rPr>
      </w:pPr>
      <w:bookmarkStart w:id="54" w:name="_Toc199007946"/>
      <w:r w:rsidRPr="002C17A9">
        <w:rPr>
          <w:rStyle w:val="Heading3Char"/>
          <w:rFonts w:ascii="Times New Roman" w:hAnsi="Times New Roman" w:cs="Times New Roman"/>
          <w:b/>
          <w:bCs/>
          <w:color w:val="000000" w:themeColor="text1"/>
        </w:rPr>
        <w:t>Home/Dashboard Screen:</w:t>
      </w:r>
      <w:bookmarkEnd w:id="54"/>
      <w:r w:rsidRPr="002C17A9">
        <w:rPr>
          <w:rFonts w:ascii="Times New Roman" w:hAnsi="Times New Roman" w:cs="Times New Roman"/>
          <w:color w:val="000000" w:themeColor="text1"/>
        </w:rPr>
        <w:t xml:space="preserve"> </w:t>
      </w:r>
      <w:r w:rsidRPr="00CD7F8D">
        <w:rPr>
          <w:rFonts w:ascii="Times New Roman" w:hAnsi="Times New Roman" w:cs="Times New Roman"/>
        </w:rPr>
        <w:t>Displays user's progress (score, achievements), features promotional banners like "Bookmark Questions," and lists available subjects (Mathematics, Physics, Biology) for quizzing. Provides main navigation via bottom tabs.</w:t>
      </w:r>
    </w:p>
    <w:p w14:paraId="7D1F2355" w14:textId="77777777" w:rsidR="00164562" w:rsidRPr="00164562" w:rsidRDefault="00164562" w:rsidP="00164562">
      <w:pPr>
        <w:rPr>
          <w:rFonts w:ascii="Times New Roman" w:hAnsi="Times New Roman" w:cs="Times New Roman"/>
        </w:rPr>
      </w:pPr>
    </w:p>
    <w:p w14:paraId="09CD7D5D" w14:textId="6E74BD1A" w:rsidR="00CD7F8D" w:rsidRDefault="00CD7F8D" w:rsidP="00CD7F8D">
      <w:pPr>
        <w:pStyle w:val="ListParagraph"/>
        <w:numPr>
          <w:ilvl w:val="2"/>
          <w:numId w:val="6"/>
        </w:numPr>
        <w:rPr>
          <w:rFonts w:ascii="Times New Roman" w:hAnsi="Times New Roman" w:cs="Times New Roman"/>
        </w:rPr>
      </w:pPr>
      <w:bookmarkStart w:id="55" w:name="_Toc199007947"/>
      <w:r w:rsidRPr="002C17A9">
        <w:rPr>
          <w:rStyle w:val="Heading3Char"/>
          <w:rFonts w:ascii="Times New Roman" w:hAnsi="Times New Roman" w:cs="Times New Roman"/>
          <w:b/>
          <w:bCs/>
          <w:color w:val="000000" w:themeColor="text1"/>
        </w:rPr>
        <w:t>Battle Overview Screen:</w:t>
      </w:r>
      <w:bookmarkEnd w:id="55"/>
      <w:r w:rsidRPr="002C17A9">
        <w:rPr>
          <w:rFonts w:ascii="Times New Roman" w:hAnsi="Times New Roman" w:cs="Times New Roman"/>
          <w:color w:val="000000" w:themeColor="text1"/>
        </w:rPr>
        <w:t xml:space="preserve"> </w:t>
      </w:r>
      <w:r w:rsidRPr="00CD7F8D">
        <w:rPr>
          <w:rFonts w:ascii="Times New Roman" w:hAnsi="Times New Roman" w:cs="Times New Roman"/>
        </w:rPr>
        <w:t>Shows the user's battle statistics (wins, rank) and a history of past battles. Allows users to start a new battle or join one using an invitation code.</w:t>
      </w:r>
    </w:p>
    <w:p w14:paraId="74CD098E" w14:textId="77777777" w:rsidR="00164562" w:rsidRPr="00164562" w:rsidRDefault="00164562" w:rsidP="00164562">
      <w:pPr>
        <w:rPr>
          <w:rFonts w:ascii="Times New Roman" w:hAnsi="Times New Roman" w:cs="Times New Roman"/>
        </w:rPr>
      </w:pPr>
    </w:p>
    <w:p w14:paraId="2B4F1807" w14:textId="3F1D49BC" w:rsidR="00CD7F8D" w:rsidRDefault="00CD7F8D" w:rsidP="00CD7F8D">
      <w:pPr>
        <w:pStyle w:val="ListParagraph"/>
        <w:numPr>
          <w:ilvl w:val="2"/>
          <w:numId w:val="6"/>
        </w:numPr>
        <w:rPr>
          <w:rFonts w:ascii="Times New Roman" w:hAnsi="Times New Roman" w:cs="Times New Roman"/>
        </w:rPr>
      </w:pPr>
      <w:bookmarkStart w:id="56" w:name="_Toc199007948"/>
      <w:r w:rsidRPr="002C17A9">
        <w:rPr>
          <w:rStyle w:val="Heading3Char"/>
          <w:rFonts w:ascii="Times New Roman" w:hAnsi="Times New Roman" w:cs="Times New Roman"/>
          <w:b/>
          <w:bCs/>
          <w:color w:val="000000" w:themeColor="text1"/>
        </w:rPr>
        <w:t>Select Subject Screen (for Battle):</w:t>
      </w:r>
      <w:bookmarkEnd w:id="56"/>
      <w:r w:rsidRPr="002C17A9">
        <w:rPr>
          <w:rFonts w:ascii="Times New Roman" w:hAnsi="Times New Roman" w:cs="Times New Roman"/>
          <w:color w:val="000000" w:themeColor="text1"/>
        </w:rPr>
        <w:t xml:space="preserve"> </w:t>
      </w:r>
      <w:r w:rsidRPr="00CD7F8D">
        <w:rPr>
          <w:rFonts w:ascii="Times New Roman" w:hAnsi="Times New Roman" w:cs="Times New Roman"/>
        </w:rPr>
        <w:t>Presents a list of academic subjects (English, Biology, Mathematics, etc.) for the user to choose from before starting a quiz or battle.</w:t>
      </w:r>
    </w:p>
    <w:p w14:paraId="267A9594" w14:textId="77777777" w:rsidR="00164562" w:rsidRPr="00164562" w:rsidRDefault="00164562" w:rsidP="00164562">
      <w:pPr>
        <w:rPr>
          <w:rFonts w:ascii="Times New Roman" w:hAnsi="Times New Roman" w:cs="Times New Roman"/>
        </w:rPr>
      </w:pPr>
    </w:p>
    <w:p w14:paraId="145983B6" w14:textId="0309339B" w:rsidR="00CD7F8D" w:rsidRDefault="00CD7F8D" w:rsidP="00CD7F8D">
      <w:pPr>
        <w:pStyle w:val="ListParagraph"/>
        <w:numPr>
          <w:ilvl w:val="2"/>
          <w:numId w:val="6"/>
        </w:numPr>
        <w:rPr>
          <w:rFonts w:ascii="Times New Roman" w:hAnsi="Times New Roman" w:cs="Times New Roman"/>
        </w:rPr>
      </w:pPr>
      <w:bookmarkStart w:id="57" w:name="_Toc199007949"/>
      <w:r w:rsidRPr="002C17A9">
        <w:rPr>
          <w:rStyle w:val="Heading3Char"/>
          <w:rFonts w:ascii="Times New Roman" w:hAnsi="Times New Roman" w:cs="Times New Roman"/>
          <w:b/>
          <w:bCs/>
          <w:color w:val="000000" w:themeColor="text1"/>
        </w:rPr>
        <w:t>Select Chapters Screen:</w:t>
      </w:r>
      <w:bookmarkEnd w:id="57"/>
      <w:r w:rsidRPr="002C17A9">
        <w:rPr>
          <w:rFonts w:ascii="Times New Roman" w:hAnsi="Times New Roman" w:cs="Times New Roman"/>
          <w:color w:val="000000" w:themeColor="text1"/>
        </w:rPr>
        <w:t xml:space="preserve"> </w:t>
      </w:r>
      <w:r w:rsidRPr="00CD7F8D">
        <w:rPr>
          <w:rFonts w:ascii="Times New Roman" w:hAnsi="Times New Roman" w:cs="Times New Roman"/>
        </w:rPr>
        <w:t>Allows the user to refine their quiz/battle by selecting specific chapters (e.g., Algebra, Geometry) within the previously chosen subject.</w:t>
      </w:r>
    </w:p>
    <w:p w14:paraId="31623C83" w14:textId="77777777" w:rsidR="00164562" w:rsidRPr="00164562" w:rsidRDefault="00164562" w:rsidP="00164562">
      <w:pPr>
        <w:rPr>
          <w:rFonts w:ascii="Times New Roman" w:hAnsi="Times New Roman" w:cs="Times New Roman"/>
        </w:rPr>
      </w:pPr>
    </w:p>
    <w:p w14:paraId="5C21F30F" w14:textId="1B6F4541" w:rsidR="00164562" w:rsidRDefault="00CD7F8D" w:rsidP="00164562">
      <w:pPr>
        <w:pStyle w:val="ListParagraph"/>
        <w:numPr>
          <w:ilvl w:val="2"/>
          <w:numId w:val="6"/>
        </w:numPr>
        <w:rPr>
          <w:rFonts w:ascii="Times New Roman" w:hAnsi="Times New Roman" w:cs="Times New Roman"/>
        </w:rPr>
      </w:pPr>
      <w:bookmarkStart w:id="58" w:name="_Toc199007950"/>
      <w:r w:rsidRPr="002C17A9">
        <w:rPr>
          <w:rStyle w:val="Heading3Char"/>
          <w:rFonts w:ascii="Times New Roman" w:hAnsi="Times New Roman" w:cs="Times New Roman"/>
          <w:b/>
          <w:bCs/>
          <w:color w:val="000000" w:themeColor="text1"/>
        </w:rPr>
        <w:t>Brain Battle Screen:</w:t>
      </w:r>
      <w:bookmarkEnd w:id="58"/>
      <w:r w:rsidRPr="002C17A9">
        <w:rPr>
          <w:rFonts w:ascii="Times New Roman" w:hAnsi="Times New Roman" w:cs="Times New Roman"/>
          <w:color w:val="000000" w:themeColor="text1"/>
        </w:rPr>
        <w:t xml:space="preserve"> </w:t>
      </w:r>
      <w:r w:rsidRPr="00CD7F8D">
        <w:rPr>
          <w:rFonts w:ascii="Times New Roman" w:hAnsi="Times New Roman" w:cs="Times New Roman"/>
        </w:rPr>
        <w:t>Displays the live quiz interface showing the current question, multiple-choice answers, user and opponent scores, question progress, and a countdown timer.</w:t>
      </w:r>
    </w:p>
    <w:p w14:paraId="36AFBB9C" w14:textId="77777777" w:rsidR="00164562" w:rsidRPr="00164562" w:rsidRDefault="00164562" w:rsidP="00164562">
      <w:pPr>
        <w:rPr>
          <w:rFonts w:ascii="Times New Roman" w:hAnsi="Times New Roman" w:cs="Times New Roman"/>
        </w:rPr>
      </w:pPr>
    </w:p>
    <w:p w14:paraId="355300BE" w14:textId="2C5994EC" w:rsidR="00CD7F8D" w:rsidRPr="00CD7F8D" w:rsidRDefault="00CD7F8D" w:rsidP="00CD7F8D">
      <w:pPr>
        <w:pStyle w:val="ListParagraph"/>
        <w:numPr>
          <w:ilvl w:val="2"/>
          <w:numId w:val="6"/>
        </w:numPr>
        <w:rPr>
          <w:rFonts w:ascii="Times New Roman" w:hAnsi="Times New Roman" w:cs="Times New Roman"/>
        </w:rPr>
      </w:pPr>
      <w:bookmarkStart w:id="59" w:name="_Toc199007951"/>
      <w:r w:rsidRPr="002C17A9">
        <w:rPr>
          <w:rStyle w:val="Heading3Char"/>
          <w:rFonts w:ascii="Times New Roman" w:hAnsi="Times New Roman" w:cs="Times New Roman"/>
          <w:b/>
          <w:bCs/>
          <w:color w:val="000000" w:themeColor="text1"/>
        </w:rPr>
        <w:t>Battle Result Popup:</w:t>
      </w:r>
      <w:bookmarkEnd w:id="59"/>
      <w:r w:rsidRPr="002C17A9">
        <w:rPr>
          <w:rFonts w:ascii="Times New Roman" w:hAnsi="Times New Roman" w:cs="Times New Roman"/>
          <w:color w:val="000000" w:themeColor="text1"/>
        </w:rPr>
        <w:t xml:space="preserve"> </w:t>
      </w:r>
      <w:r w:rsidRPr="00CD7F8D">
        <w:rPr>
          <w:rFonts w:ascii="Times New Roman" w:hAnsi="Times New Roman" w:cs="Times New Roman"/>
        </w:rPr>
        <w:t>A modal dialog that appears after a battle, indicating whether the user won or lost, and showing their score versus the opponent's score.</w:t>
      </w:r>
    </w:p>
    <w:p w14:paraId="41E5D166" w14:textId="580DA1BA" w:rsidR="00164562" w:rsidRDefault="00CD7F8D" w:rsidP="00164562">
      <w:pPr>
        <w:pStyle w:val="ListParagraph"/>
        <w:numPr>
          <w:ilvl w:val="2"/>
          <w:numId w:val="6"/>
        </w:numPr>
        <w:rPr>
          <w:rFonts w:ascii="Times New Roman" w:hAnsi="Times New Roman" w:cs="Times New Roman"/>
        </w:rPr>
      </w:pPr>
      <w:r w:rsidRPr="00CD7F8D">
        <w:rPr>
          <w:rFonts w:ascii="Times New Roman" w:hAnsi="Times New Roman" w:cs="Times New Roman"/>
          <w:b/>
          <w:bCs/>
        </w:rPr>
        <w:lastRenderedPageBreak/>
        <w:t>Quiz Report Card Screen:</w:t>
      </w:r>
      <w:r w:rsidRPr="00CD7F8D">
        <w:rPr>
          <w:rFonts w:ascii="Times New Roman" w:hAnsi="Times New Roman" w:cs="Times New Roman"/>
        </w:rPr>
        <w:t xml:space="preserve"> Provides a detailed summary of a completed quiz, including the overall result (Victory!), scores, time taken, accuracy, and a question-by-question analysis of answers.</w:t>
      </w:r>
    </w:p>
    <w:p w14:paraId="6BD1DDB2" w14:textId="77777777" w:rsidR="00164562" w:rsidRPr="00164562" w:rsidRDefault="00164562" w:rsidP="00164562">
      <w:pPr>
        <w:rPr>
          <w:rFonts w:ascii="Times New Roman" w:hAnsi="Times New Roman" w:cs="Times New Roman"/>
        </w:rPr>
      </w:pPr>
    </w:p>
    <w:p w14:paraId="41CC8B58" w14:textId="708A0F51"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Battle Invitation Popup:</w:t>
      </w:r>
      <w:r w:rsidRPr="00CD7F8D">
        <w:rPr>
          <w:rFonts w:ascii="Times New Roman" w:hAnsi="Times New Roman" w:cs="Times New Roman"/>
        </w:rPr>
        <w:t xml:space="preserve"> Allows a user to join a private battle by entering a 6-digit invitation code obtained from a friend.</w:t>
      </w:r>
    </w:p>
    <w:p w14:paraId="47026DDF" w14:textId="77777777" w:rsidR="00164562" w:rsidRPr="00164562" w:rsidRDefault="00164562" w:rsidP="00164562">
      <w:pPr>
        <w:rPr>
          <w:rFonts w:ascii="Times New Roman" w:hAnsi="Times New Roman" w:cs="Times New Roman"/>
        </w:rPr>
      </w:pPr>
    </w:p>
    <w:p w14:paraId="7117883E" w14:textId="76B5ACAB" w:rsidR="00164562" w:rsidRDefault="00CD7F8D" w:rsidP="00164562">
      <w:pPr>
        <w:pStyle w:val="ListParagraph"/>
        <w:numPr>
          <w:ilvl w:val="2"/>
          <w:numId w:val="6"/>
        </w:numPr>
        <w:rPr>
          <w:rFonts w:ascii="Times New Roman" w:hAnsi="Times New Roman" w:cs="Times New Roman"/>
        </w:rPr>
      </w:pPr>
      <w:r w:rsidRPr="00CD7F8D">
        <w:rPr>
          <w:rFonts w:ascii="Times New Roman" w:hAnsi="Times New Roman" w:cs="Times New Roman"/>
          <w:b/>
          <w:bCs/>
        </w:rPr>
        <w:t>Select Subject Screen (for Flashcards):</w:t>
      </w:r>
      <w:r w:rsidRPr="00CD7F8D">
        <w:rPr>
          <w:rFonts w:ascii="Times New Roman" w:hAnsi="Times New Roman" w:cs="Times New Roman"/>
        </w:rPr>
        <w:t xml:space="preserve"> Lists available subjects (English, Biology, etc.) and indicates the number of flashcards available for each, allowing users to choose a subject for flashcard study.</w:t>
      </w:r>
    </w:p>
    <w:p w14:paraId="58C4390A" w14:textId="77777777" w:rsidR="00164562" w:rsidRPr="00164562" w:rsidRDefault="00164562" w:rsidP="00164562">
      <w:pPr>
        <w:rPr>
          <w:rFonts w:ascii="Times New Roman" w:hAnsi="Times New Roman" w:cs="Times New Roman"/>
        </w:rPr>
      </w:pPr>
    </w:p>
    <w:p w14:paraId="3151E8D5" w14:textId="23C1F103"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My Classes Screen:</w:t>
      </w:r>
      <w:r w:rsidRPr="00CD7F8D">
        <w:rPr>
          <w:rFonts w:ascii="Times New Roman" w:hAnsi="Times New Roman" w:cs="Times New Roman"/>
        </w:rPr>
        <w:t xml:space="preserve"> Displays a list of classes the user is enrolled in, showing the subject, teacher, schedule, and progress on assignments for each class.</w:t>
      </w:r>
    </w:p>
    <w:p w14:paraId="76010DA1" w14:textId="77777777" w:rsidR="00164562" w:rsidRPr="00164562" w:rsidRDefault="00164562" w:rsidP="00164562">
      <w:pPr>
        <w:rPr>
          <w:rFonts w:ascii="Times New Roman" w:hAnsi="Times New Roman" w:cs="Times New Roman"/>
        </w:rPr>
      </w:pPr>
    </w:p>
    <w:p w14:paraId="2E5DF0D2" w14:textId="7A103DBC"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 xml:space="preserve">Class Details </w:t>
      </w:r>
      <w:proofErr w:type="gramStart"/>
      <w:r w:rsidRPr="00CD7F8D">
        <w:rPr>
          <w:rFonts w:ascii="Times New Roman" w:hAnsi="Times New Roman" w:cs="Times New Roman"/>
          <w:b/>
          <w:bCs/>
        </w:rPr>
        <w:t>Screen :</w:t>
      </w:r>
      <w:proofErr w:type="gramEnd"/>
      <w:r w:rsidRPr="00CD7F8D">
        <w:rPr>
          <w:rFonts w:ascii="Times New Roman" w:hAnsi="Times New Roman" w:cs="Times New Roman"/>
        </w:rPr>
        <w:t xml:space="preserve"> Shows detailed information for a specific enrolled class, including schedule, student count, assignment progress, and actions like viewing materials or contacting the teacher.</w:t>
      </w:r>
    </w:p>
    <w:p w14:paraId="239621AE" w14:textId="77777777" w:rsidR="00164562" w:rsidRPr="00164562" w:rsidRDefault="00164562" w:rsidP="00164562">
      <w:pPr>
        <w:rPr>
          <w:rFonts w:ascii="Times New Roman" w:hAnsi="Times New Roman" w:cs="Times New Roman"/>
        </w:rPr>
      </w:pPr>
    </w:p>
    <w:p w14:paraId="64EC8007" w14:textId="2E05056A"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 xml:space="preserve">Overall Score </w:t>
      </w:r>
      <w:proofErr w:type="gramStart"/>
      <w:r w:rsidRPr="00CD7F8D">
        <w:rPr>
          <w:rFonts w:ascii="Times New Roman" w:hAnsi="Times New Roman" w:cs="Times New Roman"/>
          <w:b/>
          <w:bCs/>
        </w:rPr>
        <w:t>Screen :</w:t>
      </w:r>
      <w:proofErr w:type="gramEnd"/>
      <w:r w:rsidRPr="00CD7F8D">
        <w:rPr>
          <w:rFonts w:ascii="Times New Roman" w:hAnsi="Times New Roman" w:cs="Times New Roman"/>
        </w:rPr>
        <w:t xml:space="preserve"> Presents the user's overall academic score and grade, along with statistics (books, quizzes, hours) and a bar chart breaking down performance by subject.</w:t>
      </w:r>
    </w:p>
    <w:p w14:paraId="0863AA79" w14:textId="77777777" w:rsidR="00164562" w:rsidRPr="00164562" w:rsidRDefault="00164562" w:rsidP="00164562">
      <w:pPr>
        <w:rPr>
          <w:rFonts w:ascii="Times New Roman" w:hAnsi="Times New Roman" w:cs="Times New Roman"/>
        </w:rPr>
      </w:pPr>
    </w:p>
    <w:p w14:paraId="5B8480D8" w14:textId="3DC35FED" w:rsidR="00CD7F8D" w:rsidRDefault="00CD7F8D" w:rsidP="00CD7F8D">
      <w:pPr>
        <w:pStyle w:val="ListParagraph"/>
        <w:numPr>
          <w:ilvl w:val="2"/>
          <w:numId w:val="6"/>
        </w:numPr>
        <w:rPr>
          <w:rFonts w:ascii="Times New Roman" w:hAnsi="Times New Roman" w:cs="Times New Roman"/>
        </w:rPr>
      </w:pPr>
      <w:r w:rsidRPr="00CD7F8D">
        <w:rPr>
          <w:rFonts w:ascii="Times New Roman" w:hAnsi="Times New Roman" w:cs="Times New Roman"/>
          <w:b/>
          <w:bCs/>
        </w:rPr>
        <w:t>Subject Details Screen:</w:t>
      </w:r>
      <w:r w:rsidRPr="00CD7F8D">
        <w:rPr>
          <w:rFonts w:ascii="Times New Roman" w:hAnsi="Times New Roman" w:cs="Times New Roman"/>
        </w:rPr>
        <w:t xml:space="preserve"> Provides an in-depth look at the user's progress within a specific subject (e.g., Advanced Mathematics), including pages read, study time, quiz scores, and a skill-based score breakdown.</w:t>
      </w:r>
    </w:p>
    <w:p w14:paraId="5F692188" w14:textId="77777777" w:rsidR="00164562" w:rsidRPr="00164562" w:rsidRDefault="00164562" w:rsidP="00164562">
      <w:pPr>
        <w:rPr>
          <w:rFonts w:ascii="Times New Roman" w:hAnsi="Times New Roman" w:cs="Times New Roman"/>
        </w:rPr>
      </w:pPr>
    </w:p>
    <w:p w14:paraId="60CE444E" w14:textId="5195A9D9" w:rsidR="00CD7F8D" w:rsidRDefault="00CD7F8D" w:rsidP="00164562">
      <w:pPr>
        <w:pStyle w:val="ListParagraph"/>
        <w:numPr>
          <w:ilvl w:val="2"/>
          <w:numId w:val="6"/>
        </w:numPr>
        <w:rPr>
          <w:rFonts w:ascii="Times New Roman" w:hAnsi="Times New Roman" w:cs="Times New Roman"/>
        </w:rPr>
      </w:pPr>
      <w:r w:rsidRPr="00164562">
        <w:rPr>
          <w:rFonts w:ascii="Times New Roman" w:hAnsi="Times New Roman" w:cs="Times New Roman"/>
          <w:b/>
          <w:bCs/>
        </w:rPr>
        <w:t>Leaderboard Screen:</w:t>
      </w:r>
      <w:r w:rsidRPr="00164562">
        <w:rPr>
          <w:rFonts w:ascii="Times New Roman" w:hAnsi="Times New Roman" w:cs="Times New Roman"/>
        </w:rPr>
        <w:t xml:space="preserve"> Displays rankings of users based on points, with options to view weekly or monthly leaderboards, showcasing top performers and their scores.</w:t>
      </w:r>
    </w:p>
    <w:p w14:paraId="7918534F" w14:textId="77777777" w:rsidR="00164562" w:rsidRPr="00164562" w:rsidRDefault="00164562" w:rsidP="00164562">
      <w:pPr>
        <w:rPr>
          <w:rFonts w:ascii="Times New Roman" w:hAnsi="Times New Roman" w:cs="Times New Roman"/>
        </w:rPr>
      </w:pPr>
    </w:p>
    <w:p w14:paraId="641F582C" w14:textId="214DD135" w:rsidR="00CD7F8D" w:rsidRDefault="00CD7F8D" w:rsidP="00164562">
      <w:pPr>
        <w:pStyle w:val="ListParagraph"/>
        <w:numPr>
          <w:ilvl w:val="2"/>
          <w:numId w:val="6"/>
        </w:numPr>
        <w:rPr>
          <w:rFonts w:ascii="Times New Roman" w:hAnsi="Times New Roman" w:cs="Times New Roman"/>
        </w:rPr>
      </w:pPr>
      <w:r w:rsidRPr="00164562">
        <w:rPr>
          <w:rFonts w:ascii="Times New Roman" w:hAnsi="Times New Roman" w:cs="Times New Roman"/>
          <w:b/>
          <w:bCs/>
        </w:rPr>
        <w:t>Menu Screen:</w:t>
      </w:r>
      <w:r w:rsidRPr="00164562">
        <w:rPr>
          <w:rFonts w:ascii="Times New Roman" w:hAnsi="Times New Roman" w:cs="Times New Roman"/>
        </w:rPr>
        <w:t xml:space="preserve"> Provides access to various account settings (manage account, change password, select grade/subjects), app preferences (language, settings), help, and logout options.</w:t>
      </w:r>
    </w:p>
    <w:p w14:paraId="737768B2" w14:textId="77777777" w:rsidR="00164562" w:rsidRPr="00164562" w:rsidRDefault="00164562" w:rsidP="00164562">
      <w:pPr>
        <w:rPr>
          <w:rFonts w:ascii="Times New Roman" w:hAnsi="Times New Roman" w:cs="Times New Roman"/>
        </w:rPr>
      </w:pPr>
    </w:p>
    <w:p w14:paraId="21868925" w14:textId="5A6F66B8" w:rsidR="00CD7F8D" w:rsidRPr="00164562" w:rsidRDefault="00CD7F8D" w:rsidP="00164562">
      <w:pPr>
        <w:pStyle w:val="ListParagraph"/>
        <w:numPr>
          <w:ilvl w:val="2"/>
          <w:numId w:val="6"/>
        </w:numPr>
        <w:rPr>
          <w:rFonts w:ascii="Times New Roman" w:hAnsi="Times New Roman" w:cs="Times New Roman"/>
        </w:rPr>
      </w:pPr>
      <w:r w:rsidRPr="00164562">
        <w:rPr>
          <w:rFonts w:ascii="Times New Roman" w:hAnsi="Times New Roman" w:cs="Times New Roman"/>
          <w:b/>
          <w:bCs/>
        </w:rPr>
        <w:lastRenderedPageBreak/>
        <w:t>Notifications Screen:</w:t>
      </w:r>
      <w:r w:rsidRPr="00164562">
        <w:rPr>
          <w:rFonts w:ascii="Times New Roman" w:hAnsi="Times New Roman" w:cs="Times New Roman"/>
        </w:rPr>
        <w:t xml:space="preserve"> Lists important updates and alerts for the user, such as earned badges, new goals set by parents, or other app-related information.</w:t>
      </w:r>
    </w:p>
    <w:p w14:paraId="6B193450" w14:textId="77777777" w:rsidR="00414102" w:rsidRPr="00E17025" w:rsidRDefault="00414102" w:rsidP="00AB5B43">
      <w:pPr>
        <w:rPr>
          <w:rFonts w:ascii="Times New Roman" w:hAnsi="Times New Roman" w:cs="Times New Roman"/>
        </w:rPr>
      </w:pPr>
    </w:p>
    <w:p w14:paraId="759DAD13" w14:textId="46088594" w:rsidR="0022248A" w:rsidRPr="002C17A9" w:rsidRDefault="0009330A" w:rsidP="002C17A9">
      <w:pPr>
        <w:pStyle w:val="Heading1"/>
        <w:rPr>
          <w:rFonts w:ascii="Times New Roman" w:hAnsi="Times New Roman" w:cs="Times New Roman"/>
          <w:b/>
          <w:bCs/>
          <w:color w:val="000000" w:themeColor="text1"/>
          <w:sz w:val="36"/>
          <w:szCs w:val="36"/>
        </w:rPr>
      </w:pPr>
      <w:bookmarkStart w:id="60" w:name="_Toc199007952"/>
      <w:r w:rsidRPr="002C17A9">
        <w:rPr>
          <w:rFonts w:ascii="Times New Roman" w:hAnsi="Times New Roman" w:cs="Times New Roman"/>
          <w:b/>
          <w:bCs/>
          <w:color w:val="000000" w:themeColor="text1"/>
          <w:sz w:val="36"/>
          <w:szCs w:val="36"/>
        </w:rPr>
        <w:t>Implementation</w:t>
      </w:r>
      <w:bookmarkEnd w:id="60"/>
    </w:p>
    <w:p w14:paraId="462A6815" w14:textId="410B2E6E" w:rsidR="00AA7F28" w:rsidRPr="00AA7F28" w:rsidRDefault="00AA7F28" w:rsidP="00AB5B43">
      <w:pPr>
        <w:rPr>
          <w:rFonts w:ascii="Times New Roman" w:hAnsi="Times New Roman" w:cs="Times New Roman"/>
        </w:rPr>
      </w:pPr>
      <w:r w:rsidRPr="00AA7F28">
        <w:rPr>
          <w:rFonts w:ascii="Times New Roman" w:hAnsi="Times New Roman" w:cs="Times New Roman"/>
        </w:rPr>
        <w:t xml:space="preserve">This section covers the practical implementation aspects of </w:t>
      </w:r>
      <w:proofErr w:type="spellStart"/>
      <w:r w:rsidRPr="00AA7F28">
        <w:rPr>
          <w:rFonts w:ascii="Times New Roman" w:hAnsi="Times New Roman" w:cs="Times New Roman"/>
        </w:rPr>
        <w:t>SafarRehnuma</w:t>
      </w:r>
      <w:proofErr w:type="spellEnd"/>
      <w:r w:rsidRPr="00AA7F28">
        <w:rPr>
          <w:rFonts w:ascii="Times New Roman" w:hAnsi="Times New Roman" w:cs="Times New Roman"/>
        </w:rPr>
        <w:t>, encompassing algorithmic implementations, integration with external interfaces, and the development of user interfaces for seamless interaction.</w:t>
      </w:r>
    </w:p>
    <w:p w14:paraId="6F355E84" w14:textId="597A2BFB" w:rsidR="0009330A" w:rsidRPr="002C17A9" w:rsidRDefault="0009330A" w:rsidP="002C17A9">
      <w:pPr>
        <w:pStyle w:val="Heading2"/>
        <w:rPr>
          <w:rFonts w:ascii="Times New Roman" w:hAnsi="Times New Roman" w:cs="Times New Roman"/>
          <w:b/>
          <w:bCs/>
          <w:color w:val="000000" w:themeColor="text1"/>
        </w:rPr>
      </w:pPr>
      <w:bookmarkStart w:id="61" w:name="_Toc199007953"/>
      <w:r w:rsidRPr="002C17A9">
        <w:rPr>
          <w:rFonts w:ascii="Times New Roman" w:hAnsi="Times New Roman" w:cs="Times New Roman"/>
          <w:b/>
          <w:bCs/>
          <w:color w:val="000000" w:themeColor="text1"/>
        </w:rPr>
        <w:t>Algorithms</w:t>
      </w:r>
      <w:bookmarkEnd w:id="61"/>
      <w:r w:rsidRPr="002C17A9">
        <w:rPr>
          <w:rFonts w:ascii="Times New Roman" w:hAnsi="Times New Roman" w:cs="Times New Roman"/>
          <w:b/>
          <w:bCs/>
          <w:color w:val="000000" w:themeColor="text1"/>
        </w:rPr>
        <w:t xml:space="preserve"> </w:t>
      </w:r>
    </w:p>
    <w:p w14:paraId="238B6713" w14:textId="2A983DA0" w:rsidR="0009330A" w:rsidRPr="0009330A" w:rsidRDefault="0009330A" w:rsidP="00AB5B43">
      <w:pPr>
        <w:rPr>
          <w:rFonts w:ascii="Times New Roman" w:hAnsi="Times New Roman" w:cs="Times New Roman"/>
        </w:rPr>
      </w:pPr>
      <w:r w:rsidRPr="0009330A">
        <w:rPr>
          <w:rFonts w:ascii="Times New Roman" w:hAnsi="Times New Roman" w:cs="Times New Roman"/>
        </w:rPr>
        <w:t xml:space="preserve">This subsection explains the algorithms implemented within </w:t>
      </w:r>
      <w:proofErr w:type="spellStart"/>
      <w:r>
        <w:rPr>
          <w:rFonts w:ascii="Times New Roman" w:hAnsi="Times New Roman" w:cs="Times New Roman"/>
          <w:b/>
          <w:bCs/>
        </w:rPr>
        <w:t>BrainBee</w:t>
      </w:r>
      <w:proofErr w:type="spellEnd"/>
      <w:r w:rsidRPr="0009330A">
        <w:rPr>
          <w:rFonts w:ascii="Times New Roman" w:hAnsi="Times New Roman" w:cs="Times New Roman"/>
        </w:rPr>
        <w:t>, highlighting their roles in optimizing routes, calculating dynamic pricing, and managing ride requests efficiently.</w:t>
      </w:r>
    </w:p>
    <w:p w14:paraId="7C4B1442" w14:textId="63A89F9D"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2" w:name="_Toc199007954"/>
      <w:r w:rsidR="00652177" w:rsidRPr="002C17A9">
        <w:rPr>
          <w:rFonts w:ascii="Times New Roman" w:hAnsi="Times New Roman" w:cs="Times New Roman"/>
          <w:b/>
          <w:bCs/>
          <w:color w:val="000000" w:themeColor="text1"/>
        </w:rPr>
        <w:t>Get Flashcards</w:t>
      </w:r>
      <w:bookmarkEnd w:id="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13"/>
      </w:tblGrid>
      <w:tr w:rsidR="00652177" w:rsidRPr="00652177" w14:paraId="4552C828" w14:textId="77777777" w:rsidTr="00652177">
        <w:trPr>
          <w:tblHeader/>
          <w:tblCellSpacing w:w="15" w:type="dxa"/>
        </w:trPr>
        <w:tc>
          <w:tcPr>
            <w:tcW w:w="0" w:type="auto"/>
            <w:vAlign w:val="center"/>
            <w:hideMark/>
          </w:tcPr>
          <w:p w14:paraId="67550FFA"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Book ID, Chapter ID</w:t>
            </w:r>
          </w:p>
        </w:tc>
      </w:tr>
      <w:tr w:rsidR="00652177" w:rsidRPr="00A75C27" w14:paraId="7EDBC300" w14:textId="77777777" w:rsidTr="00652177">
        <w:trPr>
          <w:tblCellSpacing w:w="15" w:type="dxa"/>
        </w:trPr>
        <w:tc>
          <w:tcPr>
            <w:tcW w:w="0" w:type="auto"/>
            <w:vAlign w:val="center"/>
            <w:hideMark/>
          </w:tcPr>
          <w:p w14:paraId="13D5744F" w14:textId="14646DC6" w:rsidR="00652177" w:rsidRPr="00A75C27" w:rsidRDefault="00652177" w:rsidP="00652177">
            <w:pPr>
              <w:rPr>
                <w:rFonts w:ascii="Times New Roman" w:hAnsi="Times New Roman" w:cs="Times New Roman"/>
                <w:b/>
                <w:bCs/>
              </w:rPr>
            </w:pPr>
            <w:r w:rsidRPr="00A75C27">
              <w:rPr>
                <w:rFonts w:ascii="Times New Roman" w:hAnsi="Times New Roman" w:cs="Times New Roman"/>
                <w:b/>
                <w:bCs/>
              </w:rPr>
              <w:t xml:space="preserve">Output: </w:t>
            </w:r>
            <w:r w:rsidR="00A75C27" w:rsidRPr="00A75C27">
              <w:rPr>
                <w:rFonts w:ascii="Times New Roman" w:hAnsi="Times New Roman" w:cs="Times New Roman"/>
                <w:b/>
                <w:bCs/>
              </w:rPr>
              <w:t>List of dynamically generated flashcards (question-answer pairs)</w:t>
            </w:r>
          </w:p>
        </w:tc>
      </w:tr>
    </w:tbl>
    <w:p w14:paraId="2066EBC9" w14:textId="77777777" w:rsidR="00A75C27" w:rsidRPr="00A75C27" w:rsidRDefault="00A75C27" w:rsidP="00A75C27">
      <w:pPr>
        <w:rPr>
          <w:rFonts w:ascii="Times New Roman" w:hAnsi="Times New Roman" w:cs="Times New Roman"/>
        </w:rPr>
      </w:pPr>
      <w:r w:rsidRPr="00A75C27">
        <w:rPr>
          <w:rFonts w:ascii="Times New Roman" w:hAnsi="Times New Roman" w:cs="Times New Roman"/>
        </w:rPr>
        <w:t xml:space="preserve">function </w:t>
      </w:r>
      <w:proofErr w:type="spellStart"/>
      <w:proofErr w:type="gramStart"/>
      <w:r w:rsidRPr="00A75C27">
        <w:rPr>
          <w:rFonts w:ascii="Times New Roman" w:hAnsi="Times New Roman" w:cs="Times New Roman"/>
        </w:rPr>
        <w:t>GetFlashcards</w:t>
      </w:r>
      <w:proofErr w:type="spellEnd"/>
      <w:r w:rsidRPr="00A75C27">
        <w:rPr>
          <w:rFonts w:ascii="Times New Roman" w:hAnsi="Times New Roman" w:cs="Times New Roman"/>
        </w:rPr>
        <w:t>(</w:t>
      </w:r>
      <w:proofErr w:type="spellStart"/>
      <w:proofErr w:type="gramEnd"/>
      <w:r w:rsidRPr="00A75C27">
        <w:rPr>
          <w:rFonts w:ascii="Times New Roman" w:hAnsi="Times New Roman" w:cs="Times New Roman"/>
        </w:rPr>
        <w:t>bookID</w:t>
      </w:r>
      <w:proofErr w:type="spellEnd"/>
      <w:r w:rsidRPr="00A75C27">
        <w:rPr>
          <w:rFonts w:ascii="Times New Roman" w:hAnsi="Times New Roman" w:cs="Times New Roman"/>
        </w:rPr>
        <w:t xml:space="preserve">, </w:t>
      </w:r>
      <w:proofErr w:type="spellStart"/>
      <w:r w:rsidRPr="00A75C27">
        <w:rPr>
          <w:rFonts w:ascii="Times New Roman" w:hAnsi="Times New Roman" w:cs="Times New Roman"/>
        </w:rPr>
        <w:t>chapterID</w:t>
      </w:r>
      <w:proofErr w:type="spellEnd"/>
      <w:r w:rsidRPr="00A75C27">
        <w:rPr>
          <w:rFonts w:ascii="Times New Roman" w:hAnsi="Times New Roman" w:cs="Times New Roman"/>
        </w:rPr>
        <w:t>)</w:t>
      </w:r>
    </w:p>
    <w:p w14:paraId="169AA1A3" w14:textId="1C9D4499" w:rsidR="00A75C27" w:rsidRPr="00A75C27" w:rsidRDefault="00A75C27" w:rsidP="00A75C27">
      <w:pPr>
        <w:rPr>
          <w:rFonts w:ascii="Times New Roman" w:hAnsi="Times New Roman" w:cs="Times New Roman"/>
        </w:rPr>
      </w:pPr>
      <w:r w:rsidRPr="00A75C27">
        <w:rPr>
          <w:rFonts w:ascii="Times New Roman" w:hAnsi="Times New Roman" w:cs="Times New Roman"/>
        </w:rPr>
        <w:t xml:space="preserve">    chapter ← </w:t>
      </w:r>
      <w:proofErr w:type="spellStart"/>
      <w:proofErr w:type="gramStart"/>
      <w:r w:rsidRPr="00A75C27">
        <w:rPr>
          <w:rFonts w:ascii="Times New Roman" w:hAnsi="Times New Roman" w:cs="Times New Roman"/>
        </w:rPr>
        <w:t>DB.query</w:t>
      </w:r>
      <w:proofErr w:type="spellEnd"/>
      <w:proofErr w:type="gramEnd"/>
      <w:r w:rsidRPr="00A75C27">
        <w:rPr>
          <w:rFonts w:ascii="Times New Roman" w:hAnsi="Times New Roman" w:cs="Times New Roman"/>
        </w:rPr>
        <w:t xml:space="preserve">("SELECT content FROM Chapters WHERE </w:t>
      </w:r>
      <w:proofErr w:type="spellStart"/>
      <w:r w:rsidRPr="00A75C27">
        <w:rPr>
          <w:rFonts w:ascii="Times New Roman" w:hAnsi="Times New Roman" w:cs="Times New Roman"/>
        </w:rPr>
        <w:t>bookID</w:t>
      </w:r>
      <w:proofErr w:type="spellEnd"/>
      <w:r w:rsidRPr="00A75C27">
        <w:rPr>
          <w:rFonts w:ascii="Times New Roman" w:hAnsi="Times New Roman" w:cs="Times New Roman"/>
        </w:rPr>
        <w:t xml:space="preserve"> </w:t>
      </w:r>
      <w:proofErr w:type="gramStart"/>
      <w:r w:rsidRPr="00A75C27">
        <w:rPr>
          <w:rFonts w:ascii="Times New Roman" w:hAnsi="Times New Roman" w:cs="Times New Roman"/>
        </w:rPr>
        <w:t>= ?</w:t>
      </w:r>
      <w:proofErr w:type="gramEnd"/>
      <w:r w:rsidRPr="00A75C27">
        <w:rPr>
          <w:rFonts w:ascii="Times New Roman" w:hAnsi="Times New Roman" w:cs="Times New Roman"/>
        </w:rPr>
        <w:t xml:space="preserve"> AND </w:t>
      </w:r>
      <w:proofErr w:type="spellStart"/>
      <w:r w:rsidRPr="00A75C27">
        <w:rPr>
          <w:rFonts w:ascii="Times New Roman" w:hAnsi="Times New Roman" w:cs="Times New Roman"/>
        </w:rPr>
        <w:t>chapterID</w:t>
      </w:r>
      <w:proofErr w:type="spellEnd"/>
      <w:r w:rsidRPr="00A75C27">
        <w:rPr>
          <w:rFonts w:ascii="Times New Roman" w:hAnsi="Times New Roman" w:cs="Times New Roman"/>
        </w:rPr>
        <w:t xml:space="preserve"> </w:t>
      </w:r>
      <w:proofErr w:type="gramStart"/>
      <w:r w:rsidRPr="00A75C27">
        <w:rPr>
          <w:rFonts w:ascii="Times New Roman" w:hAnsi="Times New Roman" w:cs="Times New Roman"/>
        </w:rPr>
        <w:t>= ?</w:t>
      </w:r>
      <w:proofErr w:type="gramEnd"/>
      <w:r w:rsidRPr="00A75C27">
        <w:rPr>
          <w:rFonts w:ascii="Times New Roman" w:hAnsi="Times New Roman" w:cs="Times New Roman"/>
        </w:rPr>
        <w:t xml:space="preserve">", </w:t>
      </w:r>
      <w:proofErr w:type="spellStart"/>
      <w:r w:rsidRPr="00A75C27">
        <w:rPr>
          <w:rFonts w:ascii="Times New Roman" w:hAnsi="Times New Roman" w:cs="Times New Roman"/>
        </w:rPr>
        <w:t>bookID</w:t>
      </w:r>
      <w:proofErr w:type="spellEnd"/>
      <w:r w:rsidRPr="00A75C27">
        <w:rPr>
          <w:rFonts w:ascii="Times New Roman" w:hAnsi="Times New Roman" w:cs="Times New Roman"/>
        </w:rPr>
        <w:t xml:space="preserve">, </w:t>
      </w:r>
      <w:proofErr w:type="spellStart"/>
      <w:r w:rsidRPr="00A75C27">
        <w:rPr>
          <w:rFonts w:ascii="Times New Roman" w:hAnsi="Times New Roman" w:cs="Times New Roman"/>
        </w:rPr>
        <w:t>chapterID</w:t>
      </w:r>
      <w:proofErr w:type="spellEnd"/>
      <w:r w:rsidRPr="00A75C27">
        <w:rPr>
          <w:rFonts w:ascii="Times New Roman" w:hAnsi="Times New Roman" w:cs="Times New Roman"/>
        </w:rPr>
        <w:t>)</w:t>
      </w:r>
    </w:p>
    <w:p w14:paraId="4537B837" w14:textId="77777777" w:rsidR="00A75C27" w:rsidRPr="00A75C27" w:rsidRDefault="00A75C27" w:rsidP="00A75C27">
      <w:pPr>
        <w:rPr>
          <w:rFonts w:ascii="Times New Roman" w:hAnsi="Times New Roman" w:cs="Times New Roman"/>
        </w:rPr>
      </w:pPr>
      <w:r w:rsidRPr="00A75C27">
        <w:rPr>
          <w:rFonts w:ascii="Times New Roman" w:hAnsi="Times New Roman" w:cs="Times New Roman"/>
        </w:rPr>
        <w:t xml:space="preserve">    if chapter is null then</w:t>
      </w:r>
    </w:p>
    <w:p w14:paraId="05A2F332" w14:textId="77777777" w:rsidR="00A75C27" w:rsidRPr="00A75C27" w:rsidRDefault="00A75C27" w:rsidP="00A75C27">
      <w:pPr>
        <w:rPr>
          <w:rFonts w:ascii="Times New Roman" w:hAnsi="Times New Roman" w:cs="Times New Roman"/>
        </w:rPr>
      </w:pPr>
      <w:r w:rsidRPr="00A75C27">
        <w:rPr>
          <w:rFonts w:ascii="Times New Roman" w:hAnsi="Times New Roman" w:cs="Times New Roman"/>
        </w:rPr>
        <w:t xml:space="preserve">        throw "Chapter not found"</w:t>
      </w:r>
    </w:p>
    <w:p w14:paraId="77DF7FD5" w14:textId="39C3BA82" w:rsidR="00A75C27" w:rsidRPr="00A75C27" w:rsidRDefault="00A75C27" w:rsidP="00A75C27">
      <w:pPr>
        <w:rPr>
          <w:rFonts w:ascii="Times New Roman" w:hAnsi="Times New Roman" w:cs="Times New Roman"/>
        </w:rPr>
      </w:pPr>
      <w:r w:rsidRPr="00A75C27">
        <w:rPr>
          <w:rFonts w:ascii="Times New Roman" w:hAnsi="Times New Roman" w:cs="Times New Roman"/>
        </w:rPr>
        <w:t xml:space="preserve">    end if</w:t>
      </w:r>
    </w:p>
    <w:p w14:paraId="543813D3" w14:textId="77777777" w:rsidR="00A75C27" w:rsidRPr="00A75C27" w:rsidRDefault="00A75C27" w:rsidP="00A75C27">
      <w:pPr>
        <w:rPr>
          <w:rFonts w:ascii="Times New Roman" w:hAnsi="Times New Roman" w:cs="Times New Roman"/>
        </w:rPr>
      </w:pPr>
      <w:r w:rsidRPr="00A75C27">
        <w:rPr>
          <w:rFonts w:ascii="Times New Roman" w:hAnsi="Times New Roman" w:cs="Times New Roman"/>
        </w:rPr>
        <w:t xml:space="preserve">    flashcards ← </w:t>
      </w:r>
      <w:proofErr w:type="spellStart"/>
      <w:proofErr w:type="gramStart"/>
      <w:r w:rsidRPr="00A75C27">
        <w:rPr>
          <w:rFonts w:ascii="Times New Roman" w:hAnsi="Times New Roman" w:cs="Times New Roman"/>
        </w:rPr>
        <w:t>AI.GenerateFlashcards</w:t>
      </w:r>
      <w:proofErr w:type="spellEnd"/>
      <w:proofErr w:type="gramEnd"/>
      <w:r w:rsidRPr="00A75C27">
        <w:rPr>
          <w:rFonts w:ascii="Times New Roman" w:hAnsi="Times New Roman" w:cs="Times New Roman"/>
        </w:rPr>
        <w:t>(</w:t>
      </w:r>
      <w:proofErr w:type="spellStart"/>
      <w:proofErr w:type="gramStart"/>
      <w:r w:rsidRPr="00A75C27">
        <w:rPr>
          <w:rFonts w:ascii="Times New Roman" w:hAnsi="Times New Roman" w:cs="Times New Roman"/>
        </w:rPr>
        <w:t>chapter.content</w:t>
      </w:r>
      <w:proofErr w:type="spellEnd"/>
      <w:proofErr w:type="gramEnd"/>
      <w:r w:rsidRPr="00A75C27">
        <w:rPr>
          <w:rFonts w:ascii="Times New Roman" w:hAnsi="Times New Roman" w:cs="Times New Roman"/>
        </w:rPr>
        <w:t>)</w:t>
      </w:r>
    </w:p>
    <w:p w14:paraId="065D72D4" w14:textId="77777777" w:rsidR="00A75C27" w:rsidRPr="00A75C27" w:rsidRDefault="00A75C27" w:rsidP="00A75C27">
      <w:pPr>
        <w:rPr>
          <w:rFonts w:ascii="Times New Roman" w:hAnsi="Times New Roman" w:cs="Times New Roman"/>
        </w:rPr>
      </w:pPr>
      <w:r w:rsidRPr="00A75C27">
        <w:rPr>
          <w:rFonts w:ascii="Times New Roman" w:hAnsi="Times New Roman" w:cs="Times New Roman"/>
        </w:rPr>
        <w:t xml:space="preserve">    return flashcards</w:t>
      </w:r>
    </w:p>
    <w:p w14:paraId="06AFD286" w14:textId="4A0AD514" w:rsidR="00652177" w:rsidRPr="00652177" w:rsidRDefault="00A75C27" w:rsidP="00A75C27">
      <w:pPr>
        <w:rPr>
          <w:rFonts w:ascii="Times New Roman" w:hAnsi="Times New Roman" w:cs="Times New Roman"/>
        </w:rPr>
      </w:pPr>
      <w:r w:rsidRPr="00A75C27">
        <w:rPr>
          <w:rFonts w:ascii="Times New Roman" w:hAnsi="Times New Roman" w:cs="Times New Roman"/>
        </w:rPr>
        <w:t>end</w:t>
      </w:r>
      <w:r w:rsidR="00000000">
        <w:rPr>
          <w:rFonts w:ascii="Times New Roman" w:hAnsi="Times New Roman" w:cs="Times New Roman"/>
        </w:rPr>
        <w:pict w14:anchorId="79997311">
          <v:rect id="_x0000_i1062" style="width:0;height:1.5pt" o:hralign="center" o:hrstd="t" o:hr="t" fillcolor="#a0a0a0" stroked="f"/>
        </w:pict>
      </w:r>
    </w:p>
    <w:p w14:paraId="222C24D1" w14:textId="139EEE59"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3" w:name="_Toc199007955"/>
      <w:r w:rsidR="00652177" w:rsidRPr="002C17A9">
        <w:rPr>
          <w:rFonts w:ascii="Times New Roman" w:hAnsi="Times New Roman" w:cs="Times New Roman"/>
          <w:b/>
          <w:bCs/>
          <w:color w:val="000000" w:themeColor="text1"/>
        </w:rPr>
        <w:t xml:space="preserve">Match Peer </w:t>
      </w:r>
      <w:proofErr w:type="gramStart"/>
      <w:r w:rsidR="00652177" w:rsidRPr="002C17A9">
        <w:rPr>
          <w:rFonts w:ascii="Times New Roman" w:hAnsi="Times New Roman" w:cs="Times New Roman"/>
          <w:b/>
          <w:bCs/>
          <w:color w:val="000000" w:themeColor="text1"/>
        </w:rPr>
        <w:t>For</w:t>
      </w:r>
      <w:proofErr w:type="gramEnd"/>
      <w:r w:rsidR="00652177" w:rsidRPr="002C17A9">
        <w:rPr>
          <w:rFonts w:ascii="Times New Roman" w:hAnsi="Times New Roman" w:cs="Times New Roman"/>
          <w:b/>
          <w:bCs/>
          <w:color w:val="000000" w:themeColor="text1"/>
        </w:rPr>
        <w:t xml:space="preserve"> Battle</w:t>
      </w:r>
      <w:bookmarkEnd w:id="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3"/>
      </w:tblGrid>
      <w:tr w:rsidR="00652177" w:rsidRPr="00652177" w14:paraId="4A2B550E" w14:textId="77777777" w:rsidTr="00652177">
        <w:trPr>
          <w:tblHeader/>
          <w:tblCellSpacing w:w="15" w:type="dxa"/>
        </w:trPr>
        <w:tc>
          <w:tcPr>
            <w:tcW w:w="0" w:type="auto"/>
            <w:vAlign w:val="center"/>
            <w:hideMark/>
          </w:tcPr>
          <w:p w14:paraId="128D1A01"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4D0EB43C" w14:textId="77777777" w:rsidTr="00652177">
        <w:trPr>
          <w:tblCellSpacing w:w="15" w:type="dxa"/>
        </w:trPr>
        <w:tc>
          <w:tcPr>
            <w:tcW w:w="0" w:type="auto"/>
            <w:vAlign w:val="center"/>
            <w:hideMark/>
          </w:tcPr>
          <w:p w14:paraId="7B6AD8DE"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Matching result message</w:t>
            </w:r>
          </w:p>
        </w:tc>
      </w:tr>
    </w:tbl>
    <w:p w14:paraId="7557733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MatchPeerForBattle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36ECD49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waitingList</w:t>
      </w:r>
      <w:proofErr w:type="spellEnd"/>
      <w:r w:rsidRPr="00652177">
        <w:rPr>
          <w:rFonts w:ascii="Times New Roman" w:hAnsi="Times New Roman" w:cs="Times New Roman"/>
        </w:rPr>
        <w:t xml:space="preserve"> ← </w:t>
      </w:r>
      <w:proofErr w:type="spellStart"/>
      <w:proofErr w:type="gramStart"/>
      <w:r w:rsidRPr="00652177">
        <w:rPr>
          <w:rFonts w:ascii="Times New Roman" w:hAnsi="Times New Roman" w:cs="Times New Roman"/>
        </w:rPr>
        <w:t>GetWaitingPeers</w:t>
      </w:r>
      <w:proofErr w:type="spellEnd"/>
      <w:r w:rsidRPr="00652177">
        <w:rPr>
          <w:rFonts w:ascii="Times New Roman" w:hAnsi="Times New Roman" w:cs="Times New Roman"/>
        </w:rPr>
        <w:t>(</w:t>
      </w:r>
      <w:proofErr w:type="gramEnd"/>
      <w:r w:rsidRPr="00652177">
        <w:rPr>
          <w:rFonts w:ascii="Times New Roman" w:hAnsi="Times New Roman" w:cs="Times New Roman"/>
        </w:rPr>
        <w:t>)</w:t>
      </w:r>
    </w:p>
    <w:p w14:paraId="36A447D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for each peer in </w:t>
      </w:r>
      <w:proofErr w:type="spellStart"/>
      <w:r w:rsidRPr="00652177">
        <w:rPr>
          <w:rFonts w:ascii="Times New Roman" w:hAnsi="Times New Roman" w:cs="Times New Roman"/>
        </w:rPr>
        <w:t>waitingList</w:t>
      </w:r>
      <w:proofErr w:type="spellEnd"/>
      <w:r w:rsidRPr="00652177">
        <w:rPr>
          <w:rFonts w:ascii="Times New Roman" w:hAnsi="Times New Roman" w:cs="Times New Roman"/>
        </w:rPr>
        <w:t xml:space="preserve"> do</w:t>
      </w:r>
    </w:p>
    <w:p w14:paraId="5765230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proofErr w:type="gramStart"/>
      <w:r w:rsidRPr="00652177">
        <w:rPr>
          <w:rFonts w:ascii="Times New Roman" w:hAnsi="Times New Roman" w:cs="Times New Roman"/>
        </w:rPr>
        <w:t>IsCompatible</w:t>
      </w:r>
      <w:proofErr w:type="spellEnd"/>
      <w:r w:rsidRPr="00652177">
        <w:rPr>
          <w:rFonts w:ascii="Times New Roman" w:hAnsi="Times New Roman" w:cs="Times New Roman"/>
        </w:rPr>
        <w:t>(</w:t>
      </w:r>
      <w:proofErr w:type="gramEnd"/>
      <w:r w:rsidRPr="00652177">
        <w:rPr>
          <w:rFonts w:ascii="Times New Roman" w:hAnsi="Times New Roman" w:cs="Times New Roman"/>
        </w:rPr>
        <w:t xml:space="preserve">peer, </w:t>
      </w:r>
      <w:proofErr w:type="spellStart"/>
      <w:r w:rsidRPr="00652177">
        <w:rPr>
          <w:rFonts w:ascii="Times New Roman" w:hAnsi="Times New Roman" w:cs="Times New Roman"/>
        </w:rPr>
        <w:t>studentID</w:t>
      </w:r>
      <w:proofErr w:type="spellEnd"/>
      <w:r w:rsidRPr="00652177">
        <w:rPr>
          <w:rFonts w:ascii="Times New Roman" w:hAnsi="Times New Roman" w:cs="Times New Roman"/>
        </w:rPr>
        <w:t>) then</w:t>
      </w:r>
    </w:p>
    <w:p w14:paraId="5DFCA8A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CreateBattleRoom</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peer)</w:t>
      </w:r>
    </w:p>
    <w:p w14:paraId="40DF70A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"Matched with " + peer.name</w:t>
      </w:r>
    </w:p>
    <w:p w14:paraId="56F189E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"No match found. Please wait."</w:t>
      </w:r>
    </w:p>
    <w:p w14:paraId="0B44A84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63F89690"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0EE0491E">
          <v:rect id="_x0000_i1063" style="width:0;height:1.5pt" o:hralign="center" o:hrstd="t" o:hr="t" fillcolor="#a0a0a0" stroked="f"/>
        </w:pict>
      </w:r>
    </w:p>
    <w:p w14:paraId="52B50C4C" w14:textId="503EBE34"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4" w:name="_Toc199007956"/>
      <w:r w:rsidR="00652177" w:rsidRPr="002C17A9">
        <w:rPr>
          <w:rFonts w:ascii="Times New Roman" w:hAnsi="Times New Roman" w:cs="Times New Roman"/>
          <w:b/>
          <w:bCs/>
          <w:color w:val="000000" w:themeColor="text1"/>
        </w:rPr>
        <w:t>Generate Quiz</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3"/>
      </w:tblGrid>
      <w:tr w:rsidR="00652177" w:rsidRPr="00652177" w14:paraId="18533598" w14:textId="77777777" w:rsidTr="00652177">
        <w:trPr>
          <w:tblHeader/>
          <w:tblCellSpacing w:w="15" w:type="dxa"/>
        </w:trPr>
        <w:tc>
          <w:tcPr>
            <w:tcW w:w="0" w:type="auto"/>
            <w:vAlign w:val="center"/>
            <w:hideMark/>
          </w:tcPr>
          <w:p w14:paraId="06A58E5D"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Chapter ID, Difficulty Level</w:t>
            </w:r>
          </w:p>
        </w:tc>
      </w:tr>
      <w:tr w:rsidR="00652177" w:rsidRPr="00652177" w14:paraId="4CF5B4D6" w14:textId="77777777" w:rsidTr="00652177">
        <w:trPr>
          <w:tblCellSpacing w:w="15" w:type="dxa"/>
        </w:trPr>
        <w:tc>
          <w:tcPr>
            <w:tcW w:w="0" w:type="auto"/>
            <w:vAlign w:val="center"/>
            <w:hideMark/>
          </w:tcPr>
          <w:p w14:paraId="4B3BB759"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Quiz (list of questions)</w:t>
            </w:r>
          </w:p>
        </w:tc>
      </w:tr>
    </w:tbl>
    <w:p w14:paraId="3F50483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proofErr w:type="gramStart"/>
      <w:r w:rsidRPr="00652177">
        <w:rPr>
          <w:rFonts w:ascii="Times New Roman" w:hAnsi="Times New Roman" w:cs="Times New Roman"/>
        </w:rPr>
        <w:t>GenerateQuiz</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chapterID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difficultyLevel</w:t>
      </w:r>
      <w:proofErr w:type="spellEnd"/>
      <w:r w:rsidRPr="00652177">
        <w:rPr>
          <w:rFonts w:ascii="Times New Roman" w:hAnsi="Times New Roman" w:cs="Times New Roman"/>
        </w:rPr>
        <w:t>)</w:t>
      </w:r>
    </w:p>
    <w:p w14:paraId="05EF73A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allQuestions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GetQuestions</w:t>
      </w:r>
      <w:proofErr w:type="spellEnd"/>
      <w:r w:rsidRPr="00652177">
        <w:rPr>
          <w:rFonts w:ascii="Times New Roman" w:hAnsi="Times New Roman" w:cs="Times New Roman"/>
        </w:rPr>
        <w:t>(</w:t>
      </w:r>
      <w:proofErr w:type="spellStart"/>
      <w:r w:rsidRPr="00652177">
        <w:rPr>
          <w:rFonts w:ascii="Times New Roman" w:hAnsi="Times New Roman" w:cs="Times New Roman"/>
        </w:rPr>
        <w:t>chapterID</w:t>
      </w:r>
      <w:proofErr w:type="spellEnd"/>
      <w:r w:rsidRPr="00652177">
        <w:rPr>
          <w:rFonts w:ascii="Times New Roman" w:hAnsi="Times New Roman" w:cs="Times New Roman"/>
        </w:rPr>
        <w:t>)</w:t>
      </w:r>
    </w:p>
    <w:p w14:paraId="4E35537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suitable ← </w:t>
      </w:r>
      <w:proofErr w:type="spellStart"/>
      <w:proofErr w:type="gramStart"/>
      <w:r w:rsidRPr="00652177">
        <w:rPr>
          <w:rFonts w:ascii="Times New Roman" w:hAnsi="Times New Roman" w:cs="Times New Roman"/>
        </w:rPr>
        <w:t>FilterByDifficulty</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allQuestions</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difficultyLevel</w:t>
      </w:r>
      <w:proofErr w:type="spellEnd"/>
      <w:r w:rsidRPr="00652177">
        <w:rPr>
          <w:rFonts w:ascii="Times New Roman" w:hAnsi="Times New Roman" w:cs="Times New Roman"/>
        </w:rPr>
        <w:t>)</w:t>
      </w:r>
    </w:p>
    <w:p w14:paraId="6ECFEF1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quiz ← </w:t>
      </w:r>
      <w:proofErr w:type="spellStart"/>
      <w:proofErr w:type="gramStart"/>
      <w:r w:rsidRPr="00652177">
        <w:rPr>
          <w:rFonts w:ascii="Times New Roman" w:hAnsi="Times New Roman" w:cs="Times New Roman"/>
        </w:rPr>
        <w:t>RandomSelect</w:t>
      </w:r>
      <w:proofErr w:type="spellEnd"/>
      <w:r w:rsidRPr="00652177">
        <w:rPr>
          <w:rFonts w:ascii="Times New Roman" w:hAnsi="Times New Roman" w:cs="Times New Roman"/>
        </w:rPr>
        <w:t>(</w:t>
      </w:r>
      <w:proofErr w:type="gramEnd"/>
      <w:r w:rsidRPr="00652177">
        <w:rPr>
          <w:rFonts w:ascii="Times New Roman" w:hAnsi="Times New Roman" w:cs="Times New Roman"/>
        </w:rPr>
        <w:t>suitable, 10)</w:t>
      </w:r>
    </w:p>
    <w:p w14:paraId="3A14570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quiz</w:t>
      </w:r>
    </w:p>
    <w:p w14:paraId="395B127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5E11DAC"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4D61B3C7">
          <v:rect id="_x0000_i1064" style="width:0;height:1.5pt" o:hralign="center" o:hrstd="t" o:hr="t" fillcolor="#a0a0a0" stroked="f"/>
        </w:pict>
      </w:r>
    </w:p>
    <w:p w14:paraId="583C4EA3" w14:textId="2BFE7FCC"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5" w:name="_Toc199007957"/>
      <w:r w:rsidR="00652177" w:rsidRPr="002C17A9">
        <w:rPr>
          <w:rFonts w:ascii="Times New Roman" w:hAnsi="Times New Roman" w:cs="Times New Roman"/>
          <w:b/>
          <w:bCs/>
          <w:color w:val="000000" w:themeColor="text1"/>
        </w:rPr>
        <w:t xml:space="preserve">Generate Notes </w:t>
      </w:r>
      <w:proofErr w:type="gramStart"/>
      <w:r w:rsidR="00652177" w:rsidRPr="002C17A9">
        <w:rPr>
          <w:rFonts w:ascii="Times New Roman" w:hAnsi="Times New Roman" w:cs="Times New Roman"/>
          <w:b/>
          <w:bCs/>
          <w:color w:val="000000" w:themeColor="text1"/>
        </w:rPr>
        <w:t>From</w:t>
      </w:r>
      <w:proofErr w:type="gramEnd"/>
      <w:r w:rsidR="00652177" w:rsidRPr="002C17A9">
        <w:rPr>
          <w:rFonts w:ascii="Times New Roman" w:hAnsi="Times New Roman" w:cs="Times New Roman"/>
          <w:b/>
          <w:bCs/>
          <w:color w:val="000000" w:themeColor="text1"/>
        </w:rPr>
        <w:t xml:space="preserve"> Video</w:t>
      </w:r>
      <w:bookmarkEnd w:id="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7"/>
      </w:tblGrid>
      <w:tr w:rsidR="00652177" w:rsidRPr="00652177" w14:paraId="007D2378" w14:textId="77777777" w:rsidTr="00652177">
        <w:trPr>
          <w:tblHeader/>
          <w:tblCellSpacing w:w="15" w:type="dxa"/>
        </w:trPr>
        <w:tc>
          <w:tcPr>
            <w:tcW w:w="0" w:type="auto"/>
            <w:vAlign w:val="center"/>
            <w:hideMark/>
          </w:tcPr>
          <w:p w14:paraId="1CA1A67F"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Video ID</w:t>
            </w:r>
          </w:p>
        </w:tc>
      </w:tr>
      <w:tr w:rsidR="00652177" w:rsidRPr="00652177" w14:paraId="6221B66C" w14:textId="77777777" w:rsidTr="00652177">
        <w:trPr>
          <w:tblCellSpacing w:w="15" w:type="dxa"/>
        </w:trPr>
        <w:tc>
          <w:tcPr>
            <w:tcW w:w="0" w:type="auto"/>
            <w:vAlign w:val="center"/>
            <w:hideMark/>
          </w:tcPr>
          <w:p w14:paraId="5BC65117"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Summarized notes</w:t>
            </w:r>
          </w:p>
        </w:tc>
      </w:tr>
    </w:tbl>
    <w:p w14:paraId="41FC6CE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GenerateNotesFromVideo</w:t>
      </w:r>
      <w:proofErr w:type="spellEnd"/>
      <w:r w:rsidRPr="00652177">
        <w:rPr>
          <w:rFonts w:ascii="Times New Roman" w:hAnsi="Times New Roman" w:cs="Times New Roman"/>
        </w:rPr>
        <w:t>(</w:t>
      </w:r>
      <w:proofErr w:type="spellStart"/>
      <w:r w:rsidRPr="00652177">
        <w:rPr>
          <w:rFonts w:ascii="Times New Roman" w:hAnsi="Times New Roman" w:cs="Times New Roman"/>
        </w:rPr>
        <w:t>videoID</w:t>
      </w:r>
      <w:proofErr w:type="spellEnd"/>
      <w:r w:rsidRPr="00652177">
        <w:rPr>
          <w:rFonts w:ascii="Times New Roman" w:hAnsi="Times New Roman" w:cs="Times New Roman"/>
        </w:rPr>
        <w:t>)</w:t>
      </w:r>
    </w:p>
    <w:p w14:paraId="0BEA2C3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video ← </w:t>
      </w:r>
      <w:proofErr w:type="spellStart"/>
      <w:r w:rsidRPr="00652177">
        <w:rPr>
          <w:rFonts w:ascii="Times New Roman" w:hAnsi="Times New Roman" w:cs="Times New Roman"/>
        </w:rPr>
        <w:t>LoadVideo</w:t>
      </w:r>
      <w:proofErr w:type="spellEnd"/>
      <w:r w:rsidRPr="00652177">
        <w:rPr>
          <w:rFonts w:ascii="Times New Roman" w:hAnsi="Times New Roman" w:cs="Times New Roman"/>
        </w:rPr>
        <w:t>(</w:t>
      </w:r>
      <w:proofErr w:type="spellStart"/>
      <w:r w:rsidRPr="00652177">
        <w:rPr>
          <w:rFonts w:ascii="Times New Roman" w:hAnsi="Times New Roman" w:cs="Times New Roman"/>
        </w:rPr>
        <w:t>videoID</w:t>
      </w:r>
      <w:proofErr w:type="spellEnd"/>
      <w:r w:rsidRPr="00652177">
        <w:rPr>
          <w:rFonts w:ascii="Times New Roman" w:hAnsi="Times New Roman" w:cs="Times New Roman"/>
        </w:rPr>
        <w:t>)</w:t>
      </w:r>
    </w:p>
    <w:p w14:paraId="31AEF51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transcript ← Transcribe(video)</w:t>
      </w:r>
    </w:p>
    <w:p w14:paraId="1FFDA5F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notes ← Summarize(transcript)</w:t>
      </w:r>
    </w:p>
    <w:p w14:paraId="60D58F9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notes</w:t>
      </w:r>
    </w:p>
    <w:p w14:paraId="7BF23B9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16E40DDC" w14:textId="77777777" w:rsidR="00652177" w:rsidRPr="00652177" w:rsidRDefault="00000000" w:rsidP="00652177">
      <w:pPr>
        <w:rPr>
          <w:rFonts w:ascii="Times New Roman" w:hAnsi="Times New Roman" w:cs="Times New Roman"/>
        </w:rPr>
      </w:pPr>
      <w:r>
        <w:rPr>
          <w:rFonts w:ascii="Times New Roman" w:hAnsi="Times New Roman" w:cs="Times New Roman"/>
        </w:rPr>
        <w:lastRenderedPageBreak/>
        <w:pict w14:anchorId="383AB5C1">
          <v:rect id="_x0000_i1065" style="width:0;height:1.5pt" o:hralign="center" o:hrstd="t" o:hr="t" fillcolor="#a0a0a0" stroked="f"/>
        </w:pict>
      </w:r>
    </w:p>
    <w:p w14:paraId="45F45EDA" w14:textId="43B4AC8C"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6" w:name="_Toc199007958"/>
      <w:r w:rsidR="00652177" w:rsidRPr="002C17A9">
        <w:rPr>
          <w:rFonts w:ascii="Times New Roman" w:hAnsi="Times New Roman" w:cs="Times New Roman"/>
          <w:b/>
          <w:bCs/>
          <w:color w:val="000000" w:themeColor="text1"/>
        </w:rPr>
        <w:t>Assign Goal</w:t>
      </w:r>
      <w:bookmarkEnd w:id="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3"/>
      </w:tblGrid>
      <w:tr w:rsidR="00652177" w:rsidRPr="00652177" w14:paraId="3696130D" w14:textId="77777777" w:rsidTr="00652177">
        <w:trPr>
          <w:tblHeader/>
          <w:tblCellSpacing w:w="15" w:type="dxa"/>
        </w:trPr>
        <w:tc>
          <w:tcPr>
            <w:tcW w:w="0" w:type="auto"/>
            <w:vAlign w:val="center"/>
            <w:hideMark/>
          </w:tcPr>
          <w:p w14:paraId="4AE7B84C"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Child ID, Goal Text, Deadline</w:t>
            </w:r>
          </w:p>
        </w:tc>
      </w:tr>
      <w:tr w:rsidR="00652177" w:rsidRPr="00652177" w14:paraId="76810EAA" w14:textId="77777777" w:rsidTr="00652177">
        <w:trPr>
          <w:tblCellSpacing w:w="15" w:type="dxa"/>
        </w:trPr>
        <w:tc>
          <w:tcPr>
            <w:tcW w:w="0" w:type="auto"/>
            <w:vAlign w:val="center"/>
            <w:hideMark/>
          </w:tcPr>
          <w:p w14:paraId="3665B297"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Goal assignment confirmation</w:t>
            </w:r>
          </w:p>
        </w:tc>
      </w:tr>
    </w:tbl>
    <w:p w14:paraId="580F8BA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proofErr w:type="gramStart"/>
      <w:r w:rsidRPr="00652177">
        <w:rPr>
          <w:rFonts w:ascii="Times New Roman" w:hAnsi="Times New Roman" w:cs="Times New Roman"/>
        </w:rPr>
        <w:t>AssignGoal</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childID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goalText</w:t>
      </w:r>
      <w:proofErr w:type="spellEnd"/>
      <w:r w:rsidRPr="00652177">
        <w:rPr>
          <w:rFonts w:ascii="Times New Roman" w:hAnsi="Times New Roman" w:cs="Times New Roman"/>
        </w:rPr>
        <w:t>, deadline)</w:t>
      </w:r>
    </w:p>
    <w:p w14:paraId="676E8F0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goal ← </w:t>
      </w:r>
      <w:proofErr w:type="spellStart"/>
      <w:proofErr w:type="gramStart"/>
      <w:r w:rsidRPr="00652177">
        <w:rPr>
          <w:rFonts w:ascii="Times New Roman" w:hAnsi="Times New Roman" w:cs="Times New Roman"/>
        </w:rPr>
        <w:t>CreateGoal</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goalText</w:t>
      </w:r>
      <w:proofErr w:type="spellEnd"/>
      <w:r w:rsidRPr="00652177">
        <w:rPr>
          <w:rFonts w:ascii="Times New Roman" w:hAnsi="Times New Roman" w:cs="Times New Roman"/>
        </w:rPr>
        <w:t>, deadline)</w:t>
      </w:r>
    </w:p>
    <w:p w14:paraId="1772640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AssignToChild</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childID</w:t>
      </w:r>
      <w:proofErr w:type="spellEnd"/>
      <w:r w:rsidRPr="00652177">
        <w:rPr>
          <w:rFonts w:ascii="Times New Roman" w:hAnsi="Times New Roman" w:cs="Times New Roman"/>
        </w:rPr>
        <w:t>, goal)</w:t>
      </w:r>
    </w:p>
    <w:p w14:paraId="1A73270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"Goal assigned"</w:t>
      </w:r>
    </w:p>
    <w:p w14:paraId="4EACCE8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567CA1A2"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F5B8C7F">
          <v:rect id="_x0000_i1066" style="width:0;height:1.5pt" o:hralign="center" o:hrstd="t" o:hr="t" fillcolor="#a0a0a0" stroked="f"/>
        </w:pict>
      </w:r>
    </w:p>
    <w:p w14:paraId="0651965A" w14:textId="493E975F"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7" w:name="_Toc199007959"/>
      <w:proofErr w:type="gramStart"/>
      <w:r w:rsidR="00652177" w:rsidRPr="002C17A9">
        <w:rPr>
          <w:rFonts w:ascii="Times New Roman" w:hAnsi="Times New Roman" w:cs="Times New Roman"/>
          <w:b/>
          <w:bCs/>
          <w:color w:val="000000" w:themeColor="text1"/>
        </w:rPr>
        <w:t>Enroll</w:t>
      </w:r>
      <w:proofErr w:type="gramEnd"/>
      <w:r w:rsidR="00652177" w:rsidRPr="002C17A9">
        <w:rPr>
          <w:rFonts w:ascii="Times New Roman" w:hAnsi="Times New Roman" w:cs="Times New Roman"/>
          <w:b/>
          <w:bCs/>
          <w:color w:val="000000" w:themeColor="text1"/>
        </w:rPr>
        <w:t xml:space="preserve"> In Class</w:t>
      </w:r>
      <w:bookmarkEnd w:id="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5"/>
      </w:tblGrid>
      <w:tr w:rsidR="00652177" w:rsidRPr="00652177" w14:paraId="726F808F" w14:textId="77777777" w:rsidTr="00652177">
        <w:trPr>
          <w:tblHeader/>
          <w:tblCellSpacing w:w="15" w:type="dxa"/>
        </w:trPr>
        <w:tc>
          <w:tcPr>
            <w:tcW w:w="0" w:type="auto"/>
            <w:vAlign w:val="center"/>
            <w:hideMark/>
          </w:tcPr>
          <w:p w14:paraId="0301ADA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 Class ID</w:t>
            </w:r>
          </w:p>
        </w:tc>
      </w:tr>
      <w:tr w:rsidR="00652177" w:rsidRPr="00652177" w14:paraId="3C75E81E" w14:textId="77777777" w:rsidTr="00652177">
        <w:trPr>
          <w:tblCellSpacing w:w="15" w:type="dxa"/>
        </w:trPr>
        <w:tc>
          <w:tcPr>
            <w:tcW w:w="0" w:type="auto"/>
            <w:vAlign w:val="center"/>
            <w:hideMark/>
          </w:tcPr>
          <w:p w14:paraId="3AA3E430"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Enrollment status</w:t>
            </w:r>
          </w:p>
        </w:tc>
      </w:tr>
    </w:tbl>
    <w:p w14:paraId="2BE86E3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proofErr w:type="gramStart"/>
      <w:r w:rsidRPr="00652177">
        <w:rPr>
          <w:rFonts w:ascii="Times New Roman" w:hAnsi="Times New Roman" w:cs="Times New Roman"/>
        </w:rPr>
        <w:t>EnrollInClass</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classID</w:t>
      </w:r>
      <w:proofErr w:type="spellEnd"/>
      <w:r w:rsidRPr="00652177">
        <w:rPr>
          <w:rFonts w:ascii="Times New Roman" w:hAnsi="Times New Roman" w:cs="Times New Roman"/>
        </w:rPr>
        <w:t>)</w:t>
      </w:r>
    </w:p>
    <w:p w14:paraId="0ED8A4C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class ← </w:t>
      </w:r>
      <w:proofErr w:type="spellStart"/>
      <w:r w:rsidRPr="00652177">
        <w:rPr>
          <w:rFonts w:ascii="Times New Roman" w:hAnsi="Times New Roman" w:cs="Times New Roman"/>
        </w:rPr>
        <w:t>GetClass</w:t>
      </w:r>
      <w:proofErr w:type="spellEnd"/>
      <w:r w:rsidRPr="00652177">
        <w:rPr>
          <w:rFonts w:ascii="Times New Roman" w:hAnsi="Times New Roman" w:cs="Times New Roman"/>
        </w:rPr>
        <w:t>(</w:t>
      </w:r>
      <w:proofErr w:type="spellStart"/>
      <w:r w:rsidRPr="00652177">
        <w:rPr>
          <w:rFonts w:ascii="Times New Roman" w:hAnsi="Times New Roman" w:cs="Times New Roman"/>
        </w:rPr>
        <w:t>classID</w:t>
      </w:r>
      <w:proofErr w:type="spellEnd"/>
      <w:r w:rsidRPr="00652177">
        <w:rPr>
          <w:rFonts w:ascii="Times New Roman" w:hAnsi="Times New Roman" w:cs="Times New Roman"/>
        </w:rPr>
        <w:t>)</w:t>
      </w:r>
    </w:p>
    <w:p w14:paraId="2835F84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gramStart"/>
      <w:r w:rsidRPr="00652177">
        <w:rPr>
          <w:rFonts w:ascii="Times New Roman" w:hAnsi="Times New Roman" w:cs="Times New Roman"/>
        </w:rPr>
        <w:t>if</w:t>
      </w:r>
      <w:proofErr w:type="gramEnd"/>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class.capacity</w:t>
      </w:r>
      <w:proofErr w:type="spellEnd"/>
      <w:proofErr w:type="gramEnd"/>
      <w:r w:rsidRPr="00652177">
        <w:rPr>
          <w:rFonts w:ascii="Times New Roman" w:hAnsi="Times New Roman" w:cs="Times New Roman"/>
        </w:rPr>
        <w:t xml:space="preserve"> &gt; </w:t>
      </w:r>
      <w:proofErr w:type="spellStart"/>
      <w:proofErr w:type="gramStart"/>
      <w:r w:rsidRPr="00652177">
        <w:rPr>
          <w:rFonts w:ascii="Times New Roman" w:hAnsi="Times New Roman" w:cs="Times New Roman"/>
        </w:rPr>
        <w:t>class.enrolled</w:t>
      </w:r>
      <w:proofErr w:type="spellEnd"/>
      <w:proofErr w:type="gramEnd"/>
      <w:r w:rsidRPr="00652177">
        <w:rPr>
          <w:rFonts w:ascii="Times New Roman" w:hAnsi="Times New Roman" w:cs="Times New Roman"/>
        </w:rPr>
        <w:t xml:space="preserve"> then</w:t>
      </w:r>
    </w:p>
    <w:p w14:paraId="3982860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gramStart"/>
      <w:r w:rsidRPr="00652177">
        <w:rPr>
          <w:rFonts w:ascii="Times New Roman" w:hAnsi="Times New Roman" w:cs="Times New Roman"/>
        </w:rPr>
        <w:t>Enroll(</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classID</w:t>
      </w:r>
      <w:proofErr w:type="spellEnd"/>
      <w:r w:rsidRPr="00652177">
        <w:rPr>
          <w:rFonts w:ascii="Times New Roman" w:hAnsi="Times New Roman" w:cs="Times New Roman"/>
        </w:rPr>
        <w:t>)</w:t>
      </w:r>
    </w:p>
    <w:p w14:paraId="5F5D546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"Enrolled"</w:t>
      </w:r>
    </w:p>
    <w:p w14:paraId="1A7C99D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"Class Full"</w:t>
      </w:r>
    </w:p>
    <w:p w14:paraId="39258D9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0B5A934"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629C6BE">
          <v:rect id="_x0000_i1067" style="width:0;height:1.5pt" o:hralign="center" o:hrstd="t" o:hr="t" fillcolor="#a0a0a0" stroked="f"/>
        </w:pict>
      </w:r>
    </w:p>
    <w:p w14:paraId="04291772" w14:textId="70AFFD6B"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8" w:name="_Toc199007960"/>
      <w:r w:rsidR="00652177" w:rsidRPr="002C17A9">
        <w:rPr>
          <w:rFonts w:ascii="Times New Roman" w:hAnsi="Times New Roman" w:cs="Times New Roman"/>
          <w:b/>
          <w:bCs/>
          <w:color w:val="000000" w:themeColor="text1"/>
        </w:rPr>
        <w:t>Calculate Progress</w:t>
      </w:r>
      <w:bookmarkEnd w:id="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1"/>
      </w:tblGrid>
      <w:tr w:rsidR="00652177" w:rsidRPr="00652177" w14:paraId="241CB16F" w14:textId="77777777" w:rsidTr="00652177">
        <w:trPr>
          <w:tblHeader/>
          <w:tblCellSpacing w:w="15" w:type="dxa"/>
        </w:trPr>
        <w:tc>
          <w:tcPr>
            <w:tcW w:w="0" w:type="auto"/>
            <w:vAlign w:val="center"/>
            <w:hideMark/>
          </w:tcPr>
          <w:p w14:paraId="3775251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 Subject ID</w:t>
            </w:r>
          </w:p>
        </w:tc>
      </w:tr>
      <w:tr w:rsidR="00652177" w:rsidRPr="00652177" w14:paraId="6932124C" w14:textId="77777777" w:rsidTr="00652177">
        <w:trPr>
          <w:tblCellSpacing w:w="15" w:type="dxa"/>
        </w:trPr>
        <w:tc>
          <w:tcPr>
            <w:tcW w:w="0" w:type="auto"/>
            <w:vAlign w:val="center"/>
            <w:hideMark/>
          </w:tcPr>
          <w:p w14:paraId="7BCFAD23"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Progress percentage</w:t>
            </w:r>
          </w:p>
        </w:tc>
      </w:tr>
    </w:tbl>
    <w:p w14:paraId="339A49E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proofErr w:type="gramStart"/>
      <w:r w:rsidRPr="00652177">
        <w:rPr>
          <w:rFonts w:ascii="Times New Roman" w:hAnsi="Times New Roman" w:cs="Times New Roman"/>
        </w:rPr>
        <w:t>CalculateProgress</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subjectID</w:t>
      </w:r>
      <w:proofErr w:type="spellEnd"/>
      <w:r w:rsidRPr="00652177">
        <w:rPr>
          <w:rFonts w:ascii="Times New Roman" w:hAnsi="Times New Roman" w:cs="Times New Roman"/>
        </w:rPr>
        <w:t>)</w:t>
      </w:r>
    </w:p>
    <w:p w14:paraId="4111139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totalTasks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GetAllTasks</w:t>
      </w:r>
      <w:proofErr w:type="spellEnd"/>
      <w:r w:rsidRPr="00652177">
        <w:rPr>
          <w:rFonts w:ascii="Times New Roman" w:hAnsi="Times New Roman" w:cs="Times New Roman"/>
        </w:rPr>
        <w:t>(</w:t>
      </w:r>
      <w:proofErr w:type="spellStart"/>
      <w:r w:rsidRPr="00652177">
        <w:rPr>
          <w:rFonts w:ascii="Times New Roman" w:hAnsi="Times New Roman" w:cs="Times New Roman"/>
        </w:rPr>
        <w:t>subjectID</w:t>
      </w:r>
      <w:proofErr w:type="spellEnd"/>
      <w:r w:rsidRPr="00652177">
        <w:rPr>
          <w:rFonts w:ascii="Times New Roman" w:hAnsi="Times New Roman" w:cs="Times New Roman"/>
        </w:rPr>
        <w:t>)</w:t>
      </w:r>
    </w:p>
    <w:p w14:paraId="4729029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completed ← </w:t>
      </w:r>
      <w:proofErr w:type="spellStart"/>
      <w:proofErr w:type="gramStart"/>
      <w:r w:rsidRPr="00652177">
        <w:rPr>
          <w:rFonts w:ascii="Times New Roman" w:hAnsi="Times New Roman" w:cs="Times New Roman"/>
        </w:rPr>
        <w:t>GetStudentCompletions</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subjectID</w:t>
      </w:r>
      <w:proofErr w:type="spellEnd"/>
      <w:r w:rsidRPr="00652177">
        <w:rPr>
          <w:rFonts w:ascii="Times New Roman" w:hAnsi="Times New Roman" w:cs="Times New Roman"/>
        </w:rPr>
        <w:t>)</w:t>
      </w:r>
    </w:p>
    <w:p w14:paraId="0B55FF7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progress ← (completed / </w:t>
      </w:r>
      <w:proofErr w:type="spellStart"/>
      <w:r w:rsidRPr="00652177">
        <w:rPr>
          <w:rFonts w:ascii="Times New Roman" w:hAnsi="Times New Roman" w:cs="Times New Roman"/>
        </w:rPr>
        <w:t>totalTasks</w:t>
      </w:r>
      <w:proofErr w:type="spellEnd"/>
      <w:r w:rsidRPr="00652177">
        <w:rPr>
          <w:rFonts w:ascii="Times New Roman" w:hAnsi="Times New Roman" w:cs="Times New Roman"/>
        </w:rPr>
        <w:t>) * 100</w:t>
      </w:r>
    </w:p>
    <w:p w14:paraId="7D35C46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gramStart"/>
      <w:r w:rsidRPr="00652177">
        <w:rPr>
          <w:rFonts w:ascii="Times New Roman" w:hAnsi="Times New Roman" w:cs="Times New Roman"/>
        </w:rPr>
        <w:t>return progress</w:t>
      </w:r>
      <w:proofErr w:type="gramEnd"/>
    </w:p>
    <w:p w14:paraId="12BBA2C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436017D6"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7BBA425C">
          <v:rect id="_x0000_i1068" style="width:0;height:1.5pt" o:hralign="center" o:hrstd="t" o:hr="t" fillcolor="#a0a0a0" stroked="f"/>
        </w:pict>
      </w:r>
    </w:p>
    <w:p w14:paraId="587F5664" w14:textId="665F1FC3"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69" w:name="_Toc199007961"/>
      <w:r w:rsidR="00652177" w:rsidRPr="002C17A9">
        <w:rPr>
          <w:rFonts w:ascii="Times New Roman" w:hAnsi="Times New Roman" w:cs="Times New Roman"/>
          <w:b/>
          <w:bCs/>
          <w:color w:val="000000" w:themeColor="text1"/>
        </w:rPr>
        <w:t>Check Rewards</w:t>
      </w:r>
      <w:bookmarkEnd w:id="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0"/>
      </w:tblGrid>
      <w:tr w:rsidR="00652177" w:rsidRPr="00652177" w14:paraId="3F133FCB" w14:textId="77777777" w:rsidTr="00652177">
        <w:trPr>
          <w:tblHeader/>
          <w:tblCellSpacing w:w="15" w:type="dxa"/>
        </w:trPr>
        <w:tc>
          <w:tcPr>
            <w:tcW w:w="0" w:type="auto"/>
            <w:vAlign w:val="center"/>
            <w:hideMark/>
          </w:tcPr>
          <w:p w14:paraId="2822188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Child ID</w:t>
            </w:r>
          </w:p>
        </w:tc>
      </w:tr>
      <w:tr w:rsidR="00652177" w:rsidRPr="00652177" w14:paraId="21546434" w14:textId="77777777" w:rsidTr="00652177">
        <w:trPr>
          <w:tblCellSpacing w:w="15" w:type="dxa"/>
        </w:trPr>
        <w:tc>
          <w:tcPr>
            <w:tcW w:w="0" w:type="auto"/>
            <w:vAlign w:val="center"/>
            <w:hideMark/>
          </w:tcPr>
          <w:p w14:paraId="60831F4B"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Rewards issued (if any)</w:t>
            </w:r>
          </w:p>
        </w:tc>
      </w:tr>
    </w:tbl>
    <w:p w14:paraId="2302477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CheckRewards</w:t>
      </w:r>
      <w:proofErr w:type="spellEnd"/>
      <w:r w:rsidRPr="00652177">
        <w:rPr>
          <w:rFonts w:ascii="Times New Roman" w:hAnsi="Times New Roman" w:cs="Times New Roman"/>
        </w:rPr>
        <w:t>(</w:t>
      </w:r>
      <w:proofErr w:type="spellStart"/>
      <w:r w:rsidRPr="00652177">
        <w:rPr>
          <w:rFonts w:ascii="Times New Roman" w:hAnsi="Times New Roman" w:cs="Times New Roman"/>
        </w:rPr>
        <w:t>childID</w:t>
      </w:r>
      <w:proofErr w:type="spellEnd"/>
      <w:r w:rsidRPr="00652177">
        <w:rPr>
          <w:rFonts w:ascii="Times New Roman" w:hAnsi="Times New Roman" w:cs="Times New Roman"/>
        </w:rPr>
        <w:t>)</w:t>
      </w:r>
    </w:p>
    <w:p w14:paraId="297CCBB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goals ← </w:t>
      </w:r>
      <w:proofErr w:type="spellStart"/>
      <w:r w:rsidRPr="00652177">
        <w:rPr>
          <w:rFonts w:ascii="Times New Roman" w:hAnsi="Times New Roman" w:cs="Times New Roman"/>
        </w:rPr>
        <w:t>GetGoals</w:t>
      </w:r>
      <w:proofErr w:type="spellEnd"/>
      <w:r w:rsidRPr="00652177">
        <w:rPr>
          <w:rFonts w:ascii="Times New Roman" w:hAnsi="Times New Roman" w:cs="Times New Roman"/>
        </w:rPr>
        <w:t>(</w:t>
      </w:r>
      <w:proofErr w:type="spellStart"/>
      <w:r w:rsidRPr="00652177">
        <w:rPr>
          <w:rFonts w:ascii="Times New Roman" w:hAnsi="Times New Roman" w:cs="Times New Roman"/>
        </w:rPr>
        <w:t>childID</w:t>
      </w:r>
      <w:proofErr w:type="spellEnd"/>
      <w:r w:rsidRPr="00652177">
        <w:rPr>
          <w:rFonts w:ascii="Times New Roman" w:hAnsi="Times New Roman" w:cs="Times New Roman"/>
        </w:rPr>
        <w:t>)</w:t>
      </w:r>
    </w:p>
    <w:p w14:paraId="33A1093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goal in goals do</w:t>
      </w:r>
    </w:p>
    <w:p w14:paraId="43EC8BD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proofErr w:type="gramStart"/>
      <w:r w:rsidRPr="00652177">
        <w:rPr>
          <w:rFonts w:ascii="Times New Roman" w:hAnsi="Times New Roman" w:cs="Times New Roman"/>
        </w:rPr>
        <w:t>goal.status</w:t>
      </w:r>
      <w:proofErr w:type="spellEnd"/>
      <w:proofErr w:type="gramEnd"/>
      <w:r w:rsidRPr="00652177">
        <w:rPr>
          <w:rFonts w:ascii="Times New Roman" w:hAnsi="Times New Roman" w:cs="Times New Roman"/>
        </w:rPr>
        <w:t xml:space="preserve"> == "Completed" and </w:t>
      </w:r>
      <w:proofErr w:type="spellStart"/>
      <w:proofErr w:type="gramStart"/>
      <w:r w:rsidRPr="00652177">
        <w:rPr>
          <w:rFonts w:ascii="Times New Roman" w:hAnsi="Times New Roman" w:cs="Times New Roman"/>
        </w:rPr>
        <w:t>goal.rewardGiven</w:t>
      </w:r>
      <w:proofErr w:type="spellEnd"/>
      <w:proofErr w:type="gramEnd"/>
      <w:r w:rsidRPr="00652177">
        <w:rPr>
          <w:rFonts w:ascii="Times New Roman" w:hAnsi="Times New Roman" w:cs="Times New Roman"/>
        </w:rPr>
        <w:t xml:space="preserve"> == false then</w:t>
      </w:r>
    </w:p>
    <w:p w14:paraId="64BD2AF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GiveReward</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childID</w:t>
      </w:r>
      <w:proofErr w:type="spellEnd"/>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goal.reward</w:t>
      </w:r>
      <w:proofErr w:type="spellEnd"/>
      <w:proofErr w:type="gramEnd"/>
      <w:r w:rsidRPr="00652177">
        <w:rPr>
          <w:rFonts w:ascii="Times New Roman" w:hAnsi="Times New Roman" w:cs="Times New Roman"/>
        </w:rPr>
        <w:t>)</w:t>
      </w:r>
    </w:p>
    <w:p w14:paraId="4826359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MarkRewardGiven</w:t>
      </w:r>
      <w:proofErr w:type="spellEnd"/>
      <w:r w:rsidRPr="00652177">
        <w:rPr>
          <w:rFonts w:ascii="Times New Roman" w:hAnsi="Times New Roman" w:cs="Times New Roman"/>
        </w:rPr>
        <w:t>(goal)</w:t>
      </w:r>
    </w:p>
    <w:p w14:paraId="7CE30FB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2DDDBC5D"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390AD5F">
          <v:rect id="_x0000_i1069" style="width:0;height:1.5pt" o:hralign="center" o:hrstd="t" o:hr="t" fillcolor="#a0a0a0" stroked="f"/>
        </w:pict>
      </w:r>
    </w:p>
    <w:p w14:paraId="2E900524" w14:textId="760A76F4"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0" w:name="_Toc199007962"/>
      <w:r w:rsidR="00652177" w:rsidRPr="002C17A9">
        <w:rPr>
          <w:rFonts w:ascii="Times New Roman" w:hAnsi="Times New Roman" w:cs="Times New Roman"/>
          <w:b/>
          <w:bCs/>
          <w:color w:val="000000" w:themeColor="text1"/>
        </w:rPr>
        <w:t>Evaluate Quiz</w:t>
      </w:r>
      <w:bookmarkEnd w:id="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1"/>
      </w:tblGrid>
      <w:tr w:rsidR="00652177" w:rsidRPr="00652177" w14:paraId="42C9A78E" w14:textId="77777777" w:rsidTr="00652177">
        <w:trPr>
          <w:tblHeader/>
          <w:tblCellSpacing w:w="15" w:type="dxa"/>
        </w:trPr>
        <w:tc>
          <w:tcPr>
            <w:tcW w:w="0" w:type="auto"/>
            <w:vAlign w:val="center"/>
            <w:hideMark/>
          </w:tcPr>
          <w:p w14:paraId="6622093F"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Quiz ID, Student Answers</w:t>
            </w:r>
          </w:p>
        </w:tc>
      </w:tr>
      <w:tr w:rsidR="00652177" w:rsidRPr="00652177" w14:paraId="6E704124" w14:textId="77777777" w:rsidTr="00652177">
        <w:trPr>
          <w:tblCellSpacing w:w="15" w:type="dxa"/>
        </w:trPr>
        <w:tc>
          <w:tcPr>
            <w:tcW w:w="0" w:type="auto"/>
            <w:vAlign w:val="center"/>
            <w:hideMark/>
          </w:tcPr>
          <w:p w14:paraId="4D2DBB1E"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Score and feedback</w:t>
            </w:r>
          </w:p>
        </w:tc>
      </w:tr>
    </w:tbl>
    <w:p w14:paraId="1A3EB65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proofErr w:type="gramStart"/>
      <w:r w:rsidRPr="00652177">
        <w:rPr>
          <w:rFonts w:ascii="Times New Roman" w:hAnsi="Times New Roman" w:cs="Times New Roman"/>
        </w:rPr>
        <w:t>EvaluateQuiz</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quizID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studentAnswers</w:t>
      </w:r>
      <w:proofErr w:type="spellEnd"/>
      <w:r w:rsidRPr="00652177">
        <w:rPr>
          <w:rFonts w:ascii="Times New Roman" w:hAnsi="Times New Roman" w:cs="Times New Roman"/>
        </w:rPr>
        <w:t>)</w:t>
      </w:r>
    </w:p>
    <w:p w14:paraId="72E4CB9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correctAnswers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GetCorrectAnswers</w:t>
      </w:r>
      <w:proofErr w:type="spellEnd"/>
      <w:r w:rsidRPr="00652177">
        <w:rPr>
          <w:rFonts w:ascii="Times New Roman" w:hAnsi="Times New Roman" w:cs="Times New Roman"/>
        </w:rPr>
        <w:t>(</w:t>
      </w:r>
      <w:proofErr w:type="spellStart"/>
      <w:r w:rsidRPr="00652177">
        <w:rPr>
          <w:rFonts w:ascii="Times New Roman" w:hAnsi="Times New Roman" w:cs="Times New Roman"/>
        </w:rPr>
        <w:t>quizID</w:t>
      </w:r>
      <w:proofErr w:type="spellEnd"/>
      <w:r w:rsidRPr="00652177">
        <w:rPr>
          <w:rFonts w:ascii="Times New Roman" w:hAnsi="Times New Roman" w:cs="Times New Roman"/>
        </w:rPr>
        <w:t>)</w:t>
      </w:r>
    </w:p>
    <w:p w14:paraId="4E643AD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 0</w:t>
      </w:r>
    </w:p>
    <w:p w14:paraId="7632779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w:t>
      </w:r>
      <w:proofErr w:type="spellStart"/>
      <w:r w:rsidRPr="00652177">
        <w:rPr>
          <w:rFonts w:ascii="Times New Roman" w:hAnsi="Times New Roman" w:cs="Times New Roman"/>
        </w:rPr>
        <w:t>i</w:t>
      </w:r>
      <w:proofErr w:type="spellEnd"/>
      <w:r w:rsidRPr="00652177">
        <w:rPr>
          <w:rFonts w:ascii="Times New Roman" w:hAnsi="Times New Roman" w:cs="Times New Roman"/>
        </w:rPr>
        <w:t xml:space="preserve"> in range(</w:t>
      </w:r>
      <w:proofErr w:type="spellStart"/>
      <w:r w:rsidRPr="00652177">
        <w:rPr>
          <w:rFonts w:ascii="Times New Roman" w:hAnsi="Times New Roman" w:cs="Times New Roman"/>
        </w:rPr>
        <w:t>len</w:t>
      </w:r>
      <w:proofErr w:type="spellEnd"/>
      <w:r w:rsidRPr="00652177">
        <w:rPr>
          <w:rFonts w:ascii="Times New Roman" w:hAnsi="Times New Roman" w:cs="Times New Roman"/>
        </w:rPr>
        <w:t>(</w:t>
      </w:r>
      <w:proofErr w:type="spellStart"/>
      <w:r w:rsidRPr="00652177">
        <w:rPr>
          <w:rFonts w:ascii="Times New Roman" w:hAnsi="Times New Roman" w:cs="Times New Roman"/>
        </w:rPr>
        <w:t>correctAnswers</w:t>
      </w:r>
      <w:proofErr w:type="spellEnd"/>
      <w:r w:rsidRPr="00652177">
        <w:rPr>
          <w:rFonts w:ascii="Times New Roman" w:hAnsi="Times New Roman" w:cs="Times New Roman"/>
        </w:rPr>
        <w:t>)) do</w:t>
      </w:r>
    </w:p>
    <w:p w14:paraId="0921BC4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studentAnswers</w:t>
      </w:r>
      <w:proofErr w:type="spellEnd"/>
      <w:r w:rsidRPr="00652177">
        <w:rPr>
          <w:rFonts w:ascii="Times New Roman" w:hAnsi="Times New Roman" w:cs="Times New Roman"/>
        </w:rPr>
        <w:t>[</w:t>
      </w:r>
      <w:proofErr w:type="spellStart"/>
      <w:r w:rsidRPr="00652177">
        <w:rPr>
          <w:rFonts w:ascii="Times New Roman" w:hAnsi="Times New Roman" w:cs="Times New Roman"/>
        </w:rPr>
        <w:t>i</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correctAnswers</w:t>
      </w:r>
      <w:proofErr w:type="spellEnd"/>
      <w:r w:rsidRPr="00652177">
        <w:rPr>
          <w:rFonts w:ascii="Times New Roman" w:hAnsi="Times New Roman" w:cs="Times New Roman"/>
        </w:rPr>
        <w:t>[</w:t>
      </w:r>
      <w:proofErr w:type="spellStart"/>
      <w:r w:rsidRPr="00652177">
        <w:rPr>
          <w:rFonts w:ascii="Times New Roman" w:hAnsi="Times New Roman" w:cs="Times New Roman"/>
        </w:rPr>
        <w:t>i</w:t>
      </w:r>
      <w:proofErr w:type="spellEnd"/>
      <w:r w:rsidRPr="00652177">
        <w:rPr>
          <w:rFonts w:ascii="Times New Roman" w:hAnsi="Times New Roman" w:cs="Times New Roman"/>
        </w:rPr>
        <w:t>] then</w:t>
      </w:r>
    </w:p>
    <w:p w14:paraId="6E400E0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 1</w:t>
      </w:r>
    </w:p>
    <w:p w14:paraId="2A66615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feedback ← </w:t>
      </w:r>
      <w:proofErr w:type="spellStart"/>
      <w:r w:rsidRPr="00652177">
        <w:rPr>
          <w:rFonts w:ascii="Times New Roman" w:hAnsi="Times New Roman" w:cs="Times New Roman"/>
        </w:rPr>
        <w:t>GenerateFeedback</w:t>
      </w:r>
      <w:proofErr w:type="spellEnd"/>
      <w:r w:rsidRPr="00652177">
        <w:rPr>
          <w:rFonts w:ascii="Times New Roman" w:hAnsi="Times New Roman" w:cs="Times New Roman"/>
        </w:rPr>
        <w:t>(score)</w:t>
      </w:r>
    </w:p>
    <w:p w14:paraId="34B1B90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return score, feedback</w:t>
      </w:r>
    </w:p>
    <w:p w14:paraId="2112FFC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0EB59C5"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5057E95B">
          <v:rect id="_x0000_i1070" style="width:0;height:1.5pt" o:hralign="center" o:hrstd="t" o:hr="t" fillcolor="#a0a0a0" stroked="f"/>
        </w:pict>
      </w:r>
    </w:p>
    <w:p w14:paraId="0FDFCAAA" w14:textId="41D16C7B"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1" w:name="_Toc199007963"/>
      <w:r w:rsidR="00652177" w:rsidRPr="002C17A9">
        <w:rPr>
          <w:rFonts w:ascii="Times New Roman" w:hAnsi="Times New Roman" w:cs="Times New Roman"/>
          <w:b/>
          <w:bCs/>
          <w:color w:val="000000" w:themeColor="text1"/>
        </w:rPr>
        <w:t>Get Parent Dashboard</w:t>
      </w:r>
      <w:bookmarkEnd w:id="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7"/>
      </w:tblGrid>
      <w:tr w:rsidR="00652177" w:rsidRPr="00652177" w14:paraId="05F2D410" w14:textId="77777777" w:rsidTr="00652177">
        <w:trPr>
          <w:tblHeader/>
          <w:tblCellSpacing w:w="15" w:type="dxa"/>
        </w:trPr>
        <w:tc>
          <w:tcPr>
            <w:tcW w:w="0" w:type="auto"/>
            <w:vAlign w:val="center"/>
            <w:hideMark/>
          </w:tcPr>
          <w:p w14:paraId="176E850C"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Parent ID</w:t>
            </w:r>
          </w:p>
        </w:tc>
      </w:tr>
      <w:tr w:rsidR="00652177" w:rsidRPr="00652177" w14:paraId="49264C32" w14:textId="77777777" w:rsidTr="00652177">
        <w:trPr>
          <w:tblCellSpacing w:w="15" w:type="dxa"/>
        </w:trPr>
        <w:tc>
          <w:tcPr>
            <w:tcW w:w="0" w:type="auto"/>
            <w:vAlign w:val="center"/>
            <w:hideMark/>
          </w:tcPr>
          <w:p w14:paraId="4FBE0DDA"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Dashboard data</w:t>
            </w:r>
          </w:p>
        </w:tc>
      </w:tr>
    </w:tbl>
    <w:p w14:paraId="3DE193C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GetParentDashboard</w:t>
      </w:r>
      <w:proofErr w:type="spellEnd"/>
      <w:r w:rsidRPr="00652177">
        <w:rPr>
          <w:rFonts w:ascii="Times New Roman" w:hAnsi="Times New Roman" w:cs="Times New Roman"/>
        </w:rPr>
        <w:t>(</w:t>
      </w:r>
      <w:proofErr w:type="spellStart"/>
      <w:r w:rsidRPr="00652177">
        <w:rPr>
          <w:rFonts w:ascii="Times New Roman" w:hAnsi="Times New Roman" w:cs="Times New Roman"/>
        </w:rPr>
        <w:t>parentID</w:t>
      </w:r>
      <w:proofErr w:type="spellEnd"/>
      <w:r w:rsidRPr="00652177">
        <w:rPr>
          <w:rFonts w:ascii="Times New Roman" w:hAnsi="Times New Roman" w:cs="Times New Roman"/>
        </w:rPr>
        <w:t>)</w:t>
      </w:r>
    </w:p>
    <w:p w14:paraId="11EF64A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children ← </w:t>
      </w:r>
      <w:proofErr w:type="spellStart"/>
      <w:r w:rsidRPr="00652177">
        <w:rPr>
          <w:rFonts w:ascii="Times New Roman" w:hAnsi="Times New Roman" w:cs="Times New Roman"/>
        </w:rPr>
        <w:t>GetChildren</w:t>
      </w:r>
      <w:proofErr w:type="spellEnd"/>
      <w:r w:rsidRPr="00652177">
        <w:rPr>
          <w:rFonts w:ascii="Times New Roman" w:hAnsi="Times New Roman" w:cs="Times New Roman"/>
        </w:rPr>
        <w:t>(</w:t>
      </w:r>
      <w:proofErr w:type="spellStart"/>
      <w:r w:rsidRPr="00652177">
        <w:rPr>
          <w:rFonts w:ascii="Times New Roman" w:hAnsi="Times New Roman" w:cs="Times New Roman"/>
        </w:rPr>
        <w:t>parentID</w:t>
      </w:r>
      <w:proofErr w:type="spellEnd"/>
      <w:r w:rsidRPr="00652177">
        <w:rPr>
          <w:rFonts w:ascii="Times New Roman" w:hAnsi="Times New Roman" w:cs="Times New Roman"/>
        </w:rPr>
        <w:t>)</w:t>
      </w:r>
    </w:p>
    <w:p w14:paraId="27F5445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dashboard ← []</w:t>
      </w:r>
    </w:p>
    <w:p w14:paraId="074AB59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w:t>
      </w:r>
      <w:proofErr w:type="gramStart"/>
      <w:r w:rsidRPr="00652177">
        <w:rPr>
          <w:rFonts w:ascii="Times New Roman" w:hAnsi="Times New Roman" w:cs="Times New Roman"/>
        </w:rPr>
        <w:t>child</w:t>
      </w:r>
      <w:proofErr w:type="gramEnd"/>
      <w:r w:rsidRPr="00652177">
        <w:rPr>
          <w:rFonts w:ascii="Times New Roman" w:hAnsi="Times New Roman" w:cs="Times New Roman"/>
        </w:rPr>
        <w:t xml:space="preserve"> in children do</w:t>
      </w:r>
    </w:p>
    <w:p w14:paraId="582607D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stats ← </w:t>
      </w:r>
      <w:proofErr w:type="spellStart"/>
      <w:r w:rsidRPr="00652177">
        <w:rPr>
          <w:rFonts w:ascii="Times New Roman" w:hAnsi="Times New Roman" w:cs="Times New Roman"/>
        </w:rPr>
        <w:t>GetChildStats</w:t>
      </w:r>
      <w:proofErr w:type="spellEnd"/>
      <w:r w:rsidRPr="00652177">
        <w:rPr>
          <w:rFonts w:ascii="Times New Roman" w:hAnsi="Times New Roman" w:cs="Times New Roman"/>
        </w:rPr>
        <w:t>(child.id)</w:t>
      </w:r>
    </w:p>
    <w:p w14:paraId="4608ECE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dashboard.append</w:t>
      </w:r>
      <w:proofErr w:type="spellEnd"/>
      <w:proofErr w:type="gramEnd"/>
      <w:r w:rsidRPr="00652177">
        <w:rPr>
          <w:rFonts w:ascii="Times New Roman" w:hAnsi="Times New Roman" w:cs="Times New Roman"/>
        </w:rPr>
        <w:t>(</w:t>
      </w:r>
      <w:proofErr w:type="gramStart"/>
      <w:r w:rsidRPr="00652177">
        <w:rPr>
          <w:rFonts w:ascii="Times New Roman" w:hAnsi="Times New Roman" w:cs="Times New Roman"/>
        </w:rPr>
        <w:t>stats</w:t>
      </w:r>
      <w:proofErr w:type="gramEnd"/>
      <w:r w:rsidRPr="00652177">
        <w:rPr>
          <w:rFonts w:ascii="Times New Roman" w:hAnsi="Times New Roman" w:cs="Times New Roman"/>
        </w:rPr>
        <w:t>)</w:t>
      </w:r>
    </w:p>
    <w:p w14:paraId="5F75FDB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dashboard</w:t>
      </w:r>
    </w:p>
    <w:p w14:paraId="4C922E9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1F132989"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57A02BB6">
          <v:rect id="_x0000_i1071" style="width:0;height:1.5pt" o:hralign="center" o:hrstd="t" o:hr="t" fillcolor="#a0a0a0" stroked="f"/>
        </w:pict>
      </w:r>
    </w:p>
    <w:p w14:paraId="3D2D20D8" w14:textId="03B8C674"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2" w:name="_Toc199007964"/>
      <w:r w:rsidR="00652177" w:rsidRPr="002C17A9">
        <w:rPr>
          <w:rFonts w:ascii="Times New Roman" w:hAnsi="Times New Roman" w:cs="Times New Roman"/>
          <w:b/>
          <w:bCs/>
          <w:color w:val="000000" w:themeColor="text1"/>
        </w:rPr>
        <w:t>Generate AI Flashcards</w:t>
      </w:r>
      <w:bookmarkEnd w:id="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70"/>
      </w:tblGrid>
      <w:tr w:rsidR="00652177" w:rsidRPr="00652177" w14:paraId="6B45B076" w14:textId="77777777" w:rsidTr="00652177">
        <w:trPr>
          <w:tblHeader/>
          <w:tblCellSpacing w:w="15" w:type="dxa"/>
        </w:trPr>
        <w:tc>
          <w:tcPr>
            <w:tcW w:w="0" w:type="auto"/>
            <w:vAlign w:val="center"/>
            <w:hideMark/>
          </w:tcPr>
          <w:p w14:paraId="0751E18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Chapter Text</w:t>
            </w:r>
          </w:p>
        </w:tc>
      </w:tr>
      <w:tr w:rsidR="00652177" w:rsidRPr="00652177" w14:paraId="7E8BB614" w14:textId="77777777" w:rsidTr="00652177">
        <w:trPr>
          <w:tblCellSpacing w:w="15" w:type="dxa"/>
        </w:trPr>
        <w:tc>
          <w:tcPr>
            <w:tcW w:w="0" w:type="auto"/>
            <w:vAlign w:val="center"/>
            <w:hideMark/>
          </w:tcPr>
          <w:p w14:paraId="6B8F9673"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Flashcards (Q&amp;A pairs)</w:t>
            </w:r>
          </w:p>
        </w:tc>
      </w:tr>
    </w:tbl>
    <w:p w14:paraId="06021C8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GenerateAIFlashcards</w:t>
      </w:r>
      <w:proofErr w:type="spellEnd"/>
      <w:r w:rsidRPr="00652177">
        <w:rPr>
          <w:rFonts w:ascii="Times New Roman" w:hAnsi="Times New Roman" w:cs="Times New Roman"/>
        </w:rPr>
        <w:t>(</w:t>
      </w:r>
      <w:proofErr w:type="spellStart"/>
      <w:r w:rsidRPr="00652177">
        <w:rPr>
          <w:rFonts w:ascii="Times New Roman" w:hAnsi="Times New Roman" w:cs="Times New Roman"/>
        </w:rPr>
        <w:t>chapterText</w:t>
      </w:r>
      <w:proofErr w:type="spellEnd"/>
      <w:r w:rsidRPr="00652177">
        <w:rPr>
          <w:rFonts w:ascii="Times New Roman" w:hAnsi="Times New Roman" w:cs="Times New Roman"/>
        </w:rPr>
        <w:t>)</w:t>
      </w:r>
    </w:p>
    <w:p w14:paraId="1A0D06D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keyPoints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ExtractKeyConcepts</w:t>
      </w:r>
      <w:proofErr w:type="spellEnd"/>
      <w:r w:rsidRPr="00652177">
        <w:rPr>
          <w:rFonts w:ascii="Times New Roman" w:hAnsi="Times New Roman" w:cs="Times New Roman"/>
        </w:rPr>
        <w:t>(</w:t>
      </w:r>
      <w:proofErr w:type="spellStart"/>
      <w:r w:rsidRPr="00652177">
        <w:rPr>
          <w:rFonts w:ascii="Times New Roman" w:hAnsi="Times New Roman" w:cs="Times New Roman"/>
        </w:rPr>
        <w:t>chapterText</w:t>
      </w:r>
      <w:proofErr w:type="spellEnd"/>
      <w:r w:rsidRPr="00652177">
        <w:rPr>
          <w:rFonts w:ascii="Times New Roman" w:hAnsi="Times New Roman" w:cs="Times New Roman"/>
        </w:rPr>
        <w:t>)</w:t>
      </w:r>
    </w:p>
    <w:p w14:paraId="00CB340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flashcards ← []</w:t>
      </w:r>
    </w:p>
    <w:p w14:paraId="0E96C70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point in </w:t>
      </w:r>
      <w:proofErr w:type="spellStart"/>
      <w:r w:rsidRPr="00652177">
        <w:rPr>
          <w:rFonts w:ascii="Times New Roman" w:hAnsi="Times New Roman" w:cs="Times New Roman"/>
        </w:rPr>
        <w:t>keyPoints</w:t>
      </w:r>
      <w:proofErr w:type="spellEnd"/>
      <w:r w:rsidRPr="00652177">
        <w:rPr>
          <w:rFonts w:ascii="Times New Roman" w:hAnsi="Times New Roman" w:cs="Times New Roman"/>
        </w:rPr>
        <w:t xml:space="preserve"> do</w:t>
      </w:r>
    </w:p>
    <w:p w14:paraId="495F42D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question ← </w:t>
      </w:r>
      <w:proofErr w:type="spellStart"/>
      <w:r w:rsidRPr="00652177">
        <w:rPr>
          <w:rFonts w:ascii="Times New Roman" w:hAnsi="Times New Roman" w:cs="Times New Roman"/>
        </w:rPr>
        <w:t>GenerateQuestion</w:t>
      </w:r>
      <w:proofErr w:type="spellEnd"/>
      <w:r w:rsidRPr="00652177">
        <w:rPr>
          <w:rFonts w:ascii="Times New Roman" w:hAnsi="Times New Roman" w:cs="Times New Roman"/>
        </w:rPr>
        <w:t>(point)</w:t>
      </w:r>
    </w:p>
    <w:p w14:paraId="669541B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answer ← </w:t>
      </w:r>
      <w:proofErr w:type="spellStart"/>
      <w:r w:rsidRPr="00652177">
        <w:rPr>
          <w:rFonts w:ascii="Times New Roman" w:hAnsi="Times New Roman" w:cs="Times New Roman"/>
        </w:rPr>
        <w:t>GenerateAnswer</w:t>
      </w:r>
      <w:proofErr w:type="spellEnd"/>
      <w:r w:rsidRPr="00652177">
        <w:rPr>
          <w:rFonts w:ascii="Times New Roman" w:hAnsi="Times New Roman" w:cs="Times New Roman"/>
        </w:rPr>
        <w:t>(point)</w:t>
      </w:r>
    </w:p>
    <w:p w14:paraId="0707ADD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flashcards.append</w:t>
      </w:r>
      <w:proofErr w:type="spellEnd"/>
      <w:proofErr w:type="gramEnd"/>
      <w:r w:rsidRPr="00652177">
        <w:rPr>
          <w:rFonts w:ascii="Times New Roman" w:hAnsi="Times New Roman" w:cs="Times New Roman"/>
        </w:rPr>
        <w:t>((question, answer))</w:t>
      </w:r>
    </w:p>
    <w:p w14:paraId="4CA554E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flashcards</w:t>
      </w:r>
    </w:p>
    <w:p w14:paraId="7DB6A0B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end</w:t>
      </w:r>
    </w:p>
    <w:p w14:paraId="62409047"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6B9D549">
          <v:rect id="_x0000_i1072" style="width:0;height:1.5pt" o:hralign="center" o:hrstd="t" o:hr="t" fillcolor="#a0a0a0" stroked="f"/>
        </w:pict>
      </w:r>
    </w:p>
    <w:p w14:paraId="61EBE11D" w14:textId="2BEB6950"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3" w:name="_Toc199007965"/>
      <w:proofErr w:type="gramStart"/>
      <w:r w:rsidR="00652177" w:rsidRPr="002C17A9">
        <w:rPr>
          <w:rFonts w:ascii="Times New Roman" w:hAnsi="Times New Roman" w:cs="Times New Roman"/>
          <w:b/>
          <w:bCs/>
          <w:color w:val="000000" w:themeColor="text1"/>
        </w:rPr>
        <w:t>Recommend Content</w:t>
      </w:r>
      <w:bookmarkEnd w:id="73"/>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37"/>
      </w:tblGrid>
      <w:tr w:rsidR="00652177" w:rsidRPr="00652177" w14:paraId="642B26A4" w14:textId="77777777" w:rsidTr="00652177">
        <w:trPr>
          <w:tblHeader/>
          <w:tblCellSpacing w:w="15" w:type="dxa"/>
        </w:trPr>
        <w:tc>
          <w:tcPr>
            <w:tcW w:w="0" w:type="auto"/>
            <w:vAlign w:val="center"/>
            <w:hideMark/>
          </w:tcPr>
          <w:p w14:paraId="3127EFE6"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User ID</w:t>
            </w:r>
          </w:p>
        </w:tc>
      </w:tr>
      <w:tr w:rsidR="00652177" w:rsidRPr="00652177" w14:paraId="622E19E5" w14:textId="77777777" w:rsidTr="00652177">
        <w:trPr>
          <w:tblCellSpacing w:w="15" w:type="dxa"/>
        </w:trPr>
        <w:tc>
          <w:tcPr>
            <w:tcW w:w="0" w:type="auto"/>
            <w:vAlign w:val="center"/>
            <w:hideMark/>
          </w:tcPr>
          <w:p w14:paraId="6676447B"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Recommended content list</w:t>
            </w:r>
          </w:p>
        </w:tc>
      </w:tr>
    </w:tbl>
    <w:p w14:paraId="52832AB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RecommendContent</w:t>
      </w:r>
      <w:proofErr w:type="spellEnd"/>
      <w:r w:rsidRPr="00652177">
        <w:rPr>
          <w:rFonts w:ascii="Times New Roman" w:hAnsi="Times New Roman" w:cs="Times New Roman"/>
        </w:rPr>
        <w:t>(</w:t>
      </w:r>
      <w:proofErr w:type="spellStart"/>
      <w:r w:rsidRPr="00652177">
        <w:rPr>
          <w:rFonts w:ascii="Times New Roman" w:hAnsi="Times New Roman" w:cs="Times New Roman"/>
        </w:rPr>
        <w:t>userID</w:t>
      </w:r>
      <w:proofErr w:type="spellEnd"/>
      <w:r w:rsidRPr="00652177">
        <w:rPr>
          <w:rFonts w:ascii="Times New Roman" w:hAnsi="Times New Roman" w:cs="Times New Roman"/>
        </w:rPr>
        <w:t>)</w:t>
      </w:r>
    </w:p>
    <w:p w14:paraId="0D0B986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history ← </w:t>
      </w:r>
      <w:proofErr w:type="spellStart"/>
      <w:r w:rsidRPr="00652177">
        <w:rPr>
          <w:rFonts w:ascii="Times New Roman" w:hAnsi="Times New Roman" w:cs="Times New Roman"/>
        </w:rPr>
        <w:t>GetUserHistory</w:t>
      </w:r>
      <w:proofErr w:type="spellEnd"/>
      <w:r w:rsidRPr="00652177">
        <w:rPr>
          <w:rFonts w:ascii="Times New Roman" w:hAnsi="Times New Roman" w:cs="Times New Roman"/>
        </w:rPr>
        <w:t>(</w:t>
      </w:r>
      <w:proofErr w:type="spellStart"/>
      <w:r w:rsidRPr="00652177">
        <w:rPr>
          <w:rFonts w:ascii="Times New Roman" w:hAnsi="Times New Roman" w:cs="Times New Roman"/>
        </w:rPr>
        <w:t>userID</w:t>
      </w:r>
      <w:proofErr w:type="spellEnd"/>
      <w:r w:rsidRPr="00652177">
        <w:rPr>
          <w:rFonts w:ascii="Times New Roman" w:hAnsi="Times New Roman" w:cs="Times New Roman"/>
        </w:rPr>
        <w:t>)</w:t>
      </w:r>
    </w:p>
    <w:p w14:paraId="10E1CDE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similarUsers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FindSimilarUsers</w:t>
      </w:r>
      <w:proofErr w:type="spellEnd"/>
      <w:r w:rsidRPr="00652177">
        <w:rPr>
          <w:rFonts w:ascii="Times New Roman" w:hAnsi="Times New Roman" w:cs="Times New Roman"/>
        </w:rPr>
        <w:t>(</w:t>
      </w:r>
      <w:proofErr w:type="spellStart"/>
      <w:r w:rsidRPr="00652177">
        <w:rPr>
          <w:rFonts w:ascii="Times New Roman" w:hAnsi="Times New Roman" w:cs="Times New Roman"/>
        </w:rPr>
        <w:t>userID</w:t>
      </w:r>
      <w:proofErr w:type="spellEnd"/>
      <w:r w:rsidRPr="00652177">
        <w:rPr>
          <w:rFonts w:ascii="Times New Roman" w:hAnsi="Times New Roman" w:cs="Times New Roman"/>
        </w:rPr>
        <w:t>)</w:t>
      </w:r>
    </w:p>
    <w:p w14:paraId="41A4084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preferredTopics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AnalyzeWeakAreas</w:t>
      </w:r>
      <w:proofErr w:type="spellEnd"/>
      <w:r w:rsidRPr="00652177">
        <w:rPr>
          <w:rFonts w:ascii="Times New Roman" w:hAnsi="Times New Roman" w:cs="Times New Roman"/>
        </w:rPr>
        <w:t>(history)</w:t>
      </w:r>
    </w:p>
    <w:p w14:paraId="4CDD857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recommended ← []</w:t>
      </w:r>
    </w:p>
    <w:p w14:paraId="69554C7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topic in </w:t>
      </w:r>
      <w:proofErr w:type="spellStart"/>
      <w:r w:rsidRPr="00652177">
        <w:rPr>
          <w:rFonts w:ascii="Times New Roman" w:hAnsi="Times New Roman" w:cs="Times New Roman"/>
        </w:rPr>
        <w:t>preferredTopics</w:t>
      </w:r>
      <w:proofErr w:type="spellEnd"/>
      <w:r w:rsidRPr="00652177">
        <w:rPr>
          <w:rFonts w:ascii="Times New Roman" w:hAnsi="Times New Roman" w:cs="Times New Roman"/>
        </w:rPr>
        <w:t xml:space="preserve"> do</w:t>
      </w:r>
    </w:p>
    <w:p w14:paraId="08635A3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content ← </w:t>
      </w:r>
      <w:proofErr w:type="spellStart"/>
      <w:r w:rsidRPr="00652177">
        <w:rPr>
          <w:rFonts w:ascii="Times New Roman" w:hAnsi="Times New Roman" w:cs="Times New Roman"/>
        </w:rPr>
        <w:t>FetchContent</w:t>
      </w:r>
      <w:proofErr w:type="spellEnd"/>
      <w:r w:rsidRPr="00652177">
        <w:rPr>
          <w:rFonts w:ascii="Times New Roman" w:hAnsi="Times New Roman" w:cs="Times New Roman"/>
        </w:rPr>
        <w:t>(topic)</w:t>
      </w:r>
    </w:p>
    <w:p w14:paraId="6688691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recommended.append</w:t>
      </w:r>
      <w:proofErr w:type="spellEnd"/>
      <w:proofErr w:type="gramEnd"/>
      <w:r w:rsidRPr="00652177">
        <w:rPr>
          <w:rFonts w:ascii="Times New Roman" w:hAnsi="Times New Roman" w:cs="Times New Roman"/>
        </w:rPr>
        <w:t>(content)</w:t>
      </w:r>
    </w:p>
    <w:p w14:paraId="1A3455E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gramStart"/>
      <w:r w:rsidRPr="00652177">
        <w:rPr>
          <w:rFonts w:ascii="Times New Roman" w:hAnsi="Times New Roman" w:cs="Times New Roman"/>
        </w:rPr>
        <w:t>return recommended</w:t>
      </w:r>
      <w:proofErr w:type="gramEnd"/>
    </w:p>
    <w:p w14:paraId="64D10BE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42C2C6EE"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12382824">
          <v:rect id="_x0000_i1073" style="width:0;height:1.5pt" o:hralign="center" o:hrstd="t" o:hr="t" fillcolor="#a0a0a0" stroked="f"/>
        </w:pict>
      </w:r>
    </w:p>
    <w:p w14:paraId="455677C5" w14:textId="1A826873"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4" w:name="_Toc199007966"/>
      <w:r w:rsidR="00652177" w:rsidRPr="002C17A9">
        <w:rPr>
          <w:rFonts w:ascii="Times New Roman" w:hAnsi="Times New Roman" w:cs="Times New Roman"/>
          <w:b/>
          <w:bCs/>
          <w:color w:val="000000" w:themeColor="text1"/>
        </w:rPr>
        <w:t>Match For Battle</w:t>
      </w:r>
      <w:bookmarkEnd w:id="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3"/>
      </w:tblGrid>
      <w:tr w:rsidR="00652177" w:rsidRPr="00652177" w14:paraId="539E5659" w14:textId="77777777" w:rsidTr="00652177">
        <w:trPr>
          <w:tblHeader/>
          <w:tblCellSpacing w:w="15" w:type="dxa"/>
        </w:trPr>
        <w:tc>
          <w:tcPr>
            <w:tcW w:w="0" w:type="auto"/>
            <w:vAlign w:val="center"/>
            <w:hideMark/>
          </w:tcPr>
          <w:p w14:paraId="213D9C35"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0FE20480" w14:textId="77777777" w:rsidTr="00652177">
        <w:trPr>
          <w:tblCellSpacing w:w="15" w:type="dxa"/>
        </w:trPr>
        <w:tc>
          <w:tcPr>
            <w:tcW w:w="0" w:type="auto"/>
            <w:vAlign w:val="center"/>
            <w:hideMark/>
          </w:tcPr>
          <w:p w14:paraId="7C637DE7"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Matched Peer or Waiting Message</w:t>
            </w:r>
          </w:p>
        </w:tc>
      </w:tr>
    </w:tbl>
    <w:p w14:paraId="7C21E5D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MatchForBattle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3B7AFEC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userLevel</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GetUserSkillLevel</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788C455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availablePeers</w:t>
      </w:r>
      <w:proofErr w:type="spellEnd"/>
      <w:r w:rsidRPr="00652177">
        <w:rPr>
          <w:rFonts w:ascii="Times New Roman" w:hAnsi="Times New Roman" w:cs="Times New Roman"/>
        </w:rPr>
        <w:t xml:space="preserve"> ← </w:t>
      </w:r>
      <w:proofErr w:type="spellStart"/>
      <w:proofErr w:type="gramStart"/>
      <w:r w:rsidRPr="00652177">
        <w:rPr>
          <w:rFonts w:ascii="Times New Roman" w:hAnsi="Times New Roman" w:cs="Times New Roman"/>
        </w:rPr>
        <w:t>GetWaitingStudents</w:t>
      </w:r>
      <w:proofErr w:type="spellEnd"/>
      <w:r w:rsidRPr="00652177">
        <w:rPr>
          <w:rFonts w:ascii="Times New Roman" w:hAnsi="Times New Roman" w:cs="Times New Roman"/>
        </w:rPr>
        <w:t>(</w:t>
      </w:r>
      <w:proofErr w:type="gramEnd"/>
      <w:r w:rsidRPr="00652177">
        <w:rPr>
          <w:rFonts w:ascii="Times New Roman" w:hAnsi="Times New Roman" w:cs="Times New Roman"/>
        </w:rPr>
        <w:t>)</w:t>
      </w:r>
    </w:p>
    <w:p w14:paraId="384D3E4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 xml:space="preserve"> ← null</w:t>
      </w:r>
    </w:p>
    <w:p w14:paraId="0659EBB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peer in </w:t>
      </w:r>
      <w:proofErr w:type="spellStart"/>
      <w:r w:rsidRPr="00652177">
        <w:rPr>
          <w:rFonts w:ascii="Times New Roman" w:hAnsi="Times New Roman" w:cs="Times New Roman"/>
        </w:rPr>
        <w:t>availablePeers</w:t>
      </w:r>
      <w:proofErr w:type="spellEnd"/>
      <w:r w:rsidRPr="00652177">
        <w:rPr>
          <w:rFonts w:ascii="Times New Roman" w:hAnsi="Times New Roman" w:cs="Times New Roman"/>
        </w:rPr>
        <w:t xml:space="preserve"> do</w:t>
      </w:r>
    </w:p>
    <w:p w14:paraId="42B412A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gramStart"/>
      <w:r w:rsidRPr="00652177">
        <w:rPr>
          <w:rFonts w:ascii="Times New Roman" w:hAnsi="Times New Roman" w:cs="Times New Roman"/>
        </w:rPr>
        <w:t>abs(</w:t>
      </w:r>
      <w:proofErr w:type="spellStart"/>
      <w:proofErr w:type="gramEnd"/>
      <w:r w:rsidRPr="00652177">
        <w:rPr>
          <w:rFonts w:ascii="Times New Roman" w:hAnsi="Times New Roman" w:cs="Times New Roman"/>
        </w:rPr>
        <w:t>GetUserSkillLevel</w:t>
      </w:r>
      <w:proofErr w:type="spellEnd"/>
      <w:r w:rsidRPr="00652177">
        <w:rPr>
          <w:rFonts w:ascii="Times New Roman" w:hAnsi="Times New Roman" w:cs="Times New Roman"/>
        </w:rPr>
        <w:t xml:space="preserve">(peer) - </w:t>
      </w:r>
      <w:proofErr w:type="spellStart"/>
      <w:r w:rsidRPr="00652177">
        <w:rPr>
          <w:rFonts w:ascii="Times New Roman" w:hAnsi="Times New Roman" w:cs="Times New Roman"/>
        </w:rPr>
        <w:t>userLevel</w:t>
      </w:r>
      <w:proofErr w:type="spellEnd"/>
      <w:r w:rsidRPr="00652177">
        <w:rPr>
          <w:rFonts w:ascii="Times New Roman" w:hAnsi="Times New Roman" w:cs="Times New Roman"/>
        </w:rPr>
        <w:t>) ≤ threshold then</w:t>
      </w:r>
    </w:p>
    <w:p w14:paraId="113DA98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 xml:space="preserve"> ← peer</w:t>
      </w:r>
    </w:p>
    <w:p w14:paraId="059E683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w:t>
      </w:r>
      <w:proofErr w:type="gramStart"/>
      <w:r w:rsidRPr="00652177">
        <w:rPr>
          <w:rFonts w:ascii="Times New Roman" w:hAnsi="Times New Roman" w:cs="Times New Roman"/>
        </w:rPr>
        <w:t>break</w:t>
      </w:r>
      <w:proofErr w:type="gramEnd"/>
    </w:p>
    <w:p w14:paraId="2911696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 xml:space="preserve"> ≠ null then</w:t>
      </w:r>
    </w:p>
    <w:p w14:paraId="1C04DF8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CreateBattleRoom</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matchedPeer</w:t>
      </w:r>
      <w:proofErr w:type="spellEnd"/>
      <w:r w:rsidRPr="00652177">
        <w:rPr>
          <w:rFonts w:ascii="Times New Roman" w:hAnsi="Times New Roman" w:cs="Times New Roman"/>
        </w:rPr>
        <w:t>)</w:t>
      </w:r>
    </w:p>
    <w:p w14:paraId="01FFC20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w:t>
      </w:r>
      <w:proofErr w:type="spellStart"/>
      <w:r w:rsidRPr="00652177">
        <w:rPr>
          <w:rFonts w:ascii="Times New Roman" w:hAnsi="Times New Roman" w:cs="Times New Roman"/>
        </w:rPr>
        <w:t>matchedPeer</w:t>
      </w:r>
      <w:proofErr w:type="spellEnd"/>
    </w:p>
    <w:p w14:paraId="4BC2DEF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gramStart"/>
      <w:r w:rsidRPr="00652177">
        <w:rPr>
          <w:rFonts w:ascii="Times New Roman" w:hAnsi="Times New Roman" w:cs="Times New Roman"/>
        </w:rPr>
        <w:t>return</w:t>
      </w:r>
      <w:proofErr w:type="gramEnd"/>
      <w:r w:rsidRPr="00652177">
        <w:rPr>
          <w:rFonts w:ascii="Times New Roman" w:hAnsi="Times New Roman" w:cs="Times New Roman"/>
        </w:rPr>
        <w:t xml:space="preserve"> "No suitable peer found. Waiting in queue."</w:t>
      </w:r>
    </w:p>
    <w:p w14:paraId="0DF120A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67D51A5"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0F689FA8">
          <v:rect id="_x0000_i1074" style="width:0;height:1.5pt" o:hralign="center" o:hrstd="t" o:hr="t" fillcolor="#a0a0a0" stroked="f"/>
        </w:pict>
      </w:r>
    </w:p>
    <w:p w14:paraId="40B217A2" w14:textId="250867EF"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5" w:name="_Toc199007967"/>
      <w:r w:rsidR="00652177" w:rsidRPr="002C17A9">
        <w:rPr>
          <w:rFonts w:ascii="Times New Roman" w:hAnsi="Times New Roman" w:cs="Times New Roman"/>
          <w:b/>
          <w:bCs/>
          <w:color w:val="000000" w:themeColor="text1"/>
        </w:rPr>
        <w:t>Calculate Overall Score</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3"/>
      </w:tblGrid>
      <w:tr w:rsidR="00652177" w:rsidRPr="00652177" w14:paraId="6B46FA8E" w14:textId="77777777" w:rsidTr="00652177">
        <w:trPr>
          <w:tblHeader/>
          <w:tblCellSpacing w:w="15" w:type="dxa"/>
        </w:trPr>
        <w:tc>
          <w:tcPr>
            <w:tcW w:w="0" w:type="auto"/>
            <w:vAlign w:val="center"/>
            <w:hideMark/>
          </w:tcPr>
          <w:p w14:paraId="0B4182E3"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32980199" w14:textId="77777777" w:rsidTr="00652177">
        <w:trPr>
          <w:tblCellSpacing w:w="15" w:type="dxa"/>
        </w:trPr>
        <w:tc>
          <w:tcPr>
            <w:tcW w:w="0" w:type="auto"/>
            <w:vAlign w:val="center"/>
            <w:hideMark/>
          </w:tcPr>
          <w:p w14:paraId="1D070D5A"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Overall score percentage</w:t>
            </w:r>
          </w:p>
        </w:tc>
      </w:tr>
    </w:tbl>
    <w:p w14:paraId="597CA21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CalculateOverallScore</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1D62160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books ← </w:t>
      </w:r>
      <w:proofErr w:type="spellStart"/>
      <w:r w:rsidRPr="00652177">
        <w:rPr>
          <w:rFonts w:ascii="Times New Roman" w:hAnsi="Times New Roman" w:cs="Times New Roman"/>
        </w:rPr>
        <w:t>GetAllBooksAttempted</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56F4F38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totalScore</w:t>
      </w:r>
      <w:proofErr w:type="spellEnd"/>
      <w:r w:rsidRPr="00652177">
        <w:rPr>
          <w:rFonts w:ascii="Times New Roman" w:hAnsi="Times New Roman" w:cs="Times New Roman"/>
        </w:rPr>
        <w:t xml:space="preserve"> ← 0</w:t>
      </w:r>
    </w:p>
    <w:p w14:paraId="0E30213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xml:space="preserve"> ← 0</w:t>
      </w:r>
    </w:p>
    <w:p w14:paraId="67782A2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book in books do</w:t>
      </w:r>
    </w:p>
    <w:p w14:paraId="07F50F54"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questions) ← </w:t>
      </w:r>
      <w:proofErr w:type="spellStart"/>
      <w:proofErr w:type="gramStart"/>
      <w:r w:rsidRPr="00652177">
        <w:rPr>
          <w:rFonts w:ascii="Times New Roman" w:hAnsi="Times New Roman" w:cs="Times New Roman"/>
        </w:rPr>
        <w:t>GetBookScore</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book.id)</w:t>
      </w:r>
    </w:p>
    <w:p w14:paraId="5F59CD1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totalScore</w:t>
      </w:r>
      <w:proofErr w:type="spellEnd"/>
      <w:r w:rsidRPr="00652177">
        <w:rPr>
          <w:rFonts w:ascii="Times New Roman" w:hAnsi="Times New Roman" w:cs="Times New Roman"/>
        </w:rPr>
        <w:t xml:space="preserve"> += score</w:t>
      </w:r>
    </w:p>
    <w:p w14:paraId="131E322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xml:space="preserve"> += questions</w:t>
      </w:r>
    </w:p>
    <w:p w14:paraId="087664C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xml:space="preserve"> == 0 then</w:t>
      </w:r>
    </w:p>
    <w:p w14:paraId="4105B82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0</w:t>
      </w:r>
    </w:p>
    <w:p w14:paraId="1376AC6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w:t>
      </w:r>
      <w:proofErr w:type="spellStart"/>
      <w:r w:rsidRPr="00652177">
        <w:rPr>
          <w:rFonts w:ascii="Times New Roman" w:hAnsi="Times New Roman" w:cs="Times New Roman"/>
        </w:rPr>
        <w:t>totalScore</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totalQuestions</w:t>
      </w:r>
      <w:proofErr w:type="spellEnd"/>
      <w:r w:rsidRPr="00652177">
        <w:rPr>
          <w:rFonts w:ascii="Times New Roman" w:hAnsi="Times New Roman" w:cs="Times New Roman"/>
        </w:rPr>
        <w:t>) * 100</w:t>
      </w:r>
    </w:p>
    <w:p w14:paraId="4AC0A50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5B883E42"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BC1BACF">
          <v:rect id="_x0000_i1075" style="width:0;height:1.5pt" o:hralign="center" o:hrstd="t" o:hr="t" fillcolor="#a0a0a0" stroked="f"/>
        </w:pict>
      </w:r>
    </w:p>
    <w:p w14:paraId="14C94AB6" w14:textId="1699EC96"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6" w:name="_Toc199007968"/>
      <w:r w:rsidR="00652177" w:rsidRPr="002C17A9">
        <w:rPr>
          <w:rFonts w:ascii="Times New Roman" w:hAnsi="Times New Roman" w:cs="Times New Roman"/>
          <w:b/>
          <w:bCs/>
          <w:color w:val="000000" w:themeColor="text1"/>
        </w:rPr>
        <w:t>Calculate Book-Wise Scores</w:t>
      </w:r>
      <w:bookmarkEnd w:id="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6"/>
      </w:tblGrid>
      <w:tr w:rsidR="00652177" w:rsidRPr="00652177" w14:paraId="0E2926EA" w14:textId="77777777" w:rsidTr="00652177">
        <w:trPr>
          <w:tblHeader/>
          <w:tblCellSpacing w:w="15" w:type="dxa"/>
        </w:trPr>
        <w:tc>
          <w:tcPr>
            <w:tcW w:w="0" w:type="auto"/>
            <w:vAlign w:val="center"/>
            <w:hideMark/>
          </w:tcPr>
          <w:p w14:paraId="0943EEB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Student ID</w:t>
            </w:r>
          </w:p>
        </w:tc>
      </w:tr>
      <w:tr w:rsidR="00652177" w:rsidRPr="00652177" w14:paraId="6F5B2946" w14:textId="77777777" w:rsidTr="00652177">
        <w:trPr>
          <w:tblCellSpacing w:w="15" w:type="dxa"/>
        </w:trPr>
        <w:tc>
          <w:tcPr>
            <w:tcW w:w="0" w:type="auto"/>
            <w:vAlign w:val="center"/>
            <w:hideMark/>
          </w:tcPr>
          <w:p w14:paraId="5BC6A956"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Dictionary of book-wise percentages</w:t>
            </w:r>
          </w:p>
        </w:tc>
      </w:tr>
    </w:tbl>
    <w:p w14:paraId="526F2C0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function </w:t>
      </w:r>
      <w:proofErr w:type="spellStart"/>
      <w:r w:rsidRPr="00652177">
        <w:rPr>
          <w:rFonts w:ascii="Times New Roman" w:hAnsi="Times New Roman" w:cs="Times New Roman"/>
        </w:rPr>
        <w:t>CalculateBookWiseScores</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0DF9A5E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books ← </w:t>
      </w:r>
      <w:proofErr w:type="spellStart"/>
      <w:r w:rsidRPr="00652177">
        <w:rPr>
          <w:rFonts w:ascii="Times New Roman" w:hAnsi="Times New Roman" w:cs="Times New Roman"/>
        </w:rPr>
        <w:t>GetAllBooksAttempted</w:t>
      </w:r>
      <w:proofErr w:type="spellEnd"/>
      <w:r w:rsidRPr="00652177">
        <w:rPr>
          <w:rFonts w:ascii="Times New Roman" w:hAnsi="Times New Roman" w:cs="Times New Roman"/>
        </w:rPr>
        <w:t>(</w:t>
      </w:r>
      <w:proofErr w:type="spellStart"/>
      <w:r w:rsidRPr="00652177">
        <w:rPr>
          <w:rFonts w:ascii="Times New Roman" w:hAnsi="Times New Roman" w:cs="Times New Roman"/>
        </w:rPr>
        <w:t>studentID</w:t>
      </w:r>
      <w:proofErr w:type="spellEnd"/>
      <w:r w:rsidRPr="00652177">
        <w:rPr>
          <w:rFonts w:ascii="Times New Roman" w:hAnsi="Times New Roman" w:cs="Times New Roman"/>
        </w:rPr>
        <w:t>)</w:t>
      </w:r>
    </w:p>
    <w:p w14:paraId="3D5D29D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scores ← {}</w:t>
      </w:r>
    </w:p>
    <w:p w14:paraId="3A1BD28F"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book in books do</w:t>
      </w:r>
    </w:p>
    <w:p w14:paraId="5869988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 questions) ← </w:t>
      </w:r>
      <w:proofErr w:type="spellStart"/>
      <w:proofErr w:type="gramStart"/>
      <w:r w:rsidRPr="00652177">
        <w:rPr>
          <w:rFonts w:ascii="Times New Roman" w:hAnsi="Times New Roman" w:cs="Times New Roman"/>
        </w:rPr>
        <w:t>GetBookScore</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studentID</w:t>
      </w:r>
      <w:proofErr w:type="spellEnd"/>
      <w:r w:rsidRPr="00652177">
        <w:rPr>
          <w:rFonts w:ascii="Times New Roman" w:hAnsi="Times New Roman" w:cs="Times New Roman"/>
        </w:rPr>
        <w:t>, book.id)</w:t>
      </w:r>
    </w:p>
    <w:p w14:paraId="660D786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questions &gt; 0 then</w:t>
      </w:r>
    </w:p>
    <w:p w14:paraId="2DD160A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percentage ← (score / questions) * 100</w:t>
      </w:r>
    </w:p>
    <w:p w14:paraId="547516C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scores[</w:t>
      </w:r>
      <w:proofErr w:type="spellStart"/>
      <w:proofErr w:type="gramStart"/>
      <w:r w:rsidRPr="00652177">
        <w:rPr>
          <w:rFonts w:ascii="Times New Roman" w:hAnsi="Times New Roman" w:cs="Times New Roman"/>
        </w:rPr>
        <w:t>book.title</w:t>
      </w:r>
      <w:proofErr w:type="spellEnd"/>
      <w:proofErr w:type="gramEnd"/>
      <w:r w:rsidRPr="00652177">
        <w:rPr>
          <w:rFonts w:ascii="Times New Roman" w:hAnsi="Times New Roman" w:cs="Times New Roman"/>
        </w:rPr>
        <w:t>] ← percentage</w:t>
      </w:r>
    </w:p>
    <w:p w14:paraId="2AF851D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scores</w:t>
      </w:r>
    </w:p>
    <w:p w14:paraId="1367CA98"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0FD3F2E0"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12287BAE">
          <v:rect id="_x0000_i1076" style="width:0;height:1.5pt" o:hralign="center" o:hrstd="t" o:hr="t" fillcolor="#a0a0a0" stroked="f"/>
        </w:pict>
      </w:r>
    </w:p>
    <w:p w14:paraId="5119440E" w14:textId="45CCA75E"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7" w:name="_Toc199007969"/>
      <w:r w:rsidR="00652177" w:rsidRPr="002C17A9">
        <w:rPr>
          <w:rFonts w:ascii="Times New Roman" w:hAnsi="Times New Roman" w:cs="Times New Roman"/>
          <w:b/>
          <w:bCs/>
          <w:color w:val="000000" w:themeColor="text1"/>
        </w:rPr>
        <w:t>Recommend Content (Hybrid)</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3"/>
      </w:tblGrid>
      <w:tr w:rsidR="00652177" w:rsidRPr="00652177" w14:paraId="38AE5719" w14:textId="77777777" w:rsidTr="00652177">
        <w:trPr>
          <w:tblHeader/>
          <w:tblCellSpacing w:w="15" w:type="dxa"/>
        </w:trPr>
        <w:tc>
          <w:tcPr>
            <w:tcW w:w="0" w:type="auto"/>
            <w:vAlign w:val="center"/>
            <w:hideMark/>
          </w:tcPr>
          <w:p w14:paraId="5154AE44"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User ID</w:t>
            </w:r>
          </w:p>
        </w:tc>
      </w:tr>
      <w:tr w:rsidR="00652177" w:rsidRPr="00652177" w14:paraId="03CB5A1B" w14:textId="77777777" w:rsidTr="00652177">
        <w:trPr>
          <w:tblCellSpacing w:w="15" w:type="dxa"/>
        </w:trPr>
        <w:tc>
          <w:tcPr>
            <w:tcW w:w="0" w:type="auto"/>
            <w:vAlign w:val="center"/>
            <w:hideMark/>
          </w:tcPr>
          <w:p w14:paraId="13501F3E"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Ranked list of recommended items</w:t>
            </w:r>
          </w:p>
        </w:tc>
      </w:tr>
    </w:tbl>
    <w:p w14:paraId="4CE5345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RecommendContent</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w:t>
      </w:r>
    </w:p>
    <w:p w14:paraId="1014AFA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user_profile</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GetUserPreferences</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w:t>
      </w:r>
    </w:p>
    <w:p w14:paraId="04A3D4F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similar_users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FindSimilarUsersUsingCosineSimilarity</w:t>
      </w:r>
      <w:proofErr w:type="spellEnd"/>
      <w:r w:rsidRPr="00652177">
        <w:rPr>
          <w:rFonts w:ascii="Times New Roman" w:hAnsi="Times New Roman" w:cs="Times New Roman"/>
        </w:rPr>
        <w:t>(</w:t>
      </w:r>
      <w:proofErr w:type="spellStart"/>
      <w:r w:rsidRPr="00652177">
        <w:rPr>
          <w:rFonts w:ascii="Times New Roman" w:hAnsi="Times New Roman" w:cs="Times New Roman"/>
        </w:rPr>
        <w:t>user_profile</w:t>
      </w:r>
      <w:proofErr w:type="spellEnd"/>
      <w:r w:rsidRPr="00652177">
        <w:rPr>
          <w:rFonts w:ascii="Times New Roman" w:hAnsi="Times New Roman" w:cs="Times New Roman"/>
        </w:rPr>
        <w:t>)</w:t>
      </w:r>
    </w:p>
    <w:p w14:paraId="1C2ECBA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content_based_recs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RecommendBasedOnUserProfile</w:t>
      </w:r>
      <w:proofErr w:type="spellEnd"/>
      <w:r w:rsidRPr="00652177">
        <w:rPr>
          <w:rFonts w:ascii="Times New Roman" w:hAnsi="Times New Roman" w:cs="Times New Roman"/>
        </w:rPr>
        <w:t>(</w:t>
      </w:r>
      <w:proofErr w:type="spellStart"/>
      <w:r w:rsidRPr="00652177">
        <w:rPr>
          <w:rFonts w:ascii="Times New Roman" w:hAnsi="Times New Roman" w:cs="Times New Roman"/>
        </w:rPr>
        <w:t>user_profile</w:t>
      </w:r>
      <w:proofErr w:type="spellEnd"/>
      <w:r w:rsidRPr="00652177">
        <w:rPr>
          <w:rFonts w:ascii="Times New Roman" w:hAnsi="Times New Roman" w:cs="Times New Roman"/>
        </w:rPr>
        <w:t>)</w:t>
      </w:r>
    </w:p>
    <w:p w14:paraId="4A475BB2"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collaborative_recs</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RecommendFromSimilarUsers</w:t>
      </w:r>
      <w:proofErr w:type="spellEnd"/>
      <w:r w:rsidRPr="00652177">
        <w:rPr>
          <w:rFonts w:ascii="Times New Roman" w:hAnsi="Times New Roman" w:cs="Times New Roman"/>
        </w:rPr>
        <w:t>(</w:t>
      </w:r>
      <w:proofErr w:type="spellStart"/>
      <w:r w:rsidRPr="00652177">
        <w:rPr>
          <w:rFonts w:ascii="Times New Roman" w:hAnsi="Times New Roman" w:cs="Times New Roman"/>
        </w:rPr>
        <w:t>similar_users</w:t>
      </w:r>
      <w:proofErr w:type="spellEnd"/>
      <w:r w:rsidRPr="00652177">
        <w:rPr>
          <w:rFonts w:ascii="Times New Roman" w:hAnsi="Times New Roman" w:cs="Times New Roman"/>
        </w:rPr>
        <w:t>)</w:t>
      </w:r>
    </w:p>
    <w:p w14:paraId="2E95A4F1"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combined_recs</w:t>
      </w:r>
      <w:proofErr w:type="spellEnd"/>
      <w:r w:rsidRPr="00652177">
        <w:rPr>
          <w:rFonts w:ascii="Times New Roman" w:hAnsi="Times New Roman" w:cs="Times New Roman"/>
        </w:rPr>
        <w:t xml:space="preserve"> ← </w:t>
      </w:r>
      <w:proofErr w:type="spellStart"/>
      <w:proofErr w:type="gramStart"/>
      <w:r w:rsidRPr="00652177">
        <w:rPr>
          <w:rFonts w:ascii="Times New Roman" w:hAnsi="Times New Roman" w:cs="Times New Roman"/>
        </w:rPr>
        <w:t>MergeAndRank</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content_based_recs</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collaborative_recs</w:t>
      </w:r>
      <w:proofErr w:type="spellEnd"/>
      <w:r w:rsidRPr="00652177">
        <w:rPr>
          <w:rFonts w:ascii="Times New Roman" w:hAnsi="Times New Roman" w:cs="Times New Roman"/>
        </w:rPr>
        <w:t>)</w:t>
      </w:r>
    </w:p>
    <w:p w14:paraId="3DE56CE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w:t>
      </w:r>
      <w:proofErr w:type="spellStart"/>
      <w:r w:rsidRPr="00652177">
        <w:rPr>
          <w:rFonts w:ascii="Times New Roman" w:hAnsi="Times New Roman" w:cs="Times New Roman"/>
        </w:rPr>
        <w:t>combined_recs</w:t>
      </w:r>
      <w:proofErr w:type="spellEnd"/>
    </w:p>
    <w:p w14:paraId="258F61A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08A178E5"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361D8BF1">
          <v:rect id="_x0000_i1077" style="width:0;height:1.5pt" o:hralign="center" o:hrstd="t" o:hr="t" fillcolor="#a0a0a0" stroked="f"/>
        </w:pict>
      </w:r>
    </w:p>
    <w:p w14:paraId="35A79207" w14:textId="13C5CA59"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8" w:name="_Toc199007970"/>
      <w:r w:rsidR="00652177" w:rsidRPr="002C17A9">
        <w:rPr>
          <w:rFonts w:ascii="Times New Roman" w:hAnsi="Times New Roman" w:cs="Times New Roman"/>
          <w:b/>
          <w:bCs/>
          <w:color w:val="000000" w:themeColor="text1"/>
        </w:rPr>
        <w:t>Generate Explanation</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0"/>
      </w:tblGrid>
      <w:tr w:rsidR="00652177" w:rsidRPr="00652177" w14:paraId="449F11A9" w14:textId="77777777" w:rsidTr="00652177">
        <w:trPr>
          <w:tblHeader/>
          <w:tblCellSpacing w:w="15" w:type="dxa"/>
        </w:trPr>
        <w:tc>
          <w:tcPr>
            <w:tcW w:w="0" w:type="auto"/>
            <w:vAlign w:val="center"/>
            <w:hideMark/>
          </w:tcPr>
          <w:p w14:paraId="7899F027"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Topic Text</w:t>
            </w:r>
          </w:p>
        </w:tc>
      </w:tr>
      <w:tr w:rsidR="00652177" w:rsidRPr="00652177" w14:paraId="23DF6CC7" w14:textId="77777777" w:rsidTr="00652177">
        <w:trPr>
          <w:tblCellSpacing w:w="15" w:type="dxa"/>
        </w:trPr>
        <w:tc>
          <w:tcPr>
            <w:tcW w:w="0" w:type="auto"/>
            <w:vAlign w:val="center"/>
            <w:hideMark/>
          </w:tcPr>
          <w:p w14:paraId="25756639"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Detailed Explanation</w:t>
            </w:r>
          </w:p>
        </w:tc>
      </w:tr>
    </w:tbl>
    <w:p w14:paraId="09F65FA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function </w:t>
      </w:r>
      <w:proofErr w:type="spellStart"/>
      <w:r w:rsidRPr="00652177">
        <w:rPr>
          <w:rFonts w:ascii="Times New Roman" w:hAnsi="Times New Roman" w:cs="Times New Roman"/>
        </w:rPr>
        <w:t>GenerateExplanation</w:t>
      </w:r>
      <w:proofErr w:type="spellEnd"/>
      <w:r w:rsidRPr="00652177">
        <w:rPr>
          <w:rFonts w:ascii="Times New Roman" w:hAnsi="Times New Roman" w:cs="Times New Roman"/>
        </w:rPr>
        <w:t>(</w:t>
      </w:r>
      <w:proofErr w:type="spellStart"/>
      <w:r w:rsidRPr="00652177">
        <w:rPr>
          <w:rFonts w:ascii="Times New Roman" w:hAnsi="Times New Roman" w:cs="Times New Roman"/>
        </w:rPr>
        <w:t>topic_text</w:t>
      </w:r>
      <w:proofErr w:type="spellEnd"/>
      <w:r w:rsidRPr="00652177">
        <w:rPr>
          <w:rFonts w:ascii="Times New Roman" w:hAnsi="Times New Roman" w:cs="Times New Roman"/>
        </w:rPr>
        <w:t>)</w:t>
      </w:r>
    </w:p>
    <w:p w14:paraId="4BC090B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keywords ← </w:t>
      </w:r>
      <w:proofErr w:type="spellStart"/>
      <w:r w:rsidRPr="00652177">
        <w:rPr>
          <w:rFonts w:ascii="Times New Roman" w:hAnsi="Times New Roman" w:cs="Times New Roman"/>
        </w:rPr>
        <w:t>ExtractKeyConcepts</w:t>
      </w:r>
      <w:proofErr w:type="spellEnd"/>
      <w:r w:rsidRPr="00652177">
        <w:rPr>
          <w:rFonts w:ascii="Times New Roman" w:hAnsi="Times New Roman" w:cs="Times New Roman"/>
        </w:rPr>
        <w:t>(</w:t>
      </w:r>
      <w:proofErr w:type="spellStart"/>
      <w:r w:rsidRPr="00652177">
        <w:rPr>
          <w:rFonts w:ascii="Times New Roman" w:hAnsi="Times New Roman" w:cs="Times New Roman"/>
        </w:rPr>
        <w:t>topic_text</w:t>
      </w:r>
      <w:proofErr w:type="spellEnd"/>
      <w:r w:rsidRPr="00652177">
        <w:rPr>
          <w:rFonts w:ascii="Times New Roman" w:hAnsi="Times New Roman" w:cs="Times New Roman"/>
        </w:rPr>
        <w:t>)</w:t>
      </w:r>
    </w:p>
    <w:p w14:paraId="357B95E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explanation ← []</w:t>
      </w:r>
    </w:p>
    <w:p w14:paraId="6133140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for keyword in keywords do</w:t>
      </w:r>
    </w:p>
    <w:p w14:paraId="7F93A76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step_explanation</w:t>
      </w:r>
      <w:proofErr w:type="spellEnd"/>
      <w:r w:rsidRPr="00652177">
        <w:rPr>
          <w:rFonts w:ascii="Times New Roman" w:hAnsi="Times New Roman" w:cs="Times New Roman"/>
        </w:rPr>
        <w:t xml:space="preserve"> ← UseGPTOrT5ToExplain(keyword)</w:t>
      </w:r>
    </w:p>
    <w:p w14:paraId="5E8A255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explanation.append</w:t>
      </w:r>
      <w:proofErr w:type="spellEnd"/>
      <w:proofErr w:type="gramEnd"/>
      <w:r w:rsidRPr="00652177">
        <w:rPr>
          <w:rFonts w:ascii="Times New Roman" w:hAnsi="Times New Roman" w:cs="Times New Roman"/>
        </w:rPr>
        <w:t>(</w:t>
      </w:r>
      <w:proofErr w:type="spellStart"/>
      <w:r w:rsidRPr="00652177">
        <w:rPr>
          <w:rFonts w:ascii="Times New Roman" w:hAnsi="Times New Roman" w:cs="Times New Roman"/>
        </w:rPr>
        <w:t>step_explanation</w:t>
      </w:r>
      <w:proofErr w:type="spellEnd"/>
      <w:r w:rsidRPr="00652177">
        <w:rPr>
          <w:rFonts w:ascii="Times New Roman" w:hAnsi="Times New Roman" w:cs="Times New Roman"/>
        </w:rPr>
        <w:t>)</w:t>
      </w:r>
    </w:p>
    <w:p w14:paraId="74C7251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gramStart"/>
      <w:r w:rsidRPr="00652177">
        <w:rPr>
          <w:rFonts w:ascii="Times New Roman" w:hAnsi="Times New Roman" w:cs="Times New Roman"/>
        </w:rPr>
        <w:t>return explanation</w:t>
      </w:r>
      <w:proofErr w:type="gramEnd"/>
    </w:p>
    <w:p w14:paraId="16E6BCD3"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2CE699A2"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268E6C34">
          <v:rect id="_x0000_i1078" style="width:0;height:1.5pt" o:hralign="center" o:hrstd="t" o:hr="t" fillcolor="#a0a0a0" stroked="f"/>
        </w:pict>
      </w:r>
    </w:p>
    <w:p w14:paraId="25A0B16C" w14:textId="0126577F"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79" w:name="_Toc199007971"/>
      <w:r w:rsidR="00652177" w:rsidRPr="002C17A9">
        <w:rPr>
          <w:rFonts w:ascii="Times New Roman" w:hAnsi="Times New Roman" w:cs="Times New Roman"/>
          <w:b/>
          <w:bCs/>
          <w:color w:val="000000" w:themeColor="text1"/>
        </w:rPr>
        <w:t>Generate Summary</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652177" w:rsidRPr="00652177" w14:paraId="7D884E13" w14:textId="77777777" w:rsidTr="00652177">
        <w:trPr>
          <w:tblHeader/>
          <w:tblCellSpacing w:w="15" w:type="dxa"/>
        </w:trPr>
        <w:tc>
          <w:tcPr>
            <w:tcW w:w="0" w:type="auto"/>
            <w:vAlign w:val="center"/>
            <w:hideMark/>
          </w:tcPr>
          <w:p w14:paraId="20C34059"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Content</w:t>
            </w:r>
          </w:p>
        </w:tc>
      </w:tr>
      <w:tr w:rsidR="00652177" w:rsidRPr="00652177" w14:paraId="2E72E73F" w14:textId="77777777" w:rsidTr="00652177">
        <w:trPr>
          <w:tblCellSpacing w:w="15" w:type="dxa"/>
        </w:trPr>
        <w:tc>
          <w:tcPr>
            <w:tcW w:w="0" w:type="auto"/>
            <w:vAlign w:val="center"/>
            <w:hideMark/>
          </w:tcPr>
          <w:p w14:paraId="7128347F"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Summary</w:t>
            </w:r>
          </w:p>
        </w:tc>
      </w:tr>
    </w:tbl>
    <w:p w14:paraId="68315DD6"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r w:rsidRPr="00652177">
        <w:rPr>
          <w:rFonts w:ascii="Times New Roman" w:hAnsi="Times New Roman" w:cs="Times New Roman"/>
        </w:rPr>
        <w:t>GenerateSummary</w:t>
      </w:r>
      <w:proofErr w:type="spellEnd"/>
      <w:r w:rsidRPr="00652177">
        <w:rPr>
          <w:rFonts w:ascii="Times New Roman" w:hAnsi="Times New Roman" w:cs="Times New Roman"/>
        </w:rPr>
        <w:t>(content)</w:t>
      </w:r>
    </w:p>
    <w:p w14:paraId="48E9B747"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w:t>
      </w:r>
      <w:proofErr w:type="spellStart"/>
      <w:r w:rsidRPr="00652177">
        <w:rPr>
          <w:rFonts w:ascii="Times New Roman" w:hAnsi="Times New Roman" w:cs="Times New Roman"/>
        </w:rPr>
        <w:t>cleaned_text</w:t>
      </w:r>
      <w:proofErr w:type="spellEnd"/>
      <w:r w:rsidRPr="00652177">
        <w:rPr>
          <w:rFonts w:ascii="Times New Roman" w:hAnsi="Times New Roman" w:cs="Times New Roman"/>
        </w:rPr>
        <w:t xml:space="preserve"> ← </w:t>
      </w:r>
      <w:proofErr w:type="spellStart"/>
      <w:r w:rsidRPr="00652177">
        <w:rPr>
          <w:rFonts w:ascii="Times New Roman" w:hAnsi="Times New Roman" w:cs="Times New Roman"/>
        </w:rPr>
        <w:t>PreprocessText</w:t>
      </w:r>
      <w:proofErr w:type="spellEnd"/>
      <w:r w:rsidRPr="00652177">
        <w:rPr>
          <w:rFonts w:ascii="Times New Roman" w:hAnsi="Times New Roman" w:cs="Times New Roman"/>
        </w:rPr>
        <w:t>(content)</w:t>
      </w:r>
    </w:p>
    <w:p w14:paraId="4929052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summary ← RunPegasusOrT5Summarizer(</w:t>
      </w:r>
      <w:proofErr w:type="spellStart"/>
      <w:r w:rsidRPr="00652177">
        <w:rPr>
          <w:rFonts w:ascii="Times New Roman" w:hAnsi="Times New Roman" w:cs="Times New Roman"/>
        </w:rPr>
        <w:t>cleaned_text</w:t>
      </w:r>
      <w:proofErr w:type="spellEnd"/>
      <w:r w:rsidRPr="00652177">
        <w:rPr>
          <w:rFonts w:ascii="Times New Roman" w:hAnsi="Times New Roman" w:cs="Times New Roman"/>
        </w:rPr>
        <w:t>)</w:t>
      </w:r>
    </w:p>
    <w:p w14:paraId="45B73AED"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summary</w:t>
      </w:r>
    </w:p>
    <w:p w14:paraId="215C71D0"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end</w:t>
      </w:r>
    </w:p>
    <w:p w14:paraId="7286F8A0" w14:textId="77777777" w:rsidR="00652177" w:rsidRPr="00652177" w:rsidRDefault="00000000" w:rsidP="00652177">
      <w:pPr>
        <w:rPr>
          <w:rFonts w:ascii="Times New Roman" w:hAnsi="Times New Roman" w:cs="Times New Roman"/>
        </w:rPr>
      </w:pPr>
      <w:r>
        <w:rPr>
          <w:rFonts w:ascii="Times New Roman" w:hAnsi="Times New Roman" w:cs="Times New Roman"/>
        </w:rPr>
        <w:pict w14:anchorId="40D9BD97">
          <v:rect id="_x0000_i1079" style="width:0;height:1.5pt" o:hralign="center" o:hrstd="t" o:hr="t" fillcolor="#a0a0a0" stroked="f"/>
        </w:pict>
      </w:r>
    </w:p>
    <w:p w14:paraId="3EFCF794" w14:textId="6AED4191" w:rsidR="00652177" w:rsidRPr="002C17A9" w:rsidRDefault="002C17A9" w:rsidP="002C17A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80" w:name="_Toc199007972"/>
      <w:r w:rsidR="00652177" w:rsidRPr="002C17A9">
        <w:rPr>
          <w:rFonts w:ascii="Times New Roman" w:hAnsi="Times New Roman" w:cs="Times New Roman"/>
          <w:b/>
          <w:bCs/>
          <w:color w:val="000000" w:themeColor="text1"/>
        </w:rPr>
        <w:t>Check and Reward Goal</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7"/>
      </w:tblGrid>
      <w:tr w:rsidR="00652177" w:rsidRPr="00652177" w14:paraId="2990099A" w14:textId="77777777" w:rsidTr="00652177">
        <w:trPr>
          <w:tblHeader/>
          <w:tblCellSpacing w:w="15" w:type="dxa"/>
        </w:trPr>
        <w:tc>
          <w:tcPr>
            <w:tcW w:w="0" w:type="auto"/>
            <w:vAlign w:val="center"/>
            <w:hideMark/>
          </w:tcPr>
          <w:p w14:paraId="09B2C083" w14:textId="77777777" w:rsidR="00652177" w:rsidRPr="00652177" w:rsidRDefault="00652177" w:rsidP="00652177">
            <w:pPr>
              <w:rPr>
                <w:rFonts w:ascii="Times New Roman" w:hAnsi="Times New Roman" w:cs="Times New Roman"/>
                <w:b/>
                <w:bCs/>
              </w:rPr>
            </w:pPr>
            <w:r w:rsidRPr="00652177">
              <w:rPr>
                <w:rFonts w:ascii="Times New Roman" w:hAnsi="Times New Roman" w:cs="Times New Roman"/>
                <w:b/>
                <w:bCs/>
              </w:rPr>
              <w:t>Input: User ID, Goal ID</w:t>
            </w:r>
          </w:p>
        </w:tc>
      </w:tr>
      <w:tr w:rsidR="00652177" w:rsidRPr="00652177" w14:paraId="7C1C5AF2" w14:textId="77777777" w:rsidTr="00652177">
        <w:trPr>
          <w:tblCellSpacing w:w="15" w:type="dxa"/>
        </w:trPr>
        <w:tc>
          <w:tcPr>
            <w:tcW w:w="0" w:type="auto"/>
            <w:vAlign w:val="center"/>
            <w:hideMark/>
          </w:tcPr>
          <w:p w14:paraId="15CD32A3" w14:textId="77777777" w:rsidR="00652177" w:rsidRPr="00652177" w:rsidRDefault="00652177" w:rsidP="00652177">
            <w:pPr>
              <w:rPr>
                <w:rFonts w:ascii="Times New Roman" w:hAnsi="Times New Roman" w:cs="Times New Roman"/>
              </w:rPr>
            </w:pPr>
            <w:r w:rsidRPr="00652177">
              <w:rPr>
                <w:rFonts w:ascii="Times New Roman" w:hAnsi="Times New Roman" w:cs="Times New Roman"/>
                <w:b/>
                <w:bCs/>
              </w:rPr>
              <w:t>Output:</w:t>
            </w:r>
            <w:r w:rsidRPr="00652177">
              <w:rPr>
                <w:rFonts w:ascii="Times New Roman" w:hAnsi="Times New Roman" w:cs="Times New Roman"/>
              </w:rPr>
              <w:t xml:space="preserve"> Reward given (Boolean)</w:t>
            </w:r>
          </w:p>
        </w:tc>
      </w:tr>
    </w:tbl>
    <w:p w14:paraId="28B7792B"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function </w:t>
      </w:r>
      <w:proofErr w:type="spellStart"/>
      <w:proofErr w:type="gramStart"/>
      <w:r w:rsidRPr="00652177">
        <w:rPr>
          <w:rFonts w:ascii="Times New Roman" w:hAnsi="Times New Roman" w:cs="Times New Roman"/>
        </w:rPr>
        <w:t>CheckAndRewardGoal</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user_id</w:t>
      </w:r>
      <w:proofErr w:type="spellEnd"/>
      <w:r w:rsidRPr="00652177">
        <w:rPr>
          <w:rFonts w:ascii="Times New Roman" w:hAnsi="Times New Roman" w:cs="Times New Roman"/>
        </w:rPr>
        <w:t xml:space="preserve">, </w:t>
      </w:r>
      <w:proofErr w:type="spellStart"/>
      <w:r w:rsidRPr="00652177">
        <w:rPr>
          <w:rFonts w:ascii="Times New Roman" w:hAnsi="Times New Roman" w:cs="Times New Roman"/>
        </w:rPr>
        <w:t>goal_id</w:t>
      </w:r>
      <w:proofErr w:type="spellEnd"/>
      <w:r w:rsidRPr="00652177">
        <w:rPr>
          <w:rFonts w:ascii="Times New Roman" w:hAnsi="Times New Roman" w:cs="Times New Roman"/>
        </w:rPr>
        <w:t>)</w:t>
      </w:r>
    </w:p>
    <w:p w14:paraId="21B01DC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goal ← </w:t>
      </w:r>
      <w:proofErr w:type="spellStart"/>
      <w:r w:rsidRPr="00652177">
        <w:rPr>
          <w:rFonts w:ascii="Times New Roman" w:hAnsi="Times New Roman" w:cs="Times New Roman"/>
        </w:rPr>
        <w:t>GetGoalDetails</w:t>
      </w:r>
      <w:proofErr w:type="spellEnd"/>
      <w:r w:rsidRPr="00652177">
        <w:rPr>
          <w:rFonts w:ascii="Times New Roman" w:hAnsi="Times New Roman" w:cs="Times New Roman"/>
        </w:rPr>
        <w:t>(</w:t>
      </w:r>
      <w:proofErr w:type="spellStart"/>
      <w:r w:rsidRPr="00652177">
        <w:rPr>
          <w:rFonts w:ascii="Times New Roman" w:hAnsi="Times New Roman" w:cs="Times New Roman"/>
        </w:rPr>
        <w:t>goal_id</w:t>
      </w:r>
      <w:proofErr w:type="spellEnd"/>
      <w:r w:rsidRPr="00652177">
        <w:rPr>
          <w:rFonts w:ascii="Times New Roman" w:hAnsi="Times New Roman" w:cs="Times New Roman"/>
        </w:rPr>
        <w:t>)</w:t>
      </w:r>
    </w:p>
    <w:p w14:paraId="7C72DC6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progress ← </w:t>
      </w:r>
      <w:proofErr w:type="spellStart"/>
      <w:proofErr w:type="gramStart"/>
      <w:r w:rsidRPr="00652177">
        <w:rPr>
          <w:rFonts w:ascii="Times New Roman" w:hAnsi="Times New Roman" w:cs="Times New Roman"/>
        </w:rPr>
        <w:t>GetUserProgress</w:t>
      </w:r>
      <w:proofErr w:type="spellEnd"/>
      <w:r w:rsidRPr="00652177">
        <w:rPr>
          <w:rFonts w:ascii="Times New Roman" w:hAnsi="Times New Roman" w:cs="Times New Roman"/>
        </w:rPr>
        <w:t>(</w:t>
      </w:r>
      <w:proofErr w:type="spellStart"/>
      <w:proofErr w:type="gramEnd"/>
      <w:r w:rsidRPr="00652177">
        <w:rPr>
          <w:rFonts w:ascii="Times New Roman" w:hAnsi="Times New Roman" w:cs="Times New Roman"/>
        </w:rPr>
        <w:t>user_id</w:t>
      </w:r>
      <w:proofErr w:type="spellEnd"/>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goal.book</w:t>
      </w:r>
      <w:proofErr w:type="spellEnd"/>
      <w:proofErr w:type="gramEnd"/>
      <w:r w:rsidRPr="00652177">
        <w:rPr>
          <w:rFonts w:ascii="Times New Roman" w:hAnsi="Times New Roman" w:cs="Times New Roman"/>
        </w:rPr>
        <w:t xml:space="preserve">, </w:t>
      </w:r>
      <w:proofErr w:type="spellStart"/>
      <w:proofErr w:type="gramStart"/>
      <w:r w:rsidRPr="00652177">
        <w:rPr>
          <w:rFonts w:ascii="Times New Roman" w:hAnsi="Times New Roman" w:cs="Times New Roman"/>
        </w:rPr>
        <w:t>goal.chapter</w:t>
      </w:r>
      <w:proofErr w:type="spellEnd"/>
      <w:proofErr w:type="gramEnd"/>
      <w:r w:rsidRPr="00652177">
        <w:rPr>
          <w:rFonts w:ascii="Times New Roman" w:hAnsi="Times New Roman" w:cs="Times New Roman"/>
        </w:rPr>
        <w:t>)</w:t>
      </w:r>
    </w:p>
    <w:p w14:paraId="5D7EC425"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if progress ≥ </w:t>
      </w:r>
      <w:proofErr w:type="spellStart"/>
      <w:proofErr w:type="gramStart"/>
      <w:r w:rsidRPr="00652177">
        <w:rPr>
          <w:rFonts w:ascii="Times New Roman" w:hAnsi="Times New Roman" w:cs="Times New Roman"/>
        </w:rPr>
        <w:t>goal.target</w:t>
      </w:r>
      <w:proofErr w:type="spellEnd"/>
      <w:proofErr w:type="gramEnd"/>
      <w:r w:rsidRPr="00652177">
        <w:rPr>
          <w:rFonts w:ascii="Times New Roman" w:hAnsi="Times New Roman" w:cs="Times New Roman"/>
        </w:rPr>
        <w:t xml:space="preserve"> then</w:t>
      </w:r>
    </w:p>
    <w:p w14:paraId="6337A02C"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reward ← </w:t>
      </w:r>
      <w:proofErr w:type="spellStart"/>
      <w:r w:rsidRPr="00652177">
        <w:rPr>
          <w:rFonts w:ascii="Times New Roman" w:hAnsi="Times New Roman" w:cs="Times New Roman"/>
        </w:rPr>
        <w:t>AssignReward</w:t>
      </w:r>
      <w:proofErr w:type="spellEnd"/>
      <w:r w:rsidRPr="00652177">
        <w:rPr>
          <w:rFonts w:ascii="Times New Roman" w:hAnsi="Times New Roman" w:cs="Times New Roman"/>
        </w:rPr>
        <w:t>(</w:t>
      </w:r>
      <w:proofErr w:type="spellStart"/>
      <w:r w:rsidRPr="00652177">
        <w:rPr>
          <w:rFonts w:ascii="Times New Roman" w:hAnsi="Times New Roman" w:cs="Times New Roman"/>
        </w:rPr>
        <w:t>user_id</w:t>
      </w:r>
      <w:proofErr w:type="spellEnd"/>
      <w:r w:rsidRPr="00652177">
        <w:rPr>
          <w:rFonts w:ascii="Times New Roman" w:hAnsi="Times New Roman" w:cs="Times New Roman"/>
        </w:rPr>
        <w:t>)</w:t>
      </w:r>
    </w:p>
    <w:p w14:paraId="6808A4EE"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lastRenderedPageBreak/>
        <w:t xml:space="preserve">        return true</w:t>
      </w:r>
    </w:p>
    <w:p w14:paraId="2EAC1C59"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else</w:t>
      </w:r>
    </w:p>
    <w:p w14:paraId="1BC84CAA" w14:textId="77777777" w:rsidR="00652177" w:rsidRPr="00652177" w:rsidRDefault="00652177" w:rsidP="00652177">
      <w:pPr>
        <w:rPr>
          <w:rFonts w:ascii="Times New Roman" w:hAnsi="Times New Roman" w:cs="Times New Roman"/>
        </w:rPr>
      </w:pPr>
      <w:r w:rsidRPr="00652177">
        <w:rPr>
          <w:rFonts w:ascii="Times New Roman" w:hAnsi="Times New Roman" w:cs="Times New Roman"/>
        </w:rPr>
        <w:t xml:space="preserve">        return false</w:t>
      </w:r>
    </w:p>
    <w:p w14:paraId="6E31D06D" w14:textId="77777777" w:rsidR="00652177" w:rsidRDefault="00652177" w:rsidP="00652177">
      <w:pPr>
        <w:rPr>
          <w:rFonts w:ascii="Times New Roman" w:hAnsi="Times New Roman" w:cs="Times New Roman"/>
        </w:rPr>
      </w:pPr>
      <w:r w:rsidRPr="00652177">
        <w:rPr>
          <w:rFonts w:ascii="Times New Roman" w:hAnsi="Times New Roman" w:cs="Times New Roman"/>
        </w:rPr>
        <w:t>end</w:t>
      </w:r>
    </w:p>
    <w:p w14:paraId="75097C94" w14:textId="35C6AF06" w:rsidR="00652177" w:rsidRPr="00652177" w:rsidRDefault="00015AF1" w:rsidP="00652177">
      <w:pPr>
        <w:rPr>
          <w:rFonts w:ascii="Times New Roman" w:hAnsi="Times New Roman" w:cs="Times New Roman"/>
        </w:rPr>
      </w:pPr>
      <w:r>
        <w:rPr>
          <w:rFonts w:ascii="Times New Roman" w:hAnsi="Times New Roman" w:cs="Times New Roman"/>
        </w:rPr>
        <w:t>pass</w:t>
      </w:r>
    </w:p>
    <w:p w14:paraId="3CF67439" w14:textId="5953A4D9" w:rsidR="00BB3DB1" w:rsidRPr="00652177" w:rsidRDefault="00652177" w:rsidP="00652177">
      <w:pPr>
        <w:pStyle w:val="Heading2"/>
        <w:rPr>
          <w:rFonts w:ascii="Times New Roman" w:hAnsi="Times New Roman" w:cs="Times New Roman"/>
          <w:b/>
          <w:bCs/>
          <w:color w:val="000000" w:themeColor="text1"/>
        </w:rPr>
      </w:pPr>
      <w:bookmarkStart w:id="81" w:name="_Toc520773766"/>
      <w:bookmarkStart w:id="82" w:name="_Toc87607951"/>
      <w:bookmarkStart w:id="83" w:name="_Toc119920757"/>
      <w:bookmarkStart w:id="84" w:name="_Toc199007973"/>
      <w:r w:rsidRPr="00652177">
        <w:rPr>
          <w:rFonts w:ascii="Times New Roman" w:hAnsi="Times New Roman" w:cs="Times New Roman"/>
          <w:b/>
          <w:bCs/>
          <w:color w:val="000000" w:themeColor="text1"/>
        </w:rPr>
        <w:t>External APIs</w:t>
      </w:r>
      <w:bookmarkEnd w:id="81"/>
      <w:r w:rsidRPr="00652177">
        <w:rPr>
          <w:rFonts w:ascii="Times New Roman" w:hAnsi="Times New Roman" w:cs="Times New Roman"/>
          <w:b/>
          <w:bCs/>
          <w:color w:val="000000" w:themeColor="text1"/>
        </w:rPr>
        <w:t>/SDKs</w:t>
      </w:r>
      <w:bookmarkEnd w:id="82"/>
      <w:bookmarkEnd w:id="83"/>
      <w:bookmarkEnd w:id="84"/>
    </w:p>
    <w:p w14:paraId="093BCB86" w14:textId="77777777" w:rsidR="00652177" w:rsidRPr="005803A0" w:rsidRDefault="00652177" w:rsidP="00652177">
      <w:pPr>
        <w:spacing w:line="240" w:lineRule="auto"/>
        <w:jc w:val="both"/>
        <w:rPr>
          <w:rFonts w:ascii="Times New Roman" w:hAnsi="Times New Roman"/>
          <w:lang w:eastAsia="ar-SA"/>
        </w:rPr>
      </w:pPr>
      <w:r w:rsidRPr="005803A0">
        <w:rPr>
          <w:rFonts w:ascii="Times New Roman" w:hAnsi="Times New Roman"/>
          <w:lang w:eastAsia="ar-SA"/>
        </w:rPr>
        <w:t xml:space="preserve">Describe the third-party APIs/SDKs used in the project implementation in the following table. </w:t>
      </w:r>
      <w:proofErr w:type="gramStart"/>
      <w:r w:rsidRPr="005803A0">
        <w:rPr>
          <w:rFonts w:ascii="Times New Roman" w:hAnsi="Times New Roman"/>
          <w:lang w:eastAsia="ar-SA"/>
        </w:rPr>
        <w:t>Few</w:t>
      </w:r>
      <w:proofErr w:type="gramEnd"/>
      <w:r w:rsidRPr="005803A0">
        <w:rPr>
          <w:rFonts w:ascii="Times New Roman" w:hAnsi="Times New Roman"/>
          <w:lang w:eastAsia="ar-SA"/>
        </w:rPr>
        <w:t xml:space="preserve"> examples of APIs are provided in the table.</w:t>
      </w:r>
    </w:p>
    <w:p w14:paraId="6488AC6D" w14:textId="77777777" w:rsidR="00652177" w:rsidRPr="000D1EC4" w:rsidRDefault="00652177" w:rsidP="00AB5B4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504"/>
        <w:gridCol w:w="2001"/>
        <w:gridCol w:w="2340"/>
        <w:gridCol w:w="3365"/>
      </w:tblGrid>
      <w:tr w:rsidR="00BB3DB1" w:rsidRPr="000D1EC4" w14:paraId="08486781" w14:textId="77777777" w:rsidTr="00652177">
        <w:tc>
          <w:tcPr>
            <w:tcW w:w="1504" w:type="dxa"/>
            <w:hideMark/>
          </w:tcPr>
          <w:p w14:paraId="212120ED"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Name of API/SDK or Library</w:t>
            </w:r>
          </w:p>
        </w:tc>
        <w:tc>
          <w:tcPr>
            <w:tcW w:w="2001" w:type="dxa"/>
            <w:hideMark/>
          </w:tcPr>
          <w:p w14:paraId="0EF8E896"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Description</w:t>
            </w:r>
          </w:p>
        </w:tc>
        <w:tc>
          <w:tcPr>
            <w:tcW w:w="2340" w:type="dxa"/>
            <w:hideMark/>
          </w:tcPr>
          <w:p w14:paraId="7DFF76B7"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Purpose of Usage</w:t>
            </w:r>
          </w:p>
        </w:tc>
        <w:tc>
          <w:tcPr>
            <w:tcW w:w="3365" w:type="dxa"/>
            <w:hideMark/>
          </w:tcPr>
          <w:p w14:paraId="4C7A3B79" w14:textId="77777777" w:rsidR="00BB3DB1" w:rsidRPr="000D1EC4" w:rsidRDefault="00BB3DB1" w:rsidP="00BB3DB1">
            <w:pPr>
              <w:rPr>
                <w:rFonts w:ascii="Times New Roman" w:hAnsi="Times New Roman" w:cs="Times New Roman"/>
                <w:b/>
                <w:bCs/>
              </w:rPr>
            </w:pPr>
            <w:r w:rsidRPr="000D1EC4">
              <w:rPr>
                <w:rFonts w:ascii="Times New Roman" w:hAnsi="Times New Roman" w:cs="Times New Roman"/>
                <w:b/>
                <w:bCs/>
              </w:rPr>
              <w:t>API Endpoint/Function Used</w:t>
            </w:r>
          </w:p>
        </w:tc>
      </w:tr>
      <w:tr w:rsidR="00BB3DB1" w:rsidRPr="000D1EC4" w14:paraId="27E923FB" w14:textId="77777777" w:rsidTr="00652177">
        <w:tc>
          <w:tcPr>
            <w:tcW w:w="1504" w:type="dxa"/>
            <w:hideMark/>
          </w:tcPr>
          <w:p w14:paraId="5CB76B78"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b/>
                <w:bCs/>
              </w:rPr>
              <w:t>Cloudinary</w:t>
            </w:r>
            <w:proofErr w:type="spellEnd"/>
          </w:p>
        </w:tc>
        <w:tc>
          <w:tcPr>
            <w:tcW w:w="2001" w:type="dxa"/>
            <w:hideMark/>
          </w:tcPr>
          <w:p w14:paraId="03A2CFDC"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Image and video management solution</w:t>
            </w:r>
          </w:p>
        </w:tc>
        <w:tc>
          <w:tcPr>
            <w:tcW w:w="2340" w:type="dxa"/>
            <w:hideMark/>
          </w:tcPr>
          <w:p w14:paraId="180CE8AA"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Uploading user-generated images (e.g., avatars, notes) to cloud storage</w:t>
            </w:r>
          </w:p>
        </w:tc>
        <w:tc>
          <w:tcPr>
            <w:tcW w:w="3365" w:type="dxa"/>
            <w:hideMark/>
          </w:tcPr>
          <w:p w14:paraId="42468F02"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https://api.cloudinary.com/v1_1/demo/image/upload</w:t>
            </w:r>
          </w:p>
        </w:tc>
      </w:tr>
      <w:tr w:rsidR="00BB3DB1" w:rsidRPr="000D1EC4" w14:paraId="0003703E" w14:textId="77777777" w:rsidTr="00652177">
        <w:tc>
          <w:tcPr>
            <w:tcW w:w="1504" w:type="dxa"/>
            <w:hideMark/>
          </w:tcPr>
          <w:p w14:paraId="36162F5F"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Firebase Cloud Messaging (FCM)</w:t>
            </w:r>
          </w:p>
        </w:tc>
        <w:tc>
          <w:tcPr>
            <w:tcW w:w="2001" w:type="dxa"/>
            <w:hideMark/>
          </w:tcPr>
          <w:p w14:paraId="0C242B8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Messaging and push notification service</w:t>
            </w:r>
          </w:p>
        </w:tc>
        <w:tc>
          <w:tcPr>
            <w:tcW w:w="2340" w:type="dxa"/>
            <w:hideMark/>
          </w:tcPr>
          <w:p w14:paraId="62A68F9D"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Sending notifications to users (e.g., quiz results, live class reminders)</w:t>
            </w:r>
          </w:p>
        </w:tc>
        <w:tc>
          <w:tcPr>
            <w:tcW w:w="3365" w:type="dxa"/>
            <w:hideMark/>
          </w:tcPr>
          <w:p w14:paraId="2AE0755E"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FirebaseMessaging.onMessage</w:t>
            </w:r>
            <w:proofErr w:type="spellEnd"/>
            <w:r w:rsidRPr="000D1EC4">
              <w:rPr>
                <w:rFonts w:ascii="Times New Roman" w:hAnsi="Times New Roman" w:cs="Times New Roman"/>
              </w:rPr>
              <w:t xml:space="preserve">, </w:t>
            </w:r>
            <w:proofErr w:type="spellStart"/>
            <w:r w:rsidRPr="000D1EC4">
              <w:rPr>
                <w:rFonts w:ascii="Times New Roman" w:hAnsi="Times New Roman" w:cs="Times New Roman"/>
              </w:rPr>
              <w:t>FirebaseMessaging.send</w:t>
            </w:r>
            <w:proofErr w:type="spellEnd"/>
            <w:r w:rsidRPr="000D1EC4">
              <w:rPr>
                <w:rFonts w:ascii="Times New Roman" w:hAnsi="Times New Roman" w:cs="Times New Roman"/>
              </w:rPr>
              <w:t>()</w:t>
            </w:r>
          </w:p>
        </w:tc>
      </w:tr>
      <w:tr w:rsidR="00BB3DB1" w:rsidRPr="000D1EC4" w14:paraId="163D7EEE" w14:textId="77777777" w:rsidTr="00652177">
        <w:tc>
          <w:tcPr>
            <w:tcW w:w="1504" w:type="dxa"/>
            <w:hideMark/>
          </w:tcPr>
          <w:p w14:paraId="1EF5ACE1"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MongoDB Atlas Search</w:t>
            </w:r>
          </w:p>
        </w:tc>
        <w:tc>
          <w:tcPr>
            <w:tcW w:w="2001" w:type="dxa"/>
            <w:hideMark/>
          </w:tcPr>
          <w:p w14:paraId="51F5E99D"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Full-text search engine integrated with MongoDB</w:t>
            </w:r>
          </w:p>
        </w:tc>
        <w:tc>
          <w:tcPr>
            <w:tcW w:w="2340" w:type="dxa"/>
            <w:hideMark/>
          </w:tcPr>
          <w:p w14:paraId="62100456"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Searching books, topics, and flashcards across user data</w:t>
            </w:r>
          </w:p>
        </w:tc>
        <w:tc>
          <w:tcPr>
            <w:tcW w:w="3365" w:type="dxa"/>
            <w:hideMark/>
          </w:tcPr>
          <w:p w14:paraId="1B8346BD" w14:textId="77777777" w:rsidR="00BB3DB1" w:rsidRPr="000D1EC4" w:rsidRDefault="00BB3DB1" w:rsidP="00BB3DB1">
            <w:pPr>
              <w:rPr>
                <w:rFonts w:ascii="Times New Roman" w:hAnsi="Times New Roman" w:cs="Times New Roman"/>
              </w:rPr>
            </w:pPr>
            <w:proofErr w:type="spellStart"/>
            <w:proofErr w:type="gramStart"/>
            <w:r w:rsidRPr="000D1EC4">
              <w:rPr>
                <w:rFonts w:ascii="Times New Roman" w:hAnsi="Times New Roman" w:cs="Times New Roman"/>
              </w:rPr>
              <w:t>db.collection</w:t>
            </w:r>
            <w:proofErr w:type="gramEnd"/>
            <w:r w:rsidRPr="000D1EC4">
              <w:rPr>
                <w:rFonts w:ascii="Times New Roman" w:hAnsi="Times New Roman" w:cs="Times New Roman"/>
              </w:rPr>
              <w:t>.</w:t>
            </w:r>
            <w:proofErr w:type="gramStart"/>
            <w:r w:rsidRPr="000D1EC4">
              <w:rPr>
                <w:rFonts w:ascii="Times New Roman" w:hAnsi="Times New Roman" w:cs="Times New Roman"/>
              </w:rPr>
              <w:t>aggregate</w:t>
            </w:r>
            <w:proofErr w:type="spellEnd"/>
            <w:r w:rsidRPr="000D1EC4">
              <w:rPr>
                <w:rFonts w:ascii="Times New Roman" w:hAnsi="Times New Roman" w:cs="Times New Roman"/>
              </w:rPr>
              <w:t>([{ $search: {...} }]</w:t>
            </w:r>
            <w:proofErr w:type="gramEnd"/>
            <w:r w:rsidRPr="000D1EC4">
              <w:rPr>
                <w:rFonts w:ascii="Times New Roman" w:hAnsi="Times New Roman" w:cs="Times New Roman"/>
              </w:rPr>
              <w:t>)</w:t>
            </w:r>
          </w:p>
        </w:tc>
      </w:tr>
      <w:tr w:rsidR="00BB3DB1" w:rsidRPr="000D1EC4" w14:paraId="21D9D003" w14:textId="77777777" w:rsidTr="00652177">
        <w:tc>
          <w:tcPr>
            <w:tcW w:w="1504" w:type="dxa"/>
            <w:hideMark/>
          </w:tcPr>
          <w:p w14:paraId="503B21C3"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scikit-learn (Decision Tree)</w:t>
            </w:r>
          </w:p>
        </w:tc>
        <w:tc>
          <w:tcPr>
            <w:tcW w:w="2001" w:type="dxa"/>
            <w:hideMark/>
          </w:tcPr>
          <w:p w14:paraId="078B239D"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ML library for classification and regression</w:t>
            </w:r>
          </w:p>
        </w:tc>
        <w:tc>
          <w:tcPr>
            <w:tcW w:w="2340" w:type="dxa"/>
            <w:hideMark/>
          </w:tcPr>
          <w:p w14:paraId="7FE1F57B"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Classifying student performance and guiding personalized learning paths</w:t>
            </w:r>
          </w:p>
        </w:tc>
        <w:tc>
          <w:tcPr>
            <w:tcW w:w="3365" w:type="dxa"/>
            <w:hideMark/>
          </w:tcPr>
          <w:p w14:paraId="1A935969"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DecisionTreeClassifier</w:t>
            </w:r>
            <w:proofErr w:type="spellEnd"/>
            <w:r w:rsidRPr="000D1EC4">
              <w:rPr>
                <w:rFonts w:ascii="Times New Roman" w:hAnsi="Times New Roman" w:cs="Times New Roman"/>
              </w:rPr>
              <w:t>(</w:t>
            </w:r>
            <w:proofErr w:type="gramStart"/>
            <w:r w:rsidRPr="000D1EC4">
              <w:rPr>
                <w:rFonts w:ascii="Times New Roman" w:hAnsi="Times New Roman" w:cs="Times New Roman"/>
              </w:rPr>
              <w:t>).fit</w:t>
            </w:r>
            <w:proofErr w:type="gramEnd"/>
            <w:r w:rsidRPr="000D1EC4">
              <w:rPr>
                <w:rFonts w:ascii="Times New Roman" w:hAnsi="Times New Roman" w:cs="Times New Roman"/>
              </w:rPr>
              <w:t>()</w:t>
            </w:r>
            <w:proofErr w:type="gramStart"/>
            <w:r w:rsidRPr="000D1EC4">
              <w:rPr>
                <w:rFonts w:ascii="Times New Roman" w:hAnsi="Times New Roman" w:cs="Times New Roman"/>
              </w:rPr>
              <w:t>, .predict</w:t>
            </w:r>
            <w:proofErr w:type="gramEnd"/>
            <w:r w:rsidRPr="000D1EC4">
              <w:rPr>
                <w:rFonts w:ascii="Times New Roman" w:hAnsi="Times New Roman" w:cs="Times New Roman"/>
              </w:rPr>
              <w:t>()</w:t>
            </w:r>
          </w:p>
        </w:tc>
      </w:tr>
      <w:tr w:rsidR="00BB3DB1" w:rsidRPr="000D1EC4" w14:paraId="202579FC" w14:textId="77777777" w:rsidTr="00652177">
        <w:tc>
          <w:tcPr>
            <w:tcW w:w="1504" w:type="dxa"/>
            <w:hideMark/>
          </w:tcPr>
          <w:p w14:paraId="3C0DC5C7"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t>scikit-learn (TF-IDF)</w:t>
            </w:r>
          </w:p>
        </w:tc>
        <w:tc>
          <w:tcPr>
            <w:tcW w:w="2001" w:type="dxa"/>
            <w:hideMark/>
          </w:tcPr>
          <w:p w14:paraId="7769301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Term Frequency–Inverse Document Frequency model</w:t>
            </w:r>
          </w:p>
        </w:tc>
        <w:tc>
          <w:tcPr>
            <w:tcW w:w="2340" w:type="dxa"/>
            <w:hideMark/>
          </w:tcPr>
          <w:p w14:paraId="1966E98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Identifying important keywords for AI flashcard and summary generation</w:t>
            </w:r>
          </w:p>
        </w:tc>
        <w:tc>
          <w:tcPr>
            <w:tcW w:w="3365" w:type="dxa"/>
            <w:hideMark/>
          </w:tcPr>
          <w:p w14:paraId="1C19AD99"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TfidfVectorizer</w:t>
            </w:r>
            <w:proofErr w:type="spellEnd"/>
            <w:r w:rsidRPr="000D1EC4">
              <w:rPr>
                <w:rFonts w:ascii="Times New Roman" w:hAnsi="Times New Roman" w:cs="Times New Roman"/>
              </w:rPr>
              <w:t>(</w:t>
            </w:r>
            <w:proofErr w:type="gramStart"/>
            <w:r w:rsidRPr="000D1EC4">
              <w:rPr>
                <w:rFonts w:ascii="Times New Roman" w:hAnsi="Times New Roman" w:cs="Times New Roman"/>
              </w:rPr>
              <w:t>).</w:t>
            </w:r>
            <w:proofErr w:type="spellStart"/>
            <w:r w:rsidRPr="000D1EC4">
              <w:rPr>
                <w:rFonts w:ascii="Times New Roman" w:hAnsi="Times New Roman" w:cs="Times New Roman"/>
              </w:rPr>
              <w:t>fit</w:t>
            </w:r>
            <w:proofErr w:type="gramEnd"/>
            <w:r w:rsidRPr="000D1EC4">
              <w:rPr>
                <w:rFonts w:ascii="Times New Roman" w:hAnsi="Times New Roman" w:cs="Times New Roman"/>
              </w:rPr>
              <w:t>_</w:t>
            </w:r>
            <w:proofErr w:type="gramStart"/>
            <w:r w:rsidRPr="000D1EC4">
              <w:rPr>
                <w:rFonts w:ascii="Times New Roman" w:hAnsi="Times New Roman" w:cs="Times New Roman"/>
              </w:rPr>
              <w:t>transform</w:t>
            </w:r>
            <w:proofErr w:type="spellEnd"/>
            <w:r w:rsidRPr="000D1EC4">
              <w:rPr>
                <w:rFonts w:ascii="Times New Roman" w:hAnsi="Times New Roman" w:cs="Times New Roman"/>
              </w:rPr>
              <w:t>(</w:t>
            </w:r>
            <w:proofErr w:type="gramEnd"/>
            <w:r w:rsidRPr="000D1EC4">
              <w:rPr>
                <w:rFonts w:ascii="Times New Roman" w:hAnsi="Times New Roman" w:cs="Times New Roman"/>
              </w:rPr>
              <w:t>)</w:t>
            </w:r>
          </w:p>
        </w:tc>
      </w:tr>
      <w:tr w:rsidR="00BB3DB1" w:rsidRPr="000D1EC4" w14:paraId="227CB5FD" w14:textId="77777777" w:rsidTr="00652177">
        <w:tc>
          <w:tcPr>
            <w:tcW w:w="1504" w:type="dxa"/>
            <w:hideMark/>
          </w:tcPr>
          <w:p w14:paraId="58C58340"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b/>
                <w:bCs/>
              </w:rPr>
              <w:t>pyirt</w:t>
            </w:r>
            <w:proofErr w:type="spellEnd"/>
            <w:r w:rsidRPr="000D1EC4">
              <w:rPr>
                <w:rFonts w:ascii="Times New Roman" w:hAnsi="Times New Roman" w:cs="Times New Roman"/>
                <w:b/>
                <w:bCs/>
              </w:rPr>
              <w:t xml:space="preserve"> / IRT Model</w:t>
            </w:r>
          </w:p>
        </w:tc>
        <w:tc>
          <w:tcPr>
            <w:tcW w:w="2001" w:type="dxa"/>
            <w:hideMark/>
          </w:tcPr>
          <w:p w14:paraId="2C490BC3"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Item Response Theory model</w:t>
            </w:r>
          </w:p>
        </w:tc>
        <w:tc>
          <w:tcPr>
            <w:tcW w:w="2340" w:type="dxa"/>
            <w:hideMark/>
          </w:tcPr>
          <w:p w14:paraId="095505B2"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Adaptive quiz difficulty and estimating student ability levels</w:t>
            </w:r>
          </w:p>
        </w:tc>
        <w:tc>
          <w:tcPr>
            <w:tcW w:w="3365" w:type="dxa"/>
            <w:hideMark/>
          </w:tcPr>
          <w:p w14:paraId="1DC82694" w14:textId="77777777" w:rsidR="00BB3DB1" w:rsidRPr="000D1EC4" w:rsidRDefault="00BB3DB1" w:rsidP="00BB3DB1">
            <w:pPr>
              <w:rPr>
                <w:rFonts w:ascii="Times New Roman" w:hAnsi="Times New Roman" w:cs="Times New Roman"/>
              </w:rPr>
            </w:pPr>
            <w:proofErr w:type="spellStart"/>
            <w:proofErr w:type="gramStart"/>
            <w:r w:rsidRPr="000D1EC4">
              <w:rPr>
                <w:rFonts w:ascii="Times New Roman" w:hAnsi="Times New Roman" w:cs="Times New Roman"/>
              </w:rPr>
              <w:t>irt_model.fit</w:t>
            </w:r>
            <w:proofErr w:type="spellEnd"/>
            <w:r w:rsidRPr="000D1EC4">
              <w:rPr>
                <w:rFonts w:ascii="Times New Roman" w:hAnsi="Times New Roman" w:cs="Times New Roman"/>
              </w:rPr>
              <w:t>(</w:t>
            </w:r>
            <w:proofErr w:type="gramEnd"/>
            <w:r w:rsidRPr="000D1EC4">
              <w:rPr>
                <w:rFonts w:ascii="Times New Roman" w:hAnsi="Times New Roman" w:cs="Times New Roman"/>
              </w:rPr>
              <w:t xml:space="preserve">), </w:t>
            </w:r>
            <w:proofErr w:type="spellStart"/>
            <w:r w:rsidRPr="000D1EC4">
              <w:rPr>
                <w:rFonts w:ascii="Times New Roman" w:hAnsi="Times New Roman" w:cs="Times New Roman"/>
              </w:rPr>
              <w:t>irt_</w:t>
            </w:r>
            <w:proofErr w:type="gramStart"/>
            <w:r w:rsidRPr="000D1EC4">
              <w:rPr>
                <w:rFonts w:ascii="Times New Roman" w:hAnsi="Times New Roman" w:cs="Times New Roman"/>
              </w:rPr>
              <w:t>model.predict</w:t>
            </w:r>
            <w:proofErr w:type="spellEnd"/>
            <w:proofErr w:type="gramEnd"/>
            <w:r w:rsidRPr="000D1EC4">
              <w:rPr>
                <w:rFonts w:ascii="Times New Roman" w:hAnsi="Times New Roman" w:cs="Times New Roman"/>
              </w:rPr>
              <w:t>()</w:t>
            </w:r>
          </w:p>
        </w:tc>
      </w:tr>
      <w:tr w:rsidR="00BB3DB1" w:rsidRPr="000D1EC4" w14:paraId="29933F0F" w14:textId="77777777" w:rsidTr="00652177">
        <w:tc>
          <w:tcPr>
            <w:tcW w:w="1504" w:type="dxa"/>
            <w:hideMark/>
          </w:tcPr>
          <w:p w14:paraId="255E638F"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b/>
                <w:bCs/>
              </w:rPr>
              <w:t>spaCy</w:t>
            </w:r>
            <w:proofErr w:type="spellEnd"/>
            <w:r w:rsidRPr="000D1EC4">
              <w:rPr>
                <w:rFonts w:ascii="Times New Roman" w:hAnsi="Times New Roman" w:cs="Times New Roman"/>
                <w:b/>
                <w:bCs/>
              </w:rPr>
              <w:t xml:space="preserve"> / Hugging Face Transformers</w:t>
            </w:r>
          </w:p>
        </w:tc>
        <w:tc>
          <w:tcPr>
            <w:tcW w:w="2001" w:type="dxa"/>
            <w:hideMark/>
          </w:tcPr>
          <w:p w14:paraId="311E24B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Natural Language Processing (NLP) libraries</w:t>
            </w:r>
          </w:p>
        </w:tc>
        <w:tc>
          <w:tcPr>
            <w:tcW w:w="2340" w:type="dxa"/>
            <w:hideMark/>
          </w:tcPr>
          <w:p w14:paraId="6C734A0F"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Summarizing educational content, generating explanations and paraphrased notes</w:t>
            </w:r>
          </w:p>
        </w:tc>
        <w:tc>
          <w:tcPr>
            <w:tcW w:w="3365" w:type="dxa"/>
            <w:hideMark/>
          </w:tcPr>
          <w:p w14:paraId="1DED0987" w14:textId="77777777" w:rsidR="00BB3DB1" w:rsidRPr="000D1EC4" w:rsidRDefault="00BB3DB1" w:rsidP="00BB3DB1">
            <w:pPr>
              <w:rPr>
                <w:rFonts w:ascii="Times New Roman" w:hAnsi="Times New Roman" w:cs="Times New Roman"/>
              </w:rPr>
            </w:pPr>
            <w:proofErr w:type="spellStart"/>
            <w:r w:rsidRPr="000D1EC4">
              <w:rPr>
                <w:rFonts w:ascii="Times New Roman" w:hAnsi="Times New Roman" w:cs="Times New Roman"/>
              </w:rPr>
              <w:t>nlp_model</w:t>
            </w:r>
            <w:proofErr w:type="spellEnd"/>
            <w:r w:rsidRPr="000D1EC4">
              <w:rPr>
                <w:rFonts w:ascii="Times New Roman" w:hAnsi="Times New Roman" w:cs="Times New Roman"/>
              </w:rPr>
              <w:t xml:space="preserve">(text), </w:t>
            </w:r>
            <w:proofErr w:type="spellStart"/>
            <w:proofErr w:type="gramStart"/>
            <w:r w:rsidRPr="000D1EC4">
              <w:rPr>
                <w:rFonts w:ascii="Times New Roman" w:hAnsi="Times New Roman" w:cs="Times New Roman"/>
              </w:rPr>
              <w:t>transformers.pipeline</w:t>
            </w:r>
            <w:proofErr w:type="spellEnd"/>
            <w:proofErr w:type="gramEnd"/>
            <w:r w:rsidRPr="000D1EC4">
              <w:rPr>
                <w:rFonts w:ascii="Times New Roman" w:hAnsi="Times New Roman" w:cs="Times New Roman"/>
              </w:rPr>
              <w:t>("summarization")</w:t>
            </w:r>
          </w:p>
        </w:tc>
      </w:tr>
      <w:tr w:rsidR="00BB3DB1" w:rsidRPr="000D1EC4" w14:paraId="4B6292BA" w14:textId="77777777" w:rsidTr="00652177">
        <w:tc>
          <w:tcPr>
            <w:tcW w:w="1504" w:type="dxa"/>
            <w:hideMark/>
          </w:tcPr>
          <w:p w14:paraId="10E6F313" w14:textId="77777777" w:rsidR="00BB3DB1" w:rsidRPr="000D1EC4" w:rsidRDefault="00BB3DB1" w:rsidP="00BB3DB1">
            <w:pPr>
              <w:rPr>
                <w:rFonts w:ascii="Times New Roman" w:hAnsi="Times New Roman" w:cs="Times New Roman"/>
              </w:rPr>
            </w:pPr>
            <w:r w:rsidRPr="000D1EC4">
              <w:rPr>
                <w:rFonts w:ascii="Times New Roman" w:hAnsi="Times New Roman" w:cs="Times New Roman"/>
                <w:b/>
                <w:bCs/>
              </w:rPr>
              <w:lastRenderedPageBreak/>
              <w:t>Reinforcement Learning (Q-learning / Custom)</w:t>
            </w:r>
          </w:p>
        </w:tc>
        <w:tc>
          <w:tcPr>
            <w:tcW w:w="2001" w:type="dxa"/>
            <w:hideMark/>
          </w:tcPr>
          <w:p w14:paraId="0707E477"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Reward-based ML model</w:t>
            </w:r>
          </w:p>
        </w:tc>
        <w:tc>
          <w:tcPr>
            <w:tcW w:w="2340" w:type="dxa"/>
            <w:hideMark/>
          </w:tcPr>
          <w:p w14:paraId="54D4646C" w14:textId="77777777" w:rsidR="00BB3DB1" w:rsidRPr="000D1EC4" w:rsidRDefault="00BB3DB1" w:rsidP="00BB3DB1">
            <w:pPr>
              <w:rPr>
                <w:rFonts w:ascii="Times New Roman" w:hAnsi="Times New Roman" w:cs="Times New Roman"/>
              </w:rPr>
            </w:pPr>
            <w:r w:rsidRPr="000D1EC4">
              <w:rPr>
                <w:rFonts w:ascii="Times New Roman" w:hAnsi="Times New Roman" w:cs="Times New Roman"/>
              </w:rPr>
              <w:t>Used in dynamic battle matchmaking and progress optimization</w:t>
            </w:r>
          </w:p>
        </w:tc>
        <w:tc>
          <w:tcPr>
            <w:tcW w:w="3365" w:type="dxa"/>
            <w:hideMark/>
          </w:tcPr>
          <w:p w14:paraId="731D701A" w14:textId="77777777" w:rsidR="00BB3DB1" w:rsidRPr="000D1EC4" w:rsidRDefault="00BB3DB1" w:rsidP="00BB3DB1">
            <w:pPr>
              <w:rPr>
                <w:rFonts w:ascii="Times New Roman" w:hAnsi="Times New Roman" w:cs="Times New Roman"/>
              </w:rPr>
            </w:pPr>
            <w:proofErr w:type="spellStart"/>
            <w:proofErr w:type="gramStart"/>
            <w:r w:rsidRPr="000D1EC4">
              <w:rPr>
                <w:rFonts w:ascii="Times New Roman" w:hAnsi="Times New Roman" w:cs="Times New Roman"/>
              </w:rPr>
              <w:t>env.step</w:t>
            </w:r>
            <w:proofErr w:type="spellEnd"/>
            <w:proofErr w:type="gramEnd"/>
            <w:r w:rsidRPr="000D1EC4">
              <w:rPr>
                <w:rFonts w:ascii="Times New Roman" w:hAnsi="Times New Roman" w:cs="Times New Roman"/>
              </w:rPr>
              <w:t xml:space="preserve">(), </w:t>
            </w:r>
            <w:proofErr w:type="spellStart"/>
            <w:proofErr w:type="gramStart"/>
            <w:r w:rsidRPr="000D1EC4">
              <w:rPr>
                <w:rFonts w:ascii="Times New Roman" w:hAnsi="Times New Roman" w:cs="Times New Roman"/>
              </w:rPr>
              <w:t>agent.learn</w:t>
            </w:r>
            <w:proofErr w:type="spellEnd"/>
            <w:proofErr w:type="gramEnd"/>
            <w:r w:rsidRPr="000D1EC4">
              <w:rPr>
                <w:rFonts w:ascii="Times New Roman" w:hAnsi="Times New Roman" w:cs="Times New Roman"/>
              </w:rPr>
              <w:t>()</w:t>
            </w:r>
          </w:p>
        </w:tc>
      </w:tr>
    </w:tbl>
    <w:p w14:paraId="2A1BD1C4" w14:textId="77777777" w:rsidR="00BB3DB1" w:rsidRPr="000D1EC4" w:rsidRDefault="00BB3DB1" w:rsidP="00AB5B43">
      <w:pPr>
        <w:rPr>
          <w:rFonts w:ascii="Times New Roman" w:hAnsi="Times New Roman" w:cs="Times New Roman"/>
        </w:rPr>
      </w:pPr>
    </w:p>
    <w:p w14:paraId="269F7C80" w14:textId="77777777" w:rsidR="00BB3DB1" w:rsidRDefault="00BB3DB1" w:rsidP="00AB5B43">
      <w:pPr>
        <w:rPr>
          <w:rFonts w:ascii="Times New Roman" w:hAnsi="Times New Roman" w:cs="Times New Roman"/>
        </w:rPr>
      </w:pPr>
    </w:p>
    <w:p w14:paraId="47430092" w14:textId="77777777" w:rsidR="00652177" w:rsidRDefault="00652177" w:rsidP="00AB5B43">
      <w:pPr>
        <w:rPr>
          <w:rFonts w:ascii="Times New Roman" w:hAnsi="Times New Roman" w:cs="Times New Roman"/>
        </w:rPr>
      </w:pPr>
    </w:p>
    <w:p w14:paraId="50CC371E" w14:textId="733CDC04" w:rsidR="00AE4FAE" w:rsidRPr="00F75E9B" w:rsidRDefault="00652177" w:rsidP="00AB5B43">
      <w:pPr>
        <w:pStyle w:val="Heading1"/>
        <w:rPr>
          <w:rFonts w:ascii="Times New Roman" w:hAnsi="Times New Roman" w:cs="Times New Roman"/>
          <w:b/>
          <w:bCs/>
          <w:color w:val="000000" w:themeColor="text1"/>
          <w:sz w:val="36"/>
          <w:szCs w:val="36"/>
        </w:rPr>
      </w:pPr>
      <w:bookmarkStart w:id="85" w:name="_Toc199007974"/>
      <w:r w:rsidRPr="002C17A9">
        <w:rPr>
          <w:rFonts w:ascii="Times New Roman" w:hAnsi="Times New Roman" w:cs="Times New Roman"/>
          <w:b/>
          <w:bCs/>
          <w:color w:val="000000" w:themeColor="text1"/>
          <w:sz w:val="36"/>
          <w:szCs w:val="36"/>
        </w:rPr>
        <w:t>Testing and Evaluation</w:t>
      </w:r>
      <w:bookmarkEnd w:id="85"/>
    </w:p>
    <w:p w14:paraId="66E490EA" w14:textId="7861F4E3" w:rsidR="00AE4FAE" w:rsidRPr="002C17A9" w:rsidRDefault="00AE4FAE" w:rsidP="002C17A9">
      <w:pPr>
        <w:pStyle w:val="Heading2"/>
        <w:rPr>
          <w:rFonts w:ascii="Times New Roman" w:hAnsi="Times New Roman" w:cs="Times New Roman"/>
          <w:b/>
          <w:bCs/>
          <w:color w:val="000000" w:themeColor="text1"/>
        </w:rPr>
      </w:pPr>
      <w:bookmarkStart w:id="86" w:name="_Toc199007975"/>
      <w:r w:rsidRPr="002C17A9">
        <w:rPr>
          <w:rFonts w:ascii="Times New Roman" w:hAnsi="Times New Roman" w:cs="Times New Roman"/>
          <w:b/>
          <w:bCs/>
          <w:color w:val="000000" w:themeColor="text1"/>
        </w:rPr>
        <w:t>Unit testing</w:t>
      </w:r>
      <w:r w:rsidR="00B555C7" w:rsidRPr="002C17A9">
        <w:rPr>
          <w:rFonts w:ascii="Times New Roman" w:hAnsi="Times New Roman" w:cs="Times New Roman"/>
          <w:b/>
          <w:bCs/>
          <w:color w:val="000000" w:themeColor="text1"/>
        </w:rPr>
        <w:t>:</w:t>
      </w:r>
      <w:bookmarkEnd w:id="86"/>
    </w:p>
    <w:tbl>
      <w:tblPr>
        <w:tblStyle w:val="TableGrid"/>
        <w:tblW w:w="0" w:type="auto"/>
        <w:tblLayout w:type="fixed"/>
        <w:tblLook w:val="04A0" w:firstRow="1" w:lastRow="0" w:firstColumn="1" w:lastColumn="0" w:noHBand="0" w:noVBand="1"/>
      </w:tblPr>
      <w:tblGrid>
        <w:gridCol w:w="2160"/>
        <w:gridCol w:w="1440"/>
        <w:gridCol w:w="2100"/>
        <w:gridCol w:w="1426"/>
        <w:gridCol w:w="1440"/>
      </w:tblGrid>
      <w:tr w:rsidR="00DF1B8D" w:rsidRPr="00B555C7" w14:paraId="4D73AE96" w14:textId="77777777" w:rsidTr="00DF1B8D">
        <w:tc>
          <w:tcPr>
            <w:tcW w:w="2160" w:type="dxa"/>
          </w:tcPr>
          <w:p w14:paraId="6138C266" w14:textId="77777777" w:rsidR="00DF1B8D" w:rsidRPr="00DF1B8D" w:rsidRDefault="00DF1B8D" w:rsidP="00F61CDB">
            <w:pPr>
              <w:rPr>
                <w:rFonts w:ascii="Times New Roman" w:hAnsi="Times New Roman" w:cs="Times New Roman"/>
                <w:b/>
                <w:bCs/>
              </w:rPr>
            </w:pPr>
            <w:r w:rsidRPr="00DF1B8D">
              <w:rPr>
                <w:rFonts w:ascii="Times New Roman" w:hAnsi="Times New Roman" w:cs="Times New Roman"/>
                <w:b/>
                <w:bCs/>
              </w:rPr>
              <w:t>Test Case ID</w:t>
            </w:r>
          </w:p>
        </w:tc>
        <w:tc>
          <w:tcPr>
            <w:tcW w:w="1440" w:type="dxa"/>
          </w:tcPr>
          <w:p w14:paraId="5986BE9C" w14:textId="77777777" w:rsidR="00DF1B8D" w:rsidRPr="00DF1B8D" w:rsidRDefault="00DF1B8D" w:rsidP="00F61CDB">
            <w:pPr>
              <w:rPr>
                <w:rFonts w:ascii="Times New Roman" w:hAnsi="Times New Roman" w:cs="Times New Roman"/>
                <w:b/>
                <w:bCs/>
              </w:rPr>
            </w:pPr>
            <w:r w:rsidRPr="00DF1B8D">
              <w:rPr>
                <w:rFonts w:ascii="Times New Roman" w:hAnsi="Times New Roman" w:cs="Times New Roman"/>
                <w:b/>
                <w:bCs/>
              </w:rPr>
              <w:t>Test Description</w:t>
            </w:r>
          </w:p>
        </w:tc>
        <w:tc>
          <w:tcPr>
            <w:tcW w:w="2100" w:type="dxa"/>
          </w:tcPr>
          <w:p w14:paraId="19452F52" w14:textId="77777777" w:rsidR="00DF1B8D" w:rsidRPr="00DF1B8D" w:rsidRDefault="00DF1B8D" w:rsidP="00F61CDB">
            <w:pPr>
              <w:rPr>
                <w:rFonts w:ascii="Times New Roman" w:hAnsi="Times New Roman" w:cs="Times New Roman"/>
                <w:b/>
                <w:bCs/>
              </w:rPr>
            </w:pPr>
            <w:r w:rsidRPr="00DF1B8D">
              <w:rPr>
                <w:rFonts w:ascii="Times New Roman" w:hAnsi="Times New Roman" w:cs="Times New Roman"/>
                <w:b/>
                <w:bCs/>
              </w:rPr>
              <w:t>Expected Result</w:t>
            </w:r>
          </w:p>
        </w:tc>
        <w:tc>
          <w:tcPr>
            <w:tcW w:w="1426" w:type="dxa"/>
          </w:tcPr>
          <w:p w14:paraId="0E351CB5" w14:textId="77777777" w:rsidR="00DF1B8D" w:rsidRPr="00DF1B8D" w:rsidRDefault="00DF1B8D" w:rsidP="00F61CDB">
            <w:pPr>
              <w:rPr>
                <w:rFonts w:ascii="Times New Roman" w:hAnsi="Times New Roman" w:cs="Times New Roman"/>
                <w:b/>
                <w:bCs/>
              </w:rPr>
            </w:pPr>
            <w:r w:rsidRPr="00DF1B8D">
              <w:rPr>
                <w:rFonts w:ascii="Times New Roman" w:hAnsi="Times New Roman" w:cs="Times New Roman"/>
                <w:b/>
                <w:bCs/>
              </w:rPr>
              <w:t>Actual Result</w:t>
            </w:r>
          </w:p>
        </w:tc>
        <w:tc>
          <w:tcPr>
            <w:tcW w:w="1440" w:type="dxa"/>
          </w:tcPr>
          <w:p w14:paraId="269AFCE9" w14:textId="773AC976" w:rsidR="00DF1B8D" w:rsidRPr="00DF1B8D" w:rsidRDefault="00DF1B8D" w:rsidP="00F61CDB">
            <w:pPr>
              <w:rPr>
                <w:rFonts w:ascii="Times New Roman" w:hAnsi="Times New Roman" w:cs="Times New Roman"/>
                <w:b/>
                <w:bCs/>
              </w:rPr>
            </w:pPr>
            <w:r w:rsidRPr="00DF1B8D">
              <w:rPr>
                <w:rFonts w:ascii="Times New Roman" w:hAnsi="Times New Roman" w:cs="Times New Roman"/>
                <w:b/>
                <w:bCs/>
              </w:rPr>
              <w:t>pass</w:t>
            </w:r>
            <w:r w:rsidRPr="00DF1B8D">
              <w:rPr>
                <w:rFonts w:ascii="Times New Roman" w:hAnsi="Times New Roman" w:cs="Times New Roman"/>
                <w:b/>
                <w:bCs/>
              </w:rPr>
              <w:t xml:space="preserve"> /fail </w:t>
            </w:r>
          </w:p>
        </w:tc>
      </w:tr>
      <w:tr w:rsidR="00DF1B8D" w:rsidRPr="00B555C7" w14:paraId="7FD56228" w14:textId="77777777" w:rsidTr="00DF1B8D">
        <w:tc>
          <w:tcPr>
            <w:tcW w:w="2160" w:type="dxa"/>
          </w:tcPr>
          <w:p w14:paraId="62E3B036"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UT_BE_Auth_001</w:t>
            </w:r>
          </w:p>
        </w:tc>
        <w:tc>
          <w:tcPr>
            <w:tcW w:w="1440" w:type="dxa"/>
          </w:tcPr>
          <w:p w14:paraId="53EBF1F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Email format validation (valid)</w:t>
            </w:r>
          </w:p>
        </w:tc>
        <w:tc>
          <w:tcPr>
            <w:tcW w:w="2100" w:type="dxa"/>
          </w:tcPr>
          <w:p w14:paraId="66EFF77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26" w:type="dxa"/>
          </w:tcPr>
          <w:p w14:paraId="1EF6876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40" w:type="dxa"/>
          </w:tcPr>
          <w:p w14:paraId="72B519BC" w14:textId="6C0F8BA3"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9785594" w14:textId="77777777" w:rsidTr="00DF1B8D">
        <w:tc>
          <w:tcPr>
            <w:tcW w:w="2160" w:type="dxa"/>
          </w:tcPr>
          <w:p w14:paraId="3823A266"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UT_BE_Auth_002</w:t>
            </w:r>
          </w:p>
        </w:tc>
        <w:tc>
          <w:tcPr>
            <w:tcW w:w="1440" w:type="dxa"/>
          </w:tcPr>
          <w:p w14:paraId="4A1A054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Email format validation (invalid - no @)</w:t>
            </w:r>
          </w:p>
        </w:tc>
        <w:tc>
          <w:tcPr>
            <w:tcW w:w="2100" w:type="dxa"/>
          </w:tcPr>
          <w:p w14:paraId="34642AC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26" w:type="dxa"/>
          </w:tcPr>
          <w:p w14:paraId="01CA21F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42868688" w14:textId="2B6CEC6B"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5ACF159C" w14:textId="77777777" w:rsidTr="00DF1B8D">
        <w:tc>
          <w:tcPr>
            <w:tcW w:w="2160" w:type="dxa"/>
          </w:tcPr>
          <w:p w14:paraId="48780A19"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UT_BE_Auth_003</w:t>
            </w:r>
          </w:p>
        </w:tc>
        <w:tc>
          <w:tcPr>
            <w:tcW w:w="1440" w:type="dxa"/>
          </w:tcPr>
          <w:p w14:paraId="40283A2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Email format validation (invalid - no domain)</w:t>
            </w:r>
          </w:p>
        </w:tc>
        <w:tc>
          <w:tcPr>
            <w:tcW w:w="2100" w:type="dxa"/>
          </w:tcPr>
          <w:p w14:paraId="0487A03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26" w:type="dxa"/>
          </w:tcPr>
          <w:p w14:paraId="6218F3A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7249346C" w14:textId="0CB6969F"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4B44E8F6" w14:textId="77777777" w:rsidTr="00DF1B8D">
        <w:tc>
          <w:tcPr>
            <w:tcW w:w="2160" w:type="dxa"/>
          </w:tcPr>
          <w:p w14:paraId="557CD8D0"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UT_BE_Auth_004</w:t>
            </w:r>
          </w:p>
        </w:tc>
        <w:tc>
          <w:tcPr>
            <w:tcW w:w="1440" w:type="dxa"/>
          </w:tcPr>
          <w:p w14:paraId="319686E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Email format validation (invalid - empty)</w:t>
            </w:r>
          </w:p>
        </w:tc>
        <w:tc>
          <w:tcPr>
            <w:tcW w:w="2100" w:type="dxa"/>
          </w:tcPr>
          <w:p w14:paraId="32D6F05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26" w:type="dxa"/>
          </w:tcPr>
          <w:p w14:paraId="7ACFF8A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1782E27B" w14:textId="53BD0BC1"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4DDAFCC6" w14:textId="77777777" w:rsidTr="00DF1B8D">
        <w:tc>
          <w:tcPr>
            <w:tcW w:w="2160" w:type="dxa"/>
          </w:tcPr>
          <w:p w14:paraId="2DA9F46B"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UT_BE_Auth_005</w:t>
            </w:r>
          </w:p>
        </w:tc>
        <w:tc>
          <w:tcPr>
            <w:tcW w:w="1440" w:type="dxa"/>
          </w:tcPr>
          <w:p w14:paraId="6C12788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Email format validation (invalid - invalid characters)</w:t>
            </w:r>
          </w:p>
        </w:tc>
        <w:tc>
          <w:tcPr>
            <w:tcW w:w="2100" w:type="dxa"/>
          </w:tcPr>
          <w:p w14:paraId="0C75B6B5"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26" w:type="dxa"/>
          </w:tcPr>
          <w:p w14:paraId="1AEEEC7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5AF13E62" w14:textId="1678DB95"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5D0A8CC1" w14:textId="77777777" w:rsidTr="00DF1B8D">
        <w:tc>
          <w:tcPr>
            <w:tcW w:w="2160" w:type="dxa"/>
          </w:tcPr>
          <w:p w14:paraId="65202540"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UT_BE_Auth_006</w:t>
            </w:r>
          </w:p>
        </w:tc>
        <w:tc>
          <w:tcPr>
            <w:tcW w:w="1440" w:type="dxa"/>
          </w:tcPr>
          <w:p w14:paraId="1D41E29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Email format validation </w:t>
            </w:r>
            <w:r w:rsidRPr="00B555C7">
              <w:rPr>
                <w:rFonts w:ascii="Times New Roman" w:hAnsi="Times New Roman" w:cs="Times New Roman"/>
              </w:rPr>
              <w:lastRenderedPageBreak/>
              <w:t>(invalid - multiple @)</w:t>
            </w:r>
          </w:p>
        </w:tc>
        <w:tc>
          <w:tcPr>
            <w:tcW w:w="2100" w:type="dxa"/>
          </w:tcPr>
          <w:p w14:paraId="6523CF7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Function returns `false`.</w:t>
            </w:r>
          </w:p>
        </w:tc>
        <w:tc>
          <w:tcPr>
            <w:tcW w:w="1426" w:type="dxa"/>
          </w:tcPr>
          <w:p w14:paraId="29DB080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52D0FCA4" w14:textId="358CAF42"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1F9B270" w14:textId="77777777" w:rsidTr="00DF1B8D">
        <w:tc>
          <w:tcPr>
            <w:tcW w:w="2160" w:type="dxa"/>
          </w:tcPr>
          <w:p w14:paraId="78C6A579"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UT_BE_Auth_007</w:t>
            </w:r>
          </w:p>
        </w:tc>
        <w:tc>
          <w:tcPr>
            <w:tcW w:w="1440" w:type="dxa"/>
          </w:tcPr>
          <w:p w14:paraId="77C6F93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Password hashing produces different output for same input (Salted Hash)</w:t>
            </w:r>
          </w:p>
        </w:tc>
        <w:tc>
          <w:tcPr>
            <w:tcW w:w="2100" w:type="dxa"/>
          </w:tcPr>
          <w:p w14:paraId="63F8870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Functions return different hash strings (implies salting).</w:t>
            </w:r>
          </w:p>
        </w:tc>
        <w:tc>
          <w:tcPr>
            <w:tcW w:w="1426" w:type="dxa"/>
          </w:tcPr>
          <w:p w14:paraId="5060169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Functions return different hash strings (implies salting).</w:t>
            </w:r>
          </w:p>
        </w:tc>
        <w:tc>
          <w:tcPr>
            <w:tcW w:w="1440" w:type="dxa"/>
          </w:tcPr>
          <w:p w14:paraId="114F87E8" w14:textId="712C3F6E"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9D7967B" w14:textId="77777777" w:rsidTr="00DF1B8D">
        <w:tc>
          <w:tcPr>
            <w:tcW w:w="2160" w:type="dxa"/>
          </w:tcPr>
          <w:p w14:paraId="333F403D"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UT_BE_Auth_008</w:t>
            </w:r>
          </w:p>
        </w:tc>
        <w:tc>
          <w:tcPr>
            <w:tcW w:w="1440" w:type="dxa"/>
          </w:tcPr>
          <w:p w14:paraId="1C903DE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Password hashing produces non-empty output for valid input</w:t>
            </w:r>
          </w:p>
        </w:tc>
        <w:tc>
          <w:tcPr>
            <w:tcW w:w="2100" w:type="dxa"/>
          </w:tcPr>
          <w:p w14:paraId="2C22216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 non-empty string.</w:t>
            </w:r>
          </w:p>
        </w:tc>
        <w:tc>
          <w:tcPr>
            <w:tcW w:w="1426" w:type="dxa"/>
          </w:tcPr>
          <w:p w14:paraId="3468155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 non-empty string.</w:t>
            </w:r>
          </w:p>
        </w:tc>
        <w:tc>
          <w:tcPr>
            <w:tcW w:w="1440" w:type="dxa"/>
          </w:tcPr>
          <w:p w14:paraId="1807181A" w14:textId="498A519A"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06DF7D10" w14:textId="77777777" w:rsidTr="00DF1B8D">
        <w:tc>
          <w:tcPr>
            <w:tcW w:w="2160" w:type="dxa"/>
          </w:tcPr>
          <w:p w14:paraId="0EB4DCA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UT_BE_Auth_009</w:t>
            </w:r>
          </w:p>
        </w:tc>
        <w:tc>
          <w:tcPr>
            <w:tcW w:w="1440" w:type="dxa"/>
          </w:tcPr>
          <w:p w14:paraId="4B80CE3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Password comparison (correct password)</w:t>
            </w:r>
          </w:p>
        </w:tc>
        <w:tc>
          <w:tcPr>
            <w:tcW w:w="2100" w:type="dxa"/>
          </w:tcPr>
          <w:p w14:paraId="24E279F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26" w:type="dxa"/>
          </w:tcPr>
          <w:p w14:paraId="1F6D407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40" w:type="dxa"/>
          </w:tcPr>
          <w:p w14:paraId="3D4EB8E6" w14:textId="5A69577C"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9732E91" w14:textId="77777777" w:rsidTr="00DF1B8D">
        <w:tc>
          <w:tcPr>
            <w:tcW w:w="2160" w:type="dxa"/>
          </w:tcPr>
          <w:p w14:paraId="46CD745A"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UT_BE_Auth_010</w:t>
            </w:r>
          </w:p>
        </w:tc>
        <w:tc>
          <w:tcPr>
            <w:tcW w:w="1440" w:type="dxa"/>
          </w:tcPr>
          <w:p w14:paraId="52F57A9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Password comparison (incorrect password)</w:t>
            </w:r>
          </w:p>
        </w:tc>
        <w:tc>
          <w:tcPr>
            <w:tcW w:w="2100" w:type="dxa"/>
          </w:tcPr>
          <w:p w14:paraId="2AEAF87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26" w:type="dxa"/>
          </w:tcPr>
          <w:p w14:paraId="134B4EE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4B1F44BE" w14:textId="164E2862"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5477E7C" w14:textId="77777777" w:rsidTr="00DF1B8D">
        <w:tc>
          <w:tcPr>
            <w:tcW w:w="2160" w:type="dxa"/>
          </w:tcPr>
          <w:p w14:paraId="02CE5263"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UT_BE_Auth_011</w:t>
            </w:r>
          </w:p>
        </w:tc>
        <w:tc>
          <w:tcPr>
            <w:tcW w:w="1440" w:type="dxa"/>
          </w:tcPr>
          <w:p w14:paraId="403B4E0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Password comparison (empty password attempt)</w:t>
            </w:r>
          </w:p>
        </w:tc>
        <w:tc>
          <w:tcPr>
            <w:tcW w:w="2100" w:type="dxa"/>
          </w:tcPr>
          <w:p w14:paraId="18A50E8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26" w:type="dxa"/>
          </w:tcPr>
          <w:p w14:paraId="0F2A4ED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651E8D9A" w14:textId="4F700680"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18FEAA8" w14:textId="77777777" w:rsidTr="00DF1B8D">
        <w:tc>
          <w:tcPr>
            <w:tcW w:w="2160" w:type="dxa"/>
          </w:tcPr>
          <w:p w14:paraId="52CC6477"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UT_BE_Auth_012</w:t>
            </w:r>
          </w:p>
        </w:tc>
        <w:tc>
          <w:tcPr>
            <w:tcW w:w="1440" w:type="dxa"/>
          </w:tcPr>
          <w:p w14:paraId="0637082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User existence check (user exists by email - mocking DB)</w:t>
            </w:r>
          </w:p>
        </w:tc>
        <w:tc>
          <w:tcPr>
            <w:tcW w:w="2100" w:type="dxa"/>
          </w:tcPr>
          <w:p w14:paraId="2FC1A8B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26" w:type="dxa"/>
          </w:tcPr>
          <w:p w14:paraId="3373437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40" w:type="dxa"/>
          </w:tcPr>
          <w:p w14:paraId="67F0CA4E" w14:textId="17B6409B"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EA91430" w14:textId="77777777" w:rsidTr="00DF1B8D">
        <w:tc>
          <w:tcPr>
            <w:tcW w:w="2160" w:type="dxa"/>
          </w:tcPr>
          <w:p w14:paraId="7929ECFE"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UT_BE_Auth_013</w:t>
            </w:r>
          </w:p>
        </w:tc>
        <w:tc>
          <w:tcPr>
            <w:tcW w:w="1440" w:type="dxa"/>
          </w:tcPr>
          <w:p w14:paraId="5875D4C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User existence check (user exists by username - mocking DB)</w:t>
            </w:r>
          </w:p>
        </w:tc>
        <w:tc>
          <w:tcPr>
            <w:tcW w:w="2100" w:type="dxa"/>
          </w:tcPr>
          <w:p w14:paraId="236B244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26" w:type="dxa"/>
          </w:tcPr>
          <w:p w14:paraId="605B56A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40" w:type="dxa"/>
          </w:tcPr>
          <w:p w14:paraId="2B188B4E" w14:textId="45D9478F"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8829AD7" w14:textId="77777777" w:rsidTr="00DF1B8D">
        <w:tc>
          <w:tcPr>
            <w:tcW w:w="2160" w:type="dxa"/>
          </w:tcPr>
          <w:p w14:paraId="77784A8E"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UT_BE_Auth_014</w:t>
            </w:r>
          </w:p>
        </w:tc>
        <w:tc>
          <w:tcPr>
            <w:tcW w:w="1440" w:type="dxa"/>
          </w:tcPr>
          <w:p w14:paraId="5CD1109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User existence check (user </w:t>
            </w:r>
            <w:r w:rsidRPr="00B555C7">
              <w:rPr>
                <w:rFonts w:ascii="Times New Roman" w:hAnsi="Times New Roman" w:cs="Times New Roman"/>
              </w:rPr>
              <w:lastRenderedPageBreak/>
              <w:t>does not exist - mocking DB)</w:t>
            </w:r>
          </w:p>
        </w:tc>
        <w:tc>
          <w:tcPr>
            <w:tcW w:w="2100" w:type="dxa"/>
          </w:tcPr>
          <w:p w14:paraId="1284024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Function returns `false`.</w:t>
            </w:r>
          </w:p>
        </w:tc>
        <w:tc>
          <w:tcPr>
            <w:tcW w:w="1426" w:type="dxa"/>
          </w:tcPr>
          <w:p w14:paraId="6D5956D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176503D2" w14:textId="3B9B1D34"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2E7A2631" w14:textId="77777777" w:rsidTr="00DF1B8D">
        <w:tc>
          <w:tcPr>
            <w:tcW w:w="2160" w:type="dxa"/>
          </w:tcPr>
          <w:p w14:paraId="057AF736"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UT_BE_Auth_015</w:t>
            </w:r>
          </w:p>
        </w:tc>
        <w:tc>
          <w:tcPr>
            <w:tcW w:w="1440" w:type="dxa"/>
          </w:tcPr>
          <w:p w14:paraId="596A829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Create user (successful - mocking DB insert)</w:t>
            </w:r>
          </w:p>
        </w:tc>
        <w:tc>
          <w:tcPr>
            <w:tcW w:w="2100" w:type="dxa"/>
          </w:tcPr>
          <w:p w14:paraId="58C9E08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successfully "inserts" user (in mock) and returns success status/ID.</w:t>
            </w:r>
          </w:p>
        </w:tc>
        <w:tc>
          <w:tcPr>
            <w:tcW w:w="1426" w:type="dxa"/>
          </w:tcPr>
          <w:p w14:paraId="53B7E60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successfully "inserts" user (in mock) and returns success status/ID.</w:t>
            </w:r>
          </w:p>
        </w:tc>
        <w:tc>
          <w:tcPr>
            <w:tcW w:w="1440" w:type="dxa"/>
          </w:tcPr>
          <w:p w14:paraId="5100507E" w14:textId="48BC2F14"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3E02773" w14:textId="77777777" w:rsidTr="00DF1B8D">
        <w:tc>
          <w:tcPr>
            <w:tcW w:w="2160" w:type="dxa"/>
          </w:tcPr>
          <w:p w14:paraId="1F180064"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UT_BE_Auth_016</w:t>
            </w:r>
          </w:p>
        </w:tc>
        <w:tc>
          <w:tcPr>
            <w:tcW w:w="1440" w:type="dxa"/>
          </w:tcPr>
          <w:p w14:paraId="76D3C6F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Create user (failure - duplicate email from DB - mocking DB)</w:t>
            </w:r>
          </w:p>
        </w:tc>
        <w:tc>
          <w:tcPr>
            <w:tcW w:w="2100" w:type="dxa"/>
          </w:tcPr>
          <w:p w14:paraId="1392492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duplicate email.</w:t>
            </w:r>
          </w:p>
        </w:tc>
        <w:tc>
          <w:tcPr>
            <w:tcW w:w="1426" w:type="dxa"/>
          </w:tcPr>
          <w:p w14:paraId="6E0D16C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duplicate email.</w:t>
            </w:r>
          </w:p>
        </w:tc>
        <w:tc>
          <w:tcPr>
            <w:tcW w:w="1440" w:type="dxa"/>
          </w:tcPr>
          <w:p w14:paraId="07301103" w14:textId="7666EE46"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005530E1" w14:textId="77777777" w:rsidTr="00DF1B8D">
        <w:tc>
          <w:tcPr>
            <w:tcW w:w="2160" w:type="dxa"/>
          </w:tcPr>
          <w:p w14:paraId="395644AA"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UT_BE_Auth_017</w:t>
            </w:r>
          </w:p>
        </w:tc>
        <w:tc>
          <w:tcPr>
            <w:tcW w:w="1440" w:type="dxa"/>
          </w:tcPr>
          <w:p w14:paraId="3D94F81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Create user (failure - duplicate username from DB - mocking DB)</w:t>
            </w:r>
          </w:p>
        </w:tc>
        <w:tc>
          <w:tcPr>
            <w:tcW w:w="2100" w:type="dxa"/>
          </w:tcPr>
          <w:p w14:paraId="3C6C0F9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duplicate username.</w:t>
            </w:r>
          </w:p>
        </w:tc>
        <w:tc>
          <w:tcPr>
            <w:tcW w:w="1426" w:type="dxa"/>
          </w:tcPr>
          <w:p w14:paraId="189FEC3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duplicate username.</w:t>
            </w:r>
          </w:p>
        </w:tc>
        <w:tc>
          <w:tcPr>
            <w:tcW w:w="1440" w:type="dxa"/>
          </w:tcPr>
          <w:p w14:paraId="4A364004" w14:textId="65CFF5BA"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01F723B" w14:textId="77777777" w:rsidTr="00DF1B8D">
        <w:tc>
          <w:tcPr>
            <w:tcW w:w="2160" w:type="dxa"/>
          </w:tcPr>
          <w:p w14:paraId="5F40D37F"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UT_BE_Auth_018</w:t>
            </w:r>
          </w:p>
        </w:tc>
        <w:tc>
          <w:tcPr>
            <w:tcW w:w="1440" w:type="dxa"/>
          </w:tcPr>
          <w:p w14:paraId="54FE8BF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Create user (failure - invalid email format - before DB)</w:t>
            </w:r>
          </w:p>
        </w:tc>
        <w:tc>
          <w:tcPr>
            <w:tcW w:w="2100" w:type="dxa"/>
          </w:tcPr>
          <w:p w14:paraId="30F32B9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invalid email format.</w:t>
            </w:r>
          </w:p>
        </w:tc>
        <w:tc>
          <w:tcPr>
            <w:tcW w:w="1426" w:type="dxa"/>
          </w:tcPr>
          <w:p w14:paraId="7BDC867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invalid email format.</w:t>
            </w:r>
          </w:p>
        </w:tc>
        <w:tc>
          <w:tcPr>
            <w:tcW w:w="1440" w:type="dxa"/>
          </w:tcPr>
          <w:p w14:paraId="5620578E" w14:textId="7612DBF9"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196967B" w14:textId="77777777" w:rsidTr="00DF1B8D">
        <w:tc>
          <w:tcPr>
            <w:tcW w:w="2160" w:type="dxa"/>
          </w:tcPr>
          <w:p w14:paraId="016E4696"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UT_BE_Auth_019</w:t>
            </w:r>
          </w:p>
        </w:tc>
        <w:tc>
          <w:tcPr>
            <w:tcW w:w="1440" w:type="dxa"/>
          </w:tcPr>
          <w:p w14:paraId="7E96936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Create user (failure - invalid password format/strength - before DB)</w:t>
            </w:r>
          </w:p>
        </w:tc>
        <w:tc>
          <w:tcPr>
            <w:tcW w:w="2100" w:type="dxa"/>
          </w:tcPr>
          <w:p w14:paraId="301EFC7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invalid password.</w:t>
            </w:r>
          </w:p>
        </w:tc>
        <w:tc>
          <w:tcPr>
            <w:tcW w:w="1426" w:type="dxa"/>
          </w:tcPr>
          <w:p w14:paraId="2FC9172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an error indicating invalid password.</w:t>
            </w:r>
          </w:p>
        </w:tc>
        <w:tc>
          <w:tcPr>
            <w:tcW w:w="1440" w:type="dxa"/>
          </w:tcPr>
          <w:p w14:paraId="50895761" w14:textId="4C8DE5E1"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57CE52DB" w14:textId="77777777" w:rsidTr="00DF1B8D">
        <w:tc>
          <w:tcPr>
            <w:tcW w:w="2160" w:type="dxa"/>
          </w:tcPr>
          <w:p w14:paraId="5917A122"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UT_BE_Auth_020</w:t>
            </w:r>
          </w:p>
        </w:tc>
        <w:tc>
          <w:tcPr>
            <w:tcW w:w="1440" w:type="dxa"/>
          </w:tcPr>
          <w:p w14:paraId="7A8D74E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Find user by credentials (successful by email - mocking DB)</w:t>
            </w:r>
          </w:p>
        </w:tc>
        <w:tc>
          <w:tcPr>
            <w:tcW w:w="2100" w:type="dxa"/>
          </w:tcPr>
          <w:p w14:paraId="25DF3EB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user data (excluding sensitive info).</w:t>
            </w:r>
          </w:p>
        </w:tc>
        <w:tc>
          <w:tcPr>
            <w:tcW w:w="1426" w:type="dxa"/>
          </w:tcPr>
          <w:p w14:paraId="0075908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user data (excluding sensitive info).</w:t>
            </w:r>
          </w:p>
        </w:tc>
        <w:tc>
          <w:tcPr>
            <w:tcW w:w="1440" w:type="dxa"/>
          </w:tcPr>
          <w:p w14:paraId="39365EAA" w14:textId="7AB8BD7B"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01ADF26" w14:textId="77777777" w:rsidTr="00DF1B8D">
        <w:tc>
          <w:tcPr>
            <w:tcW w:w="2160" w:type="dxa"/>
          </w:tcPr>
          <w:p w14:paraId="214D8F7A"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lastRenderedPageBreak/>
              <w:t>UT_BE_Auth_021</w:t>
            </w:r>
          </w:p>
        </w:tc>
        <w:tc>
          <w:tcPr>
            <w:tcW w:w="1440" w:type="dxa"/>
          </w:tcPr>
          <w:p w14:paraId="3785EEB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Find user by credentials (successful by username - mocking DB)</w:t>
            </w:r>
          </w:p>
        </w:tc>
        <w:tc>
          <w:tcPr>
            <w:tcW w:w="2100" w:type="dxa"/>
          </w:tcPr>
          <w:p w14:paraId="6D31F56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user data (excluding sensitive info).</w:t>
            </w:r>
          </w:p>
        </w:tc>
        <w:tc>
          <w:tcPr>
            <w:tcW w:w="1426" w:type="dxa"/>
          </w:tcPr>
          <w:p w14:paraId="309F7FE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user data (excluding sensitive info).</w:t>
            </w:r>
          </w:p>
        </w:tc>
        <w:tc>
          <w:tcPr>
            <w:tcW w:w="1440" w:type="dxa"/>
          </w:tcPr>
          <w:p w14:paraId="71F9951B" w14:textId="1C4A023C"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2B6F14DE" w14:textId="77777777" w:rsidTr="00DF1B8D">
        <w:tc>
          <w:tcPr>
            <w:tcW w:w="2160" w:type="dxa"/>
          </w:tcPr>
          <w:p w14:paraId="01EF8D13"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UT_BE_Auth_022</w:t>
            </w:r>
          </w:p>
        </w:tc>
        <w:tc>
          <w:tcPr>
            <w:tcW w:w="1440" w:type="dxa"/>
          </w:tcPr>
          <w:p w14:paraId="5E03C45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Find user by credentials (failure - incorrect password - mocking DB)</w:t>
            </w:r>
          </w:p>
        </w:tc>
        <w:tc>
          <w:tcPr>
            <w:tcW w:w="2100" w:type="dxa"/>
          </w:tcPr>
          <w:p w14:paraId="2EACF3F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null or error indicating invalid credentials.</w:t>
            </w:r>
          </w:p>
        </w:tc>
        <w:tc>
          <w:tcPr>
            <w:tcW w:w="1426" w:type="dxa"/>
          </w:tcPr>
          <w:p w14:paraId="3C17AF2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null or error indicating invalid credentials.</w:t>
            </w:r>
          </w:p>
        </w:tc>
        <w:tc>
          <w:tcPr>
            <w:tcW w:w="1440" w:type="dxa"/>
          </w:tcPr>
          <w:p w14:paraId="73A7715D" w14:textId="5E4476A9"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4106C389" w14:textId="77777777" w:rsidTr="00DF1B8D">
        <w:tc>
          <w:tcPr>
            <w:tcW w:w="2160" w:type="dxa"/>
          </w:tcPr>
          <w:p w14:paraId="5F805C7E"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UT_BE_Auth_023</w:t>
            </w:r>
          </w:p>
        </w:tc>
        <w:tc>
          <w:tcPr>
            <w:tcW w:w="1440" w:type="dxa"/>
          </w:tcPr>
          <w:p w14:paraId="5A69316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Find user by credentials (failure - user not found - mocking DB)</w:t>
            </w:r>
          </w:p>
        </w:tc>
        <w:tc>
          <w:tcPr>
            <w:tcW w:w="2100" w:type="dxa"/>
          </w:tcPr>
          <w:p w14:paraId="73A1B43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null or error indicating user not found.</w:t>
            </w:r>
          </w:p>
        </w:tc>
        <w:tc>
          <w:tcPr>
            <w:tcW w:w="1426" w:type="dxa"/>
          </w:tcPr>
          <w:p w14:paraId="1D8C063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null or error indicating user not found.</w:t>
            </w:r>
          </w:p>
        </w:tc>
        <w:tc>
          <w:tcPr>
            <w:tcW w:w="1440" w:type="dxa"/>
          </w:tcPr>
          <w:p w14:paraId="1FD7412D" w14:textId="03891A73"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05CCF83" w14:textId="77777777" w:rsidTr="00DF1B8D">
        <w:tc>
          <w:tcPr>
            <w:tcW w:w="2160" w:type="dxa"/>
          </w:tcPr>
          <w:p w14:paraId="3B883C2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UT_BE_Auth_024</w:t>
            </w:r>
          </w:p>
        </w:tc>
        <w:tc>
          <w:tcPr>
            <w:tcW w:w="1440" w:type="dxa"/>
          </w:tcPr>
          <w:p w14:paraId="7477A44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Minimum password length validation (valid)</w:t>
            </w:r>
          </w:p>
        </w:tc>
        <w:tc>
          <w:tcPr>
            <w:tcW w:w="2100" w:type="dxa"/>
          </w:tcPr>
          <w:p w14:paraId="4258D46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`true`.</w:t>
            </w:r>
          </w:p>
        </w:tc>
        <w:tc>
          <w:tcPr>
            <w:tcW w:w="1426" w:type="dxa"/>
          </w:tcPr>
          <w:p w14:paraId="64D9362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`true`.</w:t>
            </w:r>
          </w:p>
        </w:tc>
        <w:tc>
          <w:tcPr>
            <w:tcW w:w="1440" w:type="dxa"/>
          </w:tcPr>
          <w:p w14:paraId="7C00567A" w14:textId="3DC85437"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668AC82" w14:textId="77777777" w:rsidTr="00DF1B8D">
        <w:tc>
          <w:tcPr>
            <w:tcW w:w="2160" w:type="dxa"/>
          </w:tcPr>
          <w:p w14:paraId="6391B1CC"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UT_BE_Auth_025</w:t>
            </w:r>
          </w:p>
        </w:tc>
        <w:tc>
          <w:tcPr>
            <w:tcW w:w="1440" w:type="dxa"/>
          </w:tcPr>
          <w:p w14:paraId="675EDDD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Minimum password length validation (invalid)</w:t>
            </w:r>
          </w:p>
        </w:tc>
        <w:tc>
          <w:tcPr>
            <w:tcW w:w="2100" w:type="dxa"/>
          </w:tcPr>
          <w:p w14:paraId="0677D41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`false`.</w:t>
            </w:r>
          </w:p>
        </w:tc>
        <w:tc>
          <w:tcPr>
            <w:tcW w:w="1426" w:type="dxa"/>
          </w:tcPr>
          <w:p w14:paraId="3E10FBA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`false`.</w:t>
            </w:r>
          </w:p>
        </w:tc>
        <w:tc>
          <w:tcPr>
            <w:tcW w:w="1440" w:type="dxa"/>
          </w:tcPr>
          <w:p w14:paraId="2C9237F1" w14:textId="4953A2CA"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4A2D297" w14:textId="77777777" w:rsidTr="00DF1B8D">
        <w:tc>
          <w:tcPr>
            <w:tcW w:w="2160" w:type="dxa"/>
          </w:tcPr>
          <w:p w14:paraId="68AEC1C7"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UT_BE_Auth_026</w:t>
            </w:r>
          </w:p>
        </w:tc>
        <w:tc>
          <w:tcPr>
            <w:tcW w:w="1440" w:type="dxa"/>
          </w:tcPr>
          <w:p w14:paraId="134CF0B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Username character validation (valid)</w:t>
            </w:r>
          </w:p>
        </w:tc>
        <w:tc>
          <w:tcPr>
            <w:tcW w:w="2100" w:type="dxa"/>
          </w:tcPr>
          <w:p w14:paraId="603B245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`true`.</w:t>
            </w:r>
          </w:p>
        </w:tc>
        <w:tc>
          <w:tcPr>
            <w:tcW w:w="1426" w:type="dxa"/>
          </w:tcPr>
          <w:p w14:paraId="57ED644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`true`.</w:t>
            </w:r>
          </w:p>
        </w:tc>
        <w:tc>
          <w:tcPr>
            <w:tcW w:w="1440" w:type="dxa"/>
          </w:tcPr>
          <w:p w14:paraId="492D2015" w14:textId="2898ECEF"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F944FA0" w14:textId="77777777" w:rsidTr="00DF1B8D">
        <w:tc>
          <w:tcPr>
            <w:tcW w:w="2160" w:type="dxa"/>
          </w:tcPr>
          <w:p w14:paraId="2575E810"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UT_BE_Auth_027</w:t>
            </w:r>
          </w:p>
        </w:tc>
        <w:tc>
          <w:tcPr>
            <w:tcW w:w="1440" w:type="dxa"/>
          </w:tcPr>
          <w:p w14:paraId="3754755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Username character validation (invalid)</w:t>
            </w:r>
          </w:p>
        </w:tc>
        <w:tc>
          <w:tcPr>
            <w:tcW w:w="2100" w:type="dxa"/>
          </w:tcPr>
          <w:p w14:paraId="72B6E86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`false`.</w:t>
            </w:r>
          </w:p>
        </w:tc>
        <w:tc>
          <w:tcPr>
            <w:tcW w:w="1426" w:type="dxa"/>
          </w:tcPr>
          <w:p w14:paraId="6DFDF90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`false`.</w:t>
            </w:r>
          </w:p>
        </w:tc>
        <w:tc>
          <w:tcPr>
            <w:tcW w:w="1440" w:type="dxa"/>
          </w:tcPr>
          <w:p w14:paraId="43466983" w14:textId="0DC66697"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C94E4F9" w14:textId="77777777" w:rsidTr="00DF1B8D">
        <w:tc>
          <w:tcPr>
            <w:tcW w:w="2160" w:type="dxa"/>
          </w:tcPr>
          <w:p w14:paraId="24AAFE1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UT_FE_Auth_028</w:t>
            </w:r>
          </w:p>
        </w:tc>
        <w:tc>
          <w:tcPr>
            <w:tcW w:w="1440" w:type="dxa"/>
          </w:tcPr>
          <w:p w14:paraId="4EE1889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Input Field Component rendering</w:t>
            </w:r>
          </w:p>
        </w:tc>
        <w:tc>
          <w:tcPr>
            <w:tcW w:w="2100" w:type="dxa"/>
          </w:tcPr>
          <w:p w14:paraId="0E4487C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an input field with the correct placeholder.</w:t>
            </w:r>
          </w:p>
        </w:tc>
        <w:tc>
          <w:tcPr>
            <w:tcW w:w="1426" w:type="dxa"/>
          </w:tcPr>
          <w:p w14:paraId="76196C6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an input field with the correct placeholder.</w:t>
            </w:r>
          </w:p>
        </w:tc>
        <w:tc>
          <w:tcPr>
            <w:tcW w:w="1440" w:type="dxa"/>
          </w:tcPr>
          <w:p w14:paraId="486185F6" w14:textId="0F5A7990"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4A57A2DB" w14:textId="77777777" w:rsidTr="00DF1B8D">
        <w:tc>
          <w:tcPr>
            <w:tcW w:w="2160" w:type="dxa"/>
          </w:tcPr>
          <w:p w14:paraId="27212676"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UT_FE_Auth_029</w:t>
            </w:r>
          </w:p>
        </w:tc>
        <w:tc>
          <w:tcPr>
            <w:tcW w:w="1440" w:type="dxa"/>
          </w:tcPr>
          <w:p w14:paraId="3DCD360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Password Input </w:t>
            </w:r>
            <w:r w:rsidRPr="00B555C7">
              <w:rPr>
                <w:rFonts w:ascii="Times New Roman" w:hAnsi="Times New Roman" w:cs="Times New Roman"/>
              </w:rPr>
              <w:lastRenderedPageBreak/>
              <w:t>Component rendering with toggle</w:t>
            </w:r>
          </w:p>
        </w:tc>
        <w:tc>
          <w:tcPr>
            <w:tcW w:w="2100" w:type="dxa"/>
          </w:tcPr>
          <w:p w14:paraId="4C23BCBB" w14:textId="77777777" w:rsidR="00DF1B8D" w:rsidRPr="00B555C7" w:rsidRDefault="00DF1B8D" w:rsidP="00F61CDB">
            <w:pPr>
              <w:rPr>
                <w:rFonts w:ascii="Times New Roman" w:hAnsi="Times New Roman" w:cs="Times New Roman"/>
              </w:rPr>
            </w:pPr>
            <w:proofErr w:type="gramStart"/>
            <w:r w:rsidRPr="00B555C7">
              <w:rPr>
                <w:rFonts w:ascii="Times New Roman" w:hAnsi="Times New Roman" w:cs="Times New Roman"/>
              </w:rPr>
              <w:lastRenderedPageBreak/>
              <w:t>Component renders</w:t>
            </w:r>
            <w:proofErr w:type="gramEnd"/>
            <w:r w:rsidRPr="00B555C7">
              <w:rPr>
                <w:rFonts w:ascii="Times New Roman" w:hAnsi="Times New Roman" w:cs="Times New Roman"/>
              </w:rPr>
              <w:t xml:space="preserve"> correctly </w:t>
            </w:r>
            <w:r w:rsidRPr="00B555C7">
              <w:rPr>
                <w:rFonts w:ascii="Times New Roman" w:hAnsi="Times New Roman" w:cs="Times New Roman"/>
              </w:rPr>
              <w:lastRenderedPageBreak/>
              <w:t>and toggle icon changes visibility state as expected.</w:t>
            </w:r>
          </w:p>
        </w:tc>
        <w:tc>
          <w:tcPr>
            <w:tcW w:w="1426" w:type="dxa"/>
          </w:tcPr>
          <w:p w14:paraId="120C1E97" w14:textId="77777777" w:rsidR="00DF1B8D" w:rsidRPr="00B555C7" w:rsidRDefault="00DF1B8D" w:rsidP="00F61CDB">
            <w:pPr>
              <w:rPr>
                <w:rFonts w:ascii="Times New Roman" w:hAnsi="Times New Roman" w:cs="Times New Roman"/>
              </w:rPr>
            </w:pPr>
            <w:proofErr w:type="gramStart"/>
            <w:r w:rsidRPr="00B555C7">
              <w:rPr>
                <w:rFonts w:ascii="Times New Roman" w:hAnsi="Times New Roman" w:cs="Times New Roman"/>
              </w:rPr>
              <w:lastRenderedPageBreak/>
              <w:t>Component renders</w:t>
            </w:r>
            <w:proofErr w:type="gramEnd"/>
            <w:r w:rsidRPr="00B555C7">
              <w:rPr>
                <w:rFonts w:ascii="Times New Roman" w:hAnsi="Times New Roman" w:cs="Times New Roman"/>
              </w:rPr>
              <w:t xml:space="preserve"> </w:t>
            </w:r>
            <w:r w:rsidRPr="00B555C7">
              <w:rPr>
                <w:rFonts w:ascii="Times New Roman" w:hAnsi="Times New Roman" w:cs="Times New Roman"/>
              </w:rPr>
              <w:lastRenderedPageBreak/>
              <w:t>correctly and toggle icon changes visibility state as expected.</w:t>
            </w:r>
          </w:p>
        </w:tc>
        <w:tc>
          <w:tcPr>
            <w:tcW w:w="1440" w:type="dxa"/>
          </w:tcPr>
          <w:p w14:paraId="75FE335C" w14:textId="1CF64076" w:rsidR="00DF1B8D" w:rsidRPr="00B555C7" w:rsidRDefault="00DF1B8D" w:rsidP="00F61CDB">
            <w:pPr>
              <w:rPr>
                <w:rFonts w:ascii="Times New Roman" w:hAnsi="Times New Roman" w:cs="Times New Roman"/>
              </w:rPr>
            </w:pPr>
            <w:r w:rsidRPr="00786154">
              <w:rPr>
                <w:rFonts w:ascii="Times New Roman" w:hAnsi="Times New Roman" w:cs="Times New Roman"/>
              </w:rPr>
              <w:lastRenderedPageBreak/>
              <w:t>pass</w:t>
            </w:r>
          </w:p>
        </w:tc>
      </w:tr>
      <w:tr w:rsidR="00DF1B8D" w:rsidRPr="00B555C7" w14:paraId="5C60429B" w14:textId="77777777" w:rsidTr="00DF1B8D">
        <w:tc>
          <w:tcPr>
            <w:tcW w:w="2160" w:type="dxa"/>
          </w:tcPr>
          <w:p w14:paraId="1F0F8447"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UT_FE_Auth_030</w:t>
            </w:r>
          </w:p>
        </w:tc>
        <w:tc>
          <w:tcPr>
            <w:tcW w:w="1440" w:type="dxa"/>
          </w:tcPr>
          <w:p w14:paraId="31524DA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Button Component rendering (enabled state)</w:t>
            </w:r>
          </w:p>
        </w:tc>
        <w:tc>
          <w:tcPr>
            <w:tcW w:w="2100" w:type="dxa"/>
          </w:tcPr>
          <w:p w14:paraId="46FFA27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text "Sign In" and is visually active/clickable.</w:t>
            </w:r>
          </w:p>
        </w:tc>
        <w:tc>
          <w:tcPr>
            <w:tcW w:w="1426" w:type="dxa"/>
          </w:tcPr>
          <w:p w14:paraId="580770D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text "Sign In" and is visually active/clickable.</w:t>
            </w:r>
          </w:p>
        </w:tc>
        <w:tc>
          <w:tcPr>
            <w:tcW w:w="1440" w:type="dxa"/>
          </w:tcPr>
          <w:p w14:paraId="3080ACE4" w14:textId="2E13BCB8"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5195AF7C" w14:textId="77777777" w:rsidTr="00DF1B8D">
        <w:tc>
          <w:tcPr>
            <w:tcW w:w="2160" w:type="dxa"/>
          </w:tcPr>
          <w:p w14:paraId="73E80C59"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UT_FE_Auth_031</w:t>
            </w:r>
          </w:p>
        </w:tc>
        <w:tc>
          <w:tcPr>
            <w:tcW w:w="1440" w:type="dxa"/>
          </w:tcPr>
          <w:p w14:paraId="282E9C95"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Button Component rendering (disabled state)</w:t>
            </w:r>
          </w:p>
        </w:tc>
        <w:tc>
          <w:tcPr>
            <w:tcW w:w="2100" w:type="dxa"/>
          </w:tcPr>
          <w:p w14:paraId="43B1C8A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text "Sign In" and is visually greyed out/disabled.</w:t>
            </w:r>
          </w:p>
        </w:tc>
        <w:tc>
          <w:tcPr>
            <w:tcW w:w="1426" w:type="dxa"/>
          </w:tcPr>
          <w:p w14:paraId="166B50D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text "Sign In" and is visually greyed out/disabled.</w:t>
            </w:r>
          </w:p>
        </w:tc>
        <w:tc>
          <w:tcPr>
            <w:tcW w:w="1440" w:type="dxa"/>
          </w:tcPr>
          <w:p w14:paraId="2E08F4FD" w14:textId="463BAE1E"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C3EBB20" w14:textId="77777777" w:rsidTr="00DF1B8D">
        <w:tc>
          <w:tcPr>
            <w:tcW w:w="2160" w:type="dxa"/>
          </w:tcPr>
          <w:p w14:paraId="7679FBAA"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UT_FE_Auth_032</w:t>
            </w:r>
          </w:p>
        </w:tc>
        <w:tc>
          <w:tcPr>
            <w:tcW w:w="1440" w:type="dxa"/>
          </w:tcPr>
          <w:p w14:paraId="40B89DD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Client-side email validation logic (valid)</w:t>
            </w:r>
          </w:p>
        </w:tc>
        <w:tc>
          <w:tcPr>
            <w:tcW w:w="2100" w:type="dxa"/>
          </w:tcPr>
          <w:p w14:paraId="2EB2C44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26" w:type="dxa"/>
          </w:tcPr>
          <w:p w14:paraId="1B21072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`true`.</w:t>
            </w:r>
          </w:p>
        </w:tc>
        <w:tc>
          <w:tcPr>
            <w:tcW w:w="1440" w:type="dxa"/>
          </w:tcPr>
          <w:p w14:paraId="5D1B31F6" w14:textId="7A93957A"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FB0C9F9" w14:textId="77777777" w:rsidTr="00DF1B8D">
        <w:tc>
          <w:tcPr>
            <w:tcW w:w="2160" w:type="dxa"/>
          </w:tcPr>
          <w:p w14:paraId="2D9D6A0E"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UT_FE_Auth_033</w:t>
            </w:r>
          </w:p>
        </w:tc>
        <w:tc>
          <w:tcPr>
            <w:tcW w:w="1440" w:type="dxa"/>
          </w:tcPr>
          <w:p w14:paraId="0AFA741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Client-side email validation logic (invalid)</w:t>
            </w:r>
          </w:p>
        </w:tc>
        <w:tc>
          <w:tcPr>
            <w:tcW w:w="2100" w:type="dxa"/>
          </w:tcPr>
          <w:p w14:paraId="0F7A3A0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26" w:type="dxa"/>
          </w:tcPr>
          <w:p w14:paraId="5F0FDE3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Function returns `false`.</w:t>
            </w:r>
          </w:p>
        </w:tc>
        <w:tc>
          <w:tcPr>
            <w:tcW w:w="1440" w:type="dxa"/>
          </w:tcPr>
          <w:p w14:paraId="7ECC4050" w14:textId="0ADA6EB2"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5FC1CDB" w14:textId="77777777" w:rsidTr="00DF1B8D">
        <w:tc>
          <w:tcPr>
            <w:tcW w:w="2160" w:type="dxa"/>
          </w:tcPr>
          <w:p w14:paraId="7C411D03"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UT_FE_Auth_034</w:t>
            </w:r>
          </w:p>
        </w:tc>
        <w:tc>
          <w:tcPr>
            <w:tcW w:w="1440" w:type="dxa"/>
          </w:tcPr>
          <w:p w14:paraId="6902E7D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Client-side password length validation logic (valid)</w:t>
            </w:r>
          </w:p>
        </w:tc>
        <w:tc>
          <w:tcPr>
            <w:tcW w:w="2100" w:type="dxa"/>
          </w:tcPr>
          <w:p w14:paraId="06530D7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`true`.</w:t>
            </w:r>
          </w:p>
        </w:tc>
        <w:tc>
          <w:tcPr>
            <w:tcW w:w="1426" w:type="dxa"/>
          </w:tcPr>
          <w:p w14:paraId="3B39699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`true`.</w:t>
            </w:r>
          </w:p>
        </w:tc>
        <w:tc>
          <w:tcPr>
            <w:tcW w:w="1440" w:type="dxa"/>
          </w:tcPr>
          <w:p w14:paraId="2494EFB8" w14:textId="78D5626D"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0614315" w14:textId="77777777" w:rsidTr="00DF1B8D">
        <w:tc>
          <w:tcPr>
            <w:tcW w:w="2160" w:type="dxa"/>
          </w:tcPr>
          <w:p w14:paraId="63EC02A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UT_FE_Auth_035</w:t>
            </w:r>
          </w:p>
        </w:tc>
        <w:tc>
          <w:tcPr>
            <w:tcW w:w="1440" w:type="dxa"/>
          </w:tcPr>
          <w:p w14:paraId="702DD6A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Client-side password length validation logic (invalid)</w:t>
            </w:r>
          </w:p>
        </w:tc>
        <w:tc>
          <w:tcPr>
            <w:tcW w:w="2100" w:type="dxa"/>
          </w:tcPr>
          <w:p w14:paraId="33B6DE1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`false`.</w:t>
            </w:r>
          </w:p>
        </w:tc>
        <w:tc>
          <w:tcPr>
            <w:tcW w:w="1426" w:type="dxa"/>
          </w:tcPr>
          <w:p w14:paraId="0973A24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Logic returns `false`.</w:t>
            </w:r>
          </w:p>
        </w:tc>
        <w:tc>
          <w:tcPr>
            <w:tcW w:w="1440" w:type="dxa"/>
          </w:tcPr>
          <w:p w14:paraId="342549EC" w14:textId="2D2DDF8B"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522AB4A2" w14:textId="77777777" w:rsidTr="00DF1B8D">
        <w:tc>
          <w:tcPr>
            <w:tcW w:w="2160" w:type="dxa"/>
          </w:tcPr>
          <w:p w14:paraId="7E572CA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UT_FE_Onboard_036</w:t>
            </w:r>
          </w:p>
        </w:tc>
        <w:tc>
          <w:tcPr>
            <w:tcW w:w="1440" w:type="dxa"/>
          </w:tcPr>
          <w:p w14:paraId="7159136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Onboarding Page </w:t>
            </w:r>
            <w:r w:rsidRPr="00B555C7">
              <w:rPr>
                <w:rFonts w:ascii="Times New Roman" w:hAnsi="Times New Roman" w:cs="Times New Roman"/>
              </w:rPr>
              <w:lastRenderedPageBreak/>
              <w:t>Component rendering</w:t>
            </w:r>
          </w:p>
        </w:tc>
        <w:tc>
          <w:tcPr>
            <w:tcW w:w="2100" w:type="dxa"/>
          </w:tcPr>
          <w:p w14:paraId="41D99EA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 xml:space="preserve">Component displays the </w:t>
            </w:r>
            <w:r w:rsidRPr="00B555C7">
              <w:rPr>
                <w:rFonts w:ascii="Times New Roman" w:hAnsi="Times New Roman" w:cs="Times New Roman"/>
              </w:rPr>
              <w:lastRenderedPageBreak/>
              <w:t>provided dummy content correctly.</w:t>
            </w:r>
          </w:p>
        </w:tc>
        <w:tc>
          <w:tcPr>
            <w:tcW w:w="1426" w:type="dxa"/>
          </w:tcPr>
          <w:p w14:paraId="54A7C1A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 xml:space="preserve">Component displays the </w:t>
            </w:r>
            <w:r w:rsidRPr="00B555C7">
              <w:rPr>
                <w:rFonts w:ascii="Times New Roman" w:hAnsi="Times New Roman" w:cs="Times New Roman"/>
              </w:rPr>
              <w:lastRenderedPageBreak/>
              <w:t>provided dummy content correctly.</w:t>
            </w:r>
          </w:p>
        </w:tc>
        <w:tc>
          <w:tcPr>
            <w:tcW w:w="1440" w:type="dxa"/>
          </w:tcPr>
          <w:p w14:paraId="42BD4031" w14:textId="53E5995B" w:rsidR="00DF1B8D" w:rsidRPr="00B555C7" w:rsidRDefault="00DF1B8D" w:rsidP="00F61CDB">
            <w:pPr>
              <w:rPr>
                <w:rFonts w:ascii="Times New Roman" w:hAnsi="Times New Roman" w:cs="Times New Roman"/>
              </w:rPr>
            </w:pPr>
            <w:r w:rsidRPr="00786154">
              <w:rPr>
                <w:rFonts w:ascii="Times New Roman" w:hAnsi="Times New Roman" w:cs="Times New Roman"/>
              </w:rPr>
              <w:lastRenderedPageBreak/>
              <w:t>pass</w:t>
            </w:r>
          </w:p>
        </w:tc>
      </w:tr>
      <w:tr w:rsidR="00DF1B8D" w:rsidRPr="00B555C7" w14:paraId="621C6782" w14:textId="77777777" w:rsidTr="00DF1B8D">
        <w:tc>
          <w:tcPr>
            <w:tcW w:w="2160" w:type="dxa"/>
          </w:tcPr>
          <w:p w14:paraId="4B6093AD"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UT_FE_Onboard_037</w:t>
            </w:r>
          </w:p>
        </w:tc>
        <w:tc>
          <w:tcPr>
            <w:tcW w:w="1440" w:type="dxa"/>
          </w:tcPr>
          <w:p w14:paraId="530E321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Dot Indicator Component rendering (active state)</w:t>
            </w:r>
          </w:p>
        </w:tc>
        <w:tc>
          <w:tcPr>
            <w:tcW w:w="2100" w:type="dxa"/>
          </w:tcPr>
          <w:p w14:paraId="33CC1C0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visual style indicating it's active.</w:t>
            </w:r>
          </w:p>
        </w:tc>
        <w:tc>
          <w:tcPr>
            <w:tcW w:w="1426" w:type="dxa"/>
          </w:tcPr>
          <w:p w14:paraId="385B0E3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visual style indicating it's active.</w:t>
            </w:r>
          </w:p>
        </w:tc>
        <w:tc>
          <w:tcPr>
            <w:tcW w:w="1440" w:type="dxa"/>
          </w:tcPr>
          <w:p w14:paraId="183DCC4C" w14:textId="2A392B4D"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093DAE7" w14:textId="77777777" w:rsidTr="00DF1B8D">
        <w:tc>
          <w:tcPr>
            <w:tcW w:w="2160" w:type="dxa"/>
          </w:tcPr>
          <w:p w14:paraId="76BBCD8D"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UT_FE_Onboard_038</w:t>
            </w:r>
          </w:p>
        </w:tc>
        <w:tc>
          <w:tcPr>
            <w:tcW w:w="1440" w:type="dxa"/>
          </w:tcPr>
          <w:p w14:paraId="1DC9869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Dot Indicator Component rendering (inactive state)</w:t>
            </w:r>
          </w:p>
        </w:tc>
        <w:tc>
          <w:tcPr>
            <w:tcW w:w="2100" w:type="dxa"/>
          </w:tcPr>
          <w:p w14:paraId="422735C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visual style indicating it's inactive.</w:t>
            </w:r>
          </w:p>
        </w:tc>
        <w:tc>
          <w:tcPr>
            <w:tcW w:w="1426" w:type="dxa"/>
          </w:tcPr>
          <w:p w14:paraId="7546EC4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with the visual style indicating it's inactive.</w:t>
            </w:r>
          </w:p>
        </w:tc>
        <w:tc>
          <w:tcPr>
            <w:tcW w:w="1440" w:type="dxa"/>
          </w:tcPr>
          <w:p w14:paraId="3CE46472" w14:textId="6E3EEA62"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0A264CC5" w14:textId="77777777" w:rsidTr="00DF1B8D">
        <w:tc>
          <w:tcPr>
            <w:tcW w:w="2160" w:type="dxa"/>
          </w:tcPr>
          <w:p w14:paraId="7341BE49"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UT_FE_Home_039</w:t>
            </w:r>
          </w:p>
        </w:tc>
        <w:tc>
          <w:tcPr>
            <w:tcW w:w="1440" w:type="dxa"/>
          </w:tcPr>
          <w:p w14:paraId="3C2DE5C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Header Component rendering with dummy user data and icons</w:t>
            </w:r>
          </w:p>
        </w:tc>
        <w:tc>
          <w:tcPr>
            <w:tcW w:w="2100" w:type="dxa"/>
          </w:tcPr>
          <w:p w14:paraId="7736314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username and icons correctly.</w:t>
            </w:r>
          </w:p>
        </w:tc>
        <w:tc>
          <w:tcPr>
            <w:tcW w:w="1426" w:type="dxa"/>
          </w:tcPr>
          <w:p w14:paraId="750D598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username and icons correctly.</w:t>
            </w:r>
          </w:p>
        </w:tc>
        <w:tc>
          <w:tcPr>
            <w:tcW w:w="1440" w:type="dxa"/>
          </w:tcPr>
          <w:p w14:paraId="1C3100F1" w14:textId="7EB2A164"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46E77FC9" w14:textId="77777777" w:rsidTr="00DF1B8D">
        <w:tc>
          <w:tcPr>
            <w:tcW w:w="2160" w:type="dxa"/>
          </w:tcPr>
          <w:p w14:paraId="7A5BDFAE"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UT_FE_Home_040</w:t>
            </w:r>
          </w:p>
        </w:tc>
        <w:tc>
          <w:tcPr>
            <w:tcW w:w="1440" w:type="dxa"/>
          </w:tcPr>
          <w:p w14:paraId="31A1064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Score Widget Component rendering with dummy data</w:t>
            </w:r>
          </w:p>
        </w:tc>
        <w:tc>
          <w:tcPr>
            <w:tcW w:w="2100" w:type="dxa"/>
          </w:tcPr>
          <w:p w14:paraId="541C201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dummy score value and icon correctly.</w:t>
            </w:r>
          </w:p>
        </w:tc>
        <w:tc>
          <w:tcPr>
            <w:tcW w:w="1426" w:type="dxa"/>
          </w:tcPr>
          <w:p w14:paraId="560760E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dummy score value and icon correctly.</w:t>
            </w:r>
          </w:p>
        </w:tc>
        <w:tc>
          <w:tcPr>
            <w:tcW w:w="1440" w:type="dxa"/>
          </w:tcPr>
          <w:p w14:paraId="741D5C40" w14:textId="25E679D5"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02E210C9" w14:textId="77777777" w:rsidTr="00DF1B8D">
        <w:tc>
          <w:tcPr>
            <w:tcW w:w="2160" w:type="dxa"/>
          </w:tcPr>
          <w:p w14:paraId="3A1E0E4C"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UT_FE_Home_041</w:t>
            </w:r>
          </w:p>
        </w:tc>
        <w:tc>
          <w:tcPr>
            <w:tcW w:w="1440" w:type="dxa"/>
          </w:tcPr>
          <w:p w14:paraId="2E17500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Subject Card Component rendering with dummy data</w:t>
            </w:r>
          </w:p>
        </w:tc>
        <w:tc>
          <w:tcPr>
            <w:tcW w:w="2100" w:type="dxa"/>
          </w:tcPr>
          <w:p w14:paraId="09E64B8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text, progress, and button correctly.</w:t>
            </w:r>
          </w:p>
        </w:tc>
        <w:tc>
          <w:tcPr>
            <w:tcW w:w="1426" w:type="dxa"/>
          </w:tcPr>
          <w:p w14:paraId="62EC01C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text, progress, and button correctly.</w:t>
            </w:r>
          </w:p>
        </w:tc>
        <w:tc>
          <w:tcPr>
            <w:tcW w:w="1440" w:type="dxa"/>
          </w:tcPr>
          <w:p w14:paraId="130C6485" w14:textId="15DCA7A3"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D7EDCA4" w14:textId="77777777" w:rsidTr="00DF1B8D">
        <w:tc>
          <w:tcPr>
            <w:tcW w:w="2160" w:type="dxa"/>
          </w:tcPr>
          <w:p w14:paraId="35AAABCA"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UT_FE_Home_042</w:t>
            </w:r>
          </w:p>
        </w:tc>
        <w:tc>
          <w:tcPr>
            <w:tcW w:w="1440" w:type="dxa"/>
          </w:tcPr>
          <w:p w14:paraId="6F8D23C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Bottom Navigation Bar Component rendering (active state)</w:t>
            </w:r>
          </w:p>
        </w:tc>
        <w:tc>
          <w:tcPr>
            <w:tcW w:w="2100" w:type="dxa"/>
          </w:tcPr>
          <w:p w14:paraId="03BD5F9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navigation icons/labels, with "Home" visually active.</w:t>
            </w:r>
          </w:p>
        </w:tc>
        <w:tc>
          <w:tcPr>
            <w:tcW w:w="1426" w:type="dxa"/>
          </w:tcPr>
          <w:p w14:paraId="13083F3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navigation icons/labels, with "Home" visually active.</w:t>
            </w:r>
          </w:p>
        </w:tc>
        <w:tc>
          <w:tcPr>
            <w:tcW w:w="1440" w:type="dxa"/>
          </w:tcPr>
          <w:p w14:paraId="3E6E7015" w14:textId="4D17E817"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2E59426" w14:textId="77777777" w:rsidTr="00DF1B8D">
        <w:tc>
          <w:tcPr>
            <w:tcW w:w="2160" w:type="dxa"/>
          </w:tcPr>
          <w:p w14:paraId="36E37F0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UT_FE_Home_043</w:t>
            </w:r>
          </w:p>
        </w:tc>
        <w:tc>
          <w:tcPr>
            <w:tcW w:w="1440" w:type="dxa"/>
          </w:tcPr>
          <w:p w14:paraId="508D2EB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Bottom Navigation </w:t>
            </w:r>
            <w:r w:rsidRPr="00B555C7">
              <w:rPr>
                <w:rFonts w:ascii="Times New Roman" w:hAnsi="Times New Roman" w:cs="Times New Roman"/>
              </w:rPr>
              <w:lastRenderedPageBreak/>
              <w:t>Bar Component rendering (inactive state)</w:t>
            </w:r>
          </w:p>
        </w:tc>
        <w:tc>
          <w:tcPr>
            <w:tcW w:w="2100" w:type="dxa"/>
          </w:tcPr>
          <w:p w14:paraId="567CFF7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 xml:space="preserve">Component displays all </w:t>
            </w:r>
            <w:r w:rsidRPr="00B555C7">
              <w:rPr>
                <w:rFonts w:ascii="Times New Roman" w:hAnsi="Times New Roman" w:cs="Times New Roman"/>
              </w:rPr>
              <w:lastRenderedPageBreak/>
              <w:t>navigation icons/labels, with "Home" visually inactive.</w:t>
            </w:r>
          </w:p>
        </w:tc>
        <w:tc>
          <w:tcPr>
            <w:tcW w:w="1426" w:type="dxa"/>
          </w:tcPr>
          <w:p w14:paraId="14625B7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 xml:space="preserve">Component displays all </w:t>
            </w:r>
            <w:r w:rsidRPr="00B555C7">
              <w:rPr>
                <w:rFonts w:ascii="Times New Roman" w:hAnsi="Times New Roman" w:cs="Times New Roman"/>
              </w:rPr>
              <w:lastRenderedPageBreak/>
              <w:t>navigation icons/labels, with "Home" visually inactive.</w:t>
            </w:r>
          </w:p>
        </w:tc>
        <w:tc>
          <w:tcPr>
            <w:tcW w:w="1440" w:type="dxa"/>
          </w:tcPr>
          <w:p w14:paraId="1C5BC424" w14:textId="292F85F6" w:rsidR="00DF1B8D" w:rsidRPr="00B555C7" w:rsidRDefault="00DF1B8D" w:rsidP="00F61CDB">
            <w:pPr>
              <w:rPr>
                <w:rFonts w:ascii="Times New Roman" w:hAnsi="Times New Roman" w:cs="Times New Roman"/>
              </w:rPr>
            </w:pPr>
            <w:r w:rsidRPr="00786154">
              <w:rPr>
                <w:rFonts w:ascii="Times New Roman" w:hAnsi="Times New Roman" w:cs="Times New Roman"/>
              </w:rPr>
              <w:lastRenderedPageBreak/>
              <w:t>pass</w:t>
            </w:r>
          </w:p>
        </w:tc>
      </w:tr>
      <w:tr w:rsidR="00DF1B8D" w:rsidRPr="00B555C7" w14:paraId="62967CA6" w14:textId="77777777" w:rsidTr="00DF1B8D">
        <w:tc>
          <w:tcPr>
            <w:tcW w:w="2160" w:type="dxa"/>
          </w:tcPr>
          <w:p w14:paraId="1C71626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UT_FE_Modal_044</w:t>
            </w:r>
          </w:p>
        </w:tc>
        <w:tc>
          <w:tcPr>
            <w:tcW w:w="1440" w:type="dxa"/>
          </w:tcPr>
          <w:p w14:paraId="44D7DE4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Generic Modal Component rendering with content and close button</w:t>
            </w:r>
          </w:p>
        </w:tc>
        <w:tc>
          <w:tcPr>
            <w:tcW w:w="2100" w:type="dxa"/>
          </w:tcPr>
          <w:p w14:paraId="281409A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a background overlay and a modal container with the title, content, and 'X' close button visible.</w:t>
            </w:r>
          </w:p>
        </w:tc>
        <w:tc>
          <w:tcPr>
            <w:tcW w:w="1426" w:type="dxa"/>
          </w:tcPr>
          <w:p w14:paraId="23C3335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renders a background overlay and a modal container with the title, content, and 'X' close button visible.</w:t>
            </w:r>
          </w:p>
        </w:tc>
        <w:tc>
          <w:tcPr>
            <w:tcW w:w="1440" w:type="dxa"/>
          </w:tcPr>
          <w:p w14:paraId="129685FA" w14:textId="1F32EC69"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7E8EE42" w14:textId="77777777" w:rsidTr="00DF1B8D">
        <w:tc>
          <w:tcPr>
            <w:tcW w:w="2160" w:type="dxa"/>
          </w:tcPr>
          <w:p w14:paraId="4238DF1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UT_FE_Battle_045</w:t>
            </w:r>
          </w:p>
        </w:tc>
        <w:tc>
          <w:tcPr>
            <w:tcW w:w="1440" w:type="dxa"/>
          </w:tcPr>
          <w:p w14:paraId="1AD3800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Battle History Item Component rendering with dummy data</w:t>
            </w:r>
          </w:p>
        </w:tc>
        <w:tc>
          <w:tcPr>
            <w:tcW w:w="2100" w:type="dxa"/>
          </w:tcPr>
          <w:p w14:paraId="76BF1BC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initial, username, and arrow correctly.</w:t>
            </w:r>
          </w:p>
        </w:tc>
        <w:tc>
          <w:tcPr>
            <w:tcW w:w="1426" w:type="dxa"/>
          </w:tcPr>
          <w:p w14:paraId="1C99991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initial, username, and arrow correctly.</w:t>
            </w:r>
          </w:p>
        </w:tc>
        <w:tc>
          <w:tcPr>
            <w:tcW w:w="1440" w:type="dxa"/>
          </w:tcPr>
          <w:p w14:paraId="4B93655E" w14:textId="7FA43AE7"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F46DBF5" w14:textId="77777777" w:rsidTr="00DF1B8D">
        <w:tc>
          <w:tcPr>
            <w:tcW w:w="2160" w:type="dxa"/>
          </w:tcPr>
          <w:p w14:paraId="3E095755"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UT_FE_SelectSubject_046</w:t>
            </w:r>
          </w:p>
        </w:tc>
        <w:tc>
          <w:tcPr>
            <w:tcW w:w="1440" w:type="dxa"/>
          </w:tcPr>
          <w:p w14:paraId="07682D6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Subject List Item Component rendering with dummy data (for Battle/Learn)</w:t>
            </w:r>
          </w:p>
        </w:tc>
        <w:tc>
          <w:tcPr>
            <w:tcW w:w="2100" w:type="dxa"/>
          </w:tcPr>
          <w:p w14:paraId="3D6BC86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subject name and icon correctly.</w:t>
            </w:r>
          </w:p>
        </w:tc>
        <w:tc>
          <w:tcPr>
            <w:tcW w:w="1426" w:type="dxa"/>
          </w:tcPr>
          <w:p w14:paraId="6AF5228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subject name and icon correctly.</w:t>
            </w:r>
          </w:p>
        </w:tc>
        <w:tc>
          <w:tcPr>
            <w:tcW w:w="1440" w:type="dxa"/>
          </w:tcPr>
          <w:p w14:paraId="5939F3C6" w14:textId="5A74AA0D"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090D3FE9" w14:textId="77777777" w:rsidTr="00DF1B8D">
        <w:tc>
          <w:tcPr>
            <w:tcW w:w="2160" w:type="dxa"/>
          </w:tcPr>
          <w:p w14:paraId="0C7138DF"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UT_FE_SelectSubject_047</w:t>
            </w:r>
          </w:p>
        </w:tc>
        <w:tc>
          <w:tcPr>
            <w:tcW w:w="1440" w:type="dxa"/>
          </w:tcPr>
          <w:p w14:paraId="6E9F8805"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Subject List Item Component rendering with dummy data (for Flashcards)</w:t>
            </w:r>
          </w:p>
        </w:tc>
        <w:tc>
          <w:tcPr>
            <w:tcW w:w="2100" w:type="dxa"/>
          </w:tcPr>
          <w:p w14:paraId="1CA4839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subject name and flashcard count correctly.</w:t>
            </w:r>
          </w:p>
        </w:tc>
        <w:tc>
          <w:tcPr>
            <w:tcW w:w="1426" w:type="dxa"/>
          </w:tcPr>
          <w:p w14:paraId="6E5811F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subject name and flashcard count correctly.</w:t>
            </w:r>
          </w:p>
        </w:tc>
        <w:tc>
          <w:tcPr>
            <w:tcW w:w="1440" w:type="dxa"/>
          </w:tcPr>
          <w:p w14:paraId="43B604BA" w14:textId="48AC918F"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B263CFD" w14:textId="77777777" w:rsidTr="00DF1B8D">
        <w:tc>
          <w:tcPr>
            <w:tcW w:w="2160" w:type="dxa"/>
          </w:tcPr>
          <w:p w14:paraId="5C597A86"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UT_FE_SelectChapter_048</w:t>
            </w:r>
          </w:p>
        </w:tc>
        <w:tc>
          <w:tcPr>
            <w:tcW w:w="1440" w:type="dxa"/>
          </w:tcPr>
          <w:p w14:paraId="6FBE5F5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Chapter Item Component rendering with dummy data and </w:t>
            </w:r>
            <w:r w:rsidRPr="00B555C7">
              <w:rPr>
                <w:rFonts w:ascii="Times New Roman" w:hAnsi="Times New Roman" w:cs="Times New Roman"/>
              </w:rPr>
              <w:lastRenderedPageBreak/>
              <w:t>checkbox state</w:t>
            </w:r>
          </w:p>
        </w:tc>
        <w:tc>
          <w:tcPr>
            <w:tcW w:w="2100" w:type="dxa"/>
          </w:tcPr>
          <w:p w14:paraId="5C73097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Component displays the chapter name and the checkbox in the correct checked/unchecked state.</w:t>
            </w:r>
          </w:p>
        </w:tc>
        <w:tc>
          <w:tcPr>
            <w:tcW w:w="1426" w:type="dxa"/>
          </w:tcPr>
          <w:p w14:paraId="443F8CB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Component displays the chapter name and the checkbox in the correct </w:t>
            </w:r>
            <w:r w:rsidRPr="00B555C7">
              <w:rPr>
                <w:rFonts w:ascii="Times New Roman" w:hAnsi="Times New Roman" w:cs="Times New Roman"/>
              </w:rPr>
              <w:lastRenderedPageBreak/>
              <w:t>checked/unchecked state.</w:t>
            </w:r>
          </w:p>
        </w:tc>
        <w:tc>
          <w:tcPr>
            <w:tcW w:w="1440" w:type="dxa"/>
          </w:tcPr>
          <w:p w14:paraId="550580C6" w14:textId="1F58F6D0" w:rsidR="00DF1B8D" w:rsidRPr="00B555C7" w:rsidRDefault="00DF1B8D" w:rsidP="00F61CDB">
            <w:pPr>
              <w:rPr>
                <w:rFonts w:ascii="Times New Roman" w:hAnsi="Times New Roman" w:cs="Times New Roman"/>
              </w:rPr>
            </w:pPr>
            <w:r w:rsidRPr="00786154">
              <w:rPr>
                <w:rFonts w:ascii="Times New Roman" w:hAnsi="Times New Roman" w:cs="Times New Roman"/>
              </w:rPr>
              <w:lastRenderedPageBreak/>
              <w:t>pass</w:t>
            </w:r>
          </w:p>
        </w:tc>
      </w:tr>
      <w:tr w:rsidR="00DF1B8D" w:rsidRPr="00B555C7" w14:paraId="5165BE8A" w14:textId="77777777" w:rsidTr="00DF1B8D">
        <w:tc>
          <w:tcPr>
            <w:tcW w:w="2160" w:type="dxa"/>
          </w:tcPr>
          <w:p w14:paraId="24FE820A"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UT_FE_Battle_049</w:t>
            </w:r>
          </w:p>
        </w:tc>
        <w:tc>
          <w:tcPr>
            <w:tcW w:w="1440" w:type="dxa"/>
          </w:tcPr>
          <w:p w14:paraId="52CF8216"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Brain Battle Question Component rendering</w:t>
            </w:r>
          </w:p>
        </w:tc>
        <w:tc>
          <w:tcPr>
            <w:tcW w:w="2100" w:type="dxa"/>
          </w:tcPr>
          <w:p w14:paraId="5B03F5F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question text correctly.</w:t>
            </w:r>
          </w:p>
        </w:tc>
        <w:tc>
          <w:tcPr>
            <w:tcW w:w="1426" w:type="dxa"/>
          </w:tcPr>
          <w:p w14:paraId="420115B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question text correctly.</w:t>
            </w:r>
          </w:p>
        </w:tc>
        <w:tc>
          <w:tcPr>
            <w:tcW w:w="1440" w:type="dxa"/>
          </w:tcPr>
          <w:p w14:paraId="3EAC1F9F" w14:textId="33015790"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21AB1060" w14:textId="77777777" w:rsidTr="00DF1B8D">
        <w:tc>
          <w:tcPr>
            <w:tcW w:w="2160" w:type="dxa"/>
          </w:tcPr>
          <w:p w14:paraId="474B9D6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UT_FE_Battle_050</w:t>
            </w:r>
          </w:p>
        </w:tc>
        <w:tc>
          <w:tcPr>
            <w:tcW w:w="1440" w:type="dxa"/>
          </w:tcPr>
          <w:p w14:paraId="3AE2807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Brain Battle Answer Option Component rendering with state</w:t>
            </w:r>
          </w:p>
        </w:tc>
        <w:tc>
          <w:tcPr>
            <w:tcW w:w="2100" w:type="dxa"/>
          </w:tcPr>
          <w:p w14:paraId="242FB40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label and text, applies correct visual styling based on `</w:t>
            </w:r>
            <w:proofErr w:type="spellStart"/>
            <w:r w:rsidRPr="00B555C7">
              <w:rPr>
                <w:rFonts w:ascii="Times New Roman" w:hAnsi="Times New Roman" w:cs="Times New Roman"/>
              </w:rPr>
              <w:t>isSelected</w:t>
            </w:r>
            <w:proofErr w:type="spellEnd"/>
            <w:r w:rsidRPr="00B555C7">
              <w:rPr>
                <w:rFonts w:ascii="Times New Roman" w:hAnsi="Times New Roman" w:cs="Times New Roman"/>
              </w:rPr>
              <w:t>`, `</w:t>
            </w:r>
            <w:proofErr w:type="spellStart"/>
            <w:r w:rsidRPr="00B555C7">
              <w:rPr>
                <w:rFonts w:ascii="Times New Roman" w:hAnsi="Times New Roman" w:cs="Times New Roman"/>
              </w:rPr>
              <w:t>isCorrect</w:t>
            </w:r>
            <w:proofErr w:type="spellEnd"/>
            <w:r w:rsidRPr="00B555C7">
              <w:rPr>
                <w:rFonts w:ascii="Times New Roman" w:hAnsi="Times New Roman" w:cs="Times New Roman"/>
              </w:rPr>
              <w:t>`, `</w:t>
            </w:r>
            <w:proofErr w:type="spellStart"/>
            <w:r w:rsidRPr="00B555C7">
              <w:rPr>
                <w:rFonts w:ascii="Times New Roman" w:hAnsi="Times New Roman" w:cs="Times New Roman"/>
              </w:rPr>
              <w:t>isIncorrect</w:t>
            </w:r>
            <w:proofErr w:type="spellEnd"/>
            <w:r w:rsidRPr="00B555C7">
              <w:rPr>
                <w:rFonts w:ascii="Times New Roman" w:hAnsi="Times New Roman" w:cs="Times New Roman"/>
              </w:rPr>
              <w:t>` props (e.g., highlight, green/red background).</w:t>
            </w:r>
          </w:p>
        </w:tc>
        <w:tc>
          <w:tcPr>
            <w:tcW w:w="1426" w:type="dxa"/>
          </w:tcPr>
          <w:p w14:paraId="5519174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label and text, applies correct visual styling based on `</w:t>
            </w:r>
            <w:proofErr w:type="spellStart"/>
            <w:r w:rsidRPr="00B555C7">
              <w:rPr>
                <w:rFonts w:ascii="Times New Roman" w:hAnsi="Times New Roman" w:cs="Times New Roman"/>
              </w:rPr>
              <w:t>isSelected</w:t>
            </w:r>
            <w:proofErr w:type="spellEnd"/>
            <w:r w:rsidRPr="00B555C7">
              <w:rPr>
                <w:rFonts w:ascii="Times New Roman" w:hAnsi="Times New Roman" w:cs="Times New Roman"/>
              </w:rPr>
              <w:t>`, `</w:t>
            </w:r>
            <w:proofErr w:type="spellStart"/>
            <w:r w:rsidRPr="00B555C7">
              <w:rPr>
                <w:rFonts w:ascii="Times New Roman" w:hAnsi="Times New Roman" w:cs="Times New Roman"/>
              </w:rPr>
              <w:t>isCorrect</w:t>
            </w:r>
            <w:proofErr w:type="spellEnd"/>
            <w:r w:rsidRPr="00B555C7">
              <w:rPr>
                <w:rFonts w:ascii="Times New Roman" w:hAnsi="Times New Roman" w:cs="Times New Roman"/>
              </w:rPr>
              <w:t>`, `</w:t>
            </w:r>
            <w:proofErr w:type="spellStart"/>
            <w:r w:rsidRPr="00B555C7">
              <w:rPr>
                <w:rFonts w:ascii="Times New Roman" w:hAnsi="Times New Roman" w:cs="Times New Roman"/>
              </w:rPr>
              <w:t>isIncorrect</w:t>
            </w:r>
            <w:proofErr w:type="spellEnd"/>
            <w:r w:rsidRPr="00B555C7">
              <w:rPr>
                <w:rFonts w:ascii="Times New Roman" w:hAnsi="Times New Roman" w:cs="Times New Roman"/>
              </w:rPr>
              <w:t>` props (e.g., highlight, green/red background).</w:t>
            </w:r>
          </w:p>
        </w:tc>
        <w:tc>
          <w:tcPr>
            <w:tcW w:w="1440" w:type="dxa"/>
          </w:tcPr>
          <w:p w14:paraId="3E9DD561" w14:textId="55890C86"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303BAC1" w14:textId="77777777" w:rsidTr="00DF1B8D">
        <w:tc>
          <w:tcPr>
            <w:tcW w:w="2160" w:type="dxa"/>
          </w:tcPr>
          <w:p w14:paraId="3AA0093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UT_FE_ReportCard_051</w:t>
            </w:r>
          </w:p>
        </w:tc>
        <w:tc>
          <w:tcPr>
            <w:tcW w:w="1440" w:type="dxa"/>
          </w:tcPr>
          <w:p w14:paraId="288D803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Quiz Report Card Question Analysis Item Component rendering</w:t>
            </w:r>
          </w:p>
        </w:tc>
        <w:tc>
          <w:tcPr>
            <w:tcW w:w="2100" w:type="dxa"/>
          </w:tcPr>
          <w:p w14:paraId="44F4C6C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and the correct visual indicator (X for incorrect).</w:t>
            </w:r>
          </w:p>
        </w:tc>
        <w:tc>
          <w:tcPr>
            <w:tcW w:w="1426" w:type="dxa"/>
          </w:tcPr>
          <w:p w14:paraId="7D79D5D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and the correct visual indicator (X for incorrect).</w:t>
            </w:r>
          </w:p>
        </w:tc>
        <w:tc>
          <w:tcPr>
            <w:tcW w:w="1440" w:type="dxa"/>
          </w:tcPr>
          <w:p w14:paraId="460CAEDB" w14:textId="05B24906"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D8D5876" w14:textId="77777777" w:rsidTr="00DF1B8D">
        <w:tc>
          <w:tcPr>
            <w:tcW w:w="2160" w:type="dxa"/>
          </w:tcPr>
          <w:p w14:paraId="71207B9E"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UT_FE_ReportCard_052</w:t>
            </w:r>
          </w:p>
        </w:tc>
        <w:tc>
          <w:tcPr>
            <w:tcW w:w="1440" w:type="dxa"/>
          </w:tcPr>
          <w:p w14:paraId="06333FD5"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Performance Metric Bar Component rendering</w:t>
            </w:r>
          </w:p>
        </w:tc>
        <w:tc>
          <w:tcPr>
            <w:tcW w:w="2100" w:type="dxa"/>
          </w:tcPr>
          <w:p w14:paraId="1C4276C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label, percentage, and change indicator correctly, with a bar proportional to the percentage.</w:t>
            </w:r>
          </w:p>
        </w:tc>
        <w:tc>
          <w:tcPr>
            <w:tcW w:w="1426" w:type="dxa"/>
          </w:tcPr>
          <w:p w14:paraId="3CD3E0A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label, percentage, and change indicator correctly, with a bar proportional to the percentage.</w:t>
            </w:r>
          </w:p>
        </w:tc>
        <w:tc>
          <w:tcPr>
            <w:tcW w:w="1440" w:type="dxa"/>
          </w:tcPr>
          <w:p w14:paraId="275F16A7" w14:textId="23A82494"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2D800E5" w14:textId="77777777" w:rsidTr="00DF1B8D">
        <w:tc>
          <w:tcPr>
            <w:tcW w:w="2160" w:type="dxa"/>
          </w:tcPr>
          <w:p w14:paraId="528771A5"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lastRenderedPageBreak/>
              <w:t>UT_FE_Classes_053</w:t>
            </w:r>
          </w:p>
        </w:tc>
        <w:tc>
          <w:tcPr>
            <w:tcW w:w="1440" w:type="dxa"/>
          </w:tcPr>
          <w:p w14:paraId="311FAB6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Class Card Component rendering with dummy data</w:t>
            </w:r>
          </w:p>
        </w:tc>
        <w:tc>
          <w:tcPr>
            <w:tcW w:w="2100" w:type="dxa"/>
          </w:tcPr>
          <w:p w14:paraId="3A941C4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correctly.</w:t>
            </w:r>
          </w:p>
        </w:tc>
        <w:tc>
          <w:tcPr>
            <w:tcW w:w="1426" w:type="dxa"/>
          </w:tcPr>
          <w:p w14:paraId="5F0E806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correctly.</w:t>
            </w:r>
          </w:p>
        </w:tc>
        <w:tc>
          <w:tcPr>
            <w:tcW w:w="1440" w:type="dxa"/>
          </w:tcPr>
          <w:p w14:paraId="4A5FCAE0" w14:textId="048FFA7E"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2A5D7F8" w14:textId="77777777" w:rsidTr="00DF1B8D">
        <w:tc>
          <w:tcPr>
            <w:tcW w:w="2160" w:type="dxa"/>
          </w:tcPr>
          <w:p w14:paraId="23A71980"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UT_FE_ClassDetails_054</w:t>
            </w:r>
          </w:p>
        </w:tc>
        <w:tc>
          <w:tcPr>
            <w:tcW w:w="1440" w:type="dxa"/>
          </w:tcPr>
          <w:p w14:paraId="5C8A01D7"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Class Details Action Button Component rendering</w:t>
            </w:r>
          </w:p>
        </w:tc>
        <w:tc>
          <w:tcPr>
            <w:tcW w:w="2100" w:type="dxa"/>
          </w:tcPr>
          <w:p w14:paraId="1419CBE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icon, text, and forward arrow correctly and is clickable.</w:t>
            </w:r>
          </w:p>
        </w:tc>
        <w:tc>
          <w:tcPr>
            <w:tcW w:w="1426" w:type="dxa"/>
          </w:tcPr>
          <w:p w14:paraId="3CAF836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icon, text, and forward arrow correctly and is clickable.</w:t>
            </w:r>
          </w:p>
        </w:tc>
        <w:tc>
          <w:tcPr>
            <w:tcW w:w="1440" w:type="dxa"/>
          </w:tcPr>
          <w:p w14:paraId="344FF7C1" w14:textId="22895425"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40EEE750" w14:textId="77777777" w:rsidTr="00DF1B8D">
        <w:tc>
          <w:tcPr>
            <w:tcW w:w="2160" w:type="dxa"/>
          </w:tcPr>
          <w:p w14:paraId="7F5B07DA"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UT_FE_OverallScore_055</w:t>
            </w:r>
          </w:p>
        </w:tc>
        <w:tc>
          <w:tcPr>
            <w:tcW w:w="1440" w:type="dxa"/>
          </w:tcPr>
          <w:p w14:paraId="6249305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Overall Score Summary Widget rendering</w:t>
            </w:r>
          </w:p>
        </w:tc>
        <w:tc>
          <w:tcPr>
            <w:tcW w:w="2100" w:type="dxa"/>
          </w:tcPr>
          <w:p w14:paraId="63946EF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correctly with icons.</w:t>
            </w:r>
          </w:p>
        </w:tc>
        <w:tc>
          <w:tcPr>
            <w:tcW w:w="1426" w:type="dxa"/>
          </w:tcPr>
          <w:p w14:paraId="50713D7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correctly with icons.</w:t>
            </w:r>
          </w:p>
        </w:tc>
        <w:tc>
          <w:tcPr>
            <w:tcW w:w="1440" w:type="dxa"/>
          </w:tcPr>
          <w:p w14:paraId="2350BCC1" w14:textId="096DD4E7"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2F3AEE42" w14:textId="77777777" w:rsidTr="00DF1B8D">
        <w:tc>
          <w:tcPr>
            <w:tcW w:w="2160" w:type="dxa"/>
          </w:tcPr>
          <w:p w14:paraId="282CAEDF"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UT_FE_OverallScore_056</w:t>
            </w:r>
          </w:p>
        </w:tc>
        <w:tc>
          <w:tcPr>
            <w:tcW w:w="1440" w:type="dxa"/>
          </w:tcPr>
          <w:p w14:paraId="553D6D7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Subject Performance Breakdown Item rendering</w:t>
            </w:r>
          </w:p>
        </w:tc>
        <w:tc>
          <w:tcPr>
            <w:tcW w:w="2100" w:type="dxa"/>
          </w:tcPr>
          <w:p w14:paraId="33ACDD9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correctly.</w:t>
            </w:r>
          </w:p>
        </w:tc>
        <w:tc>
          <w:tcPr>
            <w:tcW w:w="1426" w:type="dxa"/>
          </w:tcPr>
          <w:p w14:paraId="09BCB9B4"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all provided dummy data correctly.</w:t>
            </w:r>
          </w:p>
        </w:tc>
        <w:tc>
          <w:tcPr>
            <w:tcW w:w="1440" w:type="dxa"/>
          </w:tcPr>
          <w:p w14:paraId="282CE072" w14:textId="558D6401"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16FEF94" w14:textId="77777777" w:rsidTr="00DF1B8D">
        <w:tc>
          <w:tcPr>
            <w:tcW w:w="2160" w:type="dxa"/>
          </w:tcPr>
          <w:p w14:paraId="02D32116"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UT_FE_OverallScore_057</w:t>
            </w:r>
          </w:p>
        </w:tc>
        <w:tc>
          <w:tcPr>
            <w:tcW w:w="1440" w:type="dxa"/>
          </w:tcPr>
          <w:p w14:paraId="78A90AE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Area to Improve Item rendering with suggestions and button</w:t>
            </w:r>
          </w:p>
        </w:tc>
        <w:tc>
          <w:tcPr>
            <w:tcW w:w="2100" w:type="dxa"/>
          </w:tcPr>
          <w:p w14:paraId="6D9AD95F"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area, percentage, suggestions list, and button correctly.</w:t>
            </w:r>
          </w:p>
        </w:tc>
        <w:tc>
          <w:tcPr>
            <w:tcW w:w="1426" w:type="dxa"/>
          </w:tcPr>
          <w:p w14:paraId="68920F5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area, percentage, suggestions list, and button correctly.</w:t>
            </w:r>
          </w:p>
        </w:tc>
        <w:tc>
          <w:tcPr>
            <w:tcW w:w="1440" w:type="dxa"/>
          </w:tcPr>
          <w:p w14:paraId="46626F5E" w14:textId="2C425C25"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ACADEED" w14:textId="77777777" w:rsidTr="00DF1B8D">
        <w:tc>
          <w:tcPr>
            <w:tcW w:w="2160" w:type="dxa"/>
          </w:tcPr>
          <w:p w14:paraId="2E46CA7F"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UT_FE_SubjectPerf_058</w:t>
            </w:r>
          </w:p>
        </w:tc>
        <w:tc>
          <w:tcPr>
            <w:tcW w:w="1440" w:type="dxa"/>
          </w:tcPr>
          <w:p w14:paraId="6CD339C8"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Subject Progress Metric Item rendering</w:t>
            </w:r>
          </w:p>
        </w:tc>
        <w:tc>
          <w:tcPr>
            <w:tcW w:w="2100" w:type="dxa"/>
          </w:tcPr>
          <w:p w14:paraId="01F203B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value, label, and icon correctly.</w:t>
            </w:r>
          </w:p>
        </w:tc>
        <w:tc>
          <w:tcPr>
            <w:tcW w:w="1426" w:type="dxa"/>
          </w:tcPr>
          <w:p w14:paraId="3C85AD45"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value, label, and icon correctly.</w:t>
            </w:r>
          </w:p>
        </w:tc>
        <w:tc>
          <w:tcPr>
            <w:tcW w:w="1440" w:type="dxa"/>
          </w:tcPr>
          <w:p w14:paraId="6F54FA78" w14:textId="08D5D2DC"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5BF0344A" w14:textId="77777777" w:rsidTr="00DF1B8D">
        <w:tc>
          <w:tcPr>
            <w:tcW w:w="2160" w:type="dxa"/>
          </w:tcPr>
          <w:p w14:paraId="13D6FFAB"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UT_FE_SubjectPerf_059</w:t>
            </w:r>
          </w:p>
        </w:tc>
        <w:tc>
          <w:tcPr>
            <w:tcW w:w="1440" w:type="dxa"/>
          </w:tcPr>
          <w:p w14:paraId="3A1B073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Chapter Performance Item rendering (collapsed)</w:t>
            </w:r>
          </w:p>
        </w:tc>
        <w:tc>
          <w:tcPr>
            <w:tcW w:w="2100" w:type="dxa"/>
          </w:tcPr>
          <w:p w14:paraId="51A4219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chapter name, status, percentage, and down arrow.</w:t>
            </w:r>
          </w:p>
        </w:tc>
        <w:tc>
          <w:tcPr>
            <w:tcW w:w="1426" w:type="dxa"/>
          </w:tcPr>
          <w:p w14:paraId="20A9F4A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chapter name, status, percentage, and down arrow.</w:t>
            </w:r>
          </w:p>
        </w:tc>
        <w:tc>
          <w:tcPr>
            <w:tcW w:w="1440" w:type="dxa"/>
          </w:tcPr>
          <w:p w14:paraId="331C619F" w14:textId="0E06E61E"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217F7F46" w14:textId="77777777" w:rsidTr="00DF1B8D">
        <w:tc>
          <w:tcPr>
            <w:tcW w:w="2160" w:type="dxa"/>
          </w:tcPr>
          <w:p w14:paraId="2912E88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lastRenderedPageBreak/>
              <w:t>UT_FE_SubjectPerf_060</w:t>
            </w:r>
          </w:p>
        </w:tc>
        <w:tc>
          <w:tcPr>
            <w:tcW w:w="1440" w:type="dxa"/>
          </w:tcPr>
          <w:p w14:paraId="556E6CB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Chapter Performance Item rendering (expanded with sub-topics)</w:t>
            </w:r>
          </w:p>
        </w:tc>
        <w:tc>
          <w:tcPr>
            <w:tcW w:w="2100" w:type="dxa"/>
          </w:tcPr>
          <w:p w14:paraId="5DC88225"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chapter name, status, percentage, up arrow, and renders the list of sub-topic items below it.</w:t>
            </w:r>
          </w:p>
        </w:tc>
        <w:tc>
          <w:tcPr>
            <w:tcW w:w="1426" w:type="dxa"/>
          </w:tcPr>
          <w:p w14:paraId="7035BF9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chapter name, status, percentage, up arrow, and renders the list of sub-topic items below it.</w:t>
            </w:r>
          </w:p>
        </w:tc>
        <w:tc>
          <w:tcPr>
            <w:tcW w:w="1440" w:type="dxa"/>
          </w:tcPr>
          <w:p w14:paraId="59034716" w14:textId="39B6B61C"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013FA5A8" w14:textId="77777777" w:rsidTr="00DF1B8D">
        <w:tc>
          <w:tcPr>
            <w:tcW w:w="2160" w:type="dxa"/>
          </w:tcPr>
          <w:p w14:paraId="3342526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UT_FE_SubjectPerf_061</w:t>
            </w:r>
          </w:p>
        </w:tc>
        <w:tc>
          <w:tcPr>
            <w:tcW w:w="1440" w:type="dxa"/>
          </w:tcPr>
          <w:p w14:paraId="12603F8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Chapter Sub-topic Item rendering</w:t>
            </w:r>
          </w:p>
        </w:tc>
        <w:tc>
          <w:tcPr>
            <w:tcW w:w="2100" w:type="dxa"/>
          </w:tcPr>
          <w:p w14:paraId="55AC53B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sub-topic name and percentage correctly with a checkmark icon.</w:t>
            </w:r>
          </w:p>
        </w:tc>
        <w:tc>
          <w:tcPr>
            <w:tcW w:w="1426" w:type="dxa"/>
          </w:tcPr>
          <w:p w14:paraId="4F14C8BB"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sub-topic name and percentage correctly with a checkmark icon.</w:t>
            </w:r>
          </w:p>
        </w:tc>
        <w:tc>
          <w:tcPr>
            <w:tcW w:w="1440" w:type="dxa"/>
          </w:tcPr>
          <w:p w14:paraId="6B6596AE" w14:textId="31752644"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18AE4E12" w14:textId="77777777" w:rsidTr="00DF1B8D">
        <w:tc>
          <w:tcPr>
            <w:tcW w:w="2160" w:type="dxa"/>
          </w:tcPr>
          <w:p w14:paraId="01C2CAB1"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UT_FE_Leaderboard_062</w:t>
            </w:r>
          </w:p>
        </w:tc>
        <w:tc>
          <w:tcPr>
            <w:tcW w:w="1440" w:type="dxa"/>
          </w:tcPr>
          <w:p w14:paraId="28E6A5A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Leaderboard Podium Item rendering</w:t>
            </w:r>
          </w:p>
        </w:tc>
        <w:tc>
          <w:tcPr>
            <w:tcW w:w="2100" w:type="dxa"/>
          </w:tcPr>
          <w:p w14:paraId="54861F2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rank, user visual, name, and points correctly on the podium structure.</w:t>
            </w:r>
          </w:p>
        </w:tc>
        <w:tc>
          <w:tcPr>
            <w:tcW w:w="1426" w:type="dxa"/>
          </w:tcPr>
          <w:p w14:paraId="3866B490"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rank, user visual, name, and points correctly on the podium structure.</w:t>
            </w:r>
          </w:p>
        </w:tc>
        <w:tc>
          <w:tcPr>
            <w:tcW w:w="1440" w:type="dxa"/>
          </w:tcPr>
          <w:p w14:paraId="5729C4BD" w14:textId="7649CD3A"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3F779B02" w14:textId="77777777" w:rsidTr="00DF1B8D">
        <w:tc>
          <w:tcPr>
            <w:tcW w:w="2160" w:type="dxa"/>
          </w:tcPr>
          <w:p w14:paraId="71F5BA37"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UT_FE_Leaderboard_063</w:t>
            </w:r>
          </w:p>
        </w:tc>
        <w:tc>
          <w:tcPr>
            <w:tcW w:w="1440" w:type="dxa"/>
          </w:tcPr>
          <w:p w14:paraId="7AF5BA3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Leaderboard List Item Component rendering</w:t>
            </w:r>
          </w:p>
        </w:tc>
        <w:tc>
          <w:tcPr>
            <w:tcW w:w="2100" w:type="dxa"/>
          </w:tcPr>
          <w:p w14:paraId="2893ECC3" w14:textId="77777777" w:rsidR="00DF1B8D" w:rsidRPr="00B555C7" w:rsidRDefault="00DF1B8D" w:rsidP="00F61CDB">
            <w:pPr>
              <w:rPr>
                <w:rFonts w:ascii="Times New Roman" w:hAnsi="Times New Roman" w:cs="Times New Roman"/>
              </w:rPr>
            </w:pPr>
            <w:proofErr w:type="gramStart"/>
            <w:r w:rsidRPr="00B555C7">
              <w:rPr>
                <w:rFonts w:ascii="Times New Roman" w:hAnsi="Times New Roman" w:cs="Times New Roman"/>
              </w:rPr>
              <w:t>Component</w:t>
            </w:r>
            <w:proofErr w:type="gramEnd"/>
            <w:r w:rsidRPr="00B555C7">
              <w:rPr>
                <w:rFonts w:ascii="Times New Roman" w:hAnsi="Times New Roman" w:cs="Times New Roman"/>
              </w:rPr>
              <w:t xml:space="preserve"> displays the rank, user initial, name, points, and trophy icon correctly.</w:t>
            </w:r>
          </w:p>
        </w:tc>
        <w:tc>
          <w:tcPr>
            <w:tcW w:w="1426" w:type="dxa"/>
          </w:tcPr>
          <w:p w14:paraId="4DEEB940" w14:textId="77777777" w:rsidR="00DF1B8D" w:rsidRPr="00B555C7" w:rsidRDefault="00DF1B8D" w:rsidP="00F61CDB">
            <w:pPr>
              <w:rPr>
                <w:rFonts w:ascii="Times New Roman" w:hAnsi="Times New Roman" w:cs="Times New Roman"/>
              </w:rPr>
            </w:pPr>
            <w:proofErr w:type="gramStart"/>
            <w:r w:rsidRPr="00B555C7">
              <w:rPr>
                <w:rFonts w:ascii="Times New Roman" w:hAnsi="Times New Roman" w:cs="Times New Roman"/>
              </w:rPr>
              <w:t>Component</w:t>
            </w:r>
            <w:proofErr w:type="gramEnd"/>
            <w:r w:rsidRPr="00B555C7">
              <w:rPr>
                <w:rFonts w:ascii="Times New Roman" w:hAnsi="Times New Roman" w:cs="Times New Roman"/>
              </w:rPr>
              <w:t xml:space="preserve"> displays the rank, user initial, name, points, and trophy icon correctly.</w:t>
            </w:r>
          </w:p>
        </w:tc>
        <w:tc>
          <w:tcPr>
            <w:tcW w:w="1440" w:type="dxa"/>
          </w:tcPr>
          <w:p w14:paraId="5A459FDE" w14:textId="085311B3"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66A5FC57" w14:textId="77777777" w:rsidTr="00DF1B8D">
        <w:tc>
          <w:tcPr>
            <w:tcW w:w="2160" w:type="dxa"/>
          </w:tcPr>
          <w:p w14:paraId="6A82713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UT_FE_Menu_064</w:t>
            </w:r>
          </w:p>
        </w:tc>
        <w:tc>
          <w:tcPr>
            <w:tcW w:w="1440" w:type="dxa"/>
          </w:tcPr>
          <w:p w14:paraId="293E54DA"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Menu Item Component rendering with dummy data</w:t>
            </w:r>
          </w:p>
        </w:tc>
        <w:tc>
          <w:tcPr>
            <w:tcW w:w="2100" w:type="dxa"/>
          </w:tcPr>
          <w:p w14:paraId="2452D5AD"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icon, title, and forward arrow correctly.</w:t>
            </w:r>
          </w:p>
        </w:tc>
        <w:tc>
          <w:tcPr>
            <w:tcW w:w="1426" w:type="dxa"/>
          </w:tcPr>
          <w:p w14:paraId="18DC1FA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icon, title, and forward arrow correctly.</w:t>
            </w:r>
          </w:p>
        </w:tc>
        <w:tc>
          <w:tcPr>
            <w:tcW w:w="1440" w:type="dxa"/>
          </w:tcPr>
          <w:p w14:paraId="4FB7CA72" w14:textId="75DABB98"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r w:rsidR="00DF1B8D" w:rsidRPr="00B555C7" w14:paraId="767B583B" w14:textId="77777777" w:rsidTr="00DF1B8D">
        <w:tc>
          <w:tcPr>
            <w:tcW w:w="2160" w:type="dxa"/>
          </w:tcPr>
          <w:p w14:paraId="08CE80E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UT_FE_Menu_065</w:t>
            </w:r>
          </w:p>
        </w:tc>
        <w:tc>
          <w:tcPr>
            <w:tcW w:w="1440" w:type="dxa"/>
          </w:tcPr>
          <w:p w14:paraId="7533FBF3"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 xml:space="preserve">Menu Item Component </w:t>
            </w:r>
            <w:r w:rsidRPr="00B555C7">
              <w:rPr>
                <w:rFonts w:ascii="Times New Roman" w:hAnsi="Times New Roman" w:cs="Times New Roman"/>
              </w:rPr>
              <w:lastRenderedPageBreak/>
              <w:t>rendering (Logout)</w:t>
            </w:r>
          </w:p>
        </w:tc>
        <w:tc>
          <w:tcPr>
            <w:tcW w:w="2100" w:type="dxa"/>
          </w:tcPr>
          <w:p w14:paraId="3F5DED7C"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 xml:space="preserve">Component displays the icon, </w:t>
            </w:r>
            <w:r w:rsidRPr="00B555C7">
              <w:rPr>
                <w:rFonts w:ascii="Times New Roman" w:hAnsi="Times New Roman" w:cs="Times New Roman"/>
              </w:rPr>
              <w:lastRenderedPageBreak/>
              <w:t>title, and arrow/exit icon correctly.</w:t>
            </w:r>
          </w:p>
        </w:tc>
        <w:tc>
          <w:tcPr>
            <w:tcW w:w="1426" w:type="dxa"/>
          </w:tcPr>
          <w:p w14:paraId="116C92AE"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lastRenderedPageBreak/>
              <w:t xml:space="preserve">Component displays the </w:t>
            </w:r>
            <w:r w:rsidRPr="00B555C7">
              <w:rPr>
                <w:rFonts w:ascii="Times New Roman" w:hAnsi="Times New Roman" w:cs="Times New Roman"/>
              </w:rPr>
              <w:lastRenderedPageBreak/>
              <w:t>icon, title, and arrow/exit icon correctly.</w:t>
            </w:r>
          </w:p>
        </w:tc>
        <w:tc>
          <w:tcPr>
            <w:tcW w:w="1440" w:type="dxa"/>
          </w:tcPr>
          <w:p w14:paraId="0D43CE84" w14:textId="635B9F91" w:rsidR="00DF1B8D" w:rsidRPr="00B555C7" w:rsidRDefault="00DF1B8D" w:rsidP="00F61CDB">
            <w:pPr>
              <w:rPr>
                <w:rFonts w:ascii="Times New Roman" w:hAnsi="Times New Roman" w:cs="Times New Roman"/>
              </w:rPr>
            </w:pPr>
            <w:r w:rsidRPr="00786154">
              <w:rPr>
                <w:rFonts w:ascii="Times New Roman" w:hAnsi="Times New Roman" w:cs="Times New Roman"/>
              </w:rPr>
              <w:lastRenderedPageBreak/>
              <w:t>pass</w:t>
            </w:r>
          </w:p>
        </w:tc>
      </w:tr>
      <w:tr w:rsidR="00DF1B8D" w:rsidRPr="00B555C7" w14:paraId="798B4691" w14:textId="77777777" w:rsidTr="00DF1B8D">
        <w:tc>
          <w:tcPr>
            <w:tcW w:w="2160" w:type="dxa"/>
          </w:tcPr>
          <w:p w14:paraId="74F4B928" w14:textId="77777777" w:rsidR="00DF1B8D" w:rsidRPr="00B555C7" w:rsidRDefault="00DF1B8D" w:rsidP="00F61CDB">
            <w:pPr>
              <w:rPr>
                <w:rFonts w:ascii="Times New Roman" w:hAnsi="Times New Roman" w:cs="Times New Roman"/>
                <w:b/>
                <w:bCs/>
              </w:rPr>
            </w:pPr>
            <w:r w:rsidRPr="00B555C7">
              <w:rPr>
                <w:rFonts w:ascii="Times New Roman" w:hAnsi="Times New Roman" w:cs="Times New Roman"/>
                <w:b/>
                <w:bCs/>
              </w:rPr>
              <w:t>UT_FE_Notifications_066</w:t>
            </w:r>
          </w:p>
        </w:tc>
        <w:tc>
          <w:tcPr>
            <w:tcW w:w="1440" w:type="dxa"/>
          </w:tcPr>
          <w:p w14:paraId="6B7018C2"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Notification Item Component rendering with dummy data</w:t>
            </w:r>
          </w:p>
        </w:tc>
        <w:tc>
          <w:tcPr>
            <w:tcW w:w="2100" w:type="dxa"/>
          </w:tcPr>
          <w:p w14:paraId="56B59F09"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icon, title, description, and timestamp correctly.</w:t>
            </w:r>
          </w:p>
        </w:tc>
        <w:tc>
          <w:tcPr>
            <w:tcW w:w="1426" w:type="dxa"/>
          </w:tcPr>
          <w:p w14:paraId="10A30C71" w14:textId="77777777" w:rsidR="00DF1B8D" w:rsidRPr="00B555C7" w:rsidRDefault="00DF1B8D" w:rsidP="00F61CDB">
            <w:pPr>
              <w:rPr>
                <w:rFonts w:ascii="Times New Roman" w:hAnsi="Times New Roman" w:cs="Times New Roman"/>
              </w:rPr>
            </w:pPr>
            <w:r w:rsidRPr="00B555C7">
              <w:rPr>
                <w:rFonts w:ascii="Times New Roman" w:hAnsi="Times New Roman" w:cs="Times New Roman"/>
              </w:rPr>
              <w:t>Component displays the icon, title, description, and timestamp correctly.</w:t>
            </w:r>
          </w:p>
        </w:tc>
        <w:tc>
          <w:tcPr>
            <w:tcW w:w="1440" w:type="dxa"/>
          </w:tcPr>
          <w:p w14:paraId="5A20FB4E" w14:textId="4D056680" w:rsidR="00DF1B8D" w:rsidRPr="00B555C7" w:rsidRDefault="00DF1B8D" w:rsidP="00F61CDB">
            <w:pPr>
              <w:rPr>
                <w:rFonts w:ascii="Times New Roman" w:hAnsi="Times New Roman" w:cs="Times New Roman"/>
              </w:rPr>
            </w:pPr>
            <w:r w:rsidRPr="00786154">
              <w:rPr>
                <w:rFonts w:ascii="Times New Roman" w:hAnsi="Times New Roman" w:cs="Times New Roman"/>
              </w:rPr>
              <w:t>pass</w:t>
            </w:r>
          </w:p>
        </w:tc>
      </w:tr>
    </w:tbl>
    <w:p w14:paraId="425E40FC" w14:textId="77777777" w:rsidR="00AE4FAE" w:rsidRPr="00652177" w:rsidRDefault="00AE4FAE" w:rsidP="00AB5B43">
      <w:pPr>
        <w:rPr>
          <w:rFonts w:ascii="Times New Roman" w:hAnsi="Times New Roman" w:cs="Times New Roman"/>
          <w:b/>
          <w:bCs/>
          <w:sz w:val="36"/>
          <w:szCs w:val="36"/>
        </w:rPr>
      </w:pPr>
    </w:p>
    <w:p w14:paraId="4A751903" w14:textId="2E5C937D" w:rsidR="00BB3DB1" w:rsidRPr="002C17A9" w:rsidRDefault="00AE4FAE" w:rsidP="002C17A9">
      <w:pPr>
        <w:pStyle w:val="Heading2"/>
        <w:rPr>
          <w:rFonts w:ascii="Times New Roman" w:hAnsi="Times New Roman" w:cs="Times New Roman"/>
          <w:b/>
          <w:bCs/>
          <w:color w:val="000000" w:themeColor="text1"/>
        </w:rPr>
      </w:pPr>
      <w:bookmarkStart w:id="87" w:name="_Toc199007976"/>
      <w:r w:rsidRPr="002C17A9">
        <w:rPr>
          <w:rFonts w:ascii="Times New Roman" w:hAnsi="Times New Roman" w:cs="Times New Roman"/>
          <w:b/>
          <w:bCs/>
          <w:color w:val="000000" w:themeColor="text1"/>
        </w:rPr>
        <w:t>Functional testing:</w:t>
      </w:r>
      <w:bookmarkEnd w:id="87"/>
    </w:p>
    <w:tbl>
      <w:tblPr>
        <w:tblStyle w:val="TableGrid"/>
        <w:tblW w:w="0" w:type="auto"/>
        <w:tblLook w:val="04A0" w:firstRow="1" w:lastRow="0" w:firstColumn="1" w:lastColumn="0" w:noHBand="0" w:noVBand="1"/>
      </w:tblPr>
      <w:tblGrid>
        <w:gridCol w:w="2099"/>
        <w:gridCol w:w="1352"/>
        <w:gridCol w:w="2110"/>
        <w:gridCol w:w="1511"/>
        <w:gridCol w:w="1511"/>
        <w:gridCol w:w="767"/>
      </w:tblGrid>
      <w:tr w:rsidR="00B555C7" w:rsidRPr="00B555C7" w14:paraId="0BBE6AA2" w14:textId="77777777" w:rsidTr="00012020">
        <w:tc>
          <w:tcPr>
            <w:tcW w:w="2099" w:type="dxa"/>
          </w:tcPr>
          <w:p w14:paraId="6E570D6C" w14:textId="77777777" w:rsidR="00B555C7" w:rsidRPr="00B555C7" w:rsidRDefault="00B555C7" w:rsidP="00C96798">
            <w:pPr>
              <w:rPr>
                <w:rFonts w:ascii="Times New Roman" w:hAnsi="Times New Roman" w:cs="Times New Roman"/>
                <w:b/>
                <w:bCs/>
              </w:rPr>
            </w:pPr>
            <w:r w:rsidRPr="00B555C7">
              <w:rPr>
                <w:rFonts w:ascii="Times New Roman" w:hAnsi="Times New Roman" w:cs="Times New Roman"/>
                <w:b/>
                <w:bCs/>
              </w:rPr>
              <w:t>Test Case ID</w:t>
            </w:r>
          </w:p>
        </w:tc>
        <w:tc>
          <w:tcPr>
            <w:tcW w:w="1352" w:type="dxa"/>
          </w:tcPr>
          <w:p w14:paraId="1CAADF00" w14:textId="77777777" w:rsidR="00B555C7" w:rsidRPr="00B555C7" w:rsidRDefault="00B555C7" w:rsidP="00C96798">
            <w:pPr>
              <w:rPr>
                <w:rFonts w:ascii="Times New Roman" w:hAnsi="Times New Roman" w:cs="Times New Roman"/>
              </w:rPr>
            </w:pPr>
            <w:r w:rsidRPr="00B555C7">
              <w:rPr>
                <w:rFonts w:ascii="Times New Roman" w:hAnsi="Times New Roman" w:cs="Times New Roman"/>
              </w:rPr>
              <w:t>Test Description</w:t>
            </w:r>
          </w:p>
        </w:tc>
        <w:tc>
          <w:tcPr>
            <w:tcW w:w="2110" w:type="dxa"/>
          </w:tcPr>
          <w:p w14:paraId="6239B2BA" w14:textId="77777777" w:rsidR="00B555C7" w:rsidRPr="00B555C7" w:rsidRDefault="00B555C7" w:rsidP="00C96798">
            <w:pPr>
              <w:rPr>
                <w:rFonts w:ascii="Times New Roman" w:hAnsi="Times New Roman" w:cs="Times New Roman"/>
              </w:rPr>
            </w:pPr>
            <w:r w:rsidRPr="00B555C7">
              <w:rPr>
                <w:rFonts w:ascii="Times New Roman" w:hAnsi="Times New Roman" w:cs="Times New Roman"/>
              </w:rPr>
              <w:t>Steps</w:t>
            </w:r>
          </w:p>
        </w:tc>
        <w:tc>
          <w:tcPr>
            <w:tcW w:w="1511" w:type="dxa"/>
          </w:tcPr>
          <w:p w14:paraId="5A8A7E75" w14:textId="77777777" w:rsidR="00B555C7" w:rsidRPr="00B555C7" w:rsidRDefault="00B555C7" w:rsidP="00C96798">
            <w:pPr>
              <w:rPr>
                <w:rFonts w:ascii="Times New Roman" w:hAnsi="Times New Roman" w:cs="Times New Roman"/>
              </w:rPr>
            </w:pPr>
            <w:r w:rsidRPr="00B555C7">
              <w:rPr>
                <w:rFonts w:ascii="Times New Roman" w:hAnsi="Times New Roman" w:cs="Times New Roman"/>
              </w:rPr>
              <w:t>Expected Result</w:t>
            </w:r>
          </w:p>
        </w:tc>
        <w:tc>
          <w:tcPr>
            <w:tcW w:w="1511" w:type="dxa"/>
          </w:tcPr>
          <w:p w14:paraId="0E223622" w14:textId="77777777" w:rsidR="00B555C7" w:rsidRPr="00B555C7" w:rsidRDefault="00B555C7" w:rsidP="00C96798">
            <w:pPr>
              <w:rPr>
                <w:rFonts w:ascii="Times New Roman" w:hAnsi="Times New Roman" w:cs="Times New Roman"/>
              </w:rPr>
            </w:pPr>
            <w:r w:rsidRPr="00B555C7">
              <w:rPr>
                <w:rFonts w:ascii="Times New Roman" w:hAnsi="Times New Roman" w:cs="Times New Roman"/>
              </w:rPr>
              <w:t>Actual Result</w:t>
            </w:r>
          </w:p>
        </w:tc>
        <w:tc>
          <w:tcPr>
            <w:tcW w:w="767" w:type="dxa"/>
          </w:tcPr>
          <w:p w14:paraId="518371D8" w14:textId="77777777" w:rsidR="00B555C7" w:rsidRPr="00B555C7" w:rsidRDefault="00B555C7" w:rsidP="00C96798">
            <w:pPr>
              <w:rPr>
                <w:rFonts w:ascii="Times New Roman" w:hAnsi="Times New Roman" w:cs="Times New Roman"/>
              </w:rPr>
            </w:pPr>
            <w:r w:rsidRPr="00B555C7">
              <w:rPr>
                <w:rFonts w:ascii="Times New Roman" w:hAnsi="Times New Roman" w:cs="Times New Roman"/>
              </w:rPr>
              <w:t>Pass/Fail</w:t>
            </w:r>
          </w:p>
        </w:tc>
      </w:tr>
      <w:tr w:rsidR="00DF1B8D" w:rsidRPr="00B555C7" w14:paraId="42596368" w14:textId="77777777" w:rsidTr="00012020">
        <w:tc>
          <w:tcPr>
            <w:tcW w:w="2099" w:type="dxa"/>
          </w:tcPr>
          <w:p w14:paraId="2FBA57F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FT_Onboarding_001</w:t>
            </w:r>
          </w:p>
        </w:tc>
        <w:tc>
          <w:tcPr>
            <w:tcW w:w="1352" w:type="dxa"/>
          </w:tcPr>
          <w:p w14:paraId="1ACC7AF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initial Onboarding screen display</w:t>
            </w:r>
          </w:p>
        </w:tc>
        <w:tc>
          <w:tcPr>
            <w:tcW w:w="2110" w:type="dxa"/>
          </w:tcPr>
          <w:p w14:paraId="3195207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Launch the application after a fresh </w:t>
            </w:r>
            <w:proofErr w:type="gramStart"/>
            <w:r w:rsidRPr="00B555C7">
              <w:rPr>
                <w:rFonts w:ascii="Times New Roman" w:hAnsi="Times New Roman" w:cs="Times New Roman"/>
              </w:rPr>
              <w:t>install</w:t>
            </w:r>
            <w:proofErr w:type="gramEnd"/>
            <w:r w:rsidRPr="00B555C7">
              <w:rPr>
                <w:rFonts w:ascii="Times New Roman" w:hAnsi="Times New Roman" w:cs="Times New Roman"/>
              </w:rPr>
              <w:t xml:space="preserve"> (or simulating first launch).</w:t>
            </w:r>
          </w:p>
        </w:tc>
        <w:tc>
          <w:tcPr>
            <w:tcW w:w="1511" w:type="dxa"/>
          </w:tcPr>
          <w:p w14:paraId="410BD99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first onboarding screen (Image 1 content) is displayed prominently. Dot indicators show 1/3 active.</w:t>
            </w:r>
          </w:p>
        </w:tc>
        <w:tc>
          <w:tcPr>
            <w:tcW w:w="1511" w:type="dxa"/>
          </w:tcPr>
          <w:p w14:paraId="7EA8281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first onboarding screen (Image 1 content) is displayed prominently. Dot indicators show 1/3 active.</w:t>
            </w:r>
          </w:p>
        </w:tc>
        <w:tc>
          <w:tcPr>
            <w:tcW w:w="767" w:type="dxa"/>
          </w:tcPr>
          <w:p w14:paraId="1416BBD9" w14:textId="614459E5"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4A3634E" w14:textId="77777777" w:rsidTr="00012020">
        <w:tc>
          <w:tcPr>
            <w:tcW w:w="2099" w:type="dxa"/>
          </w:tcPr>
          <w:p w14:paraId="7A47727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FT_Onboarding_002</w:t>
            </w:r>
          </w:p>
        </w:tc>
        <w:tc>
          <w:tcPr>
            <w:tcW w:w="1352" w:type="dxa"/>
          </w:tcPr>
          <w:p w14:paraId="21FEDF0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Swipe left on 1st Onboarding screen</w:t>
            </w:r>
          </w:p>
        </w:tc>
        <w:tc>
          <w:tcPr>
            <w:tcW w:w="2110" w:type="dxa"/>
          </w:tcPr>
          <w:p w14:paraId="49BDDD7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the first onboarding screen, swipe left.</w:t>
            </w:r>
          </w:p>
        </w:tc>
        <w:tc>
          <w:tcPr>
            <w:tcW w:w="1511" w:type="dxa"/>
          </w:tcPr>
          <w:p w14:paraId="13E4F4B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second onboarding screen (Image 2 content). Dot indicators update to 2/3 active.</w:t>
            </w:r>
          </w:p>
        </w:tc>
        <w:tc>
          <w:tcPr>
            <w:tcW w:w="1511" w:type="dxa"/>
          </w:tcPr>
          <w:p w14:paraId="518DFBC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second onboarding screen (Image 2 content). Dot indicators update to 2/3 active.</w:t>
            </w:r>
          </w:p>
        </w:tc>
        <w:tc>
          <w:tcPr>
            <w:tcW w:w="767" w:type="dxa"/>
          </w:tcPr>
          <w:p w14:paraId="4F02056C" w14:textId="1639816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7AD8F4F" w14:textId="77777777" w:rsidTr="00012020">
        <w:tc>
          <w:tcPr>
            <w:tcW w:w="2099" w:type="dxa"/>
          </w:tcPr>
          <w:p w14:paraId="0B254A7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FT_Onboarding_003</w:t>
            </w:r>
          </w:p>
        </w:tc>
        <w:tc>
          <w:tcPr>
            <w:tcW w:w="1352" w:type="dxa"/>
          </w:tcPr>
          <w:p w14:paraId="30A70B6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Swipe left on 2nd Onboarding screen</w:t>
            </w:r>
          </w:p>
        </w:tc>
        <w:tc>
          <w:tcPr>
            <w:tcW w:w="2110" w:type="dxa"/>
          </w:tcPr>
          <w:p w14:paraId="136E3E0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the second onboarding screen, swipe left.</w:t>
            </w:r>
          </w:p>
        </w:tc>
        <w:tc>
          <w:tcPr>
            <w:tcW w:w="1511" w:type="dxa"/>
          </w:tcPr>
          <w:p w14:paraId="074E357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the third (last) onboarding screen (Image 3 </w:t>
            </w:r>
            <w:r w:rsidRPr="00B555C7">
              <w:rPr>
                <w:rFonts w:ascii="Times New Roman" w:hAnsi="Times New Roman" w:cs="Times New Roman"/>
              </w:rPr>
              <w:lastRenderedPageBreak/>
              <w:t>content). Dot indicators update to 3/3 active.</w:t>
            </w:r>
          </w:p>
        </w:tc>
        <w:tc>
          <w:tcPr>
            <w:tcW w:w="1511" w:type="dxa"/>
          </w:tcPr>
          <w:p w14:paraId="5E65BC1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the third (last) onboarding screen (Image 3 </w:t>
            </w:r>
            <w:r w:rsidRPr="00B555C7">
              <w:rPr>
                <w:rFonts w:ascii="Times New Roman" w:hAnsi="Times New Roman" w:cs="Times New Roman"/>
              </w:rPr>
              <w:lastRenderedPageBreak/>
              <w:t>content). Dot indicators update to 3/3 active.</w:t>
            </w:r>
          </w:p>
        </w:tc>
        <w:tc>
          <w:tcPr>
            <w:tcW w:w="767" w:type="dxa"/>
          </w:tcPr>
          <w:p w14:paraId="7FECCDF6" w14:textId="37254240"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12186AC6" w14:textId="77777777" w:rsidTr="00012020">
        <w:tc>
          <w:tcPr>
            <w:tcW w:w="2099" w:type="dxa"/>
          </w:tcPr>
          <w:p w14:paraId="785F912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FT_Onboarding_004</w:t>
            </w:r>
          </w:p>
        </w:tc>
        <w:tc>
          <w:tcPr>
            <w:tcW w:w="1352" w:type="dxa"/>
          </w:tcPr>
          <w:p w14:paraId="0551767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Swipe right on 2nd Onboarding screen</w:t>
            </w:r>
          </w:p>
        </w:tc>
        <w:tc>
          <w:tcPr>
            <w:tcW w:w="2110" w:type="dxa"/>
          </w:tcPr>
          <w:p w14:paraId="213B7F1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the second onboarding screen, swipe right.</w:t>
            </w:r>
          </w:p>
        </w:tc>
        <w:tc>
          <w:tcPr>
            <w:tcW w:w="1511" w:type="dxa"/>
          </w:tcPr>
          <w:p w14:paraId="02875B7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first onboarding screen (Image 1 content). Dot indicators update to 1/3 active.</w:t>
            </w:r>
          </w:p>
        </w:tc>
        <w:tc>
          <w:tcPr>
            <w:tcW w:w="1511" w:type="dxa"/>
          </w:tcPr>
          <w:p w14:paraId="1DCDA4D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first onboarding screen (Image 1 content). Dot indicators update to 1/3 active.</w:t>
            </w:r>
          </w:p>
        </w:tc>
        <w:tc>
          <w:tcPr>
            <w:tcW w:w="767" w:type="dxa"/>
          </w:tcPr>
          <w:p w14:paraId="7539FBE3" w14:textId="2B6B6D3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3231117" w14:textId="77777777" w:rsidTr="00012020">
        <w:tc>
          <w:tcPr>
            <w:tcW w:w="2099" w:type="dxa"/>
          </w:tcPr>
          <w:p w14:paraId="4DC4DE5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FT_Onboarding_005</w:t>
            </w:r>
          </w:p>
        </w:tc>
        <w:tc>
          <w:tcPr>
            <w:tcW w:w="1352" w:type="dxa"/>
          </w:tcPr>
          <w:p w14:paraId="149249C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Swipe right on 3rd Onboarding screen</w:t>
            </w:r>
          </w:p>
        </w:tc>
        <w:tc>
          <w:tcPr>
            <w:tcW w:w="2110" w:type="dxa"/>
          </w:tcPr>
          <w:p w14:paraId="4B245A0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the third onboarding screen, swipe right.</w:t>
            </w:r>
          </w:p>
        </w:tc>
        <w:tc>
          <w:tcPr>
            <w:tcW w:w="1511" w:type="dxa"/>
          </w:tcPr>
          <w:p w14:paraId="4C9E0A5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second onboarding screen (Image 2 content). Dot indicators update to 2/3 active.</w:t>
            </w:r>
          </w:p>
        </w:tc>
        <w:tc>
          <w:tcPr>
            <w:tcW w:w="1511" w:type="dxa"/>
          </w:tcPr>
          <w:p w14:paraId="65FEAE7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second onboarding screen (Image 2 content). Dot indicators update to 2/3 active.</w:t>
            </w:r>
          </w:p>
        </w:tc>
        <w:tc>
          <w:tcPr>
            <w:tcW w:w="767" w:type="dxa"/>
          </w:tcPr>
          <w:p w14:paraId="76784B1E" w14:textId="53489F68"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35E22FD" w14:textId="77777777" w:rsidTr="00012020">
        <w:tc>
          <w:tcPr>
            <w:tcW w:w="2099" w:type="dxa"/>
          </w:tcPr>
          <w:p w14:paraId="0353793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FT_Onboarding_006</w:t>
            </w:r>
          </w:p>
        </w:tc>
        <w:tc>
          <w:tcPr>
            <w:tcW w:w="1352" w:type="dxa"/>
          </w:tcPr>
          <w:p w14:paraId="345D44D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Attempt to swipe left on 3rd Onboarding screen</w:t>
            </w:r>
          </w:p>
        </w:tc>
        <w:tc>
          <w:tcPr>
            <w:tcW w:w="2110" w:type="dxa"/>
          </w:tcPr>
          <w:p w14:paraId="79269F2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the third onboarding screen, swipe left.</w:t>
            </w:r>
          </w:p>
        </w:tc>
        <w:tc>
          <w:tcPr>
            <w:tcW w:w="1511" w:type="dxa"/>
          </w:tcPr>
          <w:p w14:paraId="59B3C09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No navigation occurs. The user remains on the third screen.</w:t>
            </w:r>
          </w:p>
        </w:tc>
        <w:tc>
          <w:tcPr>
            <w:tcW w:w="1511" w:type="dxa"/>
          </w:tcPr>
          <w:p w14:paraId="5FEFD6E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No navigation occurs. The user remains on the third screen.</w:t>
            </w:r>
          </w:p>
        </w:tc>
        <w:tc>
          <w:tcPr>
            <w:tcW w:w="767" w:type="dxa"/>
          </w:tcPr>
          <w:p w14:paraId="0F13BC9A" w14:textId="241831D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1B8D42C" w14:textId="77777777" w:rsidTr="00012020">
        <w:tc>
          <w:tcPr>
            <w:tcW w:w="2099" w:type="dxa"/>
          </w:tcPr>
          <w:p w14:paraId="7D71408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FT_Onboarding_007</w:t>
            </w:r>
          </w:p>
        </w:tc>
        <w:tc>
          <w:tcPr>
            <w:tcW w:w="1352" w:type="dxa"/>
          </w:tcPr>
          <w:p w14:paraId="7CC4FB6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Tap a dot indicator (if interactive)</w:t>
            </w:r>
          </w:p>
        </w:tc>
        <w:tc>
          <w:tcPr>
            <w:tcW w:w="2110" w:type="dxa"/>
          </w:tcPr>
          <w:p w14:paraId="2BEE0E4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any onboarding screen, tap one of the inactive dot indicators.</w:t>
            </w:r>
          </w:p>
        </w:tc>
        <w:tc>
          <w:tcPr>
            <w:tcW w:w="1511" w:type="dxa"/>
          </w:tcPr>
          <w:p w14:paraId="66A60AD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user is directly navigated to the screen corresponding to the tapped dot. (Assumes dots are interactive, common UI pattern).</w:t>
            </w:r>
          </w:p>
        </w:tc>
        <w:tc>
          <w:tcPr>
            <w:tcW w:w="1511" w:type="dxa"/>
          </w:tcPr>
          <w:p w14:paraId="0AF9ABA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user is directly navigated to the screen corresponding to the tapped dot. (Assumes dots are interactive, common UI pattern).</w:t>
            </w:r>
          </w:p>
        </w:tc>
        <w:tc>
          <w:tcPr>
            <w:tcW w:w="767" w:type="dxa"/>
          </w:tcPr>
          <w:p w14:paraId="273BC4B8" w14:textId="4F3E10B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EE2727A" w14:textId="77777777" w:rsidTr="00012020">
        <w:tc>
          <w:tcPr>
            <w:tcW w:w="2099" w:type="dxa"/>
          </w:tcPr>
          <w:p w14:paraId="272ED80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FT_Login_008</w:t>
            </w:r>
          </w:p>
        </w:tc>
        <w:tc>
          <w:tcPr>
            <w:tcW w:w="1352" w:type="dxa"/>
          </w:tcPr>
          <w:p w14:paraId="4B216F1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Enter valid Username/</w:t>
            </w:r>
            <w:r w:rsidRPr="00B555C7">
              <w:rPr>
                <w:rFonts w:ascii="Times New Roman" w:hAnsi="Times New Roman" w:cs="Times New Roman"/>
              </w:rPr>
              <w:lastRenderedPageBreak/>
              <w:t>Email in field</w:t>
            </w:r>
          </w:p>
        </w:tc>
        <w:tc>
          <w:tcPr>
            <w:tcW w:w="2110" w:type="dxa"/>
          </w:tcPr>
          <w:p w14:paraId="5CAE845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On Login screen, tap the "Username </w:t>
            </w:r>
            <w:r w:rsidRPr="00B555C7">
              <w:rPr>
                <w:rFonts w:ascii="Times New Roman" w:hAnsi="Times New Roman" w:cs="Times New Roman"/>
              </w:rPr>
              <w:lastRenderedPageBreak/>
              <w:t>/ Email" field and type "test@example.com".</w:t>
            </w:r>
          </w:p>
        </w:tc>
        <w:tc>
          <w:tcPr>
            <w:tcW w:w="1511" w:type="dxa"/>
          </w:tcPr>
          <w:p w14:paraId="2E17DB0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The text "test@examp</w:t>
            </w:r>
            <w:r w:rsidRPr="00B555C7">
              <w:rPr>
                <w:rFonts w:ascii="Times New Roman" w:hAnsi="Times New Roman" w:cs="Times New Roman"/>
              </w:rPr>
              <w:lastRenderedPageBreak/>
              <w:t>le.com" appears in the input field. Keyboard appears.</w:t>
            </w:r>
          </w:p>
        </w:tc>
        <w:tc>
          <w:tcPr>
            <w:tcW w:w="1511" w:type="dxa"/>
          </w:tcPr>
          <w:p w14:paraId="643AFBE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The text "test@examp</w:t>
            </w:r>
            <w:r w:rsidRPr="00B555C7">
              <w:rPr>
                <w:rFonts w:ascii="Times New Roman" w:hAnsi="Times New Roman" w:cs="Times New Roman"/>
              </w:rPr>
              <w:lastRenderedPageBreak/>
              <w:t>le.com" appears in the input field. Keyboard appears.</w:t>
            </w:r>
          </w:p>
        </w:tc>
        <w:tc>
          <w:tcPr>
            <w:tcW w:w="767" w:type="dxa"/>
          </w:tcPr>
          <w:p w14:paraId="45DDBA22" w14:textId="1B148BCF"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69CEE451" w14:textId="77777777" w:rsidTr="00012020">
        <w:tc>
          <w:tcPr>
            <w:tcW w:w="2099" w:type="dxa"/>
          </w:tcPr>
          <w:p w14:paraId="004EAD0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FT_Login_009</w:t>
            </w:r>
          </w:p>
        </w:tc>
        <w:tc>
          <w:tcPr>
            <w:tcW w:w="1352" w:type="dxa"/>
          </w:tcPr>
          <w:p w14:paraId="6551B9F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Enter valid Password in field</w:t>
            </w:r>
          </w:p>
        </w:tc>
        <w:tc>
          <w:tcPr>
            <w:tcW w:w="2110" w:type="dxa"/>
          </w:tcPr>
          <w:p w14:paraId="0B5733D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tap the "Password" field and type "password123".</w:t>
            </w:r>
          </w:p>
        </w:tc>
        <w:tc>
          <w:tcPr>
            <w:tcW w:w="1511" w:type="dxa"/>
          </w:tcPr>
          <w:p w14:paraId="2B6B6B9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text "password123" appears in the input field, obscured by dots/asterisks. Keyboard appears.</w:t>
            </w:r>
          </w:p>
        </w:tc>
        <w:tc>
          <w:tcPr>
            <w:tcW w:w="1511" w:type="dxa"/>
          </w:tcPr>
          <w:p w14:paraId="530B15B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text "password123" appears in the input field, obscured by dots/asterisks. Keyboard appears.</w:t>
            </w:r>
          </w:p>
        </w:tc>
        <w:tc>
          <w:tcPr>
            <w:tcW w:w="767" w:type="dxa"/>
          </w:tcPr>
          <w:p w14:paraId="6B4DA8A2" w14:textId="7E444EA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7A7D0EA" w14:textId="77777777" w:rsidTr="00012020">
        <w:tc>
          <w:tcPr>
            <w:tcW w:w="2099" w:type="dxa"/>
          </w:tcPr>
          <w:p w14:paraId="4119DB1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FT_Login_010</w:t>
            </w:r>
          </w:p>
        </w:tc>
        <w:tc>
          <w:tcPr>
            <w:tcW w:w="1352" w:type="dxa"/>
          </w:tcPr>
          <w:p w14:paraId="17F67E7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Toggle password visibility (if eye icon exists, not shown but common)</w:t>
            </w:r>
          </w:p>
        </w:tc>
        <w:tc>
          <w:tcPr>
            <w:tcW w:w="2110" w:type="dxa"/>
          </w:tcPr>
          <w:p w14:paraId="665D3EF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tap the password field toggle icon (if present).</w:t>
            </w:r>
          </w:p>
        </w:tc>
        <w:tc>
          <w:tcPr>
            <w:tcW w:w="1511" w:type="dxa"/>
          </w:tcPr>
          <w:p w14:paraId="22447C7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w:t>
            </w:r>
            <w:proofErr w:type="gramStart"/>
            <w:r w:rsidRPr="00B555C7">
              <w:rPr>
                <w:rFonts w:ascii="Times New Roman" w:hAnsi="Times New Roman" w:cs="Times New Roman"/>
              </w:rPr>
              <w:t>password text</w:t>
            </w:r>
            <w:proofErr w:type="gramEnd"/>
            <w:r w:rsidRPr="00B555C7">
              <w:rPr>
                <w:rFonts w:ascii="Times New Roman" w:hAnsi="Times New Roman" w:cs="Times New Roman"/>
              </w:rPr>
              <w:t xml:space="preserve"> becomes visible (or hidden) as the icon changes state.</w:t>
            </w:r>
          </w:p>
        </w:tc>
        <w:tc>
          <w:tcPr>
            <w:tcW w:w="1511" w:type="dxa"/>
          </w:tcPr>
          <w:p w14:paraId="3868B88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w:t>
            </w:r>
            <w:proofErr w:type="gramStart"/>
            <w:r w:rsidRPr="00B555C7">
              <w:rPr>
                <w:rFonts w:ascii="Times New Roman" w:hAnsi="Times New Roman" w:cs="Times New Roman"/>
              </w:rPr>
              <w:t>password text</w:t>
            </w:r>
            <w:proofErr w:type="gramEnd"/>
            <w:r w:rsidRPr="00B555C7">
              <w:rPr>
                <w:rFonts w:ascii="Times New Roman" w:hAnsi="Times New Roman" w:cs="Times New Roman"/>
              </w:rPr>
              <w:t xml:space="preserve"> becomes visible (or hidden) as the icon changes state.</w:t>
            </w:r>
          </w:p>
        </w:tc>
        <w:tc>
          <w:tcPr>
            <w:tcW w:w="767" w:type="dxa"/>
          </w:tcPr>
          <w:p w14:paraId="247CDDB4" w14:textId="1D8B31D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375BB79" w14:textId="77777777" w:rsidTr="00012020">
        <w:tc>
          <w:tcPr>
            <w:tcW w:w="2099" w:type="dxa"/>
          </w:tcPr>
          <w:p w14:paraId="1C0657B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FT_Login_011</w:t>
            </w:r>
          </w:p>
        </w:tc>
        <w:tc>
          <w:tcPr>
            <w:tcW w:w="1352" w:type="dxa"/>
          </w:tcPr>
          <w:p w14:paraId="3A5F852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 In" with valid credentials</w:t>
            </w:r>
          </w:p>
        </w:tc>
        <w:tc>
          <w:tcPr>
            <w:tcW w:w="2110" w:type="dxa"/>
          </w:tcPr>
          <w:p w14:paraId="7D84378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enter valid credentials. Click "Sign In".</w:t>
            </w:r>
          </w:p>
        </w:tc>
        <w:tc>
          <w:tcPr>
            <w:tcW w:w="1511" w:type="dxa"/>
          </w:tcPr>
          <w:p w14:paraId="54533AB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successfully logged in and navigated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(Image 4).</w:t>
            </w:r>
          </w:p>
        </w:tc>
        <w:tc>
          <w:tcPr>
            <w:tcW w:w="1511" w:type="dxa"/>
          </w:tcPr>
          <w:p w14:paraId="180158E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successfully logged in and navigated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(Image 4).</w:t>
            </w:r>
          </w:p>
        </w:tc>
        <w:tc>
          <w:tcPr>
            <w:tcW w:w="767" w:type="dxa"/>
          </w:tcPr>
          <w:p w14:paraId="06BB58A7" w14:textId="0002F938"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10C2B88" w14:textId="77777777" w:rsidTr="00012020">
        <w:tc>
          <w:tcPr>
            <w:tcW w:w="2099" w:type="dxa"/>
          </w:tcPr>
          <w:p w14:paraId="66A5F71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FT_Login_012</w:t>
            </w:r>
          </w:p>
        </w:tc>
        <w:tc>
          <w:tcPr>
            <w:tcW w:w="1352" w:type="dxa"/>
          </w:tcPr>
          <w:p w14:paraId="0804D09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 In" with invalid password</w:t>
            </w:r>
          </w:p>
        </w:tc>
        <w:tc>
          <w:tcPr>
            <w:tcW w:w="2110" w:type="dxa"/>
          </w:tcPr>
          <w:p w14:paraId="3BC2591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enter valid Username/Email and invalid Password. Click "Sign In".</w:t>
            </w:r>
          </w:p>
        </w:tc>
        <w:tc>
          <w:tcPr>
            <w:tcW w:w="1511" w:type="dxa"/>
          </w:tcPr>
          <w:p w14:paraId="29E192D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An error message (e.g., "Invalid credentials") is displayed on the screen.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the Login screen.</w:t>
            </w:r>
          </w:p>
        </w:tc>
        <w:tc>
          <w:tcPr>
            <w:tcW w:w="1511" w:type="dxa"/>
          </w:tcPr>
          <w:p w14:paraId="4DCB0BC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An error message (e.g., "Invalid credentials") is displayed on the screen.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the Login screen.</w:t>
            </w:r>
          </w:p>
        </w:tc>
        <w:tc>
          <w:tcPr>
            <w:tcW w:w="767" w:type="dxa"/>
          </w:tcPr>
          <w:p w14:paraId="018F0086" w14:textId="0D1F881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33FB2F0" w14:textId="77777777" w:rsidTr="00012020">
        <w:tc>
          <w:tcPr>
            <w:tcW w:w="2099" w:type="dxa"/>
          </w:tcPr>
          <w:p w14:paraId="6AEED10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FT_Login_013</w:t>
            </w:r>
          </w:p>
        </w:tc>
        <w:tc>
          <w:tcPr>
            <w:tcW w:w="1352" w:type="dxa"/>
          </w:tcPr>
          <w:p w14:paraId="66D5E47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 In" with non-</w:t>
            </w:r>
            <w:r w:rsidRPr="00B555C7">
              <w:rPr>
                <w:rFonts w:ascii="Times New Roman" w:hAnsi="Times New Roman" w:cs="Times New Roman"/>
              </w:rPr>
              <w:lastRenderedPageBreak/>
              <w:t>existent user</w:t>
            </w:r>
          </w:p>
        </w:tc>
        <w:tc>
          <w:tcPr>
            <w:tcW w:w="2110" w:type="dxa"/>
          </w:tcPr>
          <w:p w14:paraId="36AA8AD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On Login screen, enter credentials for a non-existent </w:t>
            </w:r>
            <w:r w:rsidRPr="00B555C7">
              <w:rPr>
                <w:rFonts w:ascii="Times New Roman" w:hAnsi="Times New Roman" w:cs="Times New Roman"/>
              </w:rPr>
              <w:lastRenderedPageBreak/>
              <w:t>user. Click "Sign In".</w:t>
            </w:r>
          </w:p>
        </w:tc>
        <w:tc>
          <w:tcPr>
            <w:tcW w:w="1511" w:type="dxa"/>
          </w:tcPr>
          <w:p w14:paraId="479E0DC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An error message (e.g., "User not found", </w:t>
            </w:r>
            <w:r w:rsidRPr="00B555C7">
              <w:rPr>
                <w:rFonts w:ascii="Times New Roman" w:hAnsi="Times New Roman" w:cs="Times New Roman"/>
              </w:rPr>
              <w:lastRenderedPageBreak/>
              <w:t xml:space="preserve">"Invalid credentials") is displayed.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the Login screen.</w:t>
            </w:r>
          </w:p>
        </w:tc>
        <w:tc>
          <w:tcPr>
            <w:tcW w:w="1511" w:type="dxa"/>
          </w:tcPr>
          <w:p w14:paraId="1582C4A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An error message (e.g., "User not found", </w:t>
            </w:r>
            <w:r w:rsidRPr="00B555C7">
              <w:rPr>
                <w:rFonts w:ascii="Times New Roman" w:hAnsi="Times New Roman" w:cs="Times New Roman"/>
              </w:rPr>
              <w:lastRenderedPageBreak/>
              <w:t xml:space="preserve">"Invalid credentials") is displayed.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the Login screen.</w:t>
            </w:r>
          </w:p>
        </w:tc>
        <w:tc>
          <w:tcPr>
            <w:tcW w:w="767" w:type="dxa"/>
          </w:tcPr>
          <w:p w14:paraId="54BE700A" w14:textId="0DB50E1D"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7D65F1BF" w14:textId="77777777" w:rsidTr="00012020">
        <w:tc>
          <w:tcPr>
            <w:tcW w:w="2099" w:type="dxa"/>
          </w:tcPr>
          <w:p w14:paraId="7DC08510"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FT_Login_014</w:t>
            </w:r>
          </w:p>
        </w:tc>
        <w:tc>
          <w:tcPr>
            <w:tcW w:w="1352" w:type="dxa"/>
          </w:tcPr>
          <w:p w14:paraId="5DBDBBE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 In" with empty Username/Email</w:t>
            </w:r>
          </w:p>
        </w:tc>
        <w:tc>
          <w:tcPr>
            <w:tcW w:w="2110" w:type="dxa"/>
          </w:tcPr>
          <w:p w14:paraId="52DDBDB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leave Username/Email empty, enter password. Click "Sign In".</w:t>
            </w:r>
          </w:p>
        </w:tc>
        <w:tc>
          <w:tcPr>
            <w:tcW w:w="1511" w:type="dxa"/>
          </w:tcPr>
          <w:p w14:paraId="1FC415E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w:t>
            </w:r>
            <w:proofErr w:type="gramStart"/>
            <w:r w:rsidRPr="00B555C7">
              <w:rPr>
                <w:rFonts w:ascii="Times New Roman" w:hAnsi="Times New Roman" w:cs="Times New Roman"/>
              </w:rPr>
              <w:t>message appears</w:t>
            </w:r>
            <w:proofErr w:type="gramEnd"/>
            <w:r w:rsidRPr="00B555C7">
              <w:rPr>
                <w:rFonts w:ascii="Times New Roman" w:hAnsi="Times New Roman" w:cs="Times New Roman"/>
              </w:rPr>
              <w:t xml:space="preserve"> next to the empty field. Button click might be prevented if client-side validation </w:t>
            </w:r>
            <w:proofErr w:type="gramStart"/>
            <w:r w:rsidRPr="00B555C7">
              <w:rPr>
                <w:rFonts w:ascii="Times New Roman" w:hAnsi="Times New Roman" w:cs="Times New Roman"/>
              </w:rPr>
              <w:t>active</w:t>
            </w:r>
            <w:proofErr w:type="gramEnd"/>
            <w:r w:rsidRPr="00B555C7">
              <w:rPr>
                <w:rFonts w:ascii="Times New Roman" w:hAnsi="Times New Roman" w:cs="Times New Roman"/>
              </w:rPr>
              <w:t xml:space="preserve">.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40894BD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w:t>
            </w:r>
            <w:proofErr w:type="gramStart"/>
            <w:r w:rsidRPr="00B555C7">
              <w:rPr>
                <w:rFonts w:ascii="Times New Roman" w:hAnsi="Times New Roman" w:cs="Times New Roman"/>
              </w:rPr>
              <w:t>message appears</w:t>
            </w:r>
            <w:proofErr w:type="gramEnd"/>
            <w:r w:rsidRPr="00B555C7">
              <w:rPr>
                <w:rFonts w:ascii="Times New Roman" w:hAnsi="Times New Roman" w:cs="Times New Roman"/>
              </w:rPr>
              <w:t xml:space="preserve"> next to the empty field. Button click might be prevented if client-side validation </w:t>
            </w:r>
            <w:proofErr w:type="gramStart"/>
            <w:r w:rsidRPr="00B555C7">
              <w:rPr>
                <w:rFonts w:ascii="Times New Roman" w:hAnsi="Times New Roman" w:cs="Times New Roman"/>
              </w:rPr>
              <w:t>active</w:t>
            </w:r>
            <w:proofErr w:type="gramEnd"/>
            <w:r w:rsidRPr="00B555C7">
              <w:rPr>
                <w:rFonts w:ascii="Times New Roman" w:hAnsi="Times New Roman" w:cs="Times New Roman"/>
              </w:rPr>
              <w:t xml:space="preserve">.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6E3003F2" w14:textId="75EB267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6454169" w14:textId="77777777" w:rsidTr="00012020">
        <w:tc>
          <w:tcPr>
            <w:tcW w:w="2099" w:type="dxa"/>
          </w:tcPr>
          <w:p w14:paraId="4AF8349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FT_Login_015</w:t>
            </w:r>
          </w:p>
        </w:tc>
        <w:tc>
          <w:tcPr>
            <w:tcW w:w="1352" w:type="dxa"/>
          </w:tcPr>
          <w:p w14:paraId="2F0700D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 In" with empty Password</w:t>
            </w:r>
          </w:p>
        </w:tc>
        <w:tc>
          <w:tcPr>
            <w:tcW w:w="2110" w:type="dxa"/>
          </w:tcPr>
          <w:p w14:paraId="3AB80C7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enter Username/Email, leave Password empty. Click "Sign In".</w:t>
            </w:r>
          </w:p>
        </w:tc>
        <w:tc>
          <w:tcPr>
            <w:tcW w:w="1511" w:type="dxa"/>
          </w:tcPr>
          <w:p w14:paraId="41C36C0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w:t>
            </w:r>
            <w:proofErr w:type="gramStart"/>
            <w:r w:rsidRPr="00B555C7">
              <w:rPr>
                <w:rFonts w:ascii="Times New Roman" w:hAnsi="Times New Roman" w:cs="Times New Roman"/>
              </w:rPr>
              <w:t>message appears</w:t>
            </w:r>
            <w:proofErr w:type="gramEnd"/>
            <w:r w:rsidRPr="00B555C7">
              <w:rPr>
                <w:rFonts w:ascii="Times New Roman" w:hAnsi="Times New Roman" w:cs="Times New Roman"/>
              </w:rPr>
              <w:t xml:space="preserve"> next to the empty field. Button click might be prevented.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01141BD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w:t>
            </w:r>
            <w:proofErr w:type="gramStart"/>
            <w:r w:rsidRPr="00B555C7">
              <w:rPr>
                <w:rFonts w:ascii="Times New Roman" w:hAnsi="Times New Roman" w:cs="Times New Roman"/>
              </w:rPr>
              <w:t>message appears</w:t>
            </w:r>
            <w:proofErr w:type="gramEnd"/>
            <w:r w:rsidRPr="00B555C7">
              <w:rPr>
                <w:rFonts w:ascii="Times New Roman" w:hAnsi="Times New Roman" w:cs="Times New Roman"/>
              </w:rPr>
              <w:t xml:space="preserve"> next to the empty field. Button click might be prevented.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7B7DC685" w14:textId="5930030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084CBC6" w14:textId="77777777" w:rsidTr="00012020">
        <w:tc>
          <w:tcPr>
            <w:tcW w:w="2099" w:type="dxa"/>
          </w:tcPr>
          <w:p w14:paraId="09EB49B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FT_Login_016</w:t>
            </w:r>
          </w:p>
        </w:tc>
        <w:tc>
          <w:tcPr>
            <w:tcW w:w="1352" w:type="dxa"/>
          </w:tcPr>
          <w:p w14:paraId="2276B80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 In" with both fields empty</w:t>
            </w:r>
          </w:p>
        </w:tc>
        <w:tc>
          <w:tcPr>
            <w:tcW w:w="2110" w:type="dxa"/>
          </w:tcPr>
          <w:p w14:paraId="3F7EF59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leave both fields empty. Click "Sign In".</w:t>
            </w:r>
          </w:p>
        </w:tc>
        <w:tc>
          <w:tcPr>
            <w:tcW w:w="1511" w:type="dxa"/>
          </w:tcPr>
          <w:p w14:paraId="04A107F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messages appear </w:t>
            </w:r>
            <w:proofErr w:type="gramStart"/>
            <w:r w:rsidRPr="00B555C7">
              <w:rPr>
                <w:rFonts w:ascii="Times New Roman" w:hAnsi="Times New Roman" w:cs="Times New Roman"/>
              </w:rPr>
              <w:t>for</w:t>
            </w:r>
            <w:proofErr w:type="gramEnd"/>
            <w:r w:rsidRPr="00B555C7">
              <w:rPr>
                <w:rFonts w:ascii="Times New Roman" w:hAnsi="Times New Roman" w:cs="Times New Roman"/>
              </w:rPr>
              <w:t xml:space="preserve"> both fields. Button click might be prevented.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30BB3B3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messages appear </w:t>
            </w:r>
            <w:proofErr w:type="gramStart"/>
            <w:r w:rsidRPr="00B555C7">
              <w:rPr>
                <w:rFonts w:ascii="Times New Roman" w:hAnsi="Times New Roman" w:cs="Times New Roman"/>
              </w:rPr>
              <w:t>for</w:t>
            </w:r>
            <w:proofErr w:type="gramEnd"/>
            <w:r w:rsidRPr="00B555C7">
              <w:rPr>
                <w:rFonts w:ascii="Times New Roman" w:hAnsi="Times New Roman" w:cs="Times New Roman"/>
              </w:rPr>
              <w:t xml:space="preserve"> both fields. Button click might be prevented.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19DC68F5" w14:textId="21F1860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0240A18" w14:textId="77777777" w:rsidTr="00012020">
        <w:tc>
          <w:tcPr>
            <w:tcW w:w="2099" w:type="dxa"/>
          </w:tcPr>
          <w:p w14:paraId="318A71A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FT_Login_017</w:t>
            </w:r>
          </w:p>
        </w:tc>
        <w:tc>
          <w:tcPr>
            <w:tcW w:w="1352" w:type="dxa"/>
          </w:tcPr>
          <w:p w14:paraId="2736DDE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"Forgot Password?" link</w:t>
            </w:r>
          </w:p>
        </w:tc>
        <w:tc>
          <w:tcPr>
            <w:tcW w:w="2110" w:type="dxa"/>
          </w:tcPr>
          <w:p w14:paraId="7EEC80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click the "Forgot Password?" link.</w:t>
            </w:r>
          </w:p>
        </w:tc>
        <w:tc>
          <w:tcPr>
            <w:tcW w:w="1511" w:type="dxa"/>
          </w:tcPr>
          <w:p w14:paraId="5215F8A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password recovery screen/flow.</w:t>
            </w:r>
          </w:p>
        </w:tc>
        <w:tc>
          <w:tcPr>
            <w:tcW w:w="1511" w:type="dxa"/>
          </w:tcPr>
          <w:p w14:paraId="2FF2450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password recovery screen/flow.</w:t>
            </w:r>
          </w:p>
        </w:tc>
        <w:tc>
          <w:tcPr>
            <w:tcW w:w="767" w:type="dxa"/>
          </w:tcPr>
          <w:p w14:paraId="7C4F66F2" w14:textId="49B07E6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9C79C16" w14:textId="77777777" w:rsidTr="00012020">
        <w:tc>
          <w:tcPr>
            <w:tcW w:w="2099" w:type="dxa"/>
          </w:tcPr>
          <w:p w14:paraId="21A3FE4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lastRenderedPageBreak/>
              <w:t>FT_Login_018</w:t>
            </w:r>
          </w:p>
        </w:tc>
        <w:tc>
          <w:tcPr>
            <w:tcW w:w="1352" w:type="dxa"/>
          </w:tcPr>
          <w:p w14:paraId="2B5FCA0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 Up" link</w:t>
            </w:r>
          </w:p>
        </w:tc>
        <w:tc>
          <w:tcPr>
            <w:tcW w:w="2110" w:type="dxa"/>
          </w:tcPr>
          <w:p w14:paraId="14D66AA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click the "Sign Up" link.</w:t>
            </w:r>
          </w:p>
        </w:tc>
        <w:tc>
          <w:tcPr>
            <w:tcW w:w="1511" w:type="dxa"/>
          </w:tcPr>
          <w:p w14:paraId="00C54E2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the </w:t>
            </w:r>
            <w:proofErr w:type="gramStart"/>
            <w:r w:rsidRPr="00B555C7">
              <w:rPr>
                <w:rFonts w:ascii="Times New Roman" w:hAnsi="Times New Roman" w:cs="Times New Roman"/>
              </w:rPr>
              <w:t>Sign Up</w:t>
            </w:r>
            <w:proofErr w:type="gramEnd"/>
            <w:r w:rsidRPr="00B555C7">
              <w:rPr>
                <w:rFonts w:ascii="Times New Roman" w:hAnsi="Times New Roman" w:cs="Times New Roman"/>
              </w:rPr>
              <w:t xml:space="preserve"> screen (Image 3).</w:t>
            </w:r>
          </w:p>
        </w:tc>
        <w:tc>
          <w:tcPr>
            <w:tcW w:w="1511" w:type="dxa"/>
          </w:tcPr>
          <w:p w14:paraId="2C54C3D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the </w:t>
            </w:r>
            <w:proofErr w:type="gramStart"/>
            <w:r w:rsidRPr="00B555C7">
              <w:rPr>
                <w:rFonts w:ascii="Times New Roman" w:hAnsi="Times New Roman" w:cs="Times New Roman"/>
              </w:rPr>
              <w:t>Sign Up</w:t>
            </w:r>
            <w:proofErr w:type="gramEnd"/>
            <w:r w:rsidRPr="00B555C7">
              <w:rPr>
                <w:rFonts w:ascii="Times New Roman" w:hAnsi="Times New Roman" w:cs="Times New Roman"/>
              </w:rPr>
              <w:t xml:space="preserve"> screen (Image 3).</w:t>
            </w:r>
          </w:p>
        </w:tc>
        <w:tc>
          <w:tcPr>
            <w:tcW w:w="767" w:type="dxa"/>
          </w:tcPr>
          <w:p w14:paraId="4AEA622E" w14:textId="12ED5164"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306C01B" w14:textId="77777777" w:rsidTr="00012020">
        <w:tc>
          <w:tcPr>
            <w:tcW w:w="2099" w:type="dxa"/>
          </w:tcPr>
          <w:p w14:paraId="59BBCEA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FT_Login_019</w:t>
            </w:r>
          </w:p>
        </w:tc>
        <w:tc>
          <w:tcPr>
            <w:tcW w:w="1352" w:type="dxa"/>
          </w:tcPr>
          <w:p w14:paraId="14F4EF7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"Login</w:t>
            </w:r>
            <w:proofErr w:type="gramEnd"/>
            <w:r w:rsidRPr="00B555C7">
              <w:rPr>
                <w:rFonts w:ascii="Times New Roman" w:hAnsi="Times New Roman" w:cs="Times New Roman"/>
              </w:rPr>
              <w:t xml:space="preserve"> with Apple" button</w:t>
            </w:r>
          </w:p>
        </w:tc>
        <w:tc>
          <w:tcPr>
            <w:tcW w:w="2110" w:type="dxa"/>
          </w:tcPr>
          <w:p w14:paraId="13942EB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click "Login with Apple".</w:t>
            </w:r>
          </w:p>
        </w:tc>
        <w:tc>
          <w:tcPr>
            <w:tcW w:w="1511" w:type="dxa"/>
          </w:tcPr>
          <w:p w14:paraId="36D0943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Apple login dialog is presented, or a placeholder action occurs.</w:t>
            </w:r>
          </w:p>
        </w:tc>
        <w:tc>
          <w:tcPr>
            <w:tcW w:w="1511" w:type="dxa"/>
          </w:tcPr>
          <w:p w14:paraId="7AD3FB1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Apple login dialog is presented, or a placeholder action occurs.</w:t>
            </w:r>
          </w:p>
        </w:tc>
        <w:tc>
          <w:tcPr>
            <w:tcW w:w="767" w:type="dxa"/>
          </w:tcPr>
          <w:p w14:paraId="3154A920" w14:textId="3558305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17F407B" w14:textId="77777777" w:rsidTr="00012020">
        <w:tc>
          <w:tcPr>
            <w:tcW w:w="2099" w:type="dxa"/>
          </w:tcPr>
          <w:p w14:paraId="1504BFE0"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FT_Login_020</w:t>
            </w:r>
          </w:p>
        </w:tc>
        <w:tc>
          <w:tcPr>
            <w:tcW w:w="1352" w:type="dxa"/>
          </w:tcPr>
          <w:p w14:paraId="7241B5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"Login with Google" button</w:t>
            </w:r>
          </w:p>
        </w:tc>
        <w:tc>
          <w:tcPr>
            <w:tcW w:w="2110" w:type="dxa"/>
          </w:tcPr>
          <w:p w14:paraId="5DE4EFF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click "Login with Google".</w:t>
            </w:r>
          </w:p>
        </w:tc>
        <w:tc>
          <w:tcPr>
            <w:tcW w:w="1511" w:type="dxa"/>
          </w:tcPr>
          <w:p w14:paraId="32D5CEE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Google login dialog is presented, or a placeholder action occurs.</w:t>
            </w:r>
          </w:p>
        </w:tc>
        <w:tc>
          <w:tcPr>
            <w:tcW w:w="1511" w:type="dxa"/>
          </w:tcPr>
          <w:p w14:paraId="4F6EA83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Google login dialog is presented, or a placeholder action occurs.</w:t>
            </w:r>
          </w:p>
        </w:tc>
        <w:tc>
          <w:tcPr>
            <w:tcW w:w="767" w:type="dxa"/>
          </w:tcPr>
          <w:p w14:paraId="63391AD4" w14:textId="13441AC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E083C7A" w14:textId="77777777" w:rsidTr="00012020">
        <w:tc>
          <w:tcPr>
            <w:tcW w:w="2099" w:type="dxa"/>
          </w:tcPr>
          <w:p w14:paraId="59D971F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FT_Login_021</w:t>
            </w:r>
          </w:p>
        </w:tc>
        <w:tc>
          <w:tcPr>
            <w:tcW w:w="1352" w:type="dxa"/>
          </w:tcPr>
          <w:p w14:paraId="05F6154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"Get</w:t>
            </w:r>
            <w:proofErr w:type="gramEnd"/>
            <w:r w:rsidRPr="00B555C7">
              <w:rPr>
                <w:rFonts w:ascii="Times New Roman" w:hAnsi="Times New Roman" w:cs="Times New Roman"/>
              </w:rPr>
              <w:t xml:space="preserve"> Support" link</w:t>
            </w:r>
          </w:p>
        </w:tc>
        <w:tc>
          <w:tcPr>
            <w:tcW w:w="2110" w:type="dxa"/>
          </w:tcPr>
          <w:p w14:paraId="4C9B2AF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Login screen, click the "Need help? Get Support" link.</w:t>
            </w:r>
          </w:p>
        </w:tc>
        <w:tc>
          <w:tcPr>
            <w:tcW w:w="1511" w:type="dxa"/>
          </w:tcPr>
          <w:p w14:paraId="77CD492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support screen or contact form (even if placeholder).</w:t>
            </w:r>
          </w:p>
        </w:tc>
        <w:tc>
          <w:tcPr>
            <w:tcW w:w="1511" w:type="dxa"/>
          </w:tcPr>
          <w:p w14:paraId="197D740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support screen or contact form (even if placeholder).</w:t>
            </w:r>
          </w:p>
        </w:tc>
        <w:tc>
          <w:tcPr>
            <w:tcW w:w="767" w:type="dxa"/>
          </w:tcPr>
          <w:p w14:paraId="7CD9165E" w14:textId="36C33614"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EC7748B" w14:textId="77777777" w:rsidTr="00012020">
        <w:tc>
          <w:tcPr>
            <w:tcW w:w="2099" w:type="dxa"/>
          </w:tcPr>
          <w:p w14:paraId="1A954F1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FT_Signup_022</w:t>
            </w:r>
          </w:p>
        </w:tc>
        <w:tc>
          <w:tcPr>
            <w:tcW w:w="1352" w:type="dxa"/>
          </w:tcPr>
          <w:p w14:paraId="6D091F3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Enter valid Full Name</w:t>
            </w:r>
          </w:p>
        </w:tc>
        <w:tc>
          <w:tcPr>
            <w:tcW w:w="2110" w:type="dxa"/>
          </w:tcPr>
          <w:p w14:paraId="11FF81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tap "Full Name" field and type "Test User".</w:t>
            </w:r>
          </w:p>
        </w:tc>
        <w:tc>
          <w:tcPr>
            <w:tcW w:w="1511" w:type="dxa"/>
          </w:tcPr>
          <w:p w14:paraId="121FD8F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correctly. Keyboard appears.</w:t>
            </w:r>
          </w:p>
        </w:tc>
        <w:tc>
          <w:tcPr>
            <w:tcW w:w="1511" w:type="dxa"/>
          </w:tcPr>
          <w:p w14:paraId="6AD452C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correctly. Keyboard appears.</w:t>
            </w:r>
          </w:p>
        </w:tc>
        <w:tc>
          <w:tcPr>
            <w:tcW w:w="767" w:type="dxa"/>
          </w:tcPr>
          <w:p w14:paraId="6E777EB7" w14:textId="79FE808B"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2FB43EE" w14:textId="77777777" w:rsidTr="00012020">
        <w:tc>
          <w:tcPr>
            <w:tcW w:w="2099" w:type="dxa"/>
          </w:tcPr>
          <w:p w14:paraId="74CEE690"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FT_Signup_023</w:t>
            </w:r>
          </w:p>
        </w:tc>
        <w:tc>
          <w:tcPr>
            <w:tcW w:w="1352" w:type="dxa"/>
          </w:tcPr>
          <w:p w14:paraId="40701C1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Enter valid Username/Email</w:t>
            </w:r>
          </w:p>
        </w:tc>
        <w:tc>
          <w:tcPr>
            <w:tcW w:w="2110" w:type="dxa"/>
          </w:tcPr>
          <w:p w14:paraId="27F1BED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tap "Username / Email" field and type "testuser@example.com".</w:t>
            </w:r>
          </w:p>
        </w:tc>
        <w:tc>
          <w:tcPr>
            <w:tcW w:w="1511" w:type="dxa"/>
          </w:tcPr>
          <w:p w14:paraId="003267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correctly. Keyboard appears.</w:t>
            </w:r>
          </w:p>
        </w:tc>
        <w:tc>
          <w:tcPr>
            <w:tcW w:w="1511" w:type="dxa"/>
          </w:tcPr>
          <w:p w14:paraId="28C480A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correctly. Keyboard appears.</w:t>
            </w:r>
          </w:p>
        </w:tc>
        <w:tc>
          <w:tcPr>
            <w:tcW w:w="767" w:type="dxa"/>
          </w:tcPr>
          <w:p w14:paraId="15878EF0" w14:textId="3396483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14C5479" w14:textId="77777777" w:rsidTr="00012020">
        <w:tc>
          <w:tcPr>
            <w:tcW w:w="2099" w:type="dxa"/>
          </w:tcPr>
          <w:p w14:paraId="1C69D20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FT_Signup_024</w:t>
            </w:r>
          </w:p>
        </w:tc>
        <w:tc>
          <w:tcPr>
            <w:tcW w:w="1352" w:type="dxa"/>
          </w:tcPr>
          <w:p w14:paraId="22AA7AA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Enter valid Password</w:t>
            </w:r>
          </w:p>
        </w:tc>
        <w:tc>
          <w:tcPr>
            <w:tcW w:w="2110" w:type="dxa"/>
          </w:tcPr>
          <w:p w14:paraId="01314AE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tap "Password" field and type "SecurePassword123".</w:t>
            </w:r>
          </w:p>
        </w:tc>
        <w:tc>
          <w:tcPr>
            <w:tcW w:w="1511" w:type="dxa"/>
          </w:tcPr>
          <w:p w14:paraId="5B12D2F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correctly, obscured. Keyboard appears.</w:t>
            </w:r>
          </w:p>
        </w:tc>
        <w:tc>
          <w:tcPr>
            <w:tcW w:w="1511" w:type="dxa"/>
          </w:tcPr>
          <w:p w14:paraId="7C3401C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correctly, obscured. Keyboard appears.</w:t>
            </w:r>
          </w:p>
        </w:tc>
        <w:tc>
          <w:tcPr>
            <w:tcW w:w="767" w:type="dxa"/>
          </w:tcPr>
          <w:p w14:paraId="72362A5A" w14:textId="275C1E4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4B20DC4" w14:textId="77777777" w:rsidTr="00012020">
        <w:tc>
          <w:tcPr>
            <w:tcW w:w="2099" w:type="dxa"/>
          </w:tcPr>
          <w:p w14:paraId="485191B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FT_Signup_025</w:t>
            </w:r>
          </w:p>
        </w:tc>
        <w:tc>
          <w:tcPr>
            <w:tcW w:w="1352" w:type="dxa"/>
          </w:tcPr>
          <w:p w14:paraId="7C4F87D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Toggle password visibility </w:t>
            </w:r>
            <w:r w:rsidRPr="00B555C7">
              <w:rPr>
                <w:rFonts w:ascii="Times New Roman" w:hAnsi="Times New Roman" w:cs="Times New Roman"/>
              </w:rPr>
              <w:lastRenderedPageBreak/>
              <w:t>(if eye icon exists)</w:t>
            </w:r>
          </w:p>
        </w:tc>
        <w:tc>
          <w:tcPr>
            <w:tcW w:w="2110" w:type="dxa"/>
          </w:tcPr>
          <w:p w14:paraId="121C5BE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On Sign Up screen, tap password field </w:t>
            </w:r>
            <w:r w:rsidRPr="00B555C7">
              <w:rPr>
                <w:rFonts w:ascii="Times New Roman" w:hAnsi="Times New Roman" w:cs="Times New Roman"/>
              </w:rPr>
              <w:lastRenderedPageBreak/>
              <w:t>toggle icon (if present).</w:t>
            </w:r>
          </w:p>
        </w:tc>
        <w:tc>
          <w:tcPr>
            <w:tcW w:w="1511" w:type="dxa"/>
          </w:tcPr>
          <w:p w14:paraId="64FEFB0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Password text becomes visible/hidde</w:t>
            </w:r>
            <w:r w:rsidRPr="00B555C7">
              <w:rPr>
                <w:rFonts w:ascii="Times New Roman" w:hAnsi="Times New Roman" w:cs="Times New Roman"/>
              </w:rPr>
              <w:lastRenderedPageBreak/>
              <w:t>n. Icon changes state.</w:t>
            </w:r>
          </w:p>
        </w:tc>
        <w:tc>
          <w:tcPr>
            <w:tcW w:w="1511" w:type="dxa"/>
          </w:tcPr>
          <w:p w14:paraId="24F1C97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Password text becomes visible/hidde</w:t>
            </w:r>
            <w:r w:rsidRPr="00B555C7">
              <w:rPr>
                <w:rFonts w:ascii="Times New Roman" w:hAnsi="Times New Roman" w:cs="Times New Roman"/>
              </w:rPr>
              <w:lastRenderedPageBreak/>
              <w:t>n. Icon changes state.</w:t>
            </w:r>
          </w:p>
        </w:tc>
        <w:tc>
          <w:tcPr>
            <w:tcW w:w="767" w:type="dxa"/>
          </w:tcPr>
          <w:p w14:paraId="6AC98B80" w14:textId="140320AE"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47821DE9" w14:textId="77777777" w:rsidTr="00012020">
        <w:tc>
          <w:tcPr>
            <w:tcW w:w="2099" w:type="dxa"/>
          </w:tcPr>
          <w:p w14:paraId="0DC6CD6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FT_Signup_026</w:t>
            </w:r>
          </w:p>
        </w:tc>
        <w:tc>
          <w:tcPr>
            <w:tcW w:w="1352" w:type="dxa"/>
          </w:tcPr>
          <w:p w14:paraId="1EC2C0E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valid and unique data</w:t>
            </w:r>
          </w:p>
        </w:tc>
        <w:tc>
          <w:tcPr>
            <w:tcW w:w="2110" w:type="dxa"/>
          </w:tcPr>
          <w:p w14:paraId="306F71F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fill all fields with valid, unique data. Click "Signup".</w:t>
            </w:r>
          </w:p>
        </w:tc>
        <w:tc>
          <w:tcPr>
            <w:tcW w:w="1511" w:type="dxa"/>
          </w:tcPr>
          <w:p w14:paraId="3E745AA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successfully registered and navigated to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or Login screen (as per design).</w:t>
            </w:r>
          </w:p>
        </w:tc>
        <w:tc>
          <w:tcPr>
            <w:tcW w:w="1511" w:type="dxa"/>
          </w:tcPr>
          <w:p w14:paraId="10C6F33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successfully registered and navigated to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or Login screen (as per design).</w:t>
            </w:r>
          </w:p>
        </w:tc>
        <w:tc>
          <w:tcPr>
            <w:tcW w:w="767" w:type="dxa"/>
          </w:tcPr>
          <w:p w14:paraId="3B6E4FF0" w14:textId="5709693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BA55ABC" w14:textId="77777777" w:rsidTr="00012020">
        <w:tc>
          <w:tcPr>
            <w:tcW w:w="2099" w:type="dxa"/>
          </w:tcPr>
          <w:p w14:paraId="65C2523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FT_Signup_027</w:t>
            </w:r>
          </w:p>
        </w:tc>
        <w:tc>
          <w:tcPr>
            <w:tcW w:w="1352" w:type="dxa"/>
          </w:tcPr>
          <w:p w14:paraId="6AD8779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existing email</w:t>
            </w:r>
          </w:p>
        </w:tc>
        <w:tc>
          <w:tcPr>
            <w:tcW w:w="2110" w:type="dxa"/>
          </w:tcPr>
          <w:p w14:paraId="0D6FFE5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fill fields with valid data but an existing email. Click "Signup".</w:t>
            </w:r>
          </w:p>
        </w:tc>
        <w:tc>
          <w:tcPr>
            <w:tcW w:w="1511" w:type="dxa"/>
          </w:tcPr>
          <w:p w14:paraId="1C7D5BC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Error message (e.g., "Email already exists") is displayed.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1037752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Error message (e.g., "Email already exists") is displayed.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3A9737E8" w14:textId="1F16FB3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E41BC0A" w14:textId="77777777" w:rsidTr="00012020">
        <w:tc>
          <w:tcPr>
            <w:tcW w:w="2099" w:type="dxa"/>
          </w:tcPr>
          <w:p w14:paraId="5196ACA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FT_Signup_028</w:t>
            </w:r>
          </w:p>
        </w:tc>
        <w:tc>
          <w:tcPr>
            <w:tcW w:w="1352" w:type="dxa"/>
          </w:tcPr>
          <w:p w14:paraId="1C6B1C2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existing username</w:t>
            </w:r>
          </w:p>
        </w:tc>
        <w:tc>
          <w:tcPr>
            <w:tcW w:w="2110" w:type="dxa"/>
          </w:tcPr>
          <w:p w14:paraId="5424AE1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fill fields with valid data but an existing username. Click "Signup".</w:t>
            </w:r>
          </w:p>
        </w:tc>
        <w:tc>
          <w:tcPr>
            <w:tcW w:w="1511" w:type="dxa"/>
          </w:tcPr>
          <w:p w14:paraId="1E373D4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Error </w:t>
            </w:r>
            <w:proofErr w:type="gramStart"/>
            <w:r w:rsidRPr="00B555C7">
              <w:rPr>
                <w:rFonts w:ascii="Times New Roman" w:hAnsi="Times New Roman" w:cs="Times New Roman"/>
              </w:rPr>
              <w:t>message</w:t>
            </w:r>
            <w:proofErr w:type="gramEnd"/>
            <w:r w:rsidRPr="00B555C7">
              <w:rPr>
                <w:rFonts w:ascii="Times New Roman" w:hAnsi="Times New Roman" w:cs="Times New Roman"/>
              </w:rPr>
              <w:t xml:space="preserve"> (e.g., "Username already exists") </w:t>
            </w:r>
            <w:proofErr w:type="gramStart"/>
            <w:r w:rsidRPr="00B555C7">
              <w:rPr>
                <w:rFonts w:ascii="Times New Roman" w:hAnsi="Times New Roman" w:cs="Times New Roman"/>
              </w:rPr>
              <w:t>is</w:t>
            </w:r>
            <w:proofErr w:type="gramEnd"/>
            <w:r w:rsidRPr="00B555C7">
              <w:rPr>
                <w:rFonts w:ascii="Times New Roman" w:hAnsi="Times New Roman" w:cs="Times New Roman"/>
              </w:rPr>
              <w:t xml:space="preserve"> displayed.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483600D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Error </w:t>
            </w:r>
            <w:proofErr w:type="gramStart"/>
            <w:r w:rsidRPr="00B555C7">
              <w:rPr>
                <w:rFonts w:ascii="Times New Roman" w:hAnsi="Times New Roman" w:cs="Times New Roman"/>
              </w:rPr>
              <w:t>message</w:t>
            </w:r>
            <w:proofErr w:type="gramEnd"/>
            <w:r w:rsidRPr="00B555C7">
              <w:rPr>
                <w:rFonts w:ascii="Times New Roman" w:hAnsi="Times New Roman" w:cs="Times New Roman"/>
              </w:rPr>
              <w:t xml:space="preserve"> (e.g., "Username already exists") </w:t>
            </w:r>
            <w:proofErr w:type="gramStart"/>
            <w:r w:rsidRPr="00B555C7">
              <w:rPr>
                <w:rFonts w:ascii="Times New Roman" w:hAnsi="Times New Roman" w:cs="Times New Roman"/>
              </w:rPr>
              <w:t>is</w:t>
            </w:r>
            <w:proofErr w:type="gramEnd"/>
            <w:r w:rsidRPr="00B555C7">
              <w:rPr>
                <w:rFonts w:ascii="Times New Roman" w:hAnsi="Times New Roman" w:cs="Times New Roman"/>
              </w:rPr>
              <w:t xml:space="preserve"> displayed.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5ACA24B8" w14:textId="4FB02D58"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49F9BA7" w14:textId="77777777" w:rsidTr="00012020">
        <w:tc>
          <w:tcPr>
            <w:tcW w:w="2099" w:type="dxa"/>
          </w:tcPr>
          <w:p w14:paraId="1AD7C35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FT_Signup_029</w:t>
            </w:r>
          </w:p>
        </w:tc>
        <w:tc>
          <w:tcPr>
            <w:tcW w:w="1352" w:type="dxa"/>
          </w:tcPr>
          <w:p w14:paraId="626ED10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invalid email format</w:t>
            </w:r>
          </w:p>
        </w:tc>
        <w:tc>
          <w:tcPr>
            <w:tcW w:w="2110" w:type="dxa"/>
          </w:tcPr>
          <w:p w14:paraId="5055D84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fill fields, enter invalid email format. Click "Signup".</w:t>
            </w:r>
          </w:p>
        </w:tc>
        <w:tc>
          <w:tcPr>
            <w:tcW w:w="1511" w:type="dxa"/>
          </w:tcPr>
          <w:p w14:paraId="0855FFDF"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Validation</w:t>
            </w:r>
            <w:proofErr w:type="gramEnd"/>
            <w:r w:rsidRPr="00B555C7">
              <w:rPr>
                <w:rFonts w:ascii="Times New Roman" w:hAnsi="Times New Roman" w:cs="Times New Roman"/>
              </w:rPr>
              <w:t xml:space="preserve"> error message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w:t>
            </w:r>
            <w:proofErr w:type="gramStart"/>
            <w:r w:rsidRPr="00B555C7">
              <w:rPr>
                <w:rFonts w:ascii="Times New Roman" w:hAnsi="Times New Roman" w:cs="Times New Roman"/>
              </w:rPr>
              <w:t>screen</w:t>
            </w:r>
            <w:proofErr w:type="gramEnd"/>
            <w:r w:rsidRPr="00B555C7">
              <w:rPr>
                <w:rFonts w:ascii="Times New Roman" w:hAnsi="Times New Roman" w:cs="Times New Roman"/>
              </w:rPr>
              <w:t>. (Client-side or Backend validation feedback).</w:t>
            </w:r>
          </w:p>
        </w:tc>
        <w:tc>
          <w:tcPr>
            <w:tcW w:w="1511" w:type="dxa"/>
          </w:tcPr>
          <w:p w14:paraId="6645C1B6"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Validation</w:t>
            </w:r>
            <w:proofErr w:type="gramEnd"/>
            <w:r w:rsidRPr="00B555C7">
              <w:rPr>
                <w:rFonts w:ascii="Times New Roman" w:hAnsi="Times New Roman" w:cs="Times New Roman"/>
              </w:rPr>
              <w:t xml:space="preserve"> error message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w:t>
            </w:r>
            <w:proofErr w:type="gramStart"/>
            <w:r w:rsidRPr="00B555C7">
              <w:rPr>
                <w:rFonts w:ascii="Times New Roman" w:hAnsi="Times New Roman" w:cs="Times New Roman"/>
              </w:rPr>
              <w:t>screen</w:t>
            </w:r>
            <w:proofErr w:type="gramEnd"/>
            <w:r w:rsidRPr="00B555C7">
              <w:rPr>
                <w:rFonts w:ascii="Times New Roman" w:hAnsi="Times New Roman" w:cs="Times New Roman"/>
              </w:rPr>
              <w:t>. (Client-side or Backend validation feedback).</w:t>
            </w:r>
          </w:p>
        </w:tc>
        <w:tc>
          <w:tcPr>
            <w:tcW w:w="767" w:type="dxa"/>
          </w:tcPr>
          <w:p w14:paraId="1D2549B2" w14:textId="34C863E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656F55F" w14:textId="77777777" w:rsidTr="00012020">
        <w:tc>
          <w:tcPr>
            <w:tcW w:w="2099" w:type="dxa"/>
          </w:tcPr>
          <w:p w14:paraId="6A2316D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FT_Signup_030</w:t>
            </w:r>
          </w:p>
        </w:tc>
        <w:tc>
          <w:tcPr>
            <w:tcW w:w="1352" w:type="dxa"/>
          </w:tcPr>
          <w:p w14:paraId="5F30AA7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password failing strength/length rules</w:t>
            </w:r>
          </w:p>
        </w:tc>
        <w:tc>
          <w:tcPr>
            <w:tcW w:w="2110" w:type="dxa"/>
          </w:tcPr>
          <w:p w14:paraId="6907BDE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fill fields, enter a password failing rules. Click "Signup".</w:t>
            </w:r>
          </w:p>
        </w:tc>
        <w:tc>
          <w:tcPr>
            <w:tcW w:w="1511" w:type="dxa"/>
          </w:tcPr>
          <w:p w14:paraId="690DA66D"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Validation</w:t>
            </w:r>
            <w:proofErr w:type="gramEnd"/>
            <w:r w:rsidRPr="00B555C7">
              <w:rPr>
                <w:rFonts w:ascii="Times New Roman" w:hAnsi="Times New Roman" w:cs="Times New Roman"/>
              </w:rPr>
              <w:t xml:space="preserve"> error message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w:t>
            </w:r>
            <w:proofErr w:type="gramStart"/>
            <w:r w:rsidRPr="00B555C7">
              <w:rPr>
                <w:rFonts w:ascii="Times New Roman" w:hAnsi="Times New Roman" w:cs="Times New Roman"/>
              </w:rPr>
              <w:t>screen</w:t>
            </w:r>
            <w:proofErr w:type="gramEnd"/>
            <w:r w:rsidRPr="00B555C7">
              <w:rPr>
                <w:rFonts w:ascii="Times New Roman" w:hAnsi="Times New Roman" w:cs="Times New Roman"/>
              </w:rPr>
              <w:t xml:space="preserve">. (Client-side </w:t>
            </w:r>
            <w:r w:rsidRPr="00B555C7">
              <w:rPr>
                <w:rFonts w:ascii="Times New Roman" w:hAnsi="Times New Roman" w:cs="Times New Roman"/>
              </w:rPr>
              <w:lastRenderedPageBreak/>
              <w:t>or Backend validation feedback).</w:t>
            </w:r>
          </w:p>
        </w:tc>
        <w:tc>
          <w:tcPr>
            <w:tcW w:w="1511" w:type="dxa"/>
          </w:tcPr>
          <w:p w14:paraId="4BB69D6E"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lastRenderedPageBreak/>
              <w:t>Validation</w:t>
            </w:r>
            <w:proofErr w:type="gramEnd"/>
            <w:r w:rsidRPr="00B555C7">
              <w:rPr>
                <w:rFonts w:ascii="Times New Roman" w:hAnsi="Times New Roman" w:cs="Times New Roman"/>
              </w:rPr>
              <w:t xml:space="preserve"> error message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w:t>
            </w:r>
            <w:proofErr w:type="gramStart"/>
            <w:r w:rsidRPr="00B555C7">
              <w:rPr>
                <w:rFonts w:ascii="Times New Roman" w:hAnsi="Times New Roman" w:cs="Times New Roman"/>
              </w:rPr>
              <w:t>screen</w:t>
            </w:r>
            <w:proofErr w:type="gramEnd"/>
            <w:r w:rsidRPr="00B555C7">
              <w:rPr>
                <w:rFonts w:ascii="Times New Roman" w:hAnsi="Times New Roman" w:cs="Times New Roman"/>
              </w:rPr>
              <w:t xml:space="preserve">. (Client-side </w:t>
            </w:r>
            <w:r w:rsidRPr="00B555C7">
              <w:rPr>
                <w:rFonts w:ascii="Times New Roman" w:hAnsi="Times New Roman" w:cs="Times New Roman"/>
              </w:rPr>
              <w:lastRenderedPageBreak/>
              <w:t>or Backend validation feedback).</w:t>
            </w:r>
          </w:p>
        </w:tc>
        <w:tc>
          <w:tcPr>
            <w:tcW w:w="767" w:type="dxa"/>
          </w:tcPr>
          <w:p w14:paraId="37C26C23" w14:textId="06AE8EEF"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51C4A703" w14:textId="77777777" w:rsidTr="00012020">
        <w:tc>
          <w:tcPr>
            <w:tcW w:w="2099" w:type="dxa"/>
          </w:tcPr>
          <w:p w14:paraId="511001B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FT_Signup_031</w:t>
            </w:r>
          </w:p>
        </w:tc>
        <w:tc>
          <w:tcPr>
            <w:tcW w:w="1352" w:type="dxa"/>
          </w:tcPr>
          <w:p w14:paraId="6E1DEEB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empty Full Name</w:t>
            </w:r>
          </w:p>
        </w:tc>
        <w:tc>
          <w:tcPr>
            <w:tcW w:w="2110" w:type="dxa"/>
          </w:tcPr>
          <w:p w14:paraId="0D5CCA2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leave Full Name empty. Fill other fields. Click "Signup".</w:t>
            </w:r>
          </w:p>
        </w:tc>
        <w:tc>
          <w:tcPr>
            <w:tcW w:w="1511" w:type="dxa"/>
          </w:tcPr>
          <w:p w14:paraId="3BC375C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w:t>
            </w:r>
            <w:proofErr w:type="gramStart"/>
            <w:r w:rsidRPr="00B555C7">
              <w:rPr>
                <w:rFonts w:ascii="Times New Roman" w:hAnsi="Times New Roman" w:cs="Times New Roman"/>
              </w:rPr>
              <w:t>error</w:t>
            </w:r>
            <w:proofErr w:type="gramEnd"/>
            <w:r w:rsidRPr="00B555C7">
              <w:rPr>
                <w:rFonts w:ascii="Times New Roman" w:hAnsi="Times New Roman" w:cs="Times New Roman"/>
              </w:rPr>
              <w:t xml:space="preserve"> for Full Name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5489738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w:t>
            </w:r>
            <w:proofErr w:type="gramStart"/>
            <w:r w:rsidRPr="00B555C7">
              <w:rPr>
                <w:rFonts w:ascii="Times New Roman" w:hAnsi="Times New Roman" w:cs="Times New Roman"/>
              </w:rPr>
              <w:t>error</w:t>
            </w:r>
            <w:proofErr w:type="gramEnd"/>
            <w:r w:rsidRPr="00B555C7">
              <w:rPr>
                <w:rFonts w:ascii="Times New Roman" w:hAnsi="Times New Roman" w:cs="Times New Roman"/>
              </w:rPr>
              <w:t xml:space="preserve"> for Full Name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3822235D" w14:textId="71AE28C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069373D" w14:textId="77777777" w:rsidTr="00012020">
        <w:tc>
          <w:tcPr>
            <w:tcW w:w="2099" w:type="dxa"/>
          </w:tcPr>
          <w:p w14:paraId="0047F87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FT_Signup_032</w:t>
            </w:r>
          </w:p>
        </w:tc>
        <w:tc>
          <w:tcPr>
            <w:tcW w:w="1352" w:type="dxa"/>
          </w:tcPr>
          <w:p w14:paraId="6413563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empty Username/Email</w:t>
            </w:r>
          </w:p>
        </w:tc>
        <w:tc>
          <w:tcPr>
            <w:tcW w:w="2110" w:type="dxa"/>
          </w:tcPr>
          <w:p w14:paraId="54DFD1F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leave Username/Email empty. Fill other fields. Click "Signup".</w:t>
            </w:r>
          </w:p>
        </w:tc>
        <w:tc>
          <w:tcPr>
            <w:tcW w:w="1511" w:type="dxa"/>
          </w:tcPr>
          <w:p w14:paraId="2987430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for Username/Email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452444C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for Username/Email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1B6E83B2" w14:textId="415E94A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AEC5D18" w14:textId="77777777" w:rsidTr="00012020">
        <w:tc>
          <w:tcPr>
            <w:tcW w:w="2099" w:type="dxa"/>
          </w:tcPr>
          <w:p w14:paraId="4F78F7C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FT_Signup_033</w:t>
            </w:r>
          </w:p>
        </w:tc>
        <w:tc>
          <w:tcPr>
            <w:tcW w:w="1352" w:type="dxa"/>
          </w:tcPr>
          <w:p w14:paraId="6EC748B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empty Password</w:t>
            </w:r>
          </w:p>
        </w:tc>
        <w:tc>
          <w:tcPr>
            <w:tcW w:w="2110" w:type="dxa"/>
          </w:tcPr>
          <w:p w14:paraId="6E3E6F9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Sign Up screen, leave </w:t>
            </w:r>
            <w:proofErr w:type="gramStart"/>
            <w:r w:rsidRPr="00B555C7">
              <w:rPr>
                <w:rFonts w:ascii="Times New Roman" w:hAnsi="Times New Roman" w:cs="Times New Roman"/>
              </w:rPr>
              <w:t>Password</w:t>
            </w:r>
            <w:proofErr w:type="gramEnd"/>
            <w:r w:rsidRPr="00B555C7">
              <w:rPr>
                <w:rFonts w:ascii="Times New Roman" w:hAnsi="Times New Roman" w:cs="Times New Roman"/>
              </w:rPr>
              <w:t xml:space="preserve"> empty. Fill other fields. Click "Signup".</w:t>
            </w:r>
          </w:p>
        </w:tc>
        <w:tc>
          <w:tcPr>
            <w:tcW w:w="1511" w:type="dxa"/>
          </w:tcPr>
          <w:p w14:paraId="6C4D156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for Password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643C01B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error for Password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6D1B9556" w14:textId="647AE14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C4D9F9F" w14:textId="77777777" w:rsidTr="00012020">
        <w:tc>
          <w:tcPr>
            <w:tcW w:w="2099" w:type="dxa"/>
          </w:tcPr>
          <w:p w14:paraId="58BC6B2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FT_Signup_034</w:t>
            </w:r>
          </w:p>
        </w:tc>
        <w:tc>
          <w:tcPr>
            <w:tcW w:w="1352" w:type="dxa"/>
          </w:tcPr>
          <w:p w14:paraId="4F66FCA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"Signup" with all fields empty</w:t>
            </w:r>
          </w:p>
        </w:tc>
        <w:tc>
          <w:tcPr>
            <w:tcW w:w="2110" w:type="dxa"/>
          </w:tcPr>
          <w:p w14:paraId="3CF74B7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leave all fields empty. Click "Signup".</w:t>
            </w:r>
          </w:p>
        </w:tc>
        <w:tc>
          <w:tcPr>
            <w:tcW w:w="1511" w:type="dxa"/>
          </w:tcPr>
          <w:p w14:paraId="7616E1E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w:t>
            </w:r>
            <w:proofErr w:type="gramStart"/>
            <w:r w:rsidRPr="00B555C7">
              <w:rPr>
                <w:rFonts w:ascii="Times New Roman" w:hAnsi="Times New Roman" w:cs="Times New Roman"/>
              </w:rPr>
              <w:t>error</w:t>
            </w:r>
            <w:proofErr w:type="gramEnd"/>
            <w:r w:rsidRPr="00B555C7">
              <w:rPr>
                <w:rFonts w:ascii="Times New Roman" w:hAnsi="Times New Roman" w:cs="Times New Roman"/>
              </w:rPr>
              <w:t xml:space="preserve"> for all required fields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1511" w:type="dxa"/>
          </w:tcPr>
          <w:p w14:paraId="66E64F2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Validation </w:t>
            </w:r>
            <w:proofErr w:type="gramStart"/>
            <w:r w:rsidRPr="00B555C7">
              <w:rPr>
                <w:rFonts w:ascii="Times New Roman" w:hAnsi="Times New Roman" w:cs="Times New Roman"/>
              </w:rPr>
              <w:t>error</w:t>
            </w:r>
            <w:proofErr w:type="gramEnd"/>
            <w:r w:rsidRPr="00B555C7">
              <w:rPr>
                <w:rFonts w:ascii="Times New Roman" w:hAnsi="Times New Roman" w:cs="Times New Roman"/>
              </w:rPr>
              <w:t xml:space="preserve"> for all required fields appears.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screen.</w:t>
            </w:r>
          </w:p>
        </w:tc>
        <w:tc>
          <w:tcPr>
            <w:tcW w:w="767" w:type="dxa"/>
          </w:tcPr>
          <w:p w14:paraId="2C77C0B9" w14:textId="59223E1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06FDCE9" w14:textId="77777777" w:rsidTr="00012020">
        <w:tc>
          <w:tcPr>
            <w:tcW w:w="2099" w:type="dxa"/>
          </w:tcPr>
          <w:p w14:paraId="18F13CD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FT_Signup_035</w:t>
            </w:r>
          </w:p>
        </w:tc>
        <w:tc>
          <w:tcPr>
            <w:tcW w:w="1352" w:type="dxa"/>
          </w:tcPr>
          <w:p w14:paraId="79B74EF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"Log In" link</w:t>
            </w:r>
          </w:p>
        </w:tc>
        <w:tc>
          <w:tcPr>
            <w:tcW w:w="2110" w:type="dxa"/>
          </w:tcPr>
          <w:p w14:paraId="085DD55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click the "Log In" link.</w:t>
            </w:r>
          </w:p>
        </w:tc>
        <w:tc>
          <w:tcPr>
            <w:tcW w:w="1511" w:type="dxa"/>
          </w:tcPr>
          <w:p w14:paraId="12CE42A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Login screen (Image 1 or 2).</w:t>
            </w:r>
          </w:p>
        </w:tc>
        <w:tc>
          <w:tcPr>
            <w:tcW w:w="1511" w:type="dxa"/>
          </w:tcPr>
          <w:p w14:paraId="0DDF9E3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Login screen (Image 1 or 2).</w:t>
            </w:r>
          </w:p>
        </w:tc>
        <w:tc>
          <w:tcPr>
            <w:tcW w:w="767" w:type="dxa"/>
          </w:tcPr>
          <w:p w14:paraId="56C48701" w14:textId="11B58AA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8626438" w14:textId="77777777" w:rsidTr="00012020">
        <w:tc>
          <w:tcPr>
            <w:tcW w:w="2099" w:type="dxa"/>
          </w:tcPr>
          <w:p w14:paraId="6E7AC4C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FT_Signup_036</w:t>
            </w:r>
          </w:p>
        </w:tc>
        <w:tc>
          <w:tcPr>
            <w:tcW w:w="1352" w:type="dxa"/>
          </w:tcPr>
          <w:p w14:paraId="76DC53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"Login</w:t>
            </w:r>
            <w:proofErr w:type="gramEnd"/>
            <w:r w:rsidRPr="00B555C7">
              <w:rPr>
                <w:rFonts w:ascii="Times New Roman" w:hAnsi="Times New Roman" w:cs="Times New Roman"/>
              </w:rPr>
              <w:t xml:space="preserve"> with Apple" button</w:t>
            </w:r>
          </w:p>
        </w:tc>
        <w:tc>
          <w:tcPr>
            <w:tcW w:w="2110" w:type="dxa"/>
          </w:tcPr>
          <w:p w14:paraId="7D82C2A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click "Login with Apple".</w:t>
            </w:r>
          </w:p>
        </w:tc>
        <w:tc>
          <w:tcPr>
            <w:tcW w:w="1511" w:type="dxa"/>
          </w:tcPr>
          <w:p w14:paraId="1C7354E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Apple login dialog is presented, or a placeholder action occurs.</w:t>
            </w:r>
          </w:p>
        </w:tc>
        <w:tc>
          <w:tcPr>
            <w:tcW w:w="1511" w:type="dxa"/>
          </w:tcPr>
          <w:p w14:paraId="0F8D8EC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Apple login dialog is presented, or a placeholder action occurs.</w:t>
            </w:r>
          </w:p>
        </w:tc>
        <w:tc>
          <w:tcPr>
            <w:tcW w:w="767" w:type="dxa"/>
          </w:tcPr>
          <w:p w14:paraId="44AAD569" w14:textId="7C959B6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F66D546" w14:textId="77777777" w:rsidTr="00012020">
        <w:tc>
          <w:tcPr>
            <w:tcW w:w="2099" w:type="dxa"/>
          </w:tcPr>
          <w:p w14:paraId="61AB800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FT_Signup_037</w:t>
            </w:r>
          </w:p>
        </w:tc>
        <w:tc>
          <w:tcPr>
            <w:tcW w:w="1352" w:type="dxa"/>
          </w:tcPr>
          <w:p w14:paraId="0B5C460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"Login with </w:t>
            </w:r>
            <w:r w:rsidRPr="00B555C7">
              <w:rPr>
                <w:rFonts w:ascii="Times New Roman" w:hAnsi="Times New Roman" w:cs="Times New Roman"/>
              </w:rPr>
              <w:lastRenderedPageBreak/>
              <w:t>Google" button</w:t>
            </w:r>
          </w:p>
        </w:tc>
        <w:tc>
          <w:tcPr>
            <w:tcW w:w="2110" w:type="dxa"/>
          </w:tcPr>
          <w:p w14:paraId="6DF7ED3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On Sign Up screen, click "Login with Google".</w:t>
            </w:r>
          </w:p>
        </w:tc>
        <w:tc>
          <w:tcPr>
            <w:tcW w:w="1511" w:type="dxa"/>
          </w:tcPr>
          <w:p w14:paraId="5B54FD7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A system-level Google login dialog is presented, </w:t>
            </w:r>
            <w:r w:rsidRPr="00B555C7">
              <w:rPr>
                <w:rFonts w:ascii="Times New Roman" w:hAnsi="Times New Roman" w:cs="Times New Roman"/>
              </w:rPr>
              <w:lastRenderedPageBreak/>
              <w:t>or a placeholder action occurs.</w:t>
            </w:r>
          </w:p>
        </w:tc>
        <w:tc>
          <w:tcPr>
            <w:tcW w:w="1511" w:type="dxa"/>
          </w:tcPr>
          <w:p w14:paraId="668BF8E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A system-level Google login dialog is presented, </w:t>
            </w:r>
            <w:r w:rsidRPr="00B555C7">
              <w:rPr>
                <w:rFonts w:ascii="Times New Roman" w:hAnsi="Times New Roman" w:cs="Times New Roman"/>
              </w:rPr>
              <w:lastRenderedPageBreak/>
              <w:t>or a placeholder action occurs.</w:t>
            </w:r>
          </w:p>
        </w:tc>
        <w:tc>
          <w:tcPr>
            <w:tcW w:w="767" w:type="dxa"/>
          </w:tcPr>
          <w:p w14:paraId="22D94EE7" w14:textId="1278DEF3"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5CDEF619" w14:textId="77777777" w:rsidTr="00012020">
        <w:tc>
          <w:tcPr>
            <w:tcW w:w="2099" w:type="dxa"/>
          </w:tcPr>
          <w:p w14:paraId="2710CFA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FT_Signup_038</w:t>
            </w:r>
          </w:p>
        </w:tc>
        <w:tc>
          <w:tcPr>
            <w:tcW w:w="1352" w:type="dxa"/>
          </w:tcPr>
          <w:p w14:paraId="4AFAD87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"Get</w:t>
            </w:r>
            <w:proofErr w:type="gramEnd"/>
            <w:r w:rsidRPr="00B555C7">
              <w:rPr>
                <w:rFonts w:ascii="Times New Roman" w:hAnsi="Times New Roman" w:cs="Times New Roman"/>
              </w:rPr>
              <w:t xml:space="preserve"> Support" link</w:t>
            </w:r>
          </w:p>
        </w:tc>
        <w:tc>
          <w:tcPr>
            <w:tcW w:w="2110" w:type="dxa"/>
          </w:tcPr>
          <w:p w14:paraId="144F19C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Sign Up screen, click the "Need help? Get Support" link.</w:t>
            </w:r>
          </w:p>
        </w:tc>
        <w:tc>
          <w:tcPr>
            <w:tcW w:w="1511" w:type="dxa"/>
          </w:tcPr>
          <w:p w14:paraId="399DE61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support screen or contact form (even if placeholder).</w:t>
            </w:r>
          </w:p>
        </w:tc>
        <w:tc>
          <w:tcPr>
            <w:tcW w:w="1511" w:type="dxa"/>
          </w:tcPr>
          <w:p w14:paraId="79914D5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support screen or contact form (even if placeholder).</w:t>
            </w:r>
          </w:p>
        </w:tc>
        <w:tc>
          <w:tcPr>
            <w:tcW w:w="767" w:type="dxa"/>
          </w:tcPr>
          <w:p w14:paraId="56519B10" w14:textId="420DB9D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2CB5F45" w14:textId="77777777" w:rsidTr="00012020">
        <w:tc>
          <w:tcPr>
            <w:tcW w:w="2099" w:type="dxa"/>
          </w:tcPr>
          <w:p w14:paraId="7094078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**Home Screen**</w:t>
            </w:r>
          </w:p>
        </w:tc>
        <w:tc>
          <w:tcPr>
            <w:tcW w:w="1352" w:type="dxa"/>
          </w:tcPr>
          <w:p w14:paraId="79F2B0B1" w14:textId="77777777" w:rsidR="00DF1B8D" w:rsidRPr="00B555C7" w:rsidRDefault="00DF1B8D" w:rsidP="00DF1B8D">
            <w:pPr>
              <w:rPr>
                <w:rFonts w:ascii="Times New Roman" w:hAnsi="Times New Roman" w:cs="Times New Roman"/>
              </w:rPr>
            </w:pPr>
          </w:p>
        </w:tc>
        <w:tc>
          <w:tcPr>
            <w:tcW w:w="2110" w:type="dxa"/>
          </w:tcPr>
          <w:p w14:paraId="6E717BE5" w14:textId="77777777" w:rsidR="00DF1B8D" w:rsidRPr="00B555C7" w:rsidRDefault="00DF1B8D" w:rsidP="00DF1B8D">
            <w:pPr>
              <w:rPr>
                <w:rFonts w:ascii="Times New Roman" w:hAnsi="Times New Roman" w:cs="Times New Roman"/>
              </w:rPr>
            </w:pPr>
          </w:p>
        </w:tc>
        <w:tc>
          <w:tcPr>
            <w:tcW w:w="1511" w:type="dxa"/>
          </w:tcPr>
          <w:p w14:paraId="12AAFB4D" w14:textId="77777777" w:rsidR="00DF1B8D" w:rsidRPr="00B555C7" w:rsidRDefault="00DF1B8D" w:rsidP="00DF1B8D">
            <w:pPr>
              <w:rPr>
                <w:rFonts w:ascii="Times New Roman" w:hAnsi="Times New Roman" w:cs="Times New Roman"/>
              </w:rPr>
            </w:pPr>
          </w:p>
        </w:tc>
        <w:tc>
          <w:tcPr>
            <w:tcW w:w="1511" w:type="dxa"/>
          </w:tcPr>
          <w:p w14:paraId="44777D3B" w14:textId="77777777" w:rsidR="00DF1B8D" w:rsidRPr="00B555C7" w:rsidRDefault="00DF1B8D" w:rsidP="00DF1B8D">
            <w:pPr>
              <w:rPr>
                <w:rFonts w:ascii="Times New Roman" w:hAnsi="Times New Roman" w:cs="Times New Roman"/>
              </w:rPr>
            </w:pPr>
          </w:p>
        </w:tc>
        <w:tc>
          <w:tcPr>
            <w:tcW w:w="767" w:type="dxa"/>
          </w:tcPr>
          <w:p w14:paraId="370C2C7B" w14:textId="23A025D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7A485DA" w14:textId="77777777" w:rsidTr="00012020">
        <w:tc>
          <w:tcPr>
            <w:tcW w:w="2099" w:type="dxa"/>
          </w:tcPr>
          <w:p w14:paraId="6F12903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FT_Home_039</w:t>
            </w:r>
          </w:p>
        </w:tc>
        <w:tc>
          <w:tcPr>
            <w:tcW w:w="1352" w:type="dxa"/>
          </w:tcPr>
          <w:p w14:paraId="36345A8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Welcome greeting and Username display</w:t>
            </w:r>
          </w:p>
        </w:tc>
        <w:tc>
          <w:tcPr>
            <w:tcW w:w="2110" w:type="dxa"/>
          </w:tcPr>
          <w:p w14:paraId="1181323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observe the greeting and username in the header.</w:t>
            </w:r>
          </w:p>
        </w:tc>
        <w:tc>
          <w:tcPr>
            <w:tcW w:w="1511" w:type="dxa"/>
          </w:tcPr>
          <w:p w14:paraId="24709E5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greeting (e.g., "Good Evening") is displayed. The logged-in user's name ("Nasir Bhutta") is displayed below it.</w:t>
            </w:r>
          </w:p>
        </w:tc>
        <w:tc>
          <w:tcPr>
            <w:tcW w:w="1511" w:type="dxa"/>
          </w:tcPr>
          <w:p w14:paraId="0F77E73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greeting (e.g., "Good Evening") is displayed. The logged-in user's name ("Nasir Bhutta") is displayed below it.</w:t>
            </w:r>
          </w:p>
        </w:tc>
        <w:tc>
          <w:tcPr>
            <w:tcW w:w="767" w:type="dxa"/>
          </w:tcPr>
          <w:p w14:paraId="05EF1BBB" w14:textId="51D922D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5963CFF" w14:textId="77777777" w:rsidTr="00012020">
        <w:tc>
          <w:tcPr>
            <w:tcW w:w="2099" w:type="dxa"/>
          </w:tcPr>
          <w:p w14:paraId="5DAFE1D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FT_Home_040</w:t>
            </w:r>
          </w:p>
        </w:tc>
        <w:tc>
          <w:tcPr>
            <w:tcW w:w="1352" w:type="dxa"/>
          </w:tcPr>
          <w:p w14:paraId="3F79148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Header Icons presence</w:t>
            </w:r>
          </w:p>
        </w:tc>
        <w:tc>
          <w:tcPr>
            <w:tcW w:w="2110" w:type="dxa"/>
          </w:tcPr>
          <w:p w14:paraId="231499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observe the top right of the header.</w:t>
            </w:r>
          </w:p>
        </w:tc>
        <w:tc>
          <w:tcPr>
            <w:tcW w:w="1511" w:type="dxa"/>
          </w:tcPr>
          <w:p w14:paraId="6857F1D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notification bell icon and a user initial/profile icon ('N') are displayed.</w:t>
            </w:r>
          </w:p>
        </w:tc>
        <w:tc>
          <w:tcPr>
            <w:tcW w:w="1511" w:type="dxa"/>
          </w:tcPr>
          <w:p w14:paraId="10E4975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notification bell icon and a user initial/profile icon ('N') are displayed.</w:t>
            </w:r>
          </w:p>
        </w:tc>
        <w:tc>
          <w:tcPr>
            <w:tcW w:w="767" w:type="dxa"/>
          </w:tcPr>
          <w:p w14:paraId="2C8F028E" w14:textId="121A7B9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4F8A82D" w14:textId="77777777" w:rsidTr="00012020">
        <w:tc>
          <w:tcPr>
            <w:tcW w:w="2099" w:type="dxa"/>
          </w:tcPr>
          <w:p w14:paraId="3FAECC2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FT_Home_041</w:t>
            </w:r>
          </w:p>
        </w:tc>
        <w:tc>
          <w:tcPr>
            <w:tcW w:w="1352" w:type="dxa"/>
          </w:tcPr>
          <w:p w14:paraId="2FDA623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Score widget display</w:t>
            </w:r>
          </w:p>
        </w:tc>
        <w:tc>
          <w:tcPr>
            <w:tcW w:w="2110" w:type="dxa"/>
          </w:tcPr>
          <w:p w14:paraId="67F58E7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observe the Score widget.</w:t>
            </w:r>
          </w:p>
        </w:tc>
        <w:tc>
          <w:tcPr>
            <w:tcW w:w="1511" w:type="dxa"/>
          </w:tcPr>
          <w:p w14:paraId="52688DC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widget displays an icon (trophy), a number (10), and the text "score".</w:t>
            </w:r>
          </w:p>
        </w:tc>
        <w:tc>
          <w:tcPr>
            <w:tcW w:w="1511" w:type="dxa"/>
          </w:tcPr>
          <w:p w14:paraId="1013FDD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widget displays an icon (trophy), a number (10), and the text "score".</w:t>
            </w:r>
          </w:p>
        </w:tc>
        <w:tc>
          <w:tcPr>
            <w:tcW w:w="767" w:type="dxa"/>
          </w:tcPr>
          <w:p w14:paraId="69FEB058" w14:textId="1D04B98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14BC0F8" w14:textId="77777777" w:rsidTr="00012020">
        <w:tc>
          <w:tcPr>
            <w:tcW w:w="2099" w:type="dxa"/>
          </w:tcPr>
          <w:p w14:paraId="3258AD3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FT_Home_042</w:t>
            </w:r>
          </w:p>
        </w:tc>
        <w:tc>
          <w:tcPr>
            <w:tcW w:w="1352" w:type="dxa"/>
          </w:tcPr>
          <w:p w14:paraId="0EFA4C9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Coins widget display</w:t>
            </w:r>
          </w:p>
        </w:tc>
        <w:tc>
          <w:tcPr>
            <w:tcW w:w="2110" w:type="dxa"/>
          </w:tcPr>
          <w:p w14:paraId="3359BB8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observe the Coins widget.</w:t>
            </w:r>
          </w:p>
        </w:tc>
        <w:tc>
          <w:tcPr>
            <w:tcW w:w="1511" w:type="dxa"/>
          </w:tcPr>
          <w:p w14:paraId="147C5FD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widget displays an icon (star), a number (1), and the icon text.</w:t>
            </w:r>
          </w:p>
        </w:tc>
        <w:tc>
          <w:tcPr>
            <w:tcW w:w="1511" w:type="dxa"/>
          </w:tcPr>
          <w:p w14:paraId="0274C81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widget displays an icon (star), a number (1), and the icon text.</w:t>
            </w:r>
          </w:p>
        </w:tc>
        <w:tc>
          <w:tcPr>
            <w:tcW w:w="767" w:type="dxa"/>
          </w:tcPr>
          <w:p w14:paraId="552CFB29" w14:textId="594F6B0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10415C1" w14:textId="77777777" w:rsidTr="00012020">
        <w:tc>
          <w:tcPr>
            <w:tcW w:w="2099" w:type="dxa"/>
          </w:tcPr>
          <w:p w14:paraId="7236ABB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FT_Home_043</w:t>
            </w:r>
          </w:p>
        </w:tc>
        <w:tc>
          <w:tcPr>
            <w:tcW w:w="1352" w:type="dxa"/>
          </w:tcPr>
          <w:p w14:paraId="3667034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Streak widget display</w:t>
            </w:r>
          </w:p>
        </w:tc>
        <w:tc>
          <w:tcPr>
            <w:tcW w:w="2110" w:type="dxa"/>
          </w:tcPr>
          <w:p w14:paraId="28F53BE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observe the Streak widget.</w:t>
            </w:r>
          </w:p>
        </w:tc>
        <w:tc>
          <w:tcPr>
            <w:tcW w:w="1511" w:type="dxa"/>
          </w:tcPr>
          <w:p w14:paraId="630875A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widget displays an icon (flame), a number </w:t>
            </w:r>
            <w:r w:rsidRPr="00B555C7">
              <w:rPr>
                <w:rFonts w:ascii="Times New Roman" w:hAnsi="Times New Roman" w:cs="Times New Roman"/>
              </w:rPr>
              <w:lastRenderedPageBreak/>
              <w:t>(0), and the icon text.</w:t>
            </w:r>
          </w:p>
        </w:tc>
        <w:tc>
          <w:tcPr>
            <w:tcW w:w="1511" w:type="dxa"/>
          </w:tcPr>
          <w:p w14:paraId="56961B8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The widget displays an icon (flame), a number </w:t>
            </w:r>
            <w:r w:rsidRPr="00B555C7">
              <w:rPr>
                <w:rFonts w:ascii="Times New Roman" w:hAnsi="Times New Roman" w:cs="Times New Roman"/>
              </w:rPr>
              <w:lastRenderedPageBreak/>
              <w:t>(0), and the icon text.</w:t>
            </w:r>
          </w:p>
        </w:tc>
        <w:tc>
          <w:tcPr>
            <w:tcW w:w="767" w:type="dxa"/>
          </w:tcPr>
          <w:p w14:paraId="57AAC2B0" w14:textId="56C9E1B4"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4100C6C1" w14:textId="77777777" w:rsidTr="00012020">
        <w:tc>
          <w:tcPr>
            <w:tcW w:w="2099" w:type="dxa"/>
          </w:tcPr>
          <w:p w14:paraId="44C37530"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FT_Home_044</w:t>
            </w:r>
          </w:p>
        </w:tc>
        <w:tc>
          <w:tcPr>
            <w:tcW w:w="1352" w:type="dxa"/>
          </w:tcPr>
          <w:p w14:paraId="197397D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Lives widget display</w:t>
            </w:r>
          </w:p>
        </w:tc>
        <w:tc>
          <w:tcPr>
            <w:tcW w:w="2110" w:type="dxa"/>
          </w:tcPr>
          <w:p w14:paraId="0293FD8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observe the Lives widget.</w:t>
            </w:r>
          </w:p>
        </w:tc>
        <w:tc>
          <w:tcPr>
            <w:tcW w:w="1511" w:type="dxa"/>
          </w:tcPr>
          <w:p w14:paraId="0272CEC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widget displays an icon (heart), a number (5/5), and the icon text.</w:t>
            </w:r>
          </w:p>
        </w:tc>
        <w:tc>
          <w:tcPr>
            <w:tcW w:w="1511" w:type="dxa"/>
          </w:tcPr>
          <w:p w14:paraId="0973B03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widget displays an icon (heart), a number (5/5), and the icon text.</w:t>
            </w:r>
          </w:p>
        </w:tc>
        <w:tc>
          <w:tcPr>
            <w:tcW w:w="767" w:type="dxa"/>
          </w:tcPr>
          <w:p w14:paraId="363C0B7D" w14:textId="19E4A164"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06A5B49" w14:textId="77777777" w:rsidTr="00012020">
        <w:tc>
          <w:tcPr>
            <w:tcW w:w="2099" w:type="dxa"/>
          </w:tcPr>
          <w:p w14:paraId="55D5B64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FT_Home_045</w:t>
            </w:r>
          </w:p>
        </w:tc>
        <w:tc>
          <w:tcPr>
            <w:tcW w:w="1352" w:type="dxa"/>
          </w:tcPr>
          <w:p w14:paraId="02BE854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Score widget</w:t>
            </w:r>
          </w:p>
        </w:tc>
        <w:tc>
          <w:tcPr>
            <w:tcW w:w="2110" w:type="dxa"/>
          </w:tcPr>
          <w:p w14:paraId="620CCE1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Score widget (trophy).</w:t>
            </w:r>
          </w:p>
        </w:tc>
        <w:tc>
          <w:tcPr>
            <w:tcW w:w="1511" w:type="dxa"/>
          </w:tcPr>
          <w:p w14:paraId="204A15A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Score &amp; Goals modal (Image 5) is displayed on top of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1511" w:type="dxa"/>
          </w:tcPr>
          <w:p w14:paraId="552D905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Score &amp; Goals modal (Image 5) is displayed on top of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767" w:type="dxa"/>
          </w:tcPr>
          <w:p w14:paraId="5007504B" w14:textId="73103B7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AF709E5" w14:textId="77777777" w:rsidTr="00012020">
        <w:tc>
          <w:tcPr>
            <w:tcW w:w="2099" w:type="dxa"/>
          </w:tcPr>
          <w:p w14:paraId="3B3CEAE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FT_Home_046</w:t>
            </w:r>
          </w:p>
        </w:tc>
        <w:tc>
          <w:tcPr>
            <w:tcW w:w="1352" w:type="dxa"/>
          </w:tcPr>
          <w:p w14:paraId="2B0C11E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Coins widget</w:t>
            </w:r>
          </w:p>
        </w:tc>
        <w:tc>
          <w:tcPr>
            <w:tcW w:w="2110" w:type="dxa"/>
          </w:tcPr>
          <w:p w14:paraId="0917CC6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Coins widget (star).</w:t>
            </w:r>
          </w:p>
        </w:tc>
        <w:tc>
          <w:tcPr>
            <w:tcW w:w="1511" w:type="dxa"/>
          </w:tcPr>
          <w:p w14:paraId="710913B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Coins modal (Image 7) is displayed.</w:t>
            </w:r>
          </w:p>
        </w:tc>
        <w:tc>
          <w:tcPr>
            <w:tcW w:w="1511" w:type="dxa"/>
          </w:tcPr>
          <w:p w14:paraId="0446F35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Coins modal (Image 7) is displayed.</w:t>
            </w:r>
          </w:p>
        </w:tc>
        <w:tc>
          <w:tcPr>
            <w:tcW w:w="767" w:type="dxa"/>
          </w:tcPr>
          <w:p w14:paraId="30F2BECE" w14:textId="50C7132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561259B" w14:textId="77777777" w:rsidTr="00012020">
        <w:tc>
          <w:tcPr>
            <w:tcW w:w="2099" w:type="dxa"/>
          </w:tcPr>
          <w:p w14:paraId="5243716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FT_Home_047</w:t>
            </w:r>
          </w:p>
        </w:tc>
        <w:tc>
          <w:tcPr>
            <w:tcW w:w="1352" w:type="dxa"/>
          </w:tcPr>
          <w:p w14:paraId="0061724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Streak widget</w:t>
            </w:r>
          </w:p>
        </w:tc>
        <w:tc>
          <w:tcPr>
            <w:tcW w:w="2110" w:type="dxa"/>
          </w:tcPr>
          <w:p w14:paraId="3568DD3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Streak widget (flame).</w:t>
            </w:r>
          </w:p>
        </w:tc>
        <w:tc>
          <w:tcPr>
            <w:tcW w:w="1511" w:type="dxa"/>
          </w:tcPr>
          <w:p w14:paraId="12FA4F6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Streak modal (Image 8) is displayed.</w:t>
            </w:r>
          </w:p>
        </w:tc>
        <w:tc>
          <w:tcPr>
            <w:tcW w:w="1511" w:type="dxa"/>
          </w:tcPr>
          <w:p w14:paraId="27C5304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Streak modal (Image 8) is displayed.</w:t>
            </w:r>
          </w:p>
        </w:tc>
        <w:tc>
          <w:tcPr>
            <w:tcW w:w="767" w:type="dxa"/>
          </w:tcPr>
          <w:p w14:paraId="52D927E5" w14:textId="0036E35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1AAFAF3" w14:textId="77777777" w:rsidTr="00012020">
        <w:tc>
          <w:tcPr>
            <w:tcW w:w="2099" w:type="dxa"/>
          </w:tcPr>
          <w:p w14:paraId="2AECA8D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FT_Home_048</w:t>
            </w:r>
          </w:p>
        </w:tc>
        <w:tc>
          <w:tcPr>
            <w:tcW w:w="1352" w:type="dxa"/>
          </w:tcPr>
          <w:p w14:paraId="541516F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Lives widget</w:t>
            </w:r>
          </w:p>
        </w:tc>
        <w:tc>
          <w:tcPr>
            <w:tcW w:w="2110" w:type="dxa"/>
          </w:tcPr>
          <w:p w14:paraId="481FE98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Lives widget (heart).</w:t>
            </w:r>
          </w:p>
        </w:tc>
        <w:tc>
          <w:tcPr>
            <w:tcW w:w="1511" w:type="dxa"/>
          </w:tcPr>
          <w:p w14:paraId="0B4F0FC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Lives modal (Image 9) is displayed.</w:t>
            </w:r>
          </w:p>
        </w:tc>
        <w:tc>
          <w:tcPr>
            <w:tcW w:w="1511" w:type="dxa"/>
          </w:tcPr>
          <w:p w14:paraId="731C109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Lives modal (Image 9) is displayed.</w:t>
            </w:r>
          </w:p>
        </w:tc>
        <w:tc>
          <w:tcPr>
            <w:tcW w:w="767" w:type="dxa"/>
          </w:tcPr>
          <w:p w14:paraId="16B46006" w14:textId="54BC331B"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63CC128" w14:textId="77777777" w:rsidTr="00012020">
        <w:tc>
          <w:tcPr>
            <w:tcW w:w="2099" w:type="dxa"/>
          </w:tcPr>
          <w:p w14:paraId="6769EFE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FT_Home_049</w:t>
            </w:r>
          </w:p>
        </w:tc>
        <w:tc>
          <w:tcPr>
            <w:tcW w:w="1352" w:type="dxa"/>
          </w:tcPr>
          <w:p w14:paraId="6625508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Bookmark card display</w:t>
            </w:r>
          </w:p>
        </w:tc>
        <w:tc>
          <w:tcPr>
            <w:tcW w:w="2110" w:type="dxa"/>
          </w:tcPr>
          <w:p w14:paraId="408F1C3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observe the Bookmark card.</w:t>
            </w:r>
          </w:p>
        </w:tc>
        <w:tc>
          <w:tcPr>
            <w:tcW w:w="1511" w:type="dxa"/>
          </w:tcPr>
          <w:p w14:paraId="4D3952C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card titled "Bookmark 6 Questions" with a "Claim Now" button is displayed. An illustration is present.</w:t>
            </w:r>
          </w:p>
        </w:tc>
        <w:tc>
          <w:tcPr>
            <w:tcW w:w="1511" w:type="dxa"/>
          </w:tcPr>
          <w:p w14:paraId="2B29610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card titled "Bookmark 6 Questions" with a "Claim Now" button is displayed. An illustration is present.</w:t>
            </w:r>
          </w:p>
        </w:tc>
        <w:tc>
          <w:tcPr>
            <w:tcW w:w="767" w:type="dxa"/>
          </w:tcPr>
          <w:p w14:paraId="6D7B2C7E" w14:textId="53017CF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8166ECC" w14:textId="77777777" w:rsidTr="00012020">
        <w:tc>
          <w:tcPr>
            <w:tcW w:w="2099" w:type="dxa"/>
          </w:tcPr>
          <w:p w14:paraId="43CB104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FT_Home_050</w:t>
            </w:r>
          </w:p>
        </w:tc>
        <w:tc>
          <w:tcPr>
            <w:tcW w:w="1352" w:type="dxa"/>
          </w:tcPr>
          <w:p w14:paraId="603C00C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"Claim Now" on Bookmark card</w:t>
            </w:r>
          </w:p>
        </w:tc>
        <w:tc>
          <w:tcPr>
            <w:tcW w:w="2110" w:type="dxa"/>
          </w:tcPr>
          <w:p w14:paraId="78F5D63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"Claim Now" button on the Bookmark card.</w:t>
            </w:r>
          </w:p>
        </w:tc>
        <w:tc>
          <w:tcPr>
            <w:tcW w:w="1511" w:type="dxa"/>
          </w:tcPr>
          <w:p w14:paraId="0A27B74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A placeholder action occurs (e.g., a toast message "Claimed!" or navigation to a bookmarks </w:t>
            </w:r>
            <w:r w:rsidRPr="00B555C7">
              <w:rPr>
                <w:rFonts w:ascii="Times New Roman" w:hAnsi="Times New Roman" w:cs="Times New Roman"/>
              </w:rPr>
              <w:lastRenderedPageBreak/>
              <w:t>screen). The button might become disabled or change text.</w:t>
            </w:r>
          </w:p>
        </w:tc>
        <w:tc>
          <w:tcPr>
            <w:tcW w:w="1511" w:type="dxa"/>
          </w:tcPr>
          <w:p w14:paraId="30ADDFC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A placeholder action occurs (e.g., a toast message "Claimed!" or navigation to a bookmarks </w:t>
            </w:r>
            <w:r w:rsidRPr="00B555C7">
              <w:rPr>
                <w:rFonts w:ascii="Times New Roman" w:hAnsi="Times New Roman" w:cs="Times New Roman"/>
              </w:rPr>
              <w:lastRenderedPageBreak/>
              <w:t>screen). The button might become disabled or change text.</w:t>
            </w:r>
          </w:p>
        </w:tc>
        <w:tc>
          <w:tcPr>
            <w:tcW w:w="767" w:type="dxa"/>
          </w:tcPr>
          <w:p w14:paraId="196F953D" w14:textId="7B24A02B"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666F1FA4" w14:textId="77777777" w:rsidTr="00012020">
        <w:tc>
          <w:tcPr>
            <w:tcW w:w="2099" w:type="dxa"/>
          </w:tcPr>
          <w:p w14:paraId="4FA555F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FT_Home_051</w:t>
            </w:r>
          </w:p>
        </w:tc>
        <w:tc>
          <w:tcPr>
            <w:tcW w:w="1352" w:type="dxa"/>
          </w:tcPr>
          <w:p w14:paraId="14DF8DA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Subject cards display</w:t>
            </w:r>
          </w:p>
        </w:tc>
        <w:tc>
          <w:tcPr>
            <w:tcW w:w="2110" w:type="dxa"/>
          </w:tcPr>
          <w:p w14:paraId="5F49AD2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scroll down and observe the subject cards.</w:t>
            </w:r>
          </w:p>
        </w:tc>
        <w:tc>
          <w:tcPr>
            <w:tcW w:w="1511" w:type="dxa"/>
          </w:tcPr>
          <w:p w14:paraId="2884DCE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Subject cards for Mathematics, Physics, and Biology (and potentially others if scrollable) are displayed, showing subject name, level, description, progress bar, and "Answer Quiz" button. Illustrations are present.</w:t>
            </w:r>
          </w:p>
        </w:tc>
        <w:tc>
          <w:tcPr>
            <w:tcW w:w="1511" w:type="dxa"/>
          </w:tcPr>
          <w:p w14:paraId="0C1B700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Subject cards for Mathematics, Physics, and Biology (and potentially others if scrollable) are displayed, showing subject name, level, description, progress bar, and "Answer Quiz" button. Illustrations are present.</w:t>
            </w:r>
          </w:p>
        </w:tc>
        <w:tc>
          <w:tcPr>
            <w:tcW w:w="767" w:type="dxa"/>
          </w:tcPr>
          <w:p w14:paraId="13A645F1" w14:textId="47217C8B"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8765C2A" w14:textId="77777777" w:rsidTr="00012020">
        <w:tc>
          <w:tcPr>
            <w:tcW w:w="2099" w:type="dxa"/>
          </w:tcPr>
          <w:p w14:paraId="501DC69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FT_Home_052</w:t>
            </w:r>
          </w:p>
        </w:tc>
        <w:tc>
          <w:tcPr>
            <w:tcW w:w="1352" w:type="dxa"/>
          </w:tcPr>
          <w:p w14:paraId="2158A44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"Answer Quiz" on Mathematics card</w:t>
            </w:r>
          </w:p>
        </w:tc>
        <w:tc>
          <w:tcPr>
            <w:tcW w:w="2110" w:type="dxa"/>
          </w:tcPr>
          <w:p w14:paraId="60A27F8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Home screen, click the "Answer Quiz" button on the </w:t>
            </w:r>
            <w:proofErr w:type="gramStart"/>
            <w:r w:rsidRPr="00B555C7">
              <w:rPr>
                <w:rFonts w:ascii="Times New Roman" w:hAnsi="Times New Roman" w:cs="Times New Roman"/>
              </w:rPr>
              <w:t>Mathematics</w:t>
            </w:r>
            <w:proofErr w:type="gramEnd"/>
            <w:r w:rsidRPr="00B555C7">
              <w:rPr>
                <w:rFonts w:ascii="Times New Roman" w:hAnsi="Times New Roman" w:cs="Times New Roman"/>
              </w:rPr>
              <w:t xml:space="preserve"> card.</w:t>
            </w:r>
          </w:p>
        </w:tc>
        <w:tc>
          <w:tcPr>
            <w:tcW w:w="1511" w:type="dxa"/>
          </w:tcPr>
          <w:p w14:paraId="550301B5"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User is</w:t>
            </w:r>
            <w:proofErr w:type="gramEnd"/>
            <w:r w:rsidRPr="00B555C7">
              <w:rPr>
                <w:rFonts w:ascii="Times New Roman" w:hAnsi="Times New Roman" w:cs="Times New Roman"/>
              </w:rPr>
              <w:t xml:space="preserve"> navigated to a quiz screen related to Mathematics (e.g., Brain Battle screen or a specific quiz entry point). Context (subject: Mathematics) should be passed.</w:t>
            </w:r>
          </w:p>
        </w:tc>
        <w:tc>
          <w:tcPr>
            <w:tcW w:w="1511" w:type="dxa"/>
          </w:tcPr>
          <w:p w14:paraId="6F656846"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User is</w:t>
            </w:r>
            <w:proofErr w:type="gramEnd"/>
            <w:r w:rsidRPr="00B555C7">
              <w:rPr>
                <w:rFonts w:ascii="Times New Roman" w:hAnsi="Times New Roman" w:cs="Times New Roman"/>
              </w:rPr>
              <w:t xml:space="preserve"> navigated to a quiz screen related to Mathematics (e.g., Brain Battle screen or a specific quiz entry point). Context (subject: Mathematics) should be passed.</w:t>
            </w:r>
          </w:p>
        </w:tc>
        <w:tc>
          <w:tcPr>
            <w:tcW w:w="767" w:type="dxa"/>
          </w:tcPr>
          <w:p w14:paraId="205E385F" w14:textId="6AB3C22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2CDAF25" w14:textId="77777777" w:rsidTr="00012020">
        <w:tc>
          <w:tcPr>
            <w:tcW w:w="2099" w:type="dxa"/>
          </w:tcPr>
          <w:p w14:paraId="2FBA87A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FT_Home_053</w:t>
            </w:r>
          </w:p>
        </w:tc>
        <w:tc>
          <w:tcPr>
            <w:tcW w:w="1352" w:type="dxa"/>
          </w:tcPr>
          <w:p w14:paraId="21F30E0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"Answer Quiz" on Physics card</w:t>
            </w:r>
          </w:p>
        </w:tc>
        <w:tc>
          <w:tcPr>
            <w:tcW w:w="2110" w:type="dxa"/>
          </w:tcPr>
          <w:p w14:paraId="046ED04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"Answer Quiz" button on the Physics card.</w:t>
            </w:r>
          </w:p>
        </w:tc>
        <w:tc>
          <w:tcPr>
            <w:tcW w:w="1511" w:type="dxa"/>
          </w:tcPr>
          <w:p w14:paraId="2A391F8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a quiz screen related to Physics. </w:t>
            </w:r>
            <w:r w:rsidRPr="00B555C7">
              <w:rPr>
                <w:rFonts w:ascii="Times New Roman" w:hAnsi="Times New Roman" w:cs="Times New Roman"/>
              </w:rPr>
              <w:lastRenderedPageBreak/>
              <w:t>Context (subject: Physics) should be passed.</w:t>
            </w:r>
          </w:p>
        </w:tc>
        <w:tc>
          <w:tcPr>
            <w:tcW w:w="1511" w:type="dxa"/>
          </w:tcPr>
          <w:p w14:paraId="6C7BD29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a quiz screen related to Physics. </w:t>
            </w:r>
            <w:r w:rsidRPr="00B555C7">
              <w:rPr>
                <w:rFonts w:ascii="Times New Roman" w:hAnsi="Times New Roman" w:cs="Times New Roman"/>
              </w:rPr>
              <w:lastRenderedPageBreak/>
              <w:t>Context (subject: Physics) should be passed.</w:t>
            </w:r>
          </w:p>
        </w:tc>
        <w:tc>
          <w:tcPr>
            <w:tcW w:w="767" w:type="dxa"/>
          </w:tcPr>
          <w:p w14:paraId="654BB6F0" w14:textId="0D2B3978"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733EBADA" w14:textId="77777777" w:rsidTr="00012020">
        <w:tc>
          <w:tcPr>
            <w:tcW w:w="2099" w:type="dxa"/>
          </w:tcPr>
          <w:p w14:paraId="57C5029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FT_Home_054</w:t>
            </w:r>
          </w:p>
        </w:tc>
        <w:tc>
          <w:tcPr>
            <w:tcW w:w="1352" w:type="dxa"/>
          </w:tcPr>
          <w:p w14:paraId="3C02620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"Answer Quiz" on Biology card</w:t>
            </w:r>
          </w:p>
        </w:tc>
        <w:tc>
          <w:tcPr>
            <w:tcW w:w="2110" w:type="dxa"/>
          </w:tcPr>
          <w:p w14:paraId="42789A3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Home screen, click the "Answer Quiz" button on the </w:t>
            </w:r>
            <w:proofErr w:type="gramStart"/>
            <w:r w:rsidRPr="00B555C7">
              <w:rPr>
                <w:rFonts w:ascii="Times New Roman" w:hAnsi="Times New Roman" w:cs="Times New Roman"/>
              </w:rPr>
              <w:t>Biology</w:t>
            </w:r>
            <w:proofErr w:type="gramEnd"/>
            <w:r w:rsidRPr="00B555C7">
              <w:rPr>
                <w:rFonts w:ascii="Times New Roman" w:hAnsi="Times New Roman" w:cs="Times New Roman"/>
              </w:rPr>
              <w:t xml:space="preserve"> card.</w:t>
            </w:r>
          </w:p>
        </w:tc>
        <w:tc>
          <w:tcPr>
            <w:tcW w:w="1511" w:type="dxa"/>
          </w:tcPr>
          <w:p w14:paraId="27BFFAE1"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User is</w:t>
            </w:r>
            <w:proofErr w:type="gramEnd"/>
            <w:r w:rsidRPr="00B555C7">
              <w:rPr>
                <w:rFonts w:ascii="Times New Roman" w:hAnsi="Times New Roman" w:cs="Times New Roman"/>
              </w:rPr>
              <w:t xml:space="preserve"> navigated to a quiz screen related to Biology. Context (subject: Biology) should be passed.</w:t>
            </w:r>
          </w:p>
        </w:tc>
        <w:tc>
          <w:tcPr>
            <w:tcW w:w="1511" w:type="dxa"/>
          </w:tcPr>
          <w:p w14:paraId="0B08629B"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User is</w:t>
            </w:r>
            <w:proofErr w:type="gramEnd"/>
            <w:r w:rsidRPr="00B555C7">
              <w:rPr>
                <w:rFonts w:ascii="Times New Roman" w:hAnsi="Times New Roman" w:cs="Times New Roman"/>
              </w:rPr>
              <w:t xml:space="preserve"> navigated to a quiz screen related to Biology. Context (subject: Biology) should be passed.</w:t>
            </w:r>
          </w:p>
        </w:tc>
        <w:tc>
          <w:tcPr>
            <w:tcW w:w="767" w:type="dxa"/>
          </w:tcPr>
          <w:p w14:paraId="5BBB981E" w14:textId="4E485D0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7F96321" w14:textId="77777777" w:rsidTr="00012020">
        <w:tc>
          <w:tcPr>
            <w:tcW w:w="2099" w:type="dxa"/>
          </w:tcPr>
          <w:p w14:paraId="489336B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FT_Home_055</w:t>
            </w:r>
          </w:p>
        </w:tc>
        <w:tc>
          <w:tcPr>
            <w:tcW w:w="1352" w:type="dxa"/>
          </w:tcPr>
          <w:p w14:paraId="52A76F6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notification icon in header</w:t>
            </w:r>
          </w:p>
        </w:tc>
        <w:tc>
          <w:tcPr>
            <w:tcW w:w="2110" w:type="dxa"/>
          </w:tcPr>
          <w:p w14:paraId="7C68FF6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notification bell icon.</w:t>
            </w:r>
          </w:p>
        </w:tc>
        <w:tc>
          <w:tcPr>
            <w:tcW w:w="1511" w:type="dxa"/>
          </w:tcPr>
          <w:p w14:paraId="631C105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Notifications screen (Image 31).</w:t>
            </w:r>
          </w:p>
        </w:tc>
        <w:tc>
          <w:tcPr>
            <w:tcW w:w="1511" w:type="dxa"/>
          </w:tcPr>
          <w:p w14:paraId="46AB399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Notifications screen (Image 31).</w:t>
            </w:r>
          </w:p>
        </w:tc>
        <w:tc>
          <w:tcPr>
            <w:tcW w:w="767" w:type="dxa"/>
          </w:tcPr>
          <w:p w14:paraId="31CE005F" w14:textId="4925A45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9FDF252" w14:textId="77777777" w:rsidTr="00012020">
        <w:tc>
          <w:tcPr>
            <w:tcW w:w="2099" w:type="dxa"/>
          </w:tcPr>
          <w:p w14:paraId="255CBEC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FT_Home_056</w:t>
            </w:r>
          </w:p>
        </w:tc>
        <w:tc>
          <w:tcPr>
            <w:tcW w:w="1352" w:type="dxa"/>
          </w:tcPr>
          <w:p w14:paraId="720FD7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user initial/profile icon in header</w:t>
            </w:r>
          </w:p>
        </w:tc>
        <w:tc>
          <w:tcPr>
            <w:tcW w:w="2110" w:type="dxa"/>
          </w:tcPr>
          <w:p w14:paraId="64D1B33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click the 'N' icon.</w:t>
            </w:r>
          </w:p>
        </w:tc>
        <w:tc>
          <w:tcPr>
            <w:tcW w:w="1511" w:type="dxa"/>
          </w:tcPr>
          <w:p w14:paraId="5BD5BED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Menu screen (Image 30).</w:t>
            </w:r>
          </w:p>
        </w:tc>
        <w:tc>
          <w:tcPr>
            <w:tcW w:w="1511" w:type="dxa"/>
          </w:tcPr>
          <w:p w14:paraId="32081BB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Menu screen (Image 30).</w:t>
            </w:r>
          </w:p>
        </w:tc>
        <w:tc>
          <w:tcPr>
            <w:tcW w:w="767" w:type="dxa"/>
          </w:tcPr>
          <w:p w14:paraId="7C1C5036" w14:textId="441F874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051C044" w14:textId="77777777" w:rsidTr="00012020">
        <w:tc>
          <w:tcPr>
            <w:tcW w:w="2099" w:type="dxa"/>
          </w:tcPr>
          <w:p w14:paraId="3E45F59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**Bottom Navigation Bar**</w:t>
            </w:r>
          </w:p>
        </w:tc>
        <w:tc>
          <w:tcPr>
            <w:tcW w:w="1352" w:type="dxa"/>
          </w:tcPr>
          <w:p w14:paraId="1CEAF4AD" w14:textId="77777777" w:rsidR="00DF1B8D" w:rsidRPr="00B555C7" w:rsidRDefault="00DF1B8D" w:rsidP="00DF1B8D">
            <w:pPr>
              <w:rPr>
                <w:rFonts w:ascii="Times New Roman" w:hAnsi="Times New Roman" w:cs="Times New Roman"/>
              </w:rPr>
            </w:pPr>
          </w:p>
        </w:tc>
        <w:tc>
          <w:tcPr>
            <w:tcW w:w="2110" w:type="dxa"/>
          </w:tcPr>
          <w:p w14:paraId="7CB95661" w14:textId="77777777" w:rsidR="00DF1B8D" w:rsidRPr="00B555C7" w:rsidRDefault="00DF1B8D" w:rsidP="00DF1B8D">
            <w:pPr>
              <w:rPr>
                <w:rFonts w:ascii="Times New Roman" w:hAnsi="Times New Roman" w:cs="Times New Roman"/>
              </w:rPr>
            </w:pPr>
          </w:p>
        </w:tc>
        <w:tc>
          <w:tcPr>
            <w:tcW w:w="1511" w:type="dxa"/>
          </w:tcPr>
          <w:p w14:paraId="6D33B6A7" w14:textId="77777777" w:rsidR="00DF1B8D" w:rsidRPr="00B555C7" w:rsidRDefault="00DF1B8D" w:rsidP="00DF1B8D">
            <w:pPr>
              <w:rPr>
                <w:rFonts w:ascii="Times New Roman" w:hAnsi="Times New Roman" w:cs="Times New Roman"/>
              </w:rPr>
            </w:pPr>
          </w:p>
        </w:tc>
        <w:tc>
          <w:tcPr>
            <w:tcW w:w="1511" w:type="dxa"/>
          </w:tcPr>
          <w:p w14:paraId="73F328C4" w14:textId="77777777" w:rsidR="00DF1B8D" w:rsidRPr="00B555C7" w:rsidRDefault="00DF1B8D" w:rsidP="00DF1B8D">
            <w:pPr>
              <w:rPr>
                <w:rFonts w:ascii="Times New Roman" w:hAnsi="Times New Roman" w:cs="Times New Roman"/>
              </w:rPr>
            </w:pPr>
          </w:p>
        </w:tc>
        <w:tc>
          <w:tcPr>
            <w:tcW w:w="767" w:type="dxa"/>
          </w:tcPr>
          <w:p w14:paraId="526FCA08" w14:textId="0895CCE5"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CDE9C9A" w14:textId="77777777" w:rsidTr="00012020">
        <w:tc>
          <w:tcPr>
            <w:tcW w:w="2099" w:type="dxa"/>
          </w:tcPr>
          <w:p w14:paraId="5B499B0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FT_BottomNav_057</w:t>
            </w:r>
          </w:p>
        </w:tc>
        <w:tc>
          <w:tcPr>
            <w:tcW w:w="1352" w:type="dxa"/>
          </w:tcPr>
          <w:p w14:paraId="31CD9A2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"Home" when on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2110" w:type="dxa"/>
          </w:tcPr>
          <w:p w14:paraId="37A002B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tap "Home" in the bottom nav.</w:t>
            </w:r>
          </w:p>
        </w:tc>
        <w:tc>
          <w:tcPr>
            <w:tcW w:w="1511" w:type="dxa"/>
          </w:tcPr>
          <w:p w14:paraId="10950EE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No navigation occurs. The Home screen remains active. (Unless designed to refresh).</w:t>
            </w:r>
          </w:p>
        </w:tc>
        <w:tc>
          <w:tcPr>
            <w:tcW w:w="1511" w:type="dxa"/>
          </w:tcPr>
          <w:p w14:paraId="416AA23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No navigation occurs. The Home screen remains active. (Unless designed to refresh).</w:t>
            </w:r>
          </w:p>
        </w:tc>
        <w:tc>
          <w:tcPr>
            <w:tcW w:w="767" w:type="dxa"/>
          </w:tcPr>
          <w:p w14:paraId="32DEFFF0" w14:textId="75E22AB4"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EFA331D" w14:textId="77777777" w:rsidTr="00012020">
        <w:tc>
          <w:tcPr>
            <w:tcW w:w="2099" w:type="dxa"/>
          </w:tcPr>
          <w:p w14:paraId="532A6FA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FT_BottomNav_058</w:t>
            </w:r>
          </w:p>
        </w:tc>
        <w:tc>
          <w:tcPr>
            <w:tcW w:w="1352" w:type="dxa"/>
          </w:tcPr>
          <w:p w14:paraId="1E0B0E6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"Learn" from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2110" w:type="dxa"/>
          </w:tcPr>
          <w:p w14:paraId="29333A2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tap "Learn" in the bottom nav.</w:t>
            </w:r>
          </w:p>
        </w:tc>
        <w:tc>
          <w:tcPr>
            <w:tcW w:w="1511" w:type="dxa"/>
          </w:tcPr>
          <w:p w14:paraId="2D4A329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"Learn" icon becomes active. User is navigated to a Learn-related screen (likely </w:t>
            </w:r>
            <w:r w:rsidRPr="00B555C7">
              <w:rPr>
                <w:rFonts w:ascii="Times New Roman" w:hAnsi="Times New Roman" w:cs="Times New Roman"/>
              </w:rPr>
              <w:lastRenderedPageBreak/>
              <w:t xml:space="preserve">subject selection,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 or 22).</w:t>
            </w:r>
          </w:p>
        </w:tc>
        <w:tc>
          <w:tcPr>
            <w:tcW w:w="1511" w:type="dxa"/>
          </w:tcPr>
          <w:p w14:paraId="1282ED6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The "Learn" icon becomes active. User is navigated to a Learn-related screen (likely </w:t>
            </w:r>
            <w:r w:rsidRPr="00B555C7">
              <w:rPr>
                <w:rFonts w:ascii="Times New Roman" w:hAnsi="Times New Roman" w:cs="Times New Roman"/>
              </w:rPr>
              <w:lastRenderedPageBreak/>
              <w:t xml:space="preserve">subject selection,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 or 22).</w:t>
            </w:r>
          </w:p>
        </w:tc>
        <w:tc>
          <w:tcPr>
            <w:tcW w:w="767" w:type="dxa"/>
          </w:tcPr>
          <w:p w14:paraId="43DB0EAB" w14:textId="008D4078"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5A31411D" w14:textId="77777777" w:rsidTr="00012020">
        <w:tc>
          <w:tcPr>
            <w:tcW w:w="2099" w:type="dxa"/>
          </w:tcPr>
          <w:p w14:paraId="7F87997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FT_BottomNav_059</w:t>
            </w:r>
          </w:p>
        </w:tc>
        <w:tc>
          <w:tcPr>
            <w:tcW w:w="1352" w:type="dxa"/>
          </w:tcPr>
          <w:p w14:paraId="1016E0A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"Class" from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2110" w:type="dxa"/>
          </w:tcPr>
          <w:p w14:paraId="58B4C3D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tap "Class" in the bottom nav.</w:t>
            </w:r>
          </w:p>
        </w:tc>
        <w:tc>
          <w:tcPr>
            <w:tcW w:w="1511" w:type="dxa"/>
          </w:tcPr>
          <w:p w14:paraId="29C9641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"Class" icon becomes active. User is navigated to the My Classes screen (Image 23).</w:t>
            </w:r>
          </w:p>
        </w:tc>
        <w:tc>
          <w:tcPr>
            <w:tcW w:w="1511" w:type="dxa"/>
          </w:tcPr>
          <w:p w14:paraId="2E11E2E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"Class" icon becomes active. User is navigated to the My Classes screen (Image 23).</w:t>
            </w:r>
          </w:p>
        </w:tc>
        <w:tc>
          <w:tcPr>
            <w:tcW w:w="767" w:type="dxa"/>
          </w:tcPr>
          <w:p w14:paraId="7F39BCBB" w14:textId="45EEDF7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1A00690" w14:textId="77777777" w:rsidTr="00012020">
        <w:tc>
          <w:tcPr>
            <w:tcW w:w="2099" w:type="dxa"/>
          </w:tcPr>
          <w:p w14:paraId="2E9BD3C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FT_BottomNav_060</w:t>
            </w:r>
          </w:p>
        </w:tc>
        <w:tc>
          <w:tcPr>
            <w:tcW w:w="1352" w:type="dxa"/>
          </w:tcPr>
          <w:p w14:paraId="2B18FFE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"Extras" from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2110" w:type="dxa"/>
          </w:tcPr>
          <w:p w14:paraId="791EA6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Home screen, tap "Extras" in the bottom nav.</w:t>
            </w:r>
          </w:p>
        </w:tc>
        <w:tc>
          <w:tcPr>
            <w:tcW w:w="1511" w:type="dxa"/>
          </w:tcPr>
          <w:p w14:paraId="27F1C47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"Extras" icon becomes active. The Extras menu modal (Image 10) is displayed on top of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1511" w:type="dxa"/>
          </w:tcPr>
          <w:p w14:paraId="0109DEE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"Extras" icon becomes active. The Extras menu modal (Image 10) is displayed on top of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767" w:type="dxa"/>
          </w:tcPr>
          <w:p w14:paraId="72B9BC3A" w14:textId="7800721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8772010" w14:textId="77777777" w:rsidTr="00012020">
        <w:tc>
          <w:tcPr>
            <w:tcW w:w="2099" w:type="dxa"/>
          </w:tcPr>
          <w:p w14:paraId="1328893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FT_BottomNav_061</w:t>
            </w:r>
          </w:p>
        </w:tc>
        <w:tc>
          <w:tcPr>
            <w:tcW w:w="1352" w:type="dxa"/>
          </w:tcPr>
          <w:p w14:paraId="1524169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"Home" from Class screen</w:t>
            </w:r>
          </w:p>
        </w:tc>
        <w:tc>
          <w:tcPr>
            <w:tcW w:w="2110" w:type="dxa"/>
          </w:tcPr>
          <w:p w14:paraId="24824C2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Class screen (FT_BottomNav_059). Tap "Home" in the bottom nav.</w:t>
            </w:r>
          </w:p>
        </w:tc>
        <w:tc>
          <w:tcPr>
            <w:tcW w:w="1511" w:type="dxa"/>
          </w:tcPr>
          <w:p w14:paraId="35B07D1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"Home" icon becomes active. 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(Image 4).</w:t>
            </w:r>
          </w:p>
        </w:tc>
        <w:tc>
          <w:tcPr>
            <w:tcW w:w="1511" w:type="dxa"/>
          </w:tcPr>
          <w:p w14:paraId="4EBAA32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"Home" icon becomes active. 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 (Image 4).</w:t>
            </w:r>
          </w:p>
        </w:tc>
        <w:tc>
          <w:tcPr>
            <w:tcW w:w="767" w:type="dxa"/>
          </w:tcPr>
          <w:p w14:paraId="691309C7" w14:textId="44268E3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35EB853" w14:textId="77777777" w:rsidTr="00012020">
        <w:tc>
          <w:tcPr>
            <w:tcW w:w="2099" w:type="dxa"/>
          </w:tcPr>
          <w:p w14:paraId="2D15C61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FT_BottomNav_062</w:t>
            </w:r>
          </w:p>
        </w:tc>
        <w:tc>
          <w:tcPr>
            <w:tcW w:w="1352" w:type="dxa"/>
          </w:tcPr>
          <w:p w14:paraId="375DA77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"Learn" from Class screen</w:t>
            </w:r>
          </w:p>
        </w:tc>
        <w:tc>
          <w:tcPr>
            <w:tcW w:w="2110" w:type="dxa"/>
          </w:tcPr>
          <w:p w14:paraId="1EED654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Class screen. Tap "Learn" in the bottom nav.</w:t>
            </w:r>
          </w:p>
        </w:tc>
        <w:tc>
          <w:tcPr>
            <w:tcW w:w="1511" w:type="dxa"/>
          </w:tcPr>
          <w:p w14:paraId="14533CB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"Learn" icon becomes active. User is navigated to the Learn screen.</w:t>
            </w:r>
          </w:p>
        </w:tc>
        <w:tc>
          <w:tcPr>
            <w:tcW w:w="1511" w:type="dxa"/>
          </w:tcPr>
          <w:p w14:paraId="584D363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"Learn" icon becomes active. User is navigated to the Learn screen.</w:t>
            </w:r>
          </w:p>
        </w:tc>
        <w:tc>
          <w:tcPr>
            <w:tcW w:w="767" w:type="dxa"/>
          </w:tcPr>
          <w:p w14:paraId="25258784" w14:textId="162A9924"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56C562C" w14:textId="77777777" w:rsidTr="00012020">
        <w:tc>
          <w:tcPr>
            <w:tcW w:w="2099" w:type="dxa"/>
          </w:tcPr>
          <w:p w14:paraId="43D23B6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FT_BottomNav_063</w:t>
            </w:r>
          </w:p>
        </w:tc>
        <w:tc>
          <w:tcPr>
            <w:tcW w:w="1352" w:type="dxa"/>
          </w:tcPr>
          <w:p w14:paraId="733D531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"Extras" from Class screen</w:t>
            </w:r>
          </w:p>
        </w:tc>
        <w:tc>
          <w:tcPr>
            <w:tcW w:w="2110" w:type="dxa"/>
          </w:tcPr>
          <w:p w14:paraId="12A9FC3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Class screen. Tap "Extras" in the bottom nav.</w:t>
            </w:r>
          </w:p>
        </w:tc>
        <w:tc>
          <w:tcPr>
            <w:tcW w:w="1511" w:type="dxa"/>
          </w:tcPr>
          <w:p w14:paraId="1E3E8A4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"Extras" icon becomes active. The Extras modal appears over </w:t>
            </w:r>
            <w:r w:rsidRPr="00B555C7">
              <w:rPr>
                <w:rFonts w:ascii="Times New Roman" w:hAnsi="Times New Roman" w:cs="Times New Roman"/>
              </w:rPr>
              <w:lastRenderedPageBreak/>
              <w:t>the Class screen.</w:t>
            </w:r>
          </w:p>
        </w:tc>
        <w:tc>
          <w:tcPr>
            <w:tcW w:w="1511" w:type="dxa"/>
          </w:tcPr>
          <w:p w14:paraId="604C732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The "Extras" icon becomes active. The Extras modal appears over </w:t>
            </w:r>
            <w:r w:rsidRPr="00B555C7">
              <w:rPr>
                <w:rFonts w:ascii="Times New Roman" w:hAnsi="Times New Roman" w:cs="Times New Roman"/>
              </w:rPr>
              <w:lastRenderedPageBreak/>
              <w:t>the Class screen.</w:t>
            </w:r>
          </w:p>
        </w:tc>
        <w:tc>
          <w:tcPr>
            <w:tcW w:w="767" w:type="dxa"/>
          </w:tcPr>
          <w:p w14:paraId="6FEA8E6F" w14:textId="7B41C6A7"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67394269" w14:textId="77777777" w:rsidTr="00012020">
        <w:tc>
          <w:tcPr>
            <w:tcW w:w="2099" w:type="dxa"/>
          </w:tcPr>
          <w:p w14:paraId="3832C2A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**Extras Modal**</w:t>
            </w:r>
          </w:p>
        </w:tc>
        <w:tc>
          <w:tcPr>
            <w:tcW w:w="1352" w:type="dxa"/>
          </w:tcPr>
          <w:p w14:paraId="0E6182DE" w14:textId="77777777" w:rsidR="00DF1B8D" w:rsidRPr="00B555C7" w:rsidRDefault="00DF1B8D" w:rsidP="00DF1B8D">
            <w:pPr>
              <w:rPr>
                <w:rFonts w:ascii="Times New Roman" w:hAnsi="Times New Roman" w:cs="Times New Roman"/>
              </w:rPr>
            </w:pPr>
          </w:p>
        </w:tc>
        <w:tc>
          <w:tcPr>
            <w:tcW w:w="2110" w:type="dxa"/>
          </w:tcPr>
          <w:p w14:paraId="4DE63319" w14:textId="77777777" w:rsidR="00DF1B8D" w:rsidRPr="00B555C7" w:rsidRDefault="00DF1B8D" w:rsidP="00DF1B8D">
            <w:pPr>
              <w:rPr>
                <w:rFonts w:ascii="Times New Roman" w:hAnsi="Times New Roman" w:cs="Times New Roman"/>
              </w:rPr>
            </w:pPr>
          </w:p>
        </w:tc>
        <w:tc>
          <w:tcPr>
            <w:tcW w:w="1511" w:type="dxa"/>
          </w:tcPr>
          <w:p w14:paraId="1343259E" w14:textId="77777777" w:rsidR="00DF1B8D" w:rsidRPr="00B555C7" w:rsidRDefault="00DF1B8D" w:rsidP="00DF1B8D">
            <w:pPr>
              <w:rPr>
                <w:rFonts w:ascii="Times New Roman" w:hAnsi="Times New Roman" w:cs="Times New Roman"/>
              </w:rPr>
            </w:pPr>
          </w:p>
        </w:tc>
        <w:tc>
          <w:tcPr>
            <w:tcW w:w="1511" w:type="dxa"/>
          </w:tcPr>
          <w:p w14:paraId="1206E895" w14:textId="77777777" w:rsidR="00DF1B8D" w:rsidRPr="00B555C7" w:rsidRDefault="00DF1B8D" w:rsidP="00DF1B8D">
            <w:pPr>
              <w:rPr>
                <w:rFonts w:ascii="Times New Roman" w:hAnsi="Times New Roman" w:cs="Times New Roman"/>
              </w:rPr>
            </w:pPr>
          </w:p>
        </w:tc>
        <w:tc>
          <w:tcPr>
            <w:tcW w:w="767" w:type="dxa"/>
          </w:tcPr>
          <w:p w14:paraId="2E1548DD" w14:textId="256EE6F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49BE940" w14:textId="77777777" w:rsidTr="00012020">
        <w:tc>
          <w:tcPr>
            <w:tcW w:w="2099" w:type="dxa"/>
          </w:tcPr>
          <w:p w14:paraId="1AB5AF6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FT_Extras_064</w:t>
            </w:r>
          </w:p>
        </w:tc>
        <w:tc>
          <w:tcPr>
            <w:tcW w:w="1352" w:type="dxa"/>
          </w:tcPr>
          <w:p w14:paraId="4715FD7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Extras modal content</w:t>
            </w:r>
          </w:p>
        </w:tc>
        <w:tc>
          <w:tcPr>
            <w:tcW w:w="2110" w:type="dxa"/>
          </w:tcPr>
          <w:p w14:paraId="31AAC22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Trigger Extras modal (FT_BottomNav_060/063).</w:t>
            </w:r>
          </w:p>
        </w:tc>
        <w:tc>
          <w:tcPr>
            <w:tcW w:w="1511" w:type="dxa"/>
          </w:tcPr>
          <w:p w14:paraId="7EE679C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modal displays icons and text for "Battle", "Practice", "</w:t>
            </w:r>
            <w:proofErr w:type="spellStart"/>
            <w:r w:rsidRPr="00B555C7">
              <w:rPr>
                <w:rFonts w:ascii="Times New Roman" w:hAnsi="Times New Roman" w:cs="Times New Roman"/>
              </w:rPr>
              <w:t>FlashCards</w:t>
            </w:r>
            <w:proofErr w:type="spellEnd"/>
            <w:r w:rsidRPr="00B555C7">
              <w:rPr>
                <w:rFonts w:ascii="Times New Roman" w:hAnsi="Times New Roman" w:cs="Times New Roman"/>
              </w:rPr>
              <w:t>", and "Books". An 'X' close button is in the corner.</w:t>
            </w:r>
          </w:p>
        </w:tc>
        <w:tc>
          <w:tcPr>
            <w:tcW w:w="1511" w:type="dxa"/>
          </w:tcPr>
          <w:p w14:paraId="6AD9AE1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modal displays icons and text for "Battle", "Practice", "</w:t>
            </w:r>
            <w:proofErr w:type="spellStart"/>
            <w:r w:rsidRPr="00B555C7">
              <w:rPr>
                <w:rFonts w:ascii="Times New Roman" w:hAnsi="Times New Roman" w:cs="Times New Roman"/>
              </w:rPr>
              <w:t>FlashCards</w:t>
            </w:r>
            <w:proofErr w:type="spellEnd"/>
            <w:r w:rsidRPr="00B555C7">
              <w:rPr>
                <w:rFonts w:ascii="Times New Roman" w:hAnsi="Times New Roman" w:cs="Times New Roman"/>
              </w:rPr>
              <w:t>", and "Books". An 'X' close button is in the corner.</w:t>
            </w:r>
          </w:p>
        </w:tc>
        <w:tc>
          <w:tcPr>
            <w:tcW w:w="767" w:type="dxa"/>
          </w:tcPr>
          <w:p w14:paraId="3BF78AA2" w14:textId="2A9E38D1"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9FD3788" w14:textId="77777777" w:rsidTr="00012020">
        <w:tc>
          <w:tcPr>
            <w:tcW w:w="2099" w:type="dxa"/>
          </w:tcPr>
          <w:p w14:paraId="2C50228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FT_Extras_065</w:t>
            </w:r>
          </w:p>
        </w:tc>
        <w:tc>
          <w:tcPr>
            <w:tcW w:w="1352" w:type="dxa"/>
          </w:tcPr>
          <w:p w14:paraId="19496C9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"Battle" in Extras modal</w:t>
            </w:r>
          </w:p>
        </w:tc>
        <w:tc>
          <w:tcPr>
            <w:tcW w:w="2110" w:type="dxa"/>
          </w:tcPr>
          <w:p w14:paraId="30D689C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Extras modal. Click "Battle".</w:t>
            </w:r>
          </w:p>
        </w:tc>
        <w:tc>
          <w:tcPr>
            <w:tcW w:w="1511" w:type="dxa"/>
          </w:tcPr>
          <w:p w14:paraId="3170A3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Battle Lobby screen (Image 11).</w:t>
            </w:r>
          </w:p>
        </w:tc>
        <w:tc>
          <w:tcPr>
            <w:tcW w:w="1511" w:type="dxa"/>
          </w:tcPr>
          <w:p w14:paraId="49453FB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Battle Lobby screen (Image 11).</w:t>
            </w:r>
          </w:p>
        </w:tc>
        <w:tc>
          <w:tcPr>
            <w:tcW w:w="767" w:type="dxa"/>
          </w:tcPr>
          <w:p w14:paraId="00AAAEC5" w14:textId="12F6632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BC7E6CA" w14:textId="77777777" w:rsidTr="00012020">
        <w:tc>
          <w:tcPr>
            <w:tcW w:w="2099" w:type="dxa"/>
          </w:tcPr>
          <w:p w14:paraId="22481ED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FT_Extras_066</w:t>
            </w:r>
          </w:p>
        </w:tc>
        <w:tc>
          <w:tcPr>
            <w:tcW w:w="1352" w:type="dxa"/>
          </w:tcPr>
          <w:p w14:paraId="43D398F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"Practice" in Extras modal</w:t>
            </w:r>
          </w:p>
        </w:tc>
        <w:tc>
          <w:tcPr>
            <w:tcW w:w="2110" w:type="dxa"/>
          </w:tcPr>
          <w:p w14:paraId="27A0648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Extras modal. Click "Practice".</w:t>
            </w:r>
          </w:p>
        </w:tc>
        <w:tc>
          <w:tcPr>
            <w:tcW w:w="1511" w:type="dxa"/>
          </w:tcPr>
          <w:p w14:paraId="4F3C9B8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a Practice subject selection screen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w:t>
            </w:r>
          </w:p>
        </w:tc>
        <w:tc>
          <w:tcPr>
            <w:tcW w:w="1511" w:type="dxa"/>
          </w:tcPr>
          <w:p w14:paraId="63267A4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a Practice subject selection screen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w:t>
            </w:r>
          </w:p>
        </w:tc>
        <w:tc>
          <w:tcPr>
            <w:tcW w:w="767" w:type="dxa"/>
          </w:tcPr>
          <w:p w14:paraId="562CFA03" w14:textId="1147602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6DBFDC6" w14:textId="77777777" w:rsidTr="00012020">
        <w:tc>
          <w:tcPr>
            <w:tcW w:w="2099" w:type="dxa"/>
          </w:tcPr>
          <w:p w14:paraId="4EEDA7A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FT_Extras_067</w:t>
            </w:r>
          </w:p>
        </w:tc>
        <w:tc>
          <w:tcPr>
            <w:tcW w:w="1352" w:type="dxa"/>
          </w:tcPr>
          <w:p w14:paraId="0E467EF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w:t>
            </w:r>
            <w:proofErr w:type="spellStart"/>
            <w:r w:rsidRPr="00B555C7">
              <w:rPr>
                <w:rFonts w:ascii="Times New Roman" w:hAnsi="Times New Roman" w:cs="Times New Roman"/>
              </w:rPr>
              <w:t>FlashCards</w:t>
            </w:r>
            <w:proofErr w:type="spellEnd"/>
            <w:r w:rsidRPr="00B555C7">
              <w:rPr>
                <w:rFonts w:ascii="Times New Roman" w:hAnsi="Times New Roman" w:cs="Times New Roman"/>
              </w:rPr>
              <w:t>" in Extras modal</w:t>
            </w:r>
          </w:p>
        </w:tc>
        <w:tc>
          <w:tcPr>
            <w:tcW w:w="2110" w:type="dxa"/>
          </w:tcPr>
          <w:p w14:paraId="418107B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Extras modal. Click "</w:t>
            </w:r>
            <w:proofErr w:type="spellStart"/>
            <w:r w:rsidRPr="00B555C7">
              <w:rPr>
                <w:rFonts w:ascii="Times New Roman" w:hAnsi="Times New Roman" w:cs="Times New Roman"/>
              </w:rPr>
              <w:t>FlashCards</w:t>
            </w:r>
            <w:proofErr w:type="spellEnd"/>
            <w:r w:rsidRPr="00B555C7">
              <w:rPr>
                <w:rFonts w:ascii="Times New Roman" w:hAnsi="Times New Roman" w:cs="Times New Roman"/>
              </w:rPr>
              <w:t>".</w:t>
            </w:r>
          </w:p>
        </w:tc>
        <w:tc>
          <w:tcPr>
            <w:tcW w:w="1511" w:type="dxa"/>
          </w:tcPr>
          <w:p w14:paraId="0E11F6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Flashcard subject selection screen (Image 22).</w:t>
            </w:r>
          </w:p>
        </w:tc>
        <w:tc>
          <w:tcPr>
            <w:tcW w:w="1511" w:type="dxa"/>
          </w:tcPr>
          <w:p w14:paraId="623267E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Flashcard subject selection screen (Image 22).</w:t>
            </w:r>
          </w:p>
        </w:tc>
        <w:tc>
          <w:tcPr>
            <w:tcW w:w="767" w:type="dxa"/>
          </w:tcPr>
          <w:p w14:paraId="42C9D7B3" w14:textId="7A3FC75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5DDCFB2" w14:textId="77777777" w:rsidTr="00012020">
        <w:tc>
          <w:tcPr>
            <w:tcW w:w="2099" w:type="dxa"/>
          </w:tcPr>
          <w:p w14:paraId="30A3603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FT_Extras_068</w:t>
            </w:r>
          </w:p>
        </w:tc>
        <w:tc>
          <w:tcPr>
            <w:tcW w:w="1352" w:type="dxa"/>
          </w:tcPr>
          <w:p w14:paraId="06AFA65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"Books" in Extras modal</w:t>
            </w:r>
          </w:p>
        </w:tc>
        <w:tc>
          <w:tcPr>
            <w:tcW w:w="2110" w:type="dxa"/>
          </w:tcPr>
          <w:p w14:paraId="1B8CB7C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Extras modal. Click "Books".</w:t>
            </w:r>
          </w:p>
        </w:tc>
        <w:tc>
          <w:tcPr>
            <w:tcW w:w="1511" w:type="dxa"/>
          </w:tcPr>
          <w:p w14:paraId="0072861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xml:space="preserve">. User is navigated to a Books/Study </w:t>
            </w:r>
            <w:r w:rsidRPr="00B555C7">
              <w:rPr>
                <w:rFonts w:ascii="Times New Roman" w:hAnsi="Times New Roman" w:cs="Times New Roman"/>
              </w:rPr>
              <w:lastRenderedPageBreak/>
              <w:t>Materials screen (even if dummy).</w:t>
            </w:r>
          </w:p>
        </w:tc>
        <w:tc>
          <w:tcPr>
            <w:tcW w:w="1511" w:type="dxa"/>
          </w:tcPr>
          <w:p w14:paraId="448FCAF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xml:space="preserve">. User is navigated to a Books/Study </w:t>
            </w:r>
            <w:r w:rsidRPr="00B555C7">
              <w:rPr>
                <w:rFonts w:ascii="Times New Roman" w:hAnsi="Times New Roman" w:cs="Times New Roman"/>
              </w:rPr>
              <w:lastRenderedPageBreak/>
              <w:t>Materials screen (even if dummy).</w:t>
            </w:r>
          </w:p>
        </w:tc>
        <w:tc>
          <w:tcPr>
            <w:tcW w:w="767" w:type="dxa"/>
          </w:tcPr>
          <w:p w14:paraId="5B697989" w14:textId="7BCEA639"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5B2FA163" w14:textId="77777777" w:rsidTr="00012020">
        <w:tc>
          <w:tcPr>
            <w:tcW w:w="2099" w:type="dxa"/>
          </w:tcPr>
          <w:p w14:paraId="3975CAE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FT_Extras_069</w:t>
            </w:r>
          </w:p>
        </w:tc>
        <w:tc>
          <w:tcPr>
            <w:tcW w:w="1352" w:type="dxa"/>
          </w:tcPr>
          <w:p w14:paraId="76F53D8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'X' to close Extras modal</w:t>
            </w:r>
          </w:p>
        </w:tc>
        <w:tc>
          <w:tcPr>
            <w:tcW w:w="2110" w:type="dxa"/>
          </w:tcPr>
          <w:p w14:paraId="394666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Extras modal. Click the 'X' button.</w:t>
            </w:r>
          </w:p>
        </w:tc>
        <w:tc>
          <w:tcPr>
            <w:tcW w:w="1511" w:type="dxa"/>
          </w:tcPr>
          <w:p w14:paraId="5CE2523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returns to the screen from which the modal was opened.</w:t>
            </w:r>
          </w:p>
        </w:tc>
        <w:tc>
          <w:tcPr>
            <w:tcW w:w="1511" w:type="dxa"/>
          </w:tcPr>
          <w:p w14:paraId="7179B57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returns to the screen from which the modal was opened.</w:t>
            </w:r>
          </w:p>
        </w:tc>
        <w:tc>
          <w:tcPr>
            <w:tcW w:w="767" w:type="dxa"/>
          </w:tcPr>
          <w:p w14:paraId="6534799D" w14:textId="41CBC84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42229D4" w14:textId="77777777" w:rsidTr="00012020">
        <w:tc>
          <w:tcPr>
            <w:tcW w:w="2099" w:type="dxa"/>
          </w:tcPr>
          <w:p w14:paraId="4D4F347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FT_Extras_070</w:t>
            </w:r>
          </w:p>
        </w:tc>
        <w:tc>
          <w:tcPr>
            <w:tcW w:w="1352" w:type="dxa"/>
          </w:tcPr>
          <w:p w14:paraId="729BDF5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Tap outside Extras modal to close (if applicable)</w:t>
            </w:r>
          </w:p>
        </w:tc>
        <w:tc>
          <w:tcPr>
            <w:tcW w:w="2110" w:type="dxa"/>
          </w:tcPr>
          <w:p w14:paraId="60D3017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Extras modal. Tap on the dimmed background outside the modal area.</w:t>
            </w:r>
          </w:p>
        </w:tc>
        <w:tc>
          <w:tcPr>
            <w:tcW w:w="1511" w:type="dxa"/>
          </w:tcPr>
          <w:p w14:paraId="19EC006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If implemented, modal is dismissed. User returns to the screen below.</w:t>
            </w:r>
          </w:p>
        </w:tc>
        <w:tc>
          <w:tcPr>
            <w:tcW w:w="1511" w:type="dxa"/>
          </w:tcPr>
          <w:p w14:paraId="0DD7746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If implemented, modal is dismissed. User returns to the screen below.</w:t>
            </w:r>
          </w:p>
        </w:tc>
        <w:tc>
          <w:tcPr>
            <w:tcW w:w="767" w:type="dxa"/>
          </w:tcPr>
          <w:p w14:paraId="1D98CA11" w14:textId="41CF111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711520B" w14:textId="77777777" w:rsidTr="00012020">
        <w:tc>
          <w:tcPr>
            <w:tcW w:w="2099" w:type="dxa"/>
          </w:tcPr>
          <w:p w14:paraId="5DAB944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**Battle Flow**</w:t>
            </w:r>
          </w:p>
        </w:tc>
        <w:tc>
          <w:tcPr>
            <w:tcW w:w="1352" w:type="dxa"/>
          </w:tcPr>
          <w:p w14:paraId="1A63BE0F" w14:textId="77777777" w:rsidR="00DF1B8D" w:rsidRPr="00B555C7" w:rsidRDefault="00DF1B8D" w:rsidP="00DF1B8D">
            <w:pPr>
              <w:rPr>
                <w:rFonts w:ascii="Times New Roman" w:hAnsi="Times New Roman" w:cs="Times New Roman"/>
              </w:rPr>
            </w:pPr>
          </w:p>
        </w:tc>
        <w:tc>
          <w:tcPr>
            <w:tcW w:w="2110" w:type="dxa"/>
          </w:tcPr>
          <w:p w14:paraId="7F7F189E" w14:textId="77777777" w:rsidR="00DF1B8D" w:rsidRPr="00B555C7" w:rsidRDefault="00DF1B8D" w:rsidP="00DF1B8D">
            <w:pPr>
              <w:rPr>
                <w:rFonts w:ascii="Times New Roman" w:hAnsi="Times New Roman" w:cs="Times New Roman"/>
              </w:rPr>
            </w:pPr>
          </w:p>
        </w:tc>
        <w:tc>
          <w:tcPr>
            <w:tcW w:w="1511" w:type="dxa"/>
          </w:tcPr>
          <w:p w14:paraId="49E05710" w14:textId="77777777" w:rsidR="00DF1B8D" w:rsidRPr="00B555C7" w:rsidRDefault="00DF1B8D" w:rsidP="00DF1B8D">
            <w:pPr>
              <w:rPr>
                <w:rFonts w:ascii="Times New Roman" w:hAnsi="Times New Roman" w:cs="Times New Roman"/>
              </w:rPr>
            </w:pPr>
          </w:p>
        </w:tc>
        <w:tc>
          <w:tcPr>
            <w:tcW w:w="1511" w:type="dxa"/>
          </w:tcPr>
          <w:p w14:paraId="3E78EFC8" w14:textId="77777777" w:rsidR="00DF1B8D" w:rsidRPr="00B555C7" w:rsidRDefault="00DF1B8D" w:rsidP="00DF1B8D">
            <w:pPr>
              <w:rPr>
                <w:rFonts w:ascii="Times New Roman" w:hAnsi="Times New Roman" w:cs="Times New Roman"/>
              </w:rPr>
            </w:pPr>
          </w:p>
        </w:tc>
        <w:tc>
          <w:tcPr>
            <w:tcW w:w="767" w:type="dxa"/>
          </w:tcPr>
          <w:p w14:paraId="4093A5DF" w14:textId="3FCFECF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5D1CFCD" w14:textId="77777777" w:rsidTr="00012020">
        <w:tc>
          <w:tcPr>
            <w:tcW w:w="2099" w:type="dxa"/>
          </w:tcPr>
          <w:p w14:paraId="5E85403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FT_BattleLobby_071</w:t>
            </w:r>
          </w:p>
        </w:tc>
        <w:tc>
          <w:tcPr>
            <w:tcW w:w="1352" w:type="dxa"/>
          </w:tcPr>
          <w:p w14:paraId="38FE78F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Battle Lobby screen layout and content</w:t>
            </w:r>
          </w:p>
        </w:tc>
        <w:tc>
          <w:tcPr>
            <w:tcW w:w="2110" w:type="dxa"/>
          </w:tcPr>
          <w:p w14:paraId="157391E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Battle Lobby (FT_Extras_065).</w:t>
            </w:r>
          </w:p>
        </w:tc>
        <w:tc>
          <w:tcPr>
            <w:tcW w:w="1511" w:type="dxa"/>
          </w:tcPr>
          <w:p w14:paraId="0DB0C2D4"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Screen</w:t>
            </w:r>
            <w:proofErr w:type="gramEnd"/>
            <w:r w:rsidRPr="00B555C7">
              <w:rPr>
                <w:rFonts w:ascii="Times New Roman" w:hAnsi="Times New Roman" w:cs="Times New Roman"/>
              </w:rPr>
              <w:t xml:space="preserve"> displays header with back button ("&lt;") and </w:t>
            </w:r>
            <w:proofErr w:type="gramStart"/>
            <w:r w:rsidRPr="00B555C7">
              <w:rPr>
                <w:rFonts w:ascii="Times New Roman" w:hAnsi="Times New Roman" w:cs="Times New Roman"/>
              </w:rPr>
              <w:t>title</w:t>
            </w:r>
            <w:proofErr w:type="gramEnd"/>
            <w:r w:rsidRPr="00B555C7">
              <w:rPr>
                <w:rFonts w:ascii="Times New Roman" w:hAnsi="Times New Roman" w:cs="Times New Roman"/>
              </w:rPr>
              <w:t xml:space="preserve"> "Battle". User info area (initial, username, stats). Banner. "Start the Battle", "Enter Invitation Code" buttons. "Your Battle History" section title and dummy list.</w:t>
            </w:r>
          </w:p>
        </w:tc>
        <w:tc>
          <w:tcPr>
            <w:tcW w:w="1511" w:type="dxa"/>
          </w:tcPr>
          <w:p w14:paraId="512F012D"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Screen</w:t>
            </w:r>
            <w:proofErr w:type="gramEnd"/>
            <w:r w:rsidRPr="00B555C7">
              <w:rPr>
                <w:rFonts w:ascii="Times New Roman" w:hAnsi="Times New Roman" w:cs="Times New Roman"/>
              </w:rPr>
              <w:t xml:space="preserve"> displays header with back button ("&lt;") and </w:t>
            </w:r>
            <w:proofErr w:type="gramStart"/>
            <w:r w:rsidRPr="00B555C7">
              <w:rPr>
                <w:rFonts w:ascii="Times New Roman" w:hAnsi="Times New Roman" w:cs="Times New Roman"/>
              </w:rPr>
              <w:t>title</w:t>
            </w:r>
            <w:proofErr w:type="gramEnd"/>
            <w:r w:rsidRPr="00B555C7">
              <w:rPr>
                <w:rFonts w:ascii="Times New Roman" w:hAnsi="Times New Roman" w:cs="Times New Roman"/>
              </w:rPr>
              <w:t xml:space="preserve"> "Battle". User info area (initial, username, stats). Banner. "Start the Battle", "Enter Invitation Code" buttons. "Your Battle History" section title and dummy list.</w:t>
            </w:r>
          </w:p>
        </w:tc>
        <w:tc>
          <w:tcPr>
            <w:tcW w:w="767" w:type="dxa"/>
          </w:tcPr>
          <w:p w14:paraId="134D041A" w14:textId="26C25D08"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15A9BD3" w14:textId="77777777" w:rsidTr="00012020">
        <w:tc>
          <w:tcPr>
            <w:tcW w:w="2099" w:type="dxa"/>
          </w:tcPr>
          <w:p w14:paraId="3D1DDDE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FT_BattleLobby_072</w:t>
            </w:r>
          </w:p>
        </w:tc>
        <w:tc>
          <w:tcPr>
            <w:tcW w:w="1352" w:type="dxa"/>
          </w:tcPr>
          <w:p w14:paraId="3DD6355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"Start the Battle" button</w:t>
            </w:r>
          </w:p>
        </w:tc>
        <w:tc>
          <w:tcPr>
            <w:tcW w:w="2110" w:type="dxa"/>
          </w:tcPr>
          <w:p w14:paraId="5DC834D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Battle Lobby, click "Start the Battle".</w:t>
            </w:r>
          </w:p>
        </w:tc>
        <w:tc>
          <w:tcPr>
            <w:tcW w:w="1511" w:type="dxa"/>
          </w:tcPr>
          <w:p w14:paraId="649F58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Select Subject screen (Image 12).</w:t>
            </w:r>
          </w:p>
        </w:tc>
        <w:tc>
          <w:tcPr>
            <w:tcW w:w="1511" w:type="dxa"/>
          </w:tcPr>
          <w:p w14:paraId="5019860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Select Subject screen (Image 12).</w:t>
            </w:r>
          </w:p>
        </w:tc>
        <w:tc>
          <w:tcPr>
            <w:tcW w:w="767" w:type="dxa"/>
          </w:tcPr>
          <w:p w14:paraId="7E381960" w14:textId="0977B03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94177A3" w14:textId="77777777" w:rsidTr="00012020">
        <w:tc>
          <w:tcPr>
            <w:tcW w:w="2099" w:type="dxa"/>
          </w:tcPr>
          <w:p w14:paraId="7C18A94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lastRenderedPageBreak/>
              <w:t>FT_BattleLobby_073</w:t>
            </w:r>
          </w:p>
        </w:tc>
        <w:tc>
          <w:tcPr>
            <w:tcW w:w="1352" w:type="dxa"/>
          </w:tcPr>
          <w:p w14:paraId="5923929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"Enter Invitation Code" button</w:t>
            </w:r>
          </w:p>
        </w:tc>
        <w:tc>
          <w:tcPr>
            <w:tcW w:w="2110" w:type="dxa"/>
          </w:tcPr>
          <w:p w14:paraId="44BA82F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Battle Lobby, click "Enter Invitation Code".</w:t>
            </w:r>
          </w:p>
        </w:tc>
        <w:tc>
          <w:tcPr>
            <w:tcW w:w="1511" w:type="dxa"/>
          </w:tcPr>
          <w:p w14:paraId="423E2F3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"Battle invitation" modal (Image 21) is displayed on top.</w:t>
            </w:r>
          </w:p>
        </w:tc>
        <w:tc>
          <w:tcPr>
            <w:tcW w:w="1511" w:type="dxa"/>
          </w:tcPr>
          <w:p w14:paraId="66A63EC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"Battle invitation" modal (Image 21) is displayed on top.</w:t>
            </w:r>
          </w:p>
        </w:tc>
        <w:tc>
          <w:tcPr>
            <w:tcW w:w="767" w:type="dxa"/>
          </w:tcPr>
          <w:p w14:paraId="12C22990" w14:textId="4FAFB2D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83C782C" w14:textId="77777777" w:rsidTr="00012020">
        <w:tc>
          <w:tcPr>
            <w:tcW w:w="2099" w:type="dxa"/>
          </w:tcPr>
          <w:p w14:paraId="1F978A4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FT_BattleLobby_074</w:t>
            </w:r>
          </w:p>
        </w:tc>
        <w:tc>
          <w:tcPr>
            <w:tcW w:w="1352" w:type="dxa"/>
          </w:tcPr>
          <w:p w14:paraId="13A1568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Battle History list item</w:t>
            </w:r>
          </w:p>
        </w:tc>
        <w:tc>
          <w:tcPr>
            <w:tcW w:w="2110" w:type="dxa"/>
          </w:tcPr>
          <w:p w14:paraId="2F817FD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Battle Lobby, click one of the dummy items in "Your Battle History".</w:t>
            </w:r>
          </w:p>
        </w:tc>
        <w:tc>
          <w:tcPr>
            <w:tcW w:w="1511" w:type="dxa"/>
          </w:tcPr>
          <w:p w14:paraId="16122C2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Battle Report Card or history details screen (Image 19/20 equivalent) related to that history item.</w:t>
            </w:r>
          </w:p>
        </w:tc>
        <w:tc>
          <w:tcPr>
            <w:tcW w:w="1511" w:type="dxa"/>
          </w:tcPr>
          <w:p w14:paraId="5235A8B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Battle Report Card or history details screen (Image 19/20 equivalent) related to that history item.</w:t>
            </w:r>
          </w:p>
        </w:tc>
        <w:tc>
          <w:tcPr>
            <w:tcW w:w="767" w:type="dxa"/>
          </w:tcPr>
          <w:p w14:paraId="6F9663AC" w14:textId="226D279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6CA3038" w14:textId="77777777" w:rsidTr="00012020">
        <w:tc>
          <w:tcPr>
            <w:tcW w:w="2099" w:type="dxa"/>
          </w:tcPr>
          <w:p w14:paraId="02DAFCF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FT_BattleLobby_075</w:t>
            </w:r>
          </w:p>
        </w:tc>
        <w:tc>
          <w:tcPr>
            <w:tcW w:w="1352" w:type="dxa"/>
          </w:tcPr>
          <w:p w14:paraId="26264B9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back button on Battle Lobby</w:t>
            </w:r>
          </w:p>
        </w:tc>
        <w:tc>
          <w:tcPr>
            <w:tcW w:w="2110" w:type="dxa"/>
          </w:tcPr>
          <w:p w14:paraId="262DE55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Battle Lobby, click the "&lt;" back button.</w:t>
            </w:r>
          </w:p>
        </w:tc>
        <w:tc>
          <w:tcPr>
            <w:tcW w:w="1511" w:type="dxa"/>
          </w:tcPr>
          <w:p w14:paraId="49C478D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previous screen (</w:t>
            </w:r>
            <w:proofErr w:type="gramStart"/>
            <w:r w:rsidRPr="00B555C7">
              <w:rPr>
                <w:rFonts w:ascii="Times New Roman" w:hAnsi="Times New Roman" w:cs="Times New Roman"/>
              </w:rPr>
              <w:t>likely</w:t>
            </w:r>
            <w:proofErr w:type="gramEnd"/>
            <w:r w:rsidRPr="00B555C7">
              <w:rPr>
                <w:rFonts w:ascii="Times New Roman" w:hAnsi="Times New Roman" w:cs="Times New Roman"/>
              </w:rPr>
              <w:t xml:space="preserve"> Home).</w:t>
            </w:r>
          </w:p>
        </w:tc>
        <w:tc>
          <w:tcPr>
            <w:tcW w:w="1511" w:type="dxa"/>
          </w:tcPr>
          <w:p w14:paraId="115CFD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previous screen (</w:t>
            </w:r>
            <w:proofErr w:type="gramStart"/>
            <w:r w:rsidRPr="00B555C7">
              <w:rPr>
                <w:rFonts w:ascii="Times New Roman" w:hAnsi="Times New Roman" w:cs="Times New Roman"/>
              </w:rPr>
              <w:t>likely</w:t>
            </w:r>
            <w:proofErr w:type="gramEnd"/>
            <w:r w:rsidRPr="00B555C7">
              <w:rPr>
                <w:rFonts w:ascii="Times New Roman" w:hAnsi="Times New Roman" w:cs="Times New Roman"/>
              </w:rPr>
              <w:t xml:space="preserve"> Home).</w:t>
            </w:r>
          </w:p>
        </w:tc>
        <w:tc>
          <w:tcPr>
            <w:tcW w:w="767" w:type="dxa"/>
          </w:tcPr>
          <w:p w14:paraId="378109DF" w14:textId="5095AAB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67B9E15" w14:textId="77777777" w:rsidTr="00012020">
        <w:tc>
          <w:tcPr>
            <w:tcW w:w="2099" w:type="dxa"/>
          </w:tcPr>
          <w:p w14:paraId="75A8D13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FT_BattleInvitation_076</w:t>
            </w:r>
          </w:p>
        </w:tc>
        <w:tc>
          <w:tcPr>
            <w:tcW w:w="1352" w:type="dxa"/>
          </w:tcPr>
          <w:p w14:paraId="6870563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Battle Invitation modal content</w:t>
            </w:r>
          </w:p>
        </w:tc>
        <w:tc>
          <w:tcPr>
            <w:tcW w:w="2110" w:type="dxa"/>
          </w:tcPr>
          <w:p w14:paraId="38A897C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Battle Invitation modal (FT_BattleLobby_073).</w:t>
            </w:r>
          </w:p>
        </w:tc>
        <w:tc>
          <w:tcPr>
            <w:tcW w:w="1511" w:type="dxa"/>
          </w:tcPr>
          <w:p w14:paraId="36D2B92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displays title "Battle invitation", instruction text, input fields for code, and "Enter match" button. 'X' close button is present.</w:t>
            </w:r>
          </w:p>
        </w:tc>
        <w:tc>
          <w:tcPr>
            <w:tcW w:w="1511" w:type="dxa"/>
          </w:tcPr>
          <w:p w14:paraId="4D15F88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displays title "Battle invitation", instruction text, input fields for code, and "Enter match" button. 'X' close button is present.</w:t>
            </w:r>
          </w:p>
        </w:tc>
        <w:tc>
          <w:tcPr>
            <w:tcW w:w="767" w:type="dxa"/>
          </w:tcPr>
          <w:p w14:paraId="5EECAB22" w14:textId="18C42CC4"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B444230" w14:textId="77777777" w:rsidTr="00012020">
        <w:tc>
          <w:tcPr>
            <w:tcW w:w="2099" w:type="dxa"/>
          </w:tcPr>
          <w:p w14:paraId="7F6C91A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FT_BattleInvitation_077</w:t>
            </w:r>
          </w:p>
        </w:tc>
        <w:tc>
          <w:tcPr>
            <w:tcW w:w="1352" w:type="dxa"/>
          </w:tcPr>
          <w:p w14:paraId="031D720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Enter code in Invitation modal fields</w:t>
            </w:r>
          </w:p>
        </w:tc>
        <w:tc>
          <w:tcPr>
            <w:tcW w:w="2110" w:type="dxa"/>
          </w:tcPr>
          <w:p w14:paraId="1BACBB8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Invitation modal. Tap fields and type text.</w:t>
            </w:r>
          </w:p>
        </w:tc>
        <w:tc>
          <w:tcPr>
            <w:tcW w:w="1511" w:type="dxa"/>
          </w:tcPr>
          <w:p w14:paraId="4CA3185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in the fields. Keyboard appears.</w:t>
            </w:r>
          </w:p>
        </w:tc>
        <w:tc>
          <w:tcPr>
            <w:tcW w:w="1511" w:type="dxa"/>
          </w:tcPr>
          <w:p w14:paraId="27E99A7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Text appears in the fields. Keyboard appears.</w:t>
            </w:r>
          </w:p>
        </w:tc>
        <w:tc>
          <w:tcPr>
            <w:tcW w:w="767" w:type="dxa"/>
          </w:tcPr>
          <w:p w14:paraId="47D7D7C4" w14:textId="38F62AB4"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13DC003" w14:textId="77777777" w:rsidTr="00012020">
        <w:tc>
          <w:tcPr>
            <w:tcW w:w="2099" w:type="dxa"/>
          </w:tcPr>
          <w:p w14:paraId="34AC24F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FT_BattleInvitation_078</w:t>
            </w:r>
          </w:p>
        </w:tc>
        <w:tc>
          <w:tcPr>
            <w:tcW w:w="1352" w:type="dxa"/>
          </w:tcPr>
          <w:p w14:paraId="4B132FE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"Enter match" in </w:t>
            </w:r>
            <w:r w:rsidRPr="00B555C7">
              <w:rPr>
                <w:rFonts w:ascii="Times New Roman" w:hAnsi="Times New Roman" w:cs="Times New Roman"/>
              </w:rPr>
              <w:lastRenderedPageBreak/>
              <w:t>Invitation modal (dummy action)</w:t>
            </w:r>
          </w:p>
        </w:tc>
        <w:tc>
          <w:tcPr>
            <w:tcW w:w="2110" w:type="dxa"/>
          </w:tcPr>
          <w:p w14:paraId="3A21D41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Open Invitation modal. Enter text (valid/invalid </w:t>
            </w:r>
            <w:r w:rsidRPr="00B555C7">
              <w:rPr>
                <w:rFonts w:ascii="Times New Roman" w:hAnsi="Times New Roman" w:cs="Times New Roman"/>
              </w:rPr>
              <w:lastRenderedPageBreak/>
              <w:t>format) in fields. Click "Enter match".</w:t>
            </w:r>
          </w:p>
        </w:tc>
        <w:tc>
          <w:tcPr>
            <w:tcW w:w="1511" w:type="dxa"/>
          </w:tcPr>
          <w:p w14:paraId="3ED3278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A placeholder action occurs </w:t>
            </w:r>
            <w:r w:rsidRPr="00B555C7">
              <w:rPr>
                <w:rFonts w:ascii="Times New Roman" w:hAnsi="Times New Roman" w:cs="Times New Roman"/>
              </w:rPr>
              <w:lastRenderedPageBreak/>
              <w:t xml:space="preserve">(e.g., message "Attempting to join match with code..."). Navigation might be attempted </w:t>
            </w:r>
            <w:proofErr w:type="gramStart"/>
            <w:r w:rsidRPr="00B555C7">
              <w:rPr>
                <w:rFonts w:ascii="Times New Roman" w:hAnsi="Times New Roman" w:cs="Times New Roman"/>
              </w:rPr>
              <w:t>to</w:t>
            </w:r>
            <w:proofErr w:type="gramEnd"/>
            <w:r w:rsidRPr="00B555C7">
              <w:rPr>
                <w:rFonts w:ascii="Times New Roman" w:hAnsi="Times New Roman" w:cs="Times New Roman"/>
              </w:rPr>
              <w:t xml:space="preserve"> a dummy battle screen or error message displayed based on dummy logic.</w:t>
            </w:r>
          </w:p>
        </w:tc>
        <w:tc>
          <w:tcPr>
            <w:tcW w:w="1511" w:type="dxa"/>
          </w:tcPr>
          <w:p w14:paraId="45A0AC2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A placeholder action occurs </w:t>
            </w:r>
            <w:r w:rsidRPr="00B555C7">
              <w:rPr>
                <w:rFonts w:ascii="Times New Roman" w:hAnsi="Times New Roman" w:cs="Times New Roman"/>
              </w:rPr>
              <w:lastRenderedPageBreak/>
              <w:t xml:space="preserve">(e.g., message "Attempting to join match with code..."). Navigation might be attempted </w:t>
            </w:r>
            <w:proofErr w:type="gramStart"/>
            <w:r w:rsidRPr="00B555C7">
              <w:rPr>
                <w:rFonts w:ascii="Times New Roman" w:hAnsi="Times New Roman" w:cs="Times New Roman"/>
              </w:rPr>
              <w:t>to</w:t>
            </w:r>
            <w:proofErr w:type="gramEnd"/>
            <w:r w:rsidRPr="00B555C7">
              <w:rPr>
                <w:rFonts w:ascii="Times New Roman" w:hAnsi="Times New Roman" w:cs="Times New Roman"/>
              </w:rPr>
              <w:t xml:space="preserve"> a dummy battle screen or error message displayed based on dummy logic.</w:t>
            </w:r>
          </w:p>
        </w:tc>
        <w:tc>
          <w:tcPr>
            <w:tcW w:w="767" w:type="dxa"/>
          </w:tcPr>
          <w:p w14:paraId="3FF937E6" w14:textId="56D10A84"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6536EE9D" w14:textId="77777777" w:rsidTr="00012020">
        <w:tc>
          <w:tcPr>
            <w:tcW w:w="2099" w:type="dxa"/>
          </w:tcPr>
          <w:p w14:paraId="78FC0C6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FT_BattleInvitation_079</w:t>
            </w:r>
          </w:p>
        </w:tc>
        <w:tc>
          <w:tcPr>
            <w:tcW w:w="1352" w:type="dxa"/>
          </w:tcPr>
          <w:p w14:paraId="7874B90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'X' to close Battle Invitation modal</w:t>
            </w:r>
          </w:p>
        </w:tc>
        <w:tc>
          <w:tcPr>
            <w:tcW w:w="2110" w:type="dxa"/>
          </w:tcPr>
          <w:p w14:paraId="30EB849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Invitation modal. Click the 'X' button.</w:t>
            </w:r>
          </w:p>
        </w:tc>
        <w:tc>
          <w:tcPr>
            <w:tcW w:w="1511" w:type="dxa"/>
          </w:tcPr>
          <w:p w14:paraId="564A1AC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returns to the Battle Lobby screen.</w:t>
            </w:r>
          </w:p>
        </w:tc>
        <w:tc>
          <w:tcPr>
            <w:tcW w:w="1511" w:type="dxa"/>
          </w:tcPr>
          <w:p w14:paraId="73F2052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returns to the Battle Lobby screen.</w:t>
            </w:r>
          </w:p>
        </w:tc>
        <w:tc>
          <w:tcPr>
            <w:tcW w:w="767" w:type="dxa"/>
          </w:tcPr>
          <w:p w14:paraId="26BD9B17" w14:textId="2C8D3C9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5BE3175" w14:textId="77777777" w:rsidTr="00012020">
        <w:tc>
          <w:tcPr>
            <w:tcW w:w="2099" w:type="dxa"/>
          </w:tcPr>
          <w:p w14:paraId="076CDA7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FT_SelectSubjectBattle_080</w:t>
            </w:r>
          </w:p>
        </w:tc>
        <w:tc>
          <w:tcPr>
            <w:tcW w:w="1352" w:type="dxa"/>
          </w:tcPr>
          <w:p w14:paraId="76061AD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Select Subject screen content (from Battle)</w:t>
            </w:r>
          </w:p>
        </w:tc>
        <w:tc>
          <w:tcPr>
            <w:tcW w:w="2110" w:type="dxa"/>
          </w:tcPr>
          <w:p w14:paraId="63407D8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Select Subject from Battle (FT_BattleLobby_072).</w:t>
            </w:r>
          </w:p>
        </w:tc>
        <w:tc>
          <w:tcPr>
            <w:tcW w:w="1511" w:type="dxa"/>
          </w:tcPr>
          <w:p w14:paraId="3C1B77C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Screen displays header ("Select Subject") and list of subjects (English, Biology, etc.) with icons.</w:t>
            </w:r>
          </w:p>
        </w:tc>
        <w:tc>
          <w:tcPr>
            <w:tcW w:w="1511" w:type="dxa"/>
          </w:tcPr>
          <w:p w14:paraId="04CF1D2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Screen displays header ("Select Subject") and list of subjects (English, Biology, etc.) with icons.</w:t>
            </w:r>
          </w:p>
        </w:tc>
        <w:tc>
          <w:tcPr>
            <w:tcW w:w="767" w:type="dxa"/>
          </w:tcPr>
          <w:p w14:paraId="189E57C8" w14:textId="415AA0D5"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F345F4F" w14:textId="77777777" w:rsidTr="00012020">
        <w:tc>
          <w:tcPr>
            <w:tcW w:w="2099" w:type="dxa"/>
          </w:tcPr>
          <w:p w14:paraId="1C7C408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FT_SelectSubjectBattle_081</w:t>
            </w:r>
          </w:p>
        </w:tc>
        <w:tc>
          <w:tcPr>
            <w:tcW w:w="1352" w:type="dxa"/>
          </w:tcPr>
          <w:p w14:paraId="65C3570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subject on Select Subject (from Battle)</w:t>
            </w:r>
          </w:p>
        </w:tc>
        <w:tc>
          <w:tcPr>
            <w:tcW w:w="2110" w:type="dxa"/>
          </w:tcPr>
          <w:p w14:paraId="11EE69E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Select Subject screen, click "Mathematics".</w:t>
            </w:r>
          </w:p>
        </w:tc>
        <w:tc>
          <w:tcPr>
            <w:tcW w:w="1511" w:type="dxa"/>
          </w:tcPr>
          <w:p w14:paraId="0262A6C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"Battle Mode" dialog (Image 13) is displayed, mentioning the selected subject "Mathematics".</w:t>
            </w:r>
          </w:p>
        </w:tc>
        <w:tc>
          <w:tcPr>
            <w:tcW w:w="1511" w:type="dxa"/>
          </w:tcPr>
          <w:p w14:paraId="1DA4050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"Battle Mode" dialog (Image 13) is displayed, mentioning the selected subject "Mathematics".</w:t>
            </w:r>
          </w:p>
        </w:tc>
        <w:tc>
          <w:tcPr>
            <w:tcW w:w="767" w:type="dxa"/>
          </w:tcPr>
          <w:p w14:paraId="3862430D" w14:textId="4CD8F0C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8129087" w14:textId="77777777" w:rsidTr="00012020">
        <w:tc>
          <w:tcPr>
            <w:tcW w:w="2099" w:type="dxa"/>
          </w:tcPr>
          <w:p w14:paraId="473956E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FT_SelectSubjectBattle_082</w:t>
            </w:r>
          </w:p>
        </w:tc>
        <w:tc>
          <w:tcPr>
            <w:tcW w:w="1352" w:type="dxa"/>
          </w:tcPr>
          <w:p w14:paraId="7DC7C9D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back button on </w:t>
            </w:r>
            <w:r w:rsidRPr="00B555C7">
              <w:rPr>
                <w:rFonts w:ascii="Times New Roman" w:hAnsi="Times New Roman" w:cs="Times New Roman"/>
              </w:rPr>
              <w:lastRenderedPageBreak/>
              <w:t>Select Subject</w:t>
            </w:r>
          </w:p>
        </w:tc>
        <w:tc>
          <w:tcPr>
            <w:tcW w:w="2110" w:type="dxa"/>
          </w:tcPr>
          <w:p w14:paraId="7497027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On Select Subject, click "&lt;".</w:t>
            </w:r>
          </w:p>
        </w:tc>
        <w:tc>
          <w:tcPr>
            <w:tcW w:w="1511" w:type="dxa"/>
          </w:tcPr>
          <w:p w14:paraId="6047570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w:t>
            </w:r>
            <w:r w:rsidRPr="00B555C7">
              <w:rPr>
                <w:rFonts w:ascii="Times New Roman" w:hAnsi="Times New Roman" w:cs="Times New Roman"/>
              </w:rPr>
              <w:lastRenderedPageBreak/>
              <w:t>back to the Battle Lobby screen.</w:t>
            </w:r>
          </w:p>
        </w:tc>
        <w:tc>
          <w:tcPr>
            <w:tcW w:w="1511" w:type="dxa"/>
          </w:tcPr>
          <w:p w14:paraId="2BE30E8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w:t>
            </w:r>
            <w:r w:rsidRPr="00B555C7">
              <w:rPr>
                <w:rFonts w:ascii="Times New Roman" w:hAnsi="Times New Roman" w:cs="Times New Roman"/>
              </w:rPr>
              <w:lastRenderedPageBreak/>
              <w:t>back to the Battle Lobby screen.</w:t>
            </w:r>
          </w:p>
        </w:tc>
        <w:tc>
          <w:tcPr>
            <w:tcW w:w="767" w:type="dxa"/>
          </w:tcPr>
          <w:p w14:paraId="40B1EAA0" w14:textId="3999131A"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06E67B6F" w14:textId="77777777" w:rsidTr="00012020">
        <w:tc>
          <w:tcPr>
            <w:tcW w:w="2099" w:type="dxa"/>
          </w:tcPr>
          <w:p w14:paraId="6B3F58E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FT_BattleModeDialog_083</w:t>
            </w:r>
          </w:p>
        </w:tc>
        <w:tc>
          <w:tcPr>
            <w:tcW w:w="1352" w:type="dxa"/>
          </w:tcPr>
          <w:p w14:paraId="7842187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Battle Mode dialog content</w:t>
            </w:r>
          </w:p>
        </w:tc>
        <w:tc>
          <w:tcPr>
            <w:tcW w:w="2110" w:type="dxa"/>
          </w:tcPr>
          <w:p w14:paraId="1AB16DF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Battle Mode dialog (FT_SelectSubjectBattle_081).</w:t>
            </w:r>
          </w:p>
        </w:tc>
        <w:tc>
          <w:tcPr>
            <w:tcW w:w="1511" w:type="dxa"/>
          </w:tcPr>
          <w:p w14:paraId="23D4636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Dialog displays title "Battle Mode", question "How would you like to compete...", and buttons "By Chapter", "Whole Book". 'X' close button is present.</w:t>
            </w:r>
          </w:p>
        </w:tc>
        <w:tc>
          <w:tcPr>
            <w:tcW w:w="1511" w:type="dxa"/>
          </w:tcPr>
          <w:p w14:paraId="25F5B1D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Dialog displays title "Battle Mode", question "How would you like to compete...", and buttons "By Chapter", "Whole Book". 'X' close button is present.</w:t>
            </w:r>
          </w:p>
        </w:tc>
        <w:tc>
          <w:tcPr>
            <w:tcW w:w="767" w:type="dxa"/>
          </w:tcPr>
          <w:p w14:paraId="5DB38B7F" w14:textId="407E9101"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2B8DAB5" w14:textId="77777777" w:rsidTr="00012020">
        <w:tc>
          <w:tcPr>
            <w:tcW w:w="2099" w:type="dxa"/>
          </w:tcPr>
          <w:p w14:paraId="531A0A1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FT_BattleModeDialog_084</w:t>
            </w:r>
          </w:p>
        </w:tc>
        <w:tc>
          <w:tcPr>
            <w:tcW w:w="1352" w:type="dxa"/>
          </w:tcPr>
          <w:p w14:paraId="290314F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"By Chapter" in Battle Mode dialog</w:t>
            </w:r>
          </w:p>
        </w:tc>
        <w:tc>
          <w:tcPr>
            <w:tcW w:w="2110" w:type="dxa"/>
          </w:tcPr>
          <w:p w14:paraId="7648091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Open Battle Mode </w:t>
            </w:r>
            <w:proofErr w:type="gramStart"/>
            <w:r w:rsidRPr="00B555C7">
              <w:rPr>
                <w:rFonts w:ascii="Times New Roman" w:hAnsi="Times New Roman" w:cs="Times New Roman"/>
              </w:rPr>
              <w:t>dialog</w:t>
            </w:r>
            <w:proofErr w:type="gramEnd"/>
            <w:r w:rsidRPr="00B555C7">
              <w:rPr>
                <w:rFonts w:ascii="Times New Roman" w:hAnsi="Times New Roman" w:cs="Times New Roman"/>
              </w:rPr>
              <w:t>. Click "By Chapter".</w:t>
            </w:r>
          </w:p>
        </w:tc>
        <w:tc>
          <w:tcPr>
            <w:tcW w:w="1511" w:type="dxa"/>
          </w:tcPr>
          <w:p w14:paraId="4490BA0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"Select Chapters - Mathematics" screen (Image 15).</w:t>
            </w:r>
          </w:p>
        </w:tc>
        <w:tc>
          <w:tcPr>
            <w:tcW w:w="1511" w:type="dxa"/>
          </w:tcPr>
          <w:p w14:paraId="7F3C705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"Select Chapters - Mathematics" screen (Image 15).</w:t>
            </w:r>
          </w:p>
        </w:tc>
        <w:tc>
          <w:tcPr>
            <w:tcW w:w="767" w:type="dxa"/>
          </w:tcPr>
          <w:p w14:paraId="4CAE6104" w14:textId="528DB4EB"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E7CA0B5" w14:textId="77777777" w:rsidTr="00012020">
        <w:tc>
          <w:tcPr>
            <w:tcW w:w="2099" w:type="dxa"/>
          </w:tcPr>
          <w:p w14:paraId="48AB282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FT_BattleModeDialog_085</w:t>
            </w:r>
          </w:p>
        </w:tc>
        <w:tc>
          <w:tcPr>
            <w:tcW w:w="1352" w:type="dxa"/>
          </w:tcPr>
          <w:p w14:paraId="692FFDD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"Whole Book" in Battle Mode dialog</w:t>
            </w:r>
          </w:p>
        </w:tc>
        <w:tc>
          <w:tcPr>
            <w:tcW w:w="2110" w:type="dxa"/>
          </w:tcPr>
          <w:p w14:paraId="7129F83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Open Battle Mode </w:t>
            </w:r>
            <w:proofErr w:type="gramStart"/>
            <w:r w:rsidRPr="00B555C7">
              <w:rPr>
                <w:rFonts w:ascii="Times New Roman" w:hAnsi="Times New Roman" w:cs="Times New Roman"/>
              </w:rPr>
              <w:t>dialog</w:t>
            </w:r>
            <w:proofErr w:type="gramEnd"/>
            <w:r w:rsidRPr="00B555C7">
              <w:rPr>
                <w:rFonts w:ascii="Times New Roman" w:hAnsi="Times New Roman" w:cs="Times New Roman"/>
              </w:rPr>
              <w:t>. Click "Whole Book".</w:t>
            </w:r>
          </w:p>
        </w:tc>
        <w:tc>
          <w:tcPr>
            <w:tcW w:w="1511" w:type="dxa"/>
          </w:tcPr>
          <w:p w14:paraId="72256C3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The "Invite Friends" dialog (Image 14) is displayed.</w:t>
            </w:r>
          </w:p>
        </w:tc>
        <w:tc>
          <w:tcPr>
            <w:tcW w:w="1511" w:type="dxa"/>
          </w:tcPr>
          <w:p w14:paraId="20B65AF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The "Invite Friends" dialog (Image 14) is displayed.</w:t>
            </w:r>
          </w:p>
        </w:tc>
        <w:tc>
          <w:tcPr>
            <w:tcW w:w="767" w:type="dxa"/>
          </w:tcPr>
          <w:p w14:paraId="0ECCAAD9" w14:textId="2162883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48451F4" w14:textId="77777777" w:rsidTr="00012020">
        <w:tc>
          <w:tcPr>
            <w:tcW w:w="2099" w:type="dxa"/>
          </w:tcPr>
          <w:p w14:paraId="4E2E234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FT_BattleModeDialog_086</w:t>
            </w:r>
          </w:p>
        </w:tc>
        <w:tc>
          <w:tcPr>
            <w:tcW w:w="1352" w:type="dxa"/>
          </w:tcPr>
          <w:p w14:paraId="5B0B7D3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'X' to close Battle Mode dialog</w:t>
            </w:r>
          </w:p>
        </w:tc>
        <w:tc>
          <w:tcPr>
            <w:tcW w:w="2110" w:type="dxa"/>
          </w:tcPr>
          <w:p w14:paraId="62CF391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Open Battle Mode </w:t>
            </w:r>
            <w:proofErr w:type="gramStart"/>
            <w:r w:rsidRPr="00B555C7">
              <w:rPr>
                <w:rFonts w:ascii="Times New Roman" w:hAnsi="Times New Roman" w:cs="Times New Roman"/>
              </w:rPr>
              <w:t>dialog</w:t>
            </w:r>
            <w:proofErr w:type="gramEnd"/>
            <w:r w:rsidRPr="00B555C7">
              <w:rPr>
                <w:rFonts w:ascii="Times New Roman" w:hAnsi="Times New Roman" w:cs="Times New Roman"/>
              </w:rPr>
              <w:t>. Click the 'X'.</w:t>
            </w:r>
          </w:p>
        </w:tc>
        <w:tc>
          <w:tcPr>
            <w:tcW w:w="1511" w:type="dxa"/>
          </w:tcPr>
          <w:p w14:paraId="42CEE5B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returns to the Select Subject screen.</w:t>
            </w:r>
          </w:p>
        </w:tc>
        <w:tc>
          <w:tcPr>
            <w:tcW w:w="1511" w:type="dxa"/>
          </w:tcPr>
          <w:p w14:paraId="164FE26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returns to the Select Subject screen.</w:t>
            </w:r>
          </w:p>
        </w:tc>
        <w:tc>
          <w:tcPr>
            <w:tcW w:w="767" w:type="dxa"/>
          </w:tcPr>
          <w:p w14:paraId="11ACFDA8" w14:textId="5C11897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4FE94F9" w14:textId="77777777" w:rsidTr="00012020">
        <w:tc>
          <w:tcPr>
            <w:tcW w:w="2099" w:type="dxa"/>
          </w:tcPr>
          <w:p w14:paraId="1348E8F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FT_InviteFriendsDialog_087</w:t>
            </w:r>
          </w:p>
        </w:tc>
        <w:tc>
          <w:tcPr>
            <w:tcW w:w="1352" w:type="dxa"/>
          </w:tcPr>
          <w:p w14:paraId="6F1D1D3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Invite Friends dialog content</w:t>
            </w:r>
          </w:p>
        </w:tc>
        <w:tc>
          <w:tcPr>
            <w:tcW w:w="2110" w:type="dxa"/>
          </w:tcPr>
          <w:p w14:paraId="4AF6EBF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Invite Friends dialog (FT_BattleModeDialog_085).</w:t>
            </w:r>
          </w:p>
        </w:tc>
        <w:tc>
          <w:tcPr>
            <w:tcW w:w="1511" w:type="dxa"/>
          </w:tcPr>
          <w:p w14:paraId="7DC7886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Dialog displays title "Invite Friends", question "Are you ready?", and </w:t>
            </w:r>
            <w:r w:rsidRPr="00B555C7">
              <w:rPr>
                <w:rFonts w:ascii="Times New Roman" w:hAnsi="Times New Roman" w:cs="Times New Roman"/>
              </w:rPr>
              <w:lastRenderedPageBreak/>
              <w:t>buttons "Share invitation code", "Random Match". 'X' close button is present.</w:t>
            </w:r>
          </w:p>
        </w:tc>
        <w:tc>
          <w:tcPr>
            <w:tcW w:w="1511" w:type="dxa"/>
          </w:tcPr>
          <w:p w14:paraId="6AC87BD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Dialog displays title "Invite Friends", question "Are you ready?", and </w:t>
            </w:r>
            <w:r w:rsidRPr="00B555C7">
              <w:rPr>
                <w:rFonts w:ascii="Times New Roman" w:hAnsi="Times New Roman" w:cs="Times New Roman"/>
              </w:rPr>
              <w:lastRenderedPageBreak/>
              <w:t>buttons "Share invitation code", "Random Match". 'X' close button is present.</w:t>
            </w:r>
          </w:p>
        </w:tc>
        <w:tc>
          <w:tcPr>
            <w:tcW w:w="767" w:type="dxa"/>
          </w:tcPr>
          <w:p w14:paraId="28437F02" w14:textId="27D28281"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0FE3650F" w14:textId="77777777" w:rsidTr="00012020">
        <w:tc>
          <w:tcPr>
            <w:tcW w:w="2099" w:type="dxa"/>
          </w:tcPr>
          <w:p w14:paraId="05A5C7C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FT_InviteFriendsDialog_088</w:t>
            </w:r>
          </w:p>
        </w:tc>
        <w:tc>
          <w:tcPr>
            <w:tcW w:w="1352" w:type="dxa"/>
          </w:tcPr>
          <w:p w14:paraId="43EE2DC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"Share invitation code" in dialog (dummy action)</w:t>
            </w:r>
          </w:p>
        </w:tc>
        <w:tc>
          <w:tcPr>
            <w:tcW w:w="2110" w:type="dxa"/>
          </w:tcPr>
          <w:p w14:paraId="235E26B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Open Invite Friends </w:t>
            </w:r>
            <w:proofErr w:type="gramStart"/>
            <w:r w:rsidRPr="00B555C7">
              <w:rPr>
                <w:rFonts w:ascii="Times New Roman" w:hAnsi="Times New Roman" w:cs="Times New Roman"/>
              </w:rPr>
              <w:t>dialog</w:t>
            </w:r>
            <w:proofErr w:type="gramEnd"/>
            <w:r w:rsidRPr="00B555C7">
              <w:rPr>
                <w:rFonts w:ascii="Times New Roman" w:hAnsi="Times New Roman" w:cs="Times New Roman"/>
              </w:rPr>
              <w:t>. Click "Share invitation code".</w:t>
            </w:r>
          </w:p>
        </w:tc>
        <w:tc>
          <w:tcPr>
            <w:tcW w:w="1511" w:type="dxa"/>
          </w:tcPr>
          <w:p w14:paraId="6E013AD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(e.g., message "Sharing code...").</w:t>
            </w:r>
          </w:p>
        </w:tc>
        <w:tc>
          <w:tcPr>
            <w:tcW w:w="1511" w:type="dxa"/>
          </w:tcPr>
          <w:p w14:paraId="403C031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(e.g., message "Sharing code...").</w:t>
            </w:r>
          </w:p>
        </w:tc>
        <w:tc>
          <w:tcPr>
            <w:tcW w:w="767" w:type="dxa"/>
          </w:tcPr>
          <w:p w14:paraId="594F0B87" w14:textId="51E54928"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45EA728" w14:textId="77777777" w:rsidTr="00012020">
        <w:tc>
          <w:tcPr>
            <w:tcW w:w="2099" w:type="dxa"/>
          </w:tcPr>
          <w:p w14:paraId="21A8AE5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FT_InviteFriendsDialog_089</w:t>
            </w:r>
          </w:p>
        </w:tc>
        <w:tc>
          <w:tcPr>
            <w:tcW w:w="1352" w:type="dxa"/>
          </w:tcPr>
          <w:p w14:paraId="5F351A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"Random Match" in dialog (dummy action)</w:t>
            </w:r>
          </w:p>
        </w:tc>
        <w:tc>
          <w:tcPr>
            <w:tcW w:w="2110" w:type="dxa"/>
          </w:tcPr>
          <w:p w14:paraId="1351B9C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Open Invite Friends </w:t>
            </w:r>
            <w:proofErr w:type="gramStart"/>
            <w:r w:rsidRPr="00B555C7">
              <w:rPr>
                <w:rFonts w:ascii="Times New Roman" w:hAnsi="Times New Roman" w:cs="Times New Roman"/>
              </w:rPr>
              <w:t>dialog</w:t>
            </w:r>
            <w:proofErr w:type="gramEnd"/>
            <w:r w:rsidRPr="00B555C7">
              <w:rPr>
                <w:rFonts w:ascii="Times New Roman" w:hAnsi="Times New Roman" w:cs="Times New Roman"/>
              </w:rPr>
              <w:t>. Click "Random Match".</w:t>
            </w:r>
          </w:p>
        </w:tc>
        <w:tc>
          <w:tcPr>
            <w:tcW w:w="1511" w:type="dxa"/>
          </w:tcPr>
          <w:p w14:paraId="4150236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Brain Battle screen (Image 16), simulating a random match start.</w:t>
            </w:r>
          </w:p>
        </w:tc>
        <w:tc>
          <w:tcPr>
            <w:tcW w:w="1511" w:type="dxa"/>
          </w:tcPr>
          <w:p w14:paraId="3A6B6E7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w:t>
            </w:r>
            <w:proofErr w:type="gramStart"/>
            <w:r w:rsidRPr="00B555C7">
              <w:rPr>
                <w:rFonts w:ascii="Times New Roman" w:hAnsi="Times New Roman" w:cs="Times New Roman"/>
              </w:rPr>
              <w:t>closes</w:t>
            </w:r>
            <w:proofErr w:type="gramEnd"/>
            <w:r w:rsidRPr="00B555C7">
              <w:rPr>
                <w:rFonts w:ascii="Times New Roman" w:hAnsi="Times New Roman" w:cs="Times New Roman"/>
              </w:rPr>
              <w:t>. User is navigated to the Brain Battle screen (Image 16), simulating a random match start.</w:t>
            </w:r>
          </w:p>
        </w:tc>
        <w:tc>
          <w:tcPr>
            <w:tcW w:w="767" w:type="dxa"/>
          </w:tcPr>
          <w:p w14:paraId="467A1769" w14:textId="6434698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8FCA497" w14:textId="77777777" w:rsidTr="00012020">
        <w:tc>
          <w:tcPr>
            <w:tcW w:w="2099" w:type="dxa"/>
          </w:tcPr>
          <w:p w14:paraId="4E3F9A5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FT_InviteFriendsDialog_090</w:t>
            </w:r>
          </w:p>
        </w:tc>
        <w:tc>
          <w:tcPr>
            <w:tcW w:w="1352" w:type="dxa"/>
          </w:tcPr>
          <w:p w14:paraId="79121D7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'X' to close Invite Friends dialog</w:t>
            </w:r>
          </w:p>
        </w:tc>
        <w:tc>
          <w:tcPr>
            <w:tcW w:w="2110" w:type="dxa"/>
          </w:tcPr>
          <w:p w14:paraId="4701D1E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Open Invite Friends </w:t>
            </w:r>
            <w:proofErr w:type="gramStart"/>
            <w:r w:rsidRPr="00B555C7">
              <w:rPr>
                <w:rFonts w:ascii="Times New Roman" w:hAnsi="Times New Roman" w:cs="Times New Roman"/>
              </w:rPr>
              <w:t>dialog</w:t>
            </w:r>
            <w:proofErr w:type="gramEnd"/>
            <w:r w:rsidRPr="00B555C7">
              <w:rPr>
                <w:rFonts w:ascii="Times New Roman" w:hAnsi="Times New Roman" w:cs="Times New Roman"/>
              </w:rPr>
              <w:t>. Click the 'X'.</w:t>
            </w:r>
          </w:p>
        </w:tc>
        <w:tc>
          <w:tcPr>
            <w:tcW w:w="1511" w:type="dxa"/>
          </w:tcPr>
          <w:p w14:paraId="2BDE32B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is dismissed. User returns to the Select Subject screen (where Battle </w:t>
            </w:r>
            <w:proofErr w:type="gramStart"/>
            <w:r w:rsidRPr="00B555C7">
              <w:rPr>
                <w:rFonts w:ascii="Times New Roman" w:hAnsi="Times New Roman" w:cs="Times New Roman"/>
              </w:rPr>
              <w:t>Mode dialog</w:t>
            </w:r>
            <w:proofErr w:type="gramEnd"/>
            <w:r w:rsidRPr="00B555C7">
              <w:rPr>
                <w:rFonts w:ascii="Times New Roman" w:hAnsi="Times New Roman" w:cs="Times New Roman"/>
              </w:rPr>
              <w:t xml:space="preserve"> originated).</w:t>
            </w:r>
          </w:p>
        </w:tc>
        <w:tc>
          <w:tcPr>
            <w:tcW w:w="1511" w:type="dxa"/>
          </w:tcPr>
          <w:p w14:paraId="064C0E8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is dismissed. User returns to the Select Subject screen (where Battle </w:t>
            </w:r>
            <w:proofErr w:type="gramStart"/>
            <w:r w:rsidRPr="00B555C7">
              <w:rPr>
                <w:rFonts w:ascii="Times New Roman" w:hAnsi="Times New Roman" w:cs="Times New Roman"/>
              </w:rPr>
              <w:t>Mode dialog</w:t>
            </w:r>
            <w:proofErr w:type="gramEnd"/>
            <w:r w:rsidRPr="00B555C7">
              <w:rPr>
                <w:rFonts w:ascii="Times New Roman" w:hAnsi="Times New Roman" w:cs="Times New Roman"/>
              </w:rPr>
              <w:t xml:space="preserve"> originated).</w:t>
            </w:r>
          </w:p>
        </w:tc>
        <w:tc>
          <w:tcPr>
            <w:tcW w:w="767" w:type="dxa"/>
          </w:tcPr>
          <w:p w14:paraId="2ED6943C" w14:textId="49C0823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F12C275" w14:textId="77777777" w:rsidTr="00012020">
        <w:tc>
          <w:tcPr>
            <w:tcW w:w="2099" w:type="dxa"/>
          </w:tcPr>
          <w:p w14:paraId="1F431F2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FT_SelectChapters_091</w:t>
            </w:r>
          </w:p>
        </w:tc>
        <w:tc>
          <w:tcPr>
            <w:tcW w:w="1352" w:type="dxa"/>
          </w:tcPr>
          <w:p w14:paraId="6D0FF7E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Select Chapters screen layout and content</w:t>
            </w:r>
          </w:p>
        </w:tc>
        <w:tc>
          <w:tcPr>
            <w:tcW w:w="2110" w:type="dxa"/>
          </w:tcPr>
          <w:p w14:paraId="18A5809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Select Chapters (FT_BattleModeDialog_084).</w:t>
            </w:r>
          </w:p>
        </w:tc>
        <w:tc>
          <w:tcPr>
            <w:tcW w:w="1511" w:type="dxa"/>
          </w:tcPr>
          <w:p w14:paraId="204281C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Screen displays header ("Select Chapters - Mathematics") with back button. A list of chapters with checkboxes </w:t>
            </w:r>
            <w:r w:rsidRPr="00B555C7">
              <w:rPr>
                <w:rFonts w:ascii="Times New Roman" w:hAnsi="Times New Roman" w:cs="Times New Roman"/>
              </w:rPr>
              <w:lastRenderedPageBreak/>
              <w:t>is shown (Algebra, Geometry, etc.). Below, "Selected Chapters: X" count. "Start Match" button below, initially disabled.</w:t>
            </w:r>
          </w:p>
        </w:tc>
        <w:tc>
          <w:tcPr>
            <w:tcW w:w="1511" w:type="dxa"/>
          </w:tcPr>
          <w:p w14:paraId="3278E11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Screen displays header ("Select Chapters - Mathematics") with back button. A list of chapters with checkboxes </w:t>
            </w:r>
            <w:r w:rsidRPr="00B555C7">
              <w:rPr>
                <w:rFonts w:ascii="Times New Roman" w:hAnsi="Times New Roman" w:cs="Times New Roman"/>
              </w:rPr>
              <w:lastRenderedPageBreak/>
              <w:t>is shown (Algebra, Geometry, etc.). Below, "Selected Chapters: X" count. "Start Match" button below, initially disabled.</w:t>
            </w:r>
          </w:p>
        </w:tc>
        <w:tc>
          <w:tcPr>
            <w:tcW w:w="767" w:type="dxa"/>
          </w:tcPr>
          <w:p w14:paraId="625F3119" w14:textId="795101BF"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3A1F3DB6" w14:textId="77777777" w:rsidTr="00012020">
        <w:tc>
          <w:tcPr>
            <w:tcW w:w="2099" w:type="dxa"/>
          </w:tcPr>
          <w:p w14:paraId="0DBAF0E0"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FT_SelectChapters_092</w:t>
            </w:r>
          </w:p>
        </w:tc>
        <w:tc>
          <w:tcPr>
            <w:tcW w:w="1352" w:type="dxa"/>
          </w:tcPr>
          <w:p w14:paraId="57B78A4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chapter checkbox (select)</w:t>
            </w:r>
          </w:p>
        </w:tc>
        <w:tc>
          <w:tcPr>
            <w:tcW w:w="2110" w:type="dxa"/>
          </w:tcPr>
          <w:p w14:paraId="3740BBE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Select Chapters, click the "Algebra" checkbox.</w:t>
            </w:r>
          </w:p>
        </w:tc>
        <w:tc>
          <w:tcPr>
            <w:tcW w:w="1511" w:type="dxa"/>
          </w:tcPr>
          <w:p w14:paraId="49748AC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checkbox </w:t>
            </w:r>
            <w:proofErr w:type="gramStart"/>
            <w:r w:rsidRPr="00B555C7">
              <w:rPr>
                <w:rFonts w:ascii="Times New Roman" w:hAnsi="Times New Roman" w:cs="Times New Roman"/>
              </w:rPr>
              <w:t>becomes</w:t>
            </w:r>
            <w:proofErr w:type="gramEnd"/>
            <w:r w:rsidRPr="00B555C7">
              <w:rPr>
                <w:rFonts w:ascii="Times New Roman" w:hAnsi="Times New Roman" w:cs="Times New Roman"/>
              </w:rPr>
              <w:t xml:space="preserve"> checked. The "Selected Chapters" count increases by 1. The "Start Match" button becomes enabled.</w:t>
            </w:r>
          </w:p>
        </w:tc>
        <w:tc>
          <w:tcPr>
            <w:tcW w:w="1511" w:type="dxa"/>
          </w:tcPr>
          <w:p w14:paraId="16FC6DD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checkbox </w:t>
            </w:r>
            <w:proofErr w:type="gramStart"/>
            <w:r w:rsidRPr="00B555C7">
              <w:rPr>
                <w:rFonts w:ascii="Times New Roman" w:hAnsi="Times New Roman" w:cs="Times New Roman"/>
              </w:rPr>
              <w:t>becomes</w:t>
            </w:r>
            <w:proofErr w:type="gramEnd"/>
            <w:r w:rsidRPr="00B555C7">
              <w:rPr>
                <w:rFonts w:ascii="Times New Roman" w:hAnsi="Times New Roman" w:cs="Times New Roman"/>
              </w:rPr>
              <w:t xml:space="preserve"> checked. The "Selected Chapters" count increases by 1. The "Start Match" button becomes enabled.</w:t>
            </w:r>
          </w:p>
        </w:tc>
        <w:tc>
          <w:tcPr>
            <w:tcW w:w="767" w:type="dxa"/>
          </w:tcPr>
          <w:p w14:paraId="6D0F0634" w14:textId="33BD074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0B180AF" w14:textId="77777777" w:rsidTr="00012020">
        <w:tc>
          <w:tcPr>
            <w:tcW w:w="2099" w:type="dxa"/>
          </w:tcPr>
          <w:p w14:paraId="5B8F395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FT_SelectChapters_093</w:t>
            </w:r>
          </w:p>
        </w:tc>
        <w:tc>
          <w:tcPr>
            <w:tcW w:w="1352" w:type="dxa"/>
          </w:tcPr>
          <w:p w14:paraId="2098CB9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chapter checkbox (deselect)</w:t>
            </w:r>
          </w:p>
        </w:tc>
        <w:tc>
          <w:tcPr>
            <w:tcW w:w="2110" w:type="dxa"/>
          </w:tcPr>
          <w:p w14:paraId="20C6ACF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Select Chapters, click the "Algebra" checkbox which is currently checked.</w:t>
            </w:r>
          </w:p>
        </w:tc>
        <w:tc>
          <w:tcPr>
            <w:tcW w:w="1511" w:type="dxa"/>
          </w:tcPr>
          <w:p w14:paraId="00E6E63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checkbox becomes unchecked. The "Selected Chapters" count decreases by 1. The "Start Match" button might become disabled if count is 0.</w:t>
            </w:r>
          </w:p>
        </w:tc>
        <w:tc>
          <w:tcPr>
            <w:tcW w:w="1511" w:type="dxa"/>
          </w:tcPr>
          <w:p w14:paraId="351A74F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checkbox becomes unchecked. The "Selected Chapters" count decreases by 1. The "Start Match" button might become disabled if count is 0.</w:t>
            </w:r>
          </w:p>
        </w:tc>
        <w:tc>
          <w:tcPr>
            <w:tcW w:w="767" w:type="dxa"/>
          </w:tcPr>
          <w:p w14:paraId="53060F48" w14:textId="75CE0C2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C75B3B8" w14:textId="77777777" w:rsidTr="00012020">
        <w:tc>
          <w:tcPr>
            <w:tcW w:w="2099" w:type="dxa"/>
          </w:tcPr>
          <w:p w14:paraId="44A296B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FT_SelectChapters_094</w:t>
            </w:r>
          </w:p>
        </w:tc>
        <w:tc>
          <w:tcPr>
            <w:tcW w:w="1352" w:type="dxa"/>
          </w:tcPr>
          <w:p w14:paraId="2C7C957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Select multiple chapters</w:t>
            </w:r>
          </w:p>
        </w:tc>
        <w:tc>
          <w:tcPr>
            <w:tcW w:w="2110" w:type="dxa"/>
          </w:tcPr>
          <w:p w14:paraId="427FC04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Select Chapters, select "Algebra", then "Geometry".</w:t>
            </w:r>
          </w:p>
        </w:tc>
        <w:tc>
          <w:tcPr>
            <w:tcW w:w="1511" w:type="dxa"/>
          </w:tcPr>
          <w:p w14:paraId="3A00B59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Both checkboxes are checked. </w:t>
            </w:r>
            <w:proofErr w:type="gramStart"/>
            <w:r w:rsidRPr="00B555C7">
              <w:rPr>
                <w:rFonts w:ascii="Times New Roman" w:hAnsi="Times New Roman" w:cs="Times New Roman"/>
              </w:rPr>
              <w:t>"Selected</w:t>
            </w:r>
            <w:proofErr w:type="gramEnd"/>
            <w:r w:rsidRPr="00B555C7">
              <w:rPr>
                <w:rFonts w:ascii="Times New Roman" w:hAnsi="Times New Roman" w:cs="Times New Roman"/>
              </w:rPr>
              <w:t xml:space="preserve"> Chapters" count is 2. </w:t>
            </w:r>
            <w:proofErr w:type="gramStart"/>
            <w:r w:rsidRPr="00B555C7">
              <w:rPr>
                <w:rFonts w:ascii="Times New Roman" w:hAnsi="Times New Roman" w:cs="Times New Roman"/>
              </w:rPr>
              <w:lastRenderedPageBreak/>
              <w:t>"Start</w:t>
            </w:r>
            <w:proofErr w:type="gramEnd"/>
            <w:r w:rsidRPr="00B555C7">
              <w:rPr>
                <w:rFonts w:ascii="Times New Roman" w:hAnsi="Times New Roman" w:cs="Times New Roman"/>
              </w:rPr>
              <w:t xml:space="preserve"> Match" button remains enabled.</w:t>
            </w:r>
          </w:p>
        </w:tc>
        <w:tc>
          <w:tcPr>
            <w:tcW w:w="1511" w:type="dxa"/>
          </w:tcPr>
          <w:p w14:paraId="4843527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Both checkboxes are checked. </w:t>
            </w:r>
            <w:proofErr w:type="gramStart"/>
            <w:r w:rsidRPr="00B555C7">
              <w:rPr>
                <w:rFonts w:ascii="Times New Roman" w:hAnsi="Times New Roman" w:cs="Times New Roman"/>
              </w:rPr>
              <w:t>"Selected</w:t>
            </w:r>
            <w:proofErr w:type="gramEnd"/>
            <w:r w:rsidRPr="00B555C7">
              <w:rPr>
                <w:rFonts w:ascii="Times New Roman" w:hAnsi="Times New Roman" w:cs="Times New Roman"/>
              </w:rPr>
              <w:t xml:space="preserve"> Chapters" count is 2. </w:t>
            </w:r>
            <w:proofErr w:type="gramStart"/>
            <w:r w:rsidRPr="00B555C7">
              <w:rPr>
                <w:rFonts w:ascii="Times New Roman" w:hAnsi="Times New Roman" w:cs="Times New Roman"/>
              </w:rPr>
              <w:lastRenderedPageBreak/>
              <w:t>"Start</w:t>
            </w:r>
            <w:proofErr w:type="gramEnd"/>
            <w:r w:rsidRPr="00B555C7">
              <w:rPr>
                <w:rFonts w:ascii="Times New Roman" w:hAnsi="Times New Roman" w:cs="Times New Roman"/>
              </w:rPr>
              <w:t xml:space="preserve"> Match" button remains enabled.</w:t>
            </w:r>
          </w:p>
        </w:tc>
        <w:tc>
          <w:tcPr>
            <w:tcW w:w="767" w:type="dxa"/>
          </w:tcPr>
          <w:p w14:paraId="59BFC605" w14:textId="7CB64089"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6FC61A99" w14:textId="77777777" w:rsidTr="00012020">
        <w:tc>
          <w:tcPr>
            <w:tcW w:w="2099" w:type="dxa"/>
          </w:tcPr>
          <w:p w14:paraId="0A7C693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FT_SelectChapters_095</w:t>
            </w:r>
          </w:p>
        </w:tc>
        <w:tc>
          <w:tcPr>
            <w:tcW w:w="1352" w:type="dxa"/>
          </w:tcPr>
          <w:p w14:paraId="61DC645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"Start Match" with chapters selected</w:t>
            </w:r>
          </w:p>
        </w:tc>
        <w:tc>
          <w:tcPr>
            <w:tcW w:w="2110" w:type="dxa"/>
          </w:tcPr>
          <w:p w14:paraId="5F02AB9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Select Chapters, ensure at least one chapter is selected. Click "Start Match".</w:t>
            </w:r>
          </w:p>
        </w:tc>
        <w:tc>
          <w:tcPr>
            <w:tcW w:w="1511" w:type="dxa"/>
          </w:tcPr>
          <w:p w14:paraId="047D59A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Brain Battle screen (Image 16), simulating a match starting with questions from selected chapters.</w:t>
            </w:r>
          </w:p>
        </w:tc>
        <w:tc>
          <w:tcPr>
            <w:tcW w:w="1511" w:type="dxa"/>
          </w:tcPr>
          <w:p w14:paraId="57E461E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Brain Battle screen (Image 16), simulating a match starting with questions from selected chapters.</w:t>
            </w:r>
          </w:p>
        </w:tc>
        <w:tc>
          <w:tcPr>
            <w:tcW w:w="767" w:type="dxa"/>
          </w:tcPr>
          <w:p w14:paraId="6F8CFB1D" w14:textId="76D6C37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FD4D2EC" w14:textId="77777777" w:rsidTr="00012020">
        <w:tc>
          <w:tcPr>
            <w:tcW w:w="2099" w:type="dxa"/>
          </w:tcPr>
          <w:p w14:paraId="1DF761A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FT_SelectChapters_096</w:t>
            </w:r>
          </w:p>
        </w:tc>
        <w:tc>
          <w:tcPr>
            <w:tcW w:w="1352" w:type="dxa"/>
          </w:tcPr>
          <w:p w14:paraId="366A507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Attempt to click "Start Match" with no chapters selected</w:t>
            </w:r>
          </w:p>
        </w:tc>
        <w:tc>
          <w:tcPr>
            <w:tcW w:w="2110" w:type="dxa"/>
          </w:tcPr>
          <w:p w14:paraId="279D7DF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Select Chapters, ensure no chapters are selected. Attempt to click the "Start Match" button.</w:t>
            </w:r>
          </w:p>
        </w:tc>
        <w:tc>
          <w:tcPr>
            <w:tcW w:w="1511" w:type="dxa"/>
          </w:tcPr>
          <w:p w14:paraId="5FF5F79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button does not respond to clicks (it's disabled).</w:t>
            </w:r>
          </w:p>
        </w:tc>
        <w:tc>
          <w:tcPr>
            <w:tcW w:w="1511" w:type="dxa"/>
          </w:tcPr>
          <w:p w14:paraId="7A28690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button does not respond to clicks (it's disabled).</w:t>
            </w:r>
          </w:p>
        </w:tc>
        <w:tc>
          <w:tcPr>
            <w:tcW w:w="767" w:type="dxa"/>
          </w:tcPr>
          <w:p w14:paraId="7B51C6BF" w14:textId="2815F4F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32C7795" w14:textId="77777777" w:rsidTr="00012020">
        <w:tc>
          <w:tcPr>
            <w:tcW w:w="2099" w:type="dxa"/>
          </w:tcPr>
          <w:p w14:paraId="72AC548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FT_SelectChapters_097</w:t>
            </w:r>
          </w:p>
        </w:tc>
        <w:tc>
          <w:tcPr>
            <w:tcW w:w="1352" w:type="dxa"/>
          </w:tcPr>
          <w:p w14:paraId="583423C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back</w:t>
            </w:r>
            <w:proofErr w:type="gramEnd"/>
            <w:r w:rsidRPr="00B555C7">
              <w:rPr>
                <w:rFonts w:ascii="Times New Roman" w:hAnsi="Times New Roman" w:cs="Times New Roman"/>
              </w:rPr>
              <w:t xml:space="preserve"> button on Select Chapters</w:t>
            </w:r>
          </w:p>
        </w:tc>
        <w:tc>
          <w:tcPr>
            <w:tcW w:w="2110" w:type="dxa"/>
          </w:tcPr>
          <w:p w14:paraId="634E381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Select Chapters, click "&lt;".</w:t>
            </w:r>
          </w:p>
        </w:tc>
        <w:tc>
          <w:tcPr>
            <w:tcW w:w="1511" w:type="dxa"/>
          </w:tcPr>
          <w:p w14:paraId="4ACA317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Select Subject screen.</w:t>
            </w:r>
          </w:p>
        </w:tc>
        <w:tc>
          <w:tcPr>
            <w:tcW w:w="1511" w:type="dxa"/>
          </w:tcPr>
          <w:p w14:paraId="49D909D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Select Subject screen.</w:t>
            </w:r>
          </w:p>
        </w:tc>
        <w:tc>
          <w:tcPr>
            <w:tcW w:w="767" w:type="dxa"/>
          </w:tcPr>
          <w:p w14:paraId="265B1B87" w14:textId="6D6372E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B42F439" w14:textId="77777777" w:rsidTr="00012020">
        <w:tc>
          <w:tcPr>
            <w:tcW w:w="2099" w:type="dxa"/>
          </w:tcPr>
          <w:p w14:paraId="3BF48D8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FT_BrainBattle_098</w:t>
            </w:r>
          </w:p>
        </w:tc>
        <w:tc>
          <w:tcPr>
            <w:tcW w:w="1352" w:type="dxa"/>
          </w:tcPr>
          <w:p w14:paraId="2FE684A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Brain Battle screen initial state</w:t>
            </w:r>
          </w:p>
        </w:tc>
        <w:tc>
          <w:tcPr>
            <w:tcW w:w="2110" w:type="dxa"/>
          </w:tcPr>
          <w:p w14:paraId="397BEA3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Brain Battle (FT_SelectChapters_095 or FT_InviteFriendsDialog_089).</w:t>
            </w:r>
          </w:p>
        </w:tc>
        <w:tc>
          <w:tcPr>
            <w:tcW w:w="1511" w:type="dxa"/>
          </w:tcPr>
          <w:p w14:paraId="61D5EB6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Screen displays header ("Brain Battle", back button), question number ("Question 1/5"), scores ("You 0 vs Opponent 0"), Time Remaining bar (full) and text (e.g., "15 </w:t>
            </w:r>
            <w:r w:rsidRPr="00B555C7">
              <w:rPr>
                <w:rFonts w:ascii="Times New Roman" w:hAnsi="Times New Roman" w:cs="Times New Roman"/>
              </w:rPr>
              <w:lastRenderedPageBreak/>
              <w:t>seconds"), question text, and 4 answer options (A, B, C, D).</w:t>
            </w:r>
          </w:p>
        </w:tc>
        <w:tc>
          <w:tcPr>
            <w:tcW w:w="1511" w:type="dxa"/>
          </w:tcPr>
          <w:p w14:paraId="66B4553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Screen displays header ("Brain Battle", back button), question number ("Question 1/5"), scores ("You 0 vs Opponent 0"), Time Remaining bar (full) and text (e.g., "15 </w:t>
            </w:r>
            <w:r w:rsidRPr="00B555C7">
              <w:rPr>
                <w:rFonts w:ascii="Times New Roman" w:hAnsi="Times New Roman" w:cs="Times New Roman"/>
              </w:rPr>
              <w:lastRenderedPageBreak/>
              <w:t>seconds"), question text, and 4 answer options (A, B, C, D).</w:t>
            </w:r>
          </w:p>
        </w:tc>
        <w:tc>
          <w:tcPr>
            <w:tcW w:w="767" w:type="dxa"/>
          </w:tcPr>
          <w:p w14:paraId="2F36CCF1" w14:textId="1B3B2910"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4B8FCE81" w14:textId="77777777" w:rsidTr="00012020">
        <w:tc>
          <w:tcPr>
            <w:tcW w:w="2099" w:type="dxa"/>
          </w:tcPr>
          <w:p w14:paraId="52A015B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FT_BrainBattle_099</w:t>
            </w:r>
          </w:p>
        </w:tc>
        <w:tc>
          <w:tcPr>
            <w:tcW w:w="1352" w:type="dxa"/>
          </w:tcPr>
          <w:p w14:paraId="626E9DD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Select an Answer Option</w:t>
            </w:r>
          </w:p>
        </w:tc>
        <w:tc>
          <w:tcPr>
            <w:tcW w:w="2110" w:type="dxa"/>
          </w:tcPr>
          <w:p w14:paraId="48AA4B6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Brain Battle, click one of the answer options (e.g., Option C).</w:t>
            </w:r>
          </w:p>
        </w:tc>
        <w:tc>
          <w:tcPr>
            <w:tcW w:w="1511" w:type="dxa"/>
          </w:tcPr>
          <w:p w14:paraId="481C53E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clicked option is highlighted. The screen progresses to the next question after a brief delay. Your score and opponent score may update (dummy). Question number increments. Timer resets.</w:t>
            </w:r>
          </w:p>
        </w:tc>
        <w:tc>
          <w:tcPr>
            <w:tcW w:w="1511" w:type="dxa"/>
          </w:tcPr>
          <w:p w14:paraId="01CBFE2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clicked option is highlighted. The screen progresses to the next question after a brief delay. Your score and opponent score may update (dummy). Question number increments. Timer resets.</w:t>
            </w:r>
          </w:p>
        </w:tc>
        <w:tc>
          <w:tcPr>
            <w:tcW w:w="767" w:type="dxa"/>
          </w:tcPr>
          <w:p w14:paraId="09E18585" w14:textId="47A3001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447EC42" w14:textId="77777777" w:rsidTr="00012020">
        <w:tc>
          <w:tcPr>
            <w:tcW w:w="2099" w:type="dxa"/>
          </w:tcPr>
          <w:p w14:paraId="66F20A2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FT_BrainBattle_100</w:t>
            </w:r>
          </w:p>
        </w:tc>
        <w:tc>
          <w:tcPr>
            <w:tcW w:w="1352" w:type="dxa"/>
          </w:tcPr>
          <w:p w14:paraId="6E7BA5A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Observe Time Remaining decrement</w:t>
            </w:r>
          </w:p>
        </w:tc>
        <w:tc>
          <w:tcPr>
            <w:tcW w:w="2110" w:type="dxa"/>
          </w:tcPr>
          <w:p w14:paraId="188EAF5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Brain Battle, watch the Time Remaining bar and text.</w:t>
            </w:r>
          </w:p>
        </w:tc>
        <w:tc>
          <w:tcPr>
            <w:tcW w:w="1511" w:type="dxa"/>
          </w:tcPr>
          <w:p w14:paraId="34E974F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bar visually </w:t>
            </w:r>
            <w:proofErr w:type="gramStart"/>
            <w:r w:rsidRPr="00B555C7">
              <w:rPr>
                <w:rFonts w:ascii="Times New Roman" w:hAnsi="Times New Roman" w:cs="Times New Roman"/>
              </w:rPr>
              <w:t>decreases</w:t>
            </w:r>
            <w:proofErr w:type="gramEnd"/>
            <w:r w:rsidRPr="00B555C7">
              <w:rPr>
                <w:rFonts w:ascii="Times New Roman" w:hAnsi="Times New Roman" w:cs="Times New Roman"/>
              </w:rPr>
              <w:t xml:space="preserve"> and the text counts down </w:t>
            </w:r>
            <w:proofErr w:type="gramStart"/>
            <w:r w:rsidRPr="00B555C7">
              <w:rPr>
                <w:rFonts w:ascii="Times New Roman" w:hAnsi="Times New Roman" w:cs="Times New Roman"/>
              </w:rPr>
              <w:t>towards</w:t>
            </w:r>
            <w:proofErr w:type="gramEnd"/>
            <w:r w:rsidRPr="00B555C7">
              <w:rPr>
                <w:rFonts w:ascii="Times New Roman" w:hAnsi="Times New Roman" w:cs="Times New Roman"/>
              </w:rPr>
              <w:t xml:space="preserve"> 0.</w:t>
            </w:r>
          </w:p>
        </w:tc>
        <w:tc>
          <w:tcPr>
            <w:tcW w:w="1511" w:type="dxa"/>
          </w:tcPr>
          <w:p w14:paraId="7B3847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bar visually </w:t>
            </w:r>
            <w:proofErr w:type="gramStart"/>
            <w:r w:rsidRPr="00B555C7">
              <w:rPr>
                <w:rFonts w:ascii="Times New Roman" w:hAnsi="Times New Roman" w:cs="Times New Roman"/>
              </w:rPr>
              <w:t>decreases</w:t>
            </w:r>
            <w:proofErr w:type="gramEnd"/>
            <w:r w:rsidRPr="00B555C7">
              <w:rPr>
                <w:rFonts w:ascii="Times New Roman" w:hAnsi="Times New Roman" w:cs="Times New Roman"/>
              </w:rPr>
              <w:t xml:space="preserve"> and the text counts down </w:t>
            </w:r>
            <w:proofErr w:type="gramStart"/>
            <w:r w:rsidRPr="00B555C7">
              <w:rPr>
                <w:rFonts w:ascii="Times New Roman" w:hAnsi="Times New Roman" w:cs="Times New Roman"/>
              </w:rPr>
              <w:t>towards</w:t>
            </w:r>
            <w:proofErr w:type="gramEnd"/>
            <w:r w:rsidRPr="00B555C7">
              <w:rPr>
                <w:rFonts w:ascii="Times New Roman" w:hAnsi="Times New Roman" w:cs="Times New Roman"/>
              </w:rPr>
              <w:t xml:space="preserve"> 0.</w:t>
            </w:r>
          </w:p>
        </w:tc>
        <w:tc>
          <w:tcPr>
            <w:tcW w:w="767" w:type="dxa"/>
          </w:tcPr>
          <w:p w14:paraId="39227092" w14:textId="53472B7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CE3FBF0" w14:textId="77777777" w:rsidTr="00012020">
        <w:tc>
          <w:tcPr>
            <w:tcW w:w="2099" w:type="dxa"/>
          </w:tcPr>
          <w:p w14:paraId="063F844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FT_BrainBattle_101</w:t>
            </w:r>
          </w:p>
        </w:tc>
        <w:tc>
          <w:tcPr>
            <w:tcW w:w="1352" w:type="dxa"/>
          </w:tcPr>
          <w:p w14:paraId="4DC3869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Timer runs out on a question</w:t>
            </w:r>
          </w:p>
        </w:tc>
        <w:tc>
          <w:tcPr>
            <w:tcW w:w="2110" w:type="dxa"/>
          </w:tcPr>
          <w:p w14:paraId="610E478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Brain Battle, wait for the timer to reach 0 without selecting an answer.</w:t>
            </w:r>
          </w:p>
        </w:tc>
        <w:tc>
          <w:tcPr>
            <w:tcW w:w="1511" w:type="dxa"/>
          </w:tcPr>
          <w:p w14:paraId="7BDB2AF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UI indicates time is up (e.g., bar empty, text 0s). The screen progresses to the next question after a brief delay. Your score does not increase for this question.</w:t>
            </w:r>
          </w:p>
        </w:tc>
        <w:tc>
          <w:tcPr>
            <w:tcW w:w="1511" w:type="dxa"/>
          </w:tcPr>
          <w:p w14:paraId="220BF13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UI indicates time is up (e.g., bar empty, text 0s). The screen progresses to the next question after a brief delay. Your score does not increase for this question.</w:t>
            </w:r>
          </w:p>
        </w:tc>
        <w:tc>
          <w:tcPr>
            <w:tcW w:w="767" w:type="dxa"/>
          </w:tcPr>
          <w:p w14:paraId="3F30A5C4" w14:textId="6C5AC45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6AC0A45" w14:textId="77777777" w:rsidTr="00012020">
        <w:tc>
          <w:tcPr>
            <w:tcW w:w="2099" w:type="dxa"/>
          </w:tcPr>
          <w:p w14:paraId="3145117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lastRenderedPageBreak/>
              <w:t>FT_BrainBattle_102</w:t>
            </w:r>
          </w:p>
        </w:tc>
        <w:tc>
          <w:tcPr>
            <w:tcW w:w="1352" w:type="dxa"/>
          </w:tcPr>
          <w:p w14:paraId="41BCA01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Complete the Battle (answer all 5 questions)</w:t>
            </w:r>
          </w:p>
        </w:tc>
        <w:tc>
          <w:tcPr>
            <w:tcW w:w="2110" w:type="dxa"/>
          </w:tcPr>
          <w:p w14:paraId="7C561DE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Proceed through the Brain Battle, answering all 5 questions or letting the timer expire.</w:t>
            </w:r>
          </w:p>
        </w:tc>
        <w:tc>
          <w:tcPr>
            <w:tcW w:w="1511" w:type="dxa"/>
          </w:tcPr>
          <w:p w14:paraId="0EC5B2F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After the 5th question, the Brain Battle screen transitions to the Battle Result modal (Image 18).</w:t>
            </w:r>
          </w:p>
        </w:tc>
        <w:tc>
          <w:tcPr>
            <w:tcW w:w="1511" w:type="dxa"/>
          </w:tcPr>
          <w:p w14:paraId="51702A7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After the 5th question, the Brain Battle screen transitions to the Battle Result modal (Image 18).</w:t>
            </w:r>
          </w:p>
        </w:tc>
        <w:tc>
          <w:tcPr>
            <w:tcW w:w="767" w:type="dxa"/>
          </w:tcPr>
          <w:p w14:paraId="5719E48E" w14:textId="712B87E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44C3132" w14:textId="77777777" w:rsidTr="00012020">
        <w:tc>
          <w:tcPr>
            <w:tcW w:w="2099" w:type="dxa"/>
          </w:tcPr>
          <w:p w14:paraId="3112AF1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FT_BrainBattle_103</w:t>
            </w:r>
          </w:p>
        </w:tc>
        <w:tc>
          <w:tcPr>
            <w:tcW w:w="1352" w:type="dxa"/>
          </w:tcPr>
          <w:p w14:paraId="34D3DDC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back button during Battle</w:t>
            </w:r>
          </w:p>
        </w:tc>
        <w:tc>
          <w:tcPr>
            <w:tcW w:w="2110" w:type="dxa"/>
          </w:tcPr>
          <w:p w14:paraId="3EEFB54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Brain Battle screen, click the "&lt;" back button.</w:t>
            </w:r>
          </w:p>
        </w:tc>
        <w:tc>
          <w:tcPr>
            <w:tcW w:w="1511" w:type="dxa"/>
          </w:tcPr>
          <w:p w14:paraId="0D0AD93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confirmation dialog (e.g., "Are you sure you want to leave? Your progress will be lost.") is displayed. (Common pattern for ongoing activities).</w:t>
            </w:r>
          </w:p>
        </w:tc>
        <w:tc>
          <w:tcPr>
            <w:tcW w:w="1511" w:type="dxa"/>
          </w:tcPr>
          <w:p w14:paraId="743BB3B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confirmation dialog (e.g., "Are you sure you want to leave? Your progress will be lost.") is displayed. (Common pattern for ongoing activities).</w:t>
            </w:r>
          </w:p>
        </w:tc>
        <w:tc>
          <w:tcPr>
            <w:tcW w:w="767" w:type="dxa"/>
          </w:tcPr>
          <w:p w14:paraId="316AA882" w14:textId="2E09DFF8"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8B261D5" w14:textId="77777777" w:rsidTr="00012020">
        <w:tc>
          <w:tcPr>
            <w:tcW w:w="2099" w:type="dxa"/>
          </w:tcPr>
          <w:p w14:paraId="1A0814F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FT_BrainBattle_104</w:t>
            </w:r>
          </w:p>
        </w:tc>
        <w:tc>
          <w:tcPr>
            <w:tcW w:w="1352" w:type="dxa"/>
          </w:tcPr>
          <w:p w14:paraId="431944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Confirm leaving Battle in dialog (if dialog appears)</w:t>
            </w:r>
          </w:p>
        </w:tc>
        <w:tc>
          <w:tcPr>
            <w:tcW w:w="2110" w:type="dxa"/>
          </w:tcPr>
          <w:p w14:paraId="3B6DD30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If leaving dialog appears (FT_BrainBattle_103), click "Yes" or "Leave".</w:t>
            </w:r>
          </w:p>
        </w:tc>
        <w:tc>
          <w:tcPr>
            <w:tcW w:w="1511" w:type="dxa"/>
          </w:tcPr>
          <w:p w14:paraId="7F46B13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user is navigated back to the previous screen (e.g., Battle Lobby). The battle state is abandoned.</w:t>
            </w:r>
          </w:p>
        </w:tc>
        <w:tc>
          <w:tcPr>
            <w:tcW w:w="1511" w:type="dxa"/>
          </w:tcPr>
          <w:p w14:paraId="5609E28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user is navigated back to the previous screen (e.g., Battle Lobby). The battle state is abandoned.</w:t>
            </w:r>
          </w:p>
        </w:tc>
        <w:tc>
          <w:tcPr>
            <w:tcW w:w="767" w:type="dxa"/>
          </w:tcPr>
          <w:p w14:paraId="54450507" w14:textId="4BE1FD5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7A023BF" w14:textId="77777777" w:rsidTr="00012020">
        <w:tc>
          <w:tcPr>
            <w:tcW w:w="2099" w:type="dxa"/>
          </w:tcPr>
          <w:p w14:paraId="4E60199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FT_BrainBattle_105</w:t>
            </w:r>
          </w:p>
        </w:tc>
        <w:tc>
          <w:tcPr>
            <w:tcW w:w="1352" w:type="dxa"/>
          </w:tcPr>
          <w:p w14:paraId="57C2C7A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Cancel leaving Battle in dialog (if dialog appears)</w:t>
            </w:r>
          </w:p>
        </w:tc>
        <w:tc>
          <w:tcPr>
            <w:tcW w:w="2110" w:type="dxa"/>
          </w:tcPr>
          <w:p w14:paraId="6672B0B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If leaving dialog appears (FT_BrainBattle_103), click "No" or "Cancel".</w:t>
            </w:r>
          </w:p>
        </w:tc>
        <w:tc>
          <w:tcPr>
            <w:tcW w:w="1511" w:type="dxa"/>
          </w:tcPr>
          <w:p w14:paraId="58F2C5F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dialog is dismissed.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the Brain Battle screen.</w:t>
            </w:r>
          </w:p>
        </w:tc>
        <w:tc>
          <w:tcPr>
            <w:tcW w:w="1511" w:type="dxa"/>
          </w:tcPr>
          <w:p w14:paraId="74A1218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dialog is dismissed. </w:t>
            </w:r>
            <w:proofErr w:type="gramStart"/>
            <w:r w:rsidRPr="00B555C7">
              <w:rPr>
                <w:rFonts w:ascii="Times New Roman" w:hAnsi="Times New Roman" w:cs="Times New Roman"/>
              </w:rPr>
              <w:t>User</w:t>
            </w:r>
            <w:proofErr w:type="gramEnd"/>
            <w:r w:rsidRPr="00B555C7">
              <w:rPr>
                <w:rFonts w:ascii="Times New Roman" w:hAnsi="Times New Roman" w:cs="Times New Roman"/>
              </w:rPr>
              <w:t xml:space="preserve"> remains on the Brain Battle screen.</w:t>
            </w:r>
          </w:p>
        </w:tc>
        <w:tc>
          <w:tcPr>
            <w:tcW w:w="767" w:type="dxa"/>
          </w:tcPr>
          <w:p w14:paraId="6490ADA8" w14:textId="37C0E10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23D2731" w14:textId="77777777" w:rsidTr="00012020">
        <w:tc>
          <w:tcPr>
            <w:tcW w:w="2099" w:type="dxa"/>
          </w:tcPr>
          <w:p w14:paraId="55884E5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FT_BattleResult_106</w:t>
            </w:r>
          </w:p>
        </w:tc>
        <w:tc>
          <w:tcPr>
            <w:tcW w:w="1352" w:type="dxa"/>
          </w:tcPr>
          <w:p w14:paraId="69327ED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Battle Result modal content</w:t>
            </w:r>
          </w:p>
        </w:tc>
        <w:tc>
          <w:tcPr>
            <w:tcW w:w="2110" w:type="dxa"/>
          </w:tcPr>
          <w:p w14:paraId="5138645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Complete a battle (FT_BrainBattle_102).</w:t>
            </w:r>
          </w:p>
        </w:tc>
        <w:tc>
          <w:tcPr>
            <w:tcW w:w="1511" w:type="dxa"/>
          </w:tcPr>
          <w:p w14:paraId="7B6DD82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Modal displays title "Battle Result", a result trophy icon, a win/loss/draw status ("You </w:t>
            </w:r>
            <w:r w:rsidRPr="00B555C7">
              <w:rPr>
                <w:rFonts w:ascii="Times New Roman" w:hAnsi="Times New Roman" w:cs="Times New Roman"/>
              </w:rPr>
              <w:lastRenderedPageBreak/>
              <w:t>Lost!"). It shows "Your Score" and "Opponent Score" with numerical values. A "Done" button is present.</w:t>
            </w:r>
          </w:p>
        </w:tc>
        <w:tc>
          <w:tcPr>
            <w:tcW w:w="1511" w:type="dxa"/>
          </w:tcPr>
          <w:p w14:paraId="4009869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Modal displays title "Battle Result", a result trophy icon, a win/loss/draw status ("You </w:t>
            </w:r>
            <w:r w:rsidRPr="00B555C7">
              <w:rPr>
                <w:rFonts w:ascii="Times New Roman" w:hAnsi="Times New Roman" w:cs="Times New Roman"/>
              </w:rPr>
              <w:lastRenderedPageBreak/>
              <w:t>Lost!"). It shows "Your Score" and "Opponent Score" with numerical values. A "Done" button is present.</w:t>
            </w:r>
          </w:p>
        </w:tc>
        <w:tc>
          <w:tcPr>
            <w:tcW w:w="767" w:type="dxa"/>
          </w:tcPr>
          <w:p w14:paraId="487D1A9C" w14:textId="7D867F85"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0FA2C8AF" w14:textId="77777777" w:rsidTr="00012020">
        <w:tc>
          <w:tcPr>
            <w:tcW w:w="2099" w:type="dxa"/>
          </w:tcPr>
          <w:p w14:paraId="7F1530F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FT_BattleResult_107</w:t>
            </w:r>
          </w:p>
        </w:tc>
        <w:tc>
          <w:tcPr>
            <w:tcW w:w="1352" w:type="dxa"/>
          </w:tcPr>
          <w:p w14:paraId="6B0413A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"Done</w:t>
            </w:r>
            <w:proofErr w:type="gramEnd"/>
            <w:r w:rsidRPr="00B555C7">
              <w:rPr>
                <w:rFonts w:ascii="Times New Roman" w:hAnsi="Times New Roman" w:cs="Times New Roman"/>
              </w:rPr>
              <w:t>" button in Battle Result modal</w:t>
            </w:r>
          </w:p>
        </w:tc>
        <w:tc>
          <w:tcPr>
            <w:tcW w:w="2110" w:type="dxa"/>
          </w:tcPr>
          <w:p w14:paraId="167281D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Battle Result modal, click "Done".</w:t>
            </w:r>
          </w:p>
        </w:tc>
        <w:tc>
          <w:tcPr>
            <w:tcW w:w="1511" w:type="dxa"/>
          </w:tcPr>
          <w:p w14:paraId="41EB503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is navigated to the Quiz Report Card screen (Image 19).</w:t>
            </w:r>
          </w:p>
        </w:tc>
        <w:tc>
          <w:tcPr>
            <w:tcW w:w="1511" w:type="dxa"/>
          </w:tcPr>
          <w:p w14:paraId="7B725D7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is dismissed. User is navigated to the Quiz Report Card screen (Image 19).</w:t>
            </w:r>
          </w:p>
        </w:tc>
        <w:tc>
          <w:tcPr>
            <w:tcW w:w="767" w:type="dxa"/>
          </w:tcPr>
          <w:p w14:paraId="6D79BE74" w14:textId="2BD6FC51"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D0739E0" w14:textId="77777777" w:rsidTr="00012020">
        <w:tc>
          <w:tcPr>
            <w:tcW w:w="2099" w:type="dxa"/>
          </w:tcPr>
          <w:p w14:paraId="2FE8DC8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FT_ReportCard_108</w:t>
            </w:r>
          </w:p>
        </w:tc>
        <w:tc>
          <w:tcPr>
            <w:tcW w:w="1352" w:type="dxa"/>
          </w:tcPr>
          <w:p w14:paraId="136199F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Report Card header and summary section</w:t>
            </w:r>
          </w:p>
        </w:tc>
        <w:tc>
          <w:tcPr>
            <w:tcW w:w="2110" w:type="dxa"/>
          </w:tcPr>
          <w:p w14:paraId="225C479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Quiz Report Card (FT_BattleResult_107 or FT_BattleLobby_074).</w:t>
            </w:r>
          </w:p>
        </w:tc>
        <w:tc>
          <w:tcPr>
            <w:tcW w:w="1511" w:type="dxa"/>
          </w:tcPr>
          <w:p w14:paraId="493226F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Screen displays header ("Quiz Report Card", back button, download, share icons). A summary section shows result status (Victory/Loss), completion date/time, Your Score, Opponent Score, and Time Taken (dummy data).</w:t>
            </w:r>
          </w:p>
        </w:tc>
        <w:tc>
          <w:tcPr>
            <w:tcW w:w="1511" w:type="dxa"/>
          </w:tcPr>
          <w:p w14:paraId="240CDE4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Screen displays header ("Quiz Report Card", back button, download, share icons). A summary section shows result status (Victory/Loss), completion date/time, Your Score, Opponent Score, and Time Taken (dummy data).</w:t>
            </w:r>
          </w:p>
        </w:tc>
        <w:tc>
          <w:tcPr>
            <w:tcW w:w="767" w:type="dxa"/>
          </w:tcPr>
          <w:p w14:paraId="1CB7B411" w14:textId="719A719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283FC23" w14:textId="77777777" w:rsidTr="00012020">
        <w:tc>
          <w:tcPr>
            <w:tcW w:w="2099" w:type="dxa"/>
          </w:tcPr>
          <w:p w14:paraId="0943FFD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FT_ReportCard_109</w:t>
            </w:r>
          </w:p>
        </w:tc>
        <w:tc>
          <w:tcPr>
            <w:tcW w:w="1352" w:type="dxa"/>
          </w:tcPr>
          <w:p w14:paraId="10BAE78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Performance Summary section</w:t>
            </w:r>
          </w:p>
        </w:tc>
        <w:tc>
          <w:tcPr>
            <w:tcW w:w="2110" w:type="dxa"/>
          </w:tcPr>
          <w:p w14:paraId="6D50C24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observe Performance Summary section.</w:t>
            </w:r>
          </w:p>
        </w:tc>
        <w:tc>
          <w:tcPr>
            <w:tcW w:w="1511" w:type="dxa"/>
          </w:tcPr>
          <w:p w14:paraId="4E3A7D1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Section displays "Accuracy" (%), "Correct" </w:t>
            </w:r>
            <w:r w:rsidRPr="00B555C7">
              <w:rPr>
                <w:rFonts w:ascii="Times New Roman" w:hAnsi="Times New Roman" w:cs="Times New Roman"/>
              </w:rPr>
              <w:lastRenderedPageBreak/>
              <w:t>(count), and "Avg Time" (seconds) (dummy data).</w:t>
            </w:r>
          </w:p>
        </w:tc>
        <w:tc>
          <w:tcPr>
            <w:tcW w:w="1511" w:type="dxa"/>
          </w:tcPr>
          <w:p w14:paraId="34DD4D3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Section displays "Accuracy" (%), "Correct" </w:t>
            </w:r>
            <w:r w:rsidRPr="00B555C7">
              <w:rPr>
                <w:rFonts w:ascii="Times New Roman" w:hAnsi="Times New Roman" w:cs="Times New Roman"/>
              </w:rPr>
              <w:lastRenderedPageBreak/>
              <w:t>(count), and "Avg Time" (seconds) (dummy data).</w:t>
            </w:r>
          </w:p>
        </w:tc>
        <w:tc>
          <w:tcPr>
            <w:tcW w:w="767" w:type="dxa"/>
          </w:tcPr>
          <w:p w14:paraId="28E74458" w14:textId="4D04703E"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3B871264" w14:textId="77777777" w:rsidTr="00012020">
        <w:tc>
          <w:tcPr>
            <w:tcW w:w="2099" w:type="dxa"/>
          </w:tcPr>
          <w:p w14:paraId="7C6CA65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FT_ReportCard_110</w:t>
            </w:r>
          </w:p>
        </w:tc>
        <w:tc>
          <w:tcPr>
            <w:tcW w:w="1352" w:type="dxa"/>
          </w:tcPr>
          <w:p w14:paraId="6F36AA2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Question Analysis section layout</w:t>
            </w:r>
          </w:p>
        </w:tc>
        <w:tc>
          <w:tcPr>
            <w:tcW w:w="2110" w:type="dxa"/>
          </w:tcPr>
          <w:p w14:paraId="1F2A83E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observe Question Analysis section.</w:t>
            </w:r>
          </w:p>
        </w:tc>
        <w:tc>
          <w:tcPr>
            <w:tcW w:w="1511" w:type="dxa"/>
          </w:tcPr>
          <w:p w14:paraId="3D12A70F"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Section</w:t>
            </w:r>
            <w:proofErr w:type="gramEnd"/>
            <w:r w:rsidRPr="00B555C7">
              <w:rPr>
                <w:rFonts w:ascii="Times New Roman" w:hAnsi="Times New Roman" w:cs="Times New Roman"/>
              </w:rPr>
              <w:t xml:space="preserve"> is titled "Question Analysis" and shows a list of questions. Each item has a number, question text, "Your Answer", "Correct Answer", and difficulty.</w:t>
            </w:r>
          </w:p>
        </w:tc>
        <w:tc>
          <w:tcPr>
            <w:tcW w:w="1511" w:type="dxa"/>
          </w:tcPr>
          <w:p w14:paraId="0F9FAD24"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Section</w:t>
            </w:r>
            <w:proofErr w:type="gramEnd"/>
            <w:r w:rsidRPr="00B555C7">
              <w:rPr>
                <w:rFonts w:ascii="Times New Roman" w:hAnsi="Times New Roman" w:cs="Times New Roman"/>
              </w:rPr>
              <w:t xml:space="preserve"> is titled "Question Analysis" and shows a list of questions. Each item has a number, question text, "Your Answer", "Correct Answer", and difficulty.</w:t>
            </w:r>
          </w:p>
        </w:tc>
        <w:tc>
          <w:tcPr>
            <w:tcW w:w="767" w:type="dxa"/>
          </w:tcPr>
          <w:p w14:paraId="7BC1E483" w14:textId="3E52D1F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0E2A904" w14:textId="77777777" w:rsidTr="00012020">
        <w:tc>
          <w:tcPr>
            <w:tcW w:w="2099" w:type="dxa"/>
          </w:tcPr>
          <w:p w14:paraId="47D9601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FT_ReportCard_111</w:t>
            </w:r>
          </w:p>
        </w:tc>
        <w:tc>
          <w:tcPr>
            <w:tcW w:w="1352" w:type="dxa"/>
          </w:tcPr>
          <w:p w14:paraId="7948436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Question Analysis item (Incorrect answer)</w:t>
            </w:r>
          </w:p>
        </w:tc>
        <w:tc>
          <w:tcPr>
            <w:tcW w:w="2110" w:type="dxa"/>
          </w:tcPr>
          <w:p w14:paraId="644F63B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find an item for an incorrectly answered question (e.g., Question 1 in Image 19).</w:t>
            </w:r>
          </w:p>
        </w:tc>
        <w:tc>
          <w:tcPr>
            <w:tcW w:w="1511" w:type="dxa"/>
          </w:tcPr>
          <w:p w14:paraId="54B2643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question text, "Your Answer" (e.g., "Berlin"), and "Correct Answer" (e.g., "Paris") are displayed. An 'X' icon or red indicator is shown next to the question. Difficulty is shown.</w:t>
            </w:r>
          </w:p>
        </w:tc>
        <w:tc>
          <w:tcPr>
            <w:tcW w:w="1511" w:type="dxa"/>
          </w:tcPr>
          <w:p w14:paraId="5ABC476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question text, "Your Answer" (e.g., "Berlin"), and "Correct Answer" (e.g., "Paris") are displayed. An 'X' icon or red indicator is shown next to the question. Difficulty is shown.</w:t>
            </w:r>
          </w:p>
        </w:tc>
        <w:tc>
          <w:tcPr>
            <w:tcW w:w="767" w:type="dxa"/>
          </w:tcPr>
          <w:p w14:paraId="040D4DE9" w14:textId="0A4DC99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A96E9DB" w14:textId="77777777" w:rsidTr="00012020">
        <w:tc>
          <w:tcPr>
            <w:tcW w:w="2099" w:type="dxa"/>
          </w:tcPr>
          <w:p w14:paraId="127AA1A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FT_ReportCard_112</w:t>
            </w:r>
          </w:p>
        </w:tc>
        <w:tc>
          <w:tcPr>
            <w:tcW w:w="1352" w:type="dxa"/>
          </w:tcPr>
          <w:p w14:paraId="0599053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Verify Question Analysis item (Correct answer - </w:t>
            </w:r>
            <w:r w:rsidRPr="00B555C7">
              <w:rPr>
                <w:rFonts w:ascii="Times New Roman" w:hAnsi="Times New Roman" w:cs="Times New Roman"/>
              </w:rPr>
              <w:lastRenderedPageBreak/>
              <w:t>not shown but assumed)</w:t>
            </w:r>
          </w:p>
        </w:tc>
        <w:tc>
          <w:tcPr>
            <w:tcW w:w="2110" w:type="dxa"/>
          </w:tcPr>
          <w:p w14:paraId="5A693FF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On Report Card, find an item for a correctly answered question (if dummy data includes one).</w:t>
            </w:r>
          </w:p>
        </w:tc>
        <w:tc>
          <w:tcPr>
            <w:tcW w:w="1511" w:type="dxa"/>
          </w:tcPr>
          <w:p w14:paraId="12C7E56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question text, "Your Answer", and "Correct Answer" are displayed </w:t>
            </w:r>
            <w:r w:rsidRPr="00B555C7">
              <w:rPr>
                <w:rFonts w:ascii="Times New Roman" w:hAnsi="Times New Roman" w:cs="Times New Roman"/>
              </w:rPr>
              <w:lastRenderedPageBreak/>
              <w:t>(they should be the same). A checkmark icon or green indicator is shown. Difficulty is shown.</w:t>
            </w:r>
          </w:p>
        </w:tc>
        <w:tc>
          <w:tcPr>
            <w:tcW w:w="1511" w:type="dxa"/>
          </w:tcPr>
          <w:p w14:paraId="19B8433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The question text, "Your Answer", and "Correct Answer" are displayed </w:t>
            </w:r>
            <w:r w:rsidRPr="00B555C7">
              <w:rPr>
                <w:rFonts w:ascii="Times New Roman" w:hAnsi="Times New Roman" w:cs="Times New Roman"/>
              </w:rPr>
              <w:lastRenderedPageBreak/>
              <w:t>(they should be the same). A checkmark icon or green indicator is shown. Difficulty is shown.</w:t>
            </w:r>
          </w:p>
        </w:tc>
        <w:tc>
          <w:tcPr>
            <w:tcW w:w="767" w:type="dxa"/>
          </w:tcPr>
          <w:p w14:paraId="4CF646B4" w14:textId="653BB664"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0E530CDA" w14:textId="77777777" w:rsidTr="00012020">
        <w:tc>
          <w:tcPr>
            <w:tcW w:w="2099" w:type="dxa"/>
          </w:tcPr>
          <w:p w14:paraId="6A96545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FT_ReportCard_113</w:t>
            </w:r>
          </w:p>
        </w:tc>
        <w:tc>
          <w:tcPr>
            <w:tcW w:w="1352" w:type="dxa"/>
          </w:tcPr>
          <w:p w14:paraId="242F83E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Performance Metrics section</w:t>
            </w:r>
          </w:p>
        </w:tc>
        <w:tc>
          <w:tcPr>
            <w:tcW w:w="2110" w:type="dxa"/>
          </w:tcPr>
          <w:p w14:paraId="4DE2E72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scroll to Performance Metrics section (Image 20).</w:t>
            </w:r>
          </w:p>
        </w:tc>
        <w:tc>
          <w:tcPr>
            <w:tcW w:w="1511" w:type="dxa"/>
          </w:tcPr>
          <w:p w14:paraId="14CB185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Section titled "Performance Metrics". Bar graphs for Accuracy, Speed, and Score are displayed with dummy percentages/values and change indicators.</w:t>
            </w:r>
          </w:p>
        </w:tc>
        <w:tc>
          <w:tcPr>
            <w:tcW w:w="1511" w:type="dxa"/>
          </w:tcPr>
          <w:p w14:paraId="4E71928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Section titled "Performance Metrics". Bar graphs for Accuracy, Speed, and Score are displayed with dummy percentages/values and change indicators.</w:t>
            </w:r>
          </w:p>
        </w:tc>
        <w:tc>
          <w:tcPr>
            <w:tcW w:w="767" w:type="dxa"/>
          </w:tcPr>
          <w:p w14:paraId="760F2579" w14:textId="3ED102E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E44B374" w14:textId="77777777" w:rsidTr="00012020">
        <w:tc>
          <w:tcPr>
            <w:tcW w:w="2099" w:type="dxa"/>
          </w:tcPr>
          <w:p w14:paraId="2320B79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FT_ReportCard_114</w:t>
            </w:r>
          </w:p>
        </w:tc>
        <w:tc>
          <w:tcPr>
            <w:tcW w:w="1352" w:type="dxa"/>
          </w:tcPr>
          <w:p w14:paraId="39304F7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Comparison with Past Quizzes section</w:t>
            </w:r>
          </w:p>
        </w:tc>
        <w:tc>
          <w:tcPr>
            <w:tcW w:w="2110" w:type="dxa"/>
          </w:tcPr>
          <w:p w14:paraId="0D65246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scroll to Comparison with Past Quizzes section (Image 20).</w:t>
            </w:r>
          </w:p>
        </w:tc>
        <w:tc>
          <w:tcPr>
            <w:tcW w:w="1511" w:type="dxa"/>
          </w:tcPr>
          <w:p w14:paraId="7C3268A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Section titled "Comparison with Past Quizzes". A chart (bar graph) compares current vs past quizzes (dummy data). A table below shows quiz details (Date, Score, Accuracy, Time/Q) for current and past quizzes (dummy data).</w:t>
            </w:r>
          </w:p>
        </w:tc>
        <w:tc>
          <w:tcPr>
            <w:tcW w:w="1511" w:type="dxa"/>
          </w:tcPr>
          <w:p w14:paraId="34E56AF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Section titled "Comparison with Past Quizzes". A chart (bar graph) compares current vs past quizzes (dummy data). A table below shows quiz details (Date, Score, Accuracy, Time/Q) for current and past quizzes (dummy data).</w:t>
            </w:r>
          </w:p>
        </w:tc>
        <w:tc>
          <w:tcPr>
            <w:tcW w:w="767" w:type="dxa"/>
          </w:tcPr>
          <w:p w14:paraId="60465F39" w14:textId="736A2DD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0439F96" w14:textId="77777777" w:rsidTr="00012020">
        <w:tc>
          <w:tcPr>
            <w:tcW w:w="2099" w:type="dxa"/>
          </w:tcPr>
          <w:p w14:paraId="7CA51D4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FT_ReportCard_115</w:t>
            </w:r>
          </w:p>
        </w:tc>
        <w:tc>
          <w:tcPr>
            <w:tcW w:w="1352" w:type="dxa"/>
          </w:tcPr>
          <w:p w14:paraId="656189E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back button on Report Card</w:t>
            </w:r>
          </w:p>
        </w:tc>
        <w:tc>
          <w:tcPr>
            <w:tcW w:w="2110" w:type="dxa"/>
          </w:tcPr>
          <w:p w14:paraId="69F4640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click "&lt;".</w:t>
            </w:r>
          </w:p>
        </w:tc>
        <w:tc>
          <w:tcPr>
            <w:tcW w:w="1511" w:type="dxa"/>
          </w:tcPr>
          <w:p w14:paraId="5FADEC6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screen from which the </w:t>
            </w:r>
            <w:r w:rsidRPr="00B555C7">
              <w:rPr>
                <w:rFonts w:ascii="Times New Roman" w:hAnsi="Times New Roman" w:cs="Times New Roman"/>
              </w:rPr>
              <w:lastRenderedPageBreak/>
              <w:t>report card was accessed (</w:t>
            </w:r>
            <w:proofErr w:type="gramStart"/>
            <w:r w:rsidRPr="00B555C7">
              <w:rPr>
                <w:rFonts w:ascii="Times New Roman" w:hAnsi="Times New Roman" w:cs="Times New Roman"/>
              </w:rPr>
              <w:t>likely</w:t>
            </w:r>
            <w:proofErr w:type="gramEnd"/>
            <w:r w:rsidRPr="00B555C7">
              <w:rPr>
                <w:rFonts w:ascii="Times New Roman" w:hAnsi="Times New Roman" w:cs="Times New Roman"/>
              </w:rPr>
              <w:t xml:space="preserve"> Battle Lobby or Home).</w:t>
            </w:r>
          </w:p>
        </w:tc>
        <w:tc>
          <w:tcPr>
            <w:tcW w:w="1511" w:type="dxa"/>
          </w:tcPr>
          <w:p w14:paraId="2E5239E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back to the screen from which the </w:t>
            </w:r>
            <w:r w:rsidRPr="00B555C7">
              <w:rPr>
                <w:rFonts w:ascii="Times New Roman" w:hAnsi="Times New Roman" w:cs="Times New Roman"/>
              </w:rPr>
              <w:lastRenderedPageBreak/>
              <w:t>report card was accessed (</w:t>
            </w:r>
            <w:proofErr w:type="gramStart"/>
            <w:r w:rsidRPr="00B555C7">
              <w:rPr>
                <w:rFonts w:ascii="Times New Roman" w:hAnsi="Times New Roman" w:cs="Times New Roman"/>
              </w:rPr>
              <w:t>likely</w:t>
            </w:r>
            <w:proofErr w:type="gramEnd"/>
            <w:r w:rsidRPr="00B555C7">
              <w:rPr>
                <w:rFonts w:ascii="Times New Roman" w:hAnsi="Times New Roman" w:cs="Times New Roman"/>
              </w:rPr>
              <w:t xml:space="preserve"> Battle Lobby or Home).</w:t>
            </w:r>
          </w:p>
        </w:tc>
        <w:tc>
          <w:tcPr>
            <w:tcW w:w="767" w:type="dxa"/>
          </w:tcPr>
          <w:p w14:paraId="238425A4" w14:textId="4B6C7E19"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53B9DBFC" w14:textId="77777777" w:rsidTr="00012020">
        <w:tc>
          <w:tcPr>
            <w:tcW w:w="2099" w:type="dxa"/>
          </w:tcPr>
          <w:p w14:paraId="0D4DE82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FT_ReportCard_116</w:t>
            </w:r>
          </w:p>
        </w:tc>
        <w:tc>
          <w:tcPr>
            <w:tcW w:w="1352" w:type="dxa"/>
          </w:tcPr>
          <w:p w14:paraId="00CEFB0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Download icon</w:t>
            </w:r>
          </w:p>
        </w:tc>
        <w:tc>
          <w:tcPr>
            <w:tcW w:w="2110" w:type="dxa"/>
          </w:tcPr>
          <w:p w14:paraId="1F81087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click the download icon in the header.</w:t>
            </w:r>
          </w:p>
        </w:tc>
        <w:tc>
          <w:tcPr>
            <w:tcW w:w="1511" w:type="dxa"/>
          </w:tcPr>
          <w:p w14:paraId="342FB88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placeholder action related to downloading the report occurs (e.g., a toast, a modal, or initiating download - dummy logic).</w:t>
            </w:r>
          </w:p>
        </w:tc>
        <w:tc>
          <w:tcPr>
            <w:tcW w:w="1511" w:type="dxa"/>
          </w:tcPr>
          <w:p w14:paraId="25C6972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placeholder action related to downloading the report occurs (e.g., a toast, a modal, or initiating download - dummy logic).</w:t>
            </w:r>
          </w:p>
        </w:tc>
        <w:tc>
          <w:tcPr>
            <w:tcW w:w="767" w:type="dxa"/>
          </w:tcPr>
          <w:p w14:paraId="4EA08FC9" w14:textId="1C2E508A"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A2DB4CE" w14:textId="77777777" w:rsidTr="00012020">
        <w:tc>
          <w:tcPr>
            <w:tcW w:w="2099" w:type="dxa"/>
          </w:tcPr>
          <w:p w14:paraId="1C39375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FT_ReportCard_117</w:t>
            </w:r>
          </w:p>
        </w:tc>
        <w:tc>
          <w:tcPr>
            <w:tcW w:w="1352" w:type="dxa"/>
          </w:tcPr>
          <w:p w14:paraId="5A0C5C3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Share icon</w:t>
            </w:r>
          </w:p>
        </w:tc>
        <w:tc>
          <w:tcPr>
            <w:tcW w:w="2110" w:type="dxa"/>
          </w:tcPr>
          <w:p w14:paraId="273AADD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Report Card, click the share icon in the header.</w:t>
            </w:r>
          </w:p>
        </w:tc>
        <w:tc>
          <w:tcPr>
            <w:tcW w:w="1511" w:type="dxa"/>
          </w:tcPr>
          <w:p w14:paraId="112C786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to share the report (dummy logic).</w:t>
            </w:r>
          </w:p>
        </w:tc>
        <w:tc>
          <w:tcPr>
            <w:tcW w:w="1511" w:type="dxa"/>
          </w:tcPr>
          <w:p w14:paraId="7214236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to share the report (dummy logic).</w:t>
            </w:r>
          </w:p>
        </w:tc>
        <w:tc>
          <w:tcPr>
            <w:tcW w:w="767" w:type="dxa"/>
          </w:tcPr>
          <w:p w14:paraId="099FA075" w14:textId="37D46E3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5B840FC" w14:textId="77777777" w:rsidTr="00012020">
        <w:tc>
          <w:tcPr>
            <w:tcW w:w="2099" w:type="dxa"/>
          </w:tcPr>
          <w:p w14:paraId="74007C1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FT_Learn_118</w:t>
            </w:r>
          </w:p>
        </w:tc>
        <w:tc>
          <w:tcPr>
            <w:tcW w:w="1352" w:type="dxa"/>
          </w:tcPr>
          <w:p w14:paraId="51A535B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Learn subject selection</w:t>
            </w:r>
          </w:p>
        </w:tc>
        <w:tc>
          <w:tcPr>
            <w:tcW w:w="2110" w:type="dxa"/>
          </w:tcPr>
          <w:p w14:paraId="4A0B036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Tap "Learn" in bottom nav (FT_BottomNav_058).</w:t>
            </w:r>
          </w:p>
        </w:tc>
        <w:tc>
          <w:tcPr>
            <w:tcW w:w="1511" w:type="dxa"/>
          </w:tcPr>
          <w:p w14:paraId="238E504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Select Subject screen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 titled "Select Subject", listing subjects with icons.</w:t>
            </w:r>
          </w:p>
        </w:tc>
        <w:tc>
          <w:tcPr>
            <w:tcW w:w="1511" w:type="dxa"/>
          </w:tcPr>
          <w:p w14:paraId="25AB513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Select Subject screen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 titled "Select Subject", listing subjects with icons.</w:t>
            </w:r>
          </w:p>
        </w:tc>
        <w:tc>
          <w:tcPr>
            <w:tcW w:w="767" w:type="dxa"/>
          </w:tcPr>
          <w:p w14:paraId="3856BFFC" w14:textId="6B95E52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88119AE" w14:textId="77777777" w:rsidTr="00012020">
        <w:tc>
          <w:tcPr>
            <w:tcW w:w="2099" w:type="dxa"/>
          </w:tcPr>
          <w:p w14:paraId="48A1DF2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FT_Learn_119</w:t>
            </w:r>
          </w:p>
        </w:tc>
        <w:tc>
          <w:tcPr>
            <w:tcW w:w="1352" w:type="dxa"/>
          </w:tcPr>
          <w:p w14:paraId="04FBED8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subject on Learn selection screen</w:t>
            </w:r>
          </w:p>
        </w:tc>
        <w:tc>
          <w:tcPr>
            <w:tcW w:w="2110" w:type="dxa"/>
          </w:tcPr>
          <w:p w14:paraId="4FD463F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Learn subject selection, click "Physics".</w:t>
            </w:r>
          </w:p>
        </w:tc>
        <w:tc>
          <w:tcPr>
            <w:tcW w:w="1511" w:type="dxa"/>
          </w:tcPr>
          <w:p w14:paraId="220C6B6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a Physics-specific learning screen (e.g., chapter list, </w:t>
            </w:r>
            <w:r w:rsidRPr="00B555C7">
              <w:rPr>
                <w:rFonts w:ascii="Times New Roman" w:hAnsi="Times New Roman" w:cs="Times New Roman"/>
              </w:rPr>
              <w:lastRenderedPageBreak/>
              <w:t>learning materials, quiz list) (even if dummy). Context (subject: Physics) passed.</w:t>
            </w:r>
          </w:p>
        </w:tc>
        <w:tc>
          <w:tcPr>
            <w:tcW w:w="1511" w:type="dxa"/>
          </w:tcPr>
          <w:p w14:paraId="5181126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a Physics-specific learning screen (e.g., chapter list, </w:t>
            </w:r>
            <w:r w:rsidRPr="00B555C7">
              <w:rPr>
                <w:rFonts w:ascii="Times New Roman" w:hAnsi="Times New Roman" w:cs="Times New Roman"/>
              </w:rPr>
              <w:lastRenderedPageBreak/>
              <w:t>learning materials, quiz list) (even if dummy). Context (subject: Physics) passed.</w:t>
            </w:r>
          </w:p>
        </w:tc>
        <w:tc>
          <w:tcPr>
            <w:tcW w:w="767" w:type="dxa"/>
          </w:tcPr>
          <w:p w14:paraId="5FAAE369" w14:textId="70854F47"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26DB99F4" w14:textId="77777777" w:rsidTr="00012020">
        <w:tc>
          <w:tcPr>
            <w:tcW w:w="2099" w:type="dxa"/>
          </w:tcPr>
          <w:p w14:paraId="6BC312D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FT_Learn_120</w:t>
            </w:r>
          </w:p>
        </w:tc>
        <w:tc>
          <w:tcPr>
            <w:tcW w:w="1352" w:type="dxa"/>
          </w:tcPr>
          <w:p w14:paraId="35B6616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back</w:t>
            </w:r>
            <w:proofErr w:type="gramEnd"/>
            <w:r w:rsidRPr="00B555C7">
              <w:rPr>
                <w:rFonts w:ascii="Times New Roman" w:hAnsi="Times New Roman" w:cs="Times New Roman"/>
              </w:rPr>
              <w:t xml:space="preserve"> button on Learn subject selection</w:t>
            </w:r>
          </w:p>
        </w:tc>
        <w:tc>
          <w:tcPr>
            <w:tcW w:w="2110" w:type="dxa"/>
          </w:tcPr>
          <w:p w14:paraId="30C469B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Learn subject selection, click "&lt;".</w:t>
            </w:r>
          </w:p>
        </w:tc>
        <w:tc>
          <w:tcPr>
            <w:tcW w:w="1511" w:type="dxa"/>
          </w:tcPr>
          <w:p w14:paraId="7A195B0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1511" w:type="dxa"/>
          </w:tcPr>
          <w:p w14:paraId="39C57CC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767" w:type="dxa"/>
          </w:tcPr>
          <w:p w14:paraId="684F9290" w14:textId="453F3A8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6709D8C" w14:textId="77777777" w:rsidTr="00012020">
        <w:tc>
          <w:tcPr>
            <w:tcW w:w="2099" w:type="dxa"/>
          </w:tcPr>
          <w:p w14:paraId="5BD8F4C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FT_Flashcards_121</w:t>
            </w:r>
          </w:p>
        </w:tc>
        <w:tc>
          <w:tcPr>
            <w:tcW w:w="1352" w:type="dxa"/>
          </w:tcPr>
          <w:p w14:paraId="2D33609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Flashcard subject selection</w:t>
            </w:r>
          </w:p>
        </w:tc>
        <w:tc>
          <w:tcPr>
            <w:tcW w:w="2110" w:type="dxa"/>
          </w:tcPr>
          <w:p w14:paraId="270E5D9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Tap "</w:t>
            </w:r>
            <w:proofErr w:type="spellStart"/>
            <w:r w:rsidRPr="00B555C7">
              <w:rPr>
                <w:rFonts w:ascii="Times New Roman" w:hAnsi="Times New Roman" w:cs="Times New Roman"/>
              </w:rPr>
              <w:t>FlashCards</w:t>
            </w:r>
            <w:proofErr w:type="spellEnd"/>
            <w:r w:rsidRPr="00B555C7">
              <w:rPr>
                <w:rFonts w:ascii="Times New Roman" w:hAnsi="Times New Roman" w:cs="Times New Roman"/>
              </w:rPr>
              <w:t>" in Extras modal (FT_Extras_067).</w:t>
            </w:r>
          </w:p>
        </w:tc>
        <w:tc>
          <w:tcPr>
            <w:tcW w:w="1511" w:type="dxa"/>
          </w:tcPr>
          <w:p w14:paraId="6D28918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Select Subject screen for Flashcards (Image 22), titled "Select Subject". List of subjects with icons and flashcard counts (dummy).</w:t>
            </w:r>
          </w:p>
        </w:tc>
        <w:tc>
          <w:tcPr>
            <w:tcW w:w="1511" w:type="dxa"/>
          </w:tcPr>
          <w:p w14:paraId="486348D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Select Subject screen for Flashcards (Image 22), titled "Select Subject". List of subjects with icons and flashcard counts (dummy).</w:t>
            </w:r>
          </w:p>
        </w:tc>
        <w:tc>
          <w:tcPr>
            <w:tcW w:w="767" w:type="dxa"/>
          </w:tcPr>
          <w:p w14:paraId="23EF7DA3" w14:textId="25B4F78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287BFA1" w14:textId="77777777" w:rsidTr="00012020">
        <w:tc>
          <w:tcPr>
            <w:tcW w:w="2099" w:type="dxa"/>
          </w:tcPr>
          <w:p w14:paraId="6958D94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FT_Flashcards_122</w:t>
            </w:r>
          </w:p>
        </w:tc>
        <w:tc>
          <w:tcPr>
            <w:tcW w:w="1352" w:type="dxa"/>
          </w:tcPr>
          <w:p w14:paraId="1094555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subject on Flashcard selection screen</w:t>
            </w:r>
          </w:p>
        </w:tc>
        <w:tc>
          <w:tcPr>
            <w:tcW w:w="2110" w:type="dxa"/>
          </w:tcPr>
          <w:p w14:paraId="259A5DD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Flashcard selection (Image 22), click "English".</w:t>
            </w:r>
          </w:p>
        </w:tc>
        <w:tc>
          <w:tcPr>
            <w:tcW w:w="1511" w:type="dxa"/>
          </w:tcPr>
          <w:p w14:paraId="2E0FEC2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Flashcards screen for English (even if dummy flashcards). Context (subject: English) passed.</w:t>
            </w:r>
          </w:p>
        </w:tc>
        <w:tc>
          <w:tcPr>
            <w:tcW w:w="1511" w:type="dxa"/>
          </w:tcPr>
          <w:p w14:paraId="33E2B01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Flashcards screen for English (even if dummy flashcards). Context (subject: English) passed.</w:t>
            </w:r>
          </w:p>
        </w:tc>
        <w:tc>
          <w:tcPr>
            <w:tcW w:w="767" w:type="dxa"/>
          </w:tcPr>
          <w:p w14:paraId="1A893C3E" w14:textId="2A88CF8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04A1491" w14:textId="77777777" w:rsidTr="00012020">
        <w:tc>
          <w:tcPr>
            <w:tcW w:w="2099" w:type="dxa"/>
          </w:tcPr>
          <w:p w14:paraId="4CCF43E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FT_Flashcards_123</w:t>
            </w:r>
          </w:p>
        </w:tc>
        <w:tc>
          <w:tcPr>
            <w:tcW w:w="1352" w:type="dxa"/>
          </w:tcPr>
          <w:p w14:paraId="466DBD0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back button on Flashcard </w:t>
            </w:r>
            <w:r w:rsidRPr="00B555C7">
              <w:rPr>
                <w:rFonts w:ascii="Times New Roman" w:hAnsi="Times New Roman" w:cs="Times New Roman"/>
              </w:rPr>
              <w:lastRenderedPageBreak/>
              <w:t>subject selection</w:t>
            </w:r>
          </w:p>
        </w:tc>
        <w:tc>
          <w:tcPr>
            <w:tcW w:w="2110" w:type="dxa"/>
          </w:tcPr>
          <w:p w14:paraId="7AF99EE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On Flashcard selection (Image 22), click "&lt;".</w:t>
            </w:r>
          </w:p>
        </w:tc>
        <w:tc>
          <w:tcPr>
            <w:tcW w:w="1511" w:type="dxa"/>
          </w:tcPr>
          <w:p w14:paraId="5551798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screen from </w:t>
            </w:r>
            <w:r w:rsidRPr="00B555C7">
              <w:rPr>
                <w:rFonts w:ascii="Times New Roman" w:hAnsi="Times New Roman" w:cs="Times New Roman"/>
              </w:rPr>
              <w:lastRenderedPageBreak/>
              <w:t>which the Flashcards screen was opened (likely Home or Battle Lobby if accessed via Home-&gt;Extras-&gt;Flashcards).</w:t>
            </w:r>
          </w:p>
        </w:tc>
        <w:tc>
          <w:tcPr>
            <w:tcW w:w="1511" w:type="dxa"/>
          </w:tcPr>
          <w:p w14:paraId="31AF1A4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back to the screen from </w:t>
            </w:r>
            <w:r w:rsidRPr="00B555C7">
              <w:rPr>
                <w:rFonts w:ascii="Times New Roman" w:hAnsi="Times New Roman" w:cs="Times New Roman"/>
              </w:rPr>
              <w:lastRenderedPageBreak/>
              <w:t>which the Flashcards screen was opened (likely Home or Battle Lobby if accessed via Home-&gt;Extras-&gt;Flashcards).</w:t>
            </w:r>
          </w:p>
        </w:tc>
        <w:tc>
          <w:tcPr>
            <w:tcW w:w="767" w:type="dxa"/>
          </w:tcPr>
          <w:p w14:paraId="258F525C" w14:textId="5D8D836B"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7C91AD50" w14:textId="77777777" w:rsidTr="00012020">
        <w:tc>
          <w:tcPr>
            <w:tcW w:w="2099" w:type="dxa"/>
          </w:tcPr>
          <w:p w14:paraId="5B0CDED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FT_Classes_124</w:t>
            </w:r>
          </w:p>
        </w:tc>
        <w:tc>
          <w:tcPr>
            <w:tcW w:w="1352" w:type="dxa"/>
          </w:tcPr>
          <w:p w14:paraId="17CCE5A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My Classes screen</w:t>
            </w:r>
          </w:p>
        </w:tc>
        <w:tc>
          <w:tcPr>
            <w:tcW w:w="2110" w:type="dxa"/>
          </w:tcPr>
          <w:p w14:paraId="2A91DB9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Tap "Class" in bottom nav (FT_BottomNav_059).</w:t>
            </w:r>
          </w:p>
        </w:tc>
        <w:tc>
          <w:tcPr>
            <w:tcW w:w="1511" w:type="dxa"/>
          </w:tcPr>
          <w:p w14:paraId="38A290C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My Classes screen (Image 23), titled "My Classes". "Enrolled Classes" title and a list of class cards are displayed.</w:t>
            </w:r>
          </w:p>
        </w:tc>
        <w:tc>
          <w:tcPr>
            <w:tcW w:w="1511" w:type="dxa"/>
          </w:tcPr>
          <w:p w14:paraId="4F997A2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the My Classes screen (Image 23), titled "My Classes". "Enrolled Classes" title and a list of class cards are displayed.</w:t>
            </w:r>
          </w:p>
        </w:tc>
        <w:tc>
          <w:tcPr>
            <w:tcW w:w="767" w:type="dxa"/>
          </w:tcPr>
          <w:p w14:paraId="4DF05C7F" w14:textId="18F78DD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0E07167" w14:textId="77777777" w:rsidTr="00012020">
        <w:tc>
          <w:tcPr>
            <w:tcW w:w="2099" w:type="dxa"/>
          </w:tcPr>
          <w:p w14:paraId="7BB2DF1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FT_Classes_125</w:t>
            </w:r>
          </w:p>
        </w:tc>
        <w:tc>
          <w:tcPr>
            <w:tcW w:w="1352" w:type="dxa"/>
          </w:tcPr>
          <w:p w14:paraId="1825F13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My Classes list content</w:t>
            </w:r>
          </w:p>
        </w:tc>
        <w:tc>
          <w:tcPr>
            <w:tcW w:w="2110" w:type="dxa"/>
          </w:tcPr>
          <w:p w14:paraId="02A2AB5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My Classes screen, observe the list of class cards.</w:t>
            </w:r>
          </w:p>
        </w:tc>
        <w:tc>
          <w:tcPr>
            <w:tcW w:w="1511" w:type="dxa"/>
          </w:tcPr>
          <w:p w14:paraId="3592CC9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Cards for Mathematics, Science, and English Literature are shown, each with dummy teacher, schedule, and progress (e.g., 5/12).</w:t>
            </w:r>
          </w:p>
        </w:tc>
        <w:tc>
          <w:tcPr>
            <w:tcW w:w="1511" w:type="dxa"/>
          </w:tcPr>
          <w:p w14:paraId="5BC097D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Cards for Mathematics, Science, and English Literature are shown, each with dummy teacher, schedule, and progress (e.g., 5/12).</w:t>
            </w:r>
          </w:p>
        </w:tc>
        <w:tc>
          <w:tcPr>
            <w:tcW w:w="767" w:type="dxa"/>
          </w:tcPr>
          <w:p w14:paraId="068E577F" w14:textId="6C0A49F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1AB96D4" w14:textId="77777777" w:rsidTr="00012020">
        <w:tc>
          <w:tcPr>
            <w:tcW w:w="2099" w:type="dxa"/>
          </w:tcPr>
          <w:p w14:paraId="4D6B6CA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FT_Classes_126</w:t>
            </w:r>
          </w:p>
        </w:tc>
        <w:tc>
          <w:tcPr>
            <w:tcW w:w="1352" w:type="dxa"/>
          </w:tcPr>
          <w:p w14:paraId="2D346CF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class card</w:t>
            </w:r>
          </w:p>
        </w:tc>
        <w:tc>
          <w:tcPr>
            <w:tcW w:w="2110" w:type="dxa"/>
          </w:tcPr>
          <w:p w14:paraId="4F45AE0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My Classes screen, click the "Mathematics" class card.</w:t>
            </w:r>
          </w:p>
        </w:tc>
        <w:tc>
          <w:tcPr>
            <w:tcW w:w="1511" w:type="dxa"/>
          </w:tcPr>
          <w:p w14:paraId="3F31278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the Class Details screen for Mathematics (Image 24). Context </w:t>
            </w:r>
            <w:r w:rsidRPr="00B555C7">
              <w:rPr>
                <w:rFonts w:ascii="Times New Roman" w:hAnsi="Times New Roman" w:cs="Times New Roman"/>
              </w:rPr>
              <w:lastRenderedPageBreak/>
              <w:t>(class: Mathematics) passed.</w:t>
            </w:r>
          </w:p>
        </w:tc>
        <w:tc>
          <w:tcPr>
            <w:tcW w:w="1511" w:type="dxa"/>
          </w:tcPr>
          <w:p w14:paraId="5BC5D3E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the Class Details screen for Mathematics (Image 24). Context </w:t>
            </w:r>
            <w:r w:rsidRPr="00B555C7">
              <w:rPr>
                <w:rFonts w:ascii="Times New Roman" w:hAnsi="Times New Roman" w:cs="Times New Roman"/>
              </w:rPr>
              <w:lastRenderedPageBreak/>
              <w:t>(class: Mathematics) passed.</w:t>
            </w:r>
          </w:p>
        </w:tc>
        <w:tc>
          <w:tcPr>
            <w:tcW w:w="767" w:type="dxa"/>
          </w:tcPr>
          <w:p w14:paraId="4F5F6D22" w14:textId="61C5BF5C"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51D6BAD5" w14:textId="77777777" w:rsidTr="00012020">
        <w:tc>
          <w:tcPr>
            <w:tcW w:w="2099" w:type="dxa"/>
          </w:tcPr>
          <w:p w14:paraId="1EC6197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FT_Classes_127</w:t>
            </w:r>
          </w:p>
        </w:tc>
        <w:tc>
          <w:tcPr>
            <w:tcW w:w="1352" w:type="dxa"/>
          </w:tcPr>
          <w:p w14:paraId="30CC750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back</w:t>
            </w:r>
            <w:proofErr w:type="gramEnd"/>
            <w:r w:rsidRPr="00B555C7">
              <w:rPr>
                <w:rFonts w:ascii="Times New Roman" w:hAnsi="Times New Roman" w:cs="Times New Roman"/>
              </w:rPr>
              <w:t xml:space="preserve"> button on My Classes</w:t>
            </w:r>
          </w:p>
        </w:tc>
        <w:tc>
          <w:tcPr>
            <w:tcW w:w="2110" w:type="dxa"/>
          </w:tcPr>
          <w:p w14:paraId="2EB346B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My Classes screen, click "&lt;".</w:t>
            </w:r>
          </w:p>
        </w:tc>
        <w:tc>
          <w:tcPr>
            <w:tcW w:w="1511" w:type="dxa"/>
          </w:tcPr>
          <w:p w14:paraId="2EADCAC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1511" w:type="dxa"/>
          </w:tcPr>
          <w:p w14:paraId="5C481EE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767" w:type="dxa"/>
          </w:tcPr>
          <w:p w14:paraId="55D5BCF6" w14:textId="7A4B12D8"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94EC63A" w14:textId="77777777" w:rsidTr="00012020">
        <w:tc>
          <w:tcPr>
            <w:tcW w:w="2099" w:type="dxa"/>
          </w:tcPr>
          <w:p w14:paraId="35CA4D41"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FT_ClassDetails_128</w:t>
            </w:r>
          </w:p>
        </w:tc>
        <w:tc>
          <w:tcPr>
            <w:tcW w:w="1352" w:type="dxa"/>
          </w:tcPr>
          <w:p w14:paraId="2D02823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Class Details screen layout and content</w:t>
            </w:r>
          </w:p>
        </w:tc>
        <w:tc>
          <w:tcPr>
            <w:tcW w:w="2110" w:type="dxa"/>
          </w:tcPr>
          <w:p w14:paraId="544A5C6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Class Details (FT_Classes_126).</w:t>
            </w:r>
          </w:p>
        </w:tc>
        <w:tc>
          <w:tcPr>
            <w:tcW w:w="1511" w:type="dxa"/>
          </w:tcPr>
          <w:p w14:paraId="43C704BA"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Screen</w:t>
            </w:r>
            <w:proofErr w:type="gramEnd"/>
            <w:r w:rsidRPr="00B555C7">
              <w:rPr>
                <w:rFonts w:ascii="Times New Roman" w:hAnsi="Times New Roman" w:cs="Times New Roman"/>
              </w:rPr>
              <w:t xml:space="preserve"> displays header ("Mathematics", back button), Teacher name ("Mr. Johnson"). "Details" section (Schedule, Students - dummy). "Progress" section (Assignments completion - dummy). "Actions" section with buttons "View Materials", "Assignments", "Forum", "Contact Teacher".</w:t>
            </w:r>
          </w:p>
        </w:tc>
        <w:tc>
          <w:tcPr>
            <w:tcW w:w="1511" w:type="dxa"/>
          </w:tcPr>
          <w:p w14:paraId="450D2757"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Screen</w:t>
            </w:r>
            <w:proofErr w:type="gramEnd"/>
            <w:r w:rsidRPr="00B555C7">
              <w:rPr>
                <w:rFonts w:ascii="Times New Roman" w:hAnsi="Times New Roman" w:cs="Times New Roman"/>
              </w:rPr>
              <w:t xml:space="preserve"> displays header ("Mathematics", back button), Teacher name ("Mr. Johnson"). "Details" section (Schedule, Students - dummy). "Progress" section (Assignments completion - dummy). "Actions" section with buttons "View Materials", "Assignments", "Forum", "Contact Teacher".</w:t>
            </w:r>
          </w:p>
        </w:tc>
        <w:tc>
          <w:tcPr>
            <w:tcW w:w="767" w:type="dxa"/>
          </w:tcPr>
          <w:p w14:paraId="24AB114B" w14:textId="2D1EF44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137E6BB" w14:textId="77777777" w:rsidTr="00012020">
        <w:tc>
          <w:tcPr>
            <w:tcW w:w="2099" w:type="dxa"/>
          </w:tcPr>
          <w:p w14:paraId="6E177B8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FT_ClassDetails_129</w:t>
            </w:r>
          </w:p>
        </w:tc>
        <w:tc>
          <w:tcPr>
            <w:tcW w:w="1352" w:type="dxa"/>
          </w:tcPr>
          <w:p w14:paraId="15EAEF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"View</w:t>
            </w:r>
            <w:proofErr w:type="gramEnd"/>
            <w:r w:rsidRPr="00B555C7">
              <w:rPr>
                <w:rFonts w:ascii="Times New Roman" w:hAnsi="Times New Roman" w:cs="Times New Roman"/>
              </w:rPr>
              <w:t xml:space="preserve"> Materials" button</w:t>
            </w:r>
          </w:p>
        </w:tc>
        <w:tc>
          <w:tcPr>
            <w:tcW w:w="2110" w:type="dxa"/>
          </w:tcPr>
          <w:p w14:paraId="70FDFB1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Class Details, click "View Materials".</w:t>
            </w:r>
          </w:p>
        </w:tc>
        <w:tc>
          <w:tcPr>
            <w:tcW w:w="1511" w:type="dxa"/>
          </w:tcPr>
          <w:p w14:paraId="5A95771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Class Materials screen (even if dummy content).</w:t>
            </w:r>
          </w:p>
        </w:tc>
        <w:tc>
          <w:tcPr>
            <w:tcW w:w="1511" w:type="dxa"/>
          </w:tcPr>
          <w:p w14:paraId="33079FB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Class Materials screen (even if dummy content).</w:t>
            </w:r>
          </w:p>
        </w:tc>
        <w:tc>
          <w:tcPr>
            <w:tcW w:w="767" w:type="dxa"/>
          </w:tcPr>
          <w:p w14:paraId="468776A4" w14:textId="178E6C4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347F797" w14:textId="77777777" w:rsidTr="00012020">
        <w:tc>
          <w:tcPr>
            <w:tcW w:w="2099" w:type="dxa"/>
          </w:tcPr>
          <w:p w14:paraId="089B920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FT_ClassDetails_130</w:t>
            </w:r>
          </w:p>
        </w:tc>
        <w:tc>
          <w:tcPr>
            <w:tcW w:w="1352" w:type="dxa"/>
          </w:tcPr>
          <w:p w14:paraId="533E581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"Assignments" button</w:t>
            </w:r>
          </w:p>
        </w:tc>
        <w:tc>
          <w:tcPr>
            <w:tcW w:w="2110" w:type="dxa"/>
          </w:tcPr>
          <w:p w14:paraId="19C5FE4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Class Details, click "Assignments".</w:t>
            </w:r>
          </w:p>
        </w:tc>
        <w:tc>
          <w:tcPr>
            <w:tcW w:w="1511" w:type="dxa"/>
          </w:tcPr>
          <w:p w14:paraId="5BB91C7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a Class </w:t>
            </w:r>
            <w:r w:rsidRPr="00B555C7">
              <w:rPr>
                <w:rFonts w:ascii="Times New Roman" w:hAnsi="Times New Roman" w:cs="Times New Roman"/>
              </w:rPr>
              <w:lastRenderedPageBreak/>
              <w:t>Assignments screen (even if dummy content).</w:t>
            </w:r>
          </w:p>
        </w:tc>
        <w:tc>
          <w:tcPr>
            <w:tcW w:w="1511" w:type="dxa"/>
          </w:tcPr>
          <w:p w14:paraId="6787162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a Class </w:t>
            </w:r>
            <w:r w:rsidRPr="00B555C7">
              <w:rPr>
                <w:rFonts w:ascii="Times New Roman" w:hAnsi="Times New Roman" w:cs="Times New Roman"/>
              </w:rPr>
              <w:lastRenderedPageBreak/>
              <w:t>Assignments screen (even if dummy content).</w:t>
            </w:r>
          </w:p>
        </w:tc>
        <w:tc>
          <w:tcPr>
            <w:tcW w:w="767" w:type="dxa"/>
          </w:tcPr>
          <w:p w14:paraId="44695365" w14:textId="4DDC14B7"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3BF6E258" w14:textId="77777777" w:rsidTr="00012020">
        <w:tc>
          <w:tcPr>
            <w:tcW w:w="2099" w:type="dxa"/>
          </w:tcPr>
          <w:p w14:paraId="7AF2010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FT_ClassDetails_131</w:t>
            </w:r>
          </w:p>
        </w:tc>
        <w:tc>
          <w:tcPr>
            <w:tcW w:w="1352" w:type="dxa"/>
          </w:tcPr>
          <w:p w14:paraId="311DFA4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"Forum" button</w:t>
            </w:r>
          </w:p>
        </w:tc>
        <w:tc>
          <w:tcPr>
            <w:tcW w:w="2110" w:type="dxa"/>
          </w:tcPr>
          <w:p w14:paraId="66166D7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Class Details, click "Forum".</w:t>
            </w:r>
          </w:p>
        </w:tc>
        <w:tc>
          <w:tcPr>
            <w:tcW w:w="1511" w:type="dxa"/>
          </w:tcPr>
          <w:p w14:paraId="057391D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Class Forum screen (even if dummy content).</w:t>
            </w:r>
          </w:p>
        </w:tc>
        <w:tc>
          <w:tcPr>
            <w:tcW w:w="1511" w:type="dxa"/>
          </w:tcPr>
          <w:p w14:paraId="3DAE530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Class Forum screen (even if dummy content).</w:t>
            </w:r>
          </w:p>
        </w:tc>
        <w:tc>
          <w:tcPr>
            <w:tcW w:w="767" w:type="dxa"/>
          </w:tcPr>
          <w:p w14:paraId="63B4D5D0" w14:textId="0F138A2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7EBD976" w14:textId="77777777" w:rsidTr="00012020">
        <w:tc>
          <w:tcPr>
            <w:tcW w:w="2099" w:type="dxa"/>
          </w:tcPr>
          <w:p w14:paraId="09561CE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FT_ClassDetails_132</w:t>
            </w:r>
          </w:p>
        </w:tc>
        <w:tc>
          <w:tcPr>
            <w:tcW w:w="1352" w:type="dxa"/>
          </w:tcPr>
          <w:p w14:paraId="47A019C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"Contact</w:t>
            </w:r>
            <w:proofErr w:type="gramEnd"/>
            <w:r w:rsidRPr="00B555C7">
              <w:rPr>
                <w:rFonts w:ascii="Times New Roman" w:hAnsi="Times New Roman" w:cs="Times New Roman"/>
              </w:rPr>
              <w:t xml:space="preserve"> Teacher" button</w:t>
            </w:r>
          </w:p>
        </w:tc>
        <w:tc>
          <w:tcPr>
            <w:tcW w:w="2110" w:type="dxa"/>
          </w:tcPr>
          <w:p w14:paraId="64096F7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Class Details, click "Contact Teacher".</w:t>
            </w:r>
          </w:p>
        </w:tc>
        <w:tc>
          <w:tcPr>
            <w:tcW w:w="1511" w:type="dxa"/>
          </w:tcPr>
          <w:p w14:paraId="5905D3F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contact interface (e.g., email composer pre-filled, message form modal/screen - dummy) appears, targeting the teacher.</w:t>
            </w:r>
          </w:p>
        </w:tc>
        <w:tc>
          <w:tcPr>
            <w:tcW w:w="1511" w:type="dxa"/>
          </w:tcPr>
          <w:p w14:paraId="4FA26DB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contact interface (e.g., email composer pre-filled, message form modal/screen - dummy) appears, targeting the teacher.</w:t>
            </w:r>
          </w:p>
        </w:tc>
        <w:tc>
          <w:tcPr>
            <w:tcW w:w="767" w:type="dxa"/>
          </w:tcPr>
          <w:p w14:paraId="25591440" w14:textId="7BA87DB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BF40D50" w14:textId="77777777" w:rsidTr="00012020">
        <w:tc>
          <w:tcPr>
            <w:tcW w:w="2099" w:type="dxa"/>
          </w:tcPr>
          <w:p w14:paraId="3E025C3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FT_ClassDetails_133</w:t>
            </w:r>
          </w:p>
        </w:tc>
        <w:tc>
          <w:tcPr>
            <w:tcW w:w="1352" w:type="dxa"/>
          </w:tcPr>
          <w:p w14:paraId="7B983D0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back</w:t>
            </w:r>
            <w:proofErr w:type="gramEnd"/>
            <w:r w:rsidRPr="00B555C7">
              <w:rPr>
                <w:rFonts w:ascii="Times New Roman" w:hAnsi="Times New Roman" w:cs="Times New Roman"/>
              </w:rPr>
              <w:t xml:space="preserve"> button on Class Details</w:t>
            </w:r>
          </w:p>
        </w:tc>
        <w:tc>
          <w:tcPr>
            <w:tcW w:w="2110" w:type="dxa"/>
          </w:tcPr>
          <w:p w14:paraId="1A697B2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Class Details, click "&lt;".</w:t>
            </w:r>
          </w:p>
        </w:tc>
        <w:tc>
          <w:tcPr>
            <w:tcW w:w="1511" w:type="dxa"/>
          </w:tcPr>
          <w:p w14:paraId="5BA7342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My Classes screen.</w:t>
            </w:r>
          </w:p>
        </w:tc>
        <w:tc>
          <w:tcPr>
            <w:tcW w:w="1511" w:type="dxa"/>
          </w:tcPr>
          <w:p w14:paraId="3888AEF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My Classes screen.</w:t>
            </w:r>
          </w:p>
        </w:tc>
        <w:tc>
          <w:tcPr>
            <w:tcW w:w="767" w:type="dxa"/>
          </w:tcPr>
          <w:p w14:paraId="6EACD155" w14:textId="09EBDD7B"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1551D99" w14:textId="77777777" w:rsidTr="00012020">
        <w:tc>
          <w:tcPr>
            <w:tcW w:w="2099" w:type="dxa"/>
          </w:tcPr>
          <w:p w14:paraId="731A561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FT_OverallScore_134</w:t>
            </w:r>
          </w:p>
        </w:tc>
        <w:tc>
          <w:tcPr>
            <w:tcW w:w="1352" w:type="dxa"/>
          </w:tcPr>
          <w:p w14:paraId="5465A1C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Overall Score screen</w:t>
            </w:r>
          </w:p>
        </w:tc>
        <w:tc>
          <w:tcPr>
            <w:tcW w:w="2110" w:type="dxa"/>
          </w:tcPr>
          <w:p w14:paraId="59FCE93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via Menu (FT_Menu_162).</w:t>
            </w:r>
          </w:p>
        </w:tc>
        <w:tc>
          <w:tcPr>
            <w:tcW w:w="1511" w:type="dxa"/>
          </w:tcPr>
          <w:p w14:paraId="568D036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Overall Score screen (Image 25), titled "Overall Score". Header back button present. Overall Score section, Subject Breakdown/Areas to Improve tabs </w:t>
            </w:r>
            <w:r w:rsidRPr="00B555C7">
              <w:rPr>
                <w:rFonts w:ascii="Times New Roman" w:hAnsi="Times New Roman" w:cs="Times New Roman"/>
              </w:rPr>
              <w:lastRenderedPageBreak/>
              <w:t>(Subject Breakdown active), Subject Breakdown content (chart, list).</w:t>
            </w:r>
          </w:p>
        </w:tc>
        <w:tc>
          <w:tcPr>
            <w:tcW w:w="1511" w:type="dxa"/>
          </w:tcPr>
          <w:p w14:paraId="7AC9823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Overall Score screen (Image 25), titled "Overall Score". Header back button present. Overall Score section, Subject Breakdown/Areas to Improve tabs </w:t>
            </w:r>
            <w:r w:rsidRPr="00B555C7">
              <w:rPr>
                <w:rFonts w:ascii="Times New Roman" w:hAnsi="Times New Roman" w:cs="Times New Roman"/>
              </w:rPr>
              <w:lastRenderedPageBreak/>
              <w:t>(Subject Breakdown active), Subject Breakdown content (chart, list).</w:t>
            </w:r>
          </w:p>
        </w:tc>
        <w:tc>
          <w:tcPr>
            <w:tcW w:w="767" w:type="dxa"/>
          </w:tcPr>
          <w:p w14:paraId="1F95E129" w14:textId="389C5EDF"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2EF04CB8" w14:textId="77777777" w:rsidTr="00012020">
        <w:tc>
          <w:tcPr>
            <w:tcW w:w="2099" w:type="dxa"/>
          </w:tcPr>
          <w:p w14:paraId="095D389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FT_OverallScore_135</w:t>
            </w:r>
          </w:p>
        </w:tc>
        <w:tc>
          <w:tcPr>
            <w:tcW w:w="1352" w:type="dxa"/>
          </w:tcPr>
          <w:p w14:paraId="5850FA0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Overall Score section content</w:t>
            </w:r>
          </w:p>
        </w:tc>
        <w:tc>
          <w:tcPr>
            <w:tcW w:w="2110" w:type="dxa"/>
          </w:tcPr>
          <w:p w14:paraId="3594E47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Overall Score, observe top section.</w:t>
            </w:r>
          </w:p>
        </w:tc>
        <w:tc>
          <w:tcPr>
            <w:tcW w:w="1511" w:type="dxa"/>
          </w:tcPr>
          <w:p w14:paraId="2C0C8D3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"Your Overall Score" (Grade, Percentage, Score Ring) and summary metrics (Books, Quizzes, Hours) with icons (dummy data).</w:t>
            </w:r>
          </w:p>
        </w:tc>
        <w:tc>
          <w:tcPr>
            <w:tcW w:w="1511" w:type="dxa"/>
          </w:tcPr>
          <w:p w14:paraId="7892E38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"Your Overall Score" (Grade, Percentage, Score Ring) and summary metrics (Books, Quizzes, Hours) with icons (dummy data).</w:t>
            </w:r>
          </w:p>
        </w:tc>
        <w:tc>
          <w:tcPr>
            <w:tcW w:w="767" w:type="dxa"/>
          </w:tcPr>
          <w:p w14:paraId="362F9CBE" w14:textId="61F06AC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EDD4248" w14:textId="77777777" w:rsidTr="00012020">
        <w:tc>
          <w:tcPr>
            <w:tcW w:w="2099" w:type="dxa"/>
          </w:tcPr>
          <w:p w14:paraId="53BC04A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FT_OverallScore_136</w:t>
            </w:r>
          </w:p>
        </w:tc>
        <w:tc>
          <w:tcPr>
            <w:tcW w:w="1352" w:type="dxa"/>
          </w:tcPr>
          <w:p w14:paraId="6F0ABA3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Subject Breakdown tab content</w:t>
            </w:r>
          </w:p>
        </w:tc>
        <w:tc>
          <w:tcPr>
            <w:tcW w:w="2110" w:type="dxa"/>
          </w:tcPr>
          <w:p w14:paraId="09973B2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Overall Score, ensure "Subject Breakdown" tab is active.</w:t>
            </w:r>
          </w:p>
        </w:tc>
        <w:tc>
          <w:tcPr>
            <w:tcW w:w="1511" w:type="dxa"/>
          </w:tcPr>
          <w:p w14:paraId="09C6342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Displays performance bar chart by subject (Mathematics, English, History Geography - dummy data). List of subjects below with completion </w:t>
            </w:r>
            <w:proofErr w:type="gramStart"/>
            <w:r w:rsidRPr="00B555C7">
              <w:rPr>
                <w:rFonts w:ascii="Times New Roman" w:hAnsi="Times New Roman" w:cs="Times New Roman"/>
              </w:rPr>
              <w:t>stats</w:t>
            </w:r>
            <w:proofErr w:type="gramEnd"/>
            <w:r w:rsidRPr="00B555C7">
              <w:rPr>
                <w:rFonts w:ascii="Times New Roman" w:hAnsi="Times New Roman" w:cs="Times New Roman"/>
              </w:rPr>
              <w:t xml:space="preserve"> and grade (dummy data).</w:t>
            </w:r>
          </w:p>
        </w:tc>
        <w:tc>
          <w:tcPr>
            <w:tcW w:w="1511" w:type="dxa"/>
          </w:tcPr>
          <w:p w14:paraId="13CB408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Displays performance bar chart by subject (Mathematics, English, History Geography - dummy data). List of subjects below with completion </w:t>
            </w:r>
            <w:proofErr w:type="gramStart"/>
            <w:r w:rsidRPr="00B555C7">
              <w:rPr>
                <w:rFonts w:ascii="Times New Roman" w:hAnsi="Times New Roman" w:cs="Times New Roman"/>
              </w:rPr>
              <w:t>stats</w:t>
            </w:r>
            <w:proofErr w:type="gramEnd"/>
            <w:r w:rsidRPr="00B555C7">
              <w:rPr>
                <w:rFonts w:ascii="Times New Roman" w:hAnsi="Times New Roman" w:cs="Times New Roman"/>
              </w:rPr>
              <w:t xml:space="preserve"> and grade (dummy data).</w:t>
            </w:r>
          </w:p>
        </w:tc>
        <w:tc>
          <w:tcPr>
            <w:tcW w:w="767" w:type="dxa"/>
          </w:tcPr>
          <w:p w14:paraId="7776CFF5" w14:textId="5F3D1EF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3D6E894" w14:textId="77777777" w:rsidTr="00012020">
        <w:tc>
          <w:tcPr>
            <w:tcW w:w="2099" w:type="dxa"/>
          </w:tcPr>
          <w:p w14:paraId="1944AC4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FT_OverallScore_137</w:t>
            </w:r>
          </w:p>
        </w:tc>
        <w:tc>
          <w:tcPr>
            <w:tcW w:w="1352" w:type="dxa"/>
          </w:tcPr>
          <w:p w14:paraId="7A93189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Switch to "Areas to Improve" tab</w:t>
            </w:r>
          </w:p>
        </w:tc>
        <w:tc>
          <w:tcPr>
            <w:tcW w:w="2110" w:type="dxa"/>
          </w:tcPr>
          <w:p w14:paraId="7823DE3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Overall Score, click the "Areas to Improve" tab.</w:t>
            </w:r>
          </w:p>
        </w:tc>
        <w:tc>
          <w:tcPr>
            <w:tcW w:w="1511" w:type="dxa"/>
          </w:tcPr>
          <w:p w14:paraId="1310605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"Areas to Improve" tab becomes active. The content below the </w:t>
            </w:r>
            <w:r w:rsidRPr="00B555C7">
              <w:rPr>
                <w:rFonts w:ascii="Times New Roman" w:hAnsi="Times New Roman" w:cs="Times New Roman"/>
              </w:rPr>
              <w:lastRenderedPageBreak/>
              <w:t>tabs updates to display areas needing improvement (Image 26).</w:t>
            </w:r>
          </w:p>
        </w:tc>
        <w:tc>
          <w:tcPr>
            <w:tcW w:w="1511" w:type="dxa"/>
          </w:tcPr>
          <w:p w14:paraId="764B946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The "Areas to Improve" tab becomes active. The content below the </w:t>
            </w:r>
            <w:r w:rsidRPr="00B555C7">
              <w:rPr>
                <w:rFonts w:ascii="Times New Roman" w:hAnsi="Times New Roman" w:cs="Times New Roman"/>
              </w:rPr>
              <w:lastRenderedPageBreak/>
              <w:t>tabs updates to display areas needing improvement (Image 26).</w:t>
            </w:r>
          </w:p>
        </w:tc>
        <w:tc>
          <w:tcPr>
            <w:tcW w:w="767" w:type="dxa"/>
          </w:tcPr>
          <w:p w14:paraId="4C8A4914" w14:textId="46DAFA26"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2CF98CBF" w14:textId="77777777" w:rsidTr="00012020">
        <w:tc>
          <w:tcPr>
            <w:tcW w:w="2099" w:type="dxa"/>
          </w:tcPr>
          <w:p w14:paraId="16A5687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FT_OverallScore_138</w:t>
            </w:r>
          </w:p>
        </w:tc>
        <w:tc>
          <w:tcPr>
            <w:tcW w:w="1352" w:type="dxa"/>
          </w:tcPr>
          <w:p w14:paraId="62A6141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"Areas to Improve" tab content</w:t>
            </w:r>
          </w:p>
        </w:tc>
        <w:tc>
          <w:tcPr>
            <w:tcW w:w="2110" w:type="dxa"/>
          </w:tcPr>
          <w:p w14:paraId="185EB02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Overall Score, ensure "Areas to Improve" tab is active.</w:t>
            </w:r>
          </w:p>
        </w:tc>
        <w:tc>
          <w:tcPr>
            <w:tcW w:w="1511" w:type="dxa"/>
          </w:tcPr>
          <w:p w14:paraId="03984ED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Section titled "Areas that need improvement". Lists specific areas (Geography - Map Reading, Mathematics - Algebra) with percentages (dummy), improvement suggestions, and "Practice Now" buttons.</w:t>
            </w:r>
          </w:p>
        </w:tc>
        <w:tc>
          <w:tcPr>
            <w:tcW w:w="1511" w:type="dxa"/>
          </w:tcPr>
          <w:p w14:paraId="051547F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Section titled "Areas that need improvement". Lists specific areas (Geography - Map Reading, Mathematics - Algebra) with percentages (dummy), improvement suggestions, and "Practice Now" buttons.</w:t>
            </w:r>
          </w:p>
        </w:tc>
        <w:tc>
          <w:tcPr>
            <w:tcW w:w="767" w:type="dxa"/>
          </w:tcPr>
          <w:p w14:paraId="1C7617CF" w14:textId="59BB51A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1D363AC" w14:textId="77777777" w:rsidTr="00012020">
        <w:tc>
          <w:tcPr>
            <w:tcW w:w="2099" w:type="dxa"/>
          </w:tcPr>
          <w:p w14:paraId="7C994EC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FT_OverallScore_139</w:t>
            </w:r>
          </w:p>
        </w:tc>
        <w:tc>
          <w:tcPr>
            <w:tcW w:w="1352" w:type="dxa"/>
          </w:tcPr>
          <w:p w14:paraId="20702ED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"Practice</w:t>
            </w:r>
            <w:proofErr w:type="gramEnd"/>
            <w:r w:rsidRPr="00B555C7">
              <w:rPr>
                <w:rFonts w:ascii="Times New Roman" w:hAnsi="Times New Roman" w:cs="Times New Roman"/>
              </w:rPr>
              <w:t xml:space="preserve"> Now" button on Areas to Improve</w:t>
            </w:r>
          </w:p>
        </w:tc>
        <w:tc>
          <w:tcPr>
            <w:tcW w:w="2110" w:type="dxa"/>
          </w:tcPr>
          <w:p w14:paraId="0AC2B6D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Overall Score ("Areas to Improve" tab), click "Practice Now" for "Geography - Map Reading".</w:t>
            </w:r>
          </w:p>
        </w:tc>
        <w:tc>
          <w:tcPr>
            <w:tcW w:w="1511" w:type="dxa"/>
          </w:tcPr>
          <w:p w14:paraId="6AEC444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practice screen/quiz specifically for Geography Map Reading (even if dummy). Context passed.</w:t>
            </w:r>
          </w:p>
        </w:tc>
        <w:tc>
          <w:tcPr>
            <w:tcW w:w="1511" w:type="dxa"/>
          </w:tcPr>
          <w:p w14:paraId="0504DF5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practice screen/quiz specifically for Geography Map Reading (even if dummy). Context passed.</w:t>
            </w:r>
          </w:p>
        </w:tc>
        <w:tc>
          <w:tcPr>
            <w:tcW w:w="767" w:type="dxa"/>
          </w:tcPr>
          <w:p w14:paraId="26F7F9D3" w14:textId="0238694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AA4B25F" w14:textId="77777777" w:rsidTr="00012020">
        <w:tc>
          <w:tcPr>
            <w:tcW w:w="2099" w:type="dxa"/>
          </w:tcPr>
          <w:p w14:paraId="25A36B7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FT_OverallScore_140</w:t>
            </w:r>
          </w:p>
        </w:tc>
        <w:tc>
          <w:tcPr>
            <w:tcW w:w="1352" w:type="dxa"/>
          </w:tcPr>
          <w:p w14:paraId="095F887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a subject item in "Subject Breakdown" (e.g., </w:t>
            </w:r>
            <w:r w:rsidRPr="00B555C7">
              <w:rPr>
                <w:rFonts w:ascii="Times New Roman" w:hAnsi="Times New Roman" w:cs="Times New Roman"/>
              </w:rPr>
              <w:lastRenderedPageBreak/>
              <w:t>Mathematics)</w:t>
            </w:r>
          </w:p>
        </w:tc>
        <w:tc>
          <w:tcPr>
            <w:tcW w:w="2110" w:type="dxa"/>
          </w:tcPr>
          <w:p w14:paraId="3103C10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On Overall Score ("Subject Breakdown" tab), click the "Mathematics" list item.</w:t>
            </w:r>
          </w:p>
        </w:tc>
        <w:tc>
          <w:tcPr>
            <w:tcW w:w="1511" w:type="dxa"/>
          </w:tcPr>
          <w:p w14:paraId="781039E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the Subject Performance screen for Mathematics (Image 27). </w:t>
            </w:r>
            <w:r w:rsidRPr="00B555C7">
              <w:rPr>
                <w:rFonts w:ascii="Times New Roman" w:hAnsi="Times New Roman" w:cs="Times New Roman"/>
              </w:rPr>
              <w:lastRenderedPageBreak/>
              <w:t>Context passed.</w:t>
            </w:r>
          </w:p>
        </w:tc>
        <w:tc>
          <w:tcPr>
            <w:tcW w:w="1511" w:type="dxa"/>
          </w:tcPr>
          <w:p w14:paraId="218A140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the Subject Performance screen for Mathematics (Image 27). </w:t>
            </w:r>
            <w:r w:rsidRPr="00B555C7">
              <w:rPr>
                <w:rFonts w:ascii="Times New Roman" w:hAnsi="Times New Roman" w:cs="Times New Roman"/>
              </w:rPr>
              <w:lastRenderedPageBreak/>
              <w:t>Context passed.</w:t>
            </w:r>
          </w:p>
        </w:tc>
        <w:tc>
          <w:tcPr>
            <w:tcW w:w="767" w:type="dxa"/>
          </w:tcPr>
          <w:p w14:paraId="492F4AE7" w14:textId="492CB5EB"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537397B2" w14:textId="77777777" w:rsidTr="00012020">
        <w:tc>
          <w:tcPr>
            <w:tcW w:w="2099" w:type="dxa"/>
          </w:tcPr>
          <w:p w14:paraId="3B5B978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FT_OverallScore_141</w:t>
            </w:r>
          </w:p>
        </w:tc>
        <w:tc>
          <w:tcPr>
            <w:tcW w:w="1352" w:type="dxa"/>
          </w:tcPr>
          <w:p w14:paraId="43D074D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back button on Overall Score</w:t>
            </w:r>
          </w:p>
        </w:tc>
        <w:tc>
          <w:tcPr>
            <w:tcW w:w="2110" w:type="dxa"/>
          </w:tcPr>
          <w:p w14:paraId="2F1F972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Overall Score, click "&lt;".</w:t>
            </w:r>
          </w:p>
        </w:tc>
        <w:tc>
          <w:tcPr>
            <w:tcW w:w="1511" w:type="dxa"/>
          </w:tcPr>
          <w:p w14:paraId="69F58ED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screen from which the Overall Score was accessed (likely Menu).</w:t>
            </w:r>
          </w:p>
        </w:tc>
        <w:tc>
          <w:tcPr>
            <w:tcW w:w="1511" w:type="dxa"/>
          </w:tcPr>
          <w:p w14:paraId="0C760E1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screen from which the Overall Score was accessed (likely Menu).</w:t>
            </w:r>
          </w:p>
        </w:tc>
        <w:tc>
          <w:tcPr>
            <w:tcW w:w="767" w:type="dxa"/>
          </w:tcPr>
          <w:p w14:paraId="2806B051" w14:textId="534BD76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F6782A2" w14:textId="77777777" w:rsidTr="00012020">
        <w:tc>
          <w:tcPr>
            <w:tcW w:w="2099" w:type="dxa"/>
          </w:tcPr>
          <w:p w14:paraId="148F753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**Subject Performance Screen**</w:t>
            </w:r>
          </w:p>
        </w:tc>
        <w:tc>
          <w:tcPr>
            <w:tcW w:w="1352" w:type="dxa"/>
          </w:tcPr>
          <w:p w14:paraId="5E906185" w14:textId="77777777" w:rsidR="00DF1B8D" w:rsidRPr="00B555C7" w:rsidRDefault="00DF1B8D" w:rsidP="00DF1B8D">
            <w:pPr>
              <w:rPr>
                <w:rFonts w:ascii="Times New Roman" w:hAnsi="Times New Roman" w:cs="Times New Roman"/>
              </w:rPr>
            </w:pPr>
          </w:p>
        </w:tc>
        <w:tc>
          <w:tcPr>
            <w:tcW w:w="2110" w:type="dxa"/>
          </w:tcPr>
          <w:p w14:paraId="63FA2167" w14:textId="77777777" w:rsidR="00DF1B8D" w:rsidRPr="00B555C7" w:rsidRDefault="00DF1B8D" w:rsidP="00DF1B8D">
            <w:pPr>
              <w:rPr>
                <w:rFonts w:ascii="Times New Roman" w:hAnsi="Times New Roman" w:cs="Times New Roman"/>
              </w:rPr>
            </w:pPr>
          </w:p>
        </w:tc>
        <w:tc>
          <w:tcPr>
            <w:tcW w:w="1511" w:type="dxa"/>
          </w:tcPr>
          <w:p w14:paraId="0DE05073" w14:textId="77777777" w:rsidR="00DF1B8D" w:rsidRPr="00B555C7" w:rsidRDefault="00DF1B8D" w:rsidP="00DF1B8D">
            <w:pPr>
              <w:rPr>
                <w:rFonts w:ascii="Times New Roman" w:hAnsi="Times New Roman" w:cs="Times New Roman"/>
              </w:rPr>
            </w:pPr>
          </w:p>
        </w:tc>
        <w:tc>
          <w:tcPr>
            <w:tcW w:w="1511" w:type="dxa"/>
          </w:tcPr>
          <w:p w14:paraId="717B120F" w14:textId="77777777" w:rsidR="00DF1B8D" w:rsidRPr="00B555C7" w:rsidRDefault="00DF1B8D" w:rsidP="00DF1B8D">
            <w:pPr>
              <w:rPr>
                <w:rFonts w:ascii="Times New Roman" w:hAnsi="Times New Roman" w:cs="Times New Roman"/>
              </w:rPr>
            </w:pPr>
          </w:p>
        </w:tc>
        <w:tc>
          <w:tcPr>
            <w:tcW w:w="767" w:type="dxa"/>
          </w:tcPr>
          <w:p w14:paraId="1970B1D4" w14:textId="1F92A15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98AC1ED" w14:textId="77777777" w:rsidTr="00012020">
        <w:tc>
          <w:tcPr>
            <w:tcW w:w="2099" w:type="dxa"/>
          </w:tcPr>
          <w:p w14:paraId="510B6D4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FT_SubjectPerf_142</w:t>
            </w:r>
          </w:p>
        </w:tc>
        <w:tc>
          <w:tcPr>
            <w:tcW w:w="1352" w:type="dxa"/>
          </w:tcPr>
          <w:p w14:paraId="3E6BE9E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Subject Performance screen layout and content</w:t>
            </w:r>
          </w:p>
        </w:tc>
        <w:tc>
          <w:tcPr>
            <w:tcW w:w="2110" w:type="dxa"/>
          </w:tcPr>
          <w:p w14:paraId="4CF903B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Subject Performance (FT_OverallScore_140 or FT_Home_052 etc. if subjects on Home navigate here).</w:t>
            </w:r>
          </w:p>
        </w:tc>
        <w:tc>
          <w:tcPr>
            <w:tcW w:w="1511" w:type="dxa"/>
          </w:tcPr>
          <w:p w14:paraId="0810FB5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Screen displays header (Subject Title, back button). Course card (title, instructor, grade, percentage - dummy). Progress metrics (Pages Read, Study Time, Quizzes - dummy). Score Breakdown chart (dummy). Chapter Performance list (collapsed, dummy data). Personalized Recommend</w:t>
            </w:r>
            <w:r w:rsidRPr="00B555C7">
              <w:rPr>
                <w:rFonts w:ascii="Times New Roman" w:hAnsi="Times New Roman" w:cs="Times New Roman"/>
              </w:rPr>
              <w:lastRenderedPageBreak/>
              <w:t>ations (dummy).</w:t>
            </w:r>
          </w:p>
        </w:tc>
        <w:tc>
          <w:tcPr>
            <w:tcW w:w="1511" w:type="dxa"/>
          </w:tcPr>
          <w:p w14:paraId="0E8733B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Screen displays header (Subject Title, back button). Course card (title, instructor, grade, percentage - dummy). Progress metrics (Pages Read, Study Time, Quizzes - dummy). Score Breakdown chart (dummy). Chapter Performance list (collapsed, dummy data). Personalized Recommend</w:t>
            </w:r>
            <w:r w:rsidRPr="00B555C7">
              <w:rPr>
                <w:rFonts w:ascii="Times New Roman" w:hAnsi="Times New Roman" w:cs="Times New Roman"/>
              </w:rPr>
              <w:lastRenderedPageBreak/>
              <w:t>ations (dummy).</w:t>
            </w:r>
          </w:p>
        </w:tc>
        <w:tc>
          <w:tcPr>
            <w:tcW w:w="767" w:type="dxa"/>
          </w:tcPr>
          <w:p w14:paraId="73D7B7AA" w14:textId="57457A06"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2362713B" w14:textId="77777777" w:rsidTr="00012020">
        <w:tc>
          <w:tcPr>
            <w:tcW w:w="2099" w:type="dxa"/>
          </w:tcPr>
          <w:p w14:paraId="0B3EA37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FT_SubjectPerf_143</w:t>
            </w:r>
          </w:p>
        </w:tc>
        <w:tc>
          <w:tcPr>
            <w:tcW w:w="1352" w:type="dxa"/>
          </w:tcPr>
          <w:p w14:paraId="7D1234E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Course card details</w:t>
            </w:r>
          </w:p>
        </w:tc>
        <w:tc>
          <w:tcPr>
            <w:tcW w:w="2110" w:type="dxa"/>
          </w:tcPr>
          <w:p w14:paraId="3E840A2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Subject</w:t>
            </w:r>
            <w:proofErr w:type="gramEnd"/>
            <w:r w:rsidRPr="00B555C7">
              <w:rPr>
                <w:rFonts w:ascii="Times New Roman" w:hAnsi="Times New Roman" w:cs="Times New Roman"/>
              </w:rPr>
              <w:t xml:space="preserve"> Performance screen, observe the card below the header.</w:t>
            </w:r>
          </w:p>
        </w:tc>
        <w:tc>
          <w:tcPr>
            <w:tcW w:w="1511" w:type="dxa"/>
          </w:tcPr>
          <w:p w14:paraId="6A86A02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course title ("Advanced Mathematics: Algebra &amp; Calculus"), instructor ("Dr. Robert Johnson"), grade ("B+"), and percentage ("78%") (dummy data).</w:t>
            </w:r>
          </w:p>
        </w:tc>
        <w:tc>
          <w:tcPr>
            <w:tcW w:w="1511" w:type="dxa"/>
          </w:tcPr>
          <w:p w14:paraId="49BA1F0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course title ("Advanced Mathematics: Algebra &amp; Calculus"), instructor ("Dr. Robert Johnson"), grade ("B+"), and percentage ("78%") (dummy data).</w:t>
            </w:r>
          </w:p>
        </w:tc>
        <w:tc>
          <w:tcPr>
            <w:tcW w:w="767" w:type="dxa"/>
          </w:tcPr>
          <w:p w14:paraId="04443D5D" w14:textId="1F672115"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9A818B0" w14:textId="77777777" w:rsidTr="00012020">
        <w:tc>
          <w:tcPr>
            <w:tcW w:w="2099" w:type="dxa"/>
          </w:tcPr>
          <w:p w14:paraId="129EBBC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FT_SubjectPerf_144</w:t>
            </w:r>
          </w:p>
        </w:tc>
        <w:tc>
          <w:tcPr>
            <w:tcW w:w="1352" w:type="dxa"/>
          </w:tcPr>
          <w:p w14:paraId="6E97795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Progress metrics display</w:t>
            </w:r>
          </w:p>
        </w:tc>
        <w:tc>
          <w:tcPr>
            <w:tcW w:w="2110" w:type="dxa"/>
          </w:tcPr>
          <w:p w14:paraId="4417F97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observe the progress metrics section.</w:t>
            </w:r>
          </w:p>
        </w:tc>
        <w:tc>
          <w:tcPr>
            <w:tcW w:w="1511" w:type="dxa"/>
          </w:tcPr>
          <w:p w14:paraId="66C94C4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circles with counts/values and labels ("Pages Read", "Study Time", "Quizzes") (dummy data).</w:t>
            </w:r>
          </w:p>
        </w:tc>
        <w:tc>
          <w:tcPr>
            <w:tcW w:w="1511" w:type="dxa"/>
          </w:tcPr>
          <w:p w14:paraId="53800C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circles with counts/values and labels ("Pages Read", "Study Time", "Quizzes") (dummy data).</w:t>
            </w:r>
          </w:p>
        </w:tc>
        <w:tc>
          <w:tcPr>
            <w:tcW w:w="767" w:type="dxa"/>
          </w:tcPr>
          <w:p w14:paraId="7272E3E5" w14:textId="526CE17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E3439E1" w14:textId="77777777" w:rsidTr="00012020">
        <w:tc>
          <w:tcPr>
            <w:tcW w:w="2099" w:type="dxa"/>
          </w:tcPr>
          <w:p w14:paraId="10C7DF1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FT_SubjectPerf_145</w:t>
            </w:r>
          </w:p>
        </w:tc>
        <w:tc>
          <w:tcPr>
            <w:tcW w:w="1352" w:type="dxa"/>
          </w:tcPr>
          <w:p w14:paraId="5EC7712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Score Breakdown chart</w:t>
            </w:r>
          </w:p>
        </w:tc>
        <w:tc>
          <w:tcPr>
            <w:tcW w:w="2110" w:type="dxa"/>
          </w:tcPr>
          <w:p w14:paraId="244D4E5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observe the Score Breakdown chart.</w:t>
            </w:r>
          </w:p>
        </w:tc>
        <w:tc>
          <w:tcPr>
            <w:tcW w:w="1511" w:type="dxa"/>
          </w:tcPr>
          <w:p w14:paraId="44C36A0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a bar chart with categories ("Comprehension", "Problem Solving Theory") and scores (dummy data).</w:t>
            </w:r>
          </w:p>
        </w:tc>
        <w:tc>
          <w:tcPr>
            <w:tcW w:w="1511" w:type="dxa"/>
          </w:tcPr>
          <w:p w14:paraId="17C6484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Displays a bar chart with categories ("Comprehension", "Problem Solving Theory") and scores (dummy data).</w:t>
            </w:r>
          </w:p>
        </w:tc>
        <w:tc>
          <w:tcPr>
            <w:tcW w:w="767" w:type="dxa"/>
          </w:tcPr>
          <w:p w14:paraId="2CCFDA88" w14:textId="361387D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9D2769F" w14:textId="77777777" w:rsidTr="00012020">
        <w:tc>
          <w:tcPr>
            <w:tcW w:w="2099" w:type="dxa"/>
          </w:tcPr>
          <w:p w14:paraId="249D36E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FT_SubjectPerf_146</w:t>
            </w:r>
          </w:p>
        </w:tc>
        <w:tc>
          <w:tcPr>
            <w:tcW w:w="1352" w:type="dxa"/>
          </w:tcPr>
          <w:p w14:paraId="3E50A87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Chapter Performance list (collapsed state)</w:t>
            </w:r>
          </w:p>
        </w:tc>
        <w:tc>
          <w:tcPr>
            <w:tcW w:w="2110" w:type="dxa"/>
          </w:tcPr>
          <w:p w14:paraId="375BC7E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observe the "Chapter Performance" list.</w:t>
            </w:r>
          </w:p>
        </w:tc>
        <w:tc>
          <w:tcPr>
            <w:tcW w:w="1511" w:type="dxa"/>
          </w:tcPr>
          <w:p w14:paraId="5711C21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List items for chapters are displayed (e.g., Chapter 1, Chapter 2, </w:t>
            </w:r>
            <w:r w:rsidRPr="00B555C7">
              <w:rPr>
                <w:rFonts w:ascii="Times New Roman" w:hAnsi="Times New Roman" w:cs="Times New Roman"/>
              </w:rPr>
              <w:lastRenderedPageBreak/>
              <w:t>etc.), showing name, status (Completed, In Progress), percentage, and down arrow.</w:t>
            </w:r>
          </w:p>
        </w:tc>
        <w:tc>
          <w:tcPr>
            <w:tcW w:w="1511" w:type="dxa"/>
          </w:tcPr>
          <w:p w14:paraId="5F50A56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List items for chapters are displayed (e.g., Chapter 1, Chapter 2, </w:t>
            </w:r>
            <w:r w:rsidRPr="00B555C7">
              <w:rPr>
                <w:rFonts w:ascii="Times New Roman" w:hAnsi="Times New Roman" w:cs="Times New Roman"/>
              </w:rPr>
              <w:lastRenderedPageBreak/>
              <w:t>etc.), showing name, status (Completed, In Progress), percentage, and down arrow.</w:t>
            </w:r>
          </w:p>
        </w:tc>
        <w:tc>
          <w:tcPr>
            <w:tcW w:w="767" w:type="dxa"/>
          </w:tcPr>
          <w:p w14:paraId="33E65C93" w14:textId="264E7675"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166B12B9" w14:textId="77777777" w:rsidTr="00012020">
        <w:tc>
          <w:tcPr>
            <w:tcW w:w="2099" w:type="dxa"/>
          </w:tcPr>
          <w:p w14:paraId="3A1D6BC2"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FT_SubjectPerf_147</w:t>
            </w:r>
          </w:p>
        </w:tc>
        <w:tc>
          <w:tcPr>
            <w:tcW w:w="1352" w:type="dxa"/>
          </w:tcPr>
          <w:p w14:paraId="15BBBB9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Expand a Chapter Performance item</w:t>
            </w:r>
          </w:p>
        </w:tc>
        <w:tc>
          <w:tcPr>
            <w:tcW w:w="2110" w:type="dxa"/>
          </w:tcPr>
          <w:p w14:paraId="5E180F4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click a chapter item with a down arrow (e.g., "Chapter 1: Fundamentals of Algebra").</w:t>
            </w:r>
          </w:p>
        </w:tc>
        <w:tc>
          <w:tcPr>
            <w:tcW w:w="1511" w:type="dxa"/>
          </w:tcPr>
          <w:p w14:paraId="5C0E1F6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section expands below the chapter item. Sub-topics with percentages and checkmarks appear (Basic Equations 90%, Polynomials 85%, Word Problems 80% - dummy data). The arrow icon changes to point up. A "Practice This Chapter" button appears.</w:t>
            </w:r>
          </w:p>
        </w:tc>
        <w:tc>
          <w:tcPr>
            <w:tcW w:w="1511" w:type="dxa"/>
          </w:tcPr>
          <w:p w14:paraId="24D8B19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section expands below the chapter item. Sub-topics with percentages and checkmarks appear (Basic Equations 90%, Polynomials 85%, Word Problems 80% - dummy data). The arrow icon changes to point up. A "Practice This Chapter" button appears.</w:t>
            </w:r>
          </w:p>
        </w:tc>
        <w:tc>
          <w:tcPr>
            <w:tcW w:w="767" w:type="dxa"/>
          </w:tcPr>
          <w:p w14:paraId="28223757" w14:textId="2B2320F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82507ED" w14:textId="77777777" w:rsidTr="00012020">
        <w:tc>
          <w:tcPr>
            <w:tcW w:w="2099" w:type="dxa"/>
          </w:tcPr>
          <w:p w14:paraId="24BA003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FT_SubjectPerf_148</w:t>
            </w:r>
          </w:p>
        </w:tc>
        <w:tc>
          <w:tcPr>
            <w:tcW w:w="1352" w:type="dxa"/>
          </w:tcPr>
          <w:p w14:paraId="0EA678D3"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Collapse</w:t>
            </w:r>
            <w:proofErr w:type="gramEnd"/>
            <w:r w:rsidRPr="00B555C7">
              <w:rPr>
                <w:rFonts w:ascii="Times New Roman" w:hAnsi="Times New Roman" w:cs="Times New Roman"/>
              </w:rPr>
              <w:t xml:space="preserve"> an expanded Chapter Performance item</w:t>
            </w:r>
          </w:p>
        </w:tc>
        <w:tc>
          <w:tcPr>
            <w:tcW w:w="2110" w:type="dxa"/>
          </w:tcPr>
          <w:p w14:paraId="2375F76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click an expanded chapter item (with an up arrow).</w:t>
            </w:r>
          </w:p>
        </w:tc>
        <w:tc>
          <w:tcPr>
            <w:tcW w:w="1511" w:type="dxa"/>
          </w:tcPr>
          <w:p w14:paraId="7FA08EC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section collapses, hiding the sub-topic details and "Practice This Chapter" button. The arrow icon </w:t>
            </w:r>
            <w:r w:rsidRPr="00B555C7">
              <w:rPr>
                <w:rFonts w:ascii="Times New Roman" w:hAnsi="Times New Roman" w:cs="Times New Roman"/>
              </w:rPr>
              <w:lastRenderedPageBreak/>
              <w:t>changes to point down.</w:t>
            </w:r>
          </w:p>
        </w:tc>
        <w:tc>
          <w:tcPr>
            <w:tcW w:w="1511" w:type="dxa"/>
          </w:tcPr>
          <w:p w14:paraId="4D91F46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The section collapses, hiding the sub-topic details and "Practice This Chapter" button. The arrow icon </w:t>
            </w:r>
            <w:r w:rsidRPr="00B555C7">
              <w:rPr>
                <w:rFonts w:ascii="Times New Roman" w:hAnsi="Times New Roman" w:cs="Times New Roman"/>
              </w:rPr>
              <w:lastRenderedPageBreak/>
              <w:t>changes to point down.</w:t>
            </w:r>
          </w:p>
        </w:tc>
        <w:tc>
          <w:tcPr>
            <w:tcW w:w="767" w:type="dxa"/>
          </w:tcPr>
          <w:p w14:paraId="735B0A48" w14:textId="7DB3D7D3"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0E09E2C6" w14:textId="77777777" w:rsidTr="00012020">
        <w:tc>
          <w:tcPr>
            <w:tcW w:w="2099" w:type="dxa"/>
          </w:tcPr>
          <w:p w14:paraId="7FADF0F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FT_SubjectPerf_149</w:t>
            </w:r>
          </w:p>
        </w:tc>
        <w:tc>
          <w:tcPr>
            <w:tcW w:w="1352" w:type="dxa"/>
          </w:tcPr>
          <w:p w14:paraId="4F01A30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"Practice</w:t>
            </w:r>
            <w:proofErr w:type="gramEnd"/>
            <w:r w:rsidRPr="00B555C7">
              <w:rPr>
                <w:rFonts w:ascii="Times New Roman" w:hAnsi="Times New Roman" w:cs="Times New Roman"/>
              </w:rPr>
              <w:t xml:space="preserve"> This Chapter" button</w:t>
            </w:r>
          </w:p>
        </w:tc>
        <w:tc>
          <w:tcPr>
            <w:tcW w:w="2110" w:type="dxa"/>
          </w:tcPr>
          <w:p w14:paraId="0CD7E3B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expand a chapter. Click the "Practice This Chapter" button.</w:t>
            </w:r>
          </w:p>
        </w:tc>
        <w:tc>
          <w:tcPr>
            <w:tcW w:w="1511" w:type="dxa"/>
          </w:tcPr>
          <w:p w14:paraId="5146ADD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practice screen/quiz specifically for that chapter (e.g., Algebra Fundamentals) (even if dummy). Context passed.</w:t>
            </w:r>
          </w:p>
        </w:tc>
        <w:tc>
          <w:tcPr>
            <w:tcW w:w="1511" w:type="dxa"/>
          </w:tcPr>
          <w:p w14:paraId="1F88790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practice screen/quiz specifically for that chapter (e.g., Algebra Fundamentals) (even if dummy). Context passed.</w:t>
            </w:r>
          </w:p>
        </w:tc>
        <w:tc>
          <w:tcPr>
            <w:tcW w:w="767" w:type="dxa"/>
          </w:tcPr>
          <w:p w14:paraId="51972262" w14:textId="776BB9C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3720DFDE" w14:textId="77777777" w:rsidTr="00012020">
        <w:tc>
          <w:tcPr>
            <w:tcW w:w="2099" w:type="dxa"/>
          </w:tcPr>
          <w:p w14:paraId="2C4D8FE3"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FT_SubjectPerf_150</w:t>
            </w:r>
          </w:p>
        </w:tc>
        <w:tc>
          <w:tcPr>
            <w:tcW w:w="1352" w:type="dxa"/>
          </w:tcPr>
          <w:p w14:paraId="3695B5A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Personalized Recommendations section</w:t>
            </w:r>
          </w:p>
        </w:tc>
        <w:tc>
          <w:tcPr>
            <w:tcW w:w="2110" w:type="dxa"/>
          </w:tcPr>
          <w:p w14:paraId="2866BEB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scroll to the bottom.</w:t>
            </w:r>
          </w:p>
        </w:tc>
        <w:tc>
          <w:tcPr>
            <w:tcW w:w="1511" w:type="dxa"/>
          </w:tcPr>
          <w:p w14:paraId="08AFD777"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Section</w:t>
            </w:r>
            <w:proofErr w:type="gramEnd"/>
            <w:r w:rsidRPr="00B555C7">
              <w:rPr>
                <w:rFonts w:ascii="Times New Roman" w:hAnsi="Times New Roman" w:cs="Times New Roman"/>
              </w:rPr>
              <w:t xml:space="preserve"> titled "Personalized Recommendations" is displayed. A list of numbered recommendations with text is shown (dummy data).</w:t>
            </w:r>
          </w:p>
        </w:tc>
        <w:tc>
          <w:tcPr>
            <w:tcW w:w="1511" w:type="dxa"/>
          </w:tcPr>
          <w:p w14:paraId="5CE9A74D"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Section</w:t>
            </w:r>
            <w:proofErr w:type="gramEnd"/>
            <w:r w:rsidRPr="00B555C7">
              <w:rPr>
                <w:rFonts w:ascii="Times New Roman" w:hAnsi="Times New Roman" w:cs="Times New Roman"/>
              </w:rPr>
              <w:t xml:space="preserve"> titled "Personalized Recommendations" is displayed. A list of numbered recommendations with text is shown (dummy data).</w:t>
            </w:r>
          </w:p>
        </w:tc>
        <w:tc>
          <w:tcPr>
            <w:tcW w:w="767" w:type="dxa"/>
          </w:tcPr>
          <w:p w14:paraId="0AC42239" w14:textId="7AC2F882"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A04DB1D" w14:textId="77777777" w:rsidTr="00012020">
        <w:tc>
          <w:tcPr>
            <w:tcW w:w="2099" w:type="dxa"/>
          </w:tcPr>
          <w:p w14:paraId="03392A2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FT_SubjectPerf_151</w:t>
            </w:r>
          </w:p>
        </w:tc>
        <w:tc>
          <w:tcPr>
            <w:tcW w:w="1352" w:type="dxa"/>
          </w:tcPr>
          <w:p w14:paraId="4313FB1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back button on Subject Performance</w:t>
            </w:r>
          </w:p>
        </w:tc>
        <w:tc>
          <w:tcPr>
            <w:tcW w:w="2110" w:type="dxa"/>
          </w:tcPr>
          <w:p w14:paraId="70941C5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Subject Performance screen, click "&lt;".</w:t>
            </w:r>
          </w:p>
        </w:tc>
        <w:tc>
          <w:tcPr>
            <w:tcW w:w="1511" w:type="dxa"/>
          </w:tcPr>
          <w:p w14:paraId="7D0FF99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previous screen (e.g., Overall Score or Home).</w:t>
            </w:r>
          </w:p>
        </w:tc>
        <w:tc>
          <w:tcPr>
            <w:tcW w:w="1511" w:type="dxa"/>
          </w:tcPr>
          <w:p w14:paraId="68E5FFE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previous screen (e.g., Overall Score or Home).</w:t>
            </w:r>
          </w:p>
        </w:tc>
        <w:tc>
          <w:tcPr>
            <w:tcW w:w="767" w:type="dxa"/>
          </w:tcPr>
          <w:p w14:paraId="5A97EF41" w14:textId="24C47EC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9096FD3" w14:textId="77777777" w:rsidTr="00012020">
        <w:tc>
          <w:tcPr>
            <w:tcW w:w="2099" w:type="dxa"/>
          </w:tcPr>
          <w:p w14:paraId="5756D06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**Leaderboard Screen**</w:t>
            </w:r>
          </w:p>
        </w:tc>
        <w:tc>
          <w:tcPr>
            <w:tcW w:w="1352" w:type="dxa"/>
          </w:tcPr>
          <w:p w14:paraId="3887178E" w14:textId="77777777" w:rsidR="00DF1B8D" w:rsidRPr="00B555C7" w:rsidRDefault="00DF1B8D" w:rsidP="00DF1B8D">
            <w:pPr>
              <w:rPr>
                <w:rFonts w:ascii="Times New Roman" w:hAnsi="Times New Roman" w:cs="Times New Roman"/>
              </w:rPr>
            </w:pPr>
          </w:p>
        </w:tc>
        <w:tc>
          <w:tcPr>
            <w:tcW w:w="2110" w:type="dxa"/>
          </w:tcPr>
          <w:p w14:paraId="319F6546" w14:textId="77777777" w:rsidR="00DF1B8D" w:rsidRPr="00B555C7" w:rsidRDefault="00DF1B8D" w:rsidP="00DF1B8D">
            <w:pPr>
              <w:rPr>
                <w:rFonts w:ascii="Times New Roman" w:hAnsi="Times New Roman" w:cs="Times New Roman"/>
              </w:rPr>
            </w:pPr>
          </w:p>
        </w:tc>
        <w:tc>
          <w:tcPr>
            <w:tcW w:w="1511" w:type="dxa"/>
          </w:tcPr>
          <w:p w14:paraId="4AFCFB3B" w14:textId="77777777" w:rsidR="00DF1B8D" w:rsidRPr="00B555C7" w:rsidRDefault="00DF1B8D" w:rsidP="00DF1B8D">
            <w:pPr>
              <w:rPr>
                <w:rFonts w:ascii="Times New Roman" w:hAnsi="Times New Roman" w:cs="Times New Roman"/>
              </w:rPr>
            </w:pPr>
          </w:p>
        </w:tc>
        <w:tc>
          <w:tcPr>
            <w:tcW w:w="1511" w:type="dxa"/>
          </w:tcPr>
          <w:p w14:paraId="663EE73D" w14:textId="77777777" w:rsidR="00DF1B8D" w:rsidRPr="00B555C7" w:rsidRDefault="00DF1B8D" w:rsidP="00DF1B8D">
            <w:pPr>
              <w:rPr>
                <w:rFonts w:ascii="Times New Roman" w:hAnsi="Times New Roman" w:cs="Times New Roman"/>
              </w:rPr>
            </w:pPr>
          </w:p>
        </w:tc>
        <w:tc>
          <w:tcPr>
            <w:tcW w:w="767" w:type="dxa"/>
          </w:tcPr>
          <w:p w14:paraId="163A0314" w14:textId="213F586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45BD9FA" w14:textId="77777777" w:rsidTr="00012020">
        <w:tc>
          <w:tcPr>
            <w:tcW w:w="2099" w:type="dxa"/>
          </w:tcPr>
          <w:p w14:paraId="0A13CF2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FT_Leaderboard_152</w:t>
            </w:r>
          </w:p>
        </w:tc>
        <w:tc>
          <w:tcPr>
            <w:tcW w:w="1352" w:type="dxa"/>
          </w:tcPr>
          <w:p w14:paraId="34FF4C1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Leaderboard screen</w:t>
            </w:r>
          </w:p>
        </w:tc>
        <w:tc>
          <w:tcPr>
            <w:tcW w:w="2110" w:type="dxa"/>
          </w:tcPr>
          <w:p w14:paraId="41179D7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via Menu (FT_Menu_163).</w:t>
            </w:r>
          </w:p>
        </w:tc>
        <w:tc>
          <w:tcPr>
            <w:tcW w:w="1511" w:type="dxa"/>
          </w:tcPr>
          <w:p w14:paraId="41FFFEF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Leaderboard screen (Image 29), titled "</w:t>
            </w:r>
            <w:proofErr w:type="spellStart"/>
            <w:r w:rsidRPr="00B555C7">
              <w:rPr>
                <w:rFonts w:ascii="Times New Roman" w:hAnsi="Times New Roman" w:cs="Times New Roman"/>
              </w:rPr>
              <w:t>LeaderBoard</w:t>
            </w:r>
            <w:proofErr w:type="spellEnd"/>
            <w:r w:rsidRPr="00B555C7">
              <w:rPr>
                <w:rFonts w:ascii="Times New Roman" w:hAnsi="Times New Roman" w:cs="Times New Roman"/>
              </w:rPr>
              <w:t xml:space="preserve">". Header </w:t>
            </w:r>
            <w:r w:rsidRPr="00B555C7">
              <w:rPr>
                <w:rFonts w:ascii="Times New Roman" w:hAnsi="Times New Roman" w:cs="Times New Roman"/>
              </w:rPr>
              <w:lastRenderedPageBreak/>
              <w:t>back button present. "weekly" and "monthly" tabs visible ("weekly" active). Top 3 podium display and list below.</w:t>
            </w:r>
          </w:p>
        </w:tc>
        <w:tc>
          <w:tcPr>
            <w:tcW w:w="1511" w:type="dxa"/>
          </w:tcPr>
          <w:p w14:paraId="14E65BA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User is navigated to Leaderboard screen (Image 29), titled "</w:t>
            </w:r>
            <w:proofErr w:type="spellStart"/>
            <w:r w:rsidRPr="00B555C7">
              <w:rPr>
                <w:rFonts w:ascii="Times New Roman" w:hAnsi="Times New Roman" w:cs="Times New Roman"/>
              </w:rPr>
              <w:t>LeaderBoard</w:t>
            </w:r>
            <w:proofErr w:type="spellEnd"/>
            <w:r w:rsidRPr="00B555C7">
              <w:rPr>
                <w:rFonts w:ascii="Times New Roman" w:hAnsi="Times New Roman" w:cs="Times New Roman"/>
              </w:rPr>
              <w:t xml:space="preserve">". Header </w:t>
            </w:r>
            <w:r w:rsidRPr="00B555C7">
              <w:rPr>
                <w:rFonts w:ascii="Times New Roman" w:hAnsi="Times New Roman" w:cs="Times New Roman"/>
              </w:rPr>
              <w:lastRenderedPageBreak/>
              <w:t>back button present. "weekly" and "monthly" tabs visible ("weekly" active). Top 3 podium display and list below.</w:t>
            </w:r>
          </w:p>
        </w:tc>
        <w:tc>
          <w:tcPr>
            <w:tcW w:w="767" w:type="dxa"/>
          </w:tcPr>
          <w:p w14:paraId="6456AF11" w14:textId="162F3A4B"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476498CC" w14:textId="77777777" w:rsidTr="00012020">
        <w:tc>
          <w:tcPr>
            <w:tcW w:w="2099" w:type="dxa"/>
          </w:tcPr>
          <w:p w14:paraId="22C60AD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FT_Leaderboard_153</w:t>
            </w:r>
          </w:p>
        </w:tc>
        <w:tc>
          <w:tcPr>
            <w:tcW w:w="1352" w:type="dxa"/>
          </w:tcPr>
          <w:p w14:paraId="229A845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"weekly" tab content</w:t>
            </w:r>
          </w:p>
        </w:tc>
        <w:tc>
          <w:tcPr>
            <w:tcW w:w="2110" w:type="dxa"/>
          </w:tcPr>
          <w:p w14:paraId="1CD4CE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Leaderboard, ensure "weekly" tab is active.</w:t>
            </w:r>
          </w:p>
        </w:tc>
        <w:tc>
          <w:tcPr>
            <w:tcW w:w="1511" w:type="dxa"/>
          </w:tcPr>
          <w:p w14:paraId="2B0AD750"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Top</w:t>
            </w:r>
            <w:proofErr w:type="gramEnd"/>
            <w:r w:rsidRPr="00B555C7">
              <w:rPr>
                <w:rFonts w:ascii="Times New Roman" w:hAnsi="Times New Roman" w:cs="Times New Roman"/>
              </w:rPr>
              <w:t xml:space="preserve"> 3 podium shows users ranked 1, 2, 3 with names, flags/images, and scores (dummy data). </w:t>
            </w:r>
            <w:proofErr w:type="gramStart"/>
            <w:r w:rsidRPr="00B555C7">
              <w:rPr>
                <w:rFonts w:ascii="Times New Roman" w:hAnsi="Times New Roman" w:cs="Times New Roman"/>
              </w:rPr>
              <w:t>List</w:t>
            </w:r>
            <w:proofErr w:type="gramEnd"/>
            <w:r w:rsidRPr="00B555C7">
              <w:rPr>
                <w:rFonts w:ascii="Times New Roman" w:hAnsi="Times New Roman" w:cs="Times New Roman"/>
              </w:rPr>
              <w:t xml:space="preserve"> below shows users ranked 1+ with rank, initial, name, points, and trophy icons (dummy data).</w:t>
            </w:r>
          </w:p>
        </w:tc>
        <w:tc>
          <w:tcPr>
            <w:tcW w:w="1511" w:type="dxa"/>
          </w:tcPr>
          <w:p w14:paraId="59F2DE92"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Top</w:t>
            </w:r>
            <w:proofErr w:type="gramEnd"/>
            <w:r w:rsidRPr="00B555C7">
              <w:rPr>
                <w:rFonts w:ascii="Times New Roman" w:hAnsi="Times New Roman" w:cs="Times New Roman"/>
              </w:rPr>
              <w:t xml:space="preserve"> 3 podium shows users ranked 1, 2, 3 with names, flags/images, and scores (dummy data). </w:t>
            </w:r>
            <w:proofErr w:type="gramStart"/>
            <w:r w:rsidRPr="00B555C7">
              <w:rPr>
                <w:rFonts w:ascii="Times New Roman" w:hAnsi="Times New Roman" w:cs="Times New Roman"/>
              </w:rPr>
              <w:t>List</w:t>
            </w:r>
            <w:proofErr w:type="gramEnd"/>
            <w:r w:rsidRPr="00B555C7">
              <w:rPr>
                <w:rFonts w:ascii="Times New Roman" w:hAnsi="Times New Roman" w:cs="Times New Roman"/>
              </w:rPr>
              <w:t xml:space="preserve"> below shows users ranked 1+ with rank, initial, name, points, and trophy icons (dummy data).</w:t>
            </w:r>
          </w:p>
        </w:tc>
        <w:tc>
          <w:tcPr>
            <w:tcW w:w="767" w:type="dxa"/>
          </w:tcPr>
          <w:p w14:paraId="55515DF4" w14:textId="2CDBFEA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FE673A5" w14:textId="77777777" w:rsidTr="00012020">
        <w:tc>
          <w:tcPr>
            <w:tcW w:w="2099" w:type="dxa"/>
          </w:tcPr>
          <w:p w14:paraId="7946B01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FT_Leaderboard_154</w:t>
            </w:r>
          </w:p>
        </w:tc>
        <w:tc>
          <w:tcPr>
            <w:tcW w:w="1352" w:type="dxa"/>
          </w:tcPr>
          <w:p w14:paraId="27DE1E0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Switch to "monthly" tab</w:t>
            </w:r>
          </w:p>
        </w:tc>
        <w:tc>
          <w:tcPr>
            <w:tcW w:w="2110" w:type="dxa"/>
          </w:tcPr>
          <w:p w14:paraId="0F31AFF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Leaderboard, click the "monthly" tab.</w:t>
            </w:r>
          </w:p>
        </w:tc>
        <w:tc>
          <w:tcPr>
            <w:tcW w:w="1511" w:type="dxa"/>
          </w:tcPr>
          <w:p w14:paraId="0038083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"monthly" tab becomes active. The podium and list content update to show monthly rankings (dummy data).</w:t>
            </w:r>
          </w:p>
        </w:tc>
        <w:tc>
          <w:tcPr>
            <w:tcW w:w="1511" w:type="dxa"/>
          </w:tcPr>
          <w:p w14:paraId="009F36D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"monthly" tab becomes active. The podium and list content update to show monthly rankings (dummy data).</w:t>
            </w:r>
          </w:p>
        </w:tc>
        <w:tc>
          <w:tcPr>
            <w:tcW w:w="767" w:type="dxa"/>
          </w:tcPr>
          <w:p w14:paraId="770887D0" w14:textId="0EC60BD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1FCDEF5" w14:textId="77777777" w:rsidTr="00012020">
        <w:tc>
          <w:tcPr>
            <w:tcW w:w="2099" w:type="dxa"/>
          </w:tcPr>
          <w:p w14:paraId="46EF78A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FT_Leaderboard_155</w:t>
            </w:r>
          </w:p>
        </w:tc>
        <w:tc>
          <w:tcPr>
            <w:tcW w:w="1352" w:type="dxa"/>
          </w:tcPr>
          <w:p w14:paraId="6BF568E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"monthly" tab content</w:t>
            </w:r>
          </w:p>
        </w:tc>
        <w:tc>
          <w:tcPr>
            <w:tcW w:w="2110" w:type="dxa"/>
          </w:tcPr>
          <w:p w14:paraId="40C5460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Leaderboard, ensure "monthly" tab is active.</w:t>
            </w:r>
          </w:p>
        </w:tc>
        <w:tc>
          <w:tcPr>
            <w:tcW w:w="1511" w:type="dxa"/>
          </w:tcPr>
          <w:p w14:paraId="6B1C1657"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t>Top</w:t>
            </w:r>
            <w:proofErr w:type="gramEnd"/>
            <w:r w:rsidRPr="00B555C7">
              <w:rPr>
                <w:rFonts w:ascii="Times New Roman" w:hAnsi="Times New Roman" w:cs="Times New Roman"/>
              </w:rPr>
              <w:t xml:space="preserve"> 3 podium shows users ranked 1, 2, 3 with </w:t>
            </w:r>
            <w:r w:rsidRPr="00B555C7">
              <w:rPr>
                <w:rFonts w:ascii="Times New Roman" w:hAnsi="Times New Roman" w:cs="Times New Roman"/>
              </w:rPr>
              <w:lastRenderedPageBreak/>
              <w:t>names, flags/images, and scores (dummy data). List below shows users ranked 1+ with rank, initial, name, points, and trophy icons (dummy data). (Differs from weekly data).</w:t>
            </w:r>
          </w:p>
        </w:tc>
        <w:tc>
          <w:tcPr>
            <w:tcW w:w="1511" w:type="dxa"/>
          </w:tcPr>
          <w:p w14:paraId="2F91F05B" w14:textId="77777777" w:rsidR="00DF1B8D" w:rsidRPr="00B555C7" w:rsidRDefault="00DF1B8D" w:rsidP="00DF1B8D">
            <w:pPr>
              <w:rPr>
                <w:rFonts w:ascii="Times New Roman" w:hAnsi="Times New Roman" w:cs="Times New Roman"/>
              </w:rPr>
            </w:pPr>
            <w:proofErr w:type="gramStart"/>
            <w:r w:rsidRPr="00B555C7">
              <w:rPr>
                <w:rFonts w:ascii="Times New Roman" w:hAnsi="Times New Roman" w:cs="Times New Roman"/>
              </w:rPr>
              <w:lastRenderedPageBreak/>
              <w:t>Top</w:t>
            </w:r>
            <w:proofErr w:type="gramEnd"/>
            <w:r w:rsidRPr="00B555C7">
              <w:rPr>
                <w:rFonts w:ascii="Times New Roman" w:hAnsi="Times New Roman" w:cs="Times New Roman"/>
              </w:rPr>
              <w:t xml:space="preserve"> 3 podium shows users ranked 1, 2, 3 with </w:t>
            </w:r>
            <w:r w:rsidRPr="00B555C7">
              <w:rPr>
                <w:rFonts w:ascii="Times New Roman" w:hAnsi="Times New Roman" w:cs="Times New Roman"/>
              </w:rPr>
              <w:lastRenderedPageBreak/>
              <w:t>names, flags/images, and scores (dummy data). List below shows users ranked 1+ with rank, initial, name, points, and trophy icons (dummy data). (Differs from weekly data).</w:t>
            </w:r>
          </w:p>
        </w:tc>
        <w:tc>
          <w:tcPr>
            <w:tcW w:w="767" w:type="dxa"/>
          </w:tcPr>
          <w:p w14:paraId="0CBEAA81" w14:textId="5EC1EF08"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0981A9E3" w14:textId="77777777" w:rsidTr="00012020">
        <w:tc>
          <w:tcPr>
            <w:tcW w:w="2099" w:type="dxa"/>
          </w:tcPr>
          <w:p w14:paraId="6D02459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FT_Leaderboard_156</w:t>
            </w:r>
          </w:p>
        </w:tc>
        <w:tc>
          <w:tcPr>
            <w:tcW w:w="1352" w:type="dxa"/>
          </w:tcPr>
          <w:p w14:paraId="0B3514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back button on Leaderboard</w:t>
            </w:r>
          </w:p>
        </w:tc>
        <w:tc>
          <w:tcPr>
            <w:tcW w:w="2110" w:type="dxa"/>
          </w:tcPr>
          <w:p w14:paraId="0E66910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Leaderboard, click "&lt;".</w:t>
            </w:r>
          </w:p>
        </w:tc>
        <w:tc>
          <w:tcPr>
            <w:tcW w:w="1511" w:type="dxa"/>
          </w:tcPr>
          <w:p w14:paraId="0FD5A5A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screen from which the Leaderboard was accessed (likely Menu).</w:t>
            </w:r>
          </w:p>
        </w:tc>
        <w:tc>
          <w:tcPr>
            <w:tcW w:w="1511" w:type="dxa"/>
          </w:tcPr>
          <w:p w14:paraId="124022A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back to the screen from which the Leaderboard was accessed (likely Menu).</w:t>
            </w:r>
          </w:p>
        </w:tc>
        <w:tc>
          <w:tcPr>
            <w:tcW w:w="767" w:type="dxa"/>
          </w:tcPr>
          <w:p w14:paraId="417D27BF" w14:textId="50FBE64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7BE187B" w14:textId="77777777" w:rsidTr="00012020">
        <w:tc>
          <w:tcPr>
            <w:tcW w:w="2099" w:type="dxa"/>
          </w:tcPr>
          <w:p w14:paraId="4E5F18B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**Menu Screen**</w:t>
            </w:r>
          </w:p>
        </w:tc>
        <w:tc>
          <w:tcPr>
            <w:tcW w:w="1352" w:type="dxa"/>
          </w:tcPr>
          <w:p w14:paraId="31452277" w14:textId="77777777" w:rsidR="00DF1B8D" w:rsidRPr="00B555C7" w:rsidRDefault="00DF1B8D" w:rsidP="00DF1B8D">
            <w:pPr>
              <w:rPr>
                <w:rFonts w:ascii="Times New Roman" w:hAnsi="Times New Roman" w:cs="Times New Roman"/>
              </w:rPr>
            </w:pPr>
          </w:p>
        </w:tc>
        <w:tc>
          <w:tcPr>
            <w:tcW w:w="2110" w:type="dxa"/>
          </w:tcPr>
          <w:p w14:paraId="44480938" w14:textId="77777777" w:rsidR="00DF1B8D" w:rsidRPr="00B555C7" w:rsidRDefault="00DF1B8D" w:rsidP="00DF1B8D">
            <w:pPr>
              <w:rPr>
                <w:rFonts w:ascii="Times New Roman" w:hAnsi="Times New Roman" w:cs="Times New Roman"/>
              </w:rPr>
            </w:pPr>
          </w:p>
        </w:tc>
        <w:tc>
          <w:tcPr>
            <w:tcW w:w="1511" w:type="dxa"/>
          </w:tcPr>
          <w:p w14:paraId="1A9688F4" w14:textId="77777777" w:rsidR="00DF1B8D" w:rsidRPr="00B555C7" w:rsidRDefault="00DF1B8D" w:rsidP="00DF1B8D">
            <w:pPr>
              <w:rPr>
                <w:rFonts w:ascii="Times New Roman" w:hAnsi="Times New Roman" w:cs="Times New Roman"/>
              </w:rPr>
            </w:pPr>
          </w:p>
        </w:tc>
        <w:tc>
          <w:tcPr>
            <w:tcW w:w="1511" w:type="dxa"/>
          </w:tcPr>
          <w:p w14:paraId="1C10C9CA" w14:textId="77777777" w:rsidR="00DF1B8D" w:rsidRPr="00B555C7" w:rsidRDefault="00DF1B8D" w:rsidP="00DF1B8D">
            <w:pPr>
              <w:rPr>
                <w:rFonts w:ascii="Times New Roman" w:hAnsi="Times New Roman" w:cs="Times New Roman"/>
              </w:rPr>
            </w:pPr>
          </w:p>
        </w:tc>
        <w:tc>
          <w:tcPr>
            <w:tcW w:w="767" w:type="dxa"/>
          </w:tcPr>
          <w:p w14:paraId="4B1A195B" w14:textId="6ABD88C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780D754" w14:textId="77777777" w:rsidTr="00012020">
        <w:tc>
          <w:tcPr>
            <w:tcW w:w="2099" w:type="dxa"/>
          </w:tcPr>
          <w:p w14:paraId="62BE0B4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FT_Menu_157</w:t>
            </w:r>
          </w:p>
        </w:tc>
        <w:tc>
          <w:tcPr>
            <w:tcW w:w="1352" w:type="dxa"/>
          </w:tcPr>
          <w:p w14:paraId="2FC4D3B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Menu screen</w:t>
            </w:r>
          </w:p>
        </w:tc>
        <w:tc>
          <w:tcPr>
            <w:tcW w:w="2110" w:type="dxa"/>
          </w:tcPr>
          <w:p w14:paraId="2CFB745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user initial on Home (FT_Home_056).</w:t>
            </w:r>
          </w:p>
        </w:tc>
        <w:tc>
          <w:tcPr>
            <w:tcW w:w="1511" w:type="dxa"/>
          </w:tcPr>
          <w:p w14:paraId="45AB0B6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Menu screen (Image 30), titled "Menu". Header back button and share icon present. </w:t>
            </w:r>
            <w:proofErr w:type="gramStart"/>
            <w:r w:rsidRPr="00B555C7">
              <w:rPr>
                <w:rFonts w:ascii="Times New Roman" w:hAnsi="Times New Roman" w:cs="Times New Roman"/>
              </w:rPr>
              <w:t>User name</w:t>
            </w:r>
            <w:proofErr w:type="gramEnd"/>
            <w:r w:rsidRPr="00B555C7">
              <w:rPr>
                <w:rFonts w:ascii="Times New Roman" w:hAnsi="Times New Roman" w:cs="Times New Roman"/>
              </w:rPr>
              <w:t xml:space="preserve"> ("Nasir Bhutta") and initial ('N'). List of menu items. Terms/Privacy link and version info.</w:t>
            </w:r>
          </w:p>
        </w:tc>
        <w:tc>
          <w:tcPr>
            <w:tcW w:w="1511" w:type="dxa"/>
          </w:tcPr>
          <w:p w14:paraId="4DE1CB3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Menu screen (Image 30), titled "Menu". Header back button and share icon present. </w:t>
            </w:r>
            <w:proofErr w:type="gramStart"/>
            <w:r w:rsidRPr="00B555C7">
              <w:rPr>
                <w:rFonts w:ascii="Times New Roman" w:hAnsi="Times New Roman" w:cs="Times New Roman"/>
              </w:rPr>
              <w:t>User name</w:t>
            </w:r>
            <w:proofErr w:type="gramEnd"/>
            <w:r w:rsidRPr="00B555C7">
              <w:rPr>
                <w:rFonts w:ascii="Times New Roman" w:hAnsi="Times New Roman" w:cs="Times New Roman"/>
              </w:rPr>
              <w:t xml:space="preserve"> ("Nasir Bhutta") and initial ('N'). List of menu items. Terms/Privacy link and version info.</w:t>
            </w:r>
          </w:p>
        </w:tc>
        <w:tc>
          <w:tcPr>
            <w:tcW w:w="767" w:type="dxa"/>
          </w:tcPr>
          <w:p w14:paraId="6A3E7B96" w14:textId="04363955"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6BE392F" w14:textId="77777777" w:rsidTr="00012020">
        <w:tc>
          <w:tcPr>
            <w:tcW w:w="2099" w:type="dxa"/>
          </w:tcPr>
          <w:p w14:paraId="74D16B9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FT_Menu_158</w:t>
            </w:r>
          </w:p>
        </w:tc>
        <w:tc>
          <w:tcPr>
            <w:tcW w:w="1352" w:type="dxa"/>
          </w:tcPr>
          <w:p w14:paraId="21192A9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Menu items list</w:t>
            </w:r>
          </w:p>
        </w:tc>
        <w:tc>
          <w:tcPr>
            <w:tcW w:w="2110" w:type="dxa"/>
          </w:tcPr>
          <w:p w14:paraId="5D82C4D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observe the list of items.</w:t>
            </w:r>
          </w:p>
        </w:tc>
        <w:tc>
          <w:tcPr>
            <w:tcW w:w="1511" w:type="dxa"/>
          </w:tcPr>
          <w:p w14:paraId="7CC5F62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Items for "Manage Account", </w:t>
            </w:r>
            <w:r w:rsidRPr="00B555C7">
              <w:rPr>
                <w:rFonts w:ascii="Times New Roman" w:hAnsi="Times New Roman" w:cs="Times New Roman"/>
              </w:rPr>
              <w:lastRenderedPageBreak/>
              <w:t>"Upgrade to Premium Free", "Select Language", "Select Year Grade", "Select Subjects", "Change Password", "Share My Progress", "App Settings", "Learn and Earn", "Help and Feedback", and "Logout" are displayed with icons and forward arrows.</w:t>
            </w:r>
          </w:p>
        </w:tc>
        <w:tc>
          <w:tcPr>
            <w:tcW w:w="1511" w:type="dxa"/>
          </w:tcPr>
          <w:p w14:paraId="5180D05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Items for "Manage Account", </w:t>
            </w:r>
            <w:r w:rsidRPr="00B555C7">
              <w:rPr>
                <w:rFonts w:ascii="Times New Roman" w:hAnsi="Times New Roman" w:cs="Times New Roman"/>
              </w:rPr>
              <w:lastRenderedPageBreak/>
              <w:t>"Upgrade to Premium Free", "Select Language", "Select Year Grade", "Select Subjects", "Change Password", "Share My Progress", "App Settings", "Learn and Earn", "Help and Feedback", and "Logout" are displayed with icons and forward arrows.</w:t>
            </w:r>
          </w:p>
        </w:tc>
        <w:tc>
          <w:tcPr>
            <w:tcW w:w="767" w:type="dxa"/>
          </w:tcPr>
          <w:p w14:paraId="55C49C66" w14:textId="2F4213F9"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409319C8" w14:textId="77777777" w:rsidTr="00012020">
        <w:tc>
          <w:tcPr>
            <w:tcW w:w="2099" w:type="dxa"/>
          </w:tcPr>
          <w:p w14:paraId="4AA466F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FT_Menu_159</w:t>
            </w:r>
          </w:p>
        </w:tc>
        <w:tc>
          <w:tcPr>
            <w:tcW w:w="1352" w:type="dxa"/>
          </w:tcPr>
          <w:p w14:paraId="200ECFA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"Manage Account" menu item</w:t>
            </w:r>
          </w:p>
        </w:tc>
        <w:tc>
          <w:tcPr>
            <w:tcW w:w="2110" w:type="dxa"/>
          </w:tcPr>
          <w:p w14:paraId="733FE1F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"Manage Account".</w:t>
            </w:r>
          </w:p>
        </w:tc>
        <w:tc>
          <w:tcPr>
            <w:tcW w:w="1511" w:type="dxa"/>
          </w:tcPr>
          <w:p w14:paraId="74CC034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an Account Management screen (even if dummy).</w:t>
            </w:r>
          </w:p>
        </w:tc>
        <w:tc>
          <w:tcPr>
            <w:tcW w:w="1511" w:type="dxa"/>
          </w:tcPr>
          <w:p w14:paraId="51A709D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an Account Management screen (even if dummy).</w:t>
            </w:r>
          </w:p>
        </w:tc>
        <w:tc>
          <w:tcPr>
            <w:tcW w:w="767" w:type="dxa"/>
          </w:tcPr>
          <w:p w14:paraId="10309256" w14:textId="150503BD"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5C759FB" w14:textId="77777777" w:rsidTr="00012020">
        <w:tc>
          <w:tcPr>
            <w:tcW w:w="2099" w:type="dxa"/>
          </w:tcPr>
          <w:p w14:paraId="6650EA4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FT_Menu_160</w:t>
            </w:r>
          </w:p>
        </w:tc>
        <w:tc>
          <w:tcPr>
            <w:tcW w:w="1352" w:type="dxa"/>
          </w:tcPr>
          <w:p w14:paraId="4938200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"Upgrade to Premium Free" menu item</w:t>
            </w:r>
          </w:p>
        </w:tc>
        <w:tc>
          <w:tcPr>
            <w:tcW w:w="2110" w:type="dxa"/>
          </w:tcPr>
          <w:p w14:paraId="0931608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Menu screen, click "Upgrade to Premium Free".</w:t>
            </w:r>
          </w:p>
        </w:tc>
        <w:tc>
          <w:tcPr>
            <w:tcW w:w="1511" w:type="dxa"/>
          </w:tcPr>
          <w:p w14:paraId="4651909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premium/upgrade screen (even if dummy).</w:t>
            </w:r>
          </w:p>
        </w:tc>
        <w:tc>
          <w:tcPr>
            <w:tcW w:w="1511" w:type="dxa"/>
          </w:tcPr>
          <w:p w14:paraId="4224870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premium/upgrade screen (even if dummy).</w:t>
            </w:r>
          </w:p>
        </w:tc>
        <w:tc>
          <w:tcPr>
            <w:tcW w:w="767" w:type="dxa"/>
          </w:tcPr>
          <w:p w14:paraId="0E5D351F" w14:textId="7C6D19B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FCAE27E" w14:textId="77777777" w:rsidTr="00012020">
        <w:tc>
          <w:tcPr>
            <w:tcW w:w="2099" w:type="dxa"/>
          </w:tcPr>
          <w:p w14:paraId="6BD3B9D0"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FT_Menu_161</w:t>
            </w:r>
          </w:p>
        </w:tc>
        <w:tc>
          <w:tcPr>
            <w:tcW w:w="1352" w:type="dxa"/>
          </w:tcPr>
          <w:p w14:paraId="348C534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"Select Language" menu item</w:t>
            </w:r>
          </w:p>
        </w:tc>
        <w:tc>
          <w:tcPr>
            <w:tcW w:w="2110" w:type="dxa"/>
          </w:tcPr>
          <w:p w14:paraId="0663A83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"Select Language".</w:t>
            </w:r>
          </w:p>
        </w:tc>
        <w:tc>
          <w:tcPr>
            <w:tcW w:w="1511" w:type="dxa"/>
          </w:tcPr>
          <w:p w14:paraId="3839A65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a </w:t>
            </w:r>
            <w:proofErr w:type="gramStart"/>
            <w:r w:rsidRPr="00B555C7">
              <w:rPr>
                <w:rFonts w:ascii="Times New Roman" w:hAnsi="Times New Roman" w:cs="Times New Roman"/>
              </w:rPr>
              <w:t>Language</w:t>
            </w:r>
            <w:proofErr w:type="gramEnd"/>
            <w:r w:rsidRPr="00B555C7">
              <w:rPr>
                <w:rFonts w:ascii="Times New Roman" w:hAnsi="Times New Roman" w:cs="Times New Roman"/>
              </w:rPr>
              <w:t xml:space="preserve"> selection screen/modal (even if dummy).</w:t>
            </w:r>
          </w:p>
        </w:tc>
        <w:tc>
          <w:tcPr>
            <w:tcW w:w="1511" w:type="dxa"/>
          </w:tcPr>
          <w:p w14:paraId="16AE44D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a </w:t>
            </w:r>
            <w:proofErr w:type="gramStart"/>
            <w:r w:rsidRPr="00B555C7">
              <w:rPr>
                <w:rFonts w:ascii="Times New Roman" w:hAnsi="Times New Roman" w:cs="Times New Roman"/>
              </w:rPr>
              <w:t>Language</w:t>
            </w:r>
            <w:proofErr w:type="gramEnd"/>
            <w:r w:rsidRPr="00B555C7">
              <w:rPr>
                <w:rFonts w:ascii="Times New Roman" w:hAnsi="Times New Roman" w:cs="Times New Roman"/>
              </w:rPr>
              <w:t xml:space="preserve"> selection screen/modal (even if dummy).</w:t>
            </w:r>
          </w:p>
        </w:tc>
        <w:tc>
          <w:tcPr>
            <w:tcW w:w="767" w:type="dxa"/>
          </w:tcPr>
          <w:p w14:paraId="36930C7F" w14:textId="007F5F5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6599649" w14:textId="77777777" w:rsidTr="00012020">
        <w:tc>
          <w:tcPr>
            <w:tcW w:w="2099" w:type="dxa"/>
          </w:tcPr>
          <w:p w14:paraId="755FC37A"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lastRenderedPageBreak/>
              <w:t>FT_Menu_162</w:t>
            </w:r>
          </w:p>
        </w:tc>
        <w:tc>
          <w:tcPr>
            <w:tcW w:w="1352" w:type="dxa"/>
          </w:tcPr>
          <w:p w14:paraId="75DB190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"Select Year Grade" menu item</w:t>
            </w:r>
          </w:p>
        </w:tc>
        <w:tc>
          <w:tcPr>
            <w:tcW w:w="2110" w:type="dxa"/>
          </w:tcPr>
          <w:p w14:paraId="715B149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"Select Year Grade".</w:t>
            </w:r>
          </w:p>
        </w:tc>
        <w:tc>
          <w:tcPr>
            <w:tcW w:w="1511" w:type="dxa"/>
          </w:tcPr>
          <w:p w14:paraId="4E323EA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Year Grade selection screen/modal (even if dummy).</w:t>
            </w:r>
          </w:p>
        </w:tc>
        <w:tc>
          <w:tcPr>
            <w:tcW w:w="1511" w:type="dxa"/>
          </w:tcPr>
          <w:p w14:paraId="789B278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Year Grade selection screen/modal (even if dummy).</w:t>
            </w:r>
          </w:p>
        </w:tc>
        <w:tc>
          <w:tcPr>
            <w:tcW w:w="767" w:type="dxa"/>
          </w:tcPr>
          <w:p w14:paraId="73480DC1" w14:textId="31793D6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4FDEA2C" w14:textId="77777777" w:rsidTr="00012020">
        <w:tc>
          <w:tcPr>
            <w:tcW w:w="2099" w:type="dxa"/>
          </w:tcPr>
          <w:p w14:paraId="05E72705"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FT_Menu_163</w:t>
            </w:r>
          </w:p>
        </w:tc>
        <w:tc>
          <w:tcPr>
            <w:tcW w:w="1352" w:type="dxa"/>
          </w:tcPr>
          <w:p w14:paraId="0FD09CA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"Select Subjects" menu item</w:t>
            </w:r>
          </w:p>
        </w:tc>
        <w:tc>
          <w:tcPr>
            <w:tcW w:w="2110" w:type="dxa"/>
          </w:tcPr>
          <w:p w14:paraId="511637C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"Select Subjects".</w:t>
            </w:r>
          </w:p>
        </w:tc>
        <w:tc>
          <w:tcPr>
            <w:tcW w:w="1511" w:type="dxa"/>
          </w:tcPr>
          <w:p w14:paraId="5C661B2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Subject selection screen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12/22, possibly for customizing interests) (even if dummy).</w:t>
            </w:r>
          </w:p>
        </w:tc>
        <w:tc>
          <w:tcPr>
            <w:tcW w:w="1511" w:type="dxa"/>
          </w:tcPr>
          <w:p w14:paraId="542D069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Subject selection screen (</w:t>
            </w:r>
            <w:proofErr w:type="gramStart"/>
            <w:r w:rsidRPr="00B555C7">
              <w:rPr>
                <w:rFonts w:ascii="Times New Roman" w:hAnsi="Times New Roman" w:cs="Times New Roman"/>
              </w:rPr>
              <w:t>similar to</w:t>
            </w:r>
            <w:proofErr w:type="gramEnd"/>
            <w:r w:rsidRPr="00B555C7">
              <w:rPr>
                <w:rFonts w:ascii="Times New Roman" w:hAnsi="Times New Roman" w:cs="Times New Roman"/>
              </w:rPr>
              <w:t xml:space="preserve"> Image 12/22, possibly for customizing interests) (even if dummy).</w:t>
            </w:r>
          </w:p>
        </w:tc>
        <w:tc>
          <w:tcPr>
            <w:tcW w:w="767" w:type="dxa"/>
          </w:tcPr>
          <w:p w14:paraId="5E6334CF" w14:textId="1334BBF6"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9FF9B53" w14:textId="77777777" w:rsidTr="00012020">
        <w:tc>
          <w:tcPr>
            <w:tcW w:w="2099" w:type="dxa"/>
          </w:tcPr>
          <w:p w14:paraId="3C0D7240"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FT_Menu_164</w:t>
            </w:r>
          </w:p>
        </w:tc>
        <w:tc>
          <w:tcPr>
            <w:tcW w:w="1352" w:type="dxa"/>
          </w:tcPr>
          <w:p w14:paraId="6AE4DA0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"Change</w:t>
            </w:r>
            <w:proofErr w:type="gramEnd"/>
            <w:r w:rsidRPr="00B555C7">
              <w:rPr>
                <w:rFonts w:ascii="Times New Roman" w:hAnsi="Times New Roman" w:cs="Times New Roman"/>
              </w:rPr>
              <w:t xml:space="preserve"> Password" menu item</w:t>
            </w:r>
          </w:p>
        </w:tc>
        <w:tc>
          <w:tcPr>
            <w:tcW w:w="2110" w:type="dxa"/>
          </w:tcPr>
          <w:p w14:paraId="688D94D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Menu screen, click "Change Password".</w:t>
            </w:r>
          </w:p>
        </w:tc>
        <w:tc>
          <w:tcPr>
            <w:tcW w:w="1511" w:type="dxa"/>
          </w:tcPr>
          <w:p w14:paraId="1A93C27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Change Password screen (even if dummy input fields).</w:t>
            </w:r>
          </w:p>
        </w:tc>
        <w:tc>
          <w:tcPr>
            <w:tcW w:w="1511" w:type="dxa"/>
          </w:tcPr>
          <w:p w14:paraId="3198183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Change Password screen (even if dummy input fields).</w:t>
            </w:r>
          </w:p>
        </w:tc>
        <w:tc>
          <w:tcPr>
            <w:tcW w:w="767" w:type="dxa"/>
          </w:tcPr>
          <w:p w14:paraId="32E5A64F" w14:textId="691B85C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4E4C0E1" w14:textId="77777777" w:rsidTr="00012020">
        <w:tc>
          <w:tcPr>
            <w:tcW w:w="2099" w:type="dxa"/>
          </w:tcPr>
          <w:p w14:paraId="5DF6CA5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FT_Menu_165</w:t>
            </w:r>
          </w:p>
        </w:tc>
        <w:tc>
          <w:tcPr>
            <w:tcW w:w="1352" w:type="dxa"/>
          </w:tcPr>
          <w:p w14:paraId="5FBE64D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"Share My Progress" menu item</w:t>
            </w:r>
          </w:p>
        </w:tc>
        <w:tc>
          <w:tcPr>
            <w:tcW w:w="2110" w:type="dxa"/>
          </w:tcPr>
          <w:p w14:paraId="263087F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Menu screen, click "Share My Progress".</w:t>
            </w:r>
          </w:p>
        </w:tc>
        <w:tc>
          <w:tcPr>
            <w:tcW w:w="1511" w:type="dxa"/>
          </w:tcPr>
          <w:p w14:paraId="2EDDF1F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to share user progress (dummy logic).</w:t>
            </w:r>
          </w:p>
        </w:tc>
        <w:tc>
          <w:tcPr>
            <w:tcW w:w="1511" w:type="dxa"/>
          </w:tcPr>
          <w:p w14:paraId="139870A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to share user progress (dummy logic).</w:t>
            </w:r>
          </w:p>
        </w:tc>
        <w:tc>
          <w:tcPr>
            <w:tcW w:w="767" w:type="dxa"/>
          </w:tcPr>
          <w:p w14:paraId="5A260A3C" w14:textId="5FE8D8D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D89E20C" w14:textId="77777777" w:rsidTr="00012020">
        <w:tc>
          <w:tcPr>
            <w:tcW w:w="2099" w:type="dxa"/>
          </w:tcPr>
          <w:p w14:paraId="56C832C8"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FT_Menu_166</w:t>
            </w:r>
          </w:p>
        </w:tc>
        <w:tc>
          <w:tcPr>
            <w:tcW w:w="1352" w:type="dxa"/>
          </w:tcPr>
          <w:p w14:paraId="59510FF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"App Settings" menu item</w:t>
            </w:r>
          </w:p>
        </w:tc>
        <w:tc>
          <w:tcPr>
            <w:tcW w:w="2110" w:type="dxa"/>
          </w:tcPr>
          <w:p w14:paraId="15DE3A3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"App Settings".</w:t>
            </w:r>
          </w:p>
        </w:tc>
        <w:tc>
          <w:tcPr>
            <w:tcW w:w="1511" w:type="dxa"/>
          </w:tcPr>
          <w:p w14:paraId="096D294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an App Settings screen (even if dummy toggles/options).</w:t>
            </w:r>
          </w:p>
        </w:tc>
        <w:tc>
          <w:tcPr>
            <w:tcW w:w="1511" w:type="dxa"/>
          </w:tcPr>
          <w:p w14:paraId="3BD4561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an App Settings screen (even if dummy toggles/options).</w:t>
            </w:r>
          </w:p>
        </w:tc>
        <w:tc>
          <w:tcPr>
            <w:tcW w:w="767" w:type="dxa"/>
          </w:tcPr>
          <w:p w14:paraId="5BF78207" w14:textId="02D447B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34329B4" w14:textId="77777777" w:rsidTr="00012020">
        <w:tc>
          <w:tcPr>
            <w:tcW w:w="2099" w:type="dxa"/>
          </w:tcPr>
          <w:p w14:paraId="5DB1D87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FT_Menu_167</w:t>
            </w:r>
          </w:p>
        </w:tc>
        <w:tc>
          <w:tcPr>
            <w:tcW w:w="1352" w:type="dxa"/>
          </w:tcPr>
          <w:p w14:paraId="0ACA8C6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"Learn and </w:t>
            </w:r>
            <w:r w:rsidRPr="00B555C7">
              <w:rPr>
                <w:rFonts w:ascii="Times New Roman" w:hAnsi="Times New Roman" w:cs="Times New Roman"/>
              </w:rPr>
              <w:lastRenderedPageBreak/>
              <w:t>Earn" menu item</w:t>
            </w:r>
          </w:p>
        </w:tc>
        <w:tc>
          <w:tcPr>
            <w:tcW w:w="2110" w:type="dxa"/>
          </w:tcPr>
          <w:p w14:paraId="1778005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On Menu screen, click "Learn and Earn".</w:t>
            </w:r>
          </w:p>
        </w:tc>
        <w:tc>
          <w:tcPr>
            <w:tcW w:w="1511" w:type="dxa"/>
          </w:tcPr>
          <w:p w14:paraId="71B2C02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to a Learn and </w:t>
            </w:r>
            <w:r w:rsidRPr="00B555C7">
              <w:rPr>
                <w:rFonts w:ascii="Times New Roman" w:hAnsi="Times New Roman" w:cs="Times New Roman"/>
              </w:rPr>
              <w:lastRenderedPageBreak/>
              <w:t>Earn explanation/feature screen (even if dummy).</w:t>
            </w:r>
          </w:p>
        </w:tc>
        <w:tc>
          <w:tcPr>
            <w:tcW w:w="1511" w:type="dxa"/>
          </w:tcPr>
          <w:p w14:paraId="7183A11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User is navigated to a Learn and </w:t>
            </w:r>
            <w:r w:rsidRPr="00B555C7">
              <w:rPr>
                <w:rFonts w:ascii="Times New Roman" w:hAnsi="Times New Roman" w:cs="Times New Roman"/>
              </w:rPr>
              <w:lastRenderedPageBreak/>
              <w:t>Earn explanation/feature screen (even if dummy).</w:t>
            </w:r>
          </w:p>
        </w:tc>
        <w:tc>
          <w:tcPr>
            <w:tcW w:w="767" w:type="dxa"/>
          </w:tcPr>
          <w:p w14:paraId="61C7DD46" w14:textId="24D0F301"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7CDC4076" w14:textId="77777777" w:rsidTr="00012020">
        <w:tc>
          <w:tcPr>
            <w:tcW w:w="2099" w:type="dxa"/>
          </w:tcPr>
          <w:p w14:paraId="62A399CF"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FT_Menu_168</w:t>
            </w:r>
          </w:p>
        </w:tc>
        <w:tc>
          <w:tcPr>
            <w:tcW w:w="1352" w:type="dxa"/>
          </w:tcPr>
          <w:p w14:paraId="3950759D"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"Help and Feedback" menu item</w:t>
            </w:r>
          </w:p>
        </w:tc>
        <w:tc>
          <w:tcPr>
            <w:tcW w:w="2110" w:type="dxa"/>
          </w:tcPr>
          <w:p w14:paraId="5EBCD29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"Help and Feedback".</w:t>
            </w:r>
          </w:p>
        </w:tc>
        <w:tc>
          <w:tcPr>
            <w:tcW w:w="1511" w:type="dxa"/>
          </w:tcPr>
          <w:p w14:paraId="0CE7BA6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Help/Feedback screen or support contact options (even if dummy).</w:t>
            </w:r>
          </w:p>
        </w:tc>
        <w:tc>
          <w:tcPr>
            <w:tcW w:w="1511" w:type="dxa"/>
          </w:tcPr>
          <w:p w14:paraId="30E7E40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a Help/Feedback screen or support contact options (even if dummy).</w:t>
            </w:r>
          </w:p>
        </w:tc>
        <w:tc>
          <w:tcPr>
            <w:tcW w:w="767" w:type="dxa"/>
          </w:tcPr>
          <w:p w14:paraId="4B24BB9C" w14:textId="7F0742EE"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79BED0D" w14:textId="77777777" w:rsidTr="00012020">
        <w:tc>
          <w:tcPr>
            <w:tcW w:w="2099" w:type="dxa"/>
          </w:tcPr>
          <w:p w14:paraId="28A1F79D"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FT_Menu_169</w:t>
            </w:r>
          </w:p>
        </w:tc>
        <w:tc>
          <w:tcPr>
            <w:tcW w:w="1352" w:type="dxa"/>
          </w:tcPr>
          <w:p w14:paraId="68A5088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"Logout" menu item</w:t>
            </w:r>
          </w:p>
        </w:tc>
        <w:tc>
          <w:tcPr>
            <w:tcW w:w="2110" w:type="dxa"/>
          </w:tcPr>
          <w:p w14:paraId="1E45936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"Logout".</w:t>
            </w:r>
          </w:p>
        </w:tc>
        <w:tc>
          <w:tcPr>
            <w:tcW w:w="1511" w:type="dxa"/>
          </w:tcPr>
          <w:p w14:paraId="6E3517F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logged out (frontend state reset, potentially backend call). User is navigated back to the Welcome/Login screen. Session data (if any) is cleared.</w:t>
            </w:r>
          </w:p>
        </w:tc>
        <w:tc>
          <w:tcPr>
            <w:tcW w:w="1511" w:type="dxa"/>
          </w:tcPr>
          <w:p w14:paraId="05E4F2A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logged out (frontend state reset, potentially backend call). User is navigated back to the Welcome/Login screen. Session data (if any) is cleared.</w:t>
            </w:r>
          </w:p>
        </w:tc>
        <w:tc>
          <w:tcPr>
            <w:tcW w:w="767" w:type="dxa"/>
          </w:tcPr>
          <w:p w14:paraId="3B3E2386" w14:textId="549FA5F0"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65ADCB73" w14:textId="77777777" w:rsidTr="00012020">
        <w:tc>
          <w:tcPr>
            <w:tcW w:w="2099" w:type="dxa"/>
          </w:tcPr>
          <w:p w14:paraId="13E1F10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FT_Menu_170</w:t>
            </w:r>
          </w:p>
        </w:tc>
        <w:tc>
          <w:tcPr>
            <w:tcW w:w="1352" w:type="dxa"/>
          </w:tcPr>
          <w:p w14:paraId="5DE8633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"See Terms of Services and Privacy Policy" link</w:t>
            </w:r>
          </w:p>
        </w:tc>
        <w:tc>
          <w:tcPr>
            <w:tcW w:w="2110" w:type="dxa"/>
          </w:tcPr>
          <w:p w14:paraId="3732643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the "See Terms of Services and Privacy Policy" link.</w:t>
            </w:r>
          </w:p>
        </w:tc>
        <w:tc>
          <w:tcPr>
            <w:tcW w:w="1511" w:type="dxa"/>
          </w:tcPr>
          <w:p w14:paraId="233B267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screen displaying the Terms and Privacy Policy is shown, or an external link is opened in a browser (even if dummy content/URL).</w:t>
            </w:r>
          </w:p>
        </w:tc>
        <w:tc>
          <w:tcPr>
            <w:tcW w:w="1511" w:type="dxa"/>
          </w:tcPr>
          <w:p w14:paraId="2F3E60B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screen displaying the Terms and Privacy Policy is shown, or an external link is opened in a browser (even if dummy content/URL).</w:t>
            </w:r>
          </w:p>
        </w:tc>
        <w:tc>
          <w:tcPr>
            <w:tcW w:w="767" w:type="dxa"/>
          </w:tcPr>
          <w:p w14:paraId="07113802" w14:textId="0BADBD3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C11E5EC" w14:textId="77777777" w:rsidTr="00012020">
        <w:tc>
          <w:tcPr>
            <w:tcW w:w="2099" w:type="dxa"/>
          </w:tcPr>
          <w:p w14:paraId="5762FB0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FT_Menu_171</w:t>
            </w:r>
          </w:p>
        </w:tc>
        <w:tc>
          <w:tcPr>
            <w:tcW w:w="1352" w:type="dxa"/>
          </w:tcPr>
          <w:p w14:paraId="0B4620B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App Version display</w:t>
            </w:r>
          </w:p>
        </w:tc>
        <w:tc>
          <w:tcPr>
            <w:tcW w:w="2110" w:type="dxa"/>
          </w:tcPr>
          <w:p w14:paraId="1C6254D7"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observe the bottom.</w:t>
            </w:r>
          </w:p>
        </w:tc>
        <w:tc>
          <w:tcPr>
            <w:tcW w:w="1511" w:type="dxa"/>
          </w:tcPr>
          <w:p w14:paraId="035D8A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The app version number ("Version </w:t>
            </w:r>
            <w:r w:rsidRPr="00B555C7">
              <w:rPr>
                <w:rFonts w:ascii="Times New Roman" w:hAnsi="Times New Roman" w:cs="Times New Roman"/>
              </w:rPr>
              <w:lastRenderedPageBreak/>
              <w:t>1.59.2 (1)") is displayed.</w:t>
            </w:r>
          </w:p>
        </w:tc>
        <w:tc>
          <w:tcPr>
            <w:tcW w:w="1511" w:type="dxa"/>
          </w:tcPr>
          <w:p w14:paraId="369F09F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The app version number ("Version </w:t>
            </w:r>
            <w:r w:rsidRPr="00B555C7">
              <w:rPr>
                <w:rFonts w:ascii="Times New Roman" w:hAnsi="Times New Roman" w:cs="Times New Roman"/>
              </w:rPr>
              <w:lastRenderedPageBreak/>
              <w:t>1.59.2 (1)") is displayed.</w:t>
            </w:r>
          </w:p>
        </w:tc>
        <w:tc>
          <w:tcPr>
            <w:tcW w:w="767" w:type="dxa"/>
          </w:tcPr>
          <w:p w14:paraId="0E4EE649" w14:textId="2341607E"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421832C3" w14:textId="77777777" w:rsidTr="00012020">
        <w:tc>
          <w:tcPr>
            <w:tcW w:w="2099" w:type="dxa"/>
          </w:tcPr>
          <w:p w14:paraId="25AE4A14"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FT_Menu_172</w:t>
            </w:r>
          </w:p>
        </w:tc>
        <w:tc>
          <w:tcPr>
            <w:tcW w:w="1352" w:type="dxa"/>
          </w:tcPr>
          <w:p w14:paraId="2A5CB5B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Share icon in Menu header</w:t>
            </w:r>
          </w:p>
        </w:tc>
        <w:tc>
          <w:tcPr>
            <w:tcW w:w="2110" w:type="dxa"/>
          </w:tcPr>
          <w:p w14:paraId="41B3D5C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Menu</w:t>
            </w:r>
            <w:proofErr w:type="gramEnd"/>
            <w:r w:rsidRPr="00B555C7">
              <w:rPr>
                <w:rFonts w:ascii="Times New Roman" w:hAnsi="Times New Roman" w:cs="Times New Roman"/>
              </w:rPr>
              <w:t xml:space="preserve"> screen, click the share icon.</w:t>
            </w:r>
          </w:p>
        </w:tc>
        <w:tc>
          <w:tcPr>
            <w:tcW w:w="1511" w:type="dxa"/>
          </w:tcPr>
          <w:p w14:paraId="2B1D9BF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to share the app (dummy logic).</w:t>
            </w:r>
          </w:p>
        </w:tc>
        <w:tc>
          <w:tcPr>
            <w:tcW w:w="1511" w:type="dxa"/>
          </w:tcPr>
          <w:p w14:paraId="29F46C8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 system-level share sheet or placeholder appears to share the app (dummy logic).</w:t>
            </w:r>
          </w:p>
        </w:tc>
        <w:tc>
          <w:tcPr>
            <w:tcW w:w="767" w:type="dxa"/>
          </w:tcPr>
          <w:p w14:paraId="20F45A2D" w14:textId="1E1F965F"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AB0FA2A" w14:textId="77777777" w:rsidTr="00012020">
        <w:tc>
          <w:tcPr>
            <w:tcW w:w="2099" w:type="dxa"/>
          </w:tcPr>
          <w:p w14:paraId="35603929"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FT_Menu_173</w:t>
            </w:r>
          </w:p>
        </w:tc>
        <w:tc>
          <w:tcPr>
            <w:tcW w:w="1352" w:type="dxa"/>
          </w:tcPr>
          <w:p w14:paraId="477D96F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Click </w:t>
            </w:r>
            <w:proofErr w:type="gramStart"/>
            <w:r w:rsidRPr="00B555C7">
              <w:rPr>
                <w:rFonts w:ascii="Times New Roman" w:hAnsi="Times New Roman" w:cs="Times New Roman"/>
              </w:rPr>
              <w:t>back</w:t>
            </w:r>
            <w:proofErr w:type="gramEnd"/>
            <w:r w:rsidRPr="00B555C7">
              <w:rPr>
                <w:rFonts w:ascii="Times New Roman" w:hAnsi="Times New Roman" w:cs="Times New Roman"/>
              </w:rPr>
              <w:t xml:space="preserve"> button on Menu screen</w:t>
            </w:r>
          </w:p>
        </w:tc>
        <w:tc>
          <w:tcPr>
            <w:tcW w:w="2110" w:type="dxa"/>
          </w:tcPr>
          <w:p w14:paraId="381536A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Menu screen, click "&lt;".</w:t>
            </w:r>
          </w:p>
        </w:tc>
        <w:tc>
          <w:tcPr>
            <w:tcW w:w="1511" w:type="dxa"/>
          </w:tcPr>
          <w:p w14:paraId="20DDA17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1511" w:type="dxa"/>
          </w:tcPr>
          <w:p w14:paraId="7188506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767" w:type="dxa"/>
          </w:tcPr>
          <w:p w14:paraId="1581A17E" w14:textId="3CD870C3"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9529E04" w14:textId="77777777" w:rsidTr="00012020">
        <w:tc>
          <w:tcPr>
            <w:tcW w:w="2099" w:type="dxa"/>
          </w:tcPr>
          <w:p w14:paraId="54A70EB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FT_Notifications_174</w:t>
            </w:r>
          </w:p>
        </w:tc>
        <w:tc>
          <w:tcPr>
            <w:tcW w:w="1352" w:type="dxa"/>
          </w:tcPr>
          <w:p w14:paraId="27ED6CD6"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Navigate to Notifications screen</w:t>
            </w:r>
          </w:p>
        </w:tc>
        <w:tc>
          <w:tcPr>
            <w:tcW w:w="2110" w:type="dxa"/>
          </w:tcPr>
          <w:p w14:paraId="5A75111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notification icon on Home (FT_Home_055).</w:t>
            </w:r>
          </w:p>
        </w:tc>
        <w:tc>
          <w:tcPr>
            <w:tcW w:w="1511" w:type="dxa"/>
          </w:tcPr>
          <w:p w14:paraId="581DF79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Notifications screen (Image 31), titled "Notifications". Header back button present. A list of notifications is displayed.</w:t>
            </w:r>
          </w:p>
        </w:tc>
        <w:tc>
          <w:tcPr>
            <w:tcW w:w="1511" w:type="dxa"/>
          </w:tcPr>
          <w:p w14:paraId="10B08AA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User is navigated to Notifications screen (Image 31), titled "Notifications". Header back button present. A list of notifications is displayed.</w:t>
            </w:r>
          </w:p>
        </w:tc>
        <w:tc>
          <w:tcPr>
            <w:tcW w:w="767" w:type="dxa"/>
          </w:tcPr>
          <w:p w14:paraId="5FC46CAE" w14:textId="566AAFC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0DB06C29" w14:textId="77777777" w:rsidTr="00012020">
        <w:tc>
          <w:tcPr>
            <w:tcW w:w="2099" w:type="dxa"/>
          </w:tcPr>
          <w:p w14:paraId="4184C77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FT_Notifications_175</w:t>
            </w:r>
          </w:p>
        </w:tc>
        <w:tc>
          <w:tcPr>
            <w:tcW w:w="1352" w:type="dxa"/>
          </w:tcPr>
          <w:p w14:paraId="1DE4C2B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Verify Notification list content</w:t>
            </w:r>
          </w:p>
        </w:tc>
        <w:tc>
          <w:tcPr>
            <w:tcW w:w="2110" w:type="dxa"/>
          </w:tcPr>
          <w:p w14:paraId="6C0E15C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Notifications</w:t>
            </w:r>
            <w:proofErr w:type="gramEnd"/>
            <w:r w:rsidRPr="00B555C7">
              <w:rPr>
                <w:rFonts w:ascii="Times New Roman" w:hAnsi="Times New Roman" w:cs="Times New Roman"/>
              </w:rPr>
              <w:t xml:space="preserve"> screen, observe the list.</w:t>
            </w:r>
          </w:p>
        </w:tc>
        <w:tc>
          <w:tcPr>
            <w:tcW w:w="1511" w:type="dxa"/>
          </w:tcPr>
          <w:p w14:paraId="736681CE"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List items are displayed, each showing an icon, title ("Congratulations!", "Your Parents set..."), description text, and timestamp ("6 months ago") (dummy data).</w:t>
            </w:r>
          </w:p>
        </w:tc>
        <w:tc>
          <w:tcPr>
            <w:tcW w:w="1511" w:type="dxa"/>
          </w:tcPr>
          <w:p w14:paraId="3E8EA842"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List items are displayed, each showing an icon, title ("Congratulations!", "Your Parents set..."), description text, and timestamp ("6 months ago") (dummy data).</w:t>
            </w:r>
          </w:p>
        </w:tc>
        <w:tc>
          <w:tcPr>
            <w:tcW w:w="767" w:type="dxa"/>
          </w:tcPr>
          <w:p w14:paraId="01D9BF87" w14:textId="55E6FF79"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1636F7DF" w14:textId="77777777" w:rsidTr="00012020">
        <w:tc>
          <w:tcPr>
            <w:tcW w:w="2099" w:type="dxa"/>
          </w:tcPr>
          <w:p w14:paraId="443226A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lastRenderedPageBreak/>
              <w:t>FT_Notifications_176</w:t>
            </w:r>
          </w:p>
        </w:tc>
        <w:tc>
          <w:tcPr>
            <w:tcW w:w="1352" w:type="dxa"/>
          </w:tcPr>
          <w:p w14:paraId="5301B2A1"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a notification item</w:t>
            </w:r>
          </w:p>
        </w:tc>
        <w:tc>
          <w:tcPr>
            <w:tcW w:w="2110" w:type="dxa"/>
          </w:tcPr>
          <w:p w14:paraId="032E9BC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Notifications screen, click a notification item.</w:t>
            </w:r>
          </w:p>
        </w:tc>
        <w:tc>
          <w:tcPr>
            <w:tcW w:w="1511" w:type="dxa"/>
          </w:tcPr>
          <w:p w14:paraId="2E1B4AE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An action related to the notification occurs (e.g., navigating to a relevant screen like Report Card or Goals screen, displaying more details - even if dummy). The UI reacts to the click.</w:t>
            </w:r>
          </w:p>
        </w:tc>
        <w:tc>
          <w:tcPr>
            <w:tcW w:w="1511" w:type="dxa"/>
          </w:tcPr>
          <w:p w14:paraId="68166F4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An action related to the notification occurs (e.g., navigating to a relevant screen like Report Card or Goals screen, displaying more details - even if dummy). The UI reacts to the click.</w:t>
            </w:r>
          </w:p>
        </w:tc>
        <w:tc>
          <w:tcPr>
            <w:tcW w:w="767" w:type="dxa"/>
          </w:tcPr>
          <w:p w14:paraId="3FB87121" w14:textId="19E3A10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27E45E70" w14:textId="77777777" w:rsidTr="00012020">
        <w:tc>
          <w:tcPr>
            <w:tcW w:w="2099" w:type="dxa"/>
          </w:tcPr>
          <w:p w14:paraId="55CFF117"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FT_Notifications_177</w:t>
            </w:r>
          </w:p>
        </w:tc>
        <w:tc>
          <w:tcPr>
            <w:tcW w:w="1352" w:type="dxa"/>
          </w:tcPr>
          <w:p w14:paraId="2560D95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Click back button on Notifications</w:t>
            </w:r>
          </w:p>
        </w:tc>
        <w:tc>
          <w:tcPr>
            <w:tcW w:w="2110" w:type="dxa"/>
          </w:tcPr>
          <w:p w14:paraId="0F7EE49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On </w:t>
            </w:r>
            <w:proofErr w:type="gramStart"/>
            <w:r w:rsidRPr="00B555C7">
              <w:rPr>
                <w:rFonts w:ascii="Times New Roman" w:hAnsi="Times New Roman" w:cs="Times New Roman"/>
              </w:rPr>
              <w:t>Notifications</w:t>
            </w:r>
            <w:proofErr w:type="gramEnd"/>
            <w:r w:rsidRPr="00B555C7">
              <w:rPr>
                <w:rFonts w:ascii="Times New Roman" w:hAnsi="Times New Roman" w:cs="Times New Roman"/>
              </w:rPr>
              <w:t xml:space="preserve"> screen, click "&lt;".</w:t>
            </w:r>
          </w:p>
        </w:tc>
        <w:tc>
          <w:tcPr>
            <w:tcW w:w="1511" w:type="dxa"/>
          </w:tcPr>
          <w:p w14:paraId="1213D2EB"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1511" w:type="dxa"/>
          </w:tcPr>
          <w:p w14:paraId="1D8F29F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User is navigated back to the </w:t>
            </w:r>
            <w:proofErr w:type="gramStart"/>
            <w:r w:rsidRPr="00B555C7">
              <w:rPr>
                <w:rFonts w:ascii="Times New Roman" w:hAnsi="Times New Roman" w:cs="Times New Roman"/>
              </w:rPr>
              <w:t>Home</w:t>
            </w:r>
            <w:proofErr w:type="gramEnd"/>
            <w:r w:rsidRPr="00B555C7">
              <w:rPr>
                <w:rFonts w:ascii="Times New Roman" w:hAnsi="Times New Roman" w:cs="Times New Roman"/>
              </w:rPr>
              <w:t xml:space="preserve"> screen.</w:t>
            </w:r>
          </w:p>
        </w:tc>
        <w:tc>
          <w:tcPr>
            <w:tcW w:w="767" w:type="dxa"/>
          </w:tcPr>
          <w:p w14:paraId="184A6D42" w14:textId="4CA605E7"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5FA54BA5" w14:textId="77777777" w:rsidTr="00012020">
        <w:tc>
          <w:tcPr>
            <w:tcW w:w="2099" w:type="dxa"/>
          </w:tcPr>
          <w:p w14:paraId="3395558C"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FT_General_178</w:t>
            </w:r>
          </w:p>
        </w:tc>
        <w:tc>
          <w:tcPr>
            <w:tcW w:w="1352" w:type="dxa"/>
          </w:tcPr>
          <w:p w14:paraId="02FFA96A"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Scrolling functionality on scrollable lists/screens</w:t>
            </w:r>
          </w:p>
        </w:tc>
        <w:tc>
          <w:tcPr>
            <w:tcW w:w="2110" w:type="dxa"/>
          </w:tcPr>
          <w:p w14:paraId="2512FAE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any screen with lists or content longer than the viewport (e.g., Battle History, Subject Lists, Class list, Menu, Report Card, Notifications), swipe up/down.</w:t>
            </w:r>
          </w:p>
        </w:tc>
        <w:tc>
          <w:tcPr>
            <w:tcW w:w="1511" w:type="dxa"/>
          </w:tcPr>
          <w:p w14:paraId="6430875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content scrolls smoothly, allowing all list items or content to be visible. Scrolling reaches the top and bottom boundaries.</w:t>
            </w:r>
          </w:p>
        </w:tc>
        <w:tc>
          <w:tcPr>
            <w:tcW w:w="1511" w:type="dxa"/>
          </w:tcPr>
          <w:p w14:paraId="34C555D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content scrolls smoothly, allowing all list items or content to be visible. Scrolling reaches the top and bottom boundaries.</w:t>
            </w:r>
          </w:p>
        </w:tc>
        <w:tc>
          <w:tcPr>
            <w:tcW w:w="767" w:type="dxa"/>
          </w:tcPr>
          <w:p w14:paraId="117B2A9F" w14:textId="183D3FC5"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4063F9A8" w14:textId="77777777" w:rsidTr="00012020">
        <w:tc>
          <w:tcPr>
            <w:tcW w:w="2099" w:type="dxa"/>
          </w:tcPr>
          <w:p w14:paraId="6353D0FB"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FT_General_179</w:t>
            </w:r>
          </w:p>
        </w:tc>
        <w:tc>
          <w:tcPr>
            <w:tcW w:w="1352" w:type="dxa"/>
          </w:tcPr>
          <w:p w14:paraId="2185176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Keyboard dismissal after input</w:t>
            </w:r>
          </w:p>
        </w:tc>
        <w:tc>
          <w:tcPr>
            <w:tcW w:w="2110" w:type="dxa"/>
          </w:tcPr>
          <w:p w14:paraId="09E0C688"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On a screen with an input field (Login, Signup, Invitation modal), tap a field, type, then tap outside the field or use system key to dismiss keyboard.</w:t>
            </w:r>
          </w:p>
        </w:tc>
        <w:tc>
          <w:tcPr>
            <w:tcW w:w="1511" w:type="dxa"/>
          </w:tcPr>
          <w:p w14:paraId="0F2D14A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on-screen keyboard is dismissed, returning the full screen view.</w:t>
            </w:r>
          </w:p>
        </w:tc>
        <w:tc>
          <w:tcPr>
            <w:tcW w:w="1511" w:type="dxa"/>
          </w:tcPr>
          <w:p w14:paraId="4F7DAB1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The on-screen keyboard is dismissed, returning the full screen view.</w:t>
            </w:r>
          </w:p>
        </w:tc>
        <w:tc>
          <w:tcPr>
            <w:tcW w:w="767" w:type="dxa"/>
          </w:tcPr>
          <w:p w14:paraId="231AB269" w14:textId="00C41BAC" w:rsidR="00DF1B8D" w:rsidRPr="00B555C7" w:rsidRDefault="00DF1B8D" w:rsidP="00DF1B8D">
            <w:pPr>
              <w:rPr>
                <w:rFonts w:ascii="Times New Roman" w:hAnsi="Times New Roman" w:cs="Times New Roman"/>
              </w:rPr>
            </w:pPr>
            <w:r w:rsidRPr="00FA0BDF">
              <w:rPr>
                <w:rFonts w:ascii="Times New Roman" w:hAnsi="Times New Roman" w:cs="Times New Roman"/>
              </w:rPr>
              <w:t>pass</w:t>
            </w:r>
          </w:p>
        </w:tc>
      </w:tr>
      <w:tr w:rsidR="00DF1B8D" w:rsidRPr="00B555C7" w14:paraId="7B6C0A29" w14:textId="77777777" w:rsidTr="00012020">
        <w:tc>
          <w:tcPr>
            <w:tcW w:w="2099" w:type="dxa"/>
          </w:tcPr>
          <w:p w14:paraId="566D890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FT_General_180</w:t>
            </w:r>
          </w:p>
        </w:tc>
        <w:tc>
          <w:tcPr>
            <w:tcW w:w="1352" w:type="dxa"/>
          </w:tcPr>
          <w:p w14:paraId="432FD4EC"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 xml:space="preserve">Back button </w:t>
            </w:r>
            <w:r w:rsidRPr="00B555C7">
              <w:rPr>
                <w:rFonts w:ascii="Times New Roman" w:hAnsi="Times New Roman" w:cs="Times New Roman"/>
              </w:rPr>
              <w:lastRenderedPageBreak/>
              <w:t>consistency (Header)</w:t>
            </w:r>
          </w:p>
        </w:tc>
        <w:tc>
          <w:tcPr>
            <w:tcW w:w="2110" w:type="dxa"/>
          </w:tcPr>
          <w:p w14:paraId="1D083EB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Navigate through a sequence using header back </w:t>
            </w:r>
            <w:r w:rsidRPr="00B555C7">
              <w:rPr>
                <w:rFonts w:ascii="Times New Roman" w:hAnsi="Times New Roman" w:cs="Times New Roman"/>
              </w:rPr>
              <w:lastRenderedPageBreak/>
              <w:t>buttons (e.g., Home -&gt; Extras -&gt; Battle -&gt; Select Subject -&gt; Select Chapters -&gt; Battle Result -&gt; Report Card). Press back repeatedly.</w:t>
            </w:r>
          </w:p>
        </w:tc>
        <w:tc>
          <w:tcPr>
            <w:tcW w:w="1511" w:type="dxa"/>
          </w:tcPr>
          <w:p w14:paraId="605B02A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Clicking the header back button </w:t>
            </w:r>
            <w:r w:rsidRPr="00B555C7">
              <w:rPr>
                <w:rFonts w:ascii="Times New Roman" w:hAnsi="Times New Roman" w:cs="Times New Roman"/>
              </w:rPr>
              <w:lastRenderedPageBreak/>
              <w:t>consistently navigates to the immediately preceding screen in the stack. The sequence is reversed.</w:t>
            </w:r>
          </w:p>
        </w:tc>
        <w:tc>
          <w:tcPr>
            <w:tcW w:w="1511" w:type="dxa"/>
          </w:tcPr>
          <w:p w14:paraId="1E8139B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lastRenderedPageBreak/>
              <w:t xml:space="preserve">Clicking the header back button </w:t>
            </w:r>
            <w:r w:rsidRPr="00B555C7">
              <w:rPr>
                <w:rFonts w:ascii="Times New Roman" w:hAnsi="Times New Roman" w:cs="Times New Roman"/>
              </w:rPr>
              <w:lastRenderedPageBreak/>
              <w:t>consistently navigates to the immediately preceding screen in the stack. The sequence is reversed.</w:t>
            </w:r>
          </w:p>
        </w:tc>
        <w:tc>
          <w:tcPr>
            <w:tcW w:w="767" w:type="dxa"/>
          </w:tcPr>
          <w:p w14:paraId="5E8F65FC" w14:textId="7E664450" w:rsidR="00DF1B8D" w:rsidRPr="00B555C7" w:rsidRDefault="00DF1B8D" w:rsidP="00DF1B8D">
            <w:pPr>
              <w:rPr>
                <w:rFonts w:ascii="Times New Roman" w:hAnsi="Times New Roman" w:cs="Times New Roman"/>
              </w:rPr>
            </w:pPr>
            <w:r w:rsidRPr="00FA0BDF">
              <w:rPr>
                <w:rFonts w:ascii="Times New Roman" w:hAnsi="Times New Roman" w:cs="Times New Roman"/>
              </w:rPr>
              <w:lastRenderedPageBreak/>
              <w:t>pass</w:t>
            </w:r>
          </w:p>
        </w:tc>
      </w:tr>
      <w:tr w:rsidR="00DF1B8D" w:rsidRPr="00B555C7" w14:paraId="434C22A9" w14:textId="77777777" w:rsidTr="00012020">
        <w:tc>
          <w:tcPr>
            <w:tcW w:w="2099" w:type="dxa"/>
          </w:tcPr>
          <w:p w14:paraId="7ACED016"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FT_General_181</w:t>
            </w:r>
          </w:p>
        </w:tc>
        <w:tc>
          <w:tcPr>
            <w:tcW w:w="1352" w:type="dxa"/>
          </w:tcPr>
          <w:p w14:paraId="6B11CC4F"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Back button consistency (System/Gesture)</w:t>
            </w:r>
          </w:p>
        </w:tc>
        <w:tc>
          <w:tcPr>
            <w:tcW w:w="2110" w:type="dxa"/>
          </w:tcPr>
          <w:p w14:paraId="24D7D754"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Use the system-level back gesture or button from various screens (e.g., Home, My Classes, Menu).</w:t>
            </w:r>
          </w:p>
        </w:tc>
        <w:tc>
          <w:tcPr>
            <w:tcW w:w="1511" w:type="dxa"/>
          </w:tcPr>
          <w:p w14:paraId="076C8943"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From screens that are top-level in a flow (like Home or My Classes if accessed directly), the back action should typically exit the app or go to the background. From screens deeper in a flow, it should navigate back within the app.</w:t>
            </w:r>
          </w:p>
        </w:tc>
        <w:tc>
          <w:tcPr>
            <w:tcW w:w="1511" w:type="dxa"/>
          </w:tcPr>
          <w:p w14:paraId="69DA7759"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From screens that are top-level in a flow (like Home or My Classes if accessed directly), the back action should typically exit the app or go to the background. From screens deeper in a flow, it should navigate back within the app.</w:t>
            </w:r>
          </w:p>
        </w:tc>
        <w:tc>
          <w:tcPr>
            <w:tcW w:w="767" w:type="dxa"/>
          </w:tcPr>
          <w:p w14:paraId="7D219162" w14:textId="04988A1F" w:rsidR="00DF1B8D" w:rsidRPr="00B555C7" w:rsidRDefault="00DF1B8D" w:rsidP="00DF1B8D">
            <w:pPr>
              <w:rPr>
                <w:rFonts w:ascii="Times New Roman" w:hAnsi="Times New Roman" w:cs="Times New Roman"/>
              </w:rPr>
            </w:pPr>
            <w:r w:rsidRPr="00F93CA0">
              <w:rPr>
                <w:rFonts w:ascii="Times New Roman" w:hAnsi="Times New Roman" w:cs="Times New Roman"/>
              </w:rPr>
              <w:t>pass</w:t>
            </w:r>
          </w:p>
        </w:tc>
      </w:tr>
      <w:tr w:rsidR="00DF1B8D" w:rsidRPr="00B555C7" w14:paraId="08110F43" w14:textId="77777777" w:rsidTr="00012020">
        <w:tc>
          <w:tcPr>
            <w:tcW w:w="2099" w:type="dxa"/>
          </w:tcPr>
          <w:p w14:paraId="5ADA7ADE" w14:textId="77777777" w:rsidR="00DF1B8D" w:rsidRPr="00B555C7" w:rsidRDefault="00DF1B8D" w:rsidP="00DF1B8D">
            <w:pPr>
              <w:rPr>
                <w:rFonts w:ascii="Times New Roman" w:hAnsi="Times New Roman" w:cs="Times New Roman"/>
                <w:b/>
                <w:bCs/>
              </w:rPr>
            </w:pPr>
            <w:r w:rsidRPr="00B555C7">
              <w:rPr>
                <w:rFonts w:ascii="Times New Roman" w:hAnsi="Times New Roman" w:cs="Times New Roman"/>
                <w:b/>
                <w:bCs/>
              </w:rPr>
              <w:t>FT_General_182</w:t>
            </w:r>
          </w:p>
        </w:tc>
        <w:tc>
          <w:tcPr>
            <w:tcW w:w="1352" w:type="dxa"/>
          </w:tcPr>
          <w:p w14:paraId="0AA88FD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Modal overlay behavior (cannot interact with background)</w:t>
            </w:r>
          </w:p>
        </w:tc>
        <w:tc>
          <w:tcPr>
            <w:tcW w:w="2110" w:type="dxa"/>
          </w:tcPr>
          <w:p w14:paraId="7FA1C705"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Open any modal (e.g., Score &amp; Goals). Attempt to tap on elements on the screen visible *behind* the modal.</w:t>
            </w:r>
          </w:p>
        </w:tc>
        <w:tc>
          <w:tcPr>
            <w:tcW w:w="1511" w:type="dxa"/>
          </w:tcPr>
          <w:p w14:paraId="7C5D0E5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Taps on the background elements do not register or trigger actions on the screen behind the modal. Only interactions with the modal itself or its close mechanism are possible.</w:t>
            </w:r>
          </w:p>
        </w:tc>
        <w:tc>
          <w:tcPr>
            <w:tcW w:w="1511" w:type="dxa"/>
          </w:tcPr>
          <w:p w14:paraId="18FB0AE0" w14:textId="77777777" w:rsidR="00DF1B8D" w:rsidRPr="00B555C7" w:rsidRDefault="00DF1B8D" w:rsidP="00DF1B8D">
            <w:pPr>
              <w:rPr>
                <w:rFonts w:ascii="Times New Roman" w:hAnsi="Times New Roman" w:cs="Times New Roman"/>
              </w:rPr>
            </w:pPr>
            <w:r w:rsidRPr="00B555C7">
              <w:rPr>
                <w:rFonts w:ascii="Times New Roman" w:hAnsi="Times New Roman" w:cs="Times New Roman"/>
              </w:rPr>
              <w:t>Taps on the background elements do not register or trigger actions on the screen behind the modal. Only interactions with the modal itself or its close mechanism are possible.</w:t>
            </w:r>
          </w:p>
        </w:tc>
        <w:tc>
          <w:tcPr>
            <w:tcW w:w="767" w:type="dxa"/>
          </w:tcPr>
          <w:p w14:paraId="71DCF7EF" w14:textId="6AF78227" w:rsidR="00DF1B8D" w:rsidRPr="00B555C7" w:rsidRDefault="00DF1B8D" w:rsidP="00DF1B8D">
            <w:pPr>
              <w:rPr>
                <w:rFonts w:ascii="Times New Roman" w:hAnsi="Times New Roman" w:cs="Times New Roman"/>
              </w:rPr>
            </w:pPr>
            <w:r w:rsidRPr="00F93CA0">
              <w:rPr>
                <w:rFonts w:ascii="Times New Roman" w:hAnsi="Times New Roman" w:cs="Times New Roman"/>
              </w:rPr>
              <w:t>pass</w:t>
            </w:r>
          </w:p>
        </w:tc>
      </w:tr>
    </w:tbl>
    <w:p w14:paraId="042E659C" w14:textId="77777777" w:rsidR="00B555C7" w:rsidRDefault="00B555C7" w:rsidP="00AB5B43">
      <w:pPr>
        <w:rPr>
          <w:rFonts w:ascii="Times New Roman" w:hAnsi="Times New Roman" w:cs="Times New Roman"/>
        </w:rPr>
      </w:pPr>
    </w:p>
    <w:p w14:paraId="22FB2D5C" w14:textId="6EB0CC06" w:rsidR="00012020" w:rsidRDefault="00012020" w:rsidP="00AB5B43">
      <w:pPr>
        <w:rPr>
          <w:rFonts w:ascii="Times New Roman" w:hAnsi="Times New Roman" w:cs="Times New Roman"/>
        </w:rPr>
      </w:pPr>
    </w:p>
    <w:p w14:paraId="2122EDA9" w14:textId="6F630454" w:rsidR="00012020" w:rsidRPr="002C17A9" w:rsidRDefault="00012020" w:rsidP="002C17A9">
      <w:pPr>
        <w:pStyle w:val="Heading2"/>
        <w:rPr>
          <w:rFonts w:ascii="Times New Roman" w:hAnsi="Times New Roman" w:cs="Times New Roman"/>
          <w:b/>
          <w:bCs/>
          <w:color w:val="000000" w:themeColor="text1"/>
        </w:rPr>
      </w:pPr>
      <w:bookmarkStart w:id="88" w:name="_Toc199007977"/>
      <w:r w:rsidRPr="002C17A9">
        <w:rPr>
          <w:rFonts w:ascii="Times New Roman" w:hAnsi="Times New Roman" w:cs="Times New Roman"/>
          <w:b/>
          <w:bCs/>
          <w:color w:val="000000" w:themeColor="text1"/>
        </w:rPr>
        <w:t>Business Rules Testing:</w:t>
      </w:r>
      <w:bookmarkEnd w:id="88"/>
    </w:p>
    <w:p w14:paraId="46E92EF1" w14:textId="77777777" w:rsidR="00012020" w:rsidRDefault="00012020" w:rsidP="00AB5B43">
      <w:pPr>
        <w:rPr>
          <w:rFonts w:ascii="Times New Roman" w:hAnsi="Times New Roman" w:cs="Times New Roman"/>
          <w:b/>
          <w:bCs/>
          <w:sz w:val="28"/>
        </w:rPr>
      </w:pPr>
    </w:p>
    <w:tbl>
      <w:tblPr>
        <w:tblStyle w:val="TableGrid"/>
        <w:tblW w:w="0" w:type="auto"/>
        <w:tblLook w:val="04A0" w:firstRow="1" w:lastRow="0" w:firstColumn="1" w:lastColumn="0" w:noHBand="0" w:noVBand="1"/>
      </w:tblPr>
      <w:tblGrid>
        <w:gridCol w:w="1239"/>
        <w:gridCol w:w="1475"/>
        <w:gridCol w:w="1116"/>
        <w:gridCol w:w="1728"/>
        <w:gridCol w:w="1513"/>
        <w:gridCol w:w="1513"/>
        <w:gridCol w:w="766"/>
      </w:tblGrid>
      <w:tr w:rsidR="00501A88" w:rsidRPr="00501A88" w14:paraId="69EAFF6A" w14:textId="77777777" w:rsidTr="001F1D2B">
        <w:tc>
          <w:tcPr>
            <w:tcW w:w="1239" w:type="dxa"/>
          </w:tcPr>
          <w:p w14:paraId="7DC33481" w14:textId="77777777" w:rsidR="00501A88" w:rsidRPr="00501A88" w:rsidRDefault="00501A88" w:rsidP="003C04A3">
            <w:pPr>
              <w:rPr>
                <w:rFonts w:ascii="Times New Roman" w:hAnsi="Times New Roman" w:cs="Times New Roman"/>
                <w:b/>
              </w:rPr>
            </w:pPr>
            <w:r w:rsidRPr="00501A88">
              <w:rPr>
                <w:rFonts w:ascii="Times New Roman" w:hAnsi="Times New Roman" w:cs="Times New Roman"/>
                <w:b/>
              </w:rPr>
              <w:t>Test Case ID</w:t>
            </w:r>
          </w:p>
        </w:tc>
        <w:tc>
          <w:tcPr>
            <w:tcW w:w="1475" w:type="dxa"/>
          </w:tcPr>
          <w:p w14:paraId="44C233E5" w14:textId="77777777" w:rsidR="00501A88" w:rsidRPr="00501A88" w:rsidRDefault="00501A88" w:rsidP="003C04A3">
            <w:pPr>
              <w:rPr>
                <w:rFonts w:ascii="Times New Roman" w:hAnsi="Times New Roman" w:cs="Times New Roman"/>
                <w:bCs/>
              </w:rPr>
            </w:pPr>
            <w:r w:rsidRPr="00501A88">
              <w:rPr>
                <w:rFonts w:ascii="Times New Roman" w:hAnsi="Times New Roman" w:cs="Times New Roman"/>
                <w:bCs/>
              </w:rPr>
              <w:t>Test Description</w:t>
            </w:r>
          </w:p>
        </w:tc>
        <w:tc>
          <w:tcPr>
            <w:tcW w:w="1116" w:type="dxa"/>
          </w:tcPr>
          <w:p w14:paraId="694DBBEB" w14:textId="77777777" w:rsidR="00501A88" w:rsidRPr="00501A88" w:rsidRDefault="00501A88" w:rsidP="003C04A3">
            <w:pPr>
              <w:rPr>
                <w:rFonts w:ascii="Times New Roman" w:hAnsi="Times New Roman" w:cs="Times New Roman"/>
                <w:bCs/>
              </w:rPr>
            </w:pPr>
            <w:r w:rsidRPr="00501A88">
              <w:rPr>
                <w:rFonts w:ascii="Times New Roman" w:hAnsi="Times New Roman" w:cs="Times New Roman"/>
                <w:bCs/>
              </w:rPr>
              <w:t>Rule Tested</w:t>
            </w:r>
          </w:p>
        </w:tc>
        <w:tc>
          <w:tcPr>
            <w:tcW w:w="1728" w:type="dxa"/>
          </w:tcPr>
          <w:p w14:paraId="662F1D81" w14:textId="77777777" w:rsidR="00501A88" w:rsidRPr="00501A88" w:rsidRDefault="00501A88" w:rsidP="003C04A3">
            <w:pPr>
              <w:rPr>
                <w:rFonts w:ascii="Times New Roman" w:hAnsi="Times New Roman" w:cs="Times New Roman"/>
                <w:bCs/>
              </w:rPr>
            </w:pPr>
            <w:r w:rsidRPr="00501A88">
              <w:rPr>
                <w:rFonts w:ascii="Times New Roman" w:hAnsi="Times New Roman" w:cs="Times New Roman"/>
                <w:bCs/>
              </w:rPr>
              <w:t>Steps</w:t>
            </w:r>
          </w:p>
        </w:tc>
        <w:tc>
          <w:tcPr>
            <w:tcW w:w="1513" w:type="dxa"/>
          </w:tcPr>
          <w:p w14:paraId="388BD6B9" w14:textId="77777777" w:rsidR="00501A88" w:rsidRPr="00501A88" w:rsidRDefault="00501A88" w:rsidP="003C04A3">
            <w:pPr>
              <w:rPr>
                <w:rFonts w:ascii="Times New Roman" w:hAnsi="Times New Roman" w:cs="Times New Roman"/>
                <w:bCs/>
              </w:rPr>
            </w:pPr>
            <w:r w:rsidRPr="00501A88">
              <w:rPr>
                <w:rFonts w:ascii="Times New Roman" w:hAnsi="Times New Roman" w:cs="Times New Roman"/>
                <w:bCs/>
              </w:rPr>
              <w:t>Expected Result</w:t>
            </w:r>
          </w:p>
        </w:tc>
        <w:tc>
          <w:tcPr>
            <w:tcW w:w="1513" w:type="dxa"/>
          </w:tcPr>
          <w:p w14:paraId="67B95085" w14:textId="77777777" w:rsidR="00501A88" w:rsidRPr="00501A88" w:rsidRDefault="00501A88" w:rsidP="003C04A3">
            <w:pPr>
              <w:rPr>
                <w:rFonts w:ascii="Times New Roman" w:hAnsi="Times New Roman" w:cs="Times New Roman"/>
                <w:bCs/>
              </w:rPr>
            </w:pPr>
            <w:r w:rsidRPr="00501A88">
              <w:rPr>
                <w:rFonts w:ascii="Times New Roman" w:hAnsi="Times New Roman" w:cs="Times New Roman"/>
                <w:bCs/>
              </w:rPr>
              <w:t>Actual Result</w:t>
            </w:r>
          </w:p>
        </w:tc>
        <w:tc>
          <w:tcPr>
            <w:tcW w:w="766" w:type="dxa"/>
          </w:tcPr>
          <w:p w14:paraId="4B52EBF0" w14:textId="77777777" w:rsidR="00501A88" w:rsidRPr="00501A88" w:rsidRDefault="00501A88" w:rsidP="003C04A3">
            <w:pPr>
              <w:rPr>
                <w:rFonts w:ascii="Times New Roman" w:hAnsi="Times New Roman" w:cs="Times New Roman"/>
                <w:bCs/>
              </w:rPr>
            </w:pPr>
            <w:r w:rsidRPr="00501A88">
              <w:rPr>
                <w:rFonts w:ascii="Times New Roman" w:hAnsi="Times New Roman" w:cs="Times New Roman"/>
                <w:bCs/>
              </w:rPr>
              <w:t>Pass/Fail</w:t>
            </w:r>
          </w:p>
        </w:tc>
      </w:tr>
      <w:tr w:rsidR="00DF1B8D" w:rsidRPr="00501A88" w14:paraId="47F1DF23" w14:textId="77777777" w:rsidTr="001F1D2B">
        <w:tc>
          <w:tcPr>
            <w:tcW w:w="1239" w:type="dxa"/>
          </w:tcPr>
          <w:p w14:paraId="775569E9"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BR_UC1_BR1</w:t>
            </w:r>
          </w:p>
        </w:tc>
        <w:tc>
          <w:tcPr>
            <w:tcW w:w="1475" w:type="dxa"/>
          </w:tcPr>
          <w:p w14:paraId="22CCF8C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Username Uniqueness Rule (Registration)</w:t>
            </w:r>
          </w:p>
        </w:tc>
        <w:tc>
          <w:tcPr>
            <w:tcW w:w="1116" w:type="dxa"/>
          </w:tcPr>
          <w:p w14:paraId="2C70716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one account can be registered for a given username (UC-1 BR-1).</w:t>
            </w:r>
          </w:p>
        </w:tc>
        <w:tc>
          <w:tcPr>
            <w:tcW w:w="1728" w:type="dxa"/>
          </w:tcPr>
          <w:p w14:paraId="70BBACC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Register user A with </w:t>
            </w:r>
            <w:proofErr w:type="gramStart"/>
            <w:r w:rsidRPr="00501A88">
              <w:rPr>
                <w:rFonts w:ascii="Times New Roman" w:hAnsi="Times New Roman" w:cs="Times New Roman"/>
                <w:bCs/>
              </w:rPr>
              <w:t>username</w:t>
            </w:r>
            <w:proofErr w:type="gramEnd"/>
            <w:r w:rsidRPr="00501A88">
              <w:rPr>
                <w:rFonts w:ascii="Times New Roman" w:hAnsi="Times New Roman" w:cs="Times New Roman"/>
                <w:bCs/>
              </w:rPr>
              <w:t xml:space="preserve"> "</w:t>
            </w:r>
            <w:proofErr w:type="spellStart"/>
            <w:r w:rsidRPr="00501A88">
              <w:rPr>
                <w:rFonts w:ascii="Times New Roman" w:hAnsi="Times New Roman" w:cs="Times New Roman"/>
                <w:bCs/>
              </w:rPr>
              <w:t>testuser</w:t>
            </w:r>
            <w:proofErr w:type="spellEnd"/>
            <w:r w:rsidRPr="00501A88">
              <w:rPr>
                <w:rFonts w:ascii="Times New Roman" w:hAnsi="Times New Roman" w:cs="Times New Roman"/>
                <w:bCs/>
              </w:rPr>
              <w: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Attempt to register user B with the same username "</w:t>
            </w:r>
            <w:proofErr w:type="spellStart"/>
            <w:r w:rsidRPr="00501A88">
              <w:rPr>
                <w:rFonts w:ascii="Times New Roman" w:hAnsi="Times New Roman" w:cs="Times New Roman"/>
                <w:bCs/>
              </w:rPr>
              <w:t>testuser</w:t>
            </w:r>
            <w:proofErr w:type="spellEnd"/>
            <w:r w:rsidRPr="00501A88">
              <w:rPr>
                <w:rFonts w:ascii="Times New Roman" w:hAnsi="Times New Roman" w:cs="Times New Roman"/>
                <w:bCs/>
              </w:rPr>
              <w:t>".</w:t>
            </w:r>
          </w:p>
        </w:tc>
        <w:tc>
          <w:tcPr>
            <w:tcW w:w="1513" w:type="dxa"/>
          </w:tcPr>
          <w:p w14:paraId="6AE0FE4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Registration attempt for user B fails. An error message is displayed indicating the username is already taken.</w:t>
            </w:r>
          </w:p>
        </w:tc>
        <w:tc>
          <w:tcPr>
            <w:tcW w:w="1513" w:type="dxa"/>
          </w:tcPr>
          <w:p w14:paraId="5487C07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Registration attempt for user B fails. An error message is displayed indicating the username is already taken.</w:t>
            </w:r>
          </w:p>
        </w:tc>
        <w:tc>
          <w:tcPr>
            <w:tcW w:w="766" w:type="dxa"/>
          </w:tcPr>
          <w:p w14:paraId="76F03507" w14:textId="2828D738"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63E9B4F9" w14:textId="77777777" w:rsidTr="001F1D2B">
        <w:tc>
          <w:tcPr>
            <w:tcW w:w="1239" w:type="dxa"/>
          </w:tcPr>
          <w:p w14:paraId="250A2EBD"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BR_UC1_BR2</w:t>
            </w:r>
          </w:p>
        </w:tc>
        <w:tc>
          <w:tcPr>
            <w:tcW w:w="1475" w:type="dxa"/>
          </w:tcPr>
          <w:p w14:paraId="12AFC72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Email Uniqueness Rule (Registration)</w:t>
            </w:r>
          </w:p>
        </w:tc>
        <w:tc>
          <w:tcPr>
            <w:tcW w:w="1116" w:type="dxa"/>
          </w:tcPr>
          <w:p w14:paraId="7C77E95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one account can be registered for a given email ID (UC-1 BR-2).</w:t>
            </w:r>
          </w:p>
        </w:tc>
        <w:tc>
          <w:tcPr>
            <w:tcW w:w="1728" w:type="dxa"/>
          </w:tcPr>
          <w:p w14:paraId="1F40E94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Register user A with email "test@example.com".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Attempt to register user B with the same email "test@example.com".</w:t>
            </w:r>
          </w:p>
        </w:tc>
        <w:tc>
          <w:tcPr>
            <w:tcW w:w="1513" w:type="dxa"/>
          </w:tcPr>
          <w:p w14:paraId="18424E1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Registration attempt for user B fails. An error message is displayed indicating the email is already in use.</w:t>
            </w:r>
          </w:p>
        </w:tc>
        <w:tc>
          <w:tcPr>
            <w:tcW w:w="1513" w:type="dxa"/>
          </w:tcPr>
          <w:p w14:paraId="42BAA78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Registration attempt for user B fails. An error message is displayed indicating the email is already in use.</w:t>
            </w:r>
          </w:p>
        </w:tc>
        <w:tc>
          <w:tcPr>
            <w:tcW w:w="766" w:type="dxa"/>
          </w:tcPr>
          <w:p w14:paraId="0DB940A8" w14:textId="41D5458D"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2A19584B" w14:textId="77777777" w:rsidTr="001F1D2B">
        <w:tc>
          <w:tcPr>
            <w:tcW w:w="1239" w:type="dxa"/>
          </w:tcPr>
          <w:p w14:paraId="17D092B8"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BR_UC2_BR1</w:t>
            </w:r>
          </w:p>
        </w:tc>
        <w:tc>
          <w:tcPr>
            <w:tcW w:w="1475" w:type="dxa"/>
          </w:tcPr>
          <w:p w14:paraId="379963A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Registered Users Login Rule</w:t>
            </w:r>
          </w:p>
        </w:tc>
        <w:tc>
          <w:tcPr>
            <w:tcW w:w="1116" w:type="dxa"/>
          </w:tcPr>
          <w:p w14:paraId="1290CA1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registered users can log in to the application (UC-2 BR-1).</w:t>
            </w:r>
          </w:p>
        </w:tc>
        <w:tc>
          <w:tcPr>
            <w:tcW w:w="1728" w:type="dxa"/>
          </w:tcPr>
          <w:p w14:paraId="57A5DF0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Attempt to log in with credentials of a user that does not exist in the system.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Attempt to log in with valid credentials but an incorrect password.</w:t>
            </w:r>
          </w:p>
        </w:tc>
        <w:tc>
          <w:tcPr>
            <w:tcW w:w="1513" w:type="dxa"/>
          </w:tcPr>
          <w:p w14:paraId="116AB18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Both login attempts fail. An </w:t>
            </w:r>
            <w:proofErr w:type="spellStart"/>
            <w:r w:rsidRPr="00501A88">
              <w:rPr>
                <w:rFonts w:ascii="Times New Roman" w:hAnsi="Times New Roman" w:cs="Times New Roman"/>
                <w:bCs/>
              </w:rPr>
              <w:t>errorcave</w:t>
            </w:r>
            <w:proofErr w:type="spellEnd"/>
            <w:r w:rsidRPr="00501A88">
              <w:rPr>
                <w:rFonts w:ascii="Times New Roman" w:hAnsi="Times New Roman" w:cs="Times New Roman"/>
                <w:bCs/>
              </w:rPr>
              <w:t xml:space="preserve"> message is displayed indicating invalid credentials or user not found. The user remains on the login screen.</w:t>
            </w:r>
          </w:p>
        </w:tc>
        <w:tc>
          <w:tcPr>
            <w:tcW w:w="1513" w:type="dxa"/>
          </w:tcPr>
          <w:p w14:paraId="4528ECD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Both login attempts fail. An error message is displayed indicating invalid credentials or user not found. The user remains on the login screen.</w:t>
            </w:r>
          </w:p>
        </w:tc>
        <w:tc>
          <w:tcPr>
            <w:tcW w:w="766" w:type="dxa"/>
          </w:tcPr>
          <w:p w14:paraId="4E12F6C8" w14:textId="2DDA13A2"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12C98C9A" w14:textId="77777777" w:rsidTr="001F1D2B">
        <w:tc>
          <w:tcPr>
            <w:tcW w:w="1239" w:type="dxa"/>
          </w:tcPr>
          <w:p w14:paraId="295D0FD6"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BR_UC2_BR2</w:t>
            </w:r>
          </w:p>
        </w:tc>
        <w:tc>
          <w:tcPr>
            <w:tcW w:w="1475" w:type="dxa"/>
          </w:tcPr>
          <w:p w14:paraId="72354F5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Password Reset Email Rule</w:t>
            </w:r>
          </w:p>
        </w:tc>
        <w:tc>
          <w:tcPr>
            <w:tcW w:w="1116" w:type="dxa"/>
          </w:tcPr>
          <w:p w14:paraId="0232C60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Only the registered email ID will receive an email </w:t>
            </w:r>
            <w:r w:rsidRPr="00501A88">
              <w:rPr>
                <w:rFonts w:ascii="Times New Roman" w:hAnsi="Times New Roman" w:cs="Times New Roman"/>
                <w:bCs/>
              </w:rPr>
              <w:lastRenderedPageBreak/>
              <w:t>to reset the password (UC-2 BR-2).</w:t>
            </w:r>
          </w:p>
        </w:tc>
        <w:tc>
          <w:tcPr>
            <w:tcW w:w="1728" w:type="dxa"/>
          </w:tcPr>
          <w:p w14:paraId="70E4D92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1. Initiate password reset flow with a registered email address.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Initiate </w:t>
            </w:r>
            <w:r w:rsidRPr="00501A88">
              <w:rPr>
                <w:rFonts w:ascii="Times New Roman" w:hAnsi="Times New Roman" w:cs="Times New Roman"/>
                <w:bCs/>
              </w:rPr>
              <w:lastRenderedPageBreak/>
              <w:t>password reset flow with an email address not registered in the system.</w:t>
            </w:r>
          </w:p>
        </w:tc>
        <w:tc>
          <w:tcPr>
            <w:tcW w:w="1513" w:type="dxa"/>
          </w:tcPr>
          <w:p w14:paraId="166AC33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For step 1, a confirmation message is displayed, and a password </w:t>
            </w:r>
            <w:r w:rsidRPr="00501A88">
              <w:rPr>
                <w:rFonts w:ascii="Times New Roman" w:hAnsi="Times New Roman" w:cs="Times New Roman"/>
                <w:bCs/>
              </w:rPr>
              <w:lastRenderedPageBreak/>
              <w:t>reset email is sent to the registered email address (verify via mock email service or logs). For step 2, an error message is displayed indicating the email is not found or cannot initiate reset (no email sent).</w:t>
            </w:r>
          </w:p>
        </w:tc>
        <w:tc>
          <w:tcPr>
            <w:tcW w:w="1513" w:type="dxa"/>
          </w:tcPr>
          <w:p w14:paraId="18D0326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For step 1, a confirmation message is displayed, and a password </w:t>
            </w:r>
            <w:r w:rsidRPr="00501A88">
              <w:rPr>
                <w:rFonts w:ascii="Times New Roman" w:hAnsi="Times New Roman" w:cs="Times New Roman"/>
                <w:bCs/>
              </w:rPr>
              <w:lastRenderedPageBreak/>
              <w:t>reset email is sent to the registered email address (verify via mock email service or logs). For step 2, an error message is displayed indicating the email is not found or cannot initiate reset (no email sent).</w:t>
            </w:r>
          </w:p>
        </w:tc>
        <w:tc>
          <w:tcPr>
            <w:tcW w:w="766" w:type="dxa"/>
          </w:tcPr>
          <w:p w14:paraId="062A8B50" w14:textId="222FE66D"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44AE78E2" w14:textId="77777777" w:rsidTr="001F1D2B">
        <w:tc>
          <w:tcPr>
            <w:tcW w:w="1239" w:type="dxa"/>
          </w:tcPr>
          <w:p w14:paraId="59239CFA"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BR_UC3_BR2</w:t>
            </w:r>
          </w:p>
        </w:tc>
        <w:tc>
          <w:tcPr>
            <w:tcW w:w="1475" w:type="dxa"/>
          </w:tcPr>
          <w:p w14:paraId="464A030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Google Auth Direct Login Rule (Linked Account)</w:t>
            </w:r>
          </w:p>
        </w:tc>
        <w:tc>
          <w:tcPr>
            <w:tcW w:w="1116" w:type="dxa"/>
          </w:tcPr>
          <w:p w14:paraId="2063061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Users who have previously </w:t>
            </w:r>
            <w:proofErr w:type="gramStart"/>
            <w:r w:rsidRPr="00501A88">
              <w:rPr>
                <w:rFonts w:ascii="Times New Roman" w:hAnsi="Times New Roman" w:cs="Times New Roman"/>
                <w:bCs/>
              </w:rPr>
              <w:t>linked</w:t>
            </w:r>
            <w:proofErr w:type="gramEnd"/>
            <w:r w:rsidRPr="00501A88">
              <w:rPr>
                <w:rFonts w:ascii="Times New Roman" w:hAnsi="Times New Roman" w:cs="Times New Roman"/>
                <w:bCs/>
              </w:rPr>
              <w:t xml:space="preserve"> their Google account don’t need to grant permission again (UC-3 BR-2).</w:t>
            </w:r>
          </w:p>
        </w:tc>
        <w:tc>
          <w:tcPr>
            <w:tcW w:w="1728" w:type="dxa"/>
          </w:tcPr>
          <w:p w14:paraId="11ECDB4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Simulate a user who has previously </w:t>
            </w:r>
            <w:proofErr w:type="gramStart"/>
            <w:r w:rsidRPr="00501A88">
              <w:rPr>
                <w:rFonts w:ascii="Times New Roman" w:hAnsi="Times New Roman" w:cs="Times New Roman"/>
                <w:bCs/>
              </w:rPr>
              <w:t>linked</w:t>
            </w:r>
            <w:proofErr w:type="gramEnd"/>
            <w:r w:rsidRPr="00501A88">
              <w:rPr>
                <w:rFonts w:ascii="Times New Roman" w:hAnsi="Times New Roman" w:cs="Times New Roman"/>
                <w:bCs/>
              </w:rPr>
              <w:t xml:space="preserve"> their Google </w:t>
            </w:r>
            <w:proofErr w:type="gramStart"/>
            <w:r w:rsidRPr="00501A88">
              <w:rPr>
                <w:rFonts w:ascii="Times New Roman" w:hAnsi="Times New Roman" w:cs="Times New Roman"/>
                <w:bCs/>
              </w:rPr>
              <w:t>account</w:t>
            </w:r>
            <w:proofErr w:type="gramEnd"/>
            <w:r w:rsidRPr="00501A88">
              <w:rPr>
                <w:rFonts w:ascii="Times New Roman" w:hAnsi="Times New Roman" w:cs="Times New Roman"/>
                <w:bCs/>
              </w:rPr>
              <w:t xml:space="preserve"> clicking "Login with Google".</w:t>
            </w:r>
          </w:p>
        </w:tc>
        <w:tc>
          <w:tcPr>
            <w:tcW w:w="1513" w:type="dxa"/>
          </w:tcPr>
          <w:p w14:paraId="46A4D42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user is logged in directly without being prompted to grant </w:t>
            </w:r>
            <w:proofErr w:type="gramStart"/>
            <w:r w:rsidRPr="00501A88">
              <w:rPr>
                <w:rFonts w:ascii="Times New Roman" w:hAnsi="Times New Roman" w:cs="Times New Roman"/>
                <w:bCs/>
              </w:rPr>
              <w:t>permissions</w:t>
            </w:r>
            <w:proofErr w:type="gramEnd"/>
            <w:r w:rsidRPr="00501A88">
              <w:rPr>
                <w:rFonts w:ascii="Times New Roman" w:hAnsi="Times New Roman" w:cs="Times New Roman"/>
                <w:bCs/>
              </w:rPr>
              <w:t xml:space="preserve"> via the Google authorization dialog.</w:t>
            </w:r>
          </w:p>
        </w:tc>
        <w:tc>
          <w:tcPr>
            <w:tcW w:w="1513" w:type="dxa"/>
          </w:tcPr>
          <w:p w14:paraId="3C6B160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user is logged in directly without being prompted to grant </w:t>
            </w:r>
            <w:proofErr w:type="gramStart"/>
            <w:r w:rsidRPr="00501A88">
              <w:rPr>
                <w:rFonts w:ascii="Times New Roman" w:hAnsi="Times New Roman" w:cs="Times New Roman"/>
                <w:bCs/>
              </w:rPr>
              <w:t>permissions</w:t>
            </w:r>
            <w:proofErr w:type="gramEnd"/>
            <w:r w:rsidRPr="00501A88">
              <w:rPr>
                <w:rFonts w:ascii="Times New Roman" w:hAnsi="Times New Roman" w:cs="Times New Roman"/>
                <w:bCs/>
              </w:rPr>
              <w:t xml:space="preserve"> via the Google authorization dialog.</w:t>
            </w:r>
          </w:p>
        </w:tc>
        <w:tc>
          <w:tcPr>
            <w:tcW w:w="766" w:type="dxa"/>
          </w:tcPr>
          <w:p w14:paraId="73393082" w14:textId="22A79C65"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1268051F" w14:textId="77777777" w:rsidTr="001F1D2B">
        <w:tc>
          <w:tcPr>
            <w:tcW w:w="1239" w:type="dxa"/>
          </w:tcPr>
          <w:p w14:paraId="74604F57"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BR_UC6_BR1</w:t>
            </w:r>
          </w:p>
        </w:tc>
        <w:tc>
          <w:tcPr>
            <w:tcW w:w="1475" w:type="dxa"/>
          </w:tcPr>
          <w:p w14:paraId="2DD0A34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Deleted Account Recovery Rule</w:t>
            </w:r>
          </w:p>
        </w:tc>
        <w:tc>
          <w:tcPr>
            <w:tcW w:w="1116" w:type="dxa"/>
          </w:tcPr>
          <w:p w14:paraId="3813EF1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A deleted account cannot be recovered unless the system supports a </w:t>
            </w:r>
            <w:r w:rsidRPr="00501A88">
              <w:rPr>
                <w:rFonts w:ascii="Times New Roman" w:hAnsi="Times New Roman" w:cs="Times New Roman"/>
                <w:bCs/>
              </w:rPr>
              <w:lastRenderedPageBreak/>
              <w:t>temporary deactivation period (UC-6 BR-1).</w:t>
            </w:r>
          </w:p>
        </w:tc>
        <w:tc>
          <w:tcPr>
            <w:tcW w:w="1728" w:type="dxa"/>
          </w:tcPr>
          <w:p w14:paraId="6FC9516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1. Delete a user account.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Attempt to log in with the deleted account's credentials.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3. Attempt to use the "Forgot Password" </w:t>
            </w:r>
            <w:r w:rsidRPr="00501A88">
              <w:rPr>
                <w:rFonts w:ascii="Times New Roman" w:hAnsi="Times New Roman" w:cs="Times New Roman"/>
                <w:bCs/>
              </w:rPr>
              <w:lastRenderedPageBreak/>
              <w:t>flow for the deleted account's email.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4. Attempt account recovery via any other means (if provided).</w:t>
            </w:r>
          </w:p>
        </w:tc>
        <w:tc>
          <w:tcPr>
            <w:tcW w:w="1513" w:type="dxa"/>
          </w:tcPr>
          <w:p w14:paraId="1945A24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All attempts in steps 2, 3, and 4 fail. The system indicates the account does not exist or cannot be recovered, unless it's within a </w:t>
            </w:r>
            <w:r w:rsidRPr="00501A88">
              <w:rPr>
                <w:rFonts w:ascii="Times New Roman" w:hAnsi="Times New Roman" w:cs="Times New Roman"/>
                <w:bCs/>
              </w:rPr>
              <w:lastRenderedPageBreak/>
              <w:t>defined temporary deactivation window where recovery might be possible (test this edge case if applicable).</w:t>
            </w:r>
          </w:p>
        </w:tc>
        <w:tc>
          <w:tcPr>
            <w:tcW w:w="1513" w:type="dxa"/>
          </w:tcPr>
          <w:p w14:paraId="1F6F7C5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All attempts in steps 2, 3, and 4 fail. The system indicates the account does not exist or cannot be recovered, unless it's within a </w:t>
            </w:r>
            <w:r w:rsidRPr="00501A88">
              <w:rPr>
                <w:rFonts w:ascii="Times New Roman" w:hAnsi="Times New Roman" w:cs="Times New Roman"/>
                <w:bCs/>
              </w:rPr>
              <w:lastRenderedPageBreak/>
              <w:t>defined temporary deactivation window where recovery might be possible (test this edge case if applicable).</w:t>
            </w:r>
          </w:p>
        </w:tc>
        <w:tc>
          <w:tcPr>
            <w:tcW w:w="766" w:type="dxa"/>
          </w:tcPr>
          <w:p w14:paraId="13023428" w14:textId="13279C65"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499F0438" w14:textId="77777777" w:rsidTr="001F1D2B">
        <w:tc>
          <w:tcPr>
            <w:tcW w:w="1239" w:type="dxa"/>
          </w:tcPr>
          <w:p w14:paraId="3B9942C4"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BR_UC7_BR1</w:t>
            </w:r>
          </w:p>
        </w:tc>
        <w:tc>
          <w:tcPr>
            <w:tcW w:w="1475" w:type="dxa"/>
          </w:tcPr>
          <w:p w14:paraId="01A31E2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Authorized Roles Switch Rule</w:t>
            </w:r>
          </w:p>
        </w:tc>
        <w:tc>
          <w:tcPr>
            <w:tcW w:w="1116" w:type="dxa"/>
          </w:tcPr>
          <w:p w14:paraId="69C802B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 user can only switch to roles they are authorized for (UC-7 BR-1).</w:t>
            </w:r>
          </w:p>
        </w:tc>
        <w:tc>
          <w:tcPr>
            <w:tcW w:w="1728" w:type="dxa"/>
          </w:tcPr>
          <w:p w14:paraId="391E580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w:t>
            </w:r>
            <w:proofErr w:type="gramStart"/>
            <w:r w:rsidRPr="00501A88">
              <w:rPr>
                <w:rFonts w:ascii="Times New Roman" w:hAnsi="Times New Roman" w:cs="Times New Roman"/>
                <w:bCs/>
              </w:rPr>
              <w:t>Student</w:t>
            </w:r>
            <w:proofErr w:type="gramEnd"/>
            <w:r w:rsidRPr="00501A88">
              <w:rPr>
                <w:rFonts w:ascii="Times New Roman" w:hAnsi="Times New Roman" w:cs="Times New Roman"/>
                <w:bCs/>
              </w:rPr>
              <w: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Attempt to switch role to Teacher or Parent using the "Switch Roles" feature.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3.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xml:space="preserve"> authorized for Student role.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4. Attempt to switch role to Student.</w:t>
            </w:r>
          </w:p>
        </w:tc>
        <w:tc>
          <w:tcPr>
            <w:tcW w:w="1513" w:type="dxa"/>
          </w:tcPr>
          <w:p w14:paraId="5C2375B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In step 2, the attempt to switch to Teacher/Parent fails, or these roles are not presented as options. In step 4, the attempt to switch to Student succeeds. Options presented are limited to authorized roles.</w:t>
            </w:r>
          </w:p>
        </w:tc>
        <w:tc>
          <w:tcPr>
            <w:tcW w:w="1513" w:type="dxa"/>
          </w:tcPr>
          <w:p w14:paraId="57677BF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In step 2, the attempt to switch to Teacher/Parent fails, or these roles are not presented as options. In step 4, the attempt to switch to Student succeeds. Options presented are limited to authorized roles.</w:t>
            </w:r>
          </w:p>
        </w:tc>
        <w:tc>
          <w:tcPr>
            <w:tcW w:w="766" w:type="dxa"/>
          </w:tcPr>
          <w:p w14:paraId="380AA890" w14:textId="71A79007"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47998201" w14:textId="77777777" w:rsidTr="001F1D2B">
        <w:tc>
          <w:tcPr>
            <w:tcW w:w="1239" w:type="dxa"/>
          </w:tcPr>
          <w:p w14:paraId="7471B16E"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BR_UC7_BR2</w:t>
            </w:r>
          </w:p>
        </w:tc>
        <w:tc>
          <w:tcPr>
            <w:tcW w:w="1475" w:type="dxa"/>
          </w:tcPr>
          <w:p w14:paraId="48B0C80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Role Switch Re-authentication Rule</w:t>
            </w:r>
          </w:p>
        </w:tc>
        <w:tc>
          <w:tcPr>
            <w:tcW w:w="1116" w:type="dxa"/>
          </w:tcPr>
          <w:p w14:paraId="40F703D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If role switching requires authentication, the user must provide valid credentials (UC-7 BR-2).</w:t>
            </w:r>
          </w:p>
        </w:tc>
        <w:tc>
          <w:tcPr>
            <w:tcW w:w="1728" w:type="dxa"/>
          </w:tcPr>
          <w:p w14:paraId="5F5C4C7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user eligible to switch roles where re-authentication is required.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Initiate the role switch process.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Provide invalid credentials when prompted.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4. Provide valid </w:t>
            </w:r>
            <w:r w:rsidRPr="00501A88">
              <w:rPr>
                <w:rFonts w:ascii="Times New Roman" w:hAnsi="Times New Roman" w:cs="Times New Roman"/>
                <w:bCs/>
              </w:rPr>
              <w:lastRenderedPageBreak/>
              <w:t>credentials when prompted.</w:t>
            </w:r>
          </w:p>
        </w:tc>
        <w:tc>
          <w:tcPr>
            <w:tcW w:w="1513" w:type="dxa"/>
          </w:tcPr>
          <w:p w14:paraId="72EF466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In step 2, the UI prompts for authentication (e.g., password entry). In step 3, the authentication fails, and the role switch is </w:t>
            </w:r>
            <w:proofErr w:type="gramStart"/>
            <w:r w:rsidRPr="00501A88">
              <w:rPr>
                <w:rFonts w:ascii="Times New Roman" w:hAnsi="Times New Roman" w:cs="Times New Roman"/>
                <w:bCs/>
              </w:rPr>
              <w:t>aborted</w:t>
            </w:r>
            <w:proofErr w:type="gramEnd"/>
            <w:r w:rsidRPr="00501A88">
              <w:rPr>
                <w:rFonts w:ascii="Times New Roman" w:hAnsi="Times New Roman" w:cs="Times New Roman"/>
                <w:bCs/>
              </w:rPr>
              <w:t xml:space="preserve"> or an error is shown. In step 4, the </w:t>
            </w:r>
            <w:r w:rsidRPr="00501A88">
              <w:rPr>
                <w:rFonts w:ascii="Times New Roman" w:hAnsi="Times New Roman" w:cs="Times New Roman"/>
                <w:bCs/>
              </w:rPr>
              <w:lastRenderedPageBreak/>
              <w:t>authentication succeeds, and the role switch proceeds.</w:t>
            </w:r>
          </w:p>
        </w:tc>
        <w:tc>
          <w:tcPr>
            <w:tcW w:w="1513" w:type="dxa"/>
          </w:tcPr>
          <w:p w14:paraId="606BD17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In step 2, the UI prompts for authentication (e.g., password entry). In step 3, the authentication fails, and the role switch is </w:t>
            </w:r>
            <w:proofErr w:type="gramStart"/>
            <w:r w:rsidRPr="00501A88">
              <w:rPr>
                <w:rFonts w:ascii="Times New Roman" w:hAnsi="Times New Roman" w:cs="Times New Roman"/>
                <w:bCs/>
              </w:rPr>
              <w:t>aborted</w:t>
            </w:r>
            <w:proofErr w:type="gramEnd"/>
            <w:r w:rsidRPr="00501A88">
              <w:rPr>
                <w:rFonts w:ascii="Times New Roman" w:hAnsi="Times New Roman" w:cs="Times New Roman"/>
                <w:bCs/>
              </w:rPr>
              <w:t xml:space="preserve"> or an error is shown. In step 4, the </w:t>
            </w:r>
            <w:r w:rsidRPr="00501A88">
              <w:rPr>
                <w:rFonts w:ascii="Times New Roman" w:hAnsi="Times New Roman" w:cs="Times New Roman"/>
                <w:bCs/>
              </w:rPr>
              <w:lastRenderedPageBreak/>
              <w:t>authentication succeeds, and the role switch proceeds.</w:t>
            </w:r>
          </w:p>
        </w:tc>
        <w:tc>
          <w:tcPr>
            <w:tcW w:w="766" w:type="dxa"/>
          </w:tcPr>
          <w:p w14:paraId="234F1D4B" w14:textId="444D455E"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70E82335" w14:textId="77777777" w:rsidTr="001F1D2B">
        <w:tc>
          <w:tcPr>
            <w:tcW w:w="1239" w:type="dxa"/>
          </w:tcPr>
          <w:p w14:paraId="671D40DE"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BR_UC7_BR3</w:t>
            </w:r>
          </w:p>
        </w:tc>
        <w:tc>
          <w:tcPr>
            <w:tcW w:w="1475" w:type="dxa"/>
          </w:tcPr>
          <w:p w14:paraId="684E830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New Role Creation Option Rule (No Other Roles)</w:t>
            </w:r>
          </w:p>
        </w:tc>
        <w:tc>
          <w:tcPr>
            <w:tcW w:w="1116" w:type="dxa"/>
          </w:tcPr>
          <w:p w14:paraId="270673F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If the user has no other roles, they should be given an option to create a new role (if eligible) (UC-7 BR-3).</w:t>
            </w:r>
          </w:p>
        </w:tc>
        <w:tc>
          <w:tcPr>
            <w:tcW w:w="1728" w:type="dxa"/>
          </w:tcPr>
          <w:p w14:paraId="3D9BE0A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user who only has one role (e.g., only Student) and is eligible to potentially have other roles (e.g., eligible to become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Access the "Switch Roles" or related menu.</w:t>
            </w:r>
          </w:p>
        </w:tc>
        <w:tc>
          <w:tcPr>
            <w:tcW w:w="1513" w:type="dxa"/>
          </w:tcPr>
          <w:p w14:paraId="20069EF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UI displays the current role and an option to "Create New Role" or similar, provided the user meets eligibility criteria for creating another role type.</w:t>
            </w:r>
          </w:p>
        </w:tc>
        <w:tc>
          <w:tcPr>
            <w:tcW w:w="1513" w:type="dxa"/>
          </w:tcPr>
          <w:p w14:paraId="390E49D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UI displays the current role and an option to "Create New Role" or similar, provided the user meets eligibility criteria for creating another role type.</w:t>
            </w:r>
          </w:p>
        </w:tc>
        <w:tc>
          <w:tcPr>
            <w:tcW w:w="766" w:type="dxa"/>
          </w:tcPr>
          <w:p w14:paraId="7432C511" w14:textId="636B057B"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55914D22" w14:textId="77777777" w:rsidTr="001F1D2B">
        <w:tc>
          <w:tcPr>
            <w:tcW w:w="1239" w:type="dxa"/>
          </w:tcPr>
          <w:p w14:paraId="149B9640"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BR_UC7_BR4</w:t>
            </w:r>
          </w:p>
        </w:tc>
        <w:tc>
          <w:tcPr>
            <w:tcW w:w="1475" w:type="dxa"/>
          </w:tcPr>
          <w:p w14:paraId="2FDFE19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Admin Notification Rule (Role Creation Approval)</w:t>
            </w:r>
          </w:p>
        </w:tc>
        <w:tc>
          <w:tcPr>
            <w:tcW w:w="1116" w:type="dxa"/>
          </w:tcPr>
          <w:p w14:paraId="3ADEAE4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If role creation requires approval, the system must notify the admin (UC-7 BR-4).</w:t>
            </w:r>
          </w:p>
        </w:tc>
        <w:tc>
          <w:tcPr>
            <w:tcW w:w="1728" w:type="dxa"/>
          </w:tcPr>
          <w:p w14:paraId="0BD1CC9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user.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Initiate the process to create a new role that is configured to require admin approval.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Complete the role creation request steps.</w:t>
            </w:r>
          </w:p>
        </w:tc>
        <w:tc>
          <w:tcPr>
            <w:tcW w:w="1513" w:type="dxa"/>
          </w:tcPr>
          <w:p w14:paraId="0AA37A8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user sees a message indicating the request is pending approval. A notification is sent to the administrator (verify via mock notification service or admin dashboard/logs). The new role is not immediately active for the user.</w:t>
            </w:r>
          </w:p>
        </w:tc>
        <w:tc>
          <w:tcPr>
            <w:tcW w:w="1513" w:type="dxa"/>
          </w:tcPr>
          <w:p w14:paraId="3CA1530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user sees a message indicating the request is pending approval. A notification is sent to the administrator (verify via mock notification service or admin dashboard/logs). The new role is not immediately active for the user.</w:t>
            </w:r>
          </w:p>
        </w:tc>
        <w:tc>
          <w:tcPr>
            <w:tcW w:w="766" w:type="dxa"/>
          </w:tcPr>
          <w:p w14:paraId="13FC2624" w14:textId="1BBE33D3"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6F23E8A6" w14:textId="77777777" w:rsidTr="001F1D2B">
        <w:tc>
          <w:tcPr>
            <w:tcW w:w="1239" w:type="dxa"/>
          </w:tcPr>
          <w:p w14:paraId="4248F648"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BR_UC8_BR1</w:t>
            </w:r>
          </w:p>
        </w:tc>
        <w:tc>
          <w:tcPr>
            <w:tcW w:w="1475" w:type="dxa"/>
          </w:tcPr>
          <w:p w14:paraId="041CF55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Summary Quality Rule</w:t>
            </w:r>
          </w:p>
        </w:tc>
        <w:tc>
          <w:tcPr>
            <w:tcW w:w="1116" w:type="dxa"/>
          </w:tcPr>
          <w:p w14:paraId="65FC9B2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AI-generated summaries should </w:t>
            </w:r>
            <w:r w:rsidRPr="00501A88">
              <w:rPr>
                <w:rFonts w:ascii="Times New Roman" w:hAnsi="Times New Roman" w:cs="Times New Roman"/>
                <w:bCs/>
              </w:rPr>
              <w:lastRenderedPageBreak/>
              <w:t>be concise, structured, and easy to understand (UC-8 BR-1).</w:t>
            </w:r>
          </w:p>
        </w:tc>
        <w:tc>
          <w:tcPr>
            <w:tcW w:w="1728" w:type="dxa"/>
          </w:tcPr>
          <w:p w14:paraId="26D9799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1. Select a piece of content (e.g., a chapter).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Request an </w:t>
            </w:r>
            <w:r w:rsidRPr="00501A88">
              <w:rPr>
                <w:rFonts w:ascii="Times New Roman" w:hAnsi="Times New Roman" w:cs="Times New Roman"/>
                <w:bCs/>
              </w:rPr>
              <w:lastRenderedPageBreak/>
              <w:t>AI-based summary.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Review the generated summary.</w:t>
            </w:r>
          </w:p>
        </w:tc>
        <w:tc>
          <w:tcPr>
            <w:tcW w:w="1513" w:type="dxa"/>
          </w:tcPr>
          <w:p w14:paraId="00198B5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generated text is reasonably short, </w:t>
            </w:r>
            <w:r w:rsidRPr="00501A88">
              <w:rPr>
                <w:rFonts w:ascii="Times New Roman" w:hAnsi="Times New Roman" w:cs="Times New Roman"/>
                <w:bCs/>
              </w:rPr>
              <w:lastRenderedPageBreak/>
              <w:t>logically organized, and uses simple language appropriate for a student. (Qualitative test requiring manual review).</w:t>
            </w:r>
          </w:p>
        </w:tc>
        <w:tc>
          <w:tcPr>
            <w:tcW w:w="1513" w:type="dxa"/>
          </w:tcPr>
          <w:p w14:paraId="6F025B8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generated text is reasonably short, </w:t>
            </w:r>
            <w:r w:rsidRPr="00501A88">
              <w:rPr>
                <w:rFonts w:ascii="Times New Roman" w:hAnsi="Times New Roman" w:cs="Times New Roman"/>
                <w:bCs/>
              </w:rPr>
              <w:lastRenderedPageBreak/>
              <w:t>logically organized, and uses simple language appropriate for a student. (Qualitative test requiring manual review).</w:t>
            </w:r>
          </w:p>
        </w:tc>
        <w:tc>
          <w:tcPr>
            <w:tcW w:w="766" w:type="dxa"/>
          </w:tcPr>
          <w:p w14:paraId="487DE6E4" w14:textId="6AD6EDF5"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7B85FCCE" w14:textId="77777777" w:rsidTr="001F1D2B">
        <w:tc>
          <w:tcPr>
            <w:tcW w:w="1239" w:type="dxa"/>
          </w:tcPr>
          <w:p w14:paraId="4FA12BF4"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BR_UC8_BR2</w:t>
            </w:r>
          </w:p>
        </w:tc>
        <w:tc>
          <w:tcPr>
            <w:tcW w:w="1475" w:type="dxa"/>
          </w:tcPr>
          <w:p w14:paraId="75200F0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Summary Usage Limit Rule</w:t>
            </w:r>
          </w:p>
        </w:tc>
        <w:tc>
          <w:tcPr>
            <w:tcW w:w="1116" w:type="dxa"/>
          </w:tcPr>
          <w:p w14:paraId="69ED3BC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Users can request multiple summaries but should not exceed system limits (UC-8 BR-2).</w:t>
            </w:r>
          </w:p>
        </w:tc>
        <w:tc>
          <w:tcPr>
            <w:tcW w:w="1728" w:type="dxa"/>
          </w:tcPr>
          <w:p w14:paraId="4D1B695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Request AI-based summaries repeatedly for various content.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Continue requesting summaries until the configured daily/usage limit is reached.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Attempt one more summary request after reaching the limit.</w:t>
            </w:r>
          </w:p>
        </w:tc>
        <w:tc>
          <w:tcPr>
            <w:tcW w:w="1513" w:type="dxa"/>
          </w:tcPr>
          <w:p w14:paraId="2FA5B20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Requests in </w:t>
            </w:r>
            <w:proofErr w:type="gramStart"/>
            <w:r w:rsidRPr="00501A88">
              <w:rPr>
                <w:rFonts w:ascii="Times New Roman" w:hAnsi="Times New Roman" w:cs="Times New Roman"/>
                <w:bCs/>
              </w:rPr>
              <w:t>step</w:t>
            </w:r>
            <w:proofErr w:type="gramEnd"/>
            <w:r w:rsidRPr="00501A88">
              <w:rPr>
                <w:rFonts w:ascii="Times New Roman" w:hAnsi="Times New Roman" w:cs="Times New Roman"/>
                <w:bCs/>
              </w:rPr>
              <w:t xml:space="preserve"> 1 and 2 succeed up to the limit. The request in step 3 fails. An error message is displayed indicating the usage limit has been reached.</w:t>
            </w:r>
          </w:p>
        </w:tc>
        <w:tc>
          <w:tcPr>
            <w:tcW w:w="1513" w:type="dxa"/>
          </w:tcPr>
          <w:p w14:paraId="02AACA6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Requests in </w:t>
            </w:r>
            <w:proofErr w:type="gramStart"/>
            <w:r w:rsidRPr="00501A88">
              <w:rPr>
                <w:rFonts w:ascii="Times New Roman" w:hAnsi="Times New Roman" w:cs="Times New Roman"/>
                <w:bCs/>
              </w:rPr>
              <w:t>step</w:t>
            </w:r>
            <w:proofErr w:type="gramEnd"/>
            <w:r w:rsidRPr="00501A88">
              <w:rPr>
                <w:rFonts w:ascii="Times New Roman" w:hAnsi="Times New Roman" w:cs="Times New Roman"/>
                <w:bCs/>
              </w:rPr>
              <w:t xml:space="preserve"> 1 and 2 succeed up to the limit. The request in step 3 fails. An error message is displayed indicating the usage limit has been reached.</w:t>
            </w:r>
          </w:p>
        </w:tc>
        <w:tc>
          <w:tcPr>
            <w:tcW w:w="766" w:type="dxa"/>
          </w:tcPr>
          <w:p w14:paraId="6D2466F3" w14:textId="5273B4B5"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45318399" w14:textId="77777777" w:rsidTr="001F1D2B">
        <w:tc>
          <w:tcPr>
            <w:tcW w:w="1239" w:type="dxa"/>
          </w:tcPr>
          <w:p w14:paraId="5E40681D"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BR_UC8_BR3</w:t>
            </w:r>
          </w:p>
        </w:tc>
        <w:tc>
          <w:tcPr>
            <w:tcW w:w="1475" w:type="dxa"/>
          </w:tcPr>
          <w:p w14:paraId="67E7155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Explanation Accuracy and Readability Rule</w:t>
            </w:r>
          </w:p>
        </w:tc>
        <w:tc>
          <w:tcPr>
            <w:tcW w:w="1116" w:type="dxa"/>
          </w:tcPr>
          <w:p w14:paraId="272AD7F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system should prioritize accuracy and readability when generating explanations (UC-8 BR-3).</w:t>
            </w:r>
          </w:p>
        </w:tc>
        <w:tc>
          <w:tcPr>
            <w:tcW w:w="1728" w:type="dxa"/>
          </w:tcPr>
          <w:p w14:paraId="31ACEAE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Ask the AI for an explanation of a specific concept from the curriculum.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Review the generated explanation.</w:t>
            </w:r>
          </w:p>
        </w:tc>
        <w:tc>
          <w:tcPr>
            <w:tcW w:w="1513" w:type="dxa"/>
          </w:tcPr>
          <w:p w14:paraId="51BBE87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explanation is factually correct according to the subject matter and is written in a way that is easy for a student to understand. (Qualitative test requiring manual review and </w:t>
            </w:r>
            <w:r w:rsidRPr="00501A88">
              <w:rPr>
                <w:rFonts w:ascii="Times New Roman" w:hAnsi="Times New Roman" w:cs="Times New Roman"/>
                <w:bCs/>
              </w:rPr>
              <w:lastRenderedPageBreak/>
              <w:t>subject matter expertise).</w:t>
            </w:r>
          </w:p>
        </w:tc>
        <w:tc>
          <w:tcPr>
            <w:tcW w:w="1513" w:type="dxa"/>
          </w:tcPr>
          <w:p w14:paraId="30D233E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explanation is factually correct according to the subject matter and is written in a way that is easy for a student to understand. (Qualitative test requiring manual review and </w:t>
            </w:r>
            <w:r w:rsidRPr="00501A88">
              <w:rPr>
                <w:rFonts w:ascii="Times New Roman" w:hAnsi="Times New Roman" w:cs="Times New Roman"/>
                <w:bCs/>
              </w:rPr>
              <w:lastRenderedPageBreak/>
              <w:t>subject matter expertise).</w:t>
            </w:r>
          </w:p>
        </w:tc>
        <w:tc>
          <w:tcPr>
            <w:tcW w:w="766" w:type="dxa"/>
          </w:tcPr>
          <w:p w14:paraId="0B1E5634" w14:textId="3BE86264"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39BA5CA5" w14:textId="77777777" w:rsidTr="001F1D2B">
        <w:tc>
          <w:tcPr>
            <w:tcW w:w="1239" w:type="dxa"/>
          </w:tcPr>
          <w:p w14:paraId="17926205"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BR_UC10_BR1</w:t>
            </w:r>
          </w:p>
        </w:tc>
        <w:tc>
          <w:tcPr>
            <w:tcW w:w="1475" w:type="dxa"/>
          </w:tcPr>
          <w:p w14:paraId="65C720B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Quiz Single Question Presentation Rule</w:t>
            </w:r>
          </w:p>
        </w:tc>
        <w:tc>
          <w:tcPr>
            <w:tcW w:w="1116" w:type="dxa"/>
          </w:tcPr>
          <w:p w14:paraId="233E466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quiz must present one question at a time for user interaction (UC-10 BR-1).</w:t>
            </w:r>
          </w:p>
        </w:tc>
        <w:tc>
          <w:tcPr>
            <w:tcW w:w="1728" w:type="dxa"/>
          </w:tcPr>
          <w:p w14:paraId="27207D7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Start any quiz (e.g., from </w:t>
            </w:r>
            <w:proofErr w:type="gramStart"/>
            <w:r w:rsidRPr="00501A88">
              <w:rPr>
                <w:rFonts w:ascii="Times New Roman" w:hAnsi="Times New Roman" w:cs="Times New Roman"/>
                <w:bCs/>
              </w:rPr>
              <w:t>Home</w:t>
            </w:r>
            <w:proofErr w:type="gramEnd"/>
            <w:r w:rsidRPr="00501A88">
              <w:rPr>
                <w:rFonts w:ascii="Times New Roman" w:hAnsi="Times New Roman" w:cs="Times New Roman"/>
                <w:bCs/>
              </w:rPr>
              <w:t xml:space="preserve"> screen subject card).</w:t>
            </w:r>
          </w:p>
        </w:tc>
        <w:tc>
          <w:tcPr>
            <w:tcW w:w="1513" w:type="dxa"/>
          </w:tcPr>
          <w:p w14:paraId="24793A9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quiz UI displays only the current question and its answer options. Subsequent questions are not visible until the current one is answered or skipped (if skipping were allowed).</w:t>
            </w:r>
          </w:p>
        </w:tc>
        <w:tc>
          <w:tcPr>
            <w:tcW w:w="1513" w:type="dxa"/>
          </w:tcPr>
          <w:p w14:paraId="59C93A7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quiz UI displays only the current question and its answer options. Subsequent questions are not visible until the current one is answered or skipped (if skipping were allowed).</w:t>
            </w:r>
          </w:p>
        </w:tc>
        <w:tc>
          <w:tcPr>
            <w:tcW w:w="766" w:type="dxa"/>
          </w:tcPr>
          <w:p w14:paraId="17D60836" w14:textId="5D13599D"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24C64826" w14:textId="77777777" w:rsidTr="001F1D2B">
        <w:tc>
          <w:tcPr>
            <w:tcW w:w="1239" w:type="dxa"/>
          </w:tcPr>
          <w:p w14:paraId="3D80E63B"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BR_UC10_BR2</w:t>
            </w:r>
          </w:p>
        </w:tc>
        <w:tc>
          <w:tcPr>
            <w:tcW w:w="1475" w:type="dxa"/>
          </w:tcPr>
          <w:p w14:paraId="150D396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Quiz No Skip Rule</w:t>
            </w:r>
          </w:p>
        </w:tc>
        <w:tc>
          <w:tcPr>
            <w:tcW w:w="1116" w:type="dxa"/>
          </w:tcPr>
          <w:p w14:paraId="3760FC3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 user should not be able to skip a question without selecting an answer (UC-10 BR-2).</w:t>
            </w:r>
          </w:p>
        </w:tc>
        <w:tc>
          <w:tcPr>
            <w:tcW w:w="1728" w:type="dxa"/>
          </w:tcPr>
          <w:p w14:paraId="1EB7A55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Start any quiz.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Observe the UI for "Next" or "Skip" buttons.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3. Attempt to proceed to the next question without selecting an answer (e.g., click </w:t>
            </w:r>
            <w:proofErr w:type="gramStart"/>
            <w:r w:rsidRPr="00501A88">
              <w:rPr>
                <w:rFonts w:ascii="Times New Roman" w:hAnsi="Times New Roman" w:cs="Times New Roman"/>
                <w:bCs/>
              </w:rPr>
              <w:t>"Next</w:t>
            </w:r>
            <w:proofErr w:type="gramEnd"/>
            <w:r w:rsidRPr="00501A88">
              <w:rPr>
                <w:rFonts w:ascii="Times New Roman" w:hAnsi="Times New Roman" w:cs="Times New Roman"/>
                <w:bCs/>
              </w:rPr>
              <w:t>" button if available, or if auto-progression exists, ensure it waits for input).</w:t>
            </w:r>
          </w:p>
        </w:tc>
        <w:tc>
          <w:tcPr>
            <w:tcW w:w="1513" w:type="dxa"/>
          </w:tcPr>
          <w:p w14:paraId="064FB82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No "Skip" button is present. Any "Next" or progression mechanism is disabled or non-responsive until an answer option is selected for the current question. The quiz does not automatically advance if no answer is chosen (unless a timer runs out, as per simulated FT_BrainBattle_101, but </w:t>
            </w:r>
            <w:r w:rsidRPr="00501A88">
              <w:rPr>
                <w:rFonts w:ascii="Times New Roman" w:hAnsi="Times New Roman" w:cs="Times New Roman"/>
                <w:bCs/>
              </w:rPr>
              <w:lastRenderedPageBreak/>
              <w:t>this rule specifically prevents skipping).</w:t>
            </w:r>
          </w:p>
        </w:tc>
        <w:tc>
          <w:tcPr>
            <w:tcW w:w="1513" w:type="dxa"/>
          </w:tcPr>
          <w:p w14:paraId="3B58821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No "Skip" button is present. Any "Next" or progression mechanism is disabled or non-responsive until an answer option is selected for the current question. The quiz does not automatically advance if no answer is chosen (unless a timer runs out, as per simulated FT_BrainBattle_101, but </w:t>
            </w:r>
            <w:r w:rsidRPr="00501A88">
              <w:rPr>
                <w:rFonts w:ascii="Times New Roman" w:hAnsi="Times New Roman" w:cs="Times New Roman"/>
                <w:bCs/>
              </w:rPr>
              <w:lastRenderedPageBreak/>
              <w:t>this rule specifically prevents skipping).</w:t>
            </w:r>
          </w:p>
        </w:tc>
        <w:tc>
          <w:tcPr>
            <w:tcW w:w="766" w:type="dxa"/>
          </w:tcPr>
          <w:p w14:paraId="4D828E1B" w14:textId="4A61BA38"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6329551A" w14:textId="77777777" w:rsidTr="001F1D2B">
        <w:tc>
          <w:tcPr>
            <w:tcW w:w="1239" w:type="dxa"/>
          </w:tcPr>
          <w:p w14:paraId="65CA9B37"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BR_UC11_BR1</w:t>
            </w:r>
          </w:p>
        </w:tc>
        <w:tc>
          <w:tcPr>
            <w:tcW w:w="1475" w:type="dxa"/>
          </w:tcPr>
          <w:p w14:paraId="28B17CC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Flashcard Relevance Rule</w:t>
            </w:r>
          </w:p>
        </w:tc>
        <w:tc>
          <w:tcPr>
            <w:tcW w:w="1116" w:type="dxa"/>
          </w:tcPr>
          <w:p w14:paraId="3C0C921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AI Engine must generate flashcards based on the most relevant and important content from the selected chapter or topic (UC-11 BR-1).</w:t>
            </w:r>
          </w:p>
        </w:tc>
        <w:tc>
          <w:tcPr>
            <w:tcW w:w="1728" w:type="dxa"/>
          </w:tcPr>
          <w:p w14:paraId="494C83B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Select a specific chapter/topic.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Request AI-generated flashcards for that chapter/topic.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Review the generated flashcards.</w:t>
            </w:r>
          </w:p>
        </w:tc>
        <w:tc>
          <w:tcPr>
            <w:tcW w:w="1513" w:type="dxa"/>
          </w:tcPr>
          <w:p w14:paraId="1766191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content (terms, definitions, concepts, questions) on the flashcards corresponds to the key information within the selected chapter or topic. (Qualitative test requiring manual review and content knowledge).</w:t>
            </w:r>
          </w:p>
        </w:tc>
        <w:tc>
          <w:tcPr>
            <w:tcW w:w="1513" w:type="dxa"/>
          </w:tcPr>
          <w:p w14:paraId="42DE3D4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content (terms, definitions, concepts, questions) on the flashcards corresponds to the key information within the selected chapter or topic. (Qualitative test requiring manual review and content knowledge).</w:t>
            </w:r>
          </w:p>
        </w:tc>
        <w:tc>
          <w:tcPr>
            <w:tcW w:w="766" w:type="dxa"/>
          </w:tcPr>
          <w:p w14:paraId="62E0F101" w14:textId="2231DC8C"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0C58AD14" w14:textId="77777777" w:rsidTr="001F1D2B">
        <w:tc>
          <w:tcPr>
            <w:tcW w:w="1239" w:type="dxa"/>
          </w:tcPr>
          <w:p w14:paraId="43B2A142"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BR_UC11_BR2</w:t>
            </w:r>
          </w:p>
        </w:tc>
        <w:tc>
          <w:tcPr>
            <w:tcW w:w="1475" w:type="dxa"/>
          </w:tcPr>
          <w:p w14:paraId="36E1408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Flashcard Personalization Rule</w:t>
            </w:r>
          </w:p>
        </w:tc>
        <w:tc>
          <w:tcPr>
            <w:tcW w:w="1116" w:type="dxa"/>
          </w:tcPr>
          <w:p w14:paraId="7A74ABC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Flashcards should be personalized according to the student's preferences and past performance (UC-11 BR-2).</w:t>
            </w:r>
          </w:p>
        </w:tc>
        <w:tc>
          <w:tcPr>
            <w:tcW w:w="1728" w:type="dxa"/>
          </w:tcPr>
          <w:p w14:paraId="68EE77A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user A with specific preferences/performance data (e.g., weak in definitions).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Request AI flashcards for a chapter.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Log in as user B with different preferences/performance data (e.g., weak in formulas).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4. Request AI flashcards for </w:t>
            </w:r>
            <w:r w:rsidRPr="00501A88">
              <w:rPr>
                <w:rFonts w:ascii="Times New Roman" w:hAnsi="Times New Roman" w:cs="Times New Roman"/>
                <w:bCs/>
              </w:rPr>
              <w:lastRenderedPageBreak/>
              <w:t>the same chapter.</w:t>
            </w:r>
          </w:p>
        </w:tc>
        <w:tc>
          <w:tcPr>
            <w:tcW w:w="1513" w:type="dxa"/>
          </w:tcPr>
          <w:p w14:paraId="1F71792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generated flashcards for user A include terms/definitions they struggle with. The </w:t>
            </w:r>
            <w:proofErr w:type="gramStart"/>
            <w:r w:rsidRPr="00501A88">
              <w:rPr>
                <w:rFonts w:ascii="Times New Roman" w:hAnsi="Times New Roman" w:cs="Times New Roman"/>
                <w:bCs/>
              </w:rPr>
              <w:t>generated flashcards</w:t>
            </w:r>
            <w:proofErr w:type="gramEnd"/>
            <w:r w:rsidRPr="00501A88">
              <w:rPr>
                <w:rFonts w:ascii="Times New Roman" w:hAnsi="Times New Roman" w:cs="Times New Roman"/>
                <w:bCs/>
              </w:rPr>
              <w:t xml:space="preserve"> for user B include formulas they struggle with (assuming this level of granularity in personalization). The </w:t>
            </w:r>
            <w:r w:rsidRPr="00501A88">
              <w:rPr>
                <w:rFonts w:ascii="Times New Roman" w:hAnsi="Times New Roman" w:cs="Times New Roman"/>
                <w:bCs/>
              </w:rPr>
              <w:lastRenderedPageBreak/>
              <w:t>content differs based on user profile. (Requires mock user data and sophisticated AI logic).</w:t>
            </w:r>
          </w:p>
        </w:tc>
        <w:tc>
          <w:tcPr>
            <w:tcW w:w="1513" w:type="dxa"/>
          </w:tcPr>
          <w:p w14:paraId="5F423A3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generated flashcards for user A include terms/definitions they struggle with. The </w:t>
            </w:r>
            <w:proofErr w:type="gramStart"/>
            <w:r w:rsidRPr="00501A88">
              <w:rPr>
                <w:rFonts w:ascii="Times New Roman" w:hAnsi="Times New Roman" w:cs="Times New Roman"/>
                <w:bCs/>
              </w:rPr>
              <w:t>generated flashcards</w:t>
            </w:r>
            <w:proofErr w:type="gramEnd"/>
            <w:r w:rsidRPr="00501A88">
              <w:rPr>
                <w:rFonts w:ascii="Times New Roman" w:hAnsi="Times New Roman" w:cs="Times New Roman"/>
                <w:bCs/>
              </w:rPr>
              <w:t xml:space="preserve"> for user B include formulas they struggle with (assuming this level of granularity in personalization). The </w:t>
            </w:r>
            <w:r w:rsidRPr="00501A88">
              <w:rPr>
                <w:rFonts w:ascii="Times New Roman" w:hAnsi="Times New Roman" w:cs="Times New Roman"/>
                <w:bCs/>
              </w:rPr>
              <w:lastRenderedPageBreak/>
              <w:t>content differs based on user profile. (Requires mock user data and sophisticated AI logic).</w:t>
            </w:r>
          </w:p>
        </w:tc>
        <w:tc>
          <w:tcPr>
            <w:tcW w:w="766" w:type="dxa"/>
          </w:tcPr>
          <w:p w14:paraId="0AC12B47" w14:textId="6DE6B768"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6E7F091E" w14:textId="77777777" w:rsidTr="001F1D2B">
        <w:tc>
          <w:tcPr>
            <w:tcW w:w="1239" w:type="dxa"/>
          </w:tcPr>
          <w:p w14:paraId="40F49568"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BR_UC12_BR1</w:t>
            </w:r>
          </w:p>
        </w:tc>
        <w:tc>
          <w:tcPr>
            <w:tcW w:w="1475" w:type="dxa"/>
          </w:tcPr>
          <w:p w14:paraId="0214990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Battle Invitation Online/Available Rule</w:t>
            </w:r>
          </w:p>
        </w:tc>
        <w:tc>
          <w:tcPr>
            <w:tcW w:w="1116" w:type="dxa"/>
          </w:tcPr>
          <w:p w14:paraId="6B3EE6F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student can only invite friends who are currently online and available (UC-12 BR-1).</w:t>
            </w:r>
          </w:p>
        </w:tc>
        <w:tc>
          <w:tcPr>
            <w:tcW w:w="1728" w:type="dxa"/>
          </w:tcPr>
          <w:p w14:paraId="672ED07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Attempt to invite a friend who is currently marked offline.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Attempt to invite a friend who is currently in another battle or marked as busy.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Attempt to invite a friend who is online and available.</w:t>
            </w:r>
          </w:p>
        </w:tc>
        <w:tc>
          <w:tcPr>
            <w:tcW w:w="1513" w:type="dxa"/>
          </w:tcPr>
          <w:p w14:paraId="0A00746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Attempts 1 and 2 fail. The UI might show an error message or grey out/hide unavailable friends. Attempt 3 succeeds, and the invitation is sent/match starts. (Requires presence/status tracking).</w:t>
            </w:r>
          </w:p>
        </w:tc>
        <w:tc>
          <w:tcPr>
            <w:tcW w:w="1513" w:type="dxa"/>
          </w:tcPr>
          <w:p w14:paraId="4E7F0B2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Attempts 1 and 2 fail. The UI might show an error message or grey out/hide unavailable friends. Attempt 3 succeeds, and the invitation is sent/match starts. (Requires presence/status tracking).</w:t>
            </w:r>
          </w:p>
        </w:tc>
        <w:tc>
          <w:tcPr>
            <w:tcW w:w="766" w:type="dxa"/>
          </w:tcPr>
          <w:p w14:paraId="7ADADE28" w14:textId="4716F4BC"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04EF4511" w14:textId="77777777" w:rsidTr="001F1D2B">
        <w:tc>
          <w:tcPr>
            <w:tcW w:w="1239" w:type="dxa"/>
          </w:tcPr>
          <w:p w14:paraId="1A8DA60F"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BR_UC13_BR1</w:t>
            </w:r>
          </w:p>
        </w:tc>
        <w:tc>
          <w:tcPr>
            <w:tcW w:w="1475" w:type="dxa"/>
          </w:tcPr>
          <w:p w14:paraId="47283F2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Battle History Detail Rule</w:t>
            </w:r>
          </w:p>
        </w:tc>
        <w:tc>
          <w:tcPr>
            <w:tcW w:w="1116" w:type="dxa"/>
          </w:tcPr>
          <w:p w14:paraId="6E0A98D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battle history must include details of each battle, including opponents and results (UC-13 BR-1).</w:t>
            </w:r>
          </w:p>
        </w:tc>
        <w:tc>
          <w:tcPr>
            <w:tcW w:w="1728" w:type="dxa"/>
          </w:tcPr>
          <w:p w14:paraId="2797929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Complete several battles.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Navigate to the Battle History section (Image 11).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details displayed for each battle entry.</w:t>
            </w:r>
          </w:p>
        </w:tc>
        <w:tc>
          <w:tcPr>
            <w:tcW w:w="1513" w:type="dxa"/>
          </w:tcPr>
          <w:p w14:paraId="7CDF236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Each battle history item clearly shows the opponent(s) username/identifier and the outcome of the battle (Win, Loss, Draw), likely along with scores. (Uses dummy data in the UI, but the structure implies the rule).</w:t>
            </w:r>
          </w:p>
        </w:tc>
        <w:tc>
          <w:tcPr>
            <w:tcW w:w="1513" w:type="dxa"/>
          </w:tcPr>
          <w:p w14:paraId="175F5A3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Each battle history item clearly shows the opponent(s) username/identifier and the outcome of the battle (Win, Loss, Draw), likely along with scores. (Uses dummy data in the UI, but the structure implies the rule).</w:t>
            </w:r>
          </w:p>
        </w:tc>
        <w:tc>
          <w:tcPr>
            <w:tcW w:w="766" w:type="dxa"/>
          </w:tcPr>
          <w:p w14:paraId="4014408D" w14:textId="56B7B620"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6F45878A" w14:textId="77777777" w:rsidTr="001F1D2B">
        <w:tc>
          <w:tcPr>
            <w:tcW w:w="1239" w:type="dxa"/>
          </w:tcPr>
          <w:p w14:paraId="6A39493B"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lastRenderedPageBreak/>
              <w:t>BR_UC14_BR1</w:t>
            </w:r>
          </w:p>
        </w:tc>
        <w:tc>
          <w:tcPr>
            <w:tcW w:w="1475" w:type="dxa"/>
          </w:tcPr>
          <w:p w14:paraId="32BB5525" w14:textId="77777777" w:rsidR="00DF1B8D" w:rsidRPr="00501A88" w:rsidRDefault="00DF1B8D" w:rsidP="00DF1B8D">
            <w:pPr>
              <w:rPr>
                <w:rFonts w:ascii="Times New Roman" w:hAnsi="Times New Roman" w:cs="Times New Roman"/>
                <w:bCs/>
              </w:rPr>
            </w:pPr>
            <w:proofErr w:type="gramStart"/>
            <w:r w:rsidRPr="00501A88">
              <w:rPr>
                <w:rFonts w:ascii="Times New Roman" w:hAnsi="Times New Roman" w:cs="Times New Roman"/>
                <w:bCs/>
              </w:rPr>
              <w:t>Report</w:t>
            </w:r>
            <w:proofErr w:type="gramEnd"/>
            <w:r w:rsidRPr="00501A88">
              <w:rPr>
                <w:rFonts w:ascii="Times New Roman" w:hAnsi="Times New Roman" w:cs="Times New Roman"/>
                <w:bCs/>
              </w:rPr>
              <w:t xml:space="preserve"> Card Metrics/Comparison Rule</w:t>
            </w:r>
          </w:p>
        </w:tc>
        <w:tc>
          <w:tcPr>
            <w:tcW w:w="1116" w:type="dxa"/>
          </w:tcPr>
          <w:p w14:paraId="57BE37D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report card must include detailed performance metrics and comparisons with the opponent(s) (UC-14 BR-1).</w:t>
            </w:r>
          </w:p>
        </w:tc>
        <w:tc>
          <w:tcPr>
            <w:tcW w:w="1728" w:type="dxa"/>
          </w:tcPr>
          <w:p w14:paraId="377042C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Complete a battle.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View the Report Card for that battle (Image 19, 20).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sections for performance summary, question analysis, performance metrics, and comparison.</w:t>
            </w:r>
          </w:p>
        </w:tc>
        <w:tc>
          <w:tcPr>
            <w:tcW w:w="1513" w:type="dxa"/>
          </w:tcPr>
          <w:p w14:paraId="68BF0E8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Report Card displays metrics like Accuracy, Correct count, Avg Time. It shows a question-by-question breakdown including correct answers. It also includes visual or tabular comparison data against the opponent(s) and/or past quizzes. (Uses dummy data, but tests UI elements presence).</w:t>
            </w:r>
          </w:p>
        </w:tc>
        <w:tc>
          <w:tcPr>
            <w:tcW w:w="1513" w:type="dxa"/>
          </w:tcPr>
          <w:p w14:paraId="049C63E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Report Card displays metrics like Accuracy, Correct count, Avg Time. It shows a question-by-question breakdown including correct answers. It also includes visual or tabular comparison data against the opponent(s) and/or past quizzes. (Uses dummy data, but tests UI elements presence).</w:t>
            </w:r>
          </w:p>
        </w:tc>
        <w:tc>
          <w:tcPr>
            <w:tcW w:w="766" w:type="dxa"/>
          </w:tcPr>
          <w:p w14:paraId="7EB04942" w14:textId="60D2BDB1"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6C03701F" w14:textId="77777777" w:rsidTr="001F1D2B">
        <w:tc>
          <w:tcPr>
            <w:tcW w:w="1239" w:type="dxa"/>
          </w:tcPr>
          <w:p w14:paraId="596DAB06"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BR_UC15_BR1</w:t>
            </w:r>
          </w:p>
        </w:tc>
        <w:tc>
          <w:tcPr>
            <w:tcW w:w="1475" w:type="dxa"/>
          </w:tcPr>
          <w:p w14:paraId="5F46E29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Competitor Profile Details Rule</w:t>
            </w:r>
          </w:p>
        </w:tc>
        <w:tc>
          <w:tcPr>
            <w:tcW w:w="1116" w:type="dxa"/>
          </w:tcPr>
          <w:p w14:paraId="3D708E4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competitor's profile must include relevant details such as performance metrics and battle history (UC-15 BR-1).</w:t>
            </w:r>
          </w:p>
        </w:tc>
        <w:tc>
          <w:tcPr>
            <w:tcW w:w="1728" w:type="dxa"/>
          </w:tcPr>
          <w:p w14:paraId="220F338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From a Leaderboard or Battle History, attempt to view a competitor's profile (if this interaction is available/implied).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Observe the content displayed on the competitor's profile screen.</w:t>
            </w:r>
          </w:p>
        </w:tc>
        <w:tc>
          <w:tcPr>
            <w:tcW w:w="1513" w:type="dxa"/>
          </w:tcPr>
          <w:p w14:paraId="3C39886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competitor's profile screen displays information beyond just username, such as their overall performance metrics (score, accuracy) and potentially a subset of </w:t>
            </w:r>
            <w:r w:rsidRPr="00501A88">
              <w:rPr>
                <w:rFonts w:ascii="Times New Roman" w:hAnsi="Times New Roman" w:cs="Times New Roman"/>
                <w:bCs/>
              </w:rPr>
              <w:lastRenderedPageBreak/>
              <w:t>their battle history, adhering to privacy considerations. (Requires mock profile data).</w:t>
            </w:r>
          </w:p>
        </w:tc>
        <w:tc>
          <w:tcPr>
            <w:tcW w:w="1513" w:type="dxa"/>
          </w:tcPr>
          <w:p w14:paraId="0633C67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competitor's profile screen displays information beyond just username, such as their overall performance metrics (score, accuracy) and potentially a subset of </w:t>
            </w:r>
            <w:r w:rsidRPr="00501A88">
              <w:rPr>
                <w:rFonts w:ascii="Times New Roman" w:hAnsi="Times New Roman" w:cs="Times New Roman"/>
                <w:bCs/>
              </w:rPr>
              <w:lastRenderedPageBreak/>
              <w:t>their battle history, adhering to privacy considerations. (Requires mock profile data).</w:t>
            </w:r>
          </w:p>
        </w:tc>
        <w:tc>
          <w:tcPr>
            <w:tcW w:w="766" w:type="dxa"/>
          </w:tcPr>
          <w:p w14:paraId="0B52A425" w14:textId="0FC427DD"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605739E3" w14:textId="77777777" w:rsidTr="001F1D2B">
        <w:tc>
          <w:tcPr>
            <w:tcW w:w="1239" w:type="dxa"/>
          </w:tcPr>
          <w:p w14:paraId="5AF154DD"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BR_UC16_BR1</w:t>
            </w:r>
          </w:p>
        </w:tc>
        <w:tc>
          <w:tcPr>
            <w:tcW w:w="1475" w:type="dxa"/>
          </w:tcPr>
          <w:p w14:paraId="7751890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Enrolled Classes Display Rule</w:t>
            </w:r>
          </w:p>
        </w:tc>
        <w:tc>
          <w:tcPr>
            <w:tcW w:w="1116" w:type="dxa"/>
          </w:tcPr>
          <w:p w14:paraId="0E02130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Only enrolled classes should be displayed to the </w:t>
            </w:r>
            <w:proofErr w:type="gramStart"/>
            <w:r w:rsidRPr="00501A88">
              <w:rPr>
                <w:rFonts w:ascii="Times New Roman" w:hAnsi="Times New Roman" w:cs="Times New Roman"/>
                <w:bCs/>
              </w:rPr>
              <w:t>student</w:t>
            </w:r>
            <w:proofErr w:type="gramEnd"/>
            <w:r w:rsidRPr="00501A88">
              <w:rPr>
                <w:rFonts w:ascii="Times New Roman" w:hAnsi="Times New Roman" w:cs="Times New Roman"/>
                <w:bCs/>
              </w:rPr>
              <w:t xml:space="preserve"> (UC-16 BR-1).</w:t>
            </w:r>
          </w:p>
        </w:tc>
        <w:tc>
          <w:tcPr>
            <w:tcW w:w="1728" w:type="dxa"/>
          </w:tcPr>
          <w:p w14:paraId="00A1C75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student enrolled in specific classes (e.g., Math, Science) but not others (e.g., History).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Navigate to the "My Classes" screen (Image 23).</w:t>
            </w:r>
          </w:p>
        </w:tc>
        <w:tc>
          <w:tcPr>
            <w:tcW w:w="1513" w:type="dxa"/>
          </w:tcPr>
          <w:p w14:paraId="59694AD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list of enrolled classes only shows Math and Science. History class is not displayed in the list. (Requires mock user data and class enrollment data).</w:t>
            </w:r>
          </w:p>
        </w:tc>
        <w:tc>
          <w:tcPr>
            <w:tcW w:w="1513" w:type="dxa"/>
          </w:tcPr>
          <w:p w14:paraId="37690C1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list of enrolled classes only shows Math and Science. History class is not displayed in the list. (Requires mock user data and class enrollment data).</w:t>
            </w:r>
          </w:p>
        </w:tc>
        <w:tc>
          <w:tcPr>
            <w:tcW w:w="766" w:type="dxa"/>
          </w:tcPr>
          <w:p w14:paraId="5400FE68" w14:textId="733A06B9"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7B1B79F1" w14:textId="77777777" w:rsidTr="001F1D2B">
        <w:tc>
          <w:tcPr>
            <w:tcW w:w="1239" w:type="dxa"/>
          </w:tcPr>
          <w:p w14:paraId="0D54A91D"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BR_UC17_BR1</w:t>
            </w:r>
          </w:p>
        </w:tc>
        <w:tc>
          <w:tcPr>
            <w:tcW w:w="1475" w:type="dxa"/>
          </w:tcPr>
          <w:p w14:paraId="03E8636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Class Discussion Enrollment Rule</w:t>
            </w:r>
          </w:p>
        </w:tc>
        <w:tc>
          <w:tcPr>
            <w:tcW w:w="1116" w:type="dxa"/>
          </w:tcPr>
          <w:p w14:paraId="0539294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students enrolled in the class can participate in its discussions (UC-17 BR-1).</w:t>
            </w:r>
          </w:p>
        </w:tc>
        <w:tc>
          <w:tcPr>
            <w:tcW w:w="1728" w:type="dxa"/>
          </w:tcPr>
          <w:p w14:paraId="7CF2372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student enrolled in a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Access the discussion forum for that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Attempt to post a message.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4. Log in as a student not enrolled in that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5. Attempt to access the discussion forum for the class.</w:t>
            </w:r>
          </w:p>
        </w:tc>
        <w:tc>
          <w:tcPr>
            <w:tcW w:w="1513" w:type="dxa"/>
          </w:tcPr>
          <w:p w14:paraId="7339C3C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In steps 1-3, the enrolled student can access the forum and post messages. In steps 4-5, the non-enrolled student cannot access the forum or is prevented from participating/posting if they somehow gain access. (Requires backend </w:t>
            </w:r>
            <w:r w:rsidRPr="00501A88">
              <w:rPr>
                <w:rFonts w:ascii="Times New Roman" w:hAnsi="Times New Roman" w:cs="Times New Roman"/>
                <w:bCs/>
              </w:rPr>
              <w:lastRenderedPageBreak/>
              <w:t>permission checks).</w:t>
            </w:r>
          </w:p>
        </w:tc>
        <w:tc>
          <w:tcPr>
            <w:tcW w:w="1513" w:type="dxa"/>
          </w:tcPr>
          <w:p w14:paraId="0A17AA2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In steps 1-3, the enrolled student can access the forum and post messages. In steps 4-5, the non-enrolled student cannot access the forum or is prevented from participating/posting if they somehow gain access. (Requires backend </w:t>
            </w:r>
            <w:r w:rsidRPr="00501A88">
              <w:rPr>
                <w:rFonts w:ascii="Times New Roman" w:hAnsi="Times New Roman" w:cs="Times New Roman"/>
                <w:bCs/>
              </w:rPr>
              <w:lastRenderedPageBreak/>
              <w:t>permission checks).</w:t>
            </w:r>
          </w:p>
        </w:tc>
        <w:tc>
          <w:tcPr>
            <w:tcW w:w="766" w:type="dxa"/>
          </w:tcPr>
          <w:p w14:paraId="48E6F7A0" w14:textId="1420E550"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18C0D8CA" w14:textId="77777777" w:rsidTr="001F1D2B">
        <w:tc>
          <w:tcPr>
            <w:tcW w:w="1239" w:type="dxa"/>
          </w:tcPr>
          <w:p w14:paraId="6821FF0B"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BR_UC18_BR1</w:t>
            </w:r>
          </w:p>
        </w:tc>
        <w:tc>
          <w:tcPr>
            <w:tcW w:w="1475" w:type="dxa"/>
          </w:tcPr>
          <w:p w14:paraId="7B4249C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Download Class Materials Source Rule</w:t>
            </w:r>
          </w:p>
        </w:tc>
        <w:tc>
          <w:tcPr>
            <w:tcW w:w="1116" w:type="dxa"/>
          </w:tcPr>
          <w:p w14:paraId="3915FA2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materials provided by the teacher should be available for download (UC-18 BR-1).</w:t>
            </w:r>
          </w:p>
        </w:tc>
        <w:tc>
          <w:tcPr>
            <w:tcW w:w="1728" w:type="dxa"/>
          </w:tcPr>
          <w:p w14:paraId="1B2AFC3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student enrolled in a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Access the "View Materials" section (Image 24 action button).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list of available materials.</w:t>
            </w:r>
          </w:p>
        </w:tc>
        <w:tc>
          <w:tcPr>
            <w:tcW w:w="1513" w:type="dxa"/>
          </w:tcPr>
          <w:p w14:paraId="5B19C2F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list of materials only contains items uploaded or linked by the teacher(s) of that specific class. Materials from other classes or general system materials are not present. (Requires mock class materials data).</w:t>
            </w:r>
          </w:p>
        </w:tc>
        <w:tc>
          <w:tcPr>
            <w:tcW w:w="1513" w:type="dxa"/>
          </w:tcPr>
          <w:p w14:paraId="0659251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list of materials only contains items uploaded or linked by the teacher(s) of that specific class. Materials from other classes or general system materials are not present. (Requires mock class materials data).</w:t>
            </w:r>
          </w:p>
        </w:tc>
        <w:tc>
          <w:tcPr>
            <w:tcW w:w="766" w:type="dxa"/>
          </w:tcPr>
          <w:p w14:paraId="24EFE4E1" w14:textId="4D09FC83"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5DDC46E6" w14:textId="77777777" w:rsidTr="001F1D2B">
        <w:tc>
          <w:tcPr>
            <w:tcW w:w="1239" w:type="dxa"/>
          </w:tcPr>
          <w:p w14:paraId="39498431"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BR_UC19_BR1</w:t>
            </w:r>
          </w:p>
        </w:tc>
        <w:tc>
          <w:tcPr>
            <w:tcW w:w="1475" w:type="dxa"/>
          </w:tcPr>
          <w:p w14:paraId="5461183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Participate in Class Quizzes Source Rule</w:t>
            </w:r>
          </w:p>
        </w:tc>
        <w:tc>
          <w:tcPr>
            <w:tcW w:w="1116" w:type="dxa"/>
          </w:tcPr>
          <w:p w14:paraId="2BEB4D6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quizzes created by the teacher should be available for participation (UC-19 BR-1).</w:t>
            </w:r>
          </w:p>
        </w:tc>
        <w:tc>
          <w:tcPr>
            <w:tcW w:w="1728" w:type="dxa"/>
          </w:tcPr>
          <w:p w14:paraId="7D05243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student enrolled in a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Access the "Assignments" or "Quizzes" section for that class (Image 24 action button implies Assignments).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list of available quizzes.</w:t>
            </w:r>
          </w:p>
        </w:tc>
        <w:tc>
          <w:tcPr>
            <w:tcW w:w="1513" w:type="dxa"/>
          </w:tcPr>
          <w:p w14:paraId="494B038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list of quizzes specifically for this class only contains quizzes created by the teacher(s) of that class. It does not include quizzes from other classes or general subject quizzes (like those from the </w:t>
            </w:r>
            <w:proofErr w:type="gramStart"/>
            <w:r w:rsidRPr="00501A88">
              <w:rPr>
                <w:rFonts w:ascii="Times New Roman" w:hAnsi="Times New Roman" w:cs="Times New Roman"/>
                <w:bCs/>
              </w:rPr>
              <w:t>Home</w:t>
            </w:r>
            <w:proofErr w:type="gramEnd"/>
            <w:r w:rsidRPr="00501A88">
              <w:rPr>
                <w:rFonts w:ascii="Times New Roman" w:hAnsi="Times New Roman" w:cs="Times New Roman"/>
                <w:bCs/>
              </w:rPr>
              <w:t xml:space="preserve"> screen). (Requires mock class quiz data).</w:t>
            </w:r>
          </w:p>
        </w:tc>
        <w:tc>
          <w:tcPr>
            <w:tcW w:w="1513" w:type="dxa"/>
          </w:tcPr>
          <w:p w14:paraId="5DD26E9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list of quizzes specifically for this class only contains quizzes created by the teacher(s) of that class. It does not include quizzes from other classes or general subject quizzes (like those from the </w:t>
            </w:r>
            <w:proofErr w:type="gramStart"/>
            <w:r w:rsidRPr="00501A88">
              <w:rPr>
                <w:rFonts w:ascii="Times New Roman" w:hAnsi="Times New Roman" w:cs="Times New Roman"/>
                <w:bCs/>
              </w:rPr>
              <w:t>Home</w:t>
            </w:r>
            <w:proofErr w:type="gramEnd"/>
            <w:r w:rsidRPr="00501A88">
              <w:rPr>
                <w:rFonts w:ascii="Times New Roman" w:hAnsi="Times New Roman" w:cs="Times New Roman"/>
                <w:bCs/>
              </w:rPr>
              <w:t xml:space="preserve"> screen). (Requires mock class quiz data).</w:t>
            </w:r>
          </w:p>
        </w:tc>
        <w:tc>
          <w:tcPr>
            <w:tcW w:w="766" w:type="dxa"/>
          </w:tcPr>
          <w:p w14:paraId="6CEA5573" w14:textId="13290E40"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7BE7CAD7" w14:textId="77777777" w:rsidTr="001F1D2B">
        <w:tc>
          <w:tcPr>
            <w:tcW w:w="1239" w:type="dxa"/>
          </w:tcPr>
          <w:p w14:paraId="6698DA11"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lastRenderedPageBreak/>
              <w:t>BR_UC20_BR1</w:t>
            </w:r>
          </w:p>
        </w:tc>
        <w:tc>
          <w:tcPr>
            <w:tcW w:w="1475" w:type="dxa"/>
          </w:tcPr>
          <w:p w14:paraId="10F2A95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Submit Assignment Source Rule</w:t>
            </w:r>
          </w:p>
        </w:tc>
        <w:tc>
          <w:tcPr>
            <w:tcW w:w="1116" w:type="dxa"/>
          </w:tcPr>
          <w:p w14:paraId="4856A54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assignments provided by the teacher should be available for submission (UC-20 BR-1).</w:t>
            </w:r>
          </w:p>
        </w:tc>
        <w:tc>
          <w:tcPr>
            <w:tcW w:w="1728" w:type="dxa"/>
          </w:tcPr>
          <w:p w14:paraId="3F0E68C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student enrolled in a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Access the "Assignments" section (Image 24 action button).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list of assignments.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4. Attempt to submit an assignment not listed there or not provided by the teacher.</w:t>
            </w:r>
          </w:p>
        </w:tc>
        <w:tc>
          <w:tcPr>
            <w:tcW w:w="1513" w:type="dxa"/>
          </w:tcPr>
          <w:p w14:paraId="26D5B28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list of assignments only contains those created by the teacher(s) of that class. Attempting to submit something else fails (e.g., no interface for it, or validation error). (Requires mock class assignment data).</w:t>
            </w:r>
          </w:p>
        </w:tc>
        <w:tc>
          <w:tcPr>
            <w:tcW w:w="1513" w:type="dxa"/>
          </w:tcPr>
          <w:p w14:paraId="6F2E5C3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list of assignments only contains those created by the teacher(s) of that class. Attempting to submit something else fails (e.g., no interface for it, or validation error). (Requires mock class assignment data).</w:t>
            </w:r>
          </w:p>
        </w:tc>
        <w:tc>
          <w:tcPr>
            <w:tcW w:w="766" w:type="dxa"/>
          </w:tcPr>
          <w:p w14:paraId="60940018" w14:textId="29146CDE"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3F3870F3" w14:textId="77777777" w:rsidTr="001F1D2B">
        <w:tc>
          <w:tcPr>
            <w:tcW w:w="1239" w:type="dxa"/>
          </w:tcPr>
          <w:p w14:paraId="065D8422"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BR_UC21_BR1</w:t>
            </w:r>
          </w:p>
        </w:tc>
        <w:tc>
          <w:tcPr>
            <w:tcW w:w="1475" w:type="dxa"/>
          </w:tcPr>
          <w:p w14:paraId="4CA2C0B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Streak Contribution Rule</w:t>
            </w:r>
          </w:p>
        </w:tc>
        <w:tc>
          <w:tcPr>
            <w:tcW w:w="1116" w:type="dxa"/>
          </w:tcPr>
          <w:p w14:paraId="1AC8782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Only specific activities contribute to maintaining streaks (UC-21 BR-1).</w:t>
            </w:r>
          </w:p>
        </w:tc>
        <w:tc>
          <w:tcPr>
            <w:tcW w:w="1728" w:type="dxa"/>
          </w:tcPr>
          <w:p w14:paraId="17B5A50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Perform an activity known to increment/maintain streaks (e.g., complete a daily quiz, log in daily).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Observe the Streak counter (Image 4).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Perform an activity not known to contribute (e.g., view profile, browse materials).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4. Observe the Streak counter.</w:t>
            </w:r>
          </w:p>
        </w:tc>
        <w:tc>
          <w:tcPr>
            <w:tcW w:w="1513" w:type="dxa"/>
          </w:tcPr>
          <w:p w14:paraId="2E885D2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In step 2, the streak counter increases or is maintained. In step 4, the streak counter does not change. (Requires knowing the specific activities and mock/real streak tracking).</w:t>
            </w:r>
          </w:p>
        </w:tc>
        <w:tc>
          <w:tcPr>
            <w:tcW w:w="1513" w:type="dxa"/>
          </w:tcPr>
          <w:p w14:paraId="406B4F3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In step 2, the streak counter increases or is maintained. In step 4, the streak counter does not change. (Requires knowing the specific activities and mock/real streak tracking).</w:t>
            </w:r>
          </w:p>
        </w:tc>
        <w:tc>
          <w:tcPr>
            <w:tcW w:w="766" w:type="dxa"/>
          </w:tcPr>
          <w:p w14:paraId="6FCA5F25" w14:textId="0FA13C4B"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1166716C" w14:textId="77777777" w:rsidTr="001F1D2B">
        <w:tc>
          <w:tcPr>
            <w:tcW w:w="1239" w:type="dxa"/>
          </w:tcPr>
          <w:p w14:paraId="7351EE32"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BR_UC22_BR1</w:t>
            </w:r>
          </w:p>
        </w:tc>
        <w:tc>
          <w:tcPr>
            <w:tcW w:w="1475" w:type="dxa"/>
          </w:tcPr>
          <w:p w14:paraId="292BDEC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Earned Badges </w:t>
            </w:r>
            <w:r w:rsidRPr="00501A88">
              <w:rPr>
                <w:rFonts w:ascii="Times New Roman" w:hAnsi="Times New Roman" w:cs="Times New Roman"/>
                <w:bCs/>
              </w:rPr>
              <w:lastRenderedPageBreak/>
              <w:t>Display Rule</w:t>
            </w:r>
          </w:p>
        </w:tc>
        <w:tc>
          <w:tcPr>
            <w:tcW w:w="1116" w:type="dxa"/>
          </w:tcPr>
          <w:p w14:paraId="130EB12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Only earned badges </w:t>
            </w:r>
            <w:r w:rsidRPr="00501A88">
              <w:rPr>
                <w:rFonts w:ascii="Times New Roman" w:hAnsi="Times New Roman" w:cs="Times New Roman"/>
                <w:bCs/>
              </w:rPr>
              <w:lastRenderedPageBreak/>
              <w:t>should be displayed to the student (UC-22 BR-1).</w:t>
            </w:r>
          </w:p>
        </w:tc>
        <w:tc>
          <w:tcPr>
            <w:tcW w:w="1728" w:type="dxa"/>
          </w:tcPr>
          <w:p w14:paraId="35AE900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1. Log in as a student with a specific set of </w:t>
            </w:r>
            <w:r w:rsidRPr="00501A88">
              <w:rPr>
                <w:rFonts w:ascii="Times New Roman" w:hAnsi="Times New Roman" w:cs="Times New Roman"/>
                <w:bCs/>
              </w:rPr>
              <w:lastRenderedPageBreak/>
              <w:t>earned badges and unearned badges (Requires mock user data).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Navigate to the "View Badges" screen (Implied Menu item).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displayed badges.</w:t>
            </w:r>
          </w:p>
        </w:tc>
        <w:tc>
          <w:tcPr>
            <w:tcW w:w="1513" w:type="dxa"/>
          </w:tcPr>
          <w:p w14:paraId="04D8A0E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badges earned by the user are </w:t>
            </w:r>
            <w:r w:rsidRPr="00501A88">
              <w:rPr>
                <w:rFonts w:ascii="Times New Roman" w:hAnsi="Times New Roman" w:cs="Times New Roman"/>
                <w:bCs/>
              </w:rPr>
              <w:lastRenderedPageBreak/>
              <w:t>displayed as unlocked/colored. Badges not yet earned are displayed as locked/greyed out or are not shown at all, depending on the UI design.</w:t>
            </w:r>
          </w:p>
        </w:tc>
        <w:tc>
          <w:tcPr>
            <w:tcW w:w="1513" w:type="dxa"/>
          </w:tcPr>
          <w:p w14:paraId="05A2A76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badges earned by the user are </w:t>
            </w:r>
            <w:r w:rsidRPr="00501A88">
              <w:rPr>
                <w:rFonts w:ascii="Times New Roman" w:hAnsi="Times New Roman" w:cs="Times New Roman"/>
                <w:bCs/>
              </w:rPr>
              <w:lastRenderedPageBreak/>
              <w:t>displayed as unlocked/colored. Badges not yet earned are displayed as locked/greyed out or are not shown at all, depending on the UI design.</w:t>
            </w:r>
          </w:p>
        </w:tc>
        <w:tc>
          <w:tcPr>
            <w:tcW w:w="766" w:type="dxa"/>
          </w:tcPr>
          <w:p w14:paraId="4BFBCA57" w14:textId="3792D333"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733A7CB9" w14:textId="77777777" w:rsidTr="001F1D2B">
        <w:tc>
          <w:tcPr>
            <w:tcW w:w="1239" w:type="dxa"/>
          </w:tcPr>
          <w:p w14:paraId="2219EAB1"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BR_UC23_BR1</w:t>
            </w:r>
          </w:p>
        </w:tc>
        <w:tc>
          <w:tcPr>
            <w:tcW w:w="1475" w:type="dxa"/>
          </w:tcPr>
          <w:p w14:paraId="574D537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Coin Quest Completion Award Rule</w:t>
            </w:r>
          </w:p>
        </w:tc>
        <w:tc>
          <w:tcPr>
            <w:tcW w:w="1116" w:type="dxa"/>
          </w:tcPr>
          <w:p w14:paraId="4C876A1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Only completed quests should </w:t>
            </w:r>
            <w:proofErr w:type="gramStart"/>
            <w:r w:rsidRPr="00501A88">
              <w:rPr>
                <w:rFonts w:ascii="Times New Roman" w:hAnsi="Times New Roman" w:cs="Times New Roman"/>
                <w:bCs/>
              </w:rPr>
              <w:t>award</w:t>
            </w:r>
            <w:proofErr w:type="gramEnd"/>
            <w:r w:rsidRPr="00501A88">
              <w:rPr>
                <w:rFonts w:ascii="Times New Roman" w:hAnsi="Times New Roman" w:cs="Times New Roman"/>
                <w:bCs/>
              </w:rPr>
              <w:t xml:space="preserve"> coins (UC-23 BR-1).</w:t>
            </w:r>
          </w:p>
        </w:tc>
        <w:tc>
          <w:tcPr>
            <w:tcW w:w="1728" w:type="dxa"/>
          </w:tcPr>
          <w:p w14:paraId="01FE1C9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Observe current coin balance (Image 4).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Participate in a Coin Quest activity but abandon it before completion.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coin balance.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4. Participate in the same Coin Quest activity and complete it.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5. Observe coin balance.</w:t>
            </w:r>
          </w:p>
        </w:tc>
        <w:tc>
          <w:tcPr>
            <w:tcW w:w="1513" w:type="dxa"/>
          </w:tcPr>
          <w:p w14:paraId="0C9ADE9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In steps 2-3, the coin balance does not change after abandoning the quest. In steps 4-5, the coin balance increases by the amount awarded for the completed quest. (Requires mock/real coin quest tracking and award system).</w:t>
            </w:r>
          </w:p>
        </w:tc>
        <w:tc>
          <w:tcPr>
            <w:tcW w:w="1513" w:type="dxa"/>
          </w:tcPr>
          <w:p w14:paraId="2C5905C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In steps 2-3, the coin balance does not change after abandoning the quest. In steps 4-5, the coin balance increases by the amount awarded for the completed quest. (Requires mock/real coin quest tracking and award system).</w:t>
            </w:r>
          </w:p>
        </w:tc>
        <w:tc>
          <w:tcPr>
            <w:tcW w:w="766" w:type="dxa"/>
          </w:tcPr>
          <w:p w14:paraId="6E3F1DA9" w14:textId="16BD3015"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2FF2BE1B" w14:textId="77777777" w:rsidTr="001F1D2B">
        <w:tc>
          <w:tcPr>
            <w:tcW w:w="1239" w:type="dxa"/>
          </w:tcPr>
          <w:p w14:paraId="25CFADF5"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BR_UC24_BR1</w:t>
            </w:r>
          </w:p>
        </w:tc>
        <w:tc>
          <w:tcPr>
            <w:tcW w:w="1475" w:type="dxa"/>
          </w:tcPr>
          <w:p w14:paraId="2B51677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Response Accuracy/Relevance Rule</w:t>
            </w:r>
          </w:p>
        </w:tc>
        <w:tc>
          <w:tcPr>
            <w:tcW w:w="1116" w:type="dxa"/>
          </w:tcPr>
          <w:p w14:paraId="6CFA594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AI must provide accurate and relevant responses to student queries </w:t>
            </w:r>
            <w:r w:rsidRPr="00501A88">
              <w:rPr>
                <w:rFonts w:ascii="Times New Roman" w:hAnsi="Times New Roman" w:cs="Times New Roman"/>
                <w:bCs/>
              </w:rPr>
              <w:lastRenderedPageBreak/>
              <w:t>(UC-24 BR-1).</w:t>
            </w:r>
          </w:p>
        </w:tc>
        <w:tc>
          <w:tcPr>
            <w:tcW w:w="1728" w:type="dxa"/>
          </w:tcPr>
          <w:p w14:paraId="5B3FE2F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1. Use the AI interaction feature to ask questions related to the application's subject matter or features.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Evaluate the AI's response.</w:t>
            </w:r>
          </w:p>
        </w:tc>
        <w:tc>
          <w:tcPr>
            <w:tcW w:w="1513" w:type="dxa"/>
          </w:tcPr>
          <w:p w14:paraId="3CF3066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response provided by the AI is factually correct based on the curriculum/app functionality and directly addresses the </w:t>
            </w:r>
            <w:r w:rsidRPr="00501A88">
              <w:rPr>
                <w:rFonts w:ascii="Times New Roman" w:hAnsi="Times New Roman" w:cs="Times New Roman"/>
                <w:bCs/>
              </w:rPr>
              <w:lastRenderedPageBreak/>
              <w:t>user's query. (Qualitative test requiring manual review and subject matter expertise).</w:t>
            </w:r>
          </w:p>
        </w:tc>
        <w:tc>
          <w:tcPr>
            <w:tcW w:w="1513" w:type="dxa"/>
          </w:tcPr>
          <w:p w14:paraId="5249941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response provided by the AI is factually correct based on the curriculum/app functionality and directly addresses the </w:t>
            </w:r>
            <w:r w:rsidRPr="00501A88">
              <w:rPr>
                <w:rFonts w:ascii="Times New Roman" w:hAnsi="Times New Roman" w:cs="Times New Roman"/>
                <w:bCs/>
              </w:rPr>
              <w:lastRenderedPageBreak/>
              <w:t>user's query. (Qualitative test requiring manual review and subject matter expertise).</w:t>
            </w:r>
          </w:p>
        </w:tc>
        <w:tc>
          <w:tcPr>
            <w:tcW w:w="766" w:type="dxa"/>
          </w:tcPr>
          <w:p w14:paraId="6BC39EDB" w14:textId="72EA6653"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0241259C" w14:textId="77777777" w:rsidTr="001F1D2B">
        <w:tc>
          <w:tcPr>
            <w:tcW w:w="1239" w:type="dxa"/>
          </w:tcPr>
          <w:p w14:paraId="0E73DE63"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BR_UC26_BR1</w:t>
            </w:r>
          </w:p>
        </w:tc>
        <w:tc>
          <w:tcPr>
            <w:tcW w:w="1475" w:type="dxa"/>
          </w:tcPr>
          <w:p w14:paraId="0E2747D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Overall Score Calculation Rule</w:t>
            </w:r>
          </w:p>
        </w:tc>
        <w:tc>
          <w:tcPr>
            <w:tcW w:w="1116" w:type="dxa"/>
          </w:tcPr>
          <w:p w14:paraId="13FCE99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overall score should be calculated based on all completed quizzes and activities (UC-26 BR-1).</w:t>
            </w:r>
          </w:p>
        </w:tc>
        <w:tc>
          <w:tcPr>
            <w:tcW w:w="1728" w:type="dxa"/>
          </w:tcPr>
          <w:p w14:paraId="689911F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user with a history of various completed activities (quizzes, exercises, etc.) (Requires mock user data).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Navigate to the Overall Score screen (Image 25).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displayed Overall Score, Grade, and Percentage.</w:t>
            </w:r>
          </w:p>
        </w:tc>
        <w:tc>
          <w:tcPr>
            <w:tcW w:w="1513" w:type="dxa"/>
          </w:tcPr>
          <w:p w14:paraId="535292E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displayed score, grade, and percentage accurately reflect a weighted or summed calculation based on the results of all completed activities tracked by the system for that user. (Requires backend calculation logic and frontend display).</w:t>
            </w:r>
          </w:p>
        </w:tc>
        <w:tc>
          <w:tcPr>
            <w:tcW w:w="1513" w:type="dxa"/>
          </w:tcPr>
          <w:p w14:paraId="21DAC33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displayed score, grade, and percentage accurately reflect a weighted or summed calculation based on the results of all completed activities tracked by the system for that user. (Requires backend calculation logic and frontend display).</w:t>
            </w:r>
          </w:p>
        </w:tc>
        <w:tc>
          <w:tcPr>
            <w:tcW w:w="766" w:type="dxa"/>
          </w:tcPr>
          <w:p w14:paraId="6081101E" w14:textId="2564700C"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5F5BEB18" w14:textId="77777777" w:rsidTr="001F1D2B">
        <w:tc>
          <w:tcPr>
            <w:tcW w:w="1239" w:type="dxa"/>
          </w:tcPr>
          <w:p w14:paraId="184C9496"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BR_UC26_BR2</w:t>
            </w:r>
          </w:p>
        </w:tc>
        <w:tc>
          <w:tcPr>
            <w:tcW w:w="1475" w:type="dxa"/>
          </w:tcPr>
          <w:p w14:paraId="4CECF9D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Overall Weak Points Highlight Rule</w:t>
            </w:r>
          </w:p>
        </w:tc>
        <w:tc>
          <w:tcPr>
            <w:tcW w:w="1116" w:type="dxa"/>
          </w:tcPr>
          <w:p w14:paraId="3A39723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Weak points and areas for improvement should be highlighted based on performance (UC-26 BR-2).</w:t>
            </w:r>
          </w:p>
        </w:tc>
        <w:tc>
          <w:tcPr>
            <w:tcW w:w="1728" w:type="dxa"/>
          </w:tcPr>
          <w:p w14:paraId="48DE876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user whose performance data indicates specific areas of weakness (e.g., low scores in Algebra topics) (Requires mock user data).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Navigate to the Overall Score screen (Image </w:t>
            </w:r>
            <w:r w:rsidRPr="00501A88">
              <w:rPr>
                <w:rFonts w:ascii="Times New Roman" w:hAnsi="Times New Roman" w:cs="Times New Roman"/>
                <w:bCs/>
              </w:rPr>
              <w:lastRenderedPageBreak/>
              <w:t>25) and switch to the "Areas to Improve" tab (Image 26).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listed areas.</w:t>
            </w:r>
          </w:p>
        </w:tc>
        <w:tc>
          <w:tcPr>
            <w:tcW w:w="1513" w:type="dxa"/>
          </w:tcPr>
          <w:p w14:paraId="1BFD972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"Areas to Improve" section specifically lists the topics or subjects where the user has performed poorly according to the system's analysis. (Requires </w:t>
            </w:r>
            <w:r w:rsidRPr="00501A88">
              <w:rPr>
                <w:rFonts w:ascii="Times New Roman" w:hAnsi="Times New Roman" w:cs="Times New Roman"/>
                <w:bCs/>
              </w:rPr>
              <w:lastRenderedPageBreak/>
              <w:t>backend performance analysis and frontend display).</w:t>
            </w:r>
          </w:p>
        </w:tc>
        <w:tc>
          <w:tcPr>
            <w:tcW w:w="1513" w:type="dxa"/>
          </w:tcPr>
          <w:p w14:paraId="6A9D262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"Areas to Improve" section specifically lists the topics or subjects where the user has performed poorly according to the system's analysis. (Requires </w:t>
            </w:r>
            <w:r w:rsidRPr="00501A88">
              <w:rPr>
                <w:rFonts w:ascii="Times New Roman" w:hAnsi="Times New Roman" w:cs="Times New Roman"/>
                <w:bCs/>
              </w:rPr>
              <w:lastRenderedPageBreak/>
              <w:t>backend performance analysis and frontend display).</w:t>
            </w:r>
          </w:p>
        </w:tc>
        <w:tc>
          <w:tcPr>
            <w:tcW w:w="766" w:type="dxa"/>
          </w:tcPr>
          <w:p w14:paraId="29CDCF0F" w14:textId="192B336F"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3D927A44" w14:textId="77777777" w:rsidTr="001F1D2B">
        <w:tc>
          <w:tcPr>
            <w:tcW w:w="1239" w:type="dxa"/>
          </w:tcPr>
          <w:p w14:paraId="6456D18E"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BR_UC27_BR1</w:t>
            </w:r>
          </w:p>
        </w:tc>
        <w:tc>
          <w:tcPr>
            <w:tcW w:w="1475" w:type="dxa"/>
          </w:tcPr>
          <w:p w14:paraId="71B22C9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Specific Book Score Calculation Rule</w:t>
            </w:r>
          </w:p>
        </w:tc>
        <w:tc>
          <w:tcPr>
            <w:tcW w:w="1116" w:type="dxa"/>
          </w:tcPr>
          <w:p w14:paraId="5B66A92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score should be calculated based on all completed quizzes for the specific book (UC-27 BR-1).</w:t>
            </w:r>
          </w:p>
        </w:tc>
        <w:tc>
          <w:tcPr>
            <w:tcW w:w="1728" w:type="dxa"/>
          </w:tcPr>
          <w:p w14:paraId="0C740B7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user with </w:t>
            </w:r>
            <w:proofErr w:type="gramStart"/>
            <w:r w:rsidRPr="00501A88">
              <w:rPr>
                <w:rFonts w:ascii="Times New Roman" w:hAnsi="Times New Roman" w:cs="Times New Roman"/>
                <w:bCs/>
              </w:rPr>
              <w:t>completed</w:t>
            </w:r>
            <w:proofErr w:type="gramEnd"/>
            <w:r w:rsidRPr="00501A88">
              <w:rPr>
                <w:rFonts w:ascii="Times New Roman" w:hAnsi="Times New Roman" w:cs="Times New Roman"/>
                <w:bCs/>
              </w:rPr>
              <w:t xml:space="preserve"> quizzes for multiple books, including several for a specific book (e.g., Mathematics). (Requires mock user data).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Navigate to the Subject Performance </w:t>
            </w:r>
            <w:proofErr w:type="gramStart"/>
            <w:r w:rsidRPr="00501A88">
              <w:rPr>
                <w:rFonts w:ascii="Times New Roman" w:hAnsi="Times New Roman" w:cs="Times New Roman"/>
                <w:bCs/>
              </w:rPr>
              <w:t>screen</w:t>
            </w:r>
            <w:proofErr w:type="gramEnd"/>
            <w:r w:rsidRPr="00501A88">
              <w:rPr>
                <w:rFonts w:ascii="Times New Roman" w:hAnsi="Times New Roman" w:cs="Times New Roman"/>
                <w:bCs/>
              </w:rPr>
              <w:t xml:space="preserve"> for Mathematics (Image 27).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score/percentage displayed on the course card.</w:t>
            </w:r>
          </w:p>
        </w:tc>
        <w:tc>
          <w:tcPr>
            <w:tcW w:w="1513" w:type="dxa"/>
          </w:tcPr>
          <w:p w14:paraId="5AE8CD5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displayed score and percentage on the </w:t>
            </w:r>
            <w:proofErr w:type="gramStart"/>
            <w:r w:rsidRPr="00501A88">
              <w:rPr>
                <w:rFonts w:ascii="Times New Roman" w:hAnsi="Times New Roman" w:cs="Times New Roman"/>
                <w:bCs/>
              </w:rPr>
              <w:t>Mathematics</w:t>
            </w:r>
            <w:proofErr w:type="gramEnd"/>
            <w:r w:rsidRPr="00501A88">
              <w:rPr>
                <w:rFonts w:ascii="Times New Roman" w:hAnsi="Times New Roman" w:cs="Times New Roman"/>
                <w:bCs/>
              </w:rPr>
              <w:t xml:space="preserve"> course card accurately reflect a calculation based only on the quizzes/activities completed for the </w:t>
            </w:r>
            <w:proofErr w:type="gramStart"/>
            <w:r w:rsidRPr="00501A88">
              <w:rPr>
                <w:rFonts w:ascii="Times New Roman" w:hAnsi="Times New Roman" w:cs="Times New Roman"/>
                <w:bCs/>
              </w:rPr>
              <w:t>Mathematics</w:t>
            </w:r>
            <w:proofErr w:type="gramEnd"/>
            <w:r w:rsidRPr="00501A88">
              <w:rPr>
                <w:rFonts w:ascii="Times New Roman" w:hAnsi="Times New Roman" w:cs="Times New Roman"/>
                <w:bCs/>
              </w:rPr>
              <w:t xml:space="preserve"> subject, not including results from other subjects like Physics or Biology. (Requires backend calculation logic and frontend display).</w:t>
            </w:r>
          </w:p>
        </w:tc>
        <w:tc>
          <w:tcPr>
            <w:tcW w:w="1513" w:type="dxa"/>
          </w:tcPr>
          <w:p w14:paraId="3019644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displayed score and percentage on the </w:t>
            </w:r>
            <w:proofErr w:type="gramStart"/>
            <w:r w:rsidRPr="00501A88">
              <w:rPr>
                <w:rFonts w:ascii="Times New Roman" w:hAnsi="Times New Roman" w:cs="Times New Roman"/>
                <w:bCs/>
              </w:rPr>
              <w:t>Mathematics</w:t>
            </w:r>
            <w:proofErr w:type="gramEnd"/>
            <w:r w:rsidRPr="00501A88">
              <w:rPr>
                <w:rFonts w:ascii="Times New Roman" w:hAnsi="Times New Roman" w:cs="Times New Roman"/>
                <w:bCs/>
              </w:rPr>
              <w:t xml:space="preserve"> course card accurately reflect a calculation based only on the quizzes/activities completed for the </w:t>
            </w:r>
            <w:proofErr w:type="gramStart"/>
            <w:r w:rsidRPr="00501A88">
              <w:rPr>
                <w:rFonts w:ascii="Times New Roman" w:hAnsi="Times New Roman" w:cs="Times New Roman"/>
                <w:bCs/>
              </w:rPr>
              <w:t>Mathematics</w:t>
            </w:r>
            <w:proofErr w:type="gramEnd"/>
            <w:r w:rsidRPr="00501A88">
              <w:rPr>
                <w:rFonts w:ascii="Times New Roman" w:hAnsi="Times New Roman" w:cs="Times New Roman"/>
                <w:bCs/>
              </w:rPr>
              <w:t xml:space="preserve"> subject, not including results from other subjects like Physics or Biology. (Requires backend calculation logic and frontend display).</w:t>
            </w:r>
          </w:p>
        </w:tc>
        <w:tc>
          <w:tcPr>
            <w:tcW w:w="766" w:type="dxa"/>
          </w:tcPr>
          <w:p w14:paraId="5928FF69" w14:textId="2960F035"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504BDA9D" w14:textId="77777777" w:rsidTr="001F1D2B">
        <w:tc>
          <w:tcPr>
            <w:tcW w:w="1239" w:type="dxa"/>
          </w:tcPr>
          <w:p w14:paraId="37694FA8"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BR_UC27_BR2</w:t>
            </w:r>
          </w:p>
        </w:tc>
        <w:tc>
          <w:tcPr>
            <w:tcW w:w="1475" w:type="dxa"/>
          </w:tcPr>
          <w:p w14:paraId="5E21A86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Specific Book Weak Points Highlight Rule</w:t>
            </w:r>
          </w:p>
        </w:tc>
        <w:tc>
          <w:tcPr>
            <w:tcW w:w="1116" w:type="dxa"/>
          </w:tcPr>
          <w:p w14:paraId="4C46AFD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Weak points and areas for improvement should be highlight</w:t>
            </w:r>
            <w:r w:rsidRPr="00501A88">
              <w:rPr>
                <w:rFonts w:ascii="Times New Roman" w:hAnsi="Times New Roman" w:cs="Times New Roman"/>
                <w:bCs/>
              </w:rPr>
              <w:lastRenderedPageBreak/>
              <w:t>ed based on performance for the specific book (UC-27 BR-2).</w:t>
            </w:r>
          </w:p>
        </w:tc>
        <w:tc>
          <w:tcPr>
            <w:tcW w:w="1728" w:type="dxa"/>
          </w:tcPr>
          <w:p w14:paraId="4ED3BF7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1. Log in as a user with performance data indicating weaknesses within specific topics of a single book (e.g., weak in </w:t>
            </w:r>
            <w:r w:rsidRPr="00501A88">
              <w:rPr>
                <w:rFonts w:ascii="Times New Roman" w:hAnsi="Times New Roman" w:cs="Times New Roman"/>
                <w:bCs/>
              </w:rPr>
              <w:lastRenderedPageBreak/>
              <w:t>Algebra but strong in Calculus within Mathematics). (Requires mock user data).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Navigate to the Subject Performance screen for Mathematics (Image 27) and expand the Chapter Performance list (Image 28).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percentages/status for topics.</w:t>
            </w:r>
          </w:p>
        </w:tc>
        <w:tc>
          <w:tcPr>
            <w:tcW w:w="1513" w:type="dxa"/>
          </w:tcPr>
          <w:p w14:paraId="2C6415B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Chapter Performance list (especially expanded items showing sub-topics) highlights or </w:t>
            </w:r>
            <w:r w:rsidRPr="00501A88">
              <w:rPr>
                <w:rFonts w:ascii="Times New Roman" w:hAnsi="Times New Roman" w:cs="Times New Roman"/>
                <w:bCs/>
              </w:rPr>
              <w:lastRenderedPageBreak/>
              <w:t>shows lower percentages for the specific areas within Mathematics (like Algebra fundamentals) where the user performed poorly. (Requires backend performance analysis and frontend display).</w:t>
            </w:r>
          </w:p>
        </w:tc>
        <w:tc>
          <w:tcPr>
            <w:tcW w:w="1513" w:type="dxa"/>
          </w:tcPr>
          <w:p w14:paraId="16A1C1C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Chapter Performance list (especially expanded items showing sub-topics) highlights or </w:t>
            </w:r>
            <w:r w:rsidRPr="00501A88">
              <w:rPr>
                <w:rFonts w:ascii="Times New Roman" w:hAnsi="Times New Roman" w:cs="Times New Roman"/>
                <w:bCs/>
              </w:rPr>
              <w:lastRenderedPageBreak/>
              <w:t>shows lower percentages for the specific areas within Mathematics (like Algebra fundamentals) where the user performed poorly. (Requires backend performance analysis and frontend display).</w:t>
            </w:r>
          </w:p>
        </w:tc>
        <w:tc>
          <w:tcPr>
            <w:tcW w:w="766" w:type="dxa"/>
          </w:tcPr>
          <w:p w14:paraId="5693E741" w14:textId="06EBF4A7"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7B90DC32" w14:textId="77777777" w:rsidTr="001F1D2B">
        <w:tc>
          <w:tcPr>
            <w:tcW w:w="1239" w:type="dxa"/>
          </w:tcPr>
          <w:p w14:paraId="090EAAC8"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BR_UC29_BR3</w:t>
            </w:r>
          </w:p>
        </w:tc>
        <w:tc>
          <w:tcPr>
            <w:tcW w:w="1475" w:type="dxa"/>
          </w:tcPr>
          <w:p w14:paraId="12BA7AC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Teacher Registration Confirmation Email Timing Rule</w:t>
            </w:r>
          </w:p>
        </w:tc>
        <w:tc>
          <w:tcPr>
            <w:tcW w:w="1116" w:type="dxa"/>
          </w:tcPr>
          <w:p w14:paraId="1705AA2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Confirmation emails must be sent within 2 minutes of registration (UC-29 BR-3).</w:t>
            </w:r>
          </w:p>
        </w:tc>
        <w:tc>
          <w:tcPr>
            <w:tcW w:w="1728" w:type="dxa"/>
          </w:tcPr>
          <w:p w14:paraId="4F5E071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Complete the Teacher registration process.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Observe the time taken for the confirmation email to be sent (check mock email service/logs).</w:t>
            </w:r>
          </w:p>
        </w:tc>
        <w:tc>
          <w:tcPr>
            <w:tcW w:w="1513" w:type="dxa"/>
          </w:tcPr>
          <w:p w14:paraId="6542E48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confirmation email is sent to the </w:t>
            </w:r>
            <w:proofErr w:type="gramStart"/>
            <w:r w:rsidRPr="00501A88">
              <w:rPr>
                <w:rFonts w:ascii="Times New Roman" w:hAnsi="Times New Roman" w:cs="Times New Roman"/>
                <w:bCs/>
              </w:rPr>
              <w:t>provided email address</w:t>
            </w:r>
            <w:proofErr w:type="gramEnd"/>
            <w:r w:rsidRPr="00501A88">
              <w:rPr>
                <w:rFonts w:ascii="Times New Roman" w:hAnsi="Times New Roman" w:cs="Times New Roman"/>
                <w:bCs/>
              </w:rPr>
              <w:t xml:space="preserve"> within 2 minutes of successful registration completion. (Requires backend email service integration and timing check).</w:t>
            </w:r>
          </w:p>
        </w:tc>
        <w:tc>
          <w:tcPr>
            <w:tcW w:w="1513" w:type="dxa"/>
          </w:tcPr>
          <w:p w14:paraId="524613D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confirmation email is sent to the </w:t>
            </w:r>
            <w:proofErr w:type="gramStart"/>
            <w:r w:rsidRPr="00501A88">
              <w:rPr>
                <w:rFonts w:ascii="Times New Roman" w:hAnsi="Times New Roman" w:cs="Times New Roman"/>
                <w:bCs/>
              </w:rPr>
              <w:t>provided email address</w:t>
            </w:r>
            <w:proofErr w:type="gramEnd"/>
            <w:r w:rsidRPr="00501A88">
              <w:rPr>
                <w:rFonts w:ascii="Times New Roman" w:hAnsi="Times New Roman" w:cs="Times New Roman"/>
                <w:bCs/>
              </w:rPr>
              <w:t xml:space="preserve"> within 2 minutes of successful registration completion. (Requires backend email service integration and timing check).</w:t>
            </w:r>
          </w:p>
        </w:tc>
        <w:tc>
          <w:tcPr>
            <w:tcW w:w="766" w:type="dxa"/>
          </w:tcPr>
          <w:p w14:paraId="65730DAB" w14:textId="25156484"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76D6FC42" w14:textId="77777777" w:rsidTr="001F1D2B">
        <w:tc>
          <w:tcPr>
            <w:tcW w:w="1239" w:type="dxa"/>
          </w:tcPr>
          <w:p w14:paraId="7F5C6BA3"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BR_UC30_BR1</w:t>
            </w:r>
          </w:p>
        </w:tc>
        <w:tc>
          <w:tcPr>
            <w:tcW w:w="1475" w:type="dxa"/>
          </w:tcPr>
          <w:p w14:paraId="179A47A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Class Name Uniqueness Rule (Teacher)</w:t>
            </w:r>
          </w:p>
        </w:tc>
        <w:tc>
          <w:tcPr>
            <w:tcW w:w="1116" w:type="dxa"/>
          </w:tcPr>
          <w:p w14:paraId="14BA7EE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Class names must be unique per teacher </w:t>
            </w:r>
            <w:r w:rsidRPr="00501A88">
              <w:rPr>
                <w:rFonts w:ascii="Times New Roman" w:hAnsi="Times New Roman" w:cs="Times New Roman"/>
                <w:bCs/>
              </w:rPr>
              <w:lastRenderedPageBreak/>
              <w:t>(UC-30 BR-1).</w:t>
            </w:r>
          </w:p>
        </w:tc>
        <w:tc>
          <w:tcPr>
            <w:tcW w:w="1728" w:type="dxa"/>
          </w:tcPr>
          <w:p w14:paraId="51A2F2C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Create a new class named "Math 101".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3. </w:t>
            </w:r>
            <w:r w:rsidRPr="00501A88">
              <w:rPr>
                <w:rFonts w:ascii="Times New Roman" w:hAnsi="Times New Roman" w:cs="Times New Roman"/>
                <w:bCs/>
              </w:rPr>
              <w:lastRenderedPageBreak/>
              <w:t>Attempt to create another new class with the exact same name "Math 101" using the same Teacher account.</w:t>
            </w:r>
          </w:p>
        </w:tc>
        <w:tc>
          <w:tcPr>
            <w:tcW w:w="1513" w:type="dxa"/>
          </w:tcPr>
          <w:p w14:paraId="7347AE9A"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second attempt to create a class with the name "Math 101" fails. </w:t>
            </w:r>
            <w:r w:rsidRPr="00501A88">
              <w:rPr>
                <w:rFonts w:ascii="Times New Roman" w:hAnsi="Times New Roman" w:cs="Times New Roman"/>
                <w:bCs/>
              </w:rPr>
              <w:lastRenderedPageBreak/>
              <w:t>An error message is displayed indicating that the class name is already used by this teacher.</w:t>
            </w:r>
          </w:p>
        </w:tc>
        <w:tc>
          <w:tcPr>
            <w:tcW w:w="1513" w:type="dxa"/>
          </w:tcPr>
          <w:p w14:paraId="200237A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second attempt to create a class with the name "Math 101" fails. </w:t>
            </w:r>
            <w:r w:rsidRPr="00501A88">
              <w:rPr>
                <w:rFonts w:ascii="Times New Roman" w:hAnsi="Times New Roman" w:cs="Times New Roman"/>
                <w:bCs/>
              </w:rPr>
              <w:lastRenderedPageBreak/>
              <w:t>An error message is displayed indicating that the class name is already used by this teacher.</w:t>
            </w:r>
          </w:p>
        </w:tc>
        <w:tc>
          <w:tcPr>
            <w:tcW w:w="766" w:type="dxa"/>
          </w:tcPr>
          <w:p w14:paraId="101D656C" w14:textId="40BDD81F"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65BB771F" w14:textId="77777777" w:rsidTr="001F1D2B">
        <w:tc>
          <w:tcPr>
            <w:tcW w:w="1239" w:type="dxa"/>
          </w:tcPr>
          <w:p w14:paraId="30985595"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BR_UC30_BR2</w:t>
            </w:r>
          </w:p>
        </w:tc>
        <w:tc>
          <w:tcPr>
            <w:tcW w:w="1475" w:type="dxa"/>
          </w:tcPr>
          <w:p w14:paraId="5F17F44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Class Code Auto-generation Rule</w:t>
            </w:r>
          </w:p>
        </w:tc>
        <w:tc>
          <w:tcPr>
            <w:tcW w:w="1116" w:type="dxa"/>
          </w:tcPr>
          <w:p w14:paraId="3503BFC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Class codes must be auto-generated and alphanumeric (6 characters) (UC-30 BR-2).</w:t>
            </w:r>
          </w:p>
        </w:tc>
        <w:tc>
          <w:tcPr>
            <w:tcW w:w="1728" w:type="dxa"/>
          </w:tcPr>
          <w:p w14:paraId="6BE2248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Create a new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class code assigned to the newly created class.</w:t>
            </w:r>
          </w:p>
        </w:tc>
        <w:tc>
          <w:tcPr>
            <w:tcW w:w="1513" w:type="dxa"/>
          </w:tcPr>
          <w:p w14:paraId="5D9FBE4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system automatically generates a code for the class. The code consists of exactly 6 characters, and all characters are alphanumeric (letters and/or numbers). (Requires backend generation logic).</w:t>
            </w:r>
          </w:p>
        </w:tc>
        <w:tc>
          <w:tcPr>
            <w:tcW w:w="1513" w:type="dxa"/>
          </w:tcPr>
          <w:p w14:paraId="5452CFC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system automatically generates a code for the class. The code consists of exactly 6 characters, and all characters are alphanumeric (letters and/or numbers). (Requires backend generation logic).</w:t>
            </w:r>
          </w:p>
        </w:tc>
        <w:tc>
          <w:tcPr>
            <w:tcW w:w="766" w:type="dxa"/>
          </w:tcPr>
          <w:p w14:paraId="07FAE5E9" w14:textId="4E18F1A1"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752734EC" w14:textId="77777777" w:rsidTr="001F1D2B">
        <w:tc>
          <w:tcPr>
            <w:tcW w:w="1239" w:type="dxa"/>
          </w:tcPr>
          <w:p w14:paraId="63D5DE5D"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BR_UC31_BR1</w:t>
            </w:r>
          </w:p>
        </w:tc>
        <w:tc>
          <w:tcPr>
            <w:tcW w:w="1475" w:type="dxa"/>
          </w:tcPr>
          <w:p w14:paraId="1EC08A8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Add Students Email Format Rule</w:t>
            </w:r>
          </w:p>
        </w:tc>
        <w:tc>
          <w:tcPr>
            <w:tcW w:w="1116" w:type="dxa"/>
          </w:tcPr>
          <w:p w14:paraId="5B8F105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Student emails must follow standard email format (UC-31 BR-1).</w:t>
            </w:r>
          </w:p>
        </w:tc>
        <w:tc>
          <w:tcPr>
            <w:tcW w:w="1728" w:type="dxa"/>
          </w:tcPr>
          <w:p w14:paraId="1A73D04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Go to the feature to add students to a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Attempt to add a student using an invalid email address format (e.g., "</w:t>
            </w:r>
            <w:proofErr w:type="spellStart"/>
            <w:r w:rsidRPr="00501A88">
              <w:rPr>
                <w:rFonts w:ascii="Times New Roman" w:hAnsi="Times New Roman" w:cs="Times New Roman"/>
                <w:bCs/>
              </w:rPr>
              <w:t>student@domain</w:t>
            </w:r>
            <w:proofErr w:type="spellEnd"/>
            <w:r w:rsidRPr="00501A88">
              <w:rPr>
                <w:rFonts w:ascii="Times New Roman" w:hAnsi="Times New Roman" w:cs="Times New Roman"/>
                <w:bCs/>
              </w:rPr>
              <w:t>", "student.com", " student@ ").</w:t>
            </w:r>
          </w:p>
        </w:tc>
        <w:tc>
          <w:tcPr>
            <w:tcW w:w="1513" w:type="dxa"/>
          </w:tcPr>
          <w:p w14:paraId="6808E28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system rejects the invalid email format. A validation error message is displayed next to the email input field or upon attempting to send the invitation.</w:t>
            </w:r>
          </w:p>
        </w:tc>
        <w:tc>
          <w:tcPr>
            <w:tcW w:w="1513" w:type="dxa"/>
          </w:tcPr>
          <w:p w14:paraId="37E6D5C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system rejects the invalid email format. A validation error message is displayed next to the email input field or upon attempting to send the invitation.</w:t>
            </w:r>
          </w:p>
        </w:tc>
        <w:tc>
          <w:tcPr>
            <w:tcW w:w="766" w:type="dxa"/>
          </w:tcPr>
          <w:p w14:paraId="2DA49F8B" w14:textId="2DFA9B8F"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165F6736" w14:textId="77777777" w:rsidTr="001F1D2B">
        <w:tc>
          <w:tcPr>
            <w:tcW w:w="1239" w:type="dxa"/>
          </w:tcPr>
          <w:p w14:paraId="7C263977"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BR_UC31_BR2</w:t>
            </w:r>
          </w:p>
        </w:tc>
        <w:tc>
          <w:tcPr>
            <w:tcW w:w="1475" w:type="dxa"/>
          </w:tcPr>
          <w:p w14:paraId="6177949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Student Invitation </w:t>
            </w:r>
            <w:r w:rsidRPr="00501A88">
              <w:rPr>
                <w:rFonts w:ascii="Times New Roman" w:hAnsi="Times New Roman" w:cs="Times New Roman"/>
                <w:bCs/>
              </w:rPr>
              <w:lastRenderedPageBreak/>
              <w:t>Expiration Rule</w:t>
            </w:r>
          </w:p>
        </w:tc>
        <w:tc>
          <w:tcPr>
            <w:tcW w:w="1116" w:type="dxa"/>
          </w:tcPr>
          <w:p w14:paraId="438D847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Invitations expire </w:t>
            </w:r>
            <w:proofErr w:type="gramStart"/>
            <w:r w:rsidRPr="00501A88">
              <w:rPr>
                <w:rFonts w:ascii="Times New Roman" w:hAnsi="Times New Roman" w:cs="Times New Roman"/>
                <w:bCs/>
              </w:rPr>
              <w:t>after</w:t>
            </w:r>
            <w:proofErr w:type="gramEnd"/>
            <w:r w:rsidRPr="00501A88">
              <w:rPr>
                <w:rFonts w:ascii="Times New Roman" w:hAnsi="Times New Roman" w:cs="Times New Roman"/>
                <w:bCs/>
              </w:rPr>
              <w:t xml:space="preserve"> 7 </w:t>
            </w:r>
            <w:r w:rsidRPr="00501A88">
              <w:rPr>
                <w:rFonts w:ascii="Times New Roman" w:hAnsi="Times New Roman" w:cs="Times New Roman"/>
                <w:bCs/>
              </w:rPr>
              <w:lastRenderedPageBreak/>
              <w:t>days (UC-31 BR-2).</w:t>
            </w:r>
          </w:p>
        </w:tc>
        <w:tc>
          <w:tcPr>
            <w:tcW w:w="1728" w:type="dxa"/>
          </w:tcPr>
          <w:p w14:paraId="2720520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xml:space="preserve"> and invite a student </w:t>
            </w:r>
            <w:r w:rsidRPr="00501A88">
              <w:rPr>
                <w:rFonts w:ascii="Times New Roman" w:hAnsi="Times New Roman" w:cs="Times New Roman"/>
                <w:bCs/>
              </w:rPr>
              <w:lastRenderedPageBreak/>
              <w:t>to a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Wait for 7 days to pass (simulate).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As the invited student, attempt to accept the invitation using the link or code.</w:t>
            </w:r>
          </w:p>
        </w:tc>
        <w:tc>
          <w:tcPr>
            <w:tcW w:w="1513" w:type="dxa"/>
          </w:tcPr>
          <w:p w14:paraId="1DF7AD3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attempt to accept the invitation </w:t>
            </w:r>
            <w:r w:rsidRPr="00501A88">
              <w:rPr>
                <w:rFonts w:ascii="Times New Roman" w:hAnsi="Times New Roman" w:cs="Times New Roman"/>
                <w:bCs/>
              </w:rPr>
              <w:lastRenderedPageBreak/>
              <w:t>fails. A message is displayed indicating that the invitation has expired.</w:t>
            </w:r>
          </w:p>
        </w:tc>
        <w:tc>
          <w:tcPr>
            <w:tcW w:w="1513" w:type="dxa"/>
          </w:tcPr>
          <w:p w14:paraId="41BDB6B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attempt to accept the invitation </w:t>
            </w:r>
            <w:r w:rsidRPr="00501A88">
              <w:rPr>
                <w:rFonts w:ascii="Times New Roman" w:hAnsi="Times New Roman" w:cs="Times New Roman"/>
                <w:bCs/>
              </w:rPr>
              <w:lastRenderedPageBreak/>
              <w:t>fails. A message is displayed indicating that the invitation has expired.</w:t>
            </w:r>
          </w:p>
        </w:tc>
        <w:tc>
          <w:tcPr>
            <w:tcW w:w="766" w:type="dxa"/>
          </w:tcPr>
          <w:p w14:paraId="2617046A" w14:textId="022E9046"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6036B319" w14:textId="77777777" w:rsidTr="001F1D2B">
        <w:tc>
          <w:tcPr>
            <w:tcW w:w="1239" w:type="dxa"/>
          </w:tcPr>
          <w:p w14:paraId="65073DA9"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BR_UC32_BR1</w:t>
            </w:r>
          </w:p>
        </w:tc>
        <w:tc>
          <w:tcPr>
            <w:tcW w:w="1475" w:type="dxa"/>
          </w:tcPr>
          <w:p w14:paraId="61D55B5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Monitor Student Performance Real-time Update Rule</w:t>
            </w:r>
          </w:p>
        </w:tc>
        <w:tc>
          <w:tcPr>
            <w:tcW w:w="1116" w:type="dxa"/>
          </w:tcPr>
          <w:p w14:paraId="511D84A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Data updates in real-time after quiz submissions (UC-32 BR-1).</w:t>
            </w:r>
          </w:p>
        </w:tc>
        <w:tc>
          <w:tcPr>
            <w:tcW w:w="1728" w:type="dxa"/>
          </w:tcPr>
          <w:p w14:paraId="7477AE8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xml:space="preserve"> and navigate to the student performance monitoring dashboard for a class.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As a </w:t>
            </w:r>
            <w:proofErr w:type="gramStart"/>
            <w:r w:rsidRPr="00501A88">
              <w:rPr>
                <w:rFonts w:ascii="Times New Roman" w:hAnsi="Times New Roman" w:cs="Times New Roman"/>
                <w:bCs/>
              </w:rPr>
              <w:t>Student</w:t>
            </w:r>
            <w:proofErr w:type="gramEnd"/>
            <w:r w:rsidRPr="00501A88">
              <w:rPr>
                <w:rFonts w:ascii="Times New Roman" w:hAnsi="Times New Roman" w:cs="Times New Roman"/>
                <w:bCs/>
              </w:rPr>
              <w:t xml:space="preserve"> in that class, submit a quiz.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Teacher's monitoring dashboard immediately after the student submits.</w:t>
            </w:r>
          </w:p>
        </w:tc>
        <w:tc>
          <w:tcPr>
            <w:tcW w:w="1513" w:type="dxa"/>
          </w:tcPr>
          <w:p w14:paraId="2E70189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student's quiz submission data (e.g., score, completion status) is updated on the Teacher's monitoring dashboard without requiring the teacher to refresh the page. (Requires real-time communication like </w:t>
            </w:r>
            <w:proofErr w:type="spellStart"/>
            <w:r w:rsidRPr="00501A88">
              <w:rPr>
                <w:rFonts w:ascii="Times New Roman" w:hAnsi="Times New Roman" w:cs="Times New Roman"/>
                <w:bCs/>
              </w:rPr>
              <w:t>websockets</w:t>
            </w:r>
            <w:proofErr w:type="spellEnd"/>
            <w:r w:rsidRPr="00501A88">
              <w:rPr>
                <w:rFonts w:ascii="Times New Roman" w:hAnsi="Times New Roman" w:cs="Times New Roman"/>
                <w:bCs/>
              </w:rPr>
              <w:t xml:space="preserve"> or frequent polling).</w:t>
            </w:r>
          </w:p>
        </w:tc>
        <w:tc>
          <w:tcPr>
            <w:tcW w:w="1513" w:type="dxa"/>
          </w:tcPr>
          <w:p w14:paraId="1D6B0EC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student's quiz submission data (e.g., score, completion status) is updated on the Teacher's monitoring dashboard without requiring the teacher to refresh the page. (Requires real-time communication like </w:t>
            </w:r>
            <w:proofErr w:type="spellStart"/>
            <w:r w:rsidRPr="00501A88">
              <w:rPr>
                <w:rFonts w:ascii="Times New Roman" w:hAnsi="Times New Roman" w:cs="Times New Roman"/>
                <w:bCs/>
              </w:rPr>
              <w:t>websockets</w:t>
            </w:r>
            <w:proofErr w:type="spellEnd"/>
            <w:r w:rsidRPr="00501A88">
              <w:rPr>
                <w:rFonts w:ascii="Times New Roman" w:hAnsi="Times New Roman" w:cs="Times New Roman"/>
                <w:bCs/>
              </w:rPr>
              <w:t xml:space="preserve"> or frequent polling).</w:t>
            </w:r>
          </w:p>
        </w:tc>
        <w:tc>
          <w:tcPr>
            <w:tcW w:w="766" w:type="dxa"/>
          </w:tcPr>
          <w:p w14:paraId="2F22A031" w14:textId="4F61804E"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6B59238A" w14:textId="77777777" w:rsidTr="001F1D2B">
        <w:tc>
          <w:tcPr>
            <w:tcW w:w="1239" w:type="dxa"/>
          </w:tcPr>
          <w:p w14:paraId="2D81AA6A"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BR_UC32_BR2</w:t>
            </w:r>
          </w:p>
        </w:tc>
        <w:tc>
          <w:tcPr>
            <w:tcW w:w="1475" w:type="dxa"/>
          </w:tcPr>
          <w:p w14:paraId="6273604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Insights Threshold Rule (Teacher Monitoring)</w:t>
            </w:r>
          </w:p>
        </w:tc>
        <w:tc>
          <w:tcPr>
            <w:tcW w:w="1116" w:type="dxa"/>
          </w:tcPr>
          <w:p w14:paraId="7F4241D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insights are generated only if ≥3 assessments are completed (UC-32 BR-2).</w:t>
            </w:r>
          </w:p>
        </w:tc>
        <w:tc>
          <w:tcPr>
            <w:tcW w:w="1728" w:type="dxa"/>
          </w:tcPr>
          <w:p w14:paraId="2BE5979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xml:space="preserve"> and view student performance monitoring. Observe insights for a student with &lt;3 completed assessments.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Have the student </w:t>
            </w:r>
            <w:r w:rsidRPr="00501A88">
              <w:rPr>
                <w:rFonts w:ascii="Times New Roman" w:hAnsi="Times New Roman" w:cs="Times New Roman"/>
                <w:bCs/>
              </w:rPr>
              <w:lastRenderedPageBreak/>
              <w:t>complete assessments until they have ≥3.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insights for the student again.</w:t>
            </w:r>
          </w:p>
        </w:tc>
        <w:tc>
          <w:tcPr>
            <w:tcW w:w="1513" w:type="dxa"/>
          </w:tcPr>
          <w:p w14:paraId="21F59A0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In step 1, no AI insights are displayed for the student. In step 3, AI insights (e.g., suggested areas for focus) are displayed for the student. </w:t>
            </w:r>
            <w:r w:rsidRPr="00501A88">
              <w:rPr>
                <w:rFonts w:ascii="Times New Roman" w:hAnsi="Times New Roman" w:cs="Times New Roman"/>
                <w:bCs/>
              </w:rPr>
              <w:lastRenderedPageBreak/>
              <w:t>(Requires backend logic to count assessments and trigger AI analysis).</w:t>
            </w:r>
          </w:p>
        </w:tc>
        <w:tc>
          <w:tcPr>
            <w:tcW w:w="1513" w:type="dxa"/>
          </w:tcPr>
          <w:p w14:paraId="6622E96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In step 1, no AI insights are displayed for the student. In step 3, AI insights (e.g., suggested areas for focus) are displayed for the student. </w:t>
            </w:r>
            <w:r w:rsidRPr="00501A88">
              <w:rPr>
                <w:rFonts w:ascii="Times New Roman" w:hAnsi="Times New Roman" w:cs="Times New Roman"/>
                <w:bCs/>
              </w:rPr>
              <w:lastRenderedPageBreak/>
              <w:t>(Requires backend logic to count assessments and trigger AI analysis).</w:t>
            </w:r>
          </w:p>
        </w:tc>
        <w:tc>
          <w:tcPr>
            <w:tcW w:w="766" w:type="dxa"/>
          </w:tcPr>
          <w:p w14:paraId="64607BEA" w14:textId="6A8416FD"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1F90E854" w14:textId="77777777" w:rsidTr="001F1D2B">
        <w:tc>
          <w:tcPr>
            <w:tcW w:w="1239" w:type="dxa"/>
          </w:tcPr>
          <w:p w14:paraId="55B55D77"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BR_UC33_BR1</w:t>
            </w:r>
          </w:p>
        </w:tc>
        <w:tc>
          <w:tcPr>
            <w:tcW w:w="1475" w:type="dxa"/>
          </w:tcPr>
          <w:p w14:paraId="29CF93A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Assignment Required Fields Rule (Teacher Upload)</w:t>
            </w:r>
          </w:p>
        </w:tc>
        <w:tc>
          <w:tcPr>
            <w:tcW w:w="1116" w:type="dxa"/>
          </w:tcPr>
          <w:p w14:paraId="1B5FEC9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Assignments must include a title and deadline (UC-33 BR-1).</w:t>
            </w:r>
          </w:p>
        </w:tc>
        <w:tc>
          <w:tcPr>
            <w:tcW w:w="1728" w:type="dxa"/>
          </w:tcPr>
          <w:p w14:paraId="4A0554C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Go to the feature to upload/create an assignment.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Attempt to save/upload the assignment without providing a title.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4. Attempt to save/upload the assignment without providing a deadline.</w:t>
            </w:r>
          </w:p>
        </w:tc>
        <w:tc>
          <w:tcPr>
            <w:tcW w:w="1513" w:type="dxa"/>
          </w:tcPr>
          <w:p w14:paraId="4991EE9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Attempts 3 and 4 fail. The UI displays validation errors indicating that the Title and Deadline fields are mandatory before the assignment can be created or saved.</w:t>
            </w:r>
          </w:p>
        </w:tc>
        <w:tc>
          <w:tcPr>
            <w:tcW w:w="1513" w:type="dxa"/>
          </w:tcPr>
          <w:p w14:paraId="7E7A2B2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Attempts 3 and 4 fail. The UI displays validation errors indicating that the Title and Deadline fields are mandatory before the assignment can be created or saved.</w:t>
            </w:r>
          </w:p>
        </w:tc>
        <w:tc>
          <w:tcPr>
            <w:tcW w:w="766" w:type="dxa"/>
          </w:tcPr>
          <w:p w14:paraId="2FD7833D" w14:textId="6872D2E8"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203703ED" w14:textId="77777777" w:rsidTr="001F1D2B">
        <w:tc>
          <w:tcPr>
            <w:tcW w:w="1239" w:type="dxa"/>
          </w:tcPr>
          <w:p w14:paraId="152DA148"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BR_UC33_BR2</w:t>
            </w:r>
          </w:p>
        </w:tc>
        <w:tc>
          <w:tcPr>
            <w:tcW w:w="1475" w:type="dxa"/>
          </w:tcPr>
          <w:p w14:paraId="1290F49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Assignment Notification Timing Rule</w:t>
            </w:r>
          </w:p>
        </w:tc>
        <w:tc>
          <w:tcPr>
            <w:tcW w:w="1116" w:type="dxa"/>
          </w:tcPr>
          <w:p w14:paraId="5E0314F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Notifications are sent 24 hours before the deadline (UC-33 BR-2).</w:t>
            </w:r>
          </w:p>
        </w:tc>
        <w:tc>
          <w:tcPr>
            <w:tcW w:w="1728" w:type="dxa"/>
          </w:tcPr>
          <w:p w14:paraId="37496EE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Log in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xml:space="preserve"> and create an assignment with a deadline set for a future time.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Simulate the system time advancing to exactly 24 hours before the assignment deadline.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Check for notifications sent to students assigned the task.</w:t>
            </w:r>
          </w:p>
        </w:tc>
        <w:tc>
          <w:tcPr>
            <w:tcW w:w="1513" w:type="dxa"/>
          </w:tcPr>
          <w:p w14:paraId="1731505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A notification alert or message regarding the upcoming assignment deadline is sent to the relevant students at or very near the 24-hour mark before the deadline. (Requires backend scheduling and </w:t>
            </w:r>
            <w:r w:rsidRPr="00501A88">
              <w:rPr>
                <w:rFonts w:ascii="Times New Roman" w:hAnsi="Times New Roman" w:cs="Times New Roman"/>
                <w:bCs/>
              </w:rPr>
              <w:lastRenderedPageBreak/>
              <w:t>notification system).</w:t>
            </w:r>
          </w:p>
        </w:tc>
        <w:tc>
          <w:tcPr>
            <w:tcW w:w="1513" w:type="dxa"/>
          </w:tcPr>
          <w:p w14:paraId="59E3F61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A notification alert or message regarding the upcoming assignment deadline is sent to the relevant students at or very near the 24-hour mark before the deadline. (Requires backend scheduling and </w:t>
            </w:r>
            <w:r w:rsidRPr="00501A88">
              <w:rPr>
                <w:rFonts w:ascii="Times New Roman" w:hAnsi="Times New Roman" w:cs="Times New Roman"/>
                <w:bCs/>
              </w:rPr>
              <w:lastRenderedPageBreak/>
              <w:t>notification system).</w:t>
            </w:r>
          </w:p>
        </w:tc>
        <w:tc>
          <w:tcPr>
            <w:tcW w:w="766" w:type="dxa"/>
          </w:tcPr>
          <w:p w14:paraId="1963C990" w14:textId="1811F6CF"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68A7C957" w14:textId="77777777" w:rsidTr="001F1D2B">
        <w:tc>
          <w:tcPr>
            <w:tcW w:w="1239" w:type="dxa"/>
          </w:tcPr>
          <w:p w14:paraId="799E5EAE"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BR_UC34_BR1</w:t>
            </w:r>
          </w:p>
        </w:tc>
        <w:tc>
          <w:tcPr>
            <w:tcW w:w="1475" w:type="dxa"/>
          </w:tcPr>
          <w:p w14:paraId="4BA3334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Grading Accuracy Rule (Multiple Choice)</w:t>
            </w:r>
          </w:p>
        </w:tc>
        <w:tc>
          <w:tcPr>
            <w:tcW w:w="1116" w:type="dxa"/>
          </w:tcPr>
          <w:p w14:paraId="4EF2B3D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grading accuracy must exceed 90% for multiple-choice questions (UC-34 BR-1).</w:t>
            </w:r>
          </w:p>
        </w:tc>
        <w:tc>
          <w:tcPr>
            <w:tcW w:w="1728" w:type="dxa"/>
          </w:tcPr>
          <w:p w14:paraId="4FEAD7F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As a teacher, create a multiple-choice quiz with a known answer key.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As a student, take the quiz and submit it with a mix of correct and incorrect answers, covering various question types/difficulties.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Observe the AI-generated grade/score for the student's submission.</w:t>
            </w:r>
          </w:p>
        </w:tc>
        <w:tc>
          <w:tcPr>
            <w:tcW w:w="1513" w:type="dxa"/>
          </w:tcPr>
          <w:p w14:paraId="7F6AE3EE"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AI grading process correctly identifies &gt;90% of the student's multiple-choice answers as either correct or incorrect according to the answer key. The displayed grade/score reflects this accuracy. (Requires backend AI grading logic. Quantitative test needing verification of grading output).</w:t>
            </w:r>
          </w:p>
        </w:tc>
        <w:tc>
          <w:tcPr>
            <w:tcW w:w="1513" w:type="dxa"/>
          </w:tcPr>
          <w:p w14:paraId="42B7282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AI grading process correctly identifies &gt;90% of the student's multiple-choice answers as either correct or incorrect according to the answer key. The displayed grade/score reflects this accuracy. (Requires backend AI grading logic. Quantitative test needing verification of grading output).</w:t>
            </w:r>
          </w:p>
        </w:tc>
        <w:tc>
          <w:tcPr>
            <w:tcW w:w="766" w:type="dxa"/>
          </w:tcPr>
          <w:p w14:paraId="078D5D55" w14:textId="04362597"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41E03D2E" w14:textId="77777777" w:rsidTr="001F1D2B">
        <w:tc>
          <w:tcPr>
            <w:tcW w:w="1239" w:type="dxa"/>
          </w:tcPr>
          <w:p w14:paraId="07E40200"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BR_UC34_BR2</w:t>
            </w:r>
          </w:p>
        </w:tc>
        <w:tc>
          <w:tcPr>
            <w:tcW w:w="1475" w:type="dxa"/>
          </w:tcPr>
          <w:p w14:paraId="512D62F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AI Feedback Curriculum Alignment Rule</w:t>
            </w:r>
          </w:p>
        </w:tc>
        <w:tc>
          <w:tcPr>
            <w:tcW w:w="1116" w:type="dxa"/>
          </w:tcPr>
          <w:p w14:paraId="553B451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Feedback must align with curriculum standards (UC-34 BR-2).</w:t>
            </w:r>
          </w:p>
        </w:tc>
        <w:tc>
          <w:tcPr>
            <w:tcW w:w="1728" w:type="dxa"/>
          </w:tcPr>
          <w:p w14:paraId="5DD6AAF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As a student, submit a quiz, particularly with answers that might warrant specific feedback according to the curriculum (e.g., a common misconception).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As a teacher or student, review </w:t>
            </w:r>
            <w:r w:rsidRPr="00501A88">
              <w:rPr>
                <w:rFonts w:ascii="Times New Roman" w:hAnsi="Times New Roman" w:cs="Times New Roman"/>
                <w:bCs/>
              </w:rPr>
              <w:lastRenderedPageBreak/>
              <w:t>the AI-generated feedback for the submission.</w:t>
            </w:r>
          </w:p>
        </w:tc>
        <w:tc>
          <w:tcPr>
            <w:tcW w:w="1513" w:type="dxa"/>
          </w:tcPr>
          <w:p w14:paraId="0F69D29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feedback provided by the AI is consistent with established pedagogical approaches and aligns with the learning objectives and concepts outlined in the relevant </w:t>
            </w:r>
            <w:r w:rsidRPr="00501A88">
              <w:rPr>
                <w:rFonts w:ascii="Times New Roman" w:hAnsi="Times New Roman" w:cs="Times New Roman"/>
                <w:bCs/>
              </w:rPr>
              <w:lastRenderedPageBreak/>
              <w:t>curriculum standards. It avoids contradictory or misleading information. (Qualitative test requiring manual review and curriculum knowledge).</w:t>
            </w:r>
          </w:p>
        </w:tc>
        <w:tc>
          <w:tcPr>
            <w:tcW w:w="1513" w:type="dxa"/>
          </w:tcPr>
          <w:p w14:paraId="69C0FDA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feedback provided by the AI is consistent with established pedagogical approaches and aligns with the learning objectives and concepts outlined in the relevant </w:t>
            </w:r>
            <w:r w:rsidRPr="00501A88">
              <w:rPr>
                <w:rFonts w:ascii="Times New Roman" w:hAnsi="Times New Roman" w:cs="Times New Roman"/>
                <w:bCs/>
              </w:rPr>
              <w:lastRenderedPageBreak/>
              <w:t>curriculum standards. It avoids contradictory or misleading information. (Qualitative test requiring manual review and curriculum knowledge).</w:t>
            </w:r>
          </w:p>
        </w:tc>
        <w:tc>
          <w:tcPr>
            <w:tcW w:w="766" w:type="dxa"/>
          </w:tcPr>
          <w:p w14:paraId="2BCF500D" w14:textId="2C4CC2C9"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254A51DA" w14:textId="77777777" w:rsidTr="001F1D2B">
        <w:tc>
          <w:tcPr>
            <w:tcW w:w="1239" w:type="dxa"/>
          </w:tcPr>
          <w:p w14:paraId="5297E274"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BR_UC35_BR1</w:t>
            </w:r>
          </w:p>
        </w:tc>
        <w:tc>
          <w:tcPr>
            <w:tcW w:w="1475" w:type="dxa"/>
          </w:tcPr>
          <w:p w14:paraId="27D766B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Student Self-Registration Code Expiration Rule</w:t>
            </w:r>
          </w:p>
        </w:tc>
        <w:tc>
          <w:tcPr>
            <w:tcW w:w="1116" w:type="dxa"/>
          </w:tcPr>
          <w:p w14:paraId="0D8B530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Class codes expire after 14 days (UC-35 BR-1).</w:t>
            </w:r>
          </w:p>
        </w:tc>
        <w:tc>
          <w:tcPr>
            <w:tcW w:w="1728" w:type="dxa"/>
          </w:tcPr>
          <w:p w14:paraId="34FC9B9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As a </w:t>
            </w:r>
            <w:proofErr w:type="gramStart"/>
            <w:r w:rsidRPr="00501A88">
              <w:rPr>
                <w:rFonts w:ascii="Times New Roman" w:hAnsi="Times New Roman" w:cs="Times New Roman"/>
                <w:bCs/>
              </w:rPr>
              <w:t>Teacher</w:t>
            </w:r>
            <w:proofErr w:type="gramEnd"/>
            <w:r w:rsidRPr="00501A88">
              <w:rPr>
                <w:rFonts w:ascii="Times New Roman" w:hAnsi="Times New Roman" w:cs="Times New Roman"/>
                <w:bCs/>
              </w:rPr>
              <w:t>, generate a class code for student self-registration.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Simulate 14 days passing.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3. As a </w:t>
            </w:r>
            <w:proofErr w:type="gramStart"/>
            <w:r w:rsidRPr="00501A88">
              <w:rPr>
                <w:rFonts w:ascii="Times New Roman" w:hAnsi="Times New Roman" w:cs="Times New Roman"/>
                <w:bCs/>
              </w:rPr>
              <w:t>Student</w:t>
            </w:r>
            <w:proofErr w:type="gramEnd"/>
            <w:r w:rsidRPr="00501A88">
              <w:rPr>
                <w:rFonts w:ascii="Times New Roman" w:hAnsi="Times New Roman" w:cs="Times New Roman"/>
                <w:bCs/>
              </w:rPr>
              <w:t>, attempt to self-register using the generated code.</w:t>
            </w:r>
          </w:p>
        </w:tc>
        <w:tc>
          <w:tcPr>
            <w:tcW w:w="1513" w:type="dxa"/>
          </w:tcPr>
          <w:p w14:paraId="59E8DEB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student's attempt to self-register with the code fails. An error message indicates that the class code has expired.</w:t>
            </w:r>
          </w:p>
        </w:tc>
        <w:tc>
          <w:tcPr>
            <w:tcW w:w="1513" w:type="dxa"/>
          </w:tcPr>
          <w:p w14:paraId="55B518E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student's attempt to self-register with the code fails. An error message indicates that the class code has expired.</w:t>
            </w:r>
          </w:p>
        </w:tc>
        <w:tc>
          <w:tcPr>
            <w:tcW w:w="766" w:type="dxa"/>
          </w:tcPr>
          <w:p w14:paraId="1F892A84" w14:textId="17D963F3"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61D57A2E" w14:textId="77777777" w:rsidTr="001F1D2B">
        <w:tc>
          <w:tcPr>
            <w:tcW w:w="1239" w:type="dxa"/>
          </w:tcPr>
          <w:p w14:paraId="2F32CC46"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BR_UC35_BR2</w:t>
            </w:r>
          </w:p>
        </w:tc>
        <w:tc>
          <w:tcPr>
            <w:tcW w:w="1475" w:type="dxa"/>
          </w:tcPr>
          <w:p w14:paraId="4AD3561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Student Self-Registration Institutional Email Rule</w:t>
            </w:r>
          </w:p>
        </w:tc>
        <w:tc>
          <w:tcPr>
            <w:tcW w:w="1116" w:type="dxa"/>
          </w:tcPr>
          <w:p w14:paraId="289BC20C"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Students must use institutional email domains (UC-35 BR-2).</w:t>
            </w:r>
          </w:p>
        </w:tc>
        <w:tc>
          <w:tcPr>
            <w:tcW w:w="1728" w:type="dxa"/>
          </w:tcPr>
          <w:p w14:paraId="7A70179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1. As a </w:t>
            </w:r>
            <w:proofErr w:type="gramStart"/>
            <w:r w:rsidRPr="00501A88">
              <w:rPr>
                <w:rFonts w:ascii="Times New Roman" w:hAnsi="Times New Roman" w:cs="Times New Roman"/>
                <w:bCs/>
              </w:rPr>
              <w:t>Student</w:t>
            </w:r>
            <w:proofErr w:type="gramEnd"/>
            <w:r w:rsidRPr="00501A88">
              <w:rPr>
                <w:rFonts w:ascii="Times New Roman" w:hAnsi="Times New Roman" w:cs="Times New Roman"/>
                <w:bCs/>
              </w:rPr>
              <w:t>, attempt to self-register for a class using a non-institutional email address (e.g., gmail.com, yahoo.com).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2. Attempt to self-register using an email address with a configured institutional </w:t>
            </w:r>
            <w:r w:rsidRPr="00501A88">
              <w:rPr>
                <w:rFonts w:ascii="Times New Roman" w:hAnsi="Times New Roman" w:cs="Times New Roman"/>
                <w:bCs/>
              </w:rPr>
              <w:lastRenderedPageBreak/>
              <w:t>domain (e.g., student.university.edu).</w:t>
            </w:r>
          </w:p>
        </w:tc>
        <w:tc>
          <w:tcPr>
            <w:tcW w:w="1513" w:type="dxa"/>
          </w:tcPr>
          <w:p w14:paraId="3945851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Attempt 1 fails. A validation error message is displayed indicating that the email domain is not allowed. Attempt 2 succeeds (assuming the domain is configured in the system). (Requires </w:t>
            </w:r>
            <w:r w:rsidRPr="00501A88">
              <w:rPr>
                <w:rFonts w:ascii="Times New Roman" w:hAnsi="Times New Roman" w:cs="Times New Roman"/>
                <w:bCs/>
              </w:rPr>
              <w:lastRenderedPageBreak/>
              <w:t>backend email domain validation configuration).</w:t>
            </w:r>
          </w:p>
        </w:tc>
        <w:tc>
          <w:tcPr>
            <w:tcW w:w="1513" w:type="dxa"/>
          </w:tcPr>
          <w:p w14:paraId="3B0EEA9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Attempt 1 fails. A validation error message is displayed indicating that the email domain is not allowed. Attempt 2 succeeds (assuming the domain is configured in the system). (Requires </w:t>
            </w:r>
            <w:r w:rsidRPr="00501A88">
              <w:rPr>
                <w:rFonts w:ascii="Times New Roman" w:hAnsi="Times New Roman" w:cs="Times New Roman"/>
                <w:bCs/>
              </w:rPr>
              <w:lastRenderedPageBreak/>
              <w:t>backend email domain validation configuration).</w:t>
            </w:r>
          </w:p>
        </w:tc>
        <w:tc>
          <w:tcPr>
            <w:tcW w:w="766" w:type="dxa"/>
          </w:tcPr>
          <w:p w14:paraId="46498D26" w14:textId="09DC2D55"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r w:rsidR="00DF1B8D" w:rsidRPr="00501A88" w14:paraId="6C792BC5" w14:textId="77777777" w:rsidTr="001F1D2B">
        <w:tc>
          <w:tcPr>
            <w:tcW w:w="1239" w:type="dxa"/>
          </w:tcPr>
          <w:p w14:paraId="55BD22D5"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BR_UC36_BR3</w:t>
            </w:r>
          </w:p>
        </w:tc>
        <w:tc>
          <w:tcPr>
            <w:tcW w:w="1475" w:type="dxa"/>
          </w:tcPr>
          <w:p w14:paraId="53EE235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Parent Registration Confirmation Email Timing Rule</w:t>
            </w:r>
          </w:p>
        </w:tc>
        <w:tc>
          <w:tcPr>
            <w:tcW w:w="1116" w:type="dxa"/>
          </w:tcPr>
          <w:p w14:paraId="71CE91E6"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Confirmation emails must be sent within 2 minutes of registration (UC-36 BR-3).</w:t>
            </w:r>
          </w:p>
        </w:tc>
        <w:tc>
          <w:tcPr>
            <w:tcW w:w="1728" w:type="dxa"/>
          </w:tcPr>
          <w:p w14:paraId="1CC027D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Complete the Parent registration process.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Observe the time taken for the confirmation email to be sent (check mock email service/logs).</w:t>
            </w:r>
          </w:p>
        </w:tc>
        <w:tc>
          <w:tcPr>
            <w:tcW w:w="1513" w:type="dxa"/>
          </w:tcPr>
          <w:p w14:paraId="12C4D2D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confirmation email is sent to the </w:t>
            </w:r>
            <w:proofErr w:type="gramStart"/>
            <w:r w:rsidRPr="00501A88">
              <w:rPr>
                <w:rFonts w:ascii="Times New Roman" w:hAnsi="Times New Roman" w:cs="Times New Roman"/>
                <w:bCs/>
              </w:rPr>
              <w:t>provided email address</w:t>
            </w:r>
            <w:proofErr w:type="gramEnd"/>
            <w:r w:rsidRPr="00501A88">
              <w:rPr>
                <w:rFonts w:ascii="Times New Roman" w:hAnsi="Times New Roman" w:cs="Times New Roman"/>
                <w:bCs/>
              </w:rPr>
              <w:t xml:space="preserve"> within 2 minutes of successful registration completion. (Requires backend email service integration and timing check).</w:t>
            </w:r>
          </w:p>
        </w:tc>
        <w:tc>
          <w:tcPr>
            <w:tcW w:w="1513" w:type="dxa"/>
          </w:tcPr>
          <w:p w14:paraId="23D998B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 xml:space="preserve">The confirmation email is sent to the </w:t>
            </w:r>
            <w:proofErr w:type="gramStart"/>
            <w:r w:rsidRPr="00501A88">
              <w:rPr>
                <w:rFonts w:ascii="Times New Roman" w:hAnsi="Times New Roman" w:cs="Times New Roman"/>
                <w:bCs/>
              </w:rPr>
              <w:t>provided email address</w:t>
            </w:r>
            <w:proofErr w:type="gramEnd"/>
            <w:r w:rsidRPr="00501A88">
              <w:rPr>
                <w:rFonts w:ascii="Times New Roman" w:hAnsi="Times New Roman" w:cs="Times New Roman"/>
                <w:bCs/>
              </w:rPr>
              <w:t xml:space="preserve"> within 2 minutes of successful registration completion. (Requires backend email service integration and timing check).</w:t>
            </w:r>
          </w:p>
        </w:tc>
        <w:tc>
          <w:tcPr>
            <w:tcW w:w="766" w:type="dxa"/>
          </w:tcPr>
          <w:p w14:paraId="6DC45BB3" w14:textId="5EC3D75D"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6D1E2787" w14:textId="77777777" w:rsidTr="001F1D2B">
        <w:tc>
          <w:tcPr>
            <w:tcW w:w="1239" w:type="dxa"/>
          </w:tcPr>
          <w:p w14:paraId="7F910585"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BR_UC37_BR1</w:t>
            </w:r>
          </w:p>
        </w:tc>
        <w:tc>
          <w:tcPr>
            <w:tcW w:w="1475" w:type="dxa"/>
          </w:tcPr>
          <w:p w14:paraId="798DC150"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Monitor Child's Progress Real-time Update Rule</w:t>
            </w:r>
          </w:p>
        </w:tc>
        <w:tc>
          <w:tcPr>
            <w:tcW w:w="1116" w:type="dxa"/>
          </w:tcPr>
          <w:p w14:paraId="4E3E1FF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Progress reports must be updated in real-time (UC-37 BR-1).</w:t>
            </w:r>
          </w:p>
        </w:tc>
        <w:tc>
          <w:tcPr>
            <w:tcW w:w="1728" w:type="dxa"/>
          </w:tcPr>
          <w:p w14:paraId="405CEA9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Parent and navigate to the dashboard monitoring a child's progress.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As the child Student account, complete an activity that affects their progress metrics (e.g., finish a quiz).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3. Observe the Parent's dashboard immediately after the child </w:t>
            </w:r>
            <w:r w:rsidRPr="00501A88">
              <w:rPr>
                <w:rFonts w:ascii="Times New Roman" w:hAnsi="Times New Roman" w:cs="Times New Roman"/>
                <w:bCs/>
              </w:rPr>
              <w:lastRenderedPageBreak/>
              <w:t>completes the activity.</w:t>
            </w:r>
          </w:p>
        </w:tc>
        <w:tc>
          <w:tcPr>
            <w:tcW w:w="1513" w:type="dxa"/>
          </w:tcPr>
          <w:p w14:paraId="47A1AFD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The child's progress data (e.g., scores, completion percentages) is updated on the Parent's monitoring dashboard without requiring the parent to refresh the page. (Requires real-time communication).</w:t>
            </w:r>
          </w:p>
        </w:tc>
        <w:tc>
          <w:tcPr>
            <w:tcW w:w="1513" w:type="dxa"/>
          </w:tcPr>
          <w:p w14:paraId="20E3183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child's progress data (e.g., scores, completion percentages) is updated on the Parent's monitoring dashboard without requiring the parent to refresh the page. (Requires real-time communication).</w:t>
            </w:r>
          </w:p>
        </w:tc>
        <w:tc>
          <w:tcPr>
            <w:tcW w:w="766" w:type="dxa"/>
          </w:tcPr>
          <w:p w14:paraId="43255C76" w14:textId="1A2A018D"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047B4F83" w14:textId="77777777" w:rsidTr="001F1D2B">
        <w:tc>
          <w:tcPr>
            <w:tcW w:w="1239" w:type="dxa"/>
          </w:tcPr>
          <w:p w14:paraId="38DF674C"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BR_UC38_BR1</w:t>
            </w:r>
          </w:p>
        </w:tc>
        <w:tc>
          <w:tcPr>
            <w:tcW w:w="1475" w:type="dxa"/>
          </w:tcPr>
          <w:p w14:paraId="6D8A8ED2"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Set Learning Goals Target Date Rule</w:t>
            </w:r>
          </w:p>
        </w:tc>
        <w:tc>
          <w:tcPr>
            <w:tcW w:w="1116" w:type="dxa"/>
          </w:tcPr>
          <w:p w14:paraId="779601A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Goals must have a target completion date (UC-38 BR-1).</w:t>
            </w:r>
          </w:p>
        </w:tc>
        <w:tc>
          <w:tcPr>
            <w:tcW w:w="1728" w:type="dxa"/>
          </w:tcPr>
          <w:p w14:paraId="50CB3F8F"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Log in as a Parent or Student (whoever sets goals).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Go to the feature to set a learning goal.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Attempt to save the goal without specifying a target completion date.</w:t>
            </w:r>
          </w:p>
        </w:tc>
        <w:tc>
          <w:tcPr>
            <w:tcW w:w="1513" w:type="dxa"/>
          </w:tcPr>
          <w:p w14:paraId="20523894"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attempt to save the goal fails. The UI displays a validation error indicating that a target completion date is a mandatory field.</w:t>
            </w:r>
          </w:p>
        </w:tc>
        <w:tc>
          <w:tcPr>
            <w:tcW w:w="1513" w:type="dxa"/>
          </w:tcPr>
          <w:p w14:paraId="0D514143"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attempt to save the goal fails. The UI displays a validation error indicating that a target completion date is a mandatory field.</w:t>
            </w:r>
          </w:p>
        </w:tc>
        <w:tc>
          <w:tcPr>
            <w:tcW w:w="766" w:type="dxa"/>
          </w:tcPr>
          <w:p w14:paraId="0141635D" w14:textId="588A2DE0"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477F73CB" w14:textId="77777777" w:rsidTr="001F1D2B">
        <w:tc>
          <w:tcPr>
            <w:tcW w:w="1239" w:type="dxa"/>
          </w:tcPr>
          <w:p w14:paraId="09A60C44"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BR_UC39_BR2</w:t>
            </w:r>
          </w:p>
        </w:tc>
        <w:tc>
          <w:tcPr>
            <w:tcW w:w="1475" w:type="dxa"/>
          </w:tcPr>
          <w:p w14:paraId="42313E9B"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Apple Auth Direct Login Rule (Linked Account)</w:t>
            </w:r>
          </w:p>
        </w:tc>
        <w:tc>
          <w:tcPr>
            <w:tcW w:w="1116" w:type="dxa"/>
          </w:tcPr>
          <w:p w14:paraId="763B9918"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Users who have previously linked their Apple account do not need to grant permission again (UC-39 BR-2).</w:t>
            </w:r>
          </w:p>
        </w:tc>
        <w:tc>
          <w:tcPr>
            <w:tcW w:w="1728" w:type="dxa"/>
          </w:tcPr>
          <w:p w14:paraId="676D374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1. Simulate a user who has previously linked their Apple account clicking "Login with Apple".</w:t>
            </w:r>
          </w:p>
        </w:tc>
        <w:tc>
          <w:tcPr>
            <w:tcW w:w="1513" w:type="dxa"/>
          </w:tcPr>
          <w:p w14:paraId="63EED83D"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user is logged in directly without being prompted to grant permissions via the Apple authorization dialog.</w:t>
            </w:r>
          </w:p>
        </w:tc>
        <w:tc>
          <w:tcPr>
            <w:tcW w:w="1513" w:type="dxa"/>
          </w:tcPr>
          <w:p w14:paraId="5CEA8B81"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The user is logged in directly without being prompted to grant permissions via the Apple authorization dialog.</w:t>
            </w:r>
          </w:p>
        </w:tc>
        <w:tc>
          <w:tcPr>
            <w:tcW w:w="766" w:type="dxa"/>
          </w:tcPr>
          <w:p w14:paraId="2CF6AA8F" w14:textId="480ED84B" w:rsidR="00DF1B8D" w:rsidRPr="00501A88" w:rsidRDefault="00DF1B8D" w:rsidP="00DF1B8D">
            <w:pPr>
              <w:rPr>
                <w:rFonts w:ascii="Times New Roman" w:hAnsi="Times New Roman" w:cs="Times New Roman"/>
                <w:bCs/>
              </w:rPr>
            </w:pPr>
            <w:r w:rsidRPr="00E9318F">
              <w:rPr>
                <w:rFonts w:ascii="Times New Roman" w:hAnsi="Times New Roman" w:cs="Times New Roman"/>
              </w:rPr>
              <w:t>pass</w:t>
            </w:r>
          </w:p>
        </w:tc>
      </w:tr>
      <w:tr w:rsidR="00DF1B8D" w:rsidRPr="00501A88" w14:paraId="57BD7FDD" w14:textId="77777777" w:rsidTr="001F1D2B">
        <w:tc>
          <w:tcPr>
            <w:tcW w:w="1239" w:type="dxa"/>
          </w:tcPr>
          <w:p w14:paraId="7F8A1799" w14:textId="77777777" w:rsidR="00DF1B8D" w:rsidRPr="00501A88" w:rsidRDefault="00DF1B8D" w:rsidP="00DF1B8D">
            <w:pPr>
              <w:rPr>
                <w:rFonts w:ascii="Times New Roman" w:hAnsi="Times New Roman" w:cs="Times New Roman"/>
                <w:b/>
              </w:rPr>
            </w:pPr>
            <w:r w:rsidRPr="00501A88">
              <w:rPr>
                <w:rFonts w:ascii="Times New Roman" w:hAnsi="Times New Roman" w:cs="Times New Roman"/>
                <w:b/>
              </w:rPr>
              <w:t>BR_UC39_BR3</w:t>
            </w:r>
          </w:p>
        </w:tc>
        <w:tc>
          <w:tcPr>
            <w:tcW w:w="1475" w:type="dxa"/>
          </w:tcPr>
          <w:p w14:paraId="6FB8352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Apple Auth Privacy/Security Compliance Rule</w:t>
            </w:r>
          </w:p>
        </w:tc>
        <w:tc>
          <w:tcPr>
            <w:tcW w:w="1116" w:type="dxa"/>
          </w:tcPr>
          <w:p w14:paraId="08DBFAA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t>Apple authentication must comply with Apple's privacy and security standards, includin</w:t>
            </w:r>
            <w:r w:rsidRPr="00501A88">
              <w:rPr>
                <w:rFonts w:ascii="Times New Roman" w:hAnsi="Times New Roman" w:cs="Times New Roman"/>
                <w:bCs/>
              </w:rPr>
              <w:lastRenderedPageBreak/>
              <w:t>g optional email hiding (UC-39 BR-3).</w:t>
            </w:r>
          </w:p>
        </w:tc>
        <w:tc>
          <w:tcPr>
            <w:tcW w:w="1728" w:type="dxa"/>
          </w:tcPr>
          <w:p w14:paraId="7A2B9847"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1. On a new device/session, use "Login with Apple".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2. Choose the option to hide email if presented.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&gt; 3. Complete the login. &lt;</w:t>
            </w:r>
            <w:proofErr w:type="spellStart"/>
            <w:r w:rsidRPr="00501A88">
              <w:rPr>
                <w:rFonts w:ascii="Times New Roman" w:hAnsi="Times New Roman" w:cs="Times New Roman"/>
                <w:bCs/>
              </w:rPr>
              <w:t>br</w:t>
            </w:r>
            <w:proofErr w:type="spellEnd"/>
            <w:r w:rsidRPr="00501A88">
              <w:rPr>
                <w:rFonts w:ascii="Times New Roman" w:hAnsi="Times New Roman" w:cs="Times New Roman"/>
                <w:bCs/>
              </w:rPr>
              <w:t xml:space="preserve">&gt; 4. Verify the system receives and </w:t>
            </w:r>
            <w:r w:rsidRPr="00501A88">
              <w:rPr>
                <w:rFonts w:ascii="Times New Roman" w:hAnsi="Times New Roman" w:cs="Times New Roman"/>
                <w:bCs/>
              </w:rPr>
              <w:lastRenderedPageBreak/>
              <w:t xml:space="preserve">handles </w:t>
            </w:r>
            <w:proofErr w:type="gramStart"/>
            <w:r w:rsidRPr="00501A88">
              <w:rPr>
                <w:rFonts w:ascii="Times New Roman" w:hAnsi="Times New Roman" w:cs="Times New Roman"/>
                <w:bCs/>
              </w:rPr>
              <w:t>the private</w:t>
            </w:r>
            <w:proofErr w:type="gramEnd"/>
            <w:r w:rsidRPr="00501A88">
              <w:rPr>
                <w:rFonts w:ascii="Times New Roman" w:hAnsi="Times New Roman" w:cs="Times New Roman"/>
                <w:bCs/>
              </w:rPr>
              <w:t xml:space="preserve"> relay email.</w:t>
            </w:r>
          </w:p>
        </w:tc>
        <w:tc>
          <w:tcPr>
            <w:tcW w:w="1513" w:type="dxa"/>
          </w:tcPr>
          <w:p w14:paraId="757DE429"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Apple authentication flow respects the user's privacy choice, specifically allowing email hiding. The system correctly processes the </w:t>
            </w:r>
            <w:r w:rsidRPr="00501A88">
              <w:rPr>
                <w:rFonts w:ascii="Times New Roman" w:hAnsi="Times New Roman" w:cs="Times New Roman"/>
                <w:bCs/>
              </w:rPr>
              <w:lastRenderedPageBreak/>
              <w:t xml:space="preserve">sign-in request using the private relay email address provided by Apple. (Requires specific setup for Apple's Sign </w:t>
            </w:r>
            <w:proofErr w:type="gramStart"/>
            <w:r w:rsidRPr="00501A88">
              <w:rPr>
                <w:rFonts w:ascii="Times New Roman" w:hAnsi="Times New Roman" w:cs="Times New Roman"/>
                <w:bCs/>
              </w:rPr>
              <w:t>In</w:t>
            </w:r>
            <w:proofErr w:type="gramEnd"/>
            <w:r w:rsidRPr="00501A88">
              <w:rPr>
                <w:rFonts w:ascii="Times New Roman" w:hAnsi="Times New Roman" w:cs="Times New Roman"/>
                <w:bCs/>
              </w:rPr>
              <w:t xml:space="preserve"> with Apple service).</w:t>
            </w:r>
          </w:p>
        </w:tc>
        <w:tc>
          <w:tcPr>
            <w:tcW w:w="1513" w:type="dxa"/>
          </w:tcPr>
          <w:p w14:paraId="79A6E935" w14:textId="77777777" w:rsidR="00DF1B8D" w:rsidRPr="00501A88" w:rsidRDefault="00DF1B8D" w:rsidP="00DF1B8D">
            <w:pPr>
              <w:rPr>
                <w:rFonts w:ascii="Times New Roman" w:hAnsi="Times New Roman" w:cs="Times New Roman"/>
                <w:bCs/>
              </w:rPr>
            </w:pPr>
            <w:r w:rsidRPr="00501A88">
              <w:rPr>
                <w:rFonts w:ascii="Times New Roman" w:hAnsi="Times New Roman" w:cs="Times New Roman"/>
                <w:bCs/>
              </w:rPr>
              <w:lastRenderedPageBreak/>
              <w:t xml:space="preserve">The Apple authentication flow respects the user's privacy choice, specifically allowing email hiding. The system correctly processes the </w:t>
            </w:r>
            <w:r w:rsidRPr="00501A88">
              <w:rPr>
                <w:rFonts w:ascii="Times New Roman" w:hAnsi="Times New Roman" w:cs="Times New Roman"/>
                <w:bCs/>
              </w:rPr>
              <w:lastRenderedPageBreak/>
              <w:t xml:space="preserve">sign-in request using the private relay email address provided by Apple. (Requires specific setup for Apple's Sign </w:t>
            </w:r>
            <w:proofErr w:type="gramStart"/>
            <w:r w:rsidRPr="00501A88">
              <w:rPr>
                <w:rFonts w:ascii="Times New Roman" w:hAnsi="Times New Roman" w:cs="Times New Roman"/>
                <w:bCs/>
              </w:rPr>
              <w:t>In</w:t>
            </w:r>
            <w:proofErr w:type="gramEnd"/>
            <w:r w:rsidRPr="00501A88">
              <w:rPr>
                <w:rFonts w:ascii="Times New Roman" w:hAnsi="Times New Roman" w:cs="Times New Roman"/>
                <w:bCs/>
              </w:rPr>
              <w:t xml:space="preserve"> with Apple service).</w:t>
            </w:r>
          </w:p>
        </w:tc>
        <w:tc>
          <w:tcPr>
            <w:tcW w:w="766" w:type="dxa"/>
          </w:tcPr>
          <w:p w14:paraId="134DA140" w14:textId="7C8CA0FD" w:rsidR="00DF1B8D" w:rsidRPr="00501A88" w:rsidRDefault="00DF1B8D" w:rsidP="00DF1B8D">
            <w:pPr>
              <w:rPr>
                <w:rFonts w:ascii="Times New Roman" w:hAnsi="Times New Roman" w:cs="Times New Roman"/>
                <w:bCs/>
              </w:rPr>
            </w:pPr>
            <w:r w:rsidRPr="00E9318F">
              <w:rPr>
                <w:rFonts w:ascii="Times New Roman" w:hAnsi="Times New Roman" w:cs="Times New Roman"/>
              </w:rPr>
              <w:lastRenderedPageBreak/>
              <w:t>pass</w:t>
            </w:r>
          </w:p>
        </w:tc>
      </w:tr>
    </w:tbl>
    <w:p w14:paraId="3695B7E8" w14:textId="77777777" w:rsidR="00750580" w:rsidRDefault="00750580" w:rsidP="00AB5B43">
      <w:pPr>
        <w:rPr>
          <w:rFonts w:ascii="Times New Roman" w:hAnsi="Times New Roman" w:cs="Times New Roman"/>
        </w:rPr>
      </w:pPr>
    </w:p>
    <w:p w14:paraId="789F15C2" w14:textId="77777777" w:rsidR="00750580" w:rsidRDefault="00750580" w:rsidP="00AB5B43">
      <w:pPr>
        <w:rPr>
          <w:rFonts w:ascii="Times New Roman" w:hAnsi="Times New Roman" w:cs="Times New Roman"/>
        </w:rPr>
      </w:pPr>
    </w:p>
    <w:p w14:paraId="0B6421E0" w14:textId="77777777" w:rsidR="00750580" w:rsidRDefault="00750580" w:rsidP="00AB5B43">
      <w:pPr>
        <w:rPr>
          <w:rFonts w:ascii="Times New Roman" w:hAnsi="Times New Roman" w:cs="Times New Roman"/>
        </w:rPr>
      </w:pPr>
    </w:p>
    <w:p w14:paraId="01C70CD7" w14:textId="1DED5A8B" w:rsidR="00750580" w:rsidRPr="008A3E61" w:rsidRDefault="00501A88" w:rsidP="008A3E61">
      <w:pPr>
        <w:pStyle w:val="Heading2"/>
        <w:rPr>
          <w:rFonts w:ascii="Times New Roman" w:hAnsi="Times New Roman" w:cs="Times New Roman"/>
          <w:b/>
          <w:bCs/>
          <w:color w:val="000000" w:themeColor="text1"/>
        </w:rPr>
      </w:pPr>
      <w:bookmarkStart w:id="89" w:name="_Toc199007978"/>
      <w:r w:rsidRPr="008A3E61">
        <w:rPr>
          <w:rFonts w:ascii="Times New Roman" w:hAnsi="Times New Roman" w:cs="Times New Roman"/>
          <w:b/>
          <w:bCs/>
          <w:color w:val="000000" w:themeColor="text1"/>
        </w:rPr>
        <w:t>Integration Testing:</w:t>
      </w:r>
      <w:bookmarkEnd w:id="89"/>
    </w:p>
    <w:p w14:paraId="53208125" w14:textId="77777777" w:rsidR="00501A88" w:rsidRDefault="00501A88" w:rsidP="00AB5B43">
      <w:pPr>
        <w:rPr>
          <w:rFonts w:ascii="Times New Roman" w:hAnsi="Times New Roman" w:cs="Times New Roman"/>
          <w:b/>
          <w:bCs/>
          <w:sz w:val="28"/>
        </w:rPr>
      </w:pPr>
    </w:p>
    <w:tbl>
      <w:tblPr>
        <w:tblStyle w:val="TableGrid"/>
        <w:tblW w:w="0" w:type="auto"/>
        <w:tblLook w:val="04A0" w:firstRow="1" w:lastRow="0" w:firstColumn="1" w:lastColumn="0" w:noHBand="0" w:noVBand="1"/>
      </w:tblPr>
      <w:tblGrid>
        <w:gridCol w:w="1555"/>
        <w:gridCol w:w="1336"/>
        <w:gridCol w:w="1828"/>
        <w:gridCol w:w="1977"/>
        <w:gridCol w:w="1977"/>
        <w:gridCol w:w="677"/>
      </w:tblGrid>
      <w:tr w:rsidR="00AD5A2C" w:rsidRPr="00ED1B7D" w14:paraId="640016D0" w14:textId="77777777" w:rsidTr="00AD5A2C">
        <w:tc>
          <w:tcPr>
            <w:tcW w:w="1555" w:type="dxa"/>
          </w:tcPr>
          <w:p w14:paraId="3AF46397" w14:textId="77777777" w:rsidR="00AD5A2C" w:rsidRPr="00ED1B7D" w:rsidRDefault="00AD5A2C" w:rsidP="00D818E8">
            <w:pPr>
              <w:rPr>
                <w:rFonts w:ascii="Times New Roman" w:hAnsi="Times New Roman" w:cs="Times New Roman"/>
                <w:b/>
              </w:rPr>
            </w:pPr>
            <w:r w:rsidRPr="00ED1B7D">
              <w:rPr>
                <w:rFonts w:ascii="Times New Roman" w:hAnsi="Times New Roman" w:cs="Times New Roman"/>
                <w:b/>
              </w:rPr>
              <w:t>Test Case ID</w:t>
            </w:r>
          </w:p>
        </w:tc>
        <w:tc>
          <w:tcPr>
            <w:tcW w:w="1336" w:type="dxa"/>
          </w:tcPr>
          <w:p w14:paraId="4C9D7717" w14:textId="77777777" w:rsidR="00AD5A2C" w:rsidRPr="00ED1B7D" w:rsidRDefault="00AD5A2C" w:rsidP="00D818E8">
            <w:pPr>
              <w:rPr>
                <w:rFonts w:ascii="Times New Roman" w:hAnsi="Times New Roman" w:cs="Times New Roman"/>
                <w:bCs/>
              </w:rPr>
            </w:pPr>
            <w:r w:rsidRPr="00ED1B7D">
              <w:rPr>
                <w:rFonts w:ascii="Times New Roman" w:hAnsi="Times New Roman" w:cs="Times New Roman"/>
                <w:bCs/>
              </w:rPr>
              <w:t>Test Description</w:t>
            </w:r>
          </w:p>
        </w:tc>
        <w:tc>
          <w:tcPr>
            <w:tcW w:w="1828" w:type="dxa"/>
          </w:tcPr>
          <w:p w14:paraId="0BFF03C3" w14:textId="77777777" w:rsidR="00AD5A2C" w:rsidRPr="00ED1B7D" w:rsidRDefault="00AD5A2C" w:rsidP="00D818E8">
            <w:pPr>
              <w:rPr>
                <w:rFonts w:ascii="Times New Roman" w:hAnsi="Times New Roman" w:cs="Times New Roman"/>
                <w:bCs/>
              </w:rPr>
            </w:pPr>
            <w:r w:rsidRPr="00ED1B7D">
              <w:rPr>
                <w:rFonts w:ascii="Times New Roman" w:hAnsi="Times New Roman" w:cs="Times New Roman"/>
                <w:bCs/>
              </w:rPr>
              <w:t>Steps</w:t>
            </w:r>
          </w:p>
        </w:tc>
        <w:tc>
          <w:tcPr>
            <w:tcW w:w="1977" w:type="dxa"/>
          </w:tcPr>
          <w:p w14:paraId="514012AD" w14:textId="77777777" w:rsidR="00AD5A2C" w:rsidRPr="00ED1B7D" w:rsidRDefault="00AD5A2C" w:rsidP="00D818E8">
            <w:pPr>
              <w:rPr>
                <w:rFonts w:ascii="Times New Roman" w:hAnsi="Times New Roman" w:cs="Times New Roman"/>
                <w:bCs/>
              </w:rPr>
            </w:pPr>
            <w:r w:rsidRPr="00ED1B7D">
              <w:rPr>
                <w:rFonts w:ascii="Times New Roman" w:hAnsi="Times New Roman" w:cs="Times New Roman"/>
                <w:bCs/>
              </w:rPr>
              <w:t>Expected Result</w:t>
            </w:r>
          </w:p>
        </w:tc>
        <w:tc>
          <w:tcPr>
            <w:tcW w:w="1977" w:type="dxa"/>
          </w:tcPr>
          <w:p w14:paraId="22195197" w14:textId="77777777" w:rsidR="00AD5A2C" w:rsidRPr="00ED1B7D" w:rsidRDefault="00AD5A2C" w:rsidP="00D818E8">
            <w:pPr>
              <w:rPr>
                <w:rFonts w:ascii="Times New Roman" w:hAnsi="Times New Roman" w:cs="Times New Roman"/>
                <w:bCs/>
              </w:rPr>
            </w:pPr>
            <w:r w:rsidRPr="00ED1B7D">
              <w:rPr>
                <w:rFonts w:ascii="Times New Roman" w:hAnsi="Times New Roman" w:cs="Times New Roman"/>
                <w:bCs/>
              </w:rPr>
              <w:t>Actual Result</w:t>
            </w:r>
          </w:p>
        </w:tc>
        <w:tc>
          <w:tcPr>
            <w:tcW w:w="677" w:type="dxa"/>
          </w:tcPr>
          <w:p w14:paraId="405BC00F" w14:textId="77777777" w:rsidR="00AD5A2C" w:rsidRPr="00ED1B7D" w:rsidRDefault="00AD5A2C" w:rsidP="00D818E8">
            <w:pPr>
              <w:rPr>
                <w:rFonts w:ascii="Times New Roman" w:hAnsi="Times New Roman" w:cs="Times New Roman"/>
                <w:bCs/>
              </w:rPr>
            </w:pPr>
            <w:r w:rsidRPr="00ED1B7D">
              <w:rPr>
                <w:rFonts w:ascii="Times New Roman" w:hAnsi="Times New Roman" w:cs="Times New Roman"/>
                <w:bCs/>
              </w:rPr>
              <w:t>Pass/Fail</w:t>
            </w:r>
          </w:p>
        </w:tc>
      </w:tr>
      <w:tr w:rsidR="00AD5A2C" w:rsidRPr="00ED1B7D" w14:paraId="79F93EA9" w14:textId="77777777" w:rsidTr="00AD5A2C">
        <w:tc>
          <w:tcPr>
            <w:tcW w:w="1555" w:type="dxa"/>
          </w:tcPr>
          <w:p w14:paraId="1DAE5DC3"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IT_Auth_001</w:t>
            </w:r>
          </w:p>
        </w:tc>
        <w:tc>
          <w:tcPr>
            <w:tcW w:w="1336" w:type="dxa"/>
          </w:tcPr>
          <w:p w14:paraId="454FB46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Registration Flow (UI -&gt; Backend API -&gt; DB -&gt; Backend API -&gt; UI) - Success</w:t>
            </w:r>
          </w:p>
        </w:tc>
        <w:tc>
          <w:tcPr>
            <w:tcW w:w="1828" w:type="dxa"/>
          </w:tcPr>
          <w:p w14:paraId="4B68BFC8"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Sign Up screen, enter valid, unique Full Name, Username/Email, Password.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"Signup".</w:t>
            </w:r>
          </w:p>
        </w:tc>
        <w:tc>
          <w:tcPr>
            <w:tcW w:w="1977" w:type="dxa"/>
          </w:tcPr>
          <w:p w14:paraId="0C924BC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frontend correctly formats and sends a POST request to the real backend /register endpoint. The backend receives the request, validates (including BR_UC1_BR1, BR_UC1_BR2, BR_BE_Auth_003 equivalent), saves to the DB, and returns a 201/200 success response. The frontend receives success and navigates to the </w:t>
            </w:r>
            <w:r w:rsidRPr="00ED1B7D">
              <w:rPr>
                <w:rFonts w:ascii="Times New Roman" w:hAnsi="Times New Roman" w:cs="Times New Roman"/>
                <w:bCs/>
              </w:rPr>
              <w:lastRenderedPageBreak/>
              <w:t>next screen (e.g., Home or Login).</w:t>
            </w:r>
          </w:p>
        </w:tc>
        <w:tc>
          <w:tcPr>
            <w:tcW w:w="1977" w:type="dxa"/>
          </w:tcPr>
          <w:p w14:paraId="6370D46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frontend correctly formats and sends a POST request to the real backend /register endpoint. The backend receives the request, validates (including BR_UC1_BR1, BR_UC1_BR2, BR_BE_Auth_003 equivalent), saves to the DB, and returns a 201/200 success response. The frontend receives success and navigates to the </w:t>
            </w:r>
            <w:r w:rsidRPr="00ED1B7D">
              <w:rPr>
                <w:rFonts w:ascii="Times New Roman" w:hAnsi="Times New Roman" w:cs="Times New Roman"/>
                <w:bCs/>
              </w:rPr>
              <w:lastRenderedPageBreak/>
              <w:t>next screen (e.g., Home or Login).</w:t>
            </w:r>
          </w:p>
        </w:tc>
        <w:tc>
          <w:tcPr>
            <w:tcW w:w="677" w:type="dxa"/>
          </w:tcPr>
          <w:p w14:paraId="7A912A1D" w14:textId="64EF6D00"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192E0E7A" w14:textId="77777777" w:rsidTr="00AD5A2C">
        <w:tc>
          <w:tcPr>
            <w:tcW w:w="1555" w:type="dxa"/>
          </w:tcPr>
          <w:p w14:paraId="69E5C969"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IT_Auth_002</w:t>
            </w:r>
          </w:p>
        </w:tc>
        <w:tc>
          <w:tcPr>
            <w:tcW w:w="1336" w:type="dxa"/>
          </w:tcPr>
          <w:p w14:paraId="2F6CB04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Registration Flow (UI -&gt; Backend API -&gt; DB -&gt; Backend API -&gt; UI) - Duplicate Email Error</w:t>
            </w:r>
          </w:p>
        </w:tc>
        <w:tc>
          <w:tcPr>
            <w:tcW w:w="1828" w:type="dxa"/>
          </w:tcPr>
          <w:p w14:paraId="24A7C1A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Sign Up screen, enter data including an email already in DB.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"Signup".</w:t>
            </w:r>
          </w:p>
        </w:tc>
        <w:tc>
          <w:tcPr>
            <w:tcW w:w="1977" w:type="dxa"/>
          </w:tcPr>
          <w:p w14:paraId="52BE1C2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The backend receives it, checks DB, detects duplicate email (BR_UC1_BR2), and returns an error response (e.g., 409 Conflict, 400 Bad Request) with details indicating the email conflict. The UI receives this specific error and displays it to the user.</w:t>
            </w:r>
          </w:p>
        </w:tc>
        <w:tc>
          <w:tcPr>
            <w:tcW w:w="1977" w:type="dxa"/>
          </w:tcPr>
          <w:p w14:paraId="624C0719"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The backend receives it, checks DB, detects duplicate email (BR_UC1_BR2), and returns an error response (e.g., 409 Conflict, 400 Bad Request) with details indicating the email conflict. The UI receives this specific error and displays it to the user.</w:t>
            </w:r>
          </w:p>
        </w:tc>
        <w:tc>
          <w:tcPr>
            <w:tcW w:w="677" w:type="dxa"/>
          </w:tcPr>
          <w:p w14:paraId="19B923A0" w14:textId="50359348"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12F1B068" w14:textId="77777777" w:rsidTr="00AD5A2C">
        <w:tc>
          <w:tcPr>
            <w:tcW w:w="1555" w:type="dxa"/>
          </w:tcPr>
          <w:p w14:paraId="16EE18C4"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IT_Auth_003</w:t>
            </w:r>
          </w:p>
        </w:tc>
        <w:tc>
          <w:tcPr>
            <w:tcW w:w="1336" w:type="dxa"/>
          </w:tcPr>
          <w:p w14:paraId="4738E4C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Registration Flow (UI -&gt; Backend API -&gt; Backend API -&gt; UI) - Invalid Data Error</w:t>
            </w:r>
          </w:p>
        </w:tc>
        <w:tc>
          <w:tcPr>
            <w:tcW w:w="1828" w:type="dxa"/>
          </w:tcPr>
          <w:p w14:paraId="3498177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1. On Sign Up screen, enter data with </w:t>
            </w:r>
            <w:proofErr w:type="gramStart"/>
            <w:r w:rsidRPr="00ED1B7D">
              <w:rPr>
                <w:rFonts w:ascii="Times New Roman" w:hAnsi="Times New Roman" w:cs="Times New Roman"/>
                <w:bCs/>
              </w:rPr>
              <w:t>invalid</w:t>
            </w:r>
            <w:proofErr w:type="gramEnd"/>
            <w:r w:rsidRPr="00ED1B7D">
              <w:rPr>
                <w:rFonts w:ascii="Times New Roman" w:hAnsi="Times New Roman" w:cs="Times New Roman"/>
                <w:bCs/>
              </w:rPr>
              <w:t xml:space="preserve"> email format (e.g., " </w:t>
            </w:r>
            <w:proofErr w:type="gramStart"/>
            <w:r w:rsidRPr="00ED1B7D">
              <w:rPr>
                <w:rFonts w:ascii="Times New Roman" w:hAnsi="Times New Roman" w:cs="Times New Roman"/>
                <w:bCs/>
              </w:rPr>
              <w:t>test@ "</w:t>
            </w:r>
            <w:proofErr w:type="gramEnd"/>
            <w:r w:rsidRPr="00ED1B7D">
              <w:rPr>
                <w:rFonts w:ascii="Times New Roman" w:hAnsi="Times New Roman" w:cs="Times New Roman"/>
                <w:bCs/>
              </w:rPr>
              <w:t>).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"Signup".</w:t>
            </w:r>
          </w:p>
        </w:tc>
        <w:tc>
          <w:tcPr>
            <w:tcW w:w="1977" w:type="dxa"/>
          </w:tcPr>
          <w:p w14:paraId="49C827A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The backend receives it, performs validation (if not done client-side), including email format checks, and returns a 400 Bad Request response with validation error details. The UI receives this and displays the validation error (related to BR_UC31_BR1 format requirement if applicable server-side).</w:t>
            </w:r>
          </w:p>
        </w:tc>
        <w:tc>
          <w:tcPr>
            <w:tcW w:w="1977" w:type="dxa"/>
          </w:tcPr>
          <w:p w14:paraId="1EA56D09"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The backend receives it, performs validation (if not done client-side), including email format checks, and returns a 400 Bad Request response with validation error details. The UI receives this and displays the validation error (related to BR_UC31_BR1 format requirement if applicable server-side).</w:t>
            </w:r>
          </w:p>
        </w:tc>
        <w:tc>
          <w:tcPr>
            <w:tcW w:w="677" w:type="dxa"/>
          </w:tcPr>
          <w:p w14:paraId="4B54BD6C" w14:textId="32601BC8"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6FFD5BCB" w14:textId="77777777" w:rsidTr="00AD5A2C">
        <w:tc>
          <w:tcPr>
            <w:tcW w:w="1555" w:type="dxa"/>
          </w:tcPr>
          <w:p w14:paraId="5D09513C"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lastRenderedPageBreak/>
              <w:t>IT_Auth_004</w:t>
            </w:r>
          </w:p>
        </w:tc>
        <w:tc>
          <w:tcPr>
            <w:tcW w:w="1336" w:type="dxa"/>
          </w:tcPr>
          <w:p w14:paraId="497E414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Login Flow (UI -&gt; Backend API -&gt; DB -&gt; Backend API -&gt; UI) - Success</w:t>
            </w:r>
          </w:p>
        </w:tc>
        <w:tc>
          <w:tcPr>
            <w:tcW w:w="1828" w:type="dxa"/>
          </w:tcPr>
          <w:p w14:paraId="44E12AC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1. On </w:t>
            </w:r>
            <w:proofErr w:type="gramStart"/>
            <w:r w:rsidRPr="00ED1B7D">
              <w:rPr>
                <w:rFonts w:ascii="Times New Roman" w:hAnsi="Times New Roman" w:cs="Times New Roman"/>
                <w:bCs/>
              </w:rPr>
              <w:t>Login</w:t>
            </w:r>
            <w:proofErr w:type="gramEnd"/>
            <w:r w:rsidRPr="00ED1B7D">
              <w:rPr>
                <w:rFonts w:ascii="Times New Roman" w:hAnsi="Times New Roman" w:cs="Times New Roman"/>
                <w:bCs/>
              </w:rPr>
              <w:t xml:space="preserve"> screen, enter valid credentials for an existing user.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"Sign In".</w:t>
            </w:r>
          </w:p>
        </w:tc>
        <w:tc>
          <w:tcPr>
            <w:tcW w:w="1977" w:type="dxa"/>
          </w:tcPr>
          <w:p w14:paraId="0D32D1A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frontend sends a POST request to the real backend /login endpoint. The backend receives, verifies credentials against DB (BR_UC2_BR1), potentially generates a token, and returns a 200 OK response (with user data/token). The frontend receives success, stores user/session data locally, and navigates to the </w:t>
            </w:r>
            <w:proofErr w:type="gramStart"/>
            <w:r w:rsidRPr="00ED1B7D">
              <w:rPr>
                <w:rFonts w:ascii="Times New Roman" w:hAnsi="Times New Roman" w:cs="Times New Roman"/>
                <w:bCs/>
              </w:rPr>
              <w:t>Home</w:t>
            </w:r>
            <w:proofErr w:type="gramEnd"/>
            <w:r w:rsidRPr="00ED1B7D">
              <w:rPr>
                <w:rFonts w:ascii="Times New Roman" w:hAnsi="Times New Roman" w:cs="Times New Roman"/>
                <w:bCs/>
              </w:rPr>
              <w:t xml:space="preserve"> screen.</w:t>
            </w:r>
          </w:p>
        </w:tc>
        <w:tc>
          <w:tcPr>
            <w:tcW w:w="1977" w:type="dxa"/>
          </w:tcPr>
          <w:p w14:paraId="71A2112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frontend sends a POST request to the real backend /login endpoint. The backend receives, verifies credentials against DB (BR_UC2_BR1), potentially generates a token, and returns a 200 OK response (with user data/token). The frontend receives success, stores user/session data locally, and navigates to the </w:t>
            </w:r>
            <w:proofErr w:type="gramStart"/>
            <w:r w:rsidRPr="00ED1B7D">
              <w:rPr>
                <w:rFonts w:ascii="Times New Roman" w:hAnsi="Times New Roman" w:cs="Times New Roman"/>
                <w:bCs/>
              </w:rPr>
              <w:t>Home</w:t>
            </w:r>
            <w:proofErr w:type="gramEnd"/>
            <w:r w:rsidRPr="00ED1B7D">
              <w:rPr>
                <w:rFonts w:ascii="Times New Roman" w:hAnsi="Times New Roman" w:cs="Times New Roman"/>
                <w:bCs/>
              </w:rPr>
              <w:t xml:space="preserve"> screen.</w:t>
            </w:r>
          </w:p>
        </w:tc>
        <w:tc>
          <w:tcPr>
            <w:tcW w:w="677" w:type="dxa"/>
          </w:tcPr>
          <w:p w14:paraId="7179711D" w14:textId="2C168D57"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5DB3D907" w14:textId="77777777" w:rsidTr="00AD5A2C">
        <w:tc>
          <w:tcPr>
            <w:tcW w:w="1555" w:type="dxa"/>
          </w:tcPr>
          <w:p w14:paraId="65B768F7"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IT_Auth_005</w:t>
            </w:r>
          </w:p>
        </w:tc>
        <w:tc>
          <w:tcPr>
            <w:tcW w:w="1336" w:type="dxa"/>
          </w:tcPr>
          <w:p w14:paraId="4842AD1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Login Flow (UI -&gt; Backend API -&gt; Backend API -&gt; UI) - Invalid Credentials Error</w:t>
            </w:r>
          </w:p>
        </w:tc>
        <w:tc>
          <w:tcPr>
            <w:tcW w:w="1828" w:type="dxa"/>
          </w:tcPr>
          <w:p w14:paraId="3BD4B39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Login screen, enter valid Username/Email but incorrect Password.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"Sign In".</w:t>
            </w:r>
          </w:p>
        </w:tc>
        <w:tc>
          <w:tcPr>
            <w:tcW w:w="1977" w:type="dxa"/>
          </w:tcPr>
          <w:p w14:paraId="69F9DBB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/login. The backend fails authentication (BR_UC2_BR1) and returns an error response (e.g., 401 Unauthorized, 400 Bad Request). The UI receives this and displays the invalid credentials message without navigating away from the login screen.</w:t>
            </w:r>
          </w:p>
        </w:tc>
        <w:tc>
          <w:tcPr>
            <w:tcW w:w="1977" w:type="dxa"/>
          </w:tcPr>
          <w:p w14:paraId="316F59C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/login. The backend fails authentication (BR_UC2_BR1) and returns an error response (e.g., 401 Unauthorized, 400 Bad Request). The UI receives this and displays the invalid credentials message without navigating away from the login screen.</w:t>
            </w:r>
          </w:p>
        </w:tc>
        <w:tc>
          <w:tcPr>
            <w:tcW w:w="677" w:type="dxa"/>
          </w:tcPr>
          <w:p w14:paraId="17D497D1" w14:textId="78391998"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3E07FEA9" w14:textId="77777777" w:rsidTr="00AD5A2C">
        <w:tc>
          <w:tcPr>
            <w:tcW w:w="1555" w:type="dxa"/>
          </w:tcPr>
          <w:p w14:paraId="5799BC81"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IT_Auth_006</w:t>
            </w:r>
          </w:p>
        </w:tc>
        <w:tc>
          <w:tcPr>
            <w:tcW w:w="1336" w:type="dxa"/>
          </w:tcPr>
          <w:p w14:paraId="3FE18E55"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Login Flow (UI -&gt; Backend </w:t>
            </w:r>
            <w:r w:rsidRPr="00ED1B7D">
              <w:rPr>
                <w:rFonts w:ascii="Times New Roman" w:hAnsi="Times New Roman" w:cs="Times New Roman"/>
                <w:bCs/>
              </w:rPr>
              <w:lastRenderedPageBreak/>
              <w:t>API -&gt; DB -&gt; Backend API -&gt; UI) - User Not Found Error</w:t>
            </w:r>
          </w:p>
        </w:tc>
        <w:tc>
          <w:tcPr>
            <w:tcW w:w="1828" w:type="dxa"/>
          </w:tcPr>
          <w:p w14:paraId="61D1278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1. On </w:t>
            </w:r>
            <w:proofErr w:type="gramStart"/>
            <w:r w:rsidRPr="00ED1B7D">
              <w:rPr>
                <w:rFonts w:ascii="Times New Roman" w:hAnsi="Times New Roman" w:cs="Times New Roman"/>
                <w:bCs/>
              </w:rPr>
              <w:t>Login</w:t>
            </w:r>
            <w:proofErr w:type="gramEnd"/>
            <w:r w:rsidRPr="00ED1B7D">
              <w:rPr>
                <w:rFonts w:ascii="Times New Roman" w:hAnsi="Times New Roman" w:cs="Times New Roman"/>
                <w:bCs/>
              </w:rPr>
              <w:t xml:space="preserve"> screen, enter credentials for a </w:t>
            </w:r>
            <w:r w:rsidRPr="00ED1B7D">
              <w:rPr>
                <w:rFonts w:ascii="Times New Roman" w:hAnsi="Times New Roman" w:cs="Times New Roman"/>
                <w:bCs/>
              </w:rPr>
              <w:lastRenderedPageBreak/>
              <w:t>non-existent user.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"Sign In".</w:t>
            </w:r>
          </w:p>
        </w:tc>
        <w:tc>
          <w:tcPr>
            <w:tcW w:w="1977" w:type="dxa"/>
          </w:tcPr>
          <w:p w14:paraId="2FE7563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frontend sends the request to the real </w:t>
            </w:r>
            <w:r w:rsidRPr="00ED1B7D">
              <w:rPr>
                <w:rFonts w:ascii="Times New Roman" w:hAnsi="Times New Roman" w:cs="Times New Roman"/>
                <w:bCs/>
              </w:rPr>
              <w:lastRenderedPageBreak/>
              <w:t>backend /login. The backend queries the DB, fails to find the user (BR_UC2_BR1), and returns an error response (e.g., 404 Not Found, or 401 Unauthorized). The UI receives this and displays an error indicating user not found or invalid credentials.</w:t>
            </w:r>
          </w:p>
        </w:tc>
        <w:tc>
          <w:tcPr>
            <w:tcW w:w="1977" w:type="dxa"/>
          </w:tcPr>
          <w:p w14:paraId="58E4525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frontend sends the request to the real </w:t>
            </w:r>
            <w:r w:rsidRPr="00ED1B7D">
              <w:rPr>
                <w:rFonts w:ascii="Times New Roman" w:hAnsi="Times New Roman" w:cs="Times New Roman"/>
                <w:bCs/>
              </w:rPr>
              <w:lastRenderedPageBreak/>
              <w:t>backend /login. The backend queries the DB, fails to find the user (BR_UC2_BR1), and returns an error response (e.g., 404 Not Found, or 401 Unauthorized). The UI receives this and displays an error indicating user not found or invalid credentials.</w:t>
            </w:r>
          </w:p>
        </w:tc>
        <w:tc>
          <w:tcPr>
            <w:tcW w:w="677" w:type="dxa"/>
          </w:tcPr>
          <w:p w14:paraId="4A373722" w14:textId="4197D800"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5760C1AA" w14:textId="77777777" w:rsidTr="00AD5A2C">
        <w:tc>
          <w:tcPr>
            <w:tcW w:w="1555" w:type="dxa"/>
          </w:tcPr>
          <w:p w14:paraId="53C16320"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IT_Auth_007</w:t>
            </w:r>
          </w:p>
        </w:tc>
        <w:tc>
          <w:tcPr>
            <w:tcW w:w="1336" w:type="dxa"/>
          </w:tcPr>
          <w:p w14:paraId="3D04924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Logout Flow (UI -&gt; Backend API - if applicable -&gt; UI)</w:t>
            </w:r>
          </w:p>
        </w:tc>
        <w:tc>
          <w:tcPr>
            <w:tcW w:w="1828" w:type="dxa"/>
          </w:tcPr>
          <w:p w14:paraId="2058002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On </w:t>
            </w:r>
            <w:proofErr w:type="gramStart"/>
            <w:r w:rsidRPr="00ED1B7D">
              <w:rPr>
                <w:rFonts w:ascii="Times New Roman" w:hAnsi="Times New Roman" w:cs="Times New Roman"/>
                <w:bCs/>
              </w:rPr>
              <w:t>Menu</w:t>
            </w:r>
            <w:proofErr w:type="gramEnd"/>
            <w:r w:rsidRPr="00ED1B7D">
              <w:rPr>
                <w:rFonts w:ascii="Times New Roman" w:hAnsi="Times New Roman" w:cs="Times New Roman"/>
                <w:bCs/>
              </w:rPr>
              <w:t xml:space="preserve"> screen, click "Logout" (FT_Menu_169).</w:t>
            </w:r>
          </w:p>
        </w:tc>
        <w:tc>
          <w:tcPr>
            <w:tcW w:w="1977" w:type="dxa"/>
          </w:tcPr>
          <w:p w14:paraId="6B0BA66C"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a request (e.g., POST to /logout) to the real backend if a server-side logout is needed to invalidate session/token. The backend processes this and returns a success response. The UI receives this, clears local user/session state, and navigates back to the Welcome/Login screen.</w:t>
            </w:r>
          </w:p>
        </w:tc>
        <w:tc>
          <w:tcPr>
            <w:tcW w:w="1977" w:type="dxa"/>
          </w:tcPr>
          <w:p w14:paraId="38FC628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a request (e.g., POST to /logout) to the real backend if a server-side logout is needed to invalidate session/token. The backend processes this and returns a success response. The UI receives this, clears local user/session state, and navigates back to the Welcome/Login screen.</w:t>
            </w:r>
          </w:p>
        </w:tc>
        <w:tc>
          <w:tcPr>
            <w:tcW w:w="677" w:type="dxa"/>
          </w:tcPr>
          <w:p w14:paraId="455D11CA" w14:textId="79465489"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4F941178" w14:textId="77777777" w:rsidTr="00AD5A2C">
        <w:tc>
          <w:tcPr>
            <w:tcW w:w="1555" w:type="dxa"/>
          </w:tcPr>
          <w:p w14:paraId="35F28248"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IT_Auth_008</w:t>
            </w:r>
          </w:p>
        </w:tc>
        <w:tc>
          <w:tcPr>
            <w:tcW w:w="1336" w:type="dxa"/>
          </w:tcPr>
          <w:p w14:paraId="337CD0BC"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Forgot Password Flow (UI -&gt; Backend API -&gt; Email Service -&gt; UI)</w:t>
            </w:r>
          </w:p>
        </w:tc>
        <w:tc>
          <w:tcPr>
            <w:tcW w:w="1828" w:type="dxa"/>
          </w:tcPr>
          <w:p w14:paraId="5055E67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Login screen, click "Forgot Password?".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 xml:space="preserve">&gt; 2. On the Forgot Password screen, enter a </w:t>
            </w:r>
            <w:r w:rsidRPr="00ED1B7D">
              <w:rPr>
                <w:rFonts w:ascii="Times New Roman" w:hAnsi="Times New Roman" w:cs="Times New Roman"/>
                <w:bCs/>
              </w:rPr>
              <w:lastRenderedPageBreak/>
              <w:t>registered email address.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3. Submit the request.</w:t>
            </w:r>
          </w:p>
        </w:tc>
        <w:tc>
          <w:tcPr>
            <w:tcW w:w="1977" w:type="dxa"/>
          </w:tcPr>
          <w:p w14:paraId="0A7655B2"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The frontend sends a request to the real backend (e.g., /</w:t>
            </w:r>
            <w:proofErr w:type="gramStart"/>
            <w:r w:rsidRPr="00ED1B7D">
              <w:rPr>
                <w:rFonts w:ascii="Times New Roman" w:hAnsi="Times New Roman" w:cs="Times New Roman"/>
                <w:bCs/>
              </w:rPr>
              <w:t>forgot-password</w:t>
            </w:r>
            <w:proofErr w:type="gramEnd"/>
            <w:r w:rsidRPr="00ED1B7D">
              <w:rPr>
                <w:rFonts w:ascii="Times New Roman" w:hAnsi="Times New Roman" w:cs="Times New Roman"/>
                <w:bCs/>
              </w:rPr>
              <w:t xml:space="preserve">). The backend receives the email, verifies it exists </w:t>
            </w:r>
            <w:r w:rsidRPr="00ED1B7D">
              <w:rPr>
                <w:rFonts w:ascii="Times New Roman" w:hAnsi="Times New Roman" w:cs="Times New Roman"/>
                <w:bCs/>
              </w:rPr>
              <w:lastRenderedPageBreak/>
              <w:t xml:space="preserve">(BR_UC2_BR2), initiates the reset process, and interacts with the Email Service to send the reset email (verify via mock/real Email Service logs). The UI displays a </w:t>
            </w:r>
            <w:proofErr w:type="gramStart"/>
            <w:r w:rsidRPr="00ED1B7D">
              <w:rPr>
                <w:rFonts w:ascii="Times New Roman" w:hAnsi="Times New Roman" w:cs="Times New Roman"/>
                <w:bCs/>
              </w:rPr>
              <w:t>success</w:t>
            </w:r>
            <w:proofErr w:type="gramEnd"/>
            <w:r w:rsidRPr="00ED1B7D">
              <w:rPr>
                <w:rFonts w:ascii="Times New Roman" w:hAnsi="Times New Roman" w:cs="Times New Roman"/>
                <w:bCs/>
              </w:rPr>
              <w:t xml:space="preserve"> message indicating the </w:t>
            </w:r>
            <w:proofErr w:type="gramStart"/>
            <w:r w:rsidRPr="00ED1B7D">
              <w:rPr>
                <w:rFonts w:ascii="Times New Roman" w:hAnsi="Times New Roman" w:cs="Times New Roman"/>
                <w:bCs/>
              </w:rPr>
              <w:t>email</w:t>
            </w:r>
            <w:proofErr w:type="gramEnd"/>
            <w:r w:rsidRPr="00ED1B7D">
              <w:rPr>
                <w:rFonts w:ascii="Times New Roman" w:hAnsi="Times New Roman" w:cs="Times New Roman"/>
                <w:bCs/>
              </w:rPr>
              <w:t xml:space="preserve"> has been sent.</w:t>
            </w:r>
          </w:p>
        </w:tc>
        <w:tc>
          <w:tcPr>
            <w:tcW w:w="1977" w:type="dxa"/>
          </w:tcPr>
          <w:p w14:paraId="78C23C9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The frontend sends a request to the real backend (e.g., /</w:t>
            </w:r>
            <w:proofErr w:type="gramStart"/>
            <w:r w:rsidRPr="00ED1B7D">
              <w:rPr>
                <w:rFonts w:ascii="Times New Roman" w:hAnsi="Times New Roman" w:cs="Times New Roman"/>
                <w:bCs/>
              </w:rPr>
              <w:t>forgot-password</w:t>
            </w:r>
            <w:proofErr w:type="gramEnd"/>
            <w:r w:rsidRPr="00ED1B7D">
              <w:rPr>
                <w:rFonts w:ascii="Times New Roman" w:hAnsi="Times New Roman" w:cs="Times New Roman"/>
                <w:bCs/>
              </w:rPr>
              <w:t xml:space="preserve">). The backend receives the email, verifies it exists </w:t>
            </w:r>
            <w:r w:rsidRPr="00ED1B7D">
              <w:rPr>
                <w:rFonts w:ascii="Times New Roman" w:hAnsi="Times New Roman" w:cs="Times New Roman"/>
                <w:bCs/>
              </w:rPr>
              <w:lastRenderedPageBreak/>
              <w:t xml:space="preserve">(BR_UC2_BR2), initiates the reset process, and interacts with the Email Service to send the reset email (verify via mock/real Email Service logs). The UI displays a </w:t>
            </w:r>
            <w:proofErr w:type="gramStart"/>
            <w:r w:rsidRPr="00ED1B7D">
              <w:rPr>
                <w:rFonts w:ascii="Times New Roman" w:hAnsi="Times New Roman" w:cs="Times New Roman"/>
                <w:bCs/>
              </w:rPr>
              <w:t>success</w:t>
            </w:r>
            <w:proofErr w:type="gramEnd"/>
            <w:r w:rsidRPr="00ED1B7D">
              <w:rPr>
                <w:rFonts w:ascii="Times New Roman" w:hAnsi="Times New Roman" w:cs="Times New Roman"/>
                <w:bCs/>
              </w:rPr>
              <w:t xml:space="preserve"> message indicating the </w:t>
            </w:r>
            <w:proofErr w:type="gramStart"/>
            <w:r w:rsidRPr="00ED1B7D">
              <w:rPr>
                <w:rFonts w:ascii="Times New Roman" w:hAnsi="Times New Roman" w:cs="Times New Roman"/>
                <w:bCs/>
              </w:rPr>
              <w:t>email</w:t>
            </w:r>
            <w:proofErr w:type="gramEnd"/>
            <w:r w:rsidRPr="00ED1B7D">
              <w:rPr>
                <w:rFonts w:ascii="Times New Roman" w:hAnsi="Times New Roman" w:cs="Times New Roman"/>
                <w:bCs/>
              </w:rPr>
              <w:t xml:space="preserve"> has been sent.</w:t>
            </w:r>
          </w:p>
        </w:tc>
        <w:tc>
          <w:tcPr>
            <w:tcW w:w="677" w:type="dxa"/>
          </w:tcPr>
          <w:p w14:paraId="4E9A7BA3" w14:textId="1A25F220"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35304D43" w14:textId="77777777" w:rsidTr="00AD5A2C">
        <w:tc>
          <w:tcPr>
            <w:tcW w:w="1555" w:type="dxa"/>
          </w:tcPr>
          <w:p w14:paraId="7E6F123D"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IT_Auth_009</w:t>
            </w:r>
          </w:p>
        </w:tc>
        <w:tc>
          <w:tcPr>
            <w:tcW w:w="1336" w:type="dxa"/>
          </w:tcPr>
          <w:p w14:paraId="061BB2B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Forgot Password Flow (UI -&gt; Backend API -&gt; UI) - </w:t>
            </w:r>
            <w:proofErr w:type="spellStart"/>
            <w:r w:rsidRPr="00ED1B7D">
              <w:rPr>
                <w:rFonts w:ascii="Times New Roman" w:hAnsi="Times New Roman" w:cs="Times New Roman"/>
                <w:bCs/>
              </w:rPr>
              <w:t>alloysunregistered</w:t>
            </w:r>
            <w:proofErr w:type="spellEnd"/>
            <w:r w:rsidRPr="00ED1B7D">
              <w:rPr>
                <w:rFonts w:ascii="Times New Roman" w:hAnsi="Times New Roman" w:cs="Times New Roman"/>
                <w:bCs/>
              </w:rPr>
              <w:t xml:space="preserve"> Email Error</w:t>
            </w:r>
          </w:p>
        </w:tc>
        <w:tc>
          <w:tcPr>
            <w:tcW w:w="1828" w:type="dxa"/>
          </w:tcPr>
          <w:p w14:paraId="75A4FA6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Login screen, click "Forgot Password?".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On the Forgot Password screen, enter an unregistered email address.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3. Submit the request.</w:t>
            </w:r>
          </w:p>
        </w:tc>
        <w:tc>
          <w:tcPr>
            <w:tcW w:w="1977" w:type="dxa"/>
          </w:tcPr>
          <w:p w14:paraId="5527E11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The backend receives the email, checks registration, determines it's unregistered (violating BR_UC2_BR2 implicitly), and returns an error. The UI receives this and displays an error message (e.g., "Email not found").</w:t>
            </w:r>
          </w:p>
        </w:tc>
        <w:tc>
          <w:tcPr>
            <w:tcW w:w="1977" w:type="dxa"/>
          </w:tcPr>
          <w:p w14:paraId="75F22F4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frontend sends the request to the real backend. The backend receives the email, checks registration, determines it's unregistered (violating BR_UC2_BR2 implicitly), and returns an error. The UI receives this and displays an error message (e.g., "Email not found").</w:t>
            </w:r>
          </w:p>
        </w:tc>
        <w:tc>
          <w:tcPr>
            <w:tcW w:w="677" w:type="dxa"/>
          </w:tcPr>
          <w:p w14:paraId="670D8CEA" w14:textId="3CC66DE6"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17C80A50" w14:textId="77777777" w:rsidTr="00AD5A2C">
        <w:tc>
          <w:tcPr>
            <w:tcW w:w="1555" w:type="dxa"/>
          </w:tcPr>
          <w:p w14:paraId="1910CCD9"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IT_Auth_010</w:t>
            </w:r>
          </w:p>
        </w:tc>
        <w:tc>
          <w:tcPr>
            <w:tcW w:w="1336" w:type="dxa"/>
          </w:tcPr>
          <w:p w14:paraId="348F5B9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Social Login Flow (UI -&gt; Auth Provider -&gt; Backend API -&gt; DB -&gt; Backend API -&gt; UI) - New User</w:t>
            </w:r>
          </w:p>
        </w:tc>
        <w:tc>
          <w:tcPr>
            <w:tcW w:w="1828" w:type="dxa"/>
          </w:tcPr>
          <w:p w14:paraId="263B314C"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Login/Signup, click "Login with Google" or "Login with Apple".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Complete Auth Provider flow for a user not yet registered in the app.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3. Grant permissions.</w:t>
            </w:r>
          </w:p>
        </w:tc>
        <w:tc>
          <w:tcPr>
            <w:tcW w:w="1977" w:type="dxa"/>
          </w:tcPr>
          <w:p w14:paraId="47DEFCF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system Auth Provider dialog/flow appears and is completed. The Frontend receives the Auth Provider token/info. The Frontend sends this to the real backend (e.g., /auth/google/callback). The backend verifies </w:t>
            </w:r>
            <w:r w:rsidRPr="00ED1B7D">
              <w:rPr>
                <w:rFonts w:ascii="Times New Roman" w:hAnsi="Times New Roman" w:cs="Times New Roman"/>
                <w:bCs/>
              </w:rPr>
              <w:lastRenderedPageBreak/>
              <w:t>the token, checks if the user exists (BR_UC3_BR1/BR_UC39_BR1), registers a new user if not, links the social account, and returns success/token. The UI receives success and navigates to Home.</w:t>
            </w:r>
          </w:p>
        </w:tc>
        <w:tc>
          <w:tcPr>
            <w:tcW w:w="1977" w:type="dxa"/>
          </w:tcPr>
          <w:p w14:paraId="509B46B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system Auth Provider dialog/flow appears and is completed. The Frontend receives the Auth Provider token/info. The Frontend sends this to the real backend (e.g., /auth/google/callback). The backend verifies </w:t>
            </w:r>
            <w:r w:rsidRPr="00ED1B7D">
              <w:rPr>
                <w:rFonts w:ascii="Times New Roman" w:hAnsi="Times New Roman" w:cs="Times New Roman"/>
                <w:bCs/>
              </w:rPr>
              <w:lastRenderedPageBreak/>
              <w:t>the token, checks if the user exists (BR_UC3_BR1/BR_UC39_BR1), registers a new user if not, links the social account, and returns success/token. The UI receives success and navigates to Home.</w:t>
            </w:r>
          </w:p>
        </w:tc>
        <w:tc>
          <w:tcPr>
            <w:tcW w:w="677" w:type="dxa"/>
          </w:tcPr>
          <w:p w14:paraId="6FF533D8" w14:textId="2372D3D8"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227AAA40" w14:textId="77777777" w:rsidTr="00AD5A2C">
        <w:tc>
          <w:tcPr>
            <w:tcW w:w="1555" w:type="dxa"/>
          </w:tcPr>
          <w:p w14:paraId="704061AC"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IT_Auth_011</w:t>
            </w:r>
          </w:p>
        </w:tc>
        <w:tc>
          <w:tcPr>
            <w:tcW w:w="1336" w:type="dxa"/>
          </w:tcPr>
          <w:p w14:paraId="70EFEFA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Social Login Flow (UI -&gt; Auth Provider -&gt; Backend API -&gt; UI) - Existing Linked User</w:t>
            </w:r>
          </w:p>
        </w:tc>
        <w:tc>
          <w:tcPr>
            <w:tcW w:w="1828" w:type="dxa"/>
          </w:tcPr>
          <w:p w14:paraId="61DFF15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Login/Signup, click "Login with Google" or "Login with Apple".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Complete Auth Provider flow for a user already linked to the app.</w:t>
            </w:r>
          </w:p>
        </w:tc>
        <w:tc>
          <w:tcPr>
            <w:tcW w:w="1977" w:type="dxa"/>
          </w:tcPr>
          <w:p w14:paraId="673A07C5"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w:t>
            </w:r>
            <w:proofErr w:type="gramStart"/>
            <w:r w:rsidRPr="00ED1B7D">
              <w:rPr>
                <w:rFonts w:ascii="Times New Roman" w:hAnsi="Times New Roman" w:cs="Times New Roman"/>
                <w:bCs/>
              </w:rPr>
              <w:t>system Auth Provider</w:t>
            </w:r>
            <w:proofErr w:type="gramEnd"/>
            <w:r w:rsidRPr="00ED1B7D">
              <w:rPr>
                <w:rFonts w:ascii="Times New Roman" w:hAnsi="Times New Roman" w:cs="Times New Roman"/>
                <w:bCs/>
              </w:rPr>
              <w:t xml:space="preserve"> dialog/flow appears and is completed (may skip permission step due to BR_UC3_BR2/BR_UC39_BR2). The Frontend receives the token/info. The Frontend sends this to the real backend. The backend verifies the token, finds the existing linked user, and returns success/token. The UI receives success and navigates to Home.</w:t>
            </w:r>
          </w:p>
        </w:tc>
        <w:tc>
          <w:tcPr>
            <w:tcW w:w="1977" w:type="dxa"/>
          </w:tcPr>
          <w:p w14:paraId="3848EBC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w:t>
            </w:r>
            <w:proofErr w:type="gramStart"/>
            <w:r w:rsidRPr="00ED1B7D">
              <w:rPr>
                <w:rFonts w:ascii="Times New Roman" w:hAnsi="Times New Roman" w:cs="Times New Roman"/>
                <w:bCs/>
              </w:rPr>
              <w:t>system Auth Provider</w:t>
            </w:r>
            <w:proofErr w:type="gramEnd"/>
            <w:r w:rsidRPr="00ED1B7D">
              <w:rPr>
                <w:rFonts w:ascii="Times New Roman" w:hAnsi="Times New Roman" w:cs="Times New Roman"/>
                <w:bCs/>
              </w:rPr>
              <w:t xml:space="preserve"> dialog/flow appears and is completed (may skip permission step due to BR_UC3_BR2/BR_UC39_BR2). The Frontend receives the token/info. The Frontend sends this to the real backend. The backend verifies the token, finds the existing linked user, and returns success/token. The UI receives success and navigates to Home.</w:t>
            </w:r>
          </w:p>
        </w:tc>
        <w:tc>
          <w:tcPr>
            <w:tcW w:w="677" w:type="dxa"/>
          </w:tcPr>
          <w:p w14:paraId="60892720" w14:textId="0735BD4B"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666446A2" w14:textId="77777777" w:rsidTr="00AD5A2C">
        <w:tc>
          <w:tcPr>
            <w:tcW w:w="1555" w:type="dxa"/>
          </w:tcPr>
          <w:p w14:paraId="56E20B9A"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IT_Auth_012</w:t>
            </w:r>
          </w:p>
        </w:tc>
        <w:tc>
          <w:tcPr>
            <w:tcW w:w="1336" w:type="dxa"/>
          </w:tcPr>
          <w:p w14:paraId="38E3EF2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Delete Account Flow (UI -&gt; Backend API -&gt; DB)</w:t>
            </w:r>
          </w:p>
        </w:tc>
        <w:tc>
          <w:tcPr>
            <w:tcW w:w="1828" w:type="dxa"/>
          </w:tcPr>
          <w:p w14:paraId="265E183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Menu screen, click "Delete Account" (Implied Menu item).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 xml:space="preserve">&gt; 2. Confirm </w:t>
            </w:r>
            <w:r w:rsidRPr="00ED1B7D">
              <w:rPr>
                <w:rFonts w:ascii="Times New Roman" w:hAnsi="Times New Roman" w:cs="Times New Roman"/>
                <w:bCs/>
              </w:rPr>
              <w:lastRenderedPageBreak/>
              <w:t>deletion if prompted.</w:t>
            </w:r>
          </w:p>
        </w:tc>
        <w:tc>
          <w:tcPr>
            <w:tcW w:w="1977" w:type="dxa"/>
          </w:tcPr>
          <w:p w14:paraId="02D2EA05"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w:t>
            </w:r>
            <w:proofErr w:type="gramStart"/>
            <w:r w:rsidRPr="00ED1B7D">
              <w:rPr>
                <w:rFonts w:ascii="Times New Roman" w:hAnsi="Times New Roman" w:cs="Times New Roman"/>
                <w:bCs/>
              </w:rPr>
              <w:t>frontend</w:t>
            </w:r>
            <w:proofErr w:type="gramEnd"/>
            <w:r w:rsidRPr="00ED1B7D">
              <w:rPr>
                <w:rFonts w:ascii="Times New Roman" w:hAnsi="Times New Roman" w:cs="Times New Roman"/>
                <w:bCs/>
              </w:rPr>
              <w:t xml:space="preserve"> triggers a request to the real backend /user/delete endpoint. The backend receives </w:t>
            </w:r>
            <w:r w:rsidRPr="00ED1B7D">
              <w:rPr>
                <w:rFonts w:ascii="Times New Roman" w:hAnsi="Times New Roman" w:cs="Times New Roman"/>
                <w:bCs/>
              </w:rPr>
              <w:lastRenderedPageBreak/>
              <w:t>the request, performs deletion logic (including adhering to BR_UC6_BR1 about recovery), and responds with success. The UI receives success and navigates back to the Welcome/Login screen. (Verification of deletion in DB/logs is needed).</w:t>
            </w:r>
          </w:p>
        </w:tc>
        <w:tc>
          <w:tcPr>
            <w:tcW w:w="1977" w:type="dxa"/>
          </w:tcPr>
          <w:p w14:paraId="7068699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w:t>
            </w:r>
            <w:proofErr w:type="gramStart"/>
            <w:r w:rsidRPr="00ED1B7D">
              <w:rPr>
                <w:rFonts w:ascii="Times New Roman" w:hAnsi="Times New Roman" w:cs="Times New Roman"/>
                <w:bCs/>
              </w:rPr>
              <w:t>frontend</w:t>
            </w:r>
            <w:proofErr w:type="gramEnd"/>
            <w:r w:rsidRPr="00ED1B7D">
              <w:rPr>
                <w:rFonts w:ascii="Times New Roman" w:hAnsi="Times New Roman" w:cs="Times New Roman"/>
                <w:bCs/>
              </w:rPr>
              <w:t xml:space="preserve"> triggers a request to the real backend /user/delete endpoint. The backend receives </w:t>
            </w:r>
            <w:r w:rsidRPr="00ED1B7D">
              <w:rPr>
                <w:rFonts w:ascii="Times New Roman" w:hAnsi="Times New Roman" w:cs="Times New Roman"/>
                <w:bCs/>
              </w:rPr>
              <w:lastRenderedPageBreak/>
              <w:t>the request, performs deletion logic (including adhering to BR_UC6_BR1 about recovery), and responds with success. The UI receives success and navigates back to the Welcome/Login screen. (Verification of deletion in DB/logs is needed).</w:t>
            </w:r>
          </w:p>
        </w:tc>
        <w:tc>
          <w:tcPr>
            <w:tcW w:w="677" w:type="dxa"/>
          </w:tcPr>
          <w:p w14:paraId="70A82418" w14:textId="33ABA616"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1CAD9130" w14:textId="77777777" w:rsidTr="00AD5A2C">
        <w:tc>
          <w:tcPr>
            <w:tcW w:w="1555" w:type="dxa"/>
          </w:tcPr>
          <w:p w14:paraId="2FF6A240" w14:textId="77777777" w:rsidR="00AD5A2C" w:rsidRPr="00ED1B7D" w:rsidRDefault="00AD5A2C" w:rsidP="00AD5A2C">
            <w:pPr>
              <w:rPr>
                <w:rFonts w:ascii="Times New Roman" w:hAnsi="Times New Roman" w:cs="Times New Roman"/>
                <w:b/>
              </w:rPr>
            </w:pPr>
          </w:p>
        </w:tc>
        <w:tc>
          <w:tcPr>
            <w:tcW w:w="1336" w:type="dxa"/>
          </w:tcPr>
          <w:p w14:paraId="23BB2C38" w14:textId="77777777" w:rsidR="00AD5A2C" w:rsidRPr="00ED1B7D" w:rsidRDefault="00AD5A2C" w:rsidP="00AD5A2C">
            <w:pPr>
              <w:rPr>
                <w:rFonts w:ascii="Times New Roman" w:hAnsi="Times New Roman" w:cs="Times New Roman"/>
                <w:bCs/>
              </w:rPr>
            </w:pPr>
          </w:p>
        </w:tc>
        <w:tc>
          <w:tcPr>
            <w:tcW w:w="1828" w:type="dxa"/>
          </w:tcPr>
          <w:p w14:paraId="2A2911FB" w14:textId="77777777" w:rsidR="00AD5A2C" w:rsidRPr="00ED1B7D" w:rsidRDefault="00AD5A2C" w:rsidP="00AD5A2C">
            <w:pPr>
              <w:rPr>
                <w:rFonts w:ascii="Times New Roman" w:hAnsi="Times New Roman" w:cs="Times New Roman"/>
                <w:bCs/>
              </w:rPr>
            </w:pPr>
          </w:p>
        </w:tc>
        <w:tc>
          <w:tcPr>
            <w:tcW w:w="1977" w:type="dxa"/>
          </w:tcPr>
          <w:p w14:paraId="04A39783" w14:textId="77777777" w:rsidR="00AD5A2C" w:rsidRPr="00ED1B7D" w:rsidRDefault="00AD5A2C" w:rsidP="00AD5A2C">
            <w:pPr>
              <w:rPr>
                <w:rFonts w:ascii="Times New Roman" w:hAnsi="Times New Roman" w:cs="Times New Roman"/>
                <w:bCs/>
              </w:rPr>
            </w:pPr>
          </w:p>
        </w:tc>
        <w:tc>
          <w:tcPr>
            <w:tcW w:w="1977" w:type="dxa"/>
          </w:tcPr>
          <w:p w14:paraId="12F84174" w14:textId="77777777" w:rsidR="00AD5A2C" w:rsidRPr="00ED1B7D" w:rsidRDefault="00AD5A2C" w:rsidP="00AD5A2C">
            <w:pPr>
              <w:rPr>
                <w:rFonts w:ascii="Times New Roman" w:hAnsi="Times New Roman" w:cs="Times New Roman"/>
                <w:bCs/>
              </w:rPr>
            </w:pPr>
          </w:p>
        </w:tc>
        <w:tc>
          <w:tcPr>
            <w:tcW w:w="677" w:type="dxa"/>
          </w:tcPr>
          <w:p w14:paraId="58F3AFD8" w14:textId="5B0F6A8A"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436A1300" w14:textId="77777777" w:rsidTr="00AD5A2C">
        <w:tc>
          <w:tcPr>
            <w:tcW w:w="1555" w:type="dxa"/>
          </w:tcPr>
          <w:p w14:paraId="49A7930A"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IT_Sim_Data_013</w:t>
            </w:r>
          </w:p>
        </w:tc>
        <w:tc>
          <w:tcPr>
            <w:tcW w:w="1336" w:type="dxa"/>
          </w:tcPr>
          <w:p w14:paraId="3CC0C4B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Home Screen Data Loading (UI loads &amp; Renders Dummy Data)</w:t>
            </w:r>
          </w:p>
        </w:tc>
        <w:tc>
          <w:tcPr>
            <w:tcW w:w="1828" w:type="dxa"/>
          </w:tcPr>
          <w:p w14:paraId="5C3994A5"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Log in successfully.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The Home screen loads.</w:t>
            </w:r>
          </w:p>
        </w:tc>
        <w:tc>
          <w:tcPr>
            <w:tcW w:w="1977" w:type="dxa"/>
          </w:tcPr>
          <w:p w14:paraId="2808618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Home screen components load and display dummy data for user details, scores/stats (BR_UC21_BR1, BR_UC23_BR1 display), dummy subject data (BR_FE_Home_051 content), and dummy promotion data (BR_FE_Home_049 content). The UI renders these sections correctly using </w:t>
            </w:r>
            <w:proofErr w:type="gramStart"/>
            <w:r w:rsidRPr="00ED1B7D">
              <w:rPr>
                <w:rFonts w:ascii="Times New Roman" w:hAnsi="Times New Roman" w:cs="Times New Roman"/>
                <w:bCs/>
              </w:rPr>
              <w:t>the internal</w:t>
            </w:r>
            <w:proofErr w:type="gramEnd"/>
            <w:r w:rsidRPr="00ED1B7D">
              <w:rPr>
                <w:rFonts w:ascii="Times New Roman" w:hAnsi="Times New Roman" w:cs="Times New Roman"/>
                <w:bCs/>
              </w:rPr>
              <w:t xml:space="preserve"> dummy data.</w:t>
            </w:r>
          </w:p>
        </w:tc>
        <w:tc>
          <w:tcPr>
            <w:tcW w:w="1977" w:type="dxa"/>
          </w:tcPr>
          <w:p w14:paraId="6492148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Home screen components load and display dummy data for user details, scores/stats (BR_UC21_BR1, BR_UC23_BR1 display), dummy subject data (BR_FE_Home_051 content), and dummy promotion data (BR_FE_Home_049 content). The UI renders these sections correctly using </w:t>
            </w:r>
            <w:proofErr w:type="gramStart"/>
            <w:r w:rsidRPr="00ED1B7D">
              <w:rPr>
                <w:rFonts w:ascii="Times New Roman" w:hAnsi="Times New Roman" w:cs="Times New Roman"/>
                <w:bCs/>
              </w:rPr>
              <w:t>the internal</w:t>
            </w:r>
            <w:proofErr w:type="gramEnd"/>
            <w:r w:rsidRPr="00ED1B7D">
              <w:rPr>
                <w:rFonts w:ascii="Times New Roman" w:hAnsi="Times New Roman" w:cs="Times New Roman"/>
                <w:bCs/>
              </w:rPr>
              <w:t xml:space="preserve"> dummy data.</w:t>
            </w:r>
          </w:p>
        </w:tc>
        <w:tc>
          <w:tcPr>
            <w:tcW w:w="677" w:type="dxa"/>
          </w:tcPr>
          <w:p w14:paraId="5329E6B1" w14:textId="79771415"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21B4738F" w14:textId="77777777" w:rsidTr="00AD5A2C">
        <w:tc>
          <w:tcPr>
            <w:tcW w:w="1555" w:type="dxa"/>
          </w:tcPr>
          <w:p w14:paraId="5767AEDB"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IT_Sim_Data_014</w:t>
            </w:r>
          </w:p>
        </w:tc>
        <w:tc>
          <w:tcPr>
            <w:tcW w:w="1336" w:type="dxa"/>
          </w:tcPr>
          <w:p w14:paraId="3FABE8D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Overall Score Data Loading (UI loads &amp; Renders Dummy Data)</w:t>
            </w:r>
          </w:p>
        </w:tc>
        <w:tc>
          <w:tcPr>
            <w:tcW w:w="1828" w:type="dxa"/>
          </w:tcPr>
          <w:p w14:paraId="0785C72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the Overall Score screen (FT_OverallScore_134).</w:t>
            </w:r>
          </w:p>
        </w:tc>
        <w:tc>
          <w:tcPr>
            <w:tcW w:w="1977" w:type="dxa"/>
          </w:tcPr>
          <w:p w14:paraId="323556A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Overall Score screen UI components load and display dummy data for overall score/grade (BR_UC26_BR1 </w:t>
            </w:r>
            <w:r w:rsidRPr="00ED1B7D">
              <w:rPr>
                <w:rFonts w:ascii="Times New Roman" w:hAnsi="Times New Roman" w:cs="Times New Roman"/>
                <w:bCs/>
              </w:rPr>
              <w:lastRenderedPageBreak/>
              <w:t>display), subject breakdowns, and areas to improve (BR_UC26_BR2 display). The UI renders charts, lists, and metrics using this dummy data.</w:t>
            </w:r>
          </w:p>
        </w:tc>
        <w:tc>
          <w:tcPr>
            <w:tcW w:w="1977" w:type="dxa"/>
          </w:tcPr>
          <w:p w14:paraId="434AA68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Overall Score screen UI components load and display dummy data for overall score/grade (BR_UC26_BR1 </w:t>
            </w:r>
            <w:r w:rsidRPr="00ED1B7D">
              <w:rPr>
                <w:rFonts w:ascii="Times New Roman" w:hAnsi="Times New Roman" w:cs="Times New Roman"/>
                <w:bCs/>
              </w:rPr>
              <w:lastRenderedPageBreak/>
              <w:t>display), subject breakdowns, and areas to improve (BR_UC26_BR2 display). The UI renders charts, lists, and metrics using this dummy data.</w:t>
            </w:r>
          </w:p>
        </w:tc>
        <w:tc>
          <w:tcPr>
            <w:tcW w:w="677" w:type="dxa"/>
          </w:tcPr>
          <w:p w14:paraId="21E2682D" w14:textId="684A75AB"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3C3026D4" w14:textId="77777777" w:rsidTr="00AD5A2C">
        <w:tc>
          <w:tcPr>
            <w:tcW w:w="1555" w:type="dxa"/>
          </w:tcPr>
          <w:p w14:paraId="22C2068C"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IT_Sim_Data_015</w:t>
            </w:r>
          </w:p>
        </w:tc>
        <w:tc>
          <w:tcPr>
            <w:tcW w:w="1336" w:type="dxa"/>
          </w:tcPr>
          <w:p w14:paraId="0881FB49"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Subject Performance Data Loading (UI loads &amp; Renders Dummy Data)</w:t>
            </w:r>
          </w:p>
        </w:tc>
        <w:tc>
          <w:tcPr>
            <w:tcW w:w="1828" w:type="dxa"/>
          </w:tcPr>
          <w:p w14:paraId="5D38DF3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a Subject Performance screen (FT_OverallScore_140 or FT_Home_052).</w:t>
            </w:r>
          </w:p>
        </w:tc>
        <w:tc>
          <w:tcPr>
            <w:tcW w:w="1977" w:type="dxa"/>
          </w:tcPr>
          <w:p w14:paraId="69D91D2C"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Subject Performance screen UI components load and display dummy data for subject-specific metrics (BR_UC27_BR1 display), chapter/topic performance (BR_UC27_BR2 display), and recommendations. The UI renders progress metrics, charts, and expandable lists using this dummy data.</w:t>
            </w:r>
          </w:p>
        </w:tc>
        <w:tc>
          <w:tcPr>
            <w:tcW w:w="1977" w:type="dxa"/>
          </w:tcPr>
          <w:p w14:paraId="4940FE0C"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Subject Performance screen UI components load and display dummy data for subject-specific metrics (BR_UC27_BR1 display), chapter/topic performance (BR_UC27_BR2 display), and recommendations. The UI renders progress metrics, charts, and expandable lists using this dummy data.</w:t>
            </w:r>
          </w:p>
        </w:tc>
        <w:tc>
          <w:tcPr>
            <w:tcW w:w="677" w:type="dxa"/>
          </w:tcPr>
          <w:p w14:paraId="5D5EDCC3" w14:textId="0B910DB2"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47120667" w14:textId="77777777" w:rsidTr="00AD5A2C">
        <w:tc>
          <w:tcPr>
            <w:tcW w:w="1555" w:type="dxa"/>
          </w:tcPr>
          <w:p w14:paraId="1E4E5B53"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IT_Sim_Data_016</w:t>
            </w:r>
          </w:p>
        </w:tc>
        <w:tc>
          <w:tcPr>
            <w:tcW w:w="1336" w:type="dxa"/>
          </w:tcPr>
          <w:p w14:paraId="3F123D7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Leaderboard Data Loading (UI loads &amp; Renders Dummy Data)</w:t>
            </w:r>
          </w:p>
        </w:tc>
        <w:tc>
          <w:tcPr>
            <w:tcW w:w="1828" w:type="dxa"/>
          </w:tcPr>
          <w:p w14:paraId="2B80246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the Leaderboard screen (FT_Leaderboard_152).</w:t>
            </w:r>
          </w:p>
        </w:tc>
        <w:tc>
          <w:tcPr>
            <w:tcW w:w="1977" w:type="dxa"/>
          </w:tcPr>
          <w:p w14:paraId="6E026E25"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Leaderboard screen UI components load and display dummy data for weekly and monthly rankings (BR_FE_Leaderboard_029 display). The UI renders the podium and list based on this dummy data. Switching tabs updates the </w:t>
            </w:r>
            <w:r w:rsidRPr="00ED1B7D">
              <w:rPr>
                <w:rFonts w:ascii="Times New Roman" w:hAnsi="Times New Roman" w:cs="Times New Roman"/>
                <w:bCs/>
              </w:rPr>
              <w:lastRenderedPageBreak/>
              <w:t>display to the corresponding dummy monthly data.</w:t>
            </w:r>
          </w:p>
        </w:tc>
        <w:tc>
          <w:tcPr>
            <w:tcW w:w="1977" w:type="dxa"/>
          </w:tcPr>
          <w:p w14:paraId="6E4867A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Leaderboard screen UI components load and display dummy data for weekly and monthly rankings (BR_FE_Leaderboard_029 display). The UI renders the podium and list based on this dummy data. Switching tabs updates the </w:t>
            </w:r>
            <w:r w:rsidRPr="00ED1B7D">
              <w:rPr>
                <w:rFonts w:ascii="Times New Roman" w:hAnsi="Times New Roman" w:cs="Times New Roman"/>
                <w:bCs/>
              </w:rPr>
              <w:lastRenderedPageBreak/>
              <w:t>display to the corresponding dummy monthly data.</w:t>
            </w:r>
          </w:p>
        </w:tc>
        <w:tc>
          <w:tcPr>
            <w:tcW w:w="677" w:type="dxa"/>
          </w:tcPr>
          <w:p w14:paraId="6ABCF57D" w14:textId="56C720B5"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31B5B283" w14:textId="77777777" w:rsidTr="00AD5A2C">
        <w:tc>
          <w:tcPr>
            <w:tcW w:w="1555" w:type="dxa"/>
          </w:tcPr>
          <w:p w14:paraId="198C862C"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IT_Sim_Data_017</w:t>
            </w:r>
          </w:p>
        </w:tc>
        <w:tc>
          <w:tcPr>
            <w:tcW w:w="1336" w:type="dxa"/>
          </w:tcPr>
          <w:p w14:paraId="3F03F6E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My Classes Data Loading (UI loads &amp; Renders Dummy Data)</w:t>
            </w:r>
          </w:p>
        </w:tc>
        <w:tc>
          <w:tcPr>
            <w:tcW w:w="1828" w:type="dxa"/>
          </w:tcPr>
          <w:p w14:paraId="06CF783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the My Classes screen (FT_Classes_124).</w:t>
            </w:r>
          </w:p>
        </w:tc>
        <w:tc>
          <w:tcPr>
            <w:tcW w:w="1977" w:type="dxa"/>
          </w:tcPr>
          <w:p w14:paraId="6044A402"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My Classes screen UI components load and display a dummy list of classes. The UI renders this list of class cards using the internal dummy data (simulating BR_UC16_BR1 filtering).</w:t>
            </w:r>
          </w:p>
        </w:tc>
        <w:tc>
          <w:tcPr>
            <w:tcW w:w="1977" w:type="dxa"/>
          </w:tcPr>
          <w:p w14:paraId="4454D77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My Classes screen UI components load and display a dummy list of classes. The UI renders this list of class cards using the internal dummy data (simulating BR_UC16_BR1 filtering).</w:t>
            </w:r>
          </w:p>
        </w:tc>
        <w:tc>
          <w:tcPr>
            <w:tcW w:w="677" w:type="dxa"/>
          </w:tcPr>
          <w:p w14:paraId="05DBAC6F" w14:textId="303E9EB0"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759C9084" w14:textId="77777777" w:rsidTr="00AD5A2C">
        <w:tc>
          <w:tcPr>
            <w:tcW w:w="1555" w:type="dxa"/>
          </w:tcPr>
          <w:p w14:paraId="228E0B22"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IT_Sim_Data_018</w:t>
            </w:r>
          </w:p>
        </w:tc>
        <w:tc>
          <w:tcPr>
            <w:tcW w:w="1336" w:type="dxa"/>
          </w:tcPr>
          <w:p w14:paraId="3E4DCC07"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Class Details Data Loading (UI loads &amp; Renders Dummy Data)</w:t>
            </w:r>
          </w:p>
        </w:tc>
        <w:tc>
          <w:tcPr>
            <w:tcW w:w="1828" w:type="dxa"/>
          </w:tcPr>
          <w:p w14:paraId="0C39EF95"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a Class Details screen (FT_Classes_126).</w:t>
            </w:r>
          </w:p>
        </w:tc>
        <w:tc>
          <w:tcPr>
            <w:tcW w:w="1977" w:type="dxa"/>
          </w:tcPr>
          <w:p w14:paraId="25A8D4F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Class Details screen UI components load and display dummy data for class details, materials, assignments, and forum data (simulating BR_UC17_BR1, BR_UC18_BR1, BR_UC20_BR1 filtering/data). The UI renders the sections and action buttons based on this dummy data.</w:t>
            </w:r>
          </w:p>
        </w:tc>
        <w:tc>
          <w:tcPr>
            <w:tcW w:w="1977" w:type="dxa"/>
          </w:tcPr>
          <w:p w14:paraId="58FFA7A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Class Details screen UI components load and display dummy data for class details, materials, assignments, and forum data (simulating BR_UC17_BR1, BR_UC18_BR1, BR_UC20_BR1 filtering/data). The UI renders the sections and action buttons based on this dummy data.</w:t>
            </w:r>
          </w:p>
        </w:tc>
        <w:tc>
          <w:tcPr>
            <w:tcW w:w="677" w:type="dxa"/>
          </w:tcPr>
          <w:p w14:paraId="62D099C6" w14:textId="6D5AA518"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3CF5FB54" w14:textId="77777777" w:rsidTr="00AD5A2C">
        <w:tc>
          <w:tcPr>
            <w:tcW w:w="1555" w:type="dxa"/>
          </w:tcPr>
          <w:p w14:paraId="126105CD"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IT_Sim_Data_019</w:t>
            </w:r>
          </w:p>
        </w:tc>
        <w:tc>
          <w:tcPr>
            <w:tcW w:w="1336" w:type="dxa"/>
          </w:tcPr>
          <w:p w14:paraId="2F28480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Battle History Data Loading (UI loads &amp; Renders Dummy Data)</w:t>
            </w:r>
          </w:p>
        </w:tc>
        <w:tc>
          <w:tcPr>
            <w:tcW w:w="1828" w:type="dxa"/>
          </w:tcPr>
          <w:p w14:paraId="0A6E067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the Battle Lobby screen (FT_Extras_065).</w:t>
            </w:r>
          </w:p>
        </w:tc>
        <w:tc>
          <w:tcPr>
            <w:tcW w:w="1977" w:type="dxa"/>
          </w:tcPr>
          <w:p w14:paraId="39FBA25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Battle Lobby screen UI components load and display dummy data for user info, banner, and a dummy list of battle history items (BR_UC13_BR1 </w:t>
            </w:r>
            <w:r w:rsidRPr="00ED1B7D">
              <w:rPr>
                <w:rFonts w:ascii="Times New Roman" w:hAnsi="Times New Roman" w:cs="Times New Roman"/>
                <w:bCs/>
              </w:rPr>
              <w:lastRenderedPageBreak/>
              <w:t>display). The UI renders these sections using internal dummy data.</w:t>
            </w:r>
          </w:p>
        </w:tc>
        <w:tc>
          <w:tcPr>
            <w:tcW w:w="1977" w:type="dxa"/>
          </w:tcPr>
          <w:p w14:paraId="059058B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Battle Lobby screen UI components load and display dummy data for user info, banner, and a dummy list of battle history items (BR_UC13_BR1 </w:t>
            </w:r>
            <w:r w:rsidRPr="00ED1B7D">
              <w:rPr>
                <w:rFonts w:ascii="Times New Roman" w:hAnsi="Times New Roman" w:cs="Times New Roman"/>
                <w:bCs/>
              </w:rPr>
              <w:lastRenderedPageBreak/>
              <w:t>display). The UI renders these sections using internal dummy data.</w:t>
            </w:r>
          </w:p>
        </w:tc>
        <w:tc>
          <w:tcPr>
            <w:tcW w:w="677" w:type="dxa"/>
          </w:tcPr>
          <w:p w14:paraId="0DA78420" w14:textId="497C7DC8"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72BCAF69" w14:textId="77777777" w:rsidTr="00AD5A2C">
        <w:tc>
          <w:tcPr>
            <w:tcW w:w="1555" w:type="dxa"/>
          </w:tcPr>
          <w:p w14:paraId="43B795C4"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IT_Sim_Data_020</w:t>
            </w:r>
          </w:p>
        </w:tc>
        <w:tc>
          <w:tcPr>
            <w:tcW w:w="1336" w:type="dxa"/>
          </w:tcPr>
          <w:p w14:paraId="74F94848"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Quiz Report Card Data Loading (UI loads &amp; Renders Dummy Data)</w:t>
            </w:r>
          </w:p>
        </w:tc>
        <w:tc>
          <w:tcPr>
            <w:tcW w:w="1828" w:type="dxa"/>
          </w:tcPr>
          <w:p w14:paraId="131B568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1. Complete a simulated battle/quiz (FT_BrainBattle_102, FT_BattleResult_107) OR </w:t>
            </w:r>
            <w:proofErr w:type="gramStart"/>
            <w:r w:rsidRPr="00ED1B7D">
              <w:rPr>
                <w:rFonts w:ascii="Times New Roman" w:hAnsi="Times New Roman" w:cs="Times New Roman"/>
                <w:bCs/>
              </w:rPr>
              <w:t>Click</w:t>
            </w:r>
            <w:proofErr w:type="gramEnd"/>
            <w:r w:rsidRPr="00ED1B7D">
              <w:rPr>
                <w:rFonts w:ascii="Times New Roman" w:hAnsi="Times New Roman" w:cs="Times New Roman"/>
                <w:bCs/>
              </w:rPr>
              <w:t xml:space="preserve"> a history item (FT_BattleLobby_074).</w:t>
            </w:r>
          </w:p>
        </w:tc>
        <w:tc>
          <w:tcPr>
            <w:tcW w:w="1977" w:type="dxa"/>
          </w:tcPr>
          <w:p w14:paraId="1AD235A2"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Quiz Report Card screen UI components load and display dummy data simulating a quiz report. This includes dummy results, performance metrics (BR_UC14_BR1 display), question analysis (BR_FE_ReportCard_016 display), and comparison data (BR_FE_ReportCard_018 display). The UI renders the full report using this dummy data.</w:t>
            </w:r>
          </w:p>
        </w:tc>
        <w:tc>
          <w:tcPr>
            <w:tcW w:w="1977" w:type="dxa"/>
          </w:tcPr>
          <w:p w14:paraId="0D60461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Quiz Report Card screen UI components load and display dummy data simulating a quiz report. This includes dummy results, performance metrics (BR_UC14_BR1 display), question analysis (BR_FE_ReportCard_016 display), and comparison data (BR_FE_ReportCard_018 display). The UI renders the full report using this dummy data.</w:t>
            </w:r>
          </w:p>
        </w:tc>
        <w:tc>
          <w:tcPr>
            <w:tcW w:w="677" w:type="dxa"/>
          </w:tcPr>
          <w:p w14:paraId="416EC491" w14:textId="47F2496F"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635445C8" w14:textId="77777777" w:rsidTr="00AD5A2C">
        <w:tc>
          <w:tcPr>
            <w:tcW w:w="1555" w:type="dxa"/>
          </w:tcPr>
          <w:p w14:paraId="4BA2345F"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IT_Sim_Data_021</w:t>
            </w:r>
          </w:p>
        </w:tc>
        <w:tc>
          <w:tcPr>
            <w:tcW w:w="1336" w:type="dxa"/>
          </w:tcPr>
          <w:p w14:paraId="28C009A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Notifications Data Loading (UI loads &amp; Renders Dummy Data)</w:t>
            </w:r>
          </w:p>
        </w:tc>
        <w:tc>
          <w:tcPr>
            <w:tcW w:w="1828" w:type="dxa"/>
          </w:tcPr>
          <w:p w14:paraId="7BA6F13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the Notifications screen (FT_Home_055).</w:t>
            </w:r>
          </w:p>
        </w:tc>
        <w:tc>
          <w:tcPr>
            <w:tcW w:w="1977" w:type="dxa"/>
          </w:tcPr>
          <w:p w14:paraId="4E8158B9"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Notifications screen UI components load and display a dummy list of notifications. The UI renders the list of notification items using this internal dummy data.</w:t>
            </w:r>
          </w:p>
        </w:tc>
        <w:tc>
          <w:tcPr>
            <w:tcW w:w="1977" w:type="dxa"/>
          </w:tcPr>
          <w:p w14:paraId="5335877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Notifications screen UI components load and display a dummy list of notifications. The UI renders the list of notification items using this internal dummy data.</w:t>
            </w:r>
          </w:p>
        </w:tc>
        <w:tc>
          <w:tcPr>
            <w:tcW w:w="677" w:type="dxa"/>
          </w:tcPr>
          <w:p w14:paraId="479A233D" w14:textId="34F7F0C1"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615F8C0D" w14:textId="77777777" w:rsidTr="00AD5A2C">
        <w:tc>
          <w:tcPr>
            <w:tcW w:w="1555" w:type="dxa"/>
          </w:tcPr>
          <w:p w14:paraId="3305F39B"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IT_Sim_Interaction_022</w:t>
            </w:r>
          </w:p>
        </w:tc>
        <w:tc>
          <w:tcPr>
            <w:tcW w:w="1336" w:type="dxa"/>
          </w:tcPr>
          <w:p w14:paraId="065F5502"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Battle Initiation Flow (UI Trigger -&gt; Navigation</w:t>
            </w:r>
            <w:r w:rsidRPr="00ED1B7D">
              <w:rPr>
                <w:rFonts w:ascii="Times New Roman" w:hAnsi="Times New Roman" w:cs="Times New Roman"/>
                <w:bCs/>
              </w:rPr>
              <w:lastRenderedPageBreak/>
              <w:t>/Simulated Start)</w:t>
            </w:r>
          </w:p>
        </w:tc>
        <w:tc>
          <w:tcPr>
            <w:tcW w:w="1828" w:type="dxa"/>
          </w:tcPr>
          <w:p w14:paraId="29CA40A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1. On Battle Lobby, click "Start the Battle" (FT_BattleLobby_072).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 xml:space="preserve">&gt; 2. </w:t>
            </w:r>
            <w:r w:rsidRPr="00ED1B7D">
              <w:rPr>
                <w:rFonts w:ascii="Times New Roman" w:hAnsi="Times New Roman" w:cs="Times New Roman"/>
                <w:bCs/>
              </w:rPr>
              <w:lastRenderedPageBreak/>
              <w:t>On Select Subject, click a subject (FT_SelectSubjectBattle_081).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3. On Battle Mode dialog, click "Whole Book" (FT_BattleModeDialog_085).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4. On Invite Friends dialog, click "Random Match" (FT_InviteFriendsDialog_089).</w:t>
            </w:r>
          </w:p>
        </w:tc>
        <w:tc>
          <w:tcPr>
            <w:tcW w:w="1977" w:type="dxa"/>
          </w:tcPr>
          <w:p w14:paraId="4F2002B7"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sequence of UI interactions (button clicks) triggers navigation between screens </w:t>
            </w:r>
            <w:r w:rsidRPr="00ED1B7D">
              <w:rPr>
                <w:rFonts w:ascii="Times New Roman" w:hAnsi="Times New Roman" w:cs="Times New Roman"/>
                <w:bCs/>
              </w:rPr>
              <w:lastRenderedPageBreak/>
              <w:t xml:space="preserve">(Battle Lobby -&gt; Select Subject) and display of modals (Battle Mode, Invite Friends). The final button </w:t>
            </w:r>
            <w:proofErr w:type="gramStart"/>
            <w:r w:rsidRPr="00ED1B7D">
              <w:rPr>
                <w:rFonts w:ascii="Times New Roman" w:hAnsi="Times New Roman" w:cs="Times New Roman"/>
                <w:bCs/>
              </w:rPr>
              <w:t>click</w:t>
            </w:r>
            <w:proofErr w:type="gramEnd"/>
            <w:r w:rsidRPr="00ED1B7D">
              <w:rPr>
                <w:rFonts w:ascii="Times New Roman" w:hAnsi="Times New Roman" w:cs="Times New Roman"/>
                <w:bCs/>
              </w:rPr>
              <w:t xml:space="preserve"> ("Random Match") on the last modal triggers navigation to the Brain Battle screen, initiating the simulated quiz flow. No actual backend battle setup is involved, only UI progression.</w:t>
            </w:r>
          </w:p>
        </w:tc>
        <w:tc>
          <w:tcPr>
            <w:tcW w:w="1977" w:type="dxa"/>
          </w:tcPr>
          <w:p w14:paraId="1A150677"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sequence of UI interactions (button clicks) triggers navigation between screens </w:t>
            </w:r>
            <w:r w:rsidRPr="00ED1B7D">
              <w:rPr>
                <w:rFonts w:ascii="Times New Roman" w:hAnsi="Times New Roman" w:cs="Times New Roman"/>
                <w:bCs/>
              </w:rPr>
              <w:lastRenderedPageBreak/>
              <w:t xml:space="preserve">(Battle Lobby -&gt; Select Subject) and display of modals (Battle Mode, Invite Friends). The final button </w:t>
            </w:r>
            <w:proofErr w:type="gramStart"/>
            <w:r w:rsidRPr="00ED1B7D">
              <w:rPr>
                <w:rFonts w:ascii="Times New Roman" w:hAnsi="Times New Roman" w:cs="Times New Roman"/>
                <w:bCs/>
              </w:rPr>
              <w:t>click</w:t>
            </w:r>
            <w:proofErr w:type="gramEnd"/>
            <w:r w:rsidRPr="00ED1B7D">
              <w:rPr>
                <w:rFonts w:ascii="Times New Roman" w:hAnsi="Times New Roman" w:cs="Times New Roman"/>
                <w:bCs/>
              </w:rPr>
              <w:t xml:space="preserve"> ("Random Match") on the last modal triggers navigation to the Brain Battle screen, initiating the simulated quiz flow. No actual backend battle setup is involved, only UI progression.</w:t>
            </w:r>
          </w:p>
        </w:tc>
        <w:tc>
          <w:tcPr>
            <w:tcW w:w="677" w:type="dxa"/>
          </w:tcPr>
          <w:p w14:paraId="33A5D0DB" w14:textId="26DBF641"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72D3510D" w14:textId="77777777" w:rsidTr="00AD5A2C">
        <w:tc>
          <w:tcPr>
            <w:tcW w:w="1555" w:type="dxa"/>
          </w:tcPr>
          <w:p w14:paraId="298CA711"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IT_Sim_Interaction_023</w:t>
            </w:r>
          </w:p>
        </w:tc>
        <w:tc>
          <w:tcPr>
            <w:tcW w:w="1336" w:type="dxa"/>
          </w:tcPr>
          <w:p w14:paraId="13F1F09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Chapter Battle Initiation Flow (UI Trigger -&gt; Navigation/Simulated Start w/ Context)</w:t>
            </w:r>
          </w:p>
        </w:tc>
        <w:tc>
          <w:tcPr>
            <w:tcW w:w="1828" w:type="dxa"/>
          </w:tcPr>
          <w:p w14:paraId="7656C25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Battle Lobby, click "Start the Battle" (FT_BattleLobby_072).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On Select Subject, click a subject (FT_SelectSubjectBattle_081).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3. On Battle Mode dialog, click "By Chapter" (FT_BattleModeDialog_084).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4. On Select Chapters, select chapters (FT_SelectChapters_092).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5. Click "Start Match" (FT_SelectChapters_095).</w:t>
            </w:r>
          </w:p>
        </w:tc>
        <w:tc>
          <w:tcPr>
            <w:tcW w:w="1977" w:type="dxa"/>
          </w:tcPr>
          <w:p w14:paraId="796B08E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UI interaction sequence triggers navigation and modals. Selecting chapters updates UI state (IT_UI_State_027). Clicking "Start Match" (enabled by BR_FE_Battle_014 UI rule) triggers navigation to the Brain Battle screen, simulating a battle using questions relevant to the selected dummy chapters. No actual backend battle setup with selected chapters is involved.</w:t>
            </w:r>
          </w:p>
        </w:tc>
        <w:tc>
          <w:tcPr>
            <w:tcW w:w="1977" w:type="dxa"/>
          </w:tcPr>
          <w:p w14:paraId="1A40884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UI interaction sequence triggers navigation and modals. Selecting chapters updates UI state (IT_UI_State_027). Clicking "Start Match" (enabled by BR_FE_Battle_014 UI rule) triggers navigation to the Brain Battle screen, simulating a battle using questions relevant to the selected dummy chapters. No actual backend battle setup with selected chapters is involved.</w:t>
            </w:r>
          </w:p>
        </w:tc>
        <w:tc>
          <w:tcPr>
            <w:tcW w:w="677" w:type="dxa"/>
          </w:tcPr>
          <w:p w14:paraId="38B85B2A" w14:textId="5F82E2CB"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4BAA7C20" w14:textId="77777777" w:rsidTr="00AD5A2C">
        <w:tc>
          <w:tcPr>
            <w:tcW w:w="1555" w:type="dxa"/>
          </w:tcPr>
          <w:p w14:paraId="2FD9440E"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lastRenderedPageBreak/>
              <w:t>IT_Sim_Interaction_024</w:t>
            </w:r>
          </w:p>
        </w:tc>
        <w:tc>
          <w:tcPr>
            <w:tcW w:w="1336" w:type="dxa"/>
          </w:tcPr>
          <w:p w14:paraId="3D1488F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Practice Initiation Flow (UI Trigger -&gt; Navigation w/ Context)</w:t>
            </w:r>
          </w:p>
        </w:tc>
        <w:tc>
          <w:tcPr>
            <w:tcW w:w="1828" w:type="dxa"/>
          </w:tcPr>
          <w:p w14:paraId="681621B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Click "Practice Now" (FT_OverallScore_139) or "Practice This Chapter" (FT_SubjectPerf_149).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Arrive at a Practice screen.</w:t>
            </w:r>
          </w:p>
        </w:tc>
        <w:tc>
          <w:tcPr>
            <w:tcW w:w="1977" w:type="dxa"/>
          </w:tcPr>
          <w:p w14:paraId="3417552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click event on the button triggers navigation. The Navigation system passes dummy parameters identifying the specific area/chapter (related to BR_UC26_BR2 or BR_UC27_BR2). The Practice screen component uses this dummy context to potentially filter and display dummy practice questions. No actual backend data filtering/loading is involved.</w:t>
            </w:r>
          </w:p>
        </w:tc>
        <w:tc>
          <w:tcPr>
            <w:tcW w:w="1977" w:type="dxa"/>
          </w:tcPr>
          <w:p w14:paraId="7E296D9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The click event on the button triggers navigation. The Navigation system passes dummy parameters identifying the specific area/chapter (related to BR_UC26_BR2 or BR_UC27_BR2). The Practice screen component uses this dummy context to potentially filter and display dummy practice questions. No actual backend data filtering/loading is involved.</w:t>
            </w:r>
          </w:p>
        </w:tc>
        <w:tc>
          <w:tcPr>
            <w:tcW w:w="677" w:type="dxa"/>
          </w:tcPr>
          <w:p w14:paraId="165DFFD7" w14:textId="3B437504"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0689BA6D" w14:textId="77777777" w:rsidTr="00AD5A2C">
        <w:tc>
          <w:tcPr>
            <w:tcW w:w="1555" w:type="dxa"/>
          </w:tcPr>
          <w:p w14:paraId="6668B0A3"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IT_Sim_Interaction_025</w:t>
            </w:r>
          </w:p>
        </w:tc>
        <w:tc>
          <w:tcPr>
            <w:tcW w:w="1336" w:type="dxa"/>
          </w:tcPr>
          <w:p w14:paraId="594D555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Class Action Navigation Flow (UI Trigger -&gt; Navigation)</w:t>
            </w:r>
          </w:p>
        </w:tc>
        <w:tc>
          <w:tcPr>
            <w:tcW w:w="1828" w:type="dxa"/>
          </w:tcPr>
          <w:p w14:paraId="55AB38B1"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Class Details screen, click an action button (e.g., "View Materials" FT_ClassDetails_129).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Arrive at the corresponding screen (e.g., Class Materials).</w:t>
            </w:r>
          </w:p>
        </w:tc>
        <w:tc>
          <w:tcPr>
            <w:tcW w:w="1977" w:type="dxa"/>
          </w:tcPr>
          <w:p w14:paraId="24AAD0CB"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Clicking the button triggers navigation to the target screen (Materials, Assignments, Forum). The Class ID context is passed via navigation. The target screen UI will likely load and display dummy data relevant to the Class ID. No backend action is performed upon clicking.</w:t>
            </w:r>
          </w:p>
        </w:tc>
        <w:tc>
          <w:tcPr>
            <w:tcW w:w="1977" w:type="dxa"/>
          </w:tcPr>
          <w:p w14:paraId="4818C43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Clicking the button triggers navigation to the target screen (Materials, Assignments, Forum). The Class ID context is passed via navigation. The target screen UI will likely load and display dummy data relevant to the Class ID. No backend action is performed upon clicking.</w:t>
            </w:r>
          </w:p>
        </w:tc>
        <w:tc>
          <w:tcPr>
            <w:tcW w:w="677" w:type="dxa"/>
          </w:tcPr>
          <w:p w14:paraId="792BCB2A" w14:textId="25ECEA2E"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1BC1F0C6" w14:textId="77777777" w:rsidTr="00AD5A2C">
        <w:tc>
          <w:tcPr>
            <w:tcW w:w="1555" w:type="dxa"/>
          </w:tcPr>
          <w:p w14:paraId="6CC1A077"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lastRenderedPageBreak/>
              <w:t>IT_Sim_Interaction_026</w:t>
            </w:r>
          </w:p>
        </w:tc>
        <w:tc>
          <w:tcPr>
            <w:tcW w:w="1336" w:type="dxa"/>
          </w:tcPr>
          <w:p w14:paraId="5B35F04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Menu Item Navigation Flow (UI Trigger -&gt; Navigation)</w:t>
            </w:r>
          </w:p>
        </w:tc>
        <w:tc>
          <w:tcPr>
            <w:tcW w:w="1828" w:type="dxa"/>
          </w:tcPr>
          <w:p w14:paraId="5941694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Menu screen, click a menu item (e.g., "Select Language" FT_Menu_161).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Arrive at the corresponding screen/modal.</w:t>
            </w:r>
          </w:p>
        </w:tc>
        <w:tc>
          <w:tcPr>
            <w:tcW w:w="1977" w:type="dxa"/>
          </w:tcPr>
          <w:p w14:paraId="3D71F48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Clicking the </w:t>
            </w:r>
            <w:proofErr w:type="gramStart"/>
            <w:r w:rsidRPr="00ED1B7D">
              <w:rPr>
                <w:rFonts w:ascii="Times New Roman" w:hAnsi="Times New Roman" w:cs="Times New Roman"/>
                <w:bCs/>
              </w:rPr>
              <w:t>menu item</w:t>
            </w:r>
            <w:proofErr w:type="gramEnd"/>
            <w:r w:rsidRPr="00ED1B7D">
              <w:rPr>
                <w:rFonts w:ascii="Times New Roman" w:hAnsi="Times New Roman" w:cs="Times New Roman"/>
                <w:bCs/>
              </w:rPr>
              <w:t xml:space="preserve"> triggers navigation to the associated screen or modal (e.g., Account Management, Language Selection, Settings). The target UI will load and display dummy content. No backend action is performed upon clicking (except potentially Logout IT_Auth_007).</w:t>
            </w:r>
          </w:p>
        </w:tc>
        <w:tc>
          <w:tcPr>
            <w:tcW w:w="1977" w:type="dxa"/>
          </w:tcPr>
          <w:p w14:paraId="57BFEB4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Clicking the </w:t>
            </w:r>
            <w:proofErr w:type="gramStart"/>
            <w:r w:rsidRPr="00ED1B7D">
              <w:rPr>
                <w:rFonts w:ascii="Times New Roman" w:hAnsi="Times New Roman" w:cs="Times New Roman"/>
                <w:bCs/>
              </w:rPr>
              <w:t>menu item</w:t>
            </w:r>
            <w:proofErr w:type="gramEnd"/>
            <w:r w:rsidRPr="00ED1B7D">
              <w:rPr>
                <w:rFonts w:ascii="Times New Roman" w:hAnsi="Times New Roman" w:cs="Times New Roman"/>
                <w:bCs/>
              </w:rPr>
              <w:t xml:space="preserve"> triggers navigation to the associated screen or modal (e.g., Account Management, Language Selection, Settings). The target UI will load and display dummy content. No backend action is performed upon clicking (except potentially Logout IT_Auth_007).</w:t>
            </w:r>
          </w:p>
        </w:tc>
        <w:tc>
          <w:tcPr>
            <w:tcW w:w="677" w:type="dxa"/>
          </w:tcPr>
          <w:p w14:paraId="78B156F5" w14:textId="0CE0A461"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7C43B009" w14:textId="77777777" w:rsidTr="00AD5A2C">
        <w:tc>
          <w:tcPr>
            <w:tcW w:w="1555" w:type="dxa"/>
          </w:tcPr>
          <w:p w14:paraId="7A3E9672" w14:textId="77777777" w:rsidR="00AD5A2C" w:rsidRPr="00ED1B7D" w:rsidRDefault="00AD5A2C" w:rsidP="00AD5A2C">
            <w:pPr>
              <w:rPr>
                <w:rFonts w:ascii="Times New Roman" w:hAnsi="Times New Roman" w:cs="Times New Roman"/>
                <w:b/>
              </w:rPr>
            </w:pPr>
          </w:p>
        </w:tc>
        <w:tc>
          <w:tcPr>
            <w:tcW w:w="1336" w:type="dxa"/>
          </w:tcPr>
          <w:p w14:paraId="4E1E8E4C" w14:textId="77777777" w:rsidR="00AD5A2C" w:rsidRPr="00ED1B7D" w:rsidRDefault="00AD5A2C" w:rsidP="00AD5A2C">
            <w:pPr>
              <w:rPr>
                <w:rFonts w:ascii="Times New Roman" w:hAnsi="Times New Roman" w:cs="Times New Roman"/>
                <w:bCs/>
              </w:rPr>
            </w:pPr>
          </w:p>
        </w:tc>
        <w:tc>
          <w:tcPr>
            <w:tcW w:w="1828" w:type="dxa"/>
          </w:tcPr>
          <w:p w14:paraId="622CBBB1" w14:textId="77777777" w:rsidR="00AD5A2C" w:rsidRPr="00ED1B7D" w:rsidRDefault="00AD5A2C" w:rsidP="00AD5A2C">
            <w:pPr>
              <w:rPr>
                <w:rFonts w:ascii="Times New Roman" w:hAnsi="Times New Roman" w:cs="Times New Roman"/>
                <w:bCs/>
              </w:rPr>
            </w:pPr>
          </w:p>
        </w:tc>
        <w:tc>
          <w:tcPr>
            <w:tcW w:w="1977" w:type="dxa"/>
          </w:tcPr>
          <w:p w14:paraId="69294F4A" w14:textId="77777777" w:rsidR="00AD5A2C" w:rsidRPr="00ED1B7D" w:rsidRDefault="00AD5A2C" w:rsidP="00AD5A2C">
            <w:pPr>
              <w:rPr>
                <w:rFonts w:ascii="Times New Roman" w:hAnsi="Times New Roman" w:cs="Times New Roman"/>
                <w:bCs/>
              </w:rPr>
            </w:pPr>
          </w:p>
        </w:tc>
        <w:tc>
          <w:tcPr>
            <w:tcW w:w="1977" w:type="dxa"/>
          </w:tcPr>
          <w:p w14:paraId="70D3A97D" w14:textId="77777777" w:rsidR="00AD5A2C" w:rsidRPr="00ED1B7D" w:rsidRDefault="00AD5A2C" w:rsidP="00AD5A2C">
            <w:pPr>
              <w:rPr>
                <w:rFonts w:ascii="Times New Roman" w:hAnsi="Times New Roman" w:cs="Times New Roman"/>
                <w:bCs/>
              </w:rPr>
            </w:pPr>
          </w:p>
        </w:tc>
        <w:tc>
          <w:tcPr>
            <w:tcW w:w="677" w:type="dxa"/>
          </w:tcPr>
          <w:p w14:paraId="031A17ED" w14:textId="210EE386"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0CD87EEB" w14:textId="77777777" w:rsidTr="00AD5A2C">
        <w:tc>
          <w:tcPr>
            <w:tcW w:w="1555" w:type="dxa"/>
          </w:tcPr>
          <w:p w14:paraId="4BC54B92"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IT_Navigation_027</w:t>
            </w:r>
          </w:p>
        </w:tc>
        <w:tc>
          <w:tcPr>
            <w:tcW w:w="1336" w:type="dxa"/>
          </w:tcPr>
          <w:p w14:paraId="6AF0F515"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Navigation System - Stack Management (Login clears history)</w:t>
            </w:r>
          </w:p>
        </w:tc>
        <w:tc>
          <w:tcPr>
            <w:tcW w:w="1828" w:type="dxa"/>
          </w:tcPr>
          <w:p w14:paraId="77C862A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Start at Login.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Enter valid credentials and click "Sign In" (IT_Auth_004).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 xml:space="preserve">&gt; 3. </w:t>
            </w:r>
            <w:proofErr w:type="gramStart"/>
            <w:r w:rsidRPr="00ED1B7D">
              <w:rPr>
                <w:rFonts w:ascii="Times New Roman" w:hAnsi="Times New Roman" w:cs="Times New Roman"/>
                <w:bCs/>
              </w:rPr>
              <w:t>User</w:t>
            </w:r>
            <w:proofErr w:type="gramEnd"/>
            <w:r w:rsidRPr="00ED1B7D">
              <w:rPr>
                <w:rFonts w:ascii="Times New Roman" w:hAnsi="Times New Roman" w:cs="Times New Roman"/>
                <w:bCs/>
              </w:rPr>
              <w:t xml:space="preserve"> navigates to Home.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4. Use system back action/button.</w:t>
            </w:r>
          </w:p>
        </w:tc>
        <w:tc>
          <w:tcPr>
            <w:tcW w:w="1977" w:type="dxa"/>
          </w:tcPr>
          <w:p w14:paraId="5D7E97C2"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After successful login and navigation to Home via the real backend call, the Navigation system should remove the Login screen from the stack. Using the system back action on Home should exit the app or move it to the background.</w:t>
            </w:r>
          </w:p>
        </w:tc>
        <w:tc>
          <w:tcPr>
            <w:tcW w:w="1977" w:type="dxa"/>
          </w:tcPr>
          <w:p w14:paraId="5C90D2B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After successful login and navigation to Home via the real backend call, the Navigation system should remove the Login screen from the stack. Using the system back action on Home should exit the app or move it to the background.</w:t>
            </w:r>
          </w:p>
        </w:tc>
        <w:tc>
          <w:tcPr>
            <w:tcW w:w="677" w:type="dxa"/>
          </w:tcPr>
          <w:p w14:paraId="3AF02C71" w14:textId="533B4DB1"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6391BA28" w14:textId="77777777" w:rsidTr="00AD5A2C">
        <w:tc>
          <w:tcPr>
            <w:tcW w:w="1555" w:type="dxa"/>
          </w:tcPr>
          <w:p w14:paraId="6889B0C5"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IT_Navigation_028</w:t>
            </w:r>
          </w:p>
        </w:tc>
        <w:tc>
          <w:tcPr>
            <w:tcW w:w="1336" w:type="dxa"/>
          </w:tcPr>
          <w:p w14:paraId="054F66A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Navigation System - Bottom Nav Switching</w:t>
            </w:r>
          </w:p>
        </w:tc>
        <w:tc>
          <w:tcPr>
            <w:tcW w:w="1828" w:type="dxa"/>
          </w:tcPr>
          <w:p w14:paraId="5E95E7A2"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Home, tap "Class" in bottom nav (FT_BottomNav_059).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 xml:space="preserve">&gt; 2. On </w:t>
            </w:r>
            <w:proofErr w:type="gramStart"/>
            <w:r w:rsidRPr="00ED1B7D">
              <w:rPr>
                <w:rFonts w:ascii="Times New Roman" w:hAnsi="Times New Roman" w:cs="Times New Roman"/>
                <w:bCs/>
              </w:rPr>
              <w:t>Class</w:t>
            </w:r>
            <w:proofErr w:type="gramEnd"/>
            <w:r w:rsidRPr="00ED1B7D">
              <w:rPr>
                <w:rFonts w:ascii="Times New Roman" w:hAnsi="Times New Roman" w:cs="Times New Roman"/>
                <w:bCs/>
              </w:rPr>
              <w:t xml:space="preserve"> screen, tap "Home" in </w:t>
            </w:r>
            <w:proofErr w:type="gramStart"/>
            <w:r w:rsidRPr="00ED1B7D">
              <w:rPr>
                <w:rFonts w:ascii="Times New Roman" w:hAnsi="Times New Roman" w:cs="Times New Roman"/>
                <w:bCs/>
              </w:rPr>
              <w:t>bottom</w:t>
            </w:r>
            <w:proofErr w:type="gramEnd"/>
            <w:r w:rsidRPr="00ED1B7D">
              <w:rPr>
                <w:rFonts w:ascii="Times New Roman" w:hAnsi="Times New Roman" w:cs="Times New Roman"/>
                <w:bCs/>
              </w:rPr>
              <w:t xml:space="preserve"> nav </w:t>
            </w:r>
            <w:r w:rsidRPr="00ED1B7D">
              <w:rPr>
                <w:rFonts w:ascii="Times New Roman" w:hAnsi="Times New Roman" w:cs="Times New Roman"/>
                <w:bCs/>
              </w:rPr>
              <w:lastRenderedPageBreak/>
              <w:t>(FT_BottomNav_061).</w:t>
            </w:r>
          </w:p>
        </w:tc>
        <w:tc>
          <w:tcPr>
            <w:tcW w:w="1977" w:type="dxa"/>
          </w:tcPr>
          <w:p w14:paraId="37E4277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Tapping a bottom nav item changes its visual state to active (BR_FE_BottomNav_011 UI rule) and triggers navigation to the corresponding </w:t>
            </w:r>
            <w:r w:rsidRPr="00ED1B7D">
              <w:rPr>
                <w:rFonts w:ascii="Times New Roman" w:hAnsi="Times New Roman" w:cs="Times New Roman"/>
                <w:bCs/>
              </w:rPr>
              <w:lastRenderedPageBreak/>
              <w:t>root screen (Home, Class). The screens are loaded/displayed using dummy data. Repeated taps on the active item stay on the same screen.</w:t>
            </w:r>
          </w:p>
        </w:tc>
        <w:tc>
          <w:tcPr>
            <w:tcW w:w="1977" w:type="dxa"/>
          </w:tcPr>
          <w:p w14:paraId="46CBC6F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Tapping a bottom nav item changes its visual state to active (BR_FE_BottomNav_011 UI rule) and triggers navigation to the corresponding </w:t>
            </w:r>
            <w:r w:rsidRPr="00ED1B7D">
              <w:rPr>
                <w:rFonts w:ascii="Times New Roman" w:hAnsi="Times New Roman" w:cs="Times New Roman"/>
                <w:bCs/>
              </w:rPr>
              <w:lastRenderedPageBreak/>
              <w:t>root screen (Home, Class). The screens are loaded/displayed using dummy data. Repeated taps on the active item stay on the same screen.</w:t>
            </w:r>
          </w:p>
        </w:tc>
        <w:tc>
          <w:tcPr>
            <w:tcW w:w="677" w:type="dxa"/>
          </w:tcPr>
          <w:p w14:paraId="129DDD49" w14:textId="25205A1E"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365F9574" w14:textId="77777777" w:rsidTr="00AD5A2C">
        <w:tc>
          <w:tcPr>
            <w:tcW w:w="1555" w:type="dxa"/>
          </w:tcPr>
          <w:p w14:paraId="689F75D5"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IT_Navigation_029</w:t>
            </w:r>
          </w:p>
        </w:tc>
        <w:tc>
          <w:tcPr>
            <w:tcW w:w="1336" w:type="dxa"/>
          </w:tcPr>
          <w:p w14:paraId="48785C6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Navigation System - Header Back Button Consistency</w:t>
            </w:r>
          </w:p>
        </w:tc>
        <w:tc>
          <w:tcPr>
            <w:tcW w:w="1828" w:type="dxa"/>
          </w:tcPr>
          <w:p w14:paraId="054D767C"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sequence Home -&gt; Extras -&gt; Battle -&gt; Select Subject -&gt; Select Chapters.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the header back button repeatedly.</w:t>
            </w:r>
          </w:p>
        </w:tc>
        <w:tc>
          <w:tcPr>
            <w:tcW w:w="1977" w:type="dxa"/>
          </w:tcPr>
          <w:p w14:paraId="07C716B7"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Clicking the header back button (present on most screens) consistently navigates back to the immediately preceding screen in the navigation stack (BR_FE_General_031 UI rule). This tests the Navigation System's stack management on the frontend.</w:t>
            </w:r>
          </w:p>
        </w:tc>
        <w:tc>
          <w:tcPr>
            <w:tcW w:w="1977" w:type="dxa"/>
          </w:tcPr>
          <w:p w14:paraId="7BBF2FA3"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Clicking the header back button (present on most screens) consistently navigates back to the immediately preceding screen in the navigation stack (BR_FE_General_031 UI rule). This tests the Navigation System's stack management on the frontend.</w:t>
            </w:r>
          </w:p>
        </w:tc>
        <w:tc>
          <w:tcPr>
            <w:tcW w:w="677" w:type="dxa"/>
          </w:tcPr>
          <w:p w14:paraId="70937327" w14:textId="652DEA11"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48659B16" w14:textId="77777777" w:rsidTr="00AD5A2C">
        <w:tc>
          <w:tcPr>
            <w:tcW w:w="1555" w:type="dxa"/>
          </w:tcPr>
          <w:p w14:paraId="0BF5550A"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IT_UI_State_030</w:t>
            </w:r>
          </w:p>
        </w:tc>
        <w:tc>
          <w:tcPr>
            <w:tcW w:w="1336" w:type="dxa"/>
          </w:tcPr>
          <w:p w14:paraId="5DCC289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State Management: Chapter Selection impacts Button State (Select Chapters)</w:t>
            </w:r>
          </w:p>
        </w:tc>
        <w:tc>
          <w:tcPr>
            <w:tcW w:w="1828" w:type="dxa"/>
          </w:tcPr>
          <w:p w14:paraId="4BE3EF02"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Select Chapters screen, observe the "Start Match" button's initial disabled state.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a chapter checkbox (FT_SelectChapters_092).</w:t>
            </w:r>
          </w:p>
        </w:tc>
        <w:tc>
          <w:tcPr>
            <w:tcW w:w="1977" w:type="dxa"/>
          </w:tcPr>
          <w:p w14:paraId="025507A8"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click event from the </w:t>
            </w:r>
            <w:proofErr w:type="spellStart"/>
            <w:r w:rsidRPr="00ED1B7D">
              <w:rPr>
                <w:rFonts w:ascii="Times New Roman" w:hAnsi="Times New Roman" w:cs="Times New Roman"/>
                <w:bCs/>
              </w:rPr>
              <w:t>ChapterItem</w:t>
            </w:r>
            <w:proofErr w:type="spellEnd"/>
            <w:r w:rsidRPr="00ED1B7D">
              <w:rPr>
                <w:rFonts w:ascii="Times New Roman" w:hAnsi="Times New Roman" w:cs="Times New Roman"/>
                <w:bCs/>
              </w:rPr>
              <w:t xml:space="preserve"> component is handled by the parent screen's state logic. This logic updates the internal state tracking selected chapters (increment count). The "Start Match" button component reads this internal state (selected count &gt; 0) and updates its own state to enabled, </w:t>
            </w:r>
            <w:r w:rsidRPr="00ED1B7D">
              <w:rPr>
                <w:rFonts w:ascii="Times New Roman" w:hAnsi="Times New Roman" w:cs="Times New Roman"/>
                <w:bCs/>
              </w:rPr>
              <w:lastRenderedPageBreak/>
              <w:t>following the BR_FE_Battle_014 UI rule. This is purely frontend state management.</w:t>
            </w:r>
          </w:p>
        </w:tc>
        <w:tc>
          <w:tcPr>
            <w:tcW w:w="1977" w:type="dxa"/>
          </w:tcPr>
          <w:p w14:paraId="1313690A"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click event from the </w:t>
            </w:r>
            <w:proofErr w:type="spellStart"/>
            <w:r w:rsidRPr="00ED1B7D">
              <w:rPr>
                <w:rFonts w:ascii="Times New Roman" w:hAnsi="Times New Roman" w:cs="Times New Roman"/>
                <w:bCs/>
              </w:rPr>
              <w:t>ChapterItem</w:t>
            </w:r>
            <w:proofErr w:type="spellEnd"/>
            <w:r w:rsidRPr="00ED1B7D">
              <w:rPr>
                <w:rFonts w:ascii="Times New Roman" w:hAnsi="Times New Roman" w:cs="Times New Roman"/>
                <w:bCs/>
              </w:rPr>
              <w:t xml:space="preserve"> component is handled by the parent screen's state logic. This logic updates the internal state tracking selected chapters (increment count). The "Start Match" button component reads this internal state (selected count &gt; 0) and updates its own state to enabled, </w:t>
            </w:r>
            <w:r w:rsidRPr="00ED1B7D">
              <w:rPr>
                <w:rFonts w:ascii="Times New Roman" w:hAnsi="Times New Roman" w:cs="Times New Roman"/>
                <w:bCs/>
              </w:rPr>
              <w:lastRenderedPageBreak/>
              <w:t>following the BR_FE_Battle_014 UI rule. This is purely frontend state management.</w:t>
            </w:r>
          </w:p>
        </w:tc>
        <w:tc>
          <w:tcPr>
            <w:tcW w:w="677" w:type="dxa"/>
          </w:tcPr>
          <w:p w14:paraId="6AB1502B" w14:textId="2D797EB8"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4912498E" w14:textId="77777777" w:rsidTr="00AD5A2C">
        <w:tc>
          <w:tcPr>
            <w:tcW w:w="1555" w:type="dxa"/>
          </w:tcPr>
          <w:p w14:paraId="7CFB82B1"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IT_UI_State_031</w:t>
            </w:r>
          </w:p>
        </w:tc>
        <w:tc>
          <w:tcPr>
            <w:tcW w:w="1336" w:type="dxa"/>
          </w:tcPr>
          <w:p w14:paraId="57D1A92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State Management: Tab Selection impacts Content Display (Overall Score)</w:t>
            </w:r>
          </w:p>
        </w:tc>
        <w:tc>
          <w:tcPr>
            <w:tcW w:w="1828" w:type="dxa"/>
          </w:tcPr>
          <w:p w14:paraId="6414C12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On Overall Score screen, observe the content under the "Subject Breakdown" tab.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Click the "Areas to Improve" tab (FT_OverallScore_137).</w:t>
            </w:r>
          </w:p>
        </w:tc>
        <w:tc>
          <w:tcPr>
            <w:tcW w:w="1977" w:type="dxa"/>
          </w:tcPr>
          <w:p w14:paraId="0B4270C0"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Clicking the tab updates the screen component's internal state for the active tab (BR_FE_OverallScore_021 UI rule). Based on this state, the screen component logic renders the correct content section ("Areas to Improve" components/dummy data) and hides the previous content ("Subject Breakdown" components/dummy data). This is purely frontend state management and rendering.</w:t>
            </w:r>
          </w:p>
        </w:tc>
        <w:tc>
          <w:tcPr>
            <w:tcW w:w="1977" w:type="dxa"/>
          </w:tcPr>
          <w:p w14:paraId="0EEC3418"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Clicking the tab updates the screen component's internal state for the active tab (BR_FE_OverallScore_021 UI rule). Based on this state, the screen component logic renders the correct content section ("Areas to Improve" components/dummy data) and hides the previous content ("Subject Breakdown" components/dummy data). This is purely frontend state management and rendering.</w:t>
            </w:r>
          </w:p>
        </w:tc>
        <w:tc>
          <w:tcPr>
            <w:tcW w:w="677" w:type="dxa"/>
          </w:tcPr>
          <w:p w14:paraId="169734FE" w14:textId="28FF2BF1" w:rsidR="00AD5A2C" w:rsidRPr="00ED1B7D" w:rsidRDefault="00AD5A2C" w:rsidP="00AD5A2C">
            <w:pPr>
              <w:rPr>
                <w:rFonts w:ascii="Times New Roman" w:hAnsi="Times New Roman" w:cs="Times New Roman"/>
                <w:bCs/>
              </w:rPr>
            </w:pPr>
            <w:r w:rsidRPr="00E92D2D">
              <w:rPr>
                <w:rFonts w:ascii="Times New Roman" w:hAnsi="Times New Roman" w:cs="Times New Roman"/>
              </w:rPr>
              <w:t>pass</w:t>
            </w:r>
          </w:p>
        </w:tc>
      </w:tr>
      <w:tr w:rsidR="00AD5A2C" w:rsidRPr="00ED1B7D" w14:paraId="456444F3" w14:textId="77777777" w:rsidTr="00AD5A2C">
        <w:tc>
          <w:tcPr>
            <w:tcW w:w="1555" w:type="dxa"/>
          </w:tcPr>
          <w:p w14:paraId="5D9C9D22"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IT_UI_Display_032</w:t>
            </w:r>
          </w:p>
        </w:tc>
        <w:tc>
          <w:tcPr>
            <w:tcW w:w="1336" w:type="dxa"/>
          </w:tcPr>
          <w:p w14:paraId="5C45054E"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Data Display Integration: List Component renders Item Components with dummy data</w:t>
            </w:r>
          </w:p>
        </w:tc>
        <w:tc>
          <w:tcPr>
            <w:tcW w:w="1828" w:type="dxa"/>
          </w:tcPr>
          <w:p w14:paraId="3B21CA96"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a screen with a list populated from dummy data (e.g., Battle Lobby, My Classes).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Observe the list items displayed.</w:t>
            </w:r>
          </w:p>
        </w:tc>
        <w:tc>
          <w:tcPr>
            <w:tcW w:w="1977" w:type="dxa"/>
          </w:tcPr>
          <w:p w14:paraId="1A65B6E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screen component has access to an array of dummy data. The List component iterates through this array and renders an Item component for each entry, passing the relevant dummy data fields to each item component for display (e.g., </w:t>
            </w:r>
            <w:r w:rsidRPr="00ED1B7D">
              <w:rPr>
                <w:rFonts w:ascii="Times New Roman" w:hAnsi="Times New Roman" w:cs="Times New Roman"/>
                <w:bCs/>
              </w:rPr>
              <w:lastRenderedPageBreak/>
              <w:t>BR_UC13_BR1 display for Battle History, BR_UC16_BR1 display for My Classes). This confirms the List and Item components integrate correctly with a local data source.</w:t>
            </w:r>
          </w:p>
        </w:tc>
        <w:tc>
          <w:tcPr>
            <w:tcW w:w="1977" w:type="dxa"/>
          </w:tcPr>
          <w:p w14:paraId="4B27AB8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The screen component has access to an array of dummy data. The List component iterates through this array and renders an Item component for each entry, passing the relevant dummy data fields to each item component for display (e.g., </w:t>
            </w:r>
            <w:r w:rsidRPr="00ED1B7D">
              <w:rPr>
                <w:rFonts w:ascii="Times New Roman" w:hAnsi="Times New Roman" w:cs="Times New Roman"/>
                <w:bCs/>
              </w:rPr>
              <w:lastRenderedPageBreak/>
              <w:t>BR_UC13_BR1 display for Battle History, BR_UC16_BR1 display for My Classes). This confirms the List and Item components integrate correctly with a local data source.</w:t>
            </w:r>
          </w:p>
        </w:tc>
        <w:tc>
          <w:tcPr>
            <w:tcW w:w="677" w:type="dxa"/>
          </w:tcPr>
          <w:p w14:paraId="4BEBC5BD" w14:textId="604580E2" w:rsidR="00AD5A2C" w:rsidRPr="00ED1B7D" w:rsidRDefault="00AD5A2C" w:rsidP="00AD5A2C">
            <w:pPr>
              <w:rPr>
                <w:rFonts w:ascii="Times New Roman" w:hAnsi="Times New Roman" w:cs="Times New Roman"/>
                <w:bCs/>
              </w:rPr>
            </w:pPr>
            <w:r w:rsidRPr="00E92D2D">
              <w:rPr>
                <w:rFonts w:ascii="Times New Roman" w:hAnsi="Times New Roman" w:cs="Times New Roman"/>
              </w:rPr>
              <w:lastRenderedPageBreak/>
              <w:t>pass</w:t>
            </w:r>
          </w:p>
        </w:tc>
      </w:tr>
      <w:tr w:rsidR="00AD5A2C" w:rsidRPr="00ED1B7D" w14:paraId="60EDEB6D" w14:textId="77777777" w:rsidTr="00AD5A2C">
        <w:tc>
          <w:tcPr>
            <w:tcW w:w="1555" w:type="dxa"/>
          </w:tcPr>
          <w:p w14:paraId="32B5E7C8"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IT_UI_Display_033</w:t>
            </w:r>
          </w:p>
        </w:tc>
        <w:tc>
          <w:tcPr>
            <w:tcW w:w="1336" w:type="dxa"/>
          </w:tcPr>
          <w:p w14:paraId="0789C4C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Data Display Integration: Item Component state based on dummy data (Report Card Question)</w:t>
            </w:r>
          </w:p>
        </w:tc>
        <w:tc>
          <w:tcPr>
            <w:tcW w:w="1828" w:type="dxa"/>
          </w:tcPr>
          <w:p w14:paraId="175037FC"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1. Navigate to a Quiz Report Card screen (IT_Sim_Data_020).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2. Observe the Question Analysis list items.</w:t>
            </w:r>
          </w:p>
        </w:tc>
        <w:tc>
          <w:tcPr>
            <w:tcW w:w="1977" w:type="dxa"/>
          </w:tcPr>
          <w:p w14:paraId="7B808ABF"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Report Card screen component receives dummy data simulating detailed question results. The List component renders </w:t>
            </w:r>
            <w:proofErr w:type="spellStart"/>
            <w:r w:rsidRPr="00ED1B7D">
              <w:rPr>
                <w:rFonts w:ascii="Times New Roman" w:hAnsi="Times New Roman" w:cs="Times New Roman"/>
                <w:bCs/>
              </w:rPr>
              <w:t>ReportCardQuestionItem</w:t>
            </w:r>
            <w:proofErr w:type="spellEnd"/>
            <w:r w:rsidRPr="00ED1B7D">
              <w:rPr>
                <w:rFonts w:ascii="Times New Roman" w:hAnsi="Times New Roman" w:cs="Times New Roman"/>
                <w:bCs/>
              </w:rPr>
              <w:t xml:space="preserve"> components. Each item receives dummy data including user answer, correct answer, and correctness flag. The item component uses this dummy data to display the correct info and the appropriate visual indicator (X for incorrect, related to BR_FE_ReportCard_016 UI rule).</w:t>
            </w:r>
          </w:p>
        </w:tc>
        <w:tc>
          <w:tcPr>
            <w:tcW w:w="1977" w:type="dxa"/>
          </w:tcPr>
          <w:p w14:paraId="0D57B72D"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The Report Card screen component receives dummy data simulating detailed question results. The List component renders </w:t>
            </w:r>
            <w:proofErr w:type="spellStart"/>
            <w:r w:rsidRPr="00ED1B7D">
              <w:rPr>
                <w:rFonts w:ascii="Times New Roman" w:hAnsi="Times New Roman" w:cs="Times New Roman"/>
                <w:bCs/>
              </w:rPr>
              <w:t>ReportCardQuestionItem</w:t>
            </w:r>
            <w:proofErr w:type="spellEnd"/>
            <w:r w:rsidRPr="00ED1B7D">
              <w:rPr>
                <w:rFonts w:ascii="Times New Roman" w:hAnsi="Times New Roman" w:cs="Times New Roman"/>
                <w:bCs/>
              </w:rPr>
              <w:t xml:space="preserve"> components. Each item receives dummy data including user answer, correct answer, and correctness flag. The item component uses this dummy data to display the correct info and the appropriate visual indicator (X for incorrect, related to BR_FE_ReportCard_016 UI rule).</w:t>
            </w:r>
          </w:p>
        </w:tc>
        <w:tc>
          <w:tcPr>
            <w:tcW w:w="677" w:type="dxa"/>
          </w:tcPr>
          <w:p w14:paraId="791B0180" w14:textId="4F379189" w:rsidR="00AD5A2C" w:rsidRPr="00ED1B7D" w:rsidRDefault="00AD5A2C" w:rsidP="00AD5A2C">
            <w:pPr>
              <w:rPr>
                <w:rFonts w:ascii="Times New Roman" w:hAnsi="Times New Roman" w:cs="Times New Roman"/>
                <w:bCs/>
              </w:rPr>
            </w:pPr>
            <w:r w:rsidRPr="008C727F">
              <w:rPr>
                <w:rFonts w:ascii="Times New Roman" w:hAnsi="Times New Roman" w:cs="Times New Roman"/>
              </w:rPr>
              <w:t>pass</w:t>
            </w:r>
          </w:p>
        </w:tc>
      </w:tr>
      <w:tr w:rsidR="00AD5A2C" w:rsidRPr="00ED1B7D" w14:paraId="5E944466" w14:textId="77777777" w:rsidTr="00AD5A2C">
        <w:tc>
          <w:tcPr>
            <w:tcW w:w="1555" w:type="dxa"/>
          </w:tcPr>
          <w:p w14:paraId="226D9196" w14:textId="77777777" w:rsidR="00AD5A2C" w:rsidRPr="00ED1B7D" w:rsidRDefault="00AD5A2C" w:rsidP="00AD5A2C">
            <w:pPr>
              <w:rPr>
                <w:rFonts w:ascii="Times New Roman" w:hAnsi="Times New Roman" w:cs="Times New Roman"/>
                <w:b/>
              </w:rPr>
            </w:pPr>
            <w:r w:rsidRPr="00ED1B7D">
              <w:rPr>
                <w:rFonts w:ascii="Times New Roman" w:hAnsi="Times New Roman" w:cs="Times New Roman"/>
                <w:b/>
              </w:rPr>
              <w:t>IT_UI_Interaction_034</w:t>
            </w:r>
          </w:p>
        </w:tc>
        <w:tc>
          <w:tcPr>
            <w:tcW w:w="1336" w:type="dxa"/>
          </w:tcPr>
          <w:p w14:paraId="6076F66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t xml:space="preserve">Modal Interaction Integration (Widget Click -&gt; Modal </w:t>
            </w:r>
            <w:r w:rsidRPr="00ED1B7D">
              <w:rPr>
                <w:rFonts w:ascii="Times New Roman" w:hAnsi="Times New Roman" w:cs="Times New Roman"/>
                <w:bCs/>
              </w:rPr>
              <w:lastRenderedPageBreak/>
              <w:t>Display -&gt; Modal Close)</w:t>
            </w:r>
          </w:p>
        </w:tc>
        <w:tc>
          <w:tcPr>
            <w:tcW w:w="1828" w:type="dxa"/>
          </w:tcPr>
          <w:p w14:paraId="3282F594"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1. On Home screen, click the Score widget (FT_Home_045).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 xml:space="preserve">&gt; 2. The Score &amp; Goals </w:t>
            </w:r>
            <w:r w:rsidRPr="00ED1B7D">
              <w:rPr>
                <w:rFonts w:ascii="Times New Roman" w:hAnsi="Times New Roman" w:cs="Times New Roman"/>
                <w:bCs/>
              </w:rPr>
              <w:lastRenderedPageBreak/>
              <w:t>modal appears (BR_FE_Home_009 UI rule). &lt;</w:t>
            </w:r>
            <w:proofErr w:type="spellStart"/>
            <w:r w:rsidRPr="00ED1B7D">
              <w:rPr>
                <w:rFonts w:ascii="Times New Roman" w:hAnsi="Times New Roman" w:cs="Times New Roman"/>
                <w:bCs/>
              </w:rPr>
              <w:t>br</w:t>
            </w:r>
            <w:proofErr w:type="spellEnd"/>
            <w:r w:rsidRPr="00ED1B7D">
              <w:rPr>
                <w:rFonts w:ascii="Times New Roman" w:hAnsi="Times New Roman" w:cs="Times New Roman"/>
                <w:bCs/>
              </w:rPr>
              <w:t>&gt; 3. Click the 'X' button on the modal (FT_Modal_044).</w:t>
            </w:r>
          </w:p>
        </w:tc>
        <w:tc>
          <w:tcPr>
            <w:tcW w:w="1977" w:type="dxa"/>
          </w:tcPr>
          <w:p w14:paraId="6513ECA8"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Clicking the widget triggers the </w:t>
            </w:r>
            <w:proofErr w:type="gramStart"/>
            <w:r w:rsidRPr="00ED1B7D">
              <w:rPr>
                <w:rFonts w:ascii="Times New Roman" w:hAnsi="Times New Roman" w:cs="Times New Roman"/>
                <w:bCs/>
              </w:rPr>
              <w:t>Home</w:t>
            </w:r>
            <w:proofErr w:type="gramEnd"/>
            <w:r w:rsidRPr="00ED1B7D">
              <w:rPr>
                <w:rFonts w:ascii="Times New Roman" w:hAnsi="Times New Roman" w:cs="Times New Roman"/>
                <w:bCs/>
              </w:rPr>
              <w:t xml:space="preserve"> screen logic to change a state variable controlling modal </w:t>
            </w:r>
            <w:r w:rsidRPr="00ED1B7D">
              <w:rPr>
                <w:rFonts w:ascii="Times New Roman" w:hAnsi="Times New Roman" w:cs="Times New Roman"/>
                <w:bCs/>
              </w:rPr>
              <w:lastRenderedPageBreak/>
              <w:t xml:space="preserve">visibility. The Modal component reads this state and becomes visible over the </w:t>
            </w:r>
            <w:proofErr w:type="gramStart"/>
            <w:r w:rsidRPr="00ED1B7D">
              <w:rPr>
                <w:rFonts w:ascii="Times New Roman" w:hAnsi="Times New Roman" w:cs="Times New Roman"/>
                <w:bCs/>
              </w:rPr>
              <w:t>Home</w:t>
            </w:r>
            <w:proofErr w:type="gramEnd"/>
            <w:r w:rsidRPr="00ED1B7D">
              <w:rPr>
                <w:rFonts w:ascii="Times New Roman" w:hAnsi="Times New Roman" w:cs="Times New Roman"/>
                <w:bCs/>
              </w:rPr>
              <w:t xml:space="preserve"> screen. Clicking the 'X' button on the Modal component triggers its internal logic/a callback to the parent to update the state variable, causing the modal to become hidden. This is purely frontend component interaction.</w:t>
            </w:r>
          </w:p>
        </w:tc>
        <w:tc>
          <w:tcPr>
            <w:tcW w:w="1977" w:type="dxa"/>
          </w:tcPr>
          <w:p w14:paraId="486AC438" w14:textId="77777777" w:rsidR="00AD5A2C" w:rsidRPr="00ED1B7D" w:rsidRDefault="00AD5A2C" w:rsidP="00AD5A2C">
            <w:pPr>
              <w:rPr>
                <w:rFonts w:ascii="Times New Roman" w:hAnsi="Times New Roman" w:cs="Times New Roman"/>
                <w:bCs/>
              </w:rPr>
            </w:pPr>
            <w:r w:rsidRPr="00ED1B7D">
              <w:rPr>
                <w:rFonts w:ascii="Times New Roman" w:hAnsi="Times New Roman" w:cs="Times New Roman"/>
                <w:bCs/>
              </w:rPr>
              <w:lastRenderedPageBreak/>
              <w:t xml:space="preserve">Clicking the widget triggers the </w:t>
            </w:r>
            <w:proofErr w:type="gramStart"/>
            <w:r w:rsidRPr="00ED1B7D">
              <w:rPr>
                <w:rFonts w:ascii="Times New Roman" w:hAnsi="Times New Roman" w:cs="Times New Roman"/>
                <w:bCs/>
              </w:rPr>
              <w:t>Home</w:t>
            </w:r>
            <w:proofErr w:type="gramEnd"/>
            <w:r w:rsidRPr="00ED1B7D">
              <w:rPr>
                <w:rFonts w:ascii="Times New Roman" w:hAnsi="Times New Roman" w:cs="Times New Roman"/>
                <w:bCs/>
              </w:rPr>
              <w:t xml:space="preserve"> screen logic to change a state variable controlling modal </w:t>
            </w:r>
            <w:r w:rsidRPr="00ED1B7D">
              <w:rPr>
                <w:rFonts w:ascii="Times New Roman" w:hAnsi="Times New Roman" w:cs="Times New Roman"/>
                <w:bCs/>
              </w:rPr>
              <w:lastRenderedPageBreak/>
              <w:t xml:space="preserve">visibility. The Modal component reads this state and becomes visible over the </w:t>
            </w:r>
            <w:proofErr w:type="gramStart"/>
            <w:r w:rsidRPr="00ED1B7D">
              <w:rPr>
                <w:rFonts w:ascii="Times New Roman" w:hAnsi="Times New Roman" w:cs="Times New Roman"/>
                <w:bCs/>
              </w:rPr>
              <w:t>Home</w:t>
            </w:r>
            <w:proofErr w:type="gramEnd"/>
            <w:r w:rsidRPr="00ED1B7D">
              <w:rPr>
                <w:rFonts w:ascii="Times New Roman" w:hAnsi="Times New Roman" w:cs="Times New Roman"/>
                <w:bCs/>
              </w:rPr>
              <w:t xml:space="preserve"> screen. Clicking the 'X' button on the Modal component triggers its internal logic/a callback to the parent to update the state variable, causing the modal to become hidden. This is purely frontend component interaction.</w:t>
            </w:r>
          </w:p>
        </w:tc>
        <w:tc>
          <w:tcPr>
            <w:tcW w:w="677" w:type="dxa"/>
          </w:tcPr>
          <w:p w14:paraId="42F6745B" w14:textId="21D70339" w:rsidR="00AD5A2C" w:rsidRPr="00ED1B7D" w:rsidRDefault="00AD5A2C" w:rsidP="00AD5A2C">
            <w:pPr>
              <w:rPr>
                <w:rFonts w:ascii="Times New Roman" w:hAnsi="Times New Roman" w:cs="Times New Roman"/>
                <w:bCs/>
              </w:rPr>
            </w:pPr>
            <w:r w:rsidRPr="008C727F">
              <w:rPr>
                <w:rFonts w:ascii="Times New Roman" w:hAnsi="Times New Roman" w:cs="Times New Roman"/>
              </w:rPr>
              <w:lastRenderedPageBreak/>
              <w:t>pass</w:t>
            </w:r>
          </w:p>
        </w:tc>
      </w:tr>
    </w:tbl>
    <w:p w14:paraId="723E9384" w14:textId="77777777" w:rsidR="00750580" w:rsidRDefault="00750580" w:rsidP="00AB5B43">
      <w:pPr>
        <w:rPr>
          <w:rFonts w:ascii="Times New Roman" w:hAnsi="Times New Roman" w:cs="Times New Roman"/>
        </w:rPr>
      </w:pPr>
    </w:p>
    <w:p w14:paraId="656DED9F" w14:textId="77777777" w:rsidR="00750580" w:rsidRDefault="00750580" w:rsidP="00AB5B43">
      <w:pPr>
        <w:rPr>
          <w:rFonts w:ascii="Times New Roman" w:hAnsi="Times New Roman" w:cs="Times New Roman"/>
        </w:rPr>
      </w:pPr>
    </w:p>
    <w:p w14:paraId="0BD0C10E" w14:textId="77777777" w:rsidR="00750580" w:rsidRDefault="00750580" w:rsidP="00AB5B43">
      <w:pPr>
        <w:rPr>
          <w:rFonts w:ascii="Times New Roman" w:hAnsi="Times New Roman" w:cs="Times New Roman"/>
        </w:rPr>
      </w:pPr>
    </w:p>
    <w:p w14:paraId="061AEBE5" w14:textId="77777777" w:rsidR="00750580" w:rsidRDefault="00750580" w:rsidP="00AB5B43">
      <w:pPr>
        <w:rPr>
          <w:rFonts w:ascii="Times New Roman" w:hAnsi="Times New Roman" w:cs="Times New Roman"/>
        </w:rPr>
      </w:pPr>
    </w:p>
    <w:p w14:paraId="73F619FE" w14:textId="77777777" w:rsidR="00750580" w:rsidRDefault="00750580" w:rsidP="00AB5B43">
      <w:pPr>
        <w:rPr>
          <w:rFonts w:ascii="Times New Roman" w:hAnsi="Times New Roman" w:cs="Times New Roman"/>
        </w:rPr>
      </w:pPr>
    </w:p>
    <w:p w14:paraId="70901AF8" w14:textId="77777777" w:rsidR="00750580" w:rsidRDefault="00750580" w:rsidP="00AB5B43">
      <w:pPr>
        <w:rPr>
          <w:rFonts w:ascii="Times New Roman" w:hAnsi="Times New Roman" w:cs="Times New Roman"/>
        </w:rPr>
      </w:pPr>
    </w:p>
    <w:p w14:paraId="17FB0BE9" w14:textId="77777777" w:rsidR="00750580" w:rsidRDefault="00750580" w:rsidP="00AB5B43">
      <w:pPr>
        <w:rPr>
          <w:rFonts w:ascii="Times New Roman" w:hAnsi="Times New Roman" w:cs="Times New Roman"/>
        </w:rPr>
      </w:pPr>
    </w:p>
    <w:p w14:paraId="6D5A1C70" w14:textId="77777777" w:rsidR="00750580" w:rsidRDefault="00750580" w:rsidP="00AB5B43">
      <w:pPr>
        <w:rPr>
          <w:rFonts w:ascii="Times New Roman" w:hAnsi="Times New Roman" w:cs="Times New Roman"/>
        </w:rPr>
      </w:pPr>
    </w:p>
    <w:p w14:paraId="279DFAAF" w14:textId="77777777" w:rsidR="00750580" w:rsidRDefault="00750580" w:rsidP="00AB5B43">
      <w:pPr>
        <w:rPr>
          <w:rFonts w:ascii="Times New Roman" w:hAnsi="Times New Roman" w:cs="Times New Roman"/>
        </w:rPr>
      </w:pPr>
    </w:p>
    <w:p w14:paraId="02DF3D2F" w14:textId="77777777" w:rsidR="00750580" w:rsidRPr="000D1EC4" w:rsidRDefault="00750580" w:rsidP="00AB5B43">
      <w:pPr>
        <w:rPr>
          <w:rFonts w:ascii="Times New Roman" w:hAnsi="Times New Roman" w:cs="Times New Roman"/>
        </w:rPr>
      </w:pPr>
    </w:p>
    <w:sectPr w:rsidR="00750580" w:rsidRPr="000D1E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719E1" w14:textId="77777777" w:rsidR="00260F21" w:rsidRDefault="00260F21" w:rsidP="00DE08FB">
      <w:pPr>
        <w:spacing w:after="0" w:line="240" w:lineRule="auto"/>
      </w:pPr>
      <w:r>
        <w:separator/>
      </w:r>
    </w:p>
  </w:endnote>
  <w:endnote w:type="continuationSeparator" w:id="0">
    <w:p w14:paraId="6D9B3CE2" w14:textId="77777777" w:rsidR="00260F21" w:rsidRDefault="00260F21" w:rsidP="00DE0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AF8F1" w14:textId="77777777" w:rsidR="00260F21" w:rsidRDefault="00260F21" w:rsidP="00DE08FB">
      <w:pPr>
        <w:spacing w:after="0" w:line="240" w:lineRule="auto"/>
      </w:pPr>
      <w:r>
        <w:separator/>
      </w:r>
    </w:p>
  </w:footnote>
  <w:footnote w:type="continuationSeparator" w:id="0">
    <w:p w14:paraId="5398F32D" w14:textId="77777777" w:rsidR="00260F21" w:rsidRDefault="00260F21" w:rsidP="00DE08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2858"/>
    <w:multiLevelType w:val="multilevel"/>
    <w:tmpl w:val="3CA4E8EC"/>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EC0D38"/>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1D210AB"/>
    <w:multiLevelType w:val="multilevel"/>
    <w:tmpl w:val="B91606F4"/>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840E50"/>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DD676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DD719CB"/>
    <w:multiLevelType w:val="hybridMultilevel"/>
    <w:tmpl w:val="4C5CE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CE2C93"/>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2016A4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3997CF6"/>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3F72CD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2D3469"/>
    <w:multiLevelType w:val="multilevel"/>
    <w:tmpl w:val="99584148"/>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691632B"/>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E445D19"/>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EB661B4"/>
    <w:multiLevelType w:val="multilevel"/>
    <w:tmpl w:val="0C88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511AF4"/>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20842E85"/>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5365458"/>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64A2CC0"/>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9E736CA"/>
    <w:multiLevelType w:val="hybridMultilevel"/>
    <w:tmpl w:val="2DA4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8303FA"/>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00A3418"/>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4501DB8"/>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C85071A"/>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DF64565"/>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1D07D3E"/>
    <w:multiLevelType w:val="multilevel"/>
    <w:tmpl w:val="99584148"/>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2CF3F47"/>
    <w:multiLevelType w:val="multilevel"/>
    <w:tmpl w:val="99584148"/>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sz w:val="28"/>
        <w:szCs w:val="28"/>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2DA7733"/>
    <w:multiLevelType w:val="multilevel"/>
    <w:tmpl w:val="5A86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E62BC"/>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36967E9"/>
    <w:multiLevelType w:val="multilevel"/>
    <w:tmpl w:val="2618CBBA"/>
    <w:lvl w:ilvl="0">
      <w:start w:val="6"/>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45DA6C53"/>
    <w:multiLevelType w:val="multilevel"/>
    <w:tmpl w:val="F676D6BE"/>
    <w:lvl w:ilvl="0">
      <w:start w:val="6"/>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47F8279A"/>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4D1855E4"/>
    <w:multiLevelType w:val="multilevel"/>
    <w:tmpl w:val="648CD7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BE36546"/>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D8C7C35"/>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0777B6A"/>
    <w:multiLevelType w:val="multilevel"/>
    <w:tmpl w:val="E3F48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95320A"/>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7946C15"/>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80D7789"/>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D466C37"/>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EAF1149"/>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1D708FC"/>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7856A44"/>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9436019"/>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9AD4731"/>
    <w:multiLevelType w:val="multilevel"/>
    <w:tmpl w:val="B37E68E6"/>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588686279">
    <w:abstractNumId w:val="18"/>
  </w:num>
  <w:num w:numId="2" w16cid:durableId="160196675">
    <w:abstractNumId w:val="26"/>
  </w:num>
  <w:num w:numId="3" w16cid:durableId="931814629">
    <w:abstractNumId w:val="13"/>
  </w:num>
  <w:num w:numId="4" w16cid:durableId="18708772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59453713">
    <w:abstractNumId w:val="34"/>
  </w:num>
  <w:num w:numId="6" w16cid:durableId="1563564242">
    <w:abstractNumId w:val="29"/>
  </w:num>
  <w:num w:numId="7" w16cid:durableId="540560627">
    <w:abstractNumId w:val="28"/>
  </w:num>
  <w:num w:numId="8" w16cid:durableId="54010916">
    <w:abstractNumId w:val="20"/>
  </w:num>
  <w:num w:numId="9" w16cid:durableId="697391592">
    <w:abstractNumId w:val="38"/>
  </w:num>
  <w:num w:numId="10" w16cid:durableId="2020085084">
    <w:abstractNumId w:val="5"/>
  </w:num>
  <w:num w:numId="11" w16cid:durableId="1153181693">
    <w:abstractNumId w:val="25"/>
  </w:num>
  <w:num w:numId="12" w16cid:durableId="1027636639">
    <w:abstractNumId w:val="0"/>
  </w:num>
  <w:num w:numId="13" w16cid:durableId="1906409055">
    <w:abstractNumId w:val="36"/>
  </w:num>
  <w:num w:numId="14" w16cid:durableId="1100830079">
    <w:abstractNumId w:val="17"/>
  </w:num>
  <w:num w:numId="15" w16cid:durableId="629634684">
    <w:abstractNumId w:val="21"/>
  </w:num>
  <w:num w:numId="16" w16cid:durableId="2824973">
    <w:abstractNumId w:val="42"/>
  </w:num>
  <w:num w:numId="17" w16cid:durableId="1746562512">
    <w:abstractNumId w:val="15"/>
  </w:num>
  <w:num w:numId="18" w16cid:durableId="1257593081">
    <w:abstractNumId w:val="1"/>
  </w:num>
  <w:num w:numId="19" w16cid:durableId="907765342">
    <w:abstractNumId w:val="35"/>
  </w:num>
  <w:num w:numId="20" w16cid:durableId="241648670">
    <w:abstractNumId w:val="37"/>
  </w:num>
  <w:num w:numId="21" w16cid:durableId="654993248">
    <w:abstractNumId w:val="7"/>
  </w:num>
  <w:num w:numId="22" w16cid:durableId="1554466992">
    <w:abstractNumId w:val="32"/>
  </w:num>
  <w:num w:numId="23" w16cid:durableId="1680232958">
    <w:abstractNumId w:val="30"/>
  </w:num>
  <w:num w:numId="24" w16cid:durableId="63917868">
    <w:abstractNumId w:val="6"/>
  </w:num>
  <w:num w:numId="25" w16cid:durableId="1425684197">
    <w:abstractNumId w:val="19"/>
  </w:num>
  <w:num w:numId="26" w16cid:durableId="930893894">
    <w:abstractNumId w:val="8"/>
  </w:num>
  <w:num w:numId="27" w16cid:durableId="578947009">
    <w:abstractNumId w:val="14"/>
  </w:num>
  <w:num w:numId="28" w16cid:durableId="540631573">
    <w:abstractNumId w:val="12"/>
  </w:num>
  <w:num w:numId="29" w16cid:durableId="1306856157">
    <w:abstractNumId w:val="43"/>
  </w:num>
  <w:num w:numId="30" w16cid:durableId="781192535">
    <w:abstractNumId w:val="41"/>
  </w:num>
  <w:num w:numId="31" w16cid:durableId="476849184">
    <w:abstractNumId w:val="16"/>
  </w:num>
  <w:num w:numId="32" w16cid:durableId="1296332886">
    <w:abstractNumId w:val="33"/>
  </w:num>
  <w:num w:numId="33" w16cid:durableId="848639432">
    <w:abstractNumId w:val="40"/>
  </w:num>
  <w:num w:numId="34" w16cid:durableId="1899702989">
    <w:abstractNumId w:val="22"/>
  </w:num>
  <w:num w:numId="35" w16cid:durableId="878475562">
    <w:abstractNumId w:val="3"/>
  </w:num>
  <w:num w:numId="36" w16cid:durableId="1184323838">
    <w:abstractNumId w:val="27"/>
  </w:num>
  <w:num w:numId="37" w16cid:durableId="1893230466">
    <w:abstractNumId w:val="23"/>
  </w:num>
  <w:num w:numId="38" w16cid:durableId="1580289591">
    <w:abstractNumId w:val="39"/>
  </w:num>
  <w:num w:numId="39" w16cid:durableId="2121103536">
    <w:abstractNumId w:val="31"/>
  </w:num>
  <w:num w:numId="40" w16cid:durableId="1140268930">
    <w:abstractNumId w:val="4"/>
  </w:num>
  <w:num w:numId="41" w16cid:durableId="779298343">
    <w:abstractNumId w:val="9"/>
  </w:num>
  <w:num w:numId="42" w16cid:durableId="1922176284">
    <w:abstractNumId w:val="10"/>
  </w:num>
  <w:num w:numId="43" w16cid:durableId="799883386">
    <w:abstractNumId w:val="24"/>
  </w:num>
  <w:num w:numId="44" w16cid:durableId="5170381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B43"/>
    <w:rsid w:val="00012020"/>
    <w:rsid w:val="00015AF1"/>
    <w:rsid w:val="00027547"/>
    <w:rsid w:val="0003055D"/>
    <w:rsid w:val="000753AF"/>
    <w:rsid w:val="0009330A"/>
    <w:rsid w:val="000A595A"/>
    <w:rsid w:val="000B34FB"/>
    <w:rsid w:val="000D1EC4"/>
    <w:rsid w:val="000D33DF"/>
    <w:rsid w:val="000D4D77"/>
    <w:rsid w:val="000F1C4C"/>
    <w:rsid w:val="0014430B"/>
    <w:rsid w:val="001559EE"/>
    <w:rsid w:val="00160179"/>
    <w:rsid w:val="001642B1"/>
    <w:rsid w:val="00164562"/>
    <w:rsid w:val="00170A32"/>
    <w:rsid w:val="0018087D"/>
    <w:rsid w:val="001B5196"/>
    <w:rsid w:val="001D4992"/>
    <w:rsid w:val="001E2819"/>
    <w:rsid w:val="001E7975"/>
    <w:rsid w:val="001F1D2B"/>
    <w:rsid w:val="002160C3"/>
    <w:rsid w:val="0022248A"/>
    <w:rsid w:val="00260F21"/>
    <w:rsid w:val="002A60D4"/>
    <w:rsid w:val="002C17A9"/>
    <w:rsid w:val="002C2075"/>
    <w:rsid w:val="003A0B0A"/>
    <w:rsid w:val="003B64D8"/>
    <w:rsid w:val="00414102"/>
    <w:rsid w:val="0042336E"/>
    <w:rsid w:val="0047647F"/>
    <w:rsid w:val="00485A1A"/>
    <w:rsid w:val="004B6570"/>
    <w:rsid w:val="00501A88"/>
    <w:rsid w:val="00510C1B"/>
    <w:rsid w:val="0054558C"/>
    <w:rsid w:val="00547BE4"/>
    <w:rsid w:val="0058594E"/>
    <w:rsid w:val="005A39AC"/>
    <w:rsid w:val="005B3AB9"/>
    <w:rsid w:val="005C5FD1"/>
    <w:rsid w:val="005D701F"/>
    <w:rsid w:val="005E358A"/>
    <w:rsid w:val="00612FA5"/>
    <w:rsid w:val="00652177"/>
    <w:rsid w:val="006F7659"/>
    <w:rsid w:val="00750580"/>
    <w:rsid w:val="00763B99"/>
    <w:rsid w:val="00782C25"/>
    <w:rsid w:val="00786634"/>
    <w:rsid w:val="0079198F"/>
    <w:rsid w:val="007A59BD"/>
    <w:rsid w:val="007A728B"/>
    <w:rsid w:val="007B7C05"/>
    <w:rsid w:val="00813777"/>
    <w:rsid w:val="00816839"/>
    <w:rsid w:val="00826AD9"/>
    <w:rsid w:val="00833189"/>
    <w:rsid w:val="008A3E61"/>
    <w:rsid w:val="008A56BD"/>
    <w:rsid w:val="008A59F3"/>
    <w:rsid w:val="008A71AC"/>
    <w:rsid w:val="008A7E6A"/>
    <w:rsid w:val="008D0EB2"/>
    <w:rsid w:val="009174CE"/>
    <w:rsid w:val="009A1AFF"/>
    <w:rsid w:val="009B4B02"/>
    <w:rsid w:val="00A04E8D"/>
    <w:rsid w:val="00A75C27"/>
    <w:rsid w:val="00A8573D"/>
    <w:rsid w:val="00A925EF"/>
    <w:rsid w:val="00AA7F28"/>
    <w:rsid w:val="00AB5B43"/>
    <w:rsid w:val="00AD5A2C"/>
    <w:rsid w:val="00AD6C6C"/>
    <w:rsid w:val="00AE4FAE"/>
    <w:rsid w:val="00B0243B"/>
    <w:rsid w:val="00B555C7"/>
    <w:rsid w:val="00B96533"/>
    <w:rsid w:val="00BA6E41"/>
    <w:rsid w:val="00BA7FDE"/>
    <w:rsid w:val="00BB3DB1"/>
    <w:rsid w:val="00BE5C64"/>
    <w:rsid w:val="00C47150"/>
    <w:rsid w:val="00C56155"/>
    <w:rsid w:val="00C93375"/>
    <w:rsid w:val="00CA5123"/>
    <w:rsid w:val="00CB7F66"/>
    <w:rsid w:val="00CD7F8D"/>
    <w:rsid w:val="00CF2906"/>
    <w:rsid w:val="00D158F7"/>
    <w:rsid w:val="00D24379"/>
    <w:rsid w:val="00DA2A67"/>
    <w:rsid w:val="00DE08FB"/>
    <w:rsid w:val="00DF1B8D"/>
    <w:rsid w:val="00E15A16"/>
    <w:rsid w:val="00E17025"/>
    <w:rsid w:val="00E42CCA"/>
    <w:rsid w:val="00ED1B7D"/>
    <w:rsid w:val="00F51AC7"/>
    <w:rsid w:val="00F61CDB"/>
    <w:rsid w:val="00F655F8"/>
    <w:rsid w:val="00F75E9B"/>
    <w:rsid w:val="00F94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BCFE0"/>
  <w15:chartTrackingRefBased/>
  <w15:docId w15:val="{2DC034AA-984E-45BA-8250-8C3B5E0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B43"/>
    <w:pPr>
      <w:keepNext/>
      <w:keepLines/>
      <w:numPr>
        <w:numId w:val="4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AB5B43"/>
    <w:pPr>
      <w:keepNext/>
      <w:keepLines/>
      <w:numPr>
        <w:ilvl w:val="1"/>
        <w:numId w:val="4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AB5B43"/>
    <w:pPr>
      <w:keepNext/>
      <w:keepLines/>
      <w:numPr>
        <w:ilvl w:val="2"/>
        <w:numId w:val="4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AB5B43"/>
    <w:pPr>
      <w:keepNext/>
      <w:keepLines/>
      <w:numPr>
        <w:ilvl w:val="3"/>
        <w:numId w:val="4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B5B43"/>
    <w:pPr>
      <w:keepNext/>
      <w:keepLines/>
      <w:numPr>
        <w:ilvl w:val="4"/>
        <w:numId w:val="4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AB5B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AB5B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AB5B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AB5B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B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5B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5B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5B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5B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5B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B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B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B43"/>
    <w:rPr>
      <w:rFonts w:eastAsiaTheme="majorEastAsia" w:cstheme="majorBidi"/>
      <w:color w:val="272727" w:themeColor="text1" w:themeTint="D8"/>
    </w:rPr>
  </w:style>
  <w:style w:type="paragraph" w:styleId="Title">
    <w:name w:val="Title"/>
    <w:basedOn w:val="Normal"/>
    <w:next w:val="Normal"/>
    <w:link w:val="TitleChar"/>
    <w:qFormat/>
    <w:rsid w:val="00AB5B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B5B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B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B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B43"/>
    <w:pPr>
      <w:spacing w:before="160"/>
      <w:jc w:val="center"/>
    </w:pPr>
    <w:rPr>
      <w:i/>
      <w:iCs/>
      <w:color w:val="404040" w:themeColor="text1" w:themeTint="BF"/>
    </w:rPr>
  </w:style>
  <w:style w:type="character" w:customStyle="1" w:styleId="QuoteChar">
    <w:name w:val="Quote Char"/>
    <w:basedOn w:val="DefaultParagraphFont"/>
    <w:link w:val="Quote"/>
    <w:uiPriority w:val="29"/>
    <w:rsid w:val="00AB5B43"/>
    <w:rPr>
      <w:i/>
      <w:iCs/>
      <w:color w:val="404040" w:themeColor="text1" w:themeTint="BF"/>
    </w:rPr>
  </w:style>
  <w:style w:type="paragraph" w:styleId="ListParagraph">
    <w:name w:val="List Paragraph"/>
    <w:basedOn w:val="Normal"/>
    <w:uiPriority w:val="34"/>
    <w:qFormat/>
    <w:rsid w:val="00AB5B43"/>
    <w:pPr>
      <w:ind w:left="720"/>
      <w:contextualSpacing/>
    </w:pPr>
  </w:style>
  <w:style w:type="character" w:styleId="IntenseEmphasis">
    <w:name w:val="Intense Emphasis"/>
    <w:basedOn w:val="DefaultParagraphFont"/>
    <w:uiPriority w:val="21"/>
    <w:qFormat/>
    <w:rsid w:val="00AB5B43"/>
    <w:rPr>
      <w:i/>
      <w:iCs/>
      <w:color w:val="0F4761" w:themeColor="accent1" w:themeShade="BF"/>
    </w:rPr>
  </w:style>
  <w:style w:type="paragraph" w:styleId="IntenseQuote">
    <w:name w:val="Intense Quote"/>
    <w:basedOn w:val="Normal"/>
    <w:next w:val="Normal"/>
    <w:link w:val="IntenseQuoteChar"/>
    <w:uiPriority w:val="30"/>
    <w:qFormat/>
    <w:rsid w:val="00AB5B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5B43"/>
    <w:rPr>
      <w:i/>
      <w:iCs/>
      <w:color w:val="0F4761" w:themeColor="accent1" w:themeShade="BF"/>
    </w:rPr>
  </w:style>
  <w:style w:type="character" w:styleId="IntenseReference">
    <w:name w:val="Intense Reference"/>
    <w:basedOn w:val="DefaultParagraphFont"/>
    <w:uiPriority w:val="32"/>
    <w:qFormat/>
    <w:rsid w:val="00AB5B43"/>
    <w:rPr>
      <w:b/>
      <w:bCs/>
      <w:smallCaps/>
      <w:color w:val="0F4761" w:themeColor="accent1" w:themeShade="BF"/>
      <w:spacing w:val="5"/>
    </w:rPr>
  </w:style>
  <w:style w:type="character" w:styleId="Hyperlink">
    <w:name w:val="Hyperlink"/>
    <w:basedOn w:val="DefaultParagraphFont"/>
    <w:uiPriority w:val="99"/>
    <w:unhideWhenUsed/>
    <w:rsid w:val="007B7C05"/>
    <w:rPr>
      <w:color w:val="467886" w:themeColor="hyperlink"/>
      <w:u w:val="single"/>
    </w:rPr>
  </w:style>
  <w:style w:type="character" w:styleId="UnresolvedMention">
    <w:name w:val="Unresolved Mention"/>
    <w:basedOn w:val="DefaultParagraphFont"/>
    <w:uiPriority w:val="99"/>
    <w:semiHidden/>
    <w:unhideWhenUsed/>
    <w:rsid w:val="007B7C05"/>
    <w:rPr>
      <w:color w:val="605E5C"/>
      <w:shd w:val="clear" w:color="auto" w:fill="E1DFDD"/>
    </w:rPr>
  </w:style>
  <w:style w:type="paragraph" w:customStyle="1" w:styleId="ChangeHistoryTitle">
    <w:name w:val="ChangeHistory Title"/>
    <w:basedOn w:val="Normal"/>
    <w:rsid w:val="005B3AB9"/>
    <w:pPr>
      <w:keepNext/>
      <w:spacing w:before="60" w:after="60" w:line="240" w:lineRule="auto"/>
      <w:jc w:val="center"/>
    </w:pPr>
    <w:rPr>
      <w:rFonts w:ascii="Arial" w:eastAsia="Times New Roman" w:hAnsi="Arial" w:cs="Times New Roman"/>
      <w:b/>
      <w:kern w:val="0"/>
      <w:sz w:val="36"/>
      <w:szCs w:val="20"/>
      <w14:ligatures w14:val="none"/>
    </w:rPr>
  </w:style>
  <w:style w:type="paragraph" w:customStyle="1" w:styleId="Default">
    <w:name w:val="Default"/>
    <w:rsid w:val="005B3AB9"/>
    <w:pPr>
      <w:autoSpaceDE w:val="0"/>
      <w:autoSpaceDN w:val="0"/>
      <w:adjustRightInd w:val="0"/>
      <w:spacing w:after="0" w:line="240" w:lineRule="auto"/>
    </w:pPr>
    <w:rPr>
      <w:rFonts w:ascii="Segoe Semibold" w:eastAsia="Times New Roman" w:hAnsi="Segoe Semibold" w:cs="Segoe Semibold"/>
      <w:color w:val="000000"/>
      <w:kern w:val="0"/>
      <w14:ligatures w14:val="none"/>
    </w:rPr>
  </w:style>
  <w:style w:type="table" w:styleId="TableGrid">
    <w:name w:val="Table Grid"/>
    <w:basedOn w:val="TableNormal"/>
    <w:uiPriority w:val="39"/>
    <w:rsid w:val="0051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8FB"/>
  </w:style>
  <w:style w:type="paragraph" w:styleId="Footer">
    <w:name w:val="footer"/>
    <w:basedOn w:val="Normal"/>
    <w:link w:val="FooterChar"/>
    <w:uiPriority w:val="99"/>
    <w:unhideWhenUsed/>
    <w:rsid w:val="00DE0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8FB"/>
  </w:style>
  <w:style w:type="paragraph" w:styleId="TOCHeading">
    <w:name w:val="TOC Heading"/>
    <w:basedOn w:val="Heading1"/>
    <w:next w:val="Normal"/>
    <w:uiPriority w:val="39"/>
    <w:unhideWhenUsed/>
    <w:qFormat/>
    <w:rsid w:val="00F75E9B"/>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75E9B"/>
    <w:pPr>
      <w:spacing w:after="100"/>
    </w:pPr>
  </w:style>
  <w:style w:type="paragraph" w:styleId="TOC2">
    <w:name w:val="toc 2"/>
    <w:basedOn w:val="Normal"/>
    <w:next w:val="Normal"/>
    <w:autoRedefine/>
    <w:uiPriority w:val="39"/>
    <w:unhideWhenUsed/>
    <w:rsid w:val="00F75E9B"/>
    <w:pPr>
      <w:spacing w:after="100"/>
      <w:ind w:left="240"/>
    </w:pPr>
  </w:style>
  <w:style w:type="paragraph" w:styleId="TOC3">
    <w:name w:val="toc 3"/>
    <w:basedOn w:val="Normal"/>
    <w:next w:val="Normal"/>
    <w:autoRedefine/>
    <w:uiPriority w:val="39"/>
    <w:unhideWhenUsed/>
    <w:rsid w:val="00F75E9B"/>
    <w:pPr>
      <w:spacing w:after="100"/>
      <w:ind w:left="480"/>
    </w:pPr>
  </w:style>
  <w:style w:type="paragraph" w:styleId="TOC4">
    <w:name w:val="toc 4"/>
    <w:basedOn w:val="Normal"/>
    <w:next w:val="Normal"/>
    <w:autoRedefine/>
    <w:uiPriority w:val="39"/>
    <w:unhideWhenUsed/>
    <w:rsid w:val="00F75E9B"/>
    <w:pPr>
      <w:spacing w:after="100"/>
      <w:ind w:left="720"/>
    </w:pPr>
    <w:rPr>
      <w:rFonts w:eastAsiaTheme="minorEastAsia"/>
    </w:rPr>
  </w:style>
  <w:style w:type="paragraph" w:styleId="TOC5">
    <w:name w:val="toc 5"/>
    <w:basedOn w:val="Normal"/>
    <w:next w:val="Normal"/>
    <w:autoRedefine/>
    <w:uiPriority w:val="39"/>
    <w:unhideWhenUsed/>
    <w:rsid w:val="00F75E9B"/>
    <w:pPr>
      <w:spacing w:after="100"/>
      <w:ind w:left="960"/>
    </w:pPr>
    <w:rPr>
      <w:rFonts w:eastAsiaTheme="minorEastAsia"/>
    </w:rPr>
  </w:style>
  <w:style w:type="paragraph" w:styleId="TOC6">
    <w:name w:val="toc 6"/>
    <w:basedOn w:val="Normal"/>
    <w:next w:val="Normal"/>
    <w:autoRedefine/>
    <w:uiPriority w:val="39"/>
    <w:unhideWhenUsed/>
    <w:rsid w:val="00F75E9B"/>
    <w:pPr>
      <w:spacing w:after="100"/>
      <w:ind w:left="1200"/>
    </w:pPr>
    <w:rPr>
      <w:rFonts w:eastAsiaTheme="minorEastAsia"/>
    </w:rPr>
  </w:style>
  <w:style w:type="paragraph" w:styleId="TOC7">
    <w:name w:val="toc 7"/>
    <w:basedOn w:val="Normal"/>
    <w:next w:val="Normal"/>
    <w:autoRedefine/>
    <w:uiPriority w:val="39"/>
    <w:unhideWhenUsed/>
    <w:rsid w:val="00F75E9B"/>
    <w:pPr>
      <w:spacing w:after="100"/>
      <w:ind w:left="1440"/>
    </w:pPr>
    <w:rPr>
      <w:rFonts w:eastAsiaTheme="minorEastAsia"/>
    </w:rPr>
  </w:style>
  <w:style w:type="paragraph" w:styleId="TOC8">
    <w:name w:val="toc 8"/>
    <w:basedOn w:val="Normal"/>
    <w:next w:val="Normal"/>
    <w:autoRedefine/>
    <w:uiPriority w:val="39"/>
    <w:unhideWhenUsed/>
    <w:rsid w:val="00F75E9B"/>
    <w:pPr>
      <w:spacing w:after="100"/>
      <w:ind w:left="1680"/>
    </w:pPr>
    <w:rPr>
      <w:rFonts w:eastAsiaTheme="minorEastAsia"/>
    </w:rPr>
  </w:style>
  <w:style w:type="paragraph" w:styleId="TOC9">
    <w:name w:val="toc 9"/>
    <w:basedOn w:val="Normal"/>
    <w:next w:val="Normal"/>
    <w:autoRedefine/>
    <w:uiPriority w:val="39"/>
    <w:unhideWhenUsed/>
    <w:rsid w:val="00F75E9B"/>
    <w:pPr>
      <w:spacing w:after="100"/>
      <w:ind w:left="192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70845">
      <w:bodyDiv w:val="1"/>
      <w:marLeft w:val="0"/>
      <w:marRight w:val="0"/>
      <w:marTop w:val="0"/>
      <w:marBottom w:val="0"/>
      <w:divBdr>
        <w:top w:val="none" w:sz="0" w:space="0" w:color="auto"/>
        <w:left w:val="none" w:sz="0" w:space="0" w:color="auto"/>
        <w:bottom w:val="none" w:sz="0" w:space="0" w:color="auto"/>
        <w:right w:val="none" w:sz="0" w:space="0" w:color="auto"/>
      </w:divBdr>
      <w:divsChild>
        <w:div w:id="109980702">
          <w:marLeft w:val="0"/>
          <w:marRight w:val="0"/>
          <w:marTop w:val="0"/>
          <w:marBottom w:val="0"/>
          <w:divBdr>
            <w:top w:val="none" w:sz="0" w:space="0" w:color="auto"/>
            <w:left w:val="none" w:sz="0" w:space="0" w:color="auto"/>
            <w:bottom w:val="none" w:sz="0" w:space="0" w:color="auto"/>
            <w:right w:val="none" w:sz="0" w:space="0" w:color="auto"/>
          </w:divBdr>
          <w:divsChild>
            <w:div w:id="470365544">
              <w:marLeft w:val="0"/>
              <w:marRight w:val="0"/>
              <w:marTop w:val="0"/>
              <w:marBottom w:val="0"/>
              <w:divBdr>
                <w:top w:val="none" w:sz="0" w:space="0" w:color="auto"/>
                <w:left w:val="none" w:sz="0" w:space="0" w:color="auto"/>
                <w:bottom w:val="none" w:sz="0" w:space="0" w:color="auto"/>
                <w:right w:val="none" w:sz="0" w:space="0" w:color="auto"/>
              </w:divBdr>
              <w:divsChild>
                <w:div w:id="679547259">
                  <w:marLeft w:val="0"/>
                  <w:marRight w:val="0"/>
                  <w:marTop w:val="0"/>
                  <w:marBottom w:val="0"/>
                  <w:divBdr>
                    <w:top w:val="none" w:sz="0" w:space="0" w:color="auto"/>
                    <w:left w:val="none" w:sz="0" w:space="0" w:color="auto"/>
                    <w:bottom w:val="none" w:sz="0" w:space="0" w:color="auto"/>
                    <w:right w:val="none" w:sz="0" w:space="0" w:color="auto"/>
                  </w:divBdr>
                  <w:divsChild>
                    <w:div w:id="1028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2567">
              <w:marLeft w:val="0"/>
              <w:marRight w:val="0"/>
              <w:marTop w:val="0"/>
              <w:marBottom w:val="0"/>
              <w:divBdr>
                <w:top w:val="none" w:sz="0" w:space="0" w:color="auto"/>
                <w:left w:val="none" w:sz="0" w:space="0" w:color="auto"/>
                <w:bottom w:val="none" w:sz="0" w:space="0" w:color="auto"/>
                <w:right w:val="none" w:sz="0" w:space="0" w:color="auto"/>
              </w:divBdr>
            </w:div>
            <w:div w:id="21299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969">
      <w:bodyDiv w:val="1"/>
      <w:marLeft w:val="0"/>
      <w:marRight w:val="0"/>
      <w:marTop w:val="0"/>
      <w:marBottom w:val="0"/>
      <w:divBdr>
        <w:top w:val="none" w:sz="0" w:space="0" w:color="auto"/>
        <w:left w:val="none" w:sz="0" w:space="0" w:color="auto"/>
        <w:bottom w:val="none" w:sz="0" w:space="0" w:color="auto"/>
        <w:right w:val="none" w:sz="0" w:space="0" w:color="auto"/>
      </w:divBdr>
    </w:div>
    <w:div w:id="138963005">
      <w:bodyDiv w:val="1"/>
      <w:marLeft w:val="0"/>
      <w:marRight w:val="0"/>
      <w:marTop w:val="0"/>
      <w:marBottom w:val="0"/>
      <w:divBdr>
        <w:top w:val="none" w:sz="0" w:space="0" w:color="auto"/>
        <w:left w:val="none" w:sz="0" w:space="0" w:color="auto"/>
        <w:bottom w:val="none" w:sz="0" w:space="0" w:color="auto"/>
        <w:right w:val="none" w:sz="0" w:space="0" w:color="auto"/>
      </w:divBdr>
    </w:div>
    <w:div w:id="166291777">
      <w:bodyDiv w:val="1"/>
      <w:marLeft w:val="0"/>
      <w:marRight w:val="0"/>
      <w:marTop w:val="0"/>
      <w:marBottom w:val="0"/>
      <w:divBdr>
        <w:top w:val="none" w:sz="0" w:space="0" w:color="auto"/>
        <w:left w:val="none" w:sz="0" w:space="0" w:color="auto"/>
        <w:bottom w:val="none" w:sz="0" w:space="0" w:color="auto"/>
        <w:right w:val="none" w:sz="0" w:space="0" w:color="auto"/>
      </w:divBdr>
    </w:div>
    <w:div w:id="177816965">
      <w:bodyDiv w:val="1"/>
      <w:marLeft w:val="0"/>
      <w:marRight w:val="0"/>
      <w:marTop w:val="0"/>
      <w:marBottom w:val="0"/>
      <w:divBdr>
        <w:top w:val="none" w:sz="0" w:space="0" w:color="auto"/>
        <w:left w:val="none" w:sz="0" w:space="0" w:color="auto"/>
        <w:bottom w:val="none" w:sz="0" w:space="0" w:color="auto"/>
        <w:right w:val="none" w:sz="0" w:space="0" w:color="auto"/>
      </w:divBdr>
    </w:div>
    <w:div w:id="196285761">
      <w:bodyDiv w:val="1"/>
      <w:marLeft w:val="0"/>
      <w:marRight w:val="0"/>
      <w:marTop w:val="0"/>
      <w:marBottom w:val="0"/>
      <w:divBdr>
        <w:top w:val="none" w:sz="0" w:space="0" w:color="auto"/>
        <w:left w:val="none" w:sz="0" w:space="0" w:color="auto"/>
        <w:bottom w:val="none" w:sz="0" w:space="0" w:color="auto"/>
        <w:right w:val="none" w:sz="0" w:space="0" w:color="auto"/>
      </w:divBdr>
      <w:divsChild>
        <w:div w:id="1576547298">
          <w:marLeft w:val="0"/>
          <w:marRight w:val="0"/>
          <w:marTop w:val="0"/>
          <w:marBottom w:val="0"/>
          <w:divBdr>
            <w:top w:val="none" w:sz="0" w:space="0" w:color="auto"/>
            <w:left w:val="none" w:sz="0" w:space="0" w:color="auto"/>
            <w:bottom w:val="none" w:sz="0" w:space="0" w:color="auto"/>
            <w:right w:val="none" w:sz="0" w:space="0" w:color="auto"/>
          </w:divBdr>
        </w:div>
      </w:divsChild>
    </w:div>
    <w:div w:id="205021305">
      <w:bodyDiv w:val="1"/>
      <w:marLeft w:val="0"/>
      <w:marRight w:val="0"/>
      <w:marTop w:val="0"/>
      <w:marBottom w:val="0"/>
      <w:divBdr>
        <w:top w:val="none" w:sz="0" w:space="0" w:color="auto"/>
        <w:left w:val="none" w:sz="0" w:space="0" w:color="auto"/>
        <w:bottom w:val="none" w:sz="0" w:space="0" w:color="auto"/>
        <w:right w:val="none" w:sz="0" w:space="0" w:color="auto"/>
      </w:divBdr>
      <w:divsChild>
        <w:div w:id="966618687">
          <w:marLeft w:val="0"/>
          <w:marRight w:val="0"/>
          <w:marTop w:val="0"/>
          <w:marBottom w:val="0"/>
          <w:divBdr>
            <w:top w:val="none" w:sz="0" w:space="0" w:color="auto"/>
            <w:left w:val="none" w:sz="0" w:space="0" w:color="auto"/>
            <w:bottom w:val="none" w:sz="0" w:space="0" w:color="auto"/>
            <w:right w:val="none" w:sz="0" w:space="0" w:color="auto"/>
          </w:divBdr>
          <w:divsChild>
            <w:div w:id="752316132">
              <w:marLeft w:val="0"/>
              <w:marRight w:val="0"/>
              <w:marTop w:val="0"/>
              <w:marBottom w:val="0"/>
              <w:divBdr>
                <w:top w:val="none" w:sz="0" w:space="0" w:color="auto"/>
                <w:left w:val="none" w:sz="0" w:space="0" w:color="auto"/>
                <w:bottom w:val="none" w:sz="0" w:space="0" w:color="auto"/>
                <w:right w:val="none" w:sz="0" w:space="0" w:color="auto"/>
              </w:divBdr>
            </w:div>
          </w:divsChild>
        </w:div>
        <w:div w:id="1883059491">
          <w:marLeft w:val="0"/>
          <w:marRight w:val="0"/>
          <w:marTop w:val="0"/>
          <w:marBottom w:val="0"/>
          <w:divBdr>
            <w:top w:val="none" w:sz="0" w:space="0" w:color="auto"/>
            <w:left w:val="none" w:sz="0" w:space="0" w:color="auto"/>
            <w:bottom w:val="none" w:sz="0" w:space="0" w:color="auto"/>
            <w:right w:val="none" w:sz="0" w:space="0" w:color="auto"/>
          </w:divBdr>
          <w:divsChild>
            <w:div w:id="449783815">
              <w:marLeft w:val="0"/>
              <w:marRight w:val="0"/>
              <w:marTop w:val="0"/>
              <w:marBottom w:val="0"/>
              <w:divBdr>
                <w:top w:val="none" w:sz="0" w:space="0" w:color="auto"/>
                <w:left w:val="none" w:sz="0" w:space="0" w:color="auto"/>
                <w:bottom w:val="none" w:sz="0" w:space="0" w:color="auto"/>
                <w:right w:val="none" w:sz="0" w:space="0" w:color="auto"/>
              </w:divBdr>
            </w:div>
            <w:div w:id="472648693">
              <w:marLeft w:val="0"/>
              <w:marRight w:val="0"/>
              <w:marTop w:val="0"/>
              <w:marBottom w:val="0"/>
              <w:divBdr>
                <w:top w:val="none" w:sz="0" w:space="0" w:color="auto"/>
                <w:left w:val="none" w:sz="0" w:space="0" w:color="auto"/>
                <w:bottom w:val="none" w:sz="0" w:space="0" w:color="auto"/>
                <w:right w:val="none" w:sz="0" w:space="0" w:color="auto"/>
              </w:divBdr>
              <w:divsChild>
                <w:div w:id="1426725684">
                  <w:marLeft w:val="0"/>
                  <w:marRight w:val="0"/>
                  <w:marTop w:val="0"/>
                  <w:marBottom w:val="0"/>
                  <w:divBdr>
                    <w:top w:val="none" w:sz="0" w:space="0" w:color="auto"/>
                    <w:left w:val="none" w:sz="0" w:space="0" w:color="auto"/>
                    <w:bottom w:val="none" w:sz="0" w:space="0" w:color="auto"/>
                    <w:right w:val="none" w:sz="0" w:space="0" w:color="auto"/>
                  </w:divBdr>
                  <w:divsChild>
                    <w:div w:id="3779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2793">
              <w:marLeft w:val="0"/>
              <w:marRight w:val="0"/>
              <w:marTop w:val="0"/>
              <w:marBottom w:val="0"/>
              <w:divBdr>
                <w:top w:val="none" w:sz="0" w:space="0" w:color="auto"/>
                <w:left w:val="none" w:sz="0" w:space="0" w:color="auto"/>
                <w:bottom w:val="none" w:sz="0" w:space="0" w:color="auto"/>
                <w:right w:val="none" w:sz="0" w:space="0" w:color="auto"/>
              </w:divBdr>
            </w:div>
          </w:divsChild>
        </w:div>
        <w:div w:id="78255693">
          <w:marLeft w:val="0"/>
          <w:marRight w:val="0"/>
          <w:marTop w:val="0"/>
          <w:marBottom w:val="0"/>
          <w:divBdr>
            <w:top w:val="none" w:sz="0" w:space="0" w:color="auto"/>
            <w:left w:val="none" w:sz="0" w:space="0" w:color="auto"/>
            <w:bottom w:val="none" w:sz="0" w:space="0" w:color="auto"/>
            <w:right w:val="none" w:sz="0" w:space="0" w:color="auto"/>
          </w:divBdr>
          <w:divsChild>
            <w:div w:id="1759867171">
              <w:marLeft w:val="0"/>
              <w:marRight w:val="0"/>
              <w:marTop w:val="0"/>
              <w:marBottom w:val="0"/>
              <w:divBdr>
                <w:top w:val="none" w:sz="0" w:space="0" w:color="auto"/>
                <w:left w:val="none" w:sz="0" w:space="0" w:color="auto"/>
                <w:bottom w:val="none" w:sz="0" w:space="0" w:color="auto"/>
                <w:right w:val="none" w:sz="0" w:space="0" w:color="auto"/>
              </w:divBdr>
            </w:div>
          </w:divsChild>
        </w:div>
        <w:div w:id="1878547551">
          <w:marLeft w:val="0"/>
          <w:marRight w:val="0"/>
          <w:marTop w:val="0"/>
          <w:marBottom w:val="0"/>
          <w:divBdr>
            <w:top w:val="none" w:sz="0" w:space="0" w:color="auto"/>
            <w:left w:val="none" w:sz="0" w:space="0" w:color="auto"/>
            <w:bottom w:val="none" w:sz="0" w:space="0" w:color="auto"/>
            <w:right w:val="none" w:sz="0" w:space="0" w:color="auto"/>
          </w:divBdr>
          <w:divsChild>
            <w:div w:id="579867830">
              <w:marLeft w:val="0"/>
              <w:marRight w:val="0"/>
              <w:marTop w:val="0"/>
              <w:marBottom w:val="0"/>
              <w:divBdr>
                <w:top w:val="none" w:sz="0" w:space="0" w:color="auto"/>
                <w:left w:val="none" w:sz="0" w:space="0" w:color="auto"/>
                <w:bottom w:val="none" w:sz="0" w:space="0" w:color="auto"/>
                <w:right w:val="none" w:sz="0" w:space="0" w:color="auto"/>
              </w:divBdr>
            </w:div>
            <w:div w:id="812327896">
              <w:marLeft w:val="0"/>
              <w:marRight w:val="0"/>
              <w:marTop w:val="0"/>
              <w:marBottom w:val="0"/>
              <w:divBdr>
                <w:top w:val="none" w:sz="0" w:space="0" w:color="auto"/>
                <w:left w:val="none" w:sz="0" w:space="0" w:color="auto"/>
                <w:bottom w:val="none" w:sz="0" w:space="0" w:color="auto"/>
                <w:right w:val="none" w:sz="0" w:space="0" w:color="auto"/>
              </w:divBdr>
              <w:divsChild>
                <w:div w:id="1054543567">
                  <w:marLeft w:val="0"/>
                  <w:marRight w:val="0"/>
                  <w:marTop w:val="0"/>
                  <w:marBottom w:val="0"/>
                  <w:divBdr>
                    <w:top w:val="none" w:sz="0" w:space="0" w:color="auto"/>
                    <w:left w:val="none" w:sz="0" w:space="0" w:color="auto"/>
                    <w:bottom w:val="none" w:sz="0" w:space="0" w:color="auto"/>
                    <w:right w:val="none" w:sz="0" w:space="0" w:color="auto"/>
                  </w:divBdr>
                  <w:divsChild>
                    <w:div w:id="39500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8175">
              <w:marLeft w:val="0"/>
              <w:marRight w:val="0"/>
              <w:marTop w:val="0"/>
              <w:marBottom w:val="0"/>
              <w:divBdr>
                <w:top w:val="none" w:sz="0" w:space="0" w:color="auto"/>
                <w:left w:val="none" w:sz="0" w:space="0" w:color="auto"/>
                <w:bottom w:val="none" w:sz="0" w:space="0" w:color="auto"/>
                <w:right w:val="none" w:sz="0" w:space="0" w:color="auto"/>
              </w:divBdr>
            </w:div>
          </w:divsChild>
        </w:div>
        <w:div w:id="804665697">
          <w:marLeft w:val="0"/>
          <w:marRight w:val="0"/>
          <w:marTop w:val="0"/>
          <w:marBottom w:val="0"/>
          <w:divBdr>
            <w:top w:val="none" w:sz="0" w:space="0" w:color="auto"/>
            <w:left w:val="none" w:sz="0" w:space="0" w:color="auto"/>
            <w:bottom w:val="none" w:sz="0" w:space="0" w:color="auto"/>
            <w:right w:val="none" w:sz="0" w:space="0" w:color="auto"/>
          </w:divBdr>
          <w:divsChild>
            <w:div w:id="367294517">
              <w:marLeft w:val="0"/>
              <w:marRight w:val="0"/>
              <w:marTop w:val="0"/>
              <w:marBottom w:val="0"/>
              <w:divBdr>
                <w:top w:val="none" w:sz="0" w:space="0" w:color="auto"/>
                <w:left w:val="none" w:sz="0" w:space="0" w:color="auto"/>
                <w:bottom w:val="none" w:sz="0" w:space="0" w:color="auto"/>
                <w:right w:val="none" w:sz="0" w:space="0" w:color="auto"/>
              </w:divBdr>
            </w:div>
          </w:divsChild>
        </w:div>
        <w:div w:id="1842235249">
          <w:marLeft w:val="0"/>
          <w:marRight w:val="0"/>
          <w:marTop w:val="0"/>
          <w:marBottom w:val="0"/>
          <w:divBdr>
            <w:top w:val="none" w:sz="0" w:space="0" w:color="auto"/>
            <w:left w:val="none" w:sz="0" w:space="0" w:color="auto"/>
            <w:bottom w:val="none" w:sz="0" w:space="0" w:color="auto"/>
            <w:right w:val="none" w:sz="0" w:space="0" w:color="auto"/>
          </w:divBdr>
          <w:divsChild>
            <w:div w:id="1449929727">
              <w:marLeft w:val="0"/>
              <w:marRight w:val="0"/>
              <w:marTop w:val="0"/>
              <w:marBottom w:val="0"/>
              <w:divBdr>
                <w:top w:val="none" w:sz="0" w:space="0" w:color="auto"/>
                <w:left w:val="none" w:sz="0" w:space="0" w:color="auto"/>
                <w:bottom w:val="none" w:sz="0" w:space="0" w:color="auto"/>
                <w:right w:val="none" w:sz="0" w:space="0" w:color="auto"/>
              </w:divBdr>
            </w:div>
            <w:div w:id="573589787">
              <w:marLeft w:val="0"/>
              <w:marRight w:val="0"/>
              <w:marTop w:val="0"/>
              <w:marBottom w:val="0"/>
              <w:divBdr>
                <w:top w:val="none" w:sz="0" w:space="0" w:color="auto"/>
                <w:left w:val="none" w:sz="0" w:space="0" w:color="auto"/>
                <w:bottom w:val="none" w:sz="0" w:space="0" w:color="auto"/>
                <w:right w:val="none" w:sz="0" w:space="0" w:color="auto"/>
              </w:divBdr>
              <w:divsChild>
                <w:div w:id="673339399">
                  <w:marLeft w:val="0"/>
                  <w:marRight w:val="0"/>
                  <w:marTop w:val="0"/>
                  <w:marBottom w:val="0"/>
                  <w:divBdr>
                    <w:top w:val="none" w:sz="0" w:space="0" w:color="auto"/>
                    <w:left w:val="none" w:sz="0" w:space="0" w:color="auto"/>
                    <w:bottom w:val="none" w:sz="0" w:space="0" w:color="auto"/>
                    <w:right w:val="none" w:sz="0" w:space="0" w:color="auto"/>
                  </w:divBdr>
                  <w:divsChild>
                    <w:div w:id="17372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9129">
              <w:marLeft w:val="0"/>
              <w:marRight w:val="0"/>
              <w:marTop w:val="0"/>
              <w:marBottom w:val="0"/>
              <w:divBdr>
                <w:top w:val="none" w:sz="0" w:space="0" w:color="auto"/>
                <w:left w:val="none" w:sz="0" w:space="0" w:color="auto"/>
                <w:bottom w:val="none" w:sz="0" w:space="0" w:color="auto"/>
                <w:right w:val="none" w:sz="0" w:space="0" w:color="auto"/>
              </w:divBdr>
            </w:div>
          </w:divsChild>
        </w:div>
        <w:div w:id="264506575">
          <w:marLeft w:val="0"/>
          <w:marRight w:val="0"/>
          <w:marTop w:val="0"/>
          <w:marBottom w:val="0"/>
          <w:divBdr>
            <w:top w:val="none" w:sz="0" w:space="0" w:color="auto"/>
            <w:left w:val="none" w:sz="0" w:space="0" w:color="auto"/>
            <w:bottom w:val="none" w:sz="0" w:space="0" w:color="auto"/>
            <w:right w:val="none" w:sz="0" w:space="0" w:color="auto"/>
          </w:divBdr>
          <w:divsChild>
            <w:div w:id="671185852">
              <w:marLeft w:val="0"/>
              <w:marRight w:val="0"/>
              <w:marTop w:val="0"/>
              <w:marBottom w:val="0"/>
              <w:divBdr>
                <w:top w:val="none" w:sz="0" w:space="0" w:color="auto"/>
                <w:left w:val="none" w:sz="0" w:space="0" w:color="auto"/>
                <w:bottom w:val="none" w:sz="0" w:space="0" w:color="auto"/>
                <w:right w:val="none" w:sz="0" w:space="0" w:color="auto"/>
              </w:divBdr>
            </w:div>
          </w:divsChild>
        </w:div>
        <w:div w:id="2040666211">
          <w:marLeft w:val="0"/>
          <w:marRight w:val="0"/>
          <w:marTop w:val="0"/>
          <w:marBottom w:val="0"/>
          <w:divBdr>
            <w:top w:val="none" w:sz="0" w:space="0" w:color="auto"/>
            <w:left w:val="none" w:sz="0" w:space="0" w:color="auto"/>
            <w:bottom w:val="none" w:sz="0" w:space="0" w:color="auto"/>
            <w:right w:val="none" w:sz="0" w:space="0" w:color="auto"/>
          </w:divBdr>
          <w:divsChild>
            <w:div w:id="2014990457">
              <w:marLeft w:val="0"/>
              <w:marRight w:val="0"/>
              <w:marTop w:val="0"/>
              <w:marBottom w:val="0"/>
              <w:divBdr>
                <w:top w:val="none" w:sz="0" w:space="0" w:color="auto"/>
                <w:left w:val="none" w:sz="0" w:space="0" w:color="auto"/>
                <w:bottom w:val="none" w:sz="0" w:space="0" w:color="auto"/>
                <w:right w:val="none" w:sz="0" w:space="0" w:color="auto"/>
              </w:divBdr>
            </w:div>
            <w:div w:id="150606973">
              <w:marLeft w:val="0"/>
              <w:marRight w:val="0"/>
              <w:marTop w:val="0"/>
              <w:marBottom w:val="0"/>
              <w:divBdr>
                <w:top w:val="none" w:sz="0" w:space="0" w:color="auto"/>
                <w:left w:val="none" w:sz="0" w:space="0" w:color="auto"/>
                <w:bottom w:val="none" w:sz="0" w:space="0" w:color="auto"/>
                <w:right w:val="none" w:sz="0" w:space="0" w:color="auto"/>
              </w:divBdr>
              <w:divsChild>
                <w:div w:id="1668173573">
                  <w:marLeft w:val="0"/>
                  <w:marRight w:val="0"/>
                  <w:marTop w:val="0"/>
                  <w:marBottom w:val="0"/>
                  <w:divBdr>
                    <w:top w:val="none" w:sz="0" w:space="0" w:color="auto"/>
                    <w:left w:val="none" w:sz="0" w:space="0" w:color="auto"/>
                    <w:bottom w:val="none" w:sz="0" w:space="0" w:color="auto"/>
                    <w:right w:val="none" w:sz="0" w:space="0" w:color="auto"/>
                  </w:divBdr>
                  <w:divsChild>
                    <w:div w:id="12767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2889">
              <w:marLeft w:val="0"/>
              <w:marRight w:val="0"/>
              <w:marTop w:val="0"/>
              <w:marBottom w:val="0"/>
              <w:divBdr>
                <w:top w:val="none" w:sz="0" w:space="0" w:color="auto"/>
                <w:left w:val="none" w:sz="0" w:space="0" w:color="auto"/>
                <w:bottom w:val="none" w:sz="0" w:space="0" w:color="auto"/>
                <w:right w:val="none" w:sz="0" w:space="0" w:color="auto"/>
              </w:divBdr>
            </w:div>
          </w:divsChild>
        </w:div>
        <w:div w:id="1435318139">
          <w:marLeft w:val="0"/>
          <w:marRight w:val="0"/>
          <w:marTop w:val="0"/>
          <w:marBottom w:val="0"/>
          <w:divBdr>
            <w:top w:val="none" w:sz="0" w:space="0" w:color="auto"/>
            <w:left w:val="none" w:sz="0" w:space="0" w:color="auto"/>
            <w:bottom w:val="none" w:sz="0" w:space="0" w:color="auto"/>
            <w:right w:val="none" w:sz="0" w:space="0" w:color="auto"/>
          </w:divBdr>
          <w:divsChild>
            <w:div w:id="321735294">
              <w:marLeft w:val="0"/>
              <w:marRight w:val="0"/>
              <w:marTop w:val="0"/>
              <w:marBottom w:val="0"/>
              <w:divBdr>
                <w:top w:val="none" w:sz="0" w:space="0" w:color="auto"/>
                <w:left w:val="none" w:sz="0" w:space="0" w:color="auto"/>
                <w:bottom w:val="none" w:sz="0" w:space="0" w:color="auto"/>
                <w:right w:val="none" w:sz="0" w:space="0" w:color="auto"/>
              </w:divBdr>
            </w:div>
          </w:divsChild>
        </w:div>
        <w:div w:id="183642669">
          <w:marLeft w:val="0"/>
          <w:marRight w:val="0"/>
          <w:marTop w:val="0"/>
          <w:marBottom w:val="0"/>
          <w:divBdr>
            <w:top w:val="none" w:sz="0" w:space="0" w:color="auto"/>
            <w:left w:val="none" w:sz="0" w:space="0" w:color="auto"/>
            <w:bottom w:val="none" w:sz="0" w:space="0" w:color="auto"/>
            <w:right w:val="none" w:sz="0" w:space="0" w:color="auto"/>
          </w:divBdr>
          <w:divsChild>
            <w:div w:id="2031644200">
              <w:marLeft w:val="0"/>
              <w:marRight w:val="0"/>
              <w:marTop w:val="0"/>
              <w:marBottom w:val="0"/>
              <w:divBdr>
                <w:top w:val="none" w:sz="0" w:space="0" w:color="auto"/>
                <w:left w:val="none" w:sz="0" w:space="0" w:color="auto"/>
                <w:bottom w:val="none" w:sz="0" w:space="0" w:color="auto"/>
                <w:right w:val="none" w:sz="0" w:space="0" w:color="auto"/>
              </w:divBdr>
            </w:div>
            <w:div w:id="1590845913">
              <w:marLeft w:val="0"/>
              <w:marRight w:val="0"/>
              <w:marTop w:val="0"/>
              <w:marBottom w:val="0"/>
              <w:divBdr>
                <w:top w:val="none" w:sz="0" w:space="0" w:color="auto"/>
                <w:left w:val="none" w:sz="0" w:space="0" w:color="auto"/>
                <w:bottom w:val="none" w:sz="0" w:space="0" w:color="auto"/>
                <w:right w:val="none" w:sz="0" w:space="0" w:color="auto"/>
              </w:divBdr>
              <w:divsChild>
                <w:div w:id="1924292043">
                  <w:marLeft w:val="0"/>
                  <w:marRight w:val="0"/>
                  <w:marTop w:val="0"/>
                  <w:marBottom w:val="0"/>
                  <w:divBdr>
                    <w:top w:val="none" w:sz="0" w:space="0" w:color="auto"/>
                    <w:left w:val="none" w:sz="0" w:space="0" w:color="auto"/>
                    <w:bottom w:val="none" w:sz="0" w:space="0" w:color="auto"/>
                    <w:right w:val="none" w:sz="0" w:space="0" w:color="auto"/>
                  </w:divBdr>
                  <w:divsChild>
                    <w:div w:id="5555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9886">
              <w:marLeft w:val="0"/>
              <w:marRight w:val="0"/>
              <w:marTop w:val="0"/>
              <w:marBottom w:val="0"/>
              <w:divBdr>
                <w:top w:val="none" w:sz="0" w:space="0" w:color="auto"/>
                <w:left w:val="none" w:sz="0" w:space="0" w:color="auto"/>
                <w:bottom w:val="none" w:sz="0" w:space="0" w:color="auto"/>
                <w:right w:val="none" w:sz="0" w:space="0" w:color="auto"/>
              </w:divBdr>
            </w:div>
          </w:divsChild>
        </w:div>
        <w:div w:id="585847935">
          <w:marLeft w:val="0"/>
          <w:marRight w:val="0"/>
          <w:marTop w:val="0"/>
          <w:marBottom w:val="0"/>
          <w:divBdr>
            <w:top w:val="none" w:sz="0" w:space="0" w:color="auto"/>
            <w:left w:val="none" w:sz="0" w:space="0" w:color="auto"/>
            <w:bottom w:val="none" w:sz="0" w:space="0" w:color="auto"/>
            <w:right w:val="none" w:sz="0" w:space="0" w:color="auto"/>
          </w:divBdr>
          <w:divsChild>
            <w:div w:id="335772478">
              <w:marLeft w:val="0"/>
              <w:marRight w:val="0"/>
              <w:marTop w:val="0"/>
              <w:marBottom w:val="0"/>
              <w:divBdr>
                <w:top w:val="none" w:sz="0" w:space="0" w:color="auto"/>
                <w:left w:val="none" w:sz="0" w:space="0" w:color="auto"/>
                <w:bottom w:val="none" w:sz="0" w:space="0" w:color="auto"/>
                <w:right w:val="none" w:sz="0" w:space="0" w:color="auto"/>
              </w:divBdr>
            </w:div>
          </w:divsChild>
        </w:div>
        <w:div w:id="1748110994">
          <w:marLeft w:val="0"/>
          <w:marRight w:val="0"/>
          <w:marTop w:val="0"/>
          <w:marBottom w:val="0"/>
          <w:divBdr>
            <w:top w:val="none" w:sz="0" w:space="0" w:color="auto"/>
            <w:left w:val="none" w:sz="0" w:space="0" w:color="auto"/>
            <w:bottom w:val="none" w:sz="0" w:space="0" w:color="auto"/>
            <w:right w:val="none" w:sz="0" w:space="0" w:color="auto"/>
          </w:divBdr>
          <w:divsChild>
            <w:div w:id="1031108532">
              <w:marLeft w:val="0"/>
              <w:marRight w:val="0"/>
              <w:marTop w:val="0"/>
              <w:marBottom w:val="0"/>
              <w:divBdr>
                <w:top w:val="none" w:sz="0" w:space="0" w:color="auto"/>
                <w:left w:val="none" w:sz="0" w:space="0" w:color="auto"/>
                <w:bottom w:val="none" w:sz="0" w:space="0" w:color="auto"/>
                <w:right w:val="none" w:sz="0" w:space="0" w:color="auto"/>
              </w:divBdr>
            </w:div>
            <w:div w:id="226453610">
              <w:marLeft w:val="0"/>
              <w:marRight w:val="0"/>
              <w:marTop w:val="0"/>
              <w:marBottom w:val="0"/>
              <w:divBdr>
                <w:top w:val="none" w:sz="0" w:space="0" w:color="auto"/>
                <w:left w:val="none" w:sz="0" w:space="0" w:color="auto"/>
                <w:bottom w:val="none" w:sz="0" w:space="0" w:color="auto"/>
                <w:right w:val="none" w:sz="0" w:space="0" w:color="auto"/>
              </w:divBdr>
              <w:divsChild>
                <w:div w:id="1043360956">
                  <w:marLeft w:val="0"/>
                  <w:marRight w:val="0"/>
                  <w:marTop w:val="0"/>
                  <w:marBottom w:val="0"/>
                  <w:divBdr>
                    <w:top w:val="none" w:sz="0" w:space="0" w:color="auto"/>
                    <w:left w:val="none" w:sz="0" w:space="0" w:color="auto"/>
                    <w:bottom w:val="none" w:sz="0" w:space="0" w:color="auto"/>
                    <w:right w:val="none" w:sz="0" w:space="0" w:color="auto"/>
                  </w:divBdr>
                  <w:divsChild>
                    <w:div w:id="19101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62052">
              <w:marLeft w:val="0"/>
              <w:marRight w:val="0"/>
              <w:marTop w:val="0"/>
              <w:marBottom w:val="0"/>
              <w:divBdr>
                <w:top w:val="none" w:sz="0" w:space="0" w:color="auto"/>
                <w:left w:val="none" w:sz="0" w:space="0" w:color="auto"/>
                <w:bottom w:val="none" w:sz="0" w:space="0" w:color="auto"/>
                <w:right w:val="none" w:sz="0" w:space="0" w:color="auto"/>
              </w:divBdr>
            </w:div>
          </w:divsChild>
        </w:div>
        <w:div w:id="723216560">
          <w:marLeft w:val="0"/>
          <w:marRight w:val="0"/>
          <w:marTop w:val="0"/>
          <w:marBottom w:val="0"/>
          <w:divBdr>
            <w:top w:val="none" w:sz="0" w:space="0" w:color="auto"/>
            <w:left w:val="none" w:sz="0" w:space="0" w:color="auto"/>
            <w:bottom w:val="none" w:sz="0" w:space="0" w:color="auto"/>
            <w:right w:val="none" w:sz="0" w:space="0" w:color="auto"/>
          </w:divBdr>
          <w:divsChild>
            <w:div w:id="699014597">
              <w:marLeft w:val="0"/>
              <w:marRight w:val="0"/>
              <w:marTop w:val="0"/>
              <w:marBottom w:val="0"/>
              <w:divBdr>
                <w:top w:val="none" w:sz="0" w:space="0" w:color="auto"/>
                <w:left w:val="none" w:sz="0" w:space="0" w:color="auto"/>
                <w:bottom w:val="none" w:sz="0" w:space="0" w:color="auto"/>
                <w:right w:val="none" w:sz="0" w:space="0" w:color="auto"/>
              </w:divBdr>
            </w:div>
          </w:divsChild>
        </w:div>
        <w:div w:id="1516269540">
          <w:marLeft w:val="0"/>
          <w:marRight w:val="0"/>
          <w:marTop w:val="0"/>
          <w:marBottom w:val="0"/>
          <w:divBdr>
            <w:top w:val="none" w:sz="0" w:space="0" w:color="auto"/>
            <w:left w:val="none" w:sz="0" w:space="0" w:color="auto"/>
            <w:bottom w:val="none" w:sz="0" w:space="0" w:color="auto"/>
            <w:right w:val="none" w:sz="0" w:space="0" w:color="auto"/>
          </w:divBdr>
          <w:divsChild>
            <w:div w:id="1408073662">
              <w:marLeft w:val="0"/>
              <w:marRight w:val="0"/>
              <w:marTop w:val="0"/>
              <w:marBottom w:val="0"/>
              <w:divBdr>
                <w:top w:val="none" w:sz="0" w:space="0" w:color="auto"/>
                <w:left w:val="none" w:sz="0" w:space="0" w:color="auto"/>
                <w:bottom w:val="none" w:sz="0" w:space="0" w:color="auto"/>
                <w:right w:val="none" w:sz="0" w:space="0" w:color="auto"/>
              </w:divBdr>
            </w:div>
            <w:div w:id="610086792">
              <w:marLeft w:val="0"/>
              <w:marRight w:val="0"/>
              <w:marTop w:val="0"/>
              <w:marBottom w:val="0"/>
              <w:divBdr>
                <w:top w:val="none" w:sz="0" w:space="0" w:color="auto"/>
                <w:left w:val="none" w:sz="0" w:space="0" w:color="auto"/>
                <w:bottom w:val="none" w:sz="0" w:space="0" w:color="auto"/>
                <w:right w:val="none" w:sz="0" w:space="0" w:color="auto"/>
              </w:divBdr>
              <w:divsChild>
                <w:div w:id="1956520877">
                  <w:marLeft w:val="0"/>
                  <w:marRight w:val="0"/>
                  <w:marTop w:val="0"/>
                  <w:marBottom w:val="0"/>
                  <w:divBdr>
                    <w:top w:val="none" w:sz="0" w:space="0" w:color="auto"/>
                    <w:left w:val="none" w:sz="0" w:space="0" w:color="auto"/>
                    <w:bottom w:val="none" w:sz="0" w:space="0" w:color="auto"/>
                    <w:right w:val="none" w:sz="0" w:space="0" w:color="auto"/>
                  </w:divBdr>
                  <w:divsChild>
                    <w:div w:id="14747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4200">
              <w:marLeft w:val="0"/>
              <w:marRight w:val="0"/>
              <w:marTop w:val="0"/>
              <w:marBottom w:val="0"/>
              <w:divBdr>
                <w:top w:val="none" w:sz="0" w:space="0" w:color="auto"/>
                <w:left w:val="none" w:sz="0" w:space="0" w:color="auto"/>
                <w:bottom w:val="none" w:sz="0" w:space="0" w:color="auto"/>
                <w:right w:val="none" w:sz="0" w:space="0" w:color="auto"/>
              </w:divBdr>
            </w:div>
          </w:divsChild>
        </w:div>
        <w:div w:id="1327436933">
          <w:marLeft w:val="0"/>
          <w:marRight w:val="0"/>
          <w:marTop w:val="0"/>
          <w:marBottom w:val="0"/>
          <w:divBdr>
            <w:top w:val="none" w:sz="0" w:space="0" w:color="auto"/>
            <w:left w:val="none" w:sz="0" w:space="0" w:color="auto"/>
            <w:bottom w:val="none" w:sz="0" w:space="0" w:color="auto"/>
            <w:right w:val="none" w:sz="0" w:space="0" w:color="auto"/>
          </w:divBdr>
          <w:divsChild>
            <w:div w:id="1049263615">
              <w:marLeft w:val="0"/>
              <w:marRight w:val="0"/>
              <w:marTop w:val="0"/>
              <w:marBottom w:val="0"/>
              <w:divBdr>
                <w:top w:val="none" w:sz="0" w:space="0" w:color="auto"/>
                <w:left w:val="none" w:sz="0" w:space="0" w:color="auto"/>
                <w:bottom w:val="none" w:sz="0" w:space="0" w:color="auto"/>
                <w:right w:val="none" w:sz="0" w:space="0" w:color="auto"/>
              </w:divBdr>
            </w:div>
          </w:divsChild>
        </w:div>
        <w:div w:id="112218137">
          <w:marLeft w:val="0"/>
          <w:marRight w:val="0"/>
          <w:marTop w:val="0"/>
          <w:marBottom w:val="0"/>
          <w:divBdr>
            <w:top w:val="none" w:sz="0" w:space="0" w:color="auto"/>
            <w:left w:val="none" w:sz="0" w:space="0" w:color="auto"/>
            <w:bottom w:val="none" w:sz="0" w:space="0" w:color="auto"/>
            <w:right w:val="none" w:sz="0" w:space="0" w:color="auto"/>
          </w:divBdr>
          <w:divsChild>
            <w:div w:id="1016730910">
              <w:marLeft w:val="0"/>
              <w:marRight w:val="0"/>
              <w:marTop w:val="0"/>
              <w:marBottom w:val="0"/>
              <w:divBdr>
                <w:top w:val="none" w:sz="0" w:space="0" w:color="auto"/>
                <w:left w:val="none" w:sz="0" w:space="0" w:color="auto"/>
                <w:bottom w:val="none" w:sz="0" w:space="0" w:color="auto"/>
                <w:right w:val="none" w:sz="0" w:space="0" w:color="auto"/>
              </w:divBdr>
            </w:div>
            <w:div w:id="572281968">
              <w:marLeft w:val="0"/>
              <w:marRight w:val="0"/>
              <w:marTop w:val="0"/>
              <w:marBottom w:val="0"/>
              <w:divBdr>
                <w:top w:val="none" w:sz="0" w:space="0" w:color="auto"/>
                <w:left w:val="none" w:sz="0" w:space="0" w:color="auto"/>
                <w:bottom w:val="none" w:sz="0" w:space="0" w:color="auto"/>
                <w:right w:val="none" w:sz="0" w:space="0" w:color="auto"/>
              </w:divBdr>
              <w:divsChild>
                <w:div w:id="2116241280">
                  <w:marLeft w:val="0"/>
                  <w:marRight w:val="0"/>
                  <w:marTop w:val="0"/>
                  <w:marBottom w:val="0"/>
                  <w:divBdr>
                    <w:top w:val="none" w:sz="0" w:space="0" w:color="auto"/>
                    <w:left w:val="none" w:sz="0" w:space="0" w:color="auto"/>
                    <w:bottom w:val="none" w:sz="0" w:space="0" w:color="auto"/>
                    <w:right w:val="none" w:sz="0" w:space="0" w:color="auto"/>
                  </w:divBdr>
                  <w:divsChild>
                    <w:div w:id="101125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7112">
              <w:marLeft w:val="0"/>
              <w:marRight w:val="0"/>
              <w:marTop w:val="0"/>
              <w:marBottom w:val="0"/>
              <w:divBdr>
                <w:top w:val="none" w:sz="0" w:space="0" w:color="auto"/>
                <w:left w:val="none" w:sz="0" w:space="0" w:color="auto"/>
                <w:bottom w:val="none" w:sz="0" w:space="0" w:color="auto"/>
                <w:right w:val="none" w:sz="0" w:space="0" w:color="auto"/>
              </w:divBdr>
            </w:div>
          </w:divsChild>
        </w:div>
        <w:div w:id="222109250">
          <w:marLeft w:val="0"/>
          <w:marRight w:val="0"/>
          <w:marTop w:val="0"/>
          <w:marBottom w:val="0"/>
          <w:divBdr>
            <w:top w:val="none" w:sz="0" w:space="0" w:color="auto"/>
            <w:left w:val="none" w:sz="0" w:space="0" w:color="auto"/>
            <w:bottom w:val="none" w:sz="0" w:space="0" w:color="auto"/>
            <w:right w:val="none" w:sz="0" w:space="0" w:color="auto"/>
          </w:divBdr>
          <w:divsChild>
            <w:div w:id="45564833">
              <w:marLeft w:val="0"/>
              <w:marRight w:val="0"/>
              <w:marTop w:val="0"/>
              <w:marBottom w:val="0"/>
              <w:divBdr>
                <w:top w:val="none" w:sz="0" w:space="0" w:color="auto"/>
                <w:left w:val="none" w:sz="0" w:space="0" w:color="auto"/>
                <w:bottom w:val="none" w:sz="0" w:space="0" w:color="auto"/>
                <w:right w:val="none" w:sz="0" w:space="0" w:color="auto"/>
              </w:divBdr>
            </w:div>
          </w:divsChild>
        </w:div>
        <w:div w:id="528688287">
          <w:marLeft w:val="0"/>
          <w:marRight w:val="0"/>
          <w:marTop w:val="0"/>
          <w:marBottom w:val="0"/>
          <w:divBdr>
            <w:top w:val="none" w:sz="0" w:space="0" w:color="auto"/>
            <w:left w:val="none" w:sz="0" w:space="0" w:color="auto"/>
            <w:bottom w:val="none" w:sz="0" w:space="0" w:color="auto"/>
            <w:right w:val="none" w:sz="0" w:space="0" w:color="auto"/>
          </w:divBdr>
          <w:divsChild>
            <w:div w:id="1560822577">
              <w:marLeft w:val="0"/>
              <w:marRight w:val="0"/>
              <w:marTop w:val="0"/>
              <w:marBottom w:val="0"/>
              <w:divBdr>
                <w:top w:val="none" w:sz="0" w:space="0" w:color="auto"/>
                <w:left w:val="none" w:sz="0" w:space="0" w:color="auto"/>
                <w:bottom w:val="none" w:sz="0" w:space="0" w:color="auto"/>
                <w:right w:val="none" w:sz="0" w:space="0" w:color="auto"/>
              </w:divBdr>
            </w:div>
            <w:div w:id="2023193093">
              <w:marLeft w:val="0"/>
              <w:marRight w:val="0"/>
              <w:marTop w:val="0"/>
              <w:marBottom w:val="0"/>
              <w:divBdr>
                <w:top w:val="none" w:sz="0" w:space="0" w:color="auto"/>
                <w:left w:val="none" w:sz="0" w:space="0" w:color="auto"/>
                <w:bottom w:val="none" w:sz="0" w:space="0" w:color="auto"/>
                <w:right w:val="none" w:sz="0" w:space="0" w:color="auto"/>
              </w:divBdr>
              <w:divsChild>
                <w:div w:id="765225050">
                  <w:marLeft w:val="0"/>
                  <w:marRight w:val="0"/>
                  <w:marTop w:val="0"/>
                  <w:marBottom w:val="0"/>
                  <w:divBdr>
                    <w:top w:val="none" w:sz="0" w:space="0" w:color="auto"/>
                    <w:left w:val="none" w:sz="0" w:space="0" w:color="auto"/>
                    <w:bottom w:val="none" w:sz="0" w:space="0" w:color="auto"/>
                    <w:right w:val="none" w:sz="0" w:space="0" w:color="auto"/>
                  </w:divBdr>
                  <w:divsChild>
                    <w:div w:id="139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188">
              <w:marLeft w:val="0"/>
              <w:marRight w:val="0"/>
              <w:marTop w:val="0"/>
              <w:marBottom w:val="0"/>
              <w:divBdr>
                <w:top w:val="none" w:sz="0" w:space="0" w:color="auto"/>
                <w:left w:val="none" w:sz="0" w:space="0" w:color="auto"/>
                <w:bottom w:val="none" w:sz="0" w:space="0" w:color="auto"/>
                <w:right w:val="none" w:sz="0" w:space="0" w:color="auto"/>
              </w:divBdr>
            </w:div>
          </w:divsChild>
        </w:div>
        <w:div w:id="1956516004">
          <w:marLeft w:val="0"/>
          <w:marRight w:val="0"/>
          <w:marTop w:val="0"/>
          <w:marBottom w:val="0"/>
          <w:divBdr>
            <w:top w:val="none" w:sz="0" w:space="0" w:color="auto"/>
            <w:left w:val="none" w:sz="0" w:space="0" w:color="auto"/>
            <w:bottom w:val="none" w:sz="0" w:space="0" w:color="auto"/>
            <w:right w:val="none" w:sz="0" w:space="0" w:color="auto"/>
          </w:divBdr>
          <w:divsChild>
            <w:div w:id="2133815654">
              <w:marLeft w:val="0"/>
              <w:marRight w:val="0"/>
              <w:marTop w:val="0"/>
              <w:marBottom w:val="0"/>
              <w:divBdr>
                <w:top w:val="none" w:sz="0" w:space="0" w:color="auto"/>
                <w:left w:val="none" w:sz="0" w:space="0" w:color="auto"/>
                <w:bottom w:val="none" w:sz="0" w:space="0" w:color="auto"/>
                <w:right w:val="none" w:sz="0" w:space="0" w:color="auto"/>
              </w:divBdr>
            </w:div>
          </w:divsChild>
        </w:div>
        <w:div w:id="1564637680">
          <w:marLeft w:val="0"/>
          <w:marRight w:val="0"/>
          <w:marTop w:val="0"/>
          <w:marBottom w:val="0"/>
          <w:divBdr>
            <w:top w:val="none" w:sz="0" w:space="0" w:color="auto"/>
            <w:left w:val="none" w:sz="0" w:space="0" w:color="auto"/>
            <w:bottom w:val="none" w:sz="0" w:space="0" w:color="auto"/>
            <w:right w:val="none" w:sz="0" w:space="0" w:color="auto"/>
          </w:divBdr>
          <w:divsChild>
            <w:div w:id="1683699327">
              <w:marLeft w:val="0"/>
              <w:marRight w:val="0"/>
              <w:marTop w:val="0"/>
              <w:marBottom w:val="0"/>
              <w:divBdr>
                <w:top w:val="none" w:sz="0" w:space="0" w:color="auto"/>
                <w:left w:val="none" w:sz="0" w:space="0" w:color="auto"/>
                <w:bottom w:val="none" w:sz="0" w:space="0" w:color="auto"/>
                <w:right w:val="none" w:sz="0" w:space="0" w:color="auto"/>
              </w:divBdr>
            </w:div>
            <w:div w:id="871267803">
              <w:marLeft w:val="0"/>
              <w:marRight w:val="0"/>
              <w:marTop w:val="0"/>
              <w:marBottom w:val="0"/>
              <w:divBdr>
                <w:top w:val="none" w:sz="0" w:space="0" w:color="auto"/>
                <w:left w:val="none" w:sz="0" w:space="0" w:color="auto"/>
                <w:bottom w:val="none" w:sz="0" w:space="0" w:color="auto"/>
                <w:right w:val="none" w:sz="0" w:space="0" w:color="auto"/>
              </w:divBdr>
              <w:divsChild>
                <w:div w:id="2001928574">
                  <w:marLeft w:val="0"/>
                  <w:marRight w:val="0"/>
                  <w:marTop w:val="0"/>
                  <w:marBottom w:val="0"/>
                  <w:divBdr>
                    <w:top w:val="none" w:sz="0" w:space="0" w:color="auto"/>
                    <w:left w:val="none" w:sz="0" w:space="0" w:color="auto"/>
                    <w:bottom w:val="none" w:sz="0" w:space="0" w:color="auto"/>
                    <w:right w:val="none" w:sz="0" w:space="0" w:color="auto"/>
                  </w:divBdr>
                  <w:divsChild>
                    <w:div w:id="11067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0856">
              <w:marLeft w:val="0"/>
              <w:marRight w:val="0"/>
              <w:marTop w:val="0"/>
              <w:marBottom w:val="0"/>
              <w:divBdr>
                <w:top w:val="none" w:sz="0" w:space="0" w:color="auto"/>
                <w:left w:val="none" w:sz="0" w:space="0" w:color="auto"/>
                <w:bottom w:val="none" w:sz="0" w:space="0" w:color="auto"/>
                <w:right w:val="none" w:sz="0" w:space="0" w:color="auto"/>
              </w:divBdr>
            </w:div>
          </w:divsChild>
        </w:div>
        <w:div w:id="332880017">
          <w:marLeft w:val="0"/>
          <w:marRight w:val="0"/>
          <w:marTop w:val="0"/>
          <w:marBottom w:val="0"/>
          <w:divBdr>
            <w:top w:val="none" w:sz="0" w:space="0" w:color="auto"/>
            <w:left w:val="none" w:sz="0" w:space="0" w:color="auto"/>
            <w:bottom w:val="none" w:sz="0" w:space="0" w:color="auto"/>
            <w:right w:val="none" w:sz="0" w:space="0" w:color="auto"/>
          </w:divBdr>
          <w:divsChild>
            <w:div w:id="1465076895">
              <w:marLeft w:val="0"/>
              <w:marRight w:val="0"/>
              <w:marTop w:val="0"/>
              <w:marBottom w:val="0"/>
              <w:divBdr>
                <w:top w:val="none" w:sz="0" w:space="0" w:color="auto"/>
                <w:left w:val="none" w:sz="0" w:space="0" w:color="auto"/>
                <w:bottom w:val="none" w:sz="0" w:space="0" w:color="auto"/>
                <w:right w:val="none" w:sz="0" w:space="0" w:color="auto"/>
              </w:divBdr>
            </w:div>
          </w:divsChild>
        </w:div>
        <w:div w:id="468859220">
          <w:marLeft w:val="0"/>
          <w:marRight w:val="0"/>
          <w:marTop w:val="0"/>
          <w:marBottom w:val="0"/>
          <w:divBdr>
            <w:top w:val="none" w:sz="0" w:space="0" w:color="auto"/>
            <w:left w:val="none" w:sz="0" w:space="0" w:color="auto"/>
            <w:bottom w:val="none" w:sz="0" w:space="0" w:color="auto"/>
            <w:right w:val="none" w:sz="0" w:space="0" w:color="auto"/>
          </w:divBdr>
          <w:divsChild>
            <w:div w:id="1203909214">
              <w:marLeft w:val="0"/>
              <w:marRight w:val="0"/>
              <w:marTop w:val="0"/>
              <w:marBottom w:val="0"/>
              <w:divBdr>
                <w:top w:val="none" w:sz="0" w:space="0" w:color="auto"/>
                <w:left w:val="none" w:sz="0" w:space="0" w:color="auto"/>
                <w:bottom w:val="none" w:sz="0" w:space="0" w:color="auto"/>
                <w:right w:val="none" w:sz="0" w:space="0" w:color="auto"/>
              </w:divBdr>
            </w:div>
            <w:div w:id="820077321">
              <w:marLeft w:val="0"/>
              <w:marRight w:val="0"/>
              <w:marTop w:val="0"/>
              <w:marBottom w:val="0"/>
              <w:divBdr>
                <w:top w:val="none" w:sz="0" w:space="0" w:color="auto"/>
                <w:left w:val="none" w:sz="0" w:space="0" w:color="auto"/>
                <w:bottom w:val="none" w:sz="0" w:space="0" w:color="auto"/>
                <w:right w:val="none" w:sz="0" w:space="0" w:color="auto"/>
              </w:divBdr>
              <w:divsChild>
                <w:div w:id="786312156">
                  <w:marLeft w:val="0"/>
                  <w:marRight w:val="0"/>
                  <w:marTop w:val="0"/>
                  <w:marBottom w:val="0"/>
                  <w:divBdr>
                    <w:top w:val="none" w:sz="0" w:space="0" w:color="auto"/>
                    <w:left w:val="none" w:sz="0" w:space="0" w:color="auto"/>
                    <w:bottom w:val="none" w:sz="0" w:space="0" w:color="auto"/>
                    <w:right w:val="none" w:sz="0" w:space="0" w:color="auto"/>
                  </w:divBdr>
                  <w:divsChild>
                    <w:div w:id="11802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0672">
              <w:marLeft w:val="0"/>
              <w:marRight w:val="0"/>
              <w:marTop w:val="0"/>
              <w:marBottom w:val="0"/>
              <w:divBdr>
                <w:top w:val="none" w:sz="0" w:space="0" w:color="auto"/>
                <w:left w:val="none" w:sz="0" w:space="0" w:color="auto"/>
                <w:bottom w:val="none" w:sz="0" w:space="0" w:color="auto"/>
                <w:right w:val="none" w:sz="0" w:space="0" w:color="auto"/>
              </w:divBdr>
            </w:div>
          </w:divsChild>
        </w:div>
        <w:div w:id="1926305081">
          <w:marLeft w:val="0"/>
          <w:marRight w:val="0"/>
          <w:marTop w:val="0"/>
          <w:marBottom w:val="0"/>
          <w:divBdr>
            <w:top w:val="none" w:sz="0" w:space="0" w:color="auto"/>
            <w:left w:val="none" w:sz="0" w:space="0" w:color="auto"/>
            <w:bottom w:val="none" w:sz="0" w:space="0" w:color="auto"/>
            <w:right w:val="none" w:sz="0" w:space="0" w:color="auto"/>
          </w:divBdr>
          <w:divsChild>
            <w:div w:id="221403415">
              <w:marLeft w:val="0"/>
              <w:marRight w:val="0"/>
              <w:marTop w:val="0"/>
              <w:marBottom w:val="0"/>
              <w:divBdr>
                <w:top w:val="none" w:sz="0" w:space="0" w:color="auto"/>
                <w:left w:val="none" w:sz="0" w:space="0" w:color="auto"/>
                <w:bottom w:val="none" w:sz="0" w:space="0" w:color="auto"/>
                <w:right w:val="none" w:sz="0" w:space="0" w:color="auto"/>
              </w:divBdr>
            </w:div>
          </w:divsChild>
        </w:div>
        <w:div w:id="2005234469">
          <w:marLeft w:val="0"/>
          <w:marRight w:val="0"/>
          <w:marTop w:val="0"/>
          <w:marBottom w:val="0"/>
          <w:divBdr>
            <w:top w:val="none" w:sz="0" w:space="0" w:color="auto"/>
            <w:left w:val="none" w:sz="0" w:space="0" w:color="auto"/>
            <w:bottom w:val="none" w:sz="0" w:space="0" w:color="auto"/>
            <w:right w:val="none" w:sz="0" w:space="0" w:color="auto"/>
          </w:divBdr>
          <w:divsChild>
            <w:div w:id="1207063341">
              <w:marLeft w:val="0"/>
              <w:marRight w:val="0"/>
              <w:marTop w:val="0"/>
              <w:marBottom w:val="0"/>
              <w:divBdr>
                <w:top w:val="none" w:sz="0" w:space="0" w:color="auto"/>
                <w:left w:val="none" w:sz="0" w:space="0" w:color="auto"/>
                <w:bottom w:val="none" w:sz="0" w:space="0" w:color="auto"/>
                <w:right w:val="none" w:sz="0" w:space="0" w:color="auto"/>
              </w:divBdr>
            </w:div>
            <w:div w:id="1902327768">
              <w:marLeft w:val="0"/>
              <w:marRight w:val="0"/>
              <w:marTop w:val="0"/>
              <w:marBottom w:val="0"/>
              <w:divBdr>
                <w:top w:val="none" w:sz="0" w:space="0" w:color="auto"/>
                <w:left w:val="none" w:sz="0" w:space="0" w:color="auto"/>
                <w:bottom w:val="none" w:sz="0" w:space="0" w:color="auto"/>
                <w:right w:val="none" w:sz="0" w:space="0" w:color="auto"/>
              </w:divBdr>
              <w:divsChild>
                <w:div w:id="1188980626">
                  <w:marLeft w:val="0"/>
                  <w:marRight w:val="0"/>
                  <w:marTop w:val="0"/>
                  <w:marBottom w:val="0"/>
                  <w:divBdr>
                    <w:top w:val="none" w:sz="0" w:space="0" w:color="auto"/>
                    <w:left w:val="none" w:sz="0" w:space="0" w:color="auto"/>
                    <w:bottom w:val="none" w:sz="0" w:space="0" w:color="auto"/>
                    <w:right w:val="none" w:sz="0" w:space="0" w:color="auto"/>
                  </w:divBdr>
                  <w:divsChild>
                    <w:div w:id="202940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151">
              <w:marLeft w:val="0"/>
              <w:marRight w:val="0"/>
              <w:marTop w:val="0"/>
              <w:marBottom w:val="0"/>
              <w:divBdr>
                <w:top w:val="none" w:sz="0" w:space="0" w:color="auto"/>
                <w:left w:val="none" w:sz="0" w:space="0" w:color="auto"/>
                <w:bottom w:val="none" w:sz="0" w:space="0" w:color="auto"/>
                <w:right w:val="none" w:sz="0" w:space="0" w:color="auto"/>
              </w:divBdr>
            </w:div>
          </w:divsChild>
        </w:div>
        <w:div w:id="1462574461">
          <w:marLeft w:val="0"/>
          <w:marRight w:val="0"/>
          <w:marTop w:val="0"/>
          <w:marBottom w:val="0"/>
          <w:divBdr>
            <w:top w:val="none" w:sz="0" w:space="0" w:color="auto"/>
            <w:left w:val="none" w:sz="0" w:space="0" w:color="auto"/>
            <w:bottom w:val="none" w:sz="0" w:space="0" w:color="auto"/>
            <w:right w:val="none" w:sz="0" w:space="0" w:color="auto"/>
          </w:divBdr>
          <w:divsChild>
            <w:div w:id="2000427969">
              <w:marLeft w:val="0"/>
              <w:marRight w:val="0"/>
              <w:marTop w:val="0"/>
              <w:marBottom w:val="0"/>
              <w:divBdr>
                <w:top w:val="none" w:sz="0" w:space="0" w:color="auto"/>
                <w:left w:val="none" w:sz="0" w:space="0" w:color="auto"/>
                <w:bottom w:val="none" w:sz="0" w:space="0" w:color="auto"/>
                <w:right w:val="none" w:sz="0" w:space="0" w:color="auto"/>
              </w:divBdr>
            </w:div>
          </w:divsChild>
        </w:div>
        <w:div w:id="628051254">
          <w:marLeft w:val="0"/>
          <w:marRight w:val="0"/>
          <w:marTop w:val="0"/>
          <w:marBottom w:val="0"/>
          <w:divBdr>
            <w:top w:val="none" w:sz="0" w:space="0" w:color="auto"/>
            <w:left w:val="none" w:sz="0" w:space="0" w:color="auto"/>
            <w:bottom w:val="none" w:sz="0" w:space="0" w:color="auto"/>
            <w:right w:val="none" w:sz="0" w:space="0" w:color="auto"/>
          </w:divBdr>
          <w:divsChild>
            <w:div w:id="1106927997">
              <w:marLeft w:val="0"/>
              <w:marRight w:val="0"/>
              <w:marTop w:val="0"/>
              <w:marBottom w:val="0"/>
              <w:divBdr>
                <w:top w:val="none" w:sz="0" w:space="0" w:color="auto"/>
                <w:left w:val="none" w:sz="0" w:space="0" w:color="auto"/>
                <w:bottom w:val="none" w:sz="0" w:space="0" w:color="auto"/>
                <w:right w:val="none" w:sz="0" w:space="0" w:color="auto"/>
              </w:divBdr>
            </w:div>
            <w:div w:id="355355189">
              <w:marLeft w:val="0"/>
              <w:marRight w:val="0"/>
              <w:marTop w:val="0"/>
              <w:marBottom w:val="0"/>
              <w:divBdr>
                <w:top w:val="none" w:sz="0" w:space="0" w:color="auto"/>
                <w:left w:val="none" w:sz="0" w:space="0" w:color="auto"/>
                <w:bottom w:val="none" w:sz="0" w:space="0" w:color="auto"/>
                <w:right w:val="none" w:sz="0" w:space="0" w:color="auto"/>
              </w:divBdr>
              <w:divsChild>
                <w:div w:id="2094234576">
                  <w:marLeft w:val="0"/>
                  <w:marRight w:val="0"/>
                  <w:marTop w:val="0"/>
                  <w:marBottom w:val="0"/>
                  <w:divBdr>
                    <w:top w:val="none" w:sz="0" w:space="0" w:color="auto"/>
                    <w:left w:val="none" w:sz="0" w:space="0" w:color="auto"/>
                    <w:bottom w:val="none" w:sz="0" w:space="0" w:color="auto"/>
                    <w:right w:val="none" w:sz="0" w:space="0" w:color="auto"/>
                  </w:divBdr>
                  <w:divsChild>
                    <w:div w:id="5827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81">
              <w:marLeft w:val="0"/>
              <w:marRight w:val="0"/>
              <w:marTop w:val="0"/>
              <w:marBottom w:val="0"/>
              <w:divBdr>
                <w:top w:val="none" w:sz="0" w:space="0" w:color="auto"/>
                <w:left w:val="none" w:sz="0" w:space="0" w:color="auto"/>
                <w:bottom w:val="none" w:sz="0" w:space="0" w:color="auto"/>
                <w:right w:val="none" w:sz="0" w:space="0" w:color="auto"/>
              </w:divBdr>
            </w:div>
          </w:divsChild>
        </w:div>
        <w:div w:id="876548855">
          <w:marLeft w:val="0"/>
          <w:marRight w:val="0"/>
          <w:marTop w:val="0"/>
          <w:marBottom w:val="0"/>
          <w:divBdr>
            <w:top w:val="none" w:sz="0" w:space="0" w:color="auto"/>
            <w:left w:val="none" w:sz="0" w:space="0" w:color="auto"/>
            <w:bottom w:val="none" w:sz="0" w:space="0" w:color="auto"/>
            <w:right w:val="none" w:sz="0" w:space="0" w:color="auto"/>
          </w:divBdr>
          <w:divsChild>
            <w:div w:id="202835683">
              <w:marLeft w:val="0"/>
              <w:marRight w:val="0"/>
              <w:marTop w:val="0"/>
              <w:marBottom w:val="0"/>
              <w:divBdr>
                <w:top w:val="none" w:sz="0" w:space="0" w:color="auto"/>
                <w:left w:val="none" w:sz="0" w:space="0" w:color="auto"/>
                <w:bottom w:val="none" w:sz="0" w:space="0" w:color="auto"/>
                <w:right w:val="none" w:sz="0" w:space="0" w:color="auto"/>
              </w:divBdr>
            </w:div>
          </w:divsChild>
        </w:div>
        <w:div w:id="1210875210">
          <w:marLeft w:val="0"/>
          <w:marRight w:val="0"/>
          <w:marTop w:val="0"/>
          <w:marBottom w:val="0"/>
          <w:divBdr>
            <w:top w:val="none" w:sz="0" w:space="0" w:color="auto"/>
            <w:left w:val="none" w:sz="0" w:space="0" w:color="auto"/>
            <w:bottom w:val="none" w:sz="0" w:space="0" w:color="auto"/>
            <w:right w:val="none" w:sz="0" w:space="0" w:color="auto"/>
          </w:divBdr>
          <w:divsChild>
            <w:div w:id="282423529">
              <w:marLeft w:val="0"/>
              <w:marRight w:val="0"/>
              <w:marTop w:val="0"/>
              <w:marBottom w:val="0"/>
              <w:divBdr>
                <w:top w:val="none" w:sz="0" w:space="0" w:color="auto"/>
                <w:left w:val="none" w:sz="0" w:space="0" w:color="auto"/>
                <w:bottom w:val="none" w:sz="0" w:space="0" w:color="auto"/>
                <w:right w:val="none" w:sz="0" w:space="0" w:color="auto"/>
              </w:divBdr>
            </w:div>
            <w:div w:id="2118061279">
              <w:marLeft w:val="0"/>
              <w:marRight w:val="0"/>
              <w:marTop w:val="0"/>
              <w:marBottom w:val="0"/>
              <w:divBdr>
                <w:top w:val="none" w:sz="0" w:space="0" w:color="auto"/>
                <w:left w:val="none" w:sz="0" w:space="0" w:color="auto"/>
                <w:bottom w:val="none" w:sz="0" w:space="0" w:color="auto"/>
                <w:right w:val="none" w:sz="0" w:space="0" w:color="auto"/>
              </w:divBdr>
              <w:divsChild>
                <w:div w:id="1991865622">
                  <w:marLeft w:val="0"/>
                  <w:marRight w:val="0"/>
                  <w:marTop w:val="0"/>
                  <w:marBottom w:val="0"/>
                  <w:divBdr>
                    <w:top w:val="none" w:sz="0" w:space="0" w:color="auto"/>
                    <w:left w:val="none" w:sz="0" w:space="0" w:color="auto"/>
                    <w:bottom w:val="none" w:sz="0" w:space="0" w:color="auto"/>
                    <w:right w:val="none" w:sz="0" w:space="0" w:color="auto"/>
                  </w:divBdr>
                  <w:divsChild>
                    <w:div w:id="9804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4380">
              <w:marLeft w:val="0"/>
              <w:marRight w:val="0"/>
              <w:marTop w:val="0"/>
              <w:marBottom w:val="0"/>
              <w:divBdr>
                <w:top w:val="none" w:sz="0" w:space="0" w:color="auto"/>
                <w:left w:val="none" w:sz="0" w:space="0" w:color="auto"/>
                <w:bottom w:val="none" w:sz="0" w:space="0" w:color="auto"/>
                <w:right w:val="none" w:sz="0" w:space="0" w:color="auto"/>
              </w:divBdr>
            </w:div>
          </w:divsChild>
        </w:div>
        <w:div w:id="1494226267">
          <w:marLeft w:val="0"/>
          <w:marRight w:val="0"/>
          <w:marTop w:val="0"/>
          <w:marBottom w:val="0"/>
          <w:divBdr>
            <w:top w:val="none" w:sz="0" w:space="0" w:color="auto"/>
            <w:left w:val="none" w:sz="0" w:space="0" w:color="auto"/>
            <w:bottom w:val="none" w:sz="0" w:space="0" w:color="auto"/>
            <w:right w:val="none" w:sz="0" w:space="0" w:color="auto"/>
          </w:divBdr>
          <w:divsChild>
            <w:div w:id="1318149469">
              <w:marLeft w:val="0"/>
              <w:marRight w:val="0"/>
              <w:marTop w:val="0"/>
              <w:marBottom w:val="0"/>
              <w:divBdr>
                <w:top w:val="none" w:sz="0" w:space="0" w:color="auto"/>
                <w:left w:val="none" w:sz="0" w:space="0" w:color="auto"/>
                <w:bottom w:val="none" w:sz="0" w:space="0" w:color="auto"/>
                <w:right w:val="none" w:sz="0" w:space="0" w:color="auto"/>
              </w:divBdr>
            </w:div>
          </w:divsChild>
        </w:div>
        <w:div w:id="1688169638">
          <w:marLeft w:val="0"/>
          <w:marRight w:val="0"/>
          <w:marTop w:val="0"/>
          <w:marBottom w:val="0"/>
          <w:divBdr>
            <w:top w:val="none" w:sz="0" w:space="0" w:color="auto"/>
            <w:left w:val="none" w:sz="0" w:space="0" w:color="auto"/>
            <w:bottom w:val="none" w:sz="0" w:space="0" w:color="auto"/>
            <w:right w:val="none" w:sz="0" w:space="0" w:color="auto"/>
          </w:divBdr>
          <w:divsChild>
            <w:div w:id="1273592409">
              <w:marLeft w:val="0"/>
              <w:marRight w:val="0"/>
              <w:marTop w:val="0"/>
              <w:marBottom w:val="0"/>
              <w:divBdr>
                <w:top w:val="none" w:sz="0" w:space="0" w:color="auto"/>
                <w:left w:val="none" w:sz="0" w:space="0" w:color="auto"/>
                <w:bottom w:val="none" w:sz="0" w:space="0" w:color="auto"/>
                <w:right w:val="none" w:sz="0" w:space="0" w:color="auto"/>
              </w:divBdr>
            </w:div>
            <w:div w:id="1202716874">
              <w:marLeft w:val="0"/>
              <w:marRight w:val="0"/>
              <w:marTop w:val="0"/>
              <w:marBottom w:val="0"/>
              <w:divBdr>
                <w:top w:val="none" w:sz="0" w:space="0" w:color="auto"/>
                <w:left w:val="none" w:sz="0" w:space="0" w:color="auto"/>
                <w:bottom w:val="none" w:sz="0" w:space="0" w:color="auto"/>
                <w:right w:val="none" w:sz="0" w:space="0" w:color="auto"/>
              </w:divBdr>
              <w:divsChild>
                <w:div w:id="1059013739">
                  <w:marLeft w:val="0"/>
                  <w:marRight w:val="0"/>
                  <w:marTop w:val="0"/>
                  <w:marBottom w:val="0"/>
                  <w:divBdr>
                    <w:top w:val="none" w:sz="0" w:space="0" w:color="auto"/>
                    <w:left w:val="none" w:sz="0" w:space="0" w:color="auto"/>
                    <w:bottom w:val="none" w:sz="0" w:space="0" w:color="auto"/>
                    <w:right w:val="none" w:sz="0" w:space="0" w:color="auto"/>
                  </w:divBdr>
                  <w:divsChild>
                    <w:div w:id="13498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989">
              <w:marLeft w:val="0"/>
              <w:marRight w:val="0"/>
              <w:marTop w:val="0"/>
              <w:marBottom w:val="0"/>
              <w:divBdr>
                <w:top w:val="none" w:sz="0" w:space="0" w:color="auto"/>
                <w:left w:val="none" w:sz="0" w:space="0" w:color="auto"/>
                <w:bottom w:val="none" w:sz="0" w:space="0" w:color="auto"/>
                <w:right w:val="none" w:sz="0" w:space="0" w:color="auto"/>
              </w:divBdr>
            </w:div>
          </w:divsChild>
        </w:div>
        <w:div w:id="126364803">
          <w:marLeft w:val="0"/>
          <w:marRight w:val="0"/>
          <w:marTop w:val="0"/>
          <w:marBottom w:val="0"/>
          <w:divBdr>
            <w:top w:val="none" w:sz="0" w:space="0" w:color="auto"/>
            <w:left w:val="none" w:sz="0" w:space="0" w:color="auto"/>
            <w:bottom w:val="none" w:sz="0" w:space="0" w:color="auto"/>
            <w:right w:val="none" w:sz="0" w:space="0" w:color="auto"/>
          </w:divBdr>
          <w:divsChild>
            <w:div w:id="700712427">
              <w:marLeft w:val="0"/>
              <w:marRight w:val="0"/>
              <w:marTop w:val="0"/>
              <w:marBottom w:val="0"/>
              <w:divBdr>
                <w:top w:val="none" w:sz="0" w:space="0" w:color="auto"/>
                <w:left w:val="none" w:sz="0" w:space="0" w:color="auto"/>
                <w:bottom w:val="none" w:sz="0" w:space="0" w:color="auto"/>
                <w:right w:val="none" w:sz="0" w:space="0" w:color="auto"/>
              </w:divBdr>
            </w:div>
          </w:divsChild>
        </w:div>
        <w:div w:id="567807724">
          <w:marLeft w:val="0"/>
          <w:marRight w:val="0"/>
          <w:marTop w:val="0"/>
          <w:marBottom w:val="0"/>
          <w:divBdr>
            <w:top w:val="none" w:sz="0" w:space="0" w:color="auto"/>
            <w:left w:val="none" w:sz="0" w:space="0" w:color="auto"/>
            <w:bottom w:val="none" w:sz="0" w:space="0" w:color="auto"/>
            <w:right w:val="none" w:sz="0" w:space="0" w:color="auto"/>
          </w:divBdr>
          <w:divsChild>
            <w:div w:id="1064335175">
              <w:marLeft w:val="0"/>
              <w:marRight w:val="0"/>
              <w:marTop w:val="0"/>
              <w:marBottom w:val="0"/>
              <w:divBdr>
                <w:top w:val="none" w:sz="0" w:space="0" w:color="auto"/>
                <w:left w:val="none" w:sz="0" w:space="0" w:color="auto"/>
                <w:bottom w:val="none" w:sz="0" w:space="0" w:color="auto"/>
                <w:right w:val="none" w:sz="0" w:space="0" w:color="auto"/>
              </w:divBdr>
            </w:div>
            <w:div w:id="1302074892">
              <w:marLeft w:val="0"/>
              <w:marRight w:val="0"/>
              <w:marTop w:val="0"/>
              <w:marBottom w:val="0"/>
              <w:divBdr>
                <w:top w:val="none" w:sz="0" w:space="0" w:color="auto"/>
                <w:left w:val="none" w:sz="0" w:space="0" w:color="auto"/>
                <w:bottom w:val="none" w:sz="0" w:space="0" w:color="auto"/>
                <w:right w:val="none" w:sz="0" w:space="0" w:color="auto"/>
              </w:divBdr>
              <w:divsChild>
                <w:div w:id="614753589">
                  <w:marLeft w:val="0"/>
                  <w:marRight w:val="0"/>
                  <w:marTop w:val="0"/>
                  <w:marBottom w:val="0"/>
                  <w:divBdr>
                    <w:top w:val="none" w:sz="0" w:space="0" w:color="auto"/>
                    <w:left w:val="none" w:sz="0" w:space="0" w:color="auto"/>
                    <w:bottom w:val="none" w:sz="0" w:space="0" w:color="auto"/>
                    <w:right w:val="none" w:sz="0" w:space="0" w:color="auto"/>
                  </w:divBdr>
                  <w:divsChild>
                    <w:div w:id="264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2685">
              <w:marLeft w:val="0"/>
              <w:marRight w:val="0"/>
              <w:marTop w:val="0"/>
              <w:marBottom w:val="0"/>
              <w:divBdr>
                <w:top w:val="none" w:sz="0" w:space="0" w:color="auto"/>
                <w:left w:val="none" w:sz="0" w:space="0" w:color="auto"/>
                <w:bottom w:val="none" w:sz="0" w:space="0" w:color="auto"/>
                <w:right w:val="none" w:sz="0" w:space="0" w:color="auto"/>
              </w:divBdr>
            </w:div>
          </w:divsChild>
        </w:div>
        <w:div w:id="1251886876">
          <w:marLeft w:val="0"/>
          <w:marRight w:val="0"/>
          <w:marTop w:val="0"/>
          <w:marBottom w:val="0"/>
          <w:divBdr>
            <w:top w:val="none" w:sz="0" w:space="0" w:color="auto"/>
            <w:left w:val="none" w:sz="0" w:space="0" w:color="auto"/>
            <w:bottom w:val="none" w:sz="0" w:space="0" w:color="auto"/>
            <w:right w:val="none" w:sz="0" w:space="0" w:color="auto"/>
          </w:divBdr>
          <w:divsChild>
            <w:div w:id="713693611">
              <w:marLeft w:val="0"/>
              <w:marRight w:val="0"/>
              <w:marTop w:val="0"/>
              <w:marBottom w:val="0"/>
              <w:divBdr>
                <w:top w:val="none" w:sz="0" w:space="0" w:color="auto"/>
                <w:left w:val="none" w:sz="0" w:space="0" w:color="auto"/>
                <w:bottom w:val="none" w:sz="0" w:space="0" w:color="auto"/>
                <w:right w:val="none" w:sz="0" w:space="0" w:color="auto"/>
              </w:divBdr>
            </w:div>
          </w:divsChild>
        </w:div>
        <w:div w:id="2117171309">
          <w:marLeft w:val="0"/>
          <w:marRight w:val="0"/>
          <w:marTop w:val="0"/>
          <w:marBottom w:val="0"/>
          <w:divBdr>
            <w:top w:val="none" w:sz="0" w:space="0" w:color="auto"/>
            <w:left w:val="none" w:sz="0" w:space="0" w:color="auto"/>
            <w:bottom w:val="none" w:sz="0" w:space="0" w:color="auto"/>
            <w:right w:val="none" w:sz="0" w:space="0" w:color="auto"/>
          </w:divBdr>
          <w:divsChild>
            <w:div w:id="206138680">
              <w:marLeft w:val="0"/>
              <w:marRight w:val="0"/>
              <w:marTop w:val="0"/>
              <w:marBottom w:val="0"/>
              <w:divBdr>
                <w:top w:val="none" w:sz="0" w:space="0" w:color="auto"/>
                <w:left w:val="none" w:sz="0" w:space="0" w:color="auto"/>
                <w:bottom w:val="none" w:sz="0" w:space="0" w:color="auto"/>
                <w:right w:val="none" w:sz="0" w:space="0" w:color="auto"/>
              </w:divBdr>
            </w:div>
            <w:div w:id="658655238">
              <w:marLeft w:val="0"/>
              <w:marRight w:val="0"/>
              <w:marTop w:val="0"/>
              <w:marBottom w:val="0"/>
              <w:divBdr>
                <w:top w:val="none" w:sz="0" w:space="0" w:color="auto"/>
                <w:left w:val="none" w:sz="0" w:space="0" w:color="auto"/>
                <w:bottom w:val="none" w:sz="0" w:space="0" w:color="auto"/>
                <w:right w:val="none" w:sz="0" w:space="0" w:color="auto"/>
              </w:divBdr>
              <w:divsChild>
                <w:div w:id="972641901">
                  <w:marLeft w:val="0"/>
                  <w:marRight w:val="0"/>
                  <w:marTop w:val="0"/>
                  <w:marBottom w:val="0"/>
                  <w:divBdr>
                    <w:top w:val="none" w:sz="0" w:space="0" w:color="auto"/>
                    <w:left w:val="none" w:sz="0" w:space="0" w:color="auto"/>
                    <w:bottom w:val="none" w:sz="0" w:space="0" w:color="auto"/>
                    <w:right w:val="none" w:sz="0" w:space="0" w:color="auto"/>
                  </w:divBdr>
                  <w:divsChild>
                    <w:div w:id="8921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4239">
              <w:marLeft w:val="0"/>
              <w:marRight w:val="0"/>
              <w:marTop w:val="0"/>
              <w:marBottom w:val="0"/>
              <w:divBdr>
                <w:top w:val="none" w:sz="0" w:space="0" w:color="auto"/>
                <w:left w:val="none" w:sz="0" w:space="0" w:color="auto"/>
                <w:bottom w:val="none" w:sz="0" w:space="0" w:color="auto"/>
                <w:right w:val="none" w:sz="0" w:space="0" w:color="auto"/>
              </w:divBdr>
            </w:div>
          </w:divsChild>
        </w:div>
        <w:div w:id="761872794">
          <w:marLeft w:val="0"/>
          <w:marRight w:val="0"/>
          <w:marTop w:val="0"/>
          <w:marBottom w:val="0"/>
          <w:divBdr>
            <w:top w:val="none" w:sz="0" w:space="0" w:color="auto"/>
            <w:left w:val="none" w:sz="0" w:space="0" w:color="auto"/>
            <w:bottom w:val="none" w:sz="0" w:space="0" w:color="auto"/>
            <w:right w:val="none" w:sz="0" w:space="0" w:color="auto"/>
          </w:divBdr>
          <w:divsChild>
            <w:div w:id="342560283">
              <w:marLeft w:val="0"/>
              <w:marRight w:val="0"/>
              <w:marTop w:val="0"/>
              <w:marBottom w:val="0"/>
              <w:divBdr>
                <w:top w:val="none" w:sz="0" w:space="0" w:color="auto"/>
                <w:left w:val="none" w:sz="0" w:space="0" w:color="auto"/>
                <w:bottom w:val="none" w:sz="0" w:space="0" w:color="auto"/>
                <w:right w:val="none" w:sz="0" w:space="0" w:color="auto"/>
              </w:divBdr>
            </w:div>
          </w:divsChild>
        </w:div>
        <w:div w:id="1081873163">
          <w:marLeft w:val="0"/>
          <w:marRight w:val="0"/>
          <w:marTop w:val="0"/>
          <w:marBottom w:val="0"/>
          <w:divBdr>
            <w:top w:val="none" w:sz="0" w:space="0" w:color="auto"/>
            <w:left w:val="none" w:sz="0" w:space="0" w:color="auto"/>
            <w:bottom w:val="none" w:sz="0" w:space="0" w:color="auto"/>
            <w:right w:val="none" w:sz="0" w:space="0" w:color="auto"/>
          </w:divBdr>
          <w:divsChild>
            <w:div w:id="963656639">
              <w:marLeft w:val="0"/>
              <w:marRight w:val="0"/>
              <w:marTop w:val="0"/>
              <w:marBottom w:val="0"/>
              <w:divBdr>
                <w:top w:val="none" w:sz="0" w:space="0" w:color="auto"/>
                <w:left w:val="none" w:sz="0" w:space="0" w:color="auto"/>
                <w:bottom w:val="none" w:sz="0" w:space="0" w:color="auto"/>
                <w:right w:val="none" w:sz="0" w:space="0" w:color="auto"/>
              </w:divBdr>
            </w:div>
            <w:div w:id="1488663754">
              <w:marLeft w:val="0"/>
              <w:marRight w:val="0"/>
              <w:marTop w:val="0"/>
              <w:marBottom w:val="0"/>
              <w:divBdr>
                <w:top w:val="none" w:sz="0" w:space="0" w:color="auto"/>
                <w:left w:val="none" w:sz="0" w:space="0" w:color="auto"/>
                <w:bottom w:val="none" w:sz="0" w:space="0" w:color="auto"/>
                <w:right w:val="none" w:sz="0" w:space="0" w:color="auto"/>
              </w:divBdr>
              <w:divsChild>
                <w:div w:id="890655809">
                  <w:marLeft w:val="0"/>
                  <w:marRight w:val="0"/>
                  <w:marTop w:val="0"/>
                  <w:marBottom w:val="0"/>
                  <w:divBdr>
                    <w:top w:val="none" w:sz="0" w:space="0" w:color="auto"/>
                    <w:left w:val="none" w:sz="0" w:space="0" w:color="auto"/>
                    <w:bottom w:val="none" w:sz="0" w:space="0" w:color="auto"/>
                    <w:right w:val="none" w:sz="0" w:space="0" w:color="auto"/>
                  </w:divBdr>
                  <w:divsChild>
                    <w:div w:id="93108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6857">
              <w:marLeft w:val="0"/>
              <w:marRight w:val="0"/>
              <w:marTop w:val="0"/>
              <w:marBottom w:val="0"/>
              <w:divBdr>
                <w:top w:val="none" w:sz="0" w:space="0" w:color="auto"/>
                <w:left w:val="none" w:sz="0" w:space="0" w:color="auto"/>
                <w:bottom w:val="none" w:sz="0" w:space="0" w:color="auto"/>
                <w:right w:val="none" w:sz="0" w:space="0" w:color="auto"/>
              </w:divBdr>
            </w:div>
          </w:divsChild>
        </w:div>
        <w:div w:id="1921057985">
          <w:marLeft w:val="0"/>
          <w:marRight w:val="0"/>
          <w:marTop w:val="0"/>
          <w:marBottom w:val="0"/>
          <w:divBdr>
            <w:top w:val="none" w:sz="0" w:space="0" w:color="auto"/>
            <w:left w:val="none" w:sz="0" w:space="0" w:color="auto"/>
            <w:bottom w:val="none" w:sz="0" w:space="0" w:color="auto"/>
            <w:right w:val="none" w:sz="0" w:space="0" w:color="auto"/>
          </w:divBdr>
          <w:divsChild>
            <w:div w:id="154759239">
              <w:marLeft w:val="0"/>
              <w:marRight w:val="0"/>
              <w:marTop w:val="0"/>
              <w:marBottom w:val="0"/>
              <w:divBdr>
                <w:top w:val="none" w:sz="0" w:space="0" w:color="auto"/>
                <w:left w:val="none" w:sz="0" w:space="0" w:color="auto"/>
                <w:bottom w:val="none" w:sz="0" w:space="0" w:color="auto"/>
                <w:right w:val="none" w:sz="0" w:space="0" w:color="auto"/>
              </w:divBdr>
            </w:div>
          </w:divsChild>
        </w:div>
        <w:div w:id="296451651">
          <w:marLeft w:val="0"/>
          <w:marRight w:val="0"/>
          <w:marTop w:val="0"/>
          <w:marBottom w:val="0"/>
          <w:divBdr>
            <w:top w:val="none" w:sz="0" w:space="0" w:color="auto"/>
            <w:left w:val="none" w:sz="0" w:space="0" w:color="auto"/>
            <w:bottom w:val="none" w:sz="0" w:space="0" w:color="auto"/>
            <w:right w:val="none" w:sz="0" w:space="0" w:color="auto"/>
          </w:divBdr>
          <w:divsChild>
            <w:div w:id="1778910567">
              <w:marLeft w:val="0"/>
              <w:marRight w:val="0"/>
              <w:marTop w:val="0"/>
              <w:marBottom w:val="0"/>
              <w:divBdr>
                <w:top w:val="none" w:sz="0" w:space="0" w:color="auto"/>
                <w:left w:val="none" w:sz="0" w:space="0" w:color="auto"/>
                <w:bottom w:val="none" w:sz="0" w:space="0" w:color="auto"/>
                <w:right w:val="none" w:sz="0" w:space="0" w:color="auto"/>
              </w:divBdr>
            </w:div>
            <w:div w:id="317809717">
              <w:marLeft w:val="0"/>
              <w:marRight w:val="0"/>
              <w:marTop w:val="0"/>
              <w:marBottom w:val="0"/>
              <w:divBdr>
                <w:top w:val="none" w:sz="0" w:space="0" w:color="auto"/>
                <w:left w:val="none" w:sz="0" w:space="0" w:color="auto"/>
                <w:bottom w:val="none" w:sz="0" w:space="0" w:color="auto"/>
                <w:right w:val="none" w:sz="0" w:space="0" w:color="auto"/>
              </w:divBdr>
              <w:divsChild>
                <w:div w:id="266546990">
                  <w:marLeft w:val="0"/>
                  <w:marRight w:val="0"/>
                  <w:marTop w:val="0"/>
                  <w:marBottom w:val="0"/>
                  <w:divBdr>
                    <w:top w:val="none" w:sz="0" w:space="0" w:color="auto"/>
                    <w:left w:val="none" w:sz="0" w:space="0" w:color="auto"/>
                    <w:bottom w:val="none" w:sz="0" w:space="0" w:color="auto"/>
                    <w:right w:val="none" w:sz="0" w:space="0" w:color="auto"/>
                  </w:divBdr>
                  <w:divsChild>
                    <w:div w:id="14855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635">
      <w:bodyDiv w:val="1"/>
      <w:marLeft w:val="0"/>
      <w:marRight w:val="0"/>
      <w:marTop w:val="0"/>
      <w:marBottom w:val="0"/>
      <w:divBdr>
        <w:top w:val="none" w:sz="0" w:space="0" w:color="auto"/>
        <w:left w:val="none" w:sz="0" w:space="0" w:color="auto"/>
        <w:bottom w:val="none" w:sz="0" w:space="0" w:color="auto"/>
        <w:right w:val="none" w:sz="0" w:space="0" w:color="auto"/>
      </w:divBdr>
    </w:div>
    <w:div w:id="230773566">
      <w:bodyDiv w:val="1"/>
      <w:marLeft w:val="0"/>
      <w:marRight w:val="0"/>
      <w:marTop w:val="0"/>
      <w:marBottom w:val="0"/>
      <w:divBdr>
        <w:top w:val="none" w:sz="0" w:space="0" w:color="auto"/>
        <w:left w:val="none" w:sz="0" w:space="0" w:color="auto"/>
        <w:bottom w:val="none" w:sz="0" w:space="0" w:color="auto"/>
        <w:right w:val="none" w:sz="0" w:space="0" w:color="auto"/>
      </w:divBdr>
    </w:div>
    <w:div w:id="237517250">
      <w:bodyDiv w:val="1"/>
      <w:marLeft w:val="0"/>
      <w:marRight w:val="0"/>
      <w:marTop w:val="0"/>
      <w:marBottom w:val="0"/>
      <w:divBdr>
        <w:top w:val="none" w:sz="0" w:space="0" w:color="auto"/>
        <w:left w:val="none" w:sz="0" w:space="0" w:color="auto"/>
        <w:bottom w:val="none" w:sz="0" w:space="0" w:color="auto"/>
        <w:right w:val="none" w:sz="0" w:space="0" w:color="auto"/>
      </w:divBdr>
    </w:div>
    <w:div w:id="282344008">
      <w:bodyDiv w:val="1"/>
      <w:marLeft w:val="0"/>
      <w:marRight w:val="0"/>
      <w:marTop w:val="0"/>
      <w:marBottom w:val="0"/>
      <w:divBdr>
        <w:top w:val="none" w:sz="0" w:space="0" w:color="auto"/>
        <w:left w:val="none" w:sz="0" w:space="0" w:color="auto"/>
        <w:bottom w:val="none" w:sz="0" w:space="0" w:color="auto"/>
        <w:right w:val="none" w:sz="0" w:space="0" w:color="auto"/>
      </w:divBdr>
    </w:div>
    <w:div w:id="308755471">
      <w:bodyDiv w:val="1"/>
      <w:marLeft w:val="0"/>
      <w:marRight w:val="0"/>
      <w:marTop w:val="0"/>
      <w:marBottom w:val="0"/>
      <w:divBdr>
        <w:top w:val="none" w:sz="0" w:space="0" w:color="auto"/>
        <w:left w:val="none" w:sz="0" w:space="0" w:color="auto"/>
        <w:bottom w:val="none" w:sz="0" w:space="0" w:color="auto"/>
        <w:right w:val="none" w:sz="0" w:space="0" w:color="auto"/>
      </w:divBdr>
    </w:div>
    <w:div w:id="415203057">
      <w:bodyDiv w:val="1"/>
      <w:marLeft w:val="0"/>
      <w:marRight w:val="0"/>
      <w:marTop w:val="0"/>
      <w:marBottom w:val="0"/>
      <w:divBdr>
        <w:top w:val="none" w:sz="0" w:space="0" w:color="auto"/>
        <w:left w:val="none" w:sz="0" w:space="0" w:color="auto"/>
        <w:bottom w:val="none" w:sz="0" w:space="0" w:color="auto"/>
        <w:right w:val="none" w:sz="0" w:space="0" w:color="auto"/>
      </w:divBdr>
    </w:div>
    <w:div w:id="500780839">
      <w:bodyDiv w:val="1"/>
      <w:marLeft w:val="0"/>
      <w:marRight w:val="0"/>
      <w:marTop w:val="0"/>
      <w:marBottom w:val="0"/>
      <w:divBdr>
        <w:top w:val="none" w:sz="0" w:space="0" w:color="auto"/>
        <w:left w:val="none" w:sz="0" w:space="0" w:color="auto"/>
        <w:bottom w:val="none" w:sz="0" w:space="0" w:color="auto"/>
        <w:right w:val="none" w:sz="0" w:space="0" w:color="auto"/>
      </w:divBdr>
      <w:divsChild>
        <w:div w:id="1793476794">
          <w:marLeft w:val="0"/>
          <w:marRight w:val="0"/>
          <w:marTop w:val="0"/>
          <w:marBottom w:val="0"/>
          <w:divBdr>
            <w:top w:val="none" w:sz="0" w:space="0" w:color="auto"/>
            <w:left w:val="none" w:sz="0" w:space="0" w:color="auto"/>
            <w:bottom w:val="none" w:sz="0" w:space="0" w:color="auto"/>
            <w:right w:val="none" w:sz="0" w:space="0" w:color="auto"/>
          </w:divBdr>
          <w:divsChild>
            <w:div w:id="348265517">
              <w:marLeft w:val="0"/>
              <w:marRight w:val="0"/>
              <w:marTop w:val="0"/>
              <w:marBottom w:val="0"/>
              <w:divBdr>
                <w:top w:val="none" w:sz="0" w:space="0" w:color="auto"/>
                <w:left w:val="none" w:sz="0" w:space="0" w:color="auto"/>
                <w:bottom w:val="none" w:sz="0" w:space="0" w:color="auto"/>
                <w:right w:val="none" w:sz="0" w:space="0" w:color="auto"/>
              </w:divBdr>
              <w:divsChild>
                <w:div w:id="2067218564">
                  <w:marLeft w:val="0"/>
                  <w:marRight w:val="0"/>
                  <w:marTop w:val="0"/>
                  <w:marBottom w:val="0"/>
                  <w:divBdr>
                    <w:top w:val="none" w:sz="0" w:space="0" w:color="auto"/>
                    <w:left w:val="none" w:sz="0" w:space="0" w:color="auto"/>
                    <w:bottom w:val="none" w:sz="0" w:space="0" w:color="auto"/>
                    <w:right w:val="none" w:sz="0" w:space="0" w:color="auto"/>
                  </w:divBdr>
                  <w:divsChild>
                    <w:div w:id="4269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7281">
              <w:marLeft w:val="0"/>
              <w:marRight w:val="0"/>
              <w:marTop w:val="0"/>
              <w:marBottom w:val="0"/>
              <w:divBdr>
                <w:top w:val="none" w:sz="0" w:space="0" w:color="auto"/>
                <w:left w:val="none" w:sz="0" w:space="0" w:color="auto"/>
                <w:bottom w:val="none" w:sz="0" w:space="0" w:color="auto"/>
                <w:right w:val="none" w:sz="0" w:space="0" w:color="auto"/>
              </w:divBdr>
            </w:div>
            <w:div w:id="20121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2910">
      <w:bodyDiv w:val="1"/>
      <w:marLeft w:val="0"/>
      <w:marRight w:val="0"/>
      <w:marTop w:val="0"/>
      <w:marBottom w:val="0"/>
      <w:divBdr>
        <w:top w:val="none" w:sz="0" w:space="0" w:color="auto"/>
        <w:left w:val="none" w:sz="0" w:space="0" w:color="auto"/>
        <w:bottom w:val="none" w:sz="0" w:space="0" w:color="auto"/>
        <w:right w:val="none" w:sz="0" w:space="0" w:color="auto"/>
      </w:divBdr>
    </w:div>
    <w:div w:id="554392928">
      <w:bodyDiv w:val="1"/>
      <w:marLeft w:val="0"/>
      <w:marRight w:val="0"/>
      <w:marTop w:val="0"/>
      <w:marBottom w:val="0"/>
      <w:divBdr>
        <w:top w:val="none" w:sz="0" w:space="0" w:color="auto"/>
        <w:left w:val="none" w:sz="0" w:space="0" w:color="auto"/>
        <w:bottom w:val="none" w:sz="0" w:space="0" w:color="auto"/>
        <w:right w:val="none" w:sz="0" w:space="0" w:color="auto"/>
      </w:divBdr>
      <w:divsChild>
        <w:div w:id="1103649762">
          <w:marLeft w:val="0"/>
          <w:marRight w:val="0"/>
          <w:marTop w:val="0"/>
          <w:marBottom w:val="0"/>
          <w:divBdr>
            <w:top w:val="none" w:sz="0" w:space="0" w:color="auto"/>
            <w:left w:val="none" w:sz="0" w:space="0" w:color="auto"/>
            <w:bottom w:val="none" w:sz="0" w:space="0" w:color="auto"/>
            <w:right w:val="none" w:sz="0" w:space="0" w:color="auto"/>
          </w:divBdr>
        </w:div>
      </w:divsChild>
    </w:div>
    <w:div w:id="604848031">
      <w:bodyDiv w:val="1"/>
      <w:marLeft w:val="0"/>
      <w:marRight w:val="0"/>
      <w:marTop w:val="0"/>
      <w:marBottom w:val="0"/>
      <w:divBdr>
        <w:top w:val="none" w:sz="0" w:space="0" w:color="auto"/>
        <w:left w:val="none" w:sz="0" w:space="0" w:color="auto"/>
        <w:bottom w:val="none" w:sz="0" w:space="0" w:color="auto"/>
        <w:right w:val="none" w:sz="0" w:space="0" w:color="auto"/>
      </w:divBdr>
    </w:div>
    <w:div w:id="611321965">
      <w:bodyDiv w:val="1"/>
      <w:marLeft w:val="0"/>
      <w:marRight w:val="0"/>
      <w:marTop w:val="0"/>
      <w:marBottom w:val="0"/>
      <w:divBdr>
        <w:top w:val="none" w:sz="0" w:space="0" w:color="auto"/>
        <w:left w:val="none" w:sz="0" w:space="0" w:color="auto"/>
        <w:bottom w:val="none" w:sz="0" w:space="0" w:color="auto"/>
        <w:right w:val="none" w:sz="0" w:space="0" w:color="auto"/>
      </w:divBdr>
    </w:div>
    <w:div w:id="661540827">
      <w:bodyDiv w:val="1"/>
      <w:marLeft w:val="0"/>
      <w:marRight w:val="0"/>
      <w:marTop w:val="0"/>
      <w:marBottom w:val="0"/>
      <w:divBdr>
        <w:top w:val="none" w:sz="0" w:space="0" w:color="auto"/>
        <w:left w:val="none" w:sz="0" w:space="0" w:color="auto"/>
        <w:bottom w:val="none" w:sz="0" w:space="0" w:color="auto"/>
        <w:right w:val="none" w:sz="0" w:space="0" w:color="auto"/>
      </w:divBdr>
      <w:divsChild>
        <w:div w:id="285703411">
          <w:marLeft w:val="0"/>
          <w:marRight w:val="0"/>
          <w:marTop w:val="0"/>
          <w:marBottom w:val="0"/>
          <w:divBdr>
            <w:top w:val="none" w:sz="0" w:space="0" w:color="auto"/>
            <w:left w:val="none" w:sz="0" w:space="0" w:color="auto"/>
            <w:bottom w:val="none" w:sz="0" w:space="0" w:color="auto"/>
            <w:right w:val="none" w:sz="0" w:space="0" w:color="auto"/>
          </w:divBdr>
          <w:divsChild>
            <w:div w:id="193226885">
              <w:marLeft w:val="0"/>
              <w:marRight w:val="0"/>
              <w:marTop w:val="0"/>
              <w:marBottom w:val="0"/>
              <w:divBdr>
                <w:top w:val="none" w:sz="0" w:space="0" w:color="auto"/>
                <w:left w:val="none" w:sz="0" w:space="0" w:color="auto"/>
                <w:bottom w:val="none" w:sz="0" w:space="0" w:color="auto"/>
                <w:right w:val="none" w:sz="0" w:space="0" w:color="auto"/>
              </w:divBdr>
              <w:divsChild>
                <w:div w:id="1414663769">
                  <w:marLeft w:val="0"/>
                  <w:marRight w:val="0"/>
                  <w:marTop w:val="0"/>
                  <w:marBottom w:val="0"/>
                  <w:divBdr>
                    <w:top w:val="none" w:sz="0" w:space="0" w:color="auto"/>
                    <w:left w:val="none" w:sz="0" w:space="0" w:color="auto"/>
                    <w:bottom w:val="none" w:sz="0" w:space="0" w:color="auto"/>
                    <w:right w:val="none" w:sz="0" w:space="0" w:color="auto"/>
                  </w:divBdr>
                  <w:divsChild>
                    <w:div w:id="4508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2781">
              <w:marLeft w:val="0"/>
              <w:marRight w:val="0"/>
              <w:marTop w:val="0"/>
              <w:marBottom w:val="0"/>
              <w:divBdr>
                <w:top w:val="none" w:sz="0" w:space="0" w:color="auto"/>
                <w:left w:val="none" w:sz="0" w:space="0" w:color="auto"/>
                <w:bottom w:val="none" w:sz="0" w:space="0" w:color="auto"/>
                <w:right w:val="none" w:sz="0" w:space="0" w:color="auto"/>
              </w:divBdr>
            </w:div>
            <w:div w:id="174583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5732">
      <w:bodyDiv w:val="1"/>
      <w:marLeft w:val="0"/>
      <w:marRight w:val="0"/>
      <w:marTop w:val="0"/>
      <w:marBottom w:val="0"/>
      <w:divBdr>
        <w:top w:val="none" w:sz="0" w:space="0" w:color="auto"/>
        <w:left w:val="none" w:sz="0" w:space="0" w:color="auto"/>
        <w:bottom w:val="none" w:sz="0" w:space="0" w:color="auto"/>
        <w:right w:val="none" w:sz="0" w:space="0" w:color="auto"/>
      </w:divBdr>
      <w:divsChild>
        <w:div w:id="1549100167">
          <w:marLeft w:val="0"/>
          <w:marRight w:val="0"/>
          <w:marTop w:val="0"/>
          <w:marBottom w:val="0"/>
          <w:divBdr>
            <w:top w:val="none" w:sz="0" w:space="0" w:color="auto"/>
            <w:left w:val="none" w:sz="0" w:space="0" w:color="auto"/>
            <w:bottom w:val="none" w:sz="0" w:space="0" w:color="auto"/>
            <w:right w:val="none" w:sz="0" w:space="0" w:color="auto"/>
          </w:divBdr>
          <w:divsChild>
            <w:div w:id="459154326">
              <w:marLeft w:val="0"/>
              <w:marRight w:val="0"/>
              <w:marTop w:val="0"/>
              <w:marBottom w:val="0"/>
              <w:divBdr>
                <w:top w:val="none" w:sz="0" w:space="0" w:color="auto"/>
                <w:left w:val="none" w:sz="0" w:space="0" w:color="auto"/>
                <w:bottom w:val="none" w:sz="0" w:space="0" w:color="auto"/>
                <w:right w:val="none" w:sz="0" w:space="0" w:color="auto"/>
              </w:divBdr>
              <w:divsChild>
                <w:div w:id="30344757">
                  <w:marLeft w:val="0"/>
                  <w:marRight w:val="0"/>
                  <w:marTop w:val="0"/>
                  <w:marBottom w:val="0"/>
                  <w:divBdr>
                    <w:top w:val="none" w:sz="0" w:space="0" w:color="auto"/>
                    <w:left w:val="none" w:sz="0" w:space="0" w:color="auto"/>
                    <w:bottom w:val="none" w:sz="0" w:space="0" w:color="auto"/>
                    <w:right w:val="none" w:sz="0" w:space="0" w:color="auto"/>
                  </w:divBdr>
                  <w:divsChild>
                    <w:div w:id="1229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5317">
              <w:marLeft w:val="0"/>
              <w:marRight w:val="0"/>
              <w:marTop w:val="0"/>
              <w:marBottom w:val="0"/>
              <w:divBdr>
                <w:top w:val="none" w:sz="0" w:space="0" w:color="auto"/>
                <w:left w:val="none" w:sz="0" w:space="0" w:color="auto"/>
                <w:bottom w:val="none" w:sz="0" w:space="0" w:color="auto"/>
                <w:right w:val="none" w:sz="0" w:space="0" w:color="auto"/>
              </w:divBdr>
            </w:div>
            <w:div w:id="18551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4188">
      <w:bodyDiv w:val="1"/>
      <w:marLeft w:val="0"/>
      <w:marRight w:val="0"/>
      <w:marTop w:val="0"/>
      <w:marBottom w:val="0"/>
      <w:divBdr>
        <w:top w:val="none" w:sz="0" w:space="0" w:color="auto"/>
        <w:left w:val="none" w:sz="0" w:space="0" w:color="auto"/>
        <w:bottom w:val="none" w:sz="0" w:space="0" w:color="auto"/>
        <w:right w:val="none" w:sz="0" w:space="0" w:color="auto"/>
      </w:divBdr>
      <w:divsChild>
        <w:div w:id="91241102">
          <w:marLeft w:val="0"/>
          <w:marRight w:val="0"/>
          <w:marTop w:val="0"/>
          <w:marBottom w:val="0"/>
          <w:divBdr>
            <w:top w:val="none" w:sz="0" w:space="0" w:color="auto"/>
            <w:left w:val="none" w:sz="0" w:space="0" w:color="auto"/>
            <w:bottom w:val="none" w:sz="0" w:space="0" w:color="auto"/>
            <w:right w:val="none" w:sz="0" w:space="0" w:color="auto"/>
          </w:divBdr>
          <w:divsChild>
            <w:div w:id="543178818">
              <w:marLeft w:val="0"/>
              <w:marRight w:val="0"/>
              <w:marTop w:val="0"/>
              <w:marBottom w:val="0"/>
              <w:divBdr>
                <w:top w:val="none" w:sz="0" w:space="0" w:color="auto"/>
                <w:left w:val="none" w:sz="0" w:space="0" w:color="auto"/>
                <w:bottom w:val="none" w:sz="0" w:space="0" w:color="auto"/>
                <w:right w:val="none" w:sz="0" w:space="0" w:color="auto"/>
              </w:divBdr>
              <w:divsChild>
                <w:div w:id="2077244391">
                  <w:marLeft w:val="0"/>
                  <w:marRight w:val="0"/>
                  <w:marTop w:val="0"/>
                  <w:marBottom w:val="0"/>
                  <w:divBdr>
                    <w:top w:val="none" w:sz="0" w:space="0" w:color="auto"/>
                    <w:left w:val="none" w:sz="0" w:space="0" w:color="auto"/>
                    <w:bottom w:val="none" w:sz="0" w:space="0" w:color="auto"/>
                    <w:right w:val="none" w:sz="0" w:space="0" w:color="auto"/>
                  </w:divBdr>
                  <w:divsChild>
                    <w:div w:id="45950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3785">
              <w:marLeft w:val="0"/>
              <w:marRight w:val="0"/>
              <w:marTop w:val="0"/>
              <w:marBottom w:val="0"/>
              <w:divBdr>
                <w:top w:val="none" w:sz="0" w:space="0" w:color="auto"/>
                <w:left w:val="none" w:sz="0" w:space="0" w:color="auto"/>
                <w:bottom w:val="none" w:sz="0" w:space="0" w:color="auto"/>
                <w:right w:val="none" w:sz="0" w:space="0" w:color="auto"/>
              </w:divBdr>
            </w:div>
            <w:div w:id="1825198867">
              <w:marLeft w:val="0"/>
              <w:marRight w:val="0"/>
              <w:marTop w:val="0"/>
              <w:marBottom w:val="0"/>
              <w:divBdr>
                <w:top w:val="none" w:sz="0" w:space="0" w:color="auto"/>
                <w:left w:val="none" w:sz="0" w:space="0" w:color="auto"/>
                <w:bottom w:val="none" w:sz="0" w:space="0" w:color="auto"/>
                <w:right w:val="none" w:sz="0" w:space="0" w:color="auto"/>
              </w:divBdr>
            </w:div>
          </w:divsChild>
        </w:div>
        <w:div w:id="380986610">
          <w:marLeft w:val="0"/>
          <w:marRight w:val="0"/>
          <w:marTop w:val="0"/>
          <w:marBottom w:val="0"/>
          <w:divBdr>
            <w:top w:val="none" w:sz="0" w:space="0" w:color="auto"/>
            <w:left w:val="none" w:sz="0" w:space="0" w:color="auto"/>
            <w:bottom w:val="none" w:sz="0" w:space="0" w:color="auto"/>
            <w:right w:val="none" w:sz="0" w:space="0" w:color="auto"/>
          </w:divBdr>
          <w:divsChild>
            <w:div w:id="896476985">
              <w:marLeft w:val="0"/>
              <w:marRight w:val="0"/>
              <w:marTop w:val="0"/>
              <w:marBottom w:val="0"/>
              <w:divBdr>
                <w:top w:val="none" w:sz="0" w:space="0" w:color="auto"/>
                <w:left w:val="none" w:sz="0" w:space="0" w:color="auto"/>
                <w:bottom w:val="none" w:sz="0" w:space="0" w:color="auto"/>
                <w:right w:val="none" w:sz="0" w:space="0" w:color="auto"/>
              </w:divBdr>
              <w:divsChild>
                <w:div w:id="1610316903">
                  <w:marLeft w:val="0"/>
                  <w:marRight w:val="0"/>
                  <w:marTop w:val="0"/>
                  <w:marBottom w:val="0"/>
                  <w:divBdr>
                    <w:top w:val="none" w:sz="0" w:space="0" w:color="auto"/>
                    <w:left w:val="none" w:sz="0" w:space="0" w:color="auto"/>
                    <w:bottom w:val="none" w:sz="0" w:space="0" w:color="auto"/>
                    <w:right w:val="none" w:sz="0" w:space="0" w:color="auto"/>
                  </w:divBdr>
                  <w:divsChild>
                    <w:div w:id="9856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6962">
              <w:marLeft w:val="0"/>
              <w:marRight w:val="0"/>
              <w:marTop w:val="0"/>
              <w:marBottom w:val="0"/>
              <w:divBdr>
                <w:top w:val="none" w:sz="0" w:space="0" w:color="auto"/>
                <w:left w:val="none" w:sz="0" w:space="0" w:color="auto"/>
                <w:bottom w:val="none" w:sz="0" w:space="0" w:color="auto"/>
                <w:right w:val="none" w:sz="0" w:space="0" w:color="auto"/>
              </w:divBdr>
            </w:div>
            <w:div w:id="1072043951">
              <w:marLeft w:val="0"/>
              <w:marRight w:val="0"/>
              <w:marTop w:val="0"/>
              <w:marBottom w:val="0"/>
              <w:divBdr>
                <w:top w:val="none" w:sz="0" w:space="0" w:color="auto"/>
                <w:left w:val="none" w:sz="0" w:space="0" w:color="auto"/>
                <w:bottom w:val="none" w:sz="0" w:space="0" w:color="auto"/>
                <w:right w:val="none" w:sz="0" w:space="0" w:color="auto"/>
              </w:divBdr>
            </w:div>
          </w:divsChild>
        </w:div>
        <w:div w:id="454098973">
          <w:marLeft w:val="0"/>
          <w:marRight w:val="0"/>
          <w:marTop w:val="0"/>
          <w:marBottom w:val="0"/>
          <w:divBdr>
            <w:top w:val="none" w:sz="0" w:space="0" w:color="auto"/>
            <w:left w:val="none" w:sz="0" w:space="0" w:color="auto"/>
            <w:bottom w:val="none" w:sz="0" w:space="0" w:color="auto"/>
            <w:right w:val="none" w:sz="0" w:space="0" w:color="auto"/>
          </w:divBdr>
          <w:divsChild>
            <w:div w:id="407189442">
              <w:marLeft w:val="0"/>
              <w:marRight w:val="0"/>
              <w:marTop w:val="0"/>
              <w:marBottom w:val="0"/>
              <w:divBdr>
                <w:top w:val="none" w:sz="0" w:space="0" w:color="auto"/>
                <w:left w:val="none" w:sz="0" w:space="0" w:color="auto"/>
                <w:bottom w:val="none" w:sz="0" w:space="0" w:color="auto"/>
                <w:right w:val="none" w:sz="0" w:space="0" w:color="auto"/>
              </w:divBdr>
            </w:div>
            <w:div w:id="1899627130">
              <w:marLeft w:val="0"/>
              <w:marRight w:val="0"/>
              <w:marTop w:val="0"/>
              <w:marBottom w:val="0"/>
              <w:divBdr>
                <w:top w:val="none" w:sz="0" w:space="0" w:color="auto"/>
                <w:left w:val="none" w:sz="0" w:space="0" w:color="auto"/>
                <w:bottom w:val="none" w:sz="0" w:space="0" w:color="auto"/>
                <w:right w:val="none" w:sz="0" w:space="0" w:color="auto"/>
              </w:divBdr>
              <w:divsChild>
                <w:div w:id="560947697">
                  <w:marLeft w:val="0"/>
                  <w:marRight w:val="0"/>
                  <w:marTop w:val="0"/>
                  <w:marBottom w:val="0"/>
                  <w:divBdr>
                    <w:top w:val="none" w:sz="0" w:space="0" w:color="auto"/>
                    <w:left w:val="none" w:sz="0" w:space="0" w:color="auto"/>
                    <w:bottom w:val="none" w:sz="0" w:space="0" w:color="auto"/>
                    <w:right w:val="none" w:sz="0" w:space="0" w:color="auto"/>
                  </w:divBdr>
                  <w:divsChild>
                    <w:div w:id="7284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5167">
              <w:marLeft w:val="0"/>
              <w:marRight w:val="0"/>
              <w:marTop w:val="0"/>
              <w:marBottom w:val="0"/>
              <w:divBdr>
                <w:top w:val="none" w:sz="0" w:space="0" w:color="auto"/>
                <w:left w:val="none" w:sz="0" w:space="0" w:color="auto"/>
                <w:bottom w:val="none" w:sz="0" w:space="0" w:color="auto"/>
                <w:right w:val="none" w:sz="0" w:space="0" w:color="auto"/>
              </w:divBdr>
            </w:div>
          </w:divsChild>
        </w:div>
        <w:div w:id="595285772">
          <w:marLeft w:val="0"/>
          <w:marRight w:val="0"/>
          <w:marTop w:val="0"/>
          <w:marBottom w:val="0"/>
          <w:divBdr>
            <w:top w:val="none" w:sz="0" w:space="0" w:color="auto"/>
            <w:left w:val="none" w:sz="0" w:space="0" w:color="auto"/>
            <w:bottom w:val="none" w:sz="0" w:space="0" w:color="auto"/>
            <w:right w:val="none" w:sz="0" w:space="0" w:color="auto"/>
          </w:divBdr>
          <w:divsChild>
            <w:div w:id="140660379">
              <w:marLeft w:val="0"/>
              <w:marRight w:val="0"/>
              <w:marTop w:val="0"/>
              <w:marBottom w:val="0"/>
              <w:divBdr>
                <w:top w:val="none" w:sz="0" w:space="0" w:color="auto"/>
                <w:left w:val="none" w:sz="0" w:space="0" w:color="auto"/>
                <w:bottom w:val="none" w:sz="0" w:space="0" w:color="auto"/>
                <w:right w:val="none" w:sz="0" w:space="0" w:color="auto"/>
              </w:divBdr>
              <w:divsChild>
                <w:div w:id="1339386287">
                  <w:marLeft w:val="0"/>
                  <w:marRight w:val="0"/>
                  <w:marTop w:val="0"/>
                  <w:marBottom w:val="0"/>
                  <w:divBdr>
                    <w:top w:val="none" w:sz="0" w:space="0" w:color="auto"/>
                    <w:left w:val="none" w:sz="0" w:space="0" w:color="auto"/>
                    <w:bottom w:val="none" w:sz="0" w:space="0" w:color="auto"/>
                    <w:right w:val="none" w:sz="0" w:space="0" w:color="auto"/>
                  </w:divBdr>
                  <w:divsChild>
                    <w:div w:id="7336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285">
              <w:marLeft w:val="0"/>
              <w:marRight w:val="0"/>
              <w:marTop w:val="0"/>
              <w:marBottom w:val="0"/>
              <w:divBdr>
                <w:top w:val="none" w:sz="0" w:space="0" w:color="auto"/>
                <w:left w:val="none" w:sz="0" w:space="0" w:color="auto"/>
                <w:bottom w:val="none" w:sz="0" w:space="0" w:color="auto"/>
                <w:right w:val="none" w:sz="0" w:space="0" w:color="auto"/>
              </w:divBdr>
            </w:div>
            <w:div w:id="1097020187">
              <w:marLeft w:val="0"/>
              <w:marRight w:val="0"/>
              <w:marTop w:val="0"/>
              <w:marBottom w:val="0"/>
              <w:divBdr>
                <w:top w:val="none" w:sz="0" w:space="0" w:color="auto"/>
                <w:left w:val="none" w:sz="0" w:space="0" w:color="auto"/>
                <w:bottom w:val="none" w:sz="0" w:space="0" w:color="auto"/>
                <w:right w:val="none" w:sz="0" w:space="0" w:color="auto"/>
              </w:divBdr>
            </w:div>
          </w:divsChild>
        </w:div>
        <w:div w:id="832990697">
          <w:marLeft w:val="0"/>
          <w:marRight w:val="0"/>
          <w:marTop w:val="0"/>
          <w:marBottom w:val="0"/>
          <w:divBdr>
            <w:top w:val="none" w:sz="0" w:space="0" w:color="auto"/>
            <w:left w:val="none" w:sz="0" w:space="0" w:color="auto"/>
            <w:bottom w:val="none" w:sz="0" w:space="0" w:color="auto"/>
            <w:right w:val="none" w:sz="0" w:space="0" w:color="auto"/>
          </w:divBdr>
          <w:divsChild>
            <w:div w:id="1402677355">
              <w:marLeft w:val="0"/>
              <w:marRight w:val="0"/>
              <w:marTop w:val="0"/>
              <w:marBottom w:val="0"/>
              <w:divBdr>
                <w:top w:val="none" w:sz="0" w:space="0" w:color="auto"/>
                <w:left w:val="none" w:sz="0" w:space="0" w:color="auto"/>
                <w:bottom w:val="none" w:sz="0" w:space="0" w:color="auto"/>
                <w:right w:val="none" w:sz="0" w:space="0" w:color="auto"/>
              </w:divBdr>
            </w:div>
            <w:div w:id="1578124075">
              <w:marLeft w:val="0"/>
              <w:marRight w:val="0"/>
              <w:marTop w:val="0"/>
              <w:marBottom w:val="0"/>
              <w:divBdr>
                <w:top w:val="none" w:sz="0" w:space="0" w:color="auto"/>
                <w:left w:val="none" w:sz="0" w:space="0" w:color="auto"/>
                <w:bottom w:val="none" w:sz="0" w:space="0" w:color="auto"/>
                <w:right w:val="none" w:sz="0" w:space="0" w:color="auto"/>
              </w:divBdr>
              <w:divsChild>
                <w:div w:id="1249534024">
                  <w:marLeft w:val="0"/>
                  <w:marRight w:val="0"/>
                  <w:marTop w:val="0"/>
                  <w:marBottom w:val="0"/>
                  <w:divBdr>
                    <w:top w:val="none" w:sz="0" w:space="0" w:color="auto"/>
                    <w:left w:val="none" w:sz="0" w:space="0" w:color="auto"/>
                    <w:bottom w:val="none" w:sz="0" w:space="0" w:color="auto"/>
                    <w:right w:val="none" w:sz="0" w:space="0" w:color="auto"/>
                  </w:divBdr>
                  <w:divsChild>
                    <w:div w:id="2140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429">
              <w:marLeft w:val="0"/>
              <w:marRight w:val="0"/>
              <w:marTop w:val="0"/>
              <w:marBottom w:val="0"/>
              <w:divBdr>
                <w:top w:val="none" w:sz="0" w:space="0" w:color="auto"/>
                <w:left w:val="none" w:sz="0" w:space="0" w:color="auto"/>
                <w:bottom w:val="none" w:sz="0" w:space="0" w:color="auto"/>
                <w:right w:val="none" w:sz="0" w:space="0" w:color="auto"/>
              </w:divBdr>
            </w:div>
          </w:divsChild>
        </w:div>
        <w:div w:id="1075781214">
          <w:marLeft w:val="0"/>
          <w:marRight w:val="0"/>
          <w:marTop w:val="0"/>
          <w:marBottom w:val="0"/>
          <w:divBdr>
            <w:top w:val="none" w:sz="0" w:space="0" w:color="auto"/>
            <w:left w:val="none" w:sz="0" w:space="0" w:color="auto"/>
            <w:bottom w:val="none" w:sz="0" w:space="0" w:color="auto"/>
            <w:right w:val="none" w:sz="0" w:space="0" w:color="auto"/>
          </w:divBdr>
          <w:divsChild>
            <w:div w:id="427509050">
              <w:marLeft w:val="0"/>
              <w:marRight w:val="0"/>
              <w:marTop w:val="0"/>
              <w:marBottom w:val="0"/>
              <w:divBdr>
                <w:top w:val="none" w:sz="0" w:space="0" w:color="auto"/>
                <w:left w:val="none" w:sz="0" w:space="0" w:color="auto"/>
                <w:bottom w:val="none" w:sz="0" w:space="0" w:color="auto"/>
                <w:right w:val="none" w:sz="0" w:space="0" w:color="auto"/>
              </w:divBdr>
            </w:div>
            <w:div w:id="931279790">
              <w:marLeft w:val="0"/>
              <w:marRight w:val="0"/>
              <w:marTop w:val="0"/>
              <w:marBottom w:val="0"/>
              <w:divBdr>
                <w:top w:val="none" w:sz="0" w:space="0" w:color="auto"/>
                <w:left w:val="none" w:sz="0" w:space="0" w:color="auto"/>
                <w:bottom w:val="none" w:sz="0" w:space="0" w:color="auto"/>
                <w:right w:val="none" w:sz="0" w:space="0" w:color="auto"/>
              </w:divBdr>
            </w:div>
            <w:div w:id="1244484815">
              <w:marLeft w:val="0"/>
              <w:marRight w:val="0"/>
              <w:marTop w:val="0"/>
              <w:marBottom w:val="0"/>
              <w:divBdr>
                <w:top w:val="none" w:sz="0" w:space="0" w:color="auto"/>
                <w:left w:val="none" w:sz="0" w:space="0" w:color="auto"/>
                <w:bottom w:val="none" w:sz="0" w:space="0" w:color="auto"/>
                <w:right w:val="none" w:sz="0" w:space="0" w:color="auto"/>
              </w:divBdr>
              <w:divsChild>
                <w:div w:id="378752074">
                  <w:marLeft w:val="0"/>
                  <w:marRight w:val="0"/>
                  <w:marTop w:val="0"/>
                  <w:marBottom w:val="0"/>
                  <w:divBdr>
                    <w:top w:val="none" w:sz="0" w:space="0" w:color="auto"/>
                    <w:left w:val="none" w:sz="0" w:space="0" w:color="auto"/>
                    <w:bottom w:val="none" w:sz="0" w:space="0" w:color="auto"/>
                    <w:right w:val="none" w:sz="0" w:space="0" w:color="auto"/>
                  </w:divBdr>
                  <w:divsChild>
                    <w:div w:id="161705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3392">
          <w:marLeft w:val="0"/>
          <w:marRight w:val="0"/>
          <w:marTop w:val="0"/>
          <w:marBottom w:val="0"/>
          <w:divBdr>
            <w:top w:val="none" w:sz="0" w:space="0" w:color="auto"/>
            <w:left w:val="none" w:sz="0" w:space="0" w:color="auto"/>
            <w:bottom w:val="none" w:sz="0" w:space="0" w:color="auto"/>
            <w:right w:val="none" w:sz="0" w:space="0" w:color="auto"/>
          </w:divBdr>
          <w:divsChild>
            <w:div w:id="1135753552">
              <w:marLeft w:val="0"/>
              <w:marRight w:val="0"/>
              <w:marTop w:val="0"/>
              <w:marBottom w:val="0"/>
              <w:divBdr>
                <w:top w:val="none" w:sz="0" w:space="0" w:color="auto"/>
                <w:left w:val="none" w:sz="0" w:space="0" w:color="auto"/>
                <w:bottom w:val="none" w:sz="0" w:space="0" w:color="auto"/>
                <w:right w:val="none" w:sz="0" w:space="0" w:color="auto"/>
              </w:divBdr>
            </w:div>
            <w:div w:id="1763720228">
              <w:marLeft w:val="0"/>
              <w:marRight w:val="0"/>
              <w:marTop w:val="0"/>
              <w:marBottom w:val="0"/>
              <w:divBdr>
                <w:top w:val="none" w:sz="0" w:space="0" w:color="auto"/>
                <w:left w:val="none" w:sz="0" w:space="0" w:color="auto"/>
                <w:bottom w:val="none" w:sz="0" w:space="0" w:color="auto"/>
                <w:right w:val="none" w:sz="0" w:space="0" w:color="auto"/>
              </w:divBdr>
              <w:divsChild>
                <w:div w:id="1265773677">
                  <w:marLeft w:val="0"/>
                  <w:marRight w:val="0"/>
                  <w:marTop w:val="0"/>
                  <w:marBottom w:val="0"/>
                  <w:divBdr>
                    <w:top w:val="none" w:sz="0" w:space="0" w:color="auto"/>
                    <w:left w:val="none" w:sz="0" w:space="0" w:color="auto"/>
                    <w:bottom w:val="none" w:sz="0" w:space="0" w:color="auto"/>
                    <w:right w:val="none" w:sz="0" w:space="0" w:color="auto"/>
                  </w:divBdr>
                  <w:divsChild>
                    <w:div w:id="5397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975">
              <w:marLeft w:val="0"/>
              <w:marRight w:val="0"/>
              <w:marTop w:val="0"/>
              <w:marBottom w:val="0"/>
              <w:divBdr>
                <w:top w:val="none" w:sz="0" w:space="0" w:color="auto"/>
                <w:left w:val="none" w:sz="0" w:space="0" w:color="auto"/>
                <w:bottom w:val="none" w:sz="0" w:space="0" w:color="auto"/>
                <w:right w:val="none" w:sz="0" w:space="0" w:color="auto"/>
              </w:divBdr>
            </w:div>
          </w:divsChild>
        </w:div>
        <w:div w:id="1354569637">
          <w:marLeft w:val="0"/>
          <w:marRight w:val="0"/>
          <w:marTop w:val="0"/>
          <w:marBottom w:val="0"/>
          <w:divBdr>
            <w:top w:val="none" w:sz="0" w:space="0" w:color="auto"/>
            <w:left w:val="none" w:sz="0" w:space="0" w:color="auto"/>
            <w:bottom w:val="none" w:sz="0" w:space="0" w:color="auto"/>
            <w:right w:val="none" w:sz="0" w:space="0" w:color="auto"/>
          </w:divBdr>
          <w:divsChild>
            <w:div w:id="238373088">
              <w:marLeft w:val="0"/>
              <w:marRight w:val="0"/>
              <w:marTop w:val="0"/>
              <w:marBottom w:val="0"/>
              <w:divBdr>
                <w:top w:val="none" w:sz="0" w:space="0" w:color="auto"/>
                <w:left w:val="none" w:sz="0" w:space="0" w:color="auto"/>
                <w:bottom w:val="none" w:sz="0" w:space="0" w:color="auto"/>
                <w:right w:val="none" w:sz="0" w:space="0" w:color="auto"/>
              </w:divBdr>
            </w:div>
            <w:div w:id="465588329">
              <w:marLeft w:val="0"/>
              <w:marRight w:val="0"/>
              <w:marTop w:val="0"/>
              <w:marBottom w:val="0"/>
              <w:divBdr>
                <w:top w:val="none" w:sz="0" w:space="0" w:color="auto"/>
                <w:left w:val="none" w:sz="0" w:space="0" w:color="auto"/>
                <w:bottom w:val="none" w:sz="0" w:space="0" w:color="auto"/>
                <w:right w:val="none" w:sz="0" w:space="0" w:color="auto"/>
              </w:divBdr>
            </w:div>
            <w:div w:id="1644122542">
              <w:marLeft w:val="0"/>
              <w:marRight w:val="0"/>
              <w:marTop w:val="0"/>
              <w:marBottom w:val="0"/>
              <w:divBdr>
                <w:top w:val="none" w:sz="0" w:space="0" w:color="auto"/>
                <w:left w:val="none" w:sz="0" w:space="0" w:color="auto"/>
                <w:bottom w:val="none" w:sz="0" w:space="0" w:color="auto"/>
                <w:right w:val="none" w:sz="0" w:space="0" w:color="auto"/>
              </w:divBdr>
              <w:divsChild>
                <w:div w:id="606932532">
                  <w:marLeft w:val="0"/>
                  <w:marRight w:val="0"/>
                  <w:marTop w:val="0"/>
                  <w:marBottom w:val="0"/>
                  <w:divBdr>
                    <w:top w:val="none" w:sz="0" w:space="0" w:color="auto"/>
                    <w:left w:val="none" w:sz="0" w:space="0" w:color="auto"/>
                    <w:bottom w:val="none" w:sz="0" w:space="0" w:color="auto"/>
                    <w:right w:val="none" w:sz="0" w:space="0" w:color="auto"/>
                  </w:divBdr>
                  <w:divsChild>
                    <w:div w:id="18832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029732">
          <w:marLeft w:val="0"/>
          <w:marRight w:val="0"/>
          <w:marTop w:val="0"/>
          <w:marBottom w:val="0"/>
          <w:divBdr>
            <w:top w:val="none" w:sz="0" w:space="0" w:color="auto"/>
            <w:left w:val="none" w:sz="0" w:space="0" w:color="auto"/>
            <w:bottom w:val="none" w:sz="0" w:space="0" w:color="auto"/>
            <w:right w:val="none" w:sz="0" w:space="0" w:color="auto"/>
          </w:divBdr>
          <w:divsChild>
            <w:div w:id="398215527">
              <w:marLeft w:val="0"/>
              <w:marRight w:val="0"/>
              <w:marTop w:val="0"/>
              <w:marBottom w:val="0"/>
              <w:divBdr>
                <w:top w:val="none" w:sz="0" w:space="0" w:color="auto"/>
                <w:left w:val="none" w:sz="0" w:space="0" w:color="auto"/>
                <w:bottom w:val="none" w:sz="0" w:space="0" w:color="auto"/>
                <w:right w:val="none" w:sz="0" w:space="0" w:color="auto"/>
              </w:divBdr>
            </w:div>
            <w:div w:id="1373116647">
              <w:marLeft w:val="0"/>
              <w:marRight w:val="0"/>
              <w:marTop w:val="0"/>
              <w:marBottom w:val="0"/>
              <w:divBdr>
                <w:top w:val="none" w:sz="0" w:space="0" w:color="auto"/>
                <w:left w:val="none" w:sz="0" w:space="0" w:color="auto"/>
                <w:bottom w:val="none" w:sz="0" w:space="0" w:color="auto"/>
                <w:right w:val="none" w:sz="0" w:space="0" w:color="auto"/>
              </w:divBdr>
            </w:div>
            <w:div w:id="1423647618">
              <w:marLeft w:val="0"/>
              <w:marRight w:val="0"/>
              <w:marTop w:val="0"/>
              <w:marBottom w:val="0"/>
              <w:divBdr>
                <w:top w:val="none" w:sz="0" w:space="0" w:color="auto"/>
                <w:left w:val="none" w:sz="0" w:space="0" w:color="auto"/>
                <w:bottom w:val="none" w:sz="0" w:space="0" w:color="auto"/>
                <w:right w:val="none" w:sz="0" w:space="0" w:color="auto"/>
              </w:divBdr>
              <w:divsChild>
                <w:div w:id="2006979504">
                  <w:marLeft w:val="0"/>
                  <w:marRight w:val="0"/>
                  <w:marTop w:val="0"/>
                  <w:marBottom w:val="0"/>
                  <w:divBdr>
                    <w:top w:val="none" w:sz="0" w:space="0" w:color="auto"/>
                    <w:left w:val="none" w:sz="0" w:space="0" w:color="auto"/>
                    <w:bottom w:val="none" w:sz="0" w:space="0" w:color="auto"/>
                    <w:right w:val="none" w:sz="0" w:space="0" w:color="auto"/>
                  </w:divBdr>
                  <w:divsChild>
                    <w:div w:id="5956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5363">
          <w:marLeft w:val="0"/>
          <w:marRight w:val="0"/>
          <w:marTop w:val="0"/>
          <w:marBottom w:val="0"/>
          <w:divBdr>
            <w:top w:val="none" w:sz="0" w:space="0" w:color="auto"/>
            <w:left w:val="none" w:sz="0" w:space="0" w:color="auto"/>
            <w:bottom w:val="none" w:sz="0" w:space="0" w:color="auto"/>
            <w:right w:val="none" w:sz="0" w:space="0" w:color="auto"/>
          </w:divBdr>
          <w:divsChild>
            <w:div w:id="345450914">
              <w:marLeft w:val="0"/>
              <w:marRight w:val="0"/>
              <w:marTop w:val="0"/>
              <w:marBottom w:val="0"/>
              <w:divBdr>
                <w:top w:val="none" w:sz="0" w:space="0" w:color="auto"/>
                <w:left w:val="none" w:sz="0" w:space="0" w:color="auto"/>
                <w:bottom w:val="none" w:sz="0" w:space="0" w:color="auto"/>
                <w:right w:val="none" w:sz="0" w:space="0" w:color="auto"/>
              </w:divBdr>
            </w:div>
            <w:div w:id="526141321">
              <w:marLeft w:val="0"/>
              <w:marRight w:val="0"/>
              <w:marTop w:val="0"/>
              <w:marBottom w:val="0"/>
              <w:divBdr>
                <w:top w:val="none" w:sz="0" w:space="0" w:color="auto"/>
                <w:left w:val="none" w:sz="0" w:space="0" w:color="auto"/>
                <w:bottom w:val="none" w:sz="0" w:space="0" w:color="auto"/>
                <w:right w:val="none" w:sz="0" w:space="0" w:color="auto"/>
              </w:divBdr>
            </w:div>
            <w:div w:id="1795710953">
              <w:marLeft w:val="0"/>
              <w:marRight w:val="0"/>
              <w:marTop w:val="0"/>
              <w:marBottom w:val="0"/>
              <w:divBdr>
                <w:top w:val="none" w:sz="0" w:space="0" w:color="auto"/>
                <w:left w:val="none" w:sz="0" w:space="0" w:color="auto"/>
                <w:bottom w:val="none" w:sz="0" w:space="0" w:color="auto"/>
                <w:right w:val="none" w:sz="0" w:space="0" w:color="auto"/>
              </w:divBdr>
              <w:divsChild>
                <w:div w:id="230045259">
                  <w:marLeft w:val="0"/>
                  <w:marRight w:val="0"/>
                  <w:marTop w:val="0"/>
                  <w:marBottom w:val="0"/>
                  <w:divBdr>
                    <w:top w:val="none" w:sz="0" w:space="0" w:color="auto"/>
                    <w:left w:val="none" w:sz="0" w:space="0" w:color="auto"/>
                    <w:bottom w:val="none" w:sz="0" w:space="0" w:color="auto"/>
                    <w:right w:val="none" w:sz="0" w:space="0" w:color="auto"/>
                  </w:divBdr>
                  <w:divsChild>
                    <w:div w:id="10883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9230">
      <w:bodyDiv w:val="1"/>
      <w:marLeft w:val="0"/>
      <w:marRight w:val="0"/>
      <w:marTop w:val="0"/>
      <w:marBottom w:val="0"/>
      <w:divBdr>
        <w:top w:val="none" w:sz="0" w:space="0" w:color="auto"/>
        <w:left w:val="none" w:sz="0" w:space="0" w:color="auto"/>
        <w:bottom w:val="none" w:sz="0" w:space="0" w:color="auto"/>
        <w:right w:val="none" w:sz="0" w:space="0" w:color="auto"/>
      </w:divBdr>
    </w:div>
    <w:div w:id="764573445">
      <w:bodyDiv w:val="1"/>
      <w:marLeft w:val="0"/>
      <w:marRight w:val="0"/>
      <w:marTop w:val="0"/>
      <w:marBottom w:val="0"/>
      <w:divBdr>
        <w:top w:val="none" w:sz="0" w:space="0" w:color="auto"/>
        <w:left w:val="none" w:sz="0" w:space="0" w:color="auto"/>
        <w:bottom w:val="none" w:sz="0" w:space="0" w:color="auto"/>
        <w:right w:val="none" w:sz="0" w:space="0" w:color="auto"/>
      </w:divBdr>
      <w:divsChild>
        <w:div w:id="1813061178">
          <w:marLeft w:val="0"/>
          <w:marRight w:val="0"/>
          <w:marTop w:val="0"/>
          <w:marBottom w:val="0"/>
          <w:divBdr>
            <w:top w:val="none" w:sz="0" w:space="0" w:color="auto"/>
            <w:left w:val="none" w:sz="0" w:space="0" w:color="auto"/>
            <w:bottom w:val="none" w:sz="0" w:space="0" w:color="auto"/>
            <w:right w:val="none" w:sz="0" w:space="0" w:color="auto"/>
          </w:divBdr>
          <w:divsChild>
            <w:div w:id="166986239">
              <w:marLeft w:val="0"/>
              <w:marRight w:val="0"/>
              <w:marTop w:val="0"/>
              <w:marBottom w:val="0"/>
              <w:divBdr>
                <w:top w:val="none" w:sz="0" w:space="0" w:color="auto"/>
                <w:left w:val="none" w:sz="0" w:space="0" w:color="auto"/>
                <w:bottom w:val="none" w:sz="0" w:space="0" w:color="auto"/>
                <w:right w:val="none" w:sz="0" w:space="0" w:color="auto"/>
              </w:divBdr>
            </w:div>
            <w:div w:id="310409878">
              <w:marLeft w:val="0"/>
              <w:marRight w:val="0"/>
              <w:marTop w:val="0"/>
              <w:marBottom w:val="0"/>
              <w:divBdr>
                <w:top w:val="none" w:sz="0" w:space="0" w:color="auto"/>
                <w:left w:val="none" w:sz="0" w:space="0" w:color="auto"/>
                <w:bottom w:val="none" w:sz="0" w:space="0" w:color="auto"/>
                <w:right w:val="none" w:sz="0" w:space="0" w:color="auto"/>
              </w:divBdr>
            </w:div>
            <w:div w:id="580409247">
              <w:marLeft w:val="0"/>
              <w:marRight w:val="0"/>
              <w:marTop w:val="0"/>
              <w:marBottom w:val="0"/>
              <w:divBdr>
                <w:top w:val="none" w:sz="0" w:space="0" w:color="auto"/>
                <w:left w:val="none" w:sz="0" w:space="0" w:color="auto"/>
                <w:bottom w:val="none" w:sz="0" w:space="0" w:color="auto"/>
                <w:right w:val="none" w:sz="0" w:space="0" w:color="auto"/>
              </w:divBdr>
              <w:divsChild>
                <w:div w:id="2085225083">
                  <w:marLeft w:val="0"/>
                  <w:marRight w:val="0"/>
                  <w:marTop w:val="0"/>
                  <w:marBottom w:val="0"/>
                  <w:divBdr>
                    <w:top w:val="none" w:sz="0" w:space="0" w:color="auto"/>
                    <w:left w:val="none" w:sz="0" w:space="0" w:color="auto"/>
                    <w:bottom w:val="none" w:sz="0" w:space="0" w:color="auto"/>
                    <w:right w:val="none" w:sz="0" w:space="0" w:color="auto"/>
                  </w:divBdr>
                  <w:divsChild>
                    <w:div w:id="54834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156323">
      <w:bodyDiv w:val="1"/>
      <w:marLeft w:val="0"/>
      <w:marRight w:val="0"/>
      <w:marTop w:val="0"/>
      <w:marBottom w:val="0"/>
      <w:divBdr>
        <w:top w:val="none" w:sz="0" w:space="0" w:color="auto"/>
        <w:left w:val="none" w:sz="0" w:space="0" w:color="auto"/>
        <w:bottom w:val="none" w:sz="0" w:space="0" w:color="auto"/>
        <w:right w:val="none" w:sz="0" w:space="0" w:color="auto"/>
      </w:divBdr>
    </w:div>
    <w:div w:id="774448187">
      <w:bodyDiv w:val="1"/>
      <w:marLeft w:val="0"/>
      <w:marRight w:val="0"/>
      <w:marTop w:val="0"/>
      <w:marBottom w:val="0"/>
      <w:divBdr>
        <w:top w:val="none" w:sz="0" w:space="0" w:color="auto"/>
        <w:left w:val="none" w:sz="0" w:space="0" w:color="auto"/>
        <w:bottom w:val="none" w:sz="0" w:space="0" w:color="auto"/>
        <w:right w:val="none" w:sz="0" w:space="0" w:color="auto"/>
      </w:divBdr>
    </w:div>
    <w:div w:id="826551000">
      <w:bodyDiv w:val="1"/>
      <w:marLeft w:val="0"/>
      <w:marRight w:val="0"/>
      <w:marTop w:val="0"/>
      <w:marBottom w:val="0"/>
      <w:divBdr>
        <w:top w:val="none" w:sz="0" w:space="0" w:color="auto"/>
        <w:left w:val="none" w:sz="0" w:space="0" w:color="auto"/>
        <w:bottom w:val="none" w:sz="0" w:space="0" w:color="auto"/>
        <w:right w:val="none" w:sz="0" w:space="0" w:color="auto"/>
      </w:divBdr>
    </w:div>
    <w:div w:id="852956865">
      <w:bodyDiv w:val="1"/>
      <w:marLeft w:val="0"/>
      <w:marRight w:val="0"/>
      <w:marTop w:val="0"/>
      <w:marBottom w:val="0"/>
      <w:divBdr>
        <w:top w:val="none" w:sz="0" w:space="0" w:color="auto"/>
        <w:left w:val="none" w:sz="0" w:space="0" w:color="auto"/>
        <w:bottom w:val="none" w:sz="0" w:space="0" w:color="auto"/>
        <w:right w:val="none" w:sz="0" w:space="0" w:color="auto"/>
      </w:divBdr>
      <w:divsChild>
        <w:div w:id="524947759">
          <w:marLeft w:val="0"/>
          <w:marRight w:val="0"/>
          <w:marTop w:val="0"/>
          <w:marBottom w:val="0"/>
          <w:divBdr>
            <w:top w:val="none" w:sz="0" w:space="0" w:color="auto"/>
            <w:left w:val="none" w:sz="0" w:space="0" w:color="auto"/>
            <w:bottom w:val="none" w:sz="0" w:space="0" w:color="auto"/>
            <w:right w:val="none" w:sz="0" w:space="0" w:color="auto"/>
          </w:divBdr>
          <w:divsChild>
            <w:div w:id="70205085">
              <w:marLeft w:val="0"/>
              <w:marRight w:val="0"/>
              <w:marTop w:val="0"/>
              <w:marBottom w:val="0"/>
              <w:divBdr>
                <w:top w:val="none" w:sz="0" w:space="0" w:color="auto"/>
                <w:left w:val="none" w:sz="0" w:space="0" w:color="auto"/>
                <w:bottom w:val="none" w:sz="0" w:space="0" w:color="auto"/>
                <w:right w:val="none" w:sz="0" w:space="0" w:color="auto"/>
              </w:divBdr>
            </w:div>
            <w:div w:id="1074084187">
              <w:marLeft w:val="0"/>
              <w:marRight w:val="0"/>
              <w:marTop w:val="0"/>
              <w:marBottom w:val="0"/>
              <w:divBdr>
                <w:top w:val="none" w:sz="0" w:space="0" w:color="auto"/>
                <w:left w:val="none" w:sz="0" w:space="0" w:color="auto"/>
                <w:bottom w:val="none" w:sz="0" w:space="0" w:color="auto"/>
                <w:right w:val="none" w:sz="0" w:space="0" w:color="auto"/>
              </w:divBdr>
              <w:divsChild>
                <w:div w:id="198125015">
                  <w:marLeft w:val="0"/>
                  <w:marRight w:val="0"/>
                  <w:marTop w:val="0"/>
                  <w:marBottom w:val="0"/>
                  <w:divBdr>
                    <w:top w:val="none" w:sz="0" w:space="0" w:color="auto"/>
                    <w:left w:val="none" w:sz="0" w:space="0" w:color="auto"/>
                    <w:bottom w:val="none" w:sz="0" w:space="0" w:color="auto"/>
                    <w:right w:val="none" w:sz="0" w:space="0" w:color="auto"/>
                  </w:divBdr>
                  <w:divsChild>
                    <w:div w:id="13140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18760">
      <w:bodyDiv w:val="1"/>
      <w:marLeft w:val="0"/>
      <w:marRight w:val="0"/>
      <w:marTop w:val="0"/>
      <w:marBottom w:val="0"/>
      <w:divBdr>
        <w:top w:val="none" w:sz="0" w:space="0" w:color="auto"/>
        <w:left w:val="none" w:sz="0" w:space="0" w:color="auto"/>
        <w:bottom w:val="none" w:sz="0" w:space="0" w:color="auto"/>
        <w:right w:val="none" w:sz="0" w:space="0" w:color="auto"/>
      </w:divBdr>
      <w:divsChild>
        <w:div w:id="1666012775">
          <w:marLeft w:val="0"/>
          <w:marRight w:val="0"/>
          <w:marTop w:val="0"/>
          <w:marBottom w:val="0"/>
          <w:divBdr>
            <w:top w:val="none" w:sz="0" w:space="0" w:color="auto"/>
            <w:left w:val="none" w:sz="0" w:space="0" w:color="auto"/>
            <w:bottom w:val="none" w:sz="0" w:space="0" w:color="auto"/>
            <w:right w:val="none" w:sz="0" w:space="0" w:color="auto"/>
          </w:divBdr>
          <w:divsChild>
            <w:div w:id="72550193">
              <w:marLeft w:val="0"/>
              <w:marRight w:val="0"/>
              <w:marTop w:val="0"/>
              <w:marBottom w:val="0"/>
              <w:divBdr>
                <w:top w:val="none" w:sz="0" w:space="0" w:color="auto"/>
                <w:left w:val="none" w:sz="0" w:space="0" w:color="auto"/>
                <w:bottom w:val="none" w:sz="0" w:space="0" w:color="auto"/>
                <w:right w:val="none" w:sz="0" w:space="0" w:color="auto"/>
              </w:divBdr>
            </w:div>
          </w:divsChild>
        </w:div>
        <w:div w:id="1998148686">
          <w:marLeft w:val="0"/>
          <w:marRight w:val="0"/>
          <w:marTop w:val="0"/>
          <w:marBottom w:val="0"/>
          <w:divBdr>
            <w:top w:val="none" w:sz="0" w:space="0" w:color="auto"/>
            <w:left w:val="none" w:sz="0" w:space="0" w:color="auto"/>
            <w:bottom w:val="none" w:sz="0" w:space="0" w:color="auto"/>
            <w:right w:val="none" w:sz="0" w:space="0" w:color="auto"/>
          </w:divBdr>
          <w:divsChild>
            <w:div w:id="1265066165">
              <w:marLeft w:val="0"/>
              <w:marRight w:val="0"/>
              <w:marTop w:val="0"/>
              <w:marBottom w:val="0"/>
              <w:divBdr>
                <w:top w:val="none" w:sz="0" w:space="0" w:color="auto"/>
                <w:left w:val="none" w:sz="0" w:space="0" w:color="auto"/>
                <w:bottom w:val="none" w:sz="0" w:space="0" w:color="auto"/>
                <w:right w:val="none" w:sz="0" w:space="0" w:color="auto"/>
              </w:divBdr>
            </w:div>
            <w:div w:id="1776051320">
              <w:marLeft w:val="0"/>
              <w:marRight w:val="0"/>
              <w:marTop w:val="0"/>
              <w:marBottom w:val="0"/>
              <w:divBdr>
                <w:top w:val="none" w:sz="0" w:space="0" w:color="auto"/>
                <w:left w:val="none" w:sz="0" w:space="0" w:color="auto"/>
                <w:bottom w:val="none" w:sz="0" w:space="0" w:color="auto"/>
                <w:right w:val="none" w:sz="0" w:space="0" w:color="auto"/>
              </w:divBdr>
              <w:divsChild>
                <w:div w:id="1552765640">
                  <w:marLeft w:val="0"/>
                  <w:marRight w:val="0"/>
                  <w:marTop w:val="0"/>
                  <w:marBottom w:val="0"/>
                  <w:divBdr>
                    <w:top w:val="none" w:sz="0" w:space="0" w:color="auto"/>
                    <w:left w:val="none" w:sz="0" w:space="0" w:color="auto"/>
                    <w:bottom w:val="none" w:sz="0" w:space="0" w:color="auto"/>
                    <w:right w:val="none" w:sz="0" w:space="0" w:color="auto"/>
                  </w:divBdr>
                  <w:divsChild>
                    <w:div w:id="8325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5278">
              <w:marLeft w:val="0"/>
              <w:marRight w:val="0"/>
              <w:marTop w:val="0"/>
              <w:marBottom w:val="0"/>
              <w:divBdr>
                <w:top w:val="none" w:sz="0" w:space="0" w:color="auto"/>
                <w:left w:val="none" w:sz="0" w:space="0" w:color="auto"/>
                <w:bottom w:val="none" w:sz="0" w:space="0" w:color="auto"/>
                <w:right w:val="none" w:sz="0" w:space="0" w:color="auto"/>
              </w:divBdr>
            </w:div>
          </w:divsChild>
        </w:div>
        <w:div w:id="636226634">
          <w:marLeft w:val="0"/>
          <w:marRight w:val="0"/>
          <w:marTop w:val="0"/>
          <w:marBottom w:val="0"/>
          <w:divBdr>
            <w:top w:val="none" w:sz="0" w:space="0" w:color="auto"/>
            <w:left w:val="none" w:sz="0" w:space="0" w:color="auto"/>
            <w:bottom w:val="none" w:sz="0" w:space="0" w:color="auto"/>
            <w:right w:val="none" w:sz="0" w:space="0" w:color="auto"/>
          </w:divBdr>
          <w:divsChild>
            <w:div w:id="1198543248">
              <w:marLeft w:val="0"/>
              <w:marRight w:val="0"/>
              <w:marTop w:val="0"/>
              <w:marBottom w:val="0"/>
              <w:divBdr>
                <w:top w:val="none" w:sz="0" w:space="0" w:color="auto"/>
                <w:left w:val="none" w:sz="0" w:space="0" w:color="auto"/>
                <w:bottom w:val="none" w:sz="0" w:space="0" w:color="auto"/>
                <w:right w:val="none" w:sz="0" w:space="0" w:color="auto"/>
              </w:divBdr>
            </w:div>
          </w:divsChild>
        </w:div>
        <w:div w:id="1609386583">
          <w:marLeft w:val="0"/>
          <w:marRight w:val="0"/>
          <w:marTop w:val="0"/>
          <w:marBottom w:val="0"/>
          <w:divBdr>
            <w:top w:val="none" w:sz="0" w:space="0" w:color="auto"/>
            <w:left w:val="none" w:sz="0" w:space="0" w:color="auto"/>
            <w:bottom w:val="none" w:sz="0" w:space="0" w:color="auto"/>
            <w:right w:val="none" w:sz="0" w:space="0" w:color="auto"/>
          </w:divBdr>
          <w:divsChild>
            <w:div w:id="1850288798">
              <w:marLeft w:val="0"/>
              <w:marRight w:val="0"/>
              <w:marTop w:val="0"/>
              <w:marBottom w:val="0"/>
              <w:divBdr>
                <w:top w:val="none" w:sz="0" w:space="0" w:color="auto"/>
                <w:left w:val="none" w:sz="0" w:space="0" w:color="auto"/>
                <w:bottom w:val="none" w:sz="0" w:space="0" w:color="auto"/>
                <w:right w:val="none" w:sz="0" w:space="0" w:color="auto"/>
              </w:divBdr>
            </w:div>
            <w:div w:id="889802230">
              <w:marLeft w:val="0"/>
              <w:marRight w:val="0"/>
              <w:marTop w:val="0"/>
              <w:marBottom w:val="0"/>
              <w:divBdr>
                <w:top w:val="none" w:sz="0" w:space="0" w:color="auto"/>
                <w:left w:val="none" w:sz="0" w:space="0" w:color="auto"/>
                <w:bottom w:val="none" w:sz="0" w:space="0" w:color="auto"/>
                <w:right w:val="none" w:sz="0" w:space="0" w:color="auto"/>
              </w:divBdr>
              <w:divsChild>
                <w:div w:id="725108509">
                  <w:marLeft w:val="0"/>
                  <w:marRight w:val="0"/>
                  <w:marTop w:val="0"/>
                  <w:marBottom w:val="0"/>
                  <w:divBdr>
                    <w:top w:val="none" w:sz="0" w:space="0" w:color="auto"/>
                    <w:left w:val="none" w:sz="0" w:space="0" w:color="auto"/>
                    <w:bottom w:val="none" w:sz="0" w:space="0" w:color="auto"/>
                    <w:right w:val="none" w:sz="0" w:space="0" w:color="auto"/>
                  </w:divBdr>
                  <w:divsChild>
                    <w:div w:id="2751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8438">
              <w:marLeft w:val="0"/>
              <w:marRight w:val="0"/>
              <w:marTop w:val="0"/>
              <w:marBottom w:val="0"/>
              <w:divBdr>
                <w:top w:val="none" w:sz="0" w:space="0" w:color="auto"/>
                <w:left w:val="none" w:sz="0" w:space="0" w:color="auto"/>
                <w:bottom w:val="none" w:sz="0" w:space="0" w:color="auto"/>
                <w:right w:val="none" w:sz="0" w:space="0" w:color="auto"/>
              </w:divBdr>
            </w:div>
          </w:divsChild>
        </w:div>
        <w:div w:id="1615749028">
          <w:marLeft w:val="0"/>
          <w:marRight w:val="0"/>
          <w:marTop w:val="0"/>
          <w:marBottom w:val="0"/>
          <w:divBdr>
            <w:top w:val="none" w:sz="0" w:space="0" w:color="auto"/>
            <w:left w:val="none" w:sz="0" w:space="0" w:color="auto"/>
            <w:bottom w:val="none" w:sz="0" w:space="0" w:color="auto"/>
            <w:right w:val="none" w:sz="0" w:space="0" w:color="auto"/>
          </w:divBdr>
          <w:divsChild>
            <w:div w:id="839659436">
              <w:marLeft w:val="0"/>
              <w:marRight w:val="0"/>
              <w:marTop w:val="0"/>
              <w:marBottom w:val="0"/>
              <w:divBdr>
                <w:top w:val="none" w:sz="0" w:space="0" w:color="auto"/>
                <w:left w:val="none" w:sz="0" w:space="0" w:color="auto"/>
                <w:bottom w:val="none" w:sz="0" w:space="0" w:color="auto"/>
                <w:right w:val="none" w:sz="0" w:space="0" w:color="auto"/>
              </w:divBdr>
            </w:div>
          </w:divsChild>
        </w:div>
        <w:div w:id="1023049628">
          <w:marLeft w:val="0"/>
          <w:marRight w:val="0"/>
          <w:marTop w:val="0"/>
          <w:marBottom w:val="0"/>
          <w:divBdr>
            <w:top w:val="none" w:sz="0" w:space="0" w:color="auto"/>
            <w:left w:val="none" w:sz="0" w:space="0" w:color="auto"/>
            <w:bottom w:val="none" w:sz="0" w:space="0" w:color="auto"/>
            <w:right w:val="none" w:sz="0" w:space="0" w:color="auto"/>
          </w:divBdr>
          <w:divsChild>
            <w:div w:id="1116830054">
              <w:marLeft w:val="0"/>
              <w:marRight w:val="0"/>
              <w:marTop w:val="0"/>
              <w:marBottom w:val="0"/>
              <w:divBdr>
                <w:top w:val="none" w:sz="0" w:space="0" w:color="auto"/>
                <w:left w:val="none" w:sz="0" w:space="0" w:color="auto"/>
                <w:bottom w:val="none" w:sz="0" w:space="0" w:color="auto"/>
                <w:right w:val="none" w:sz="0" w:space="0" w:color="auto"/>
              </w:divBdr>
            </w:div>
            <w:div w:id="1605770610">
              <w:marLeft w:val="0"/>
              <w:marRight w:val="0"/>
              <w:marTop w:val="0"/>
              <w:marBottom w:val="0"/>
              <w:divBdr>
                <w:top w:val="none" w:sz="0" w:space="0" w:color="auto"/>
                <w:left w:val="none" w:sz="0" w:space="0" w:color="auto"/>
                <w:bottom w:val="none" w:sz="0" w:space="0" w:color="auto"/>
                <w:right w:val="none" w:sz="0" w:space="0" w:color="auto"/>
              </w:divBdr>
              <w:divsChild>
                <w:div w:id="228227860">
                  <w:marLeft w:val="0"/>
                  <w:marRight w:val="0"/>
                  <w:marTop w:val="0"/>
                  <w:marBottom w:val="0"/>
                  <w:divBdr>
                    <w:top w:val="none" w:sz="0" w:space="0" w:color="auto"/>
                    <w:left w:val="none" w:sz="0" w:space="0" w:color="auto"/>
                    <w:bottom w:val="none" w:sz="0" w:space="0" w:color="auto"/>
                    <w:right w:val="none" w:sz="0" w:space="0" w:color="auto"/>
                  </w:divBdr>
                  <w:divsChild>
                    <w:div w:id="20240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4450">
              <w:marLeft w:val="0"/>
              <w:marRight w:val="0"/>
              <w:marTop w:val="0"/>
              <w:marBottom w:val="0"/>
              <w:divBdr>
                <w:top w:val="none" w:sz="0" w:space="0" w:color="auto"/>
                <w:left w:val="none" w:sz="0" w:space="0" w:color="auto"/>
                <w:bottom w:val="none" w:sz="0" w:space="0" w:color="auto"/>
                <w:right w:val="none" w:sz="0" w:space="0" w:color="auto"/>
              </w:divBdr>
            </w:div>
          </w:divsChild>
        </w:div>
        <w:div w:id="393047624">
          <w:marLeft w:val="0"/>
          <w:marRight w:val="0"/>
          <w:marTop w:val="0"/>
          <w:marBottom w:val="0"/>
          <w:divBdr>
            <w:top w:val="none" w:sz="0" w:space="0" w:color="auto"/>
            <w:left w:val="none" w:sz="0" w:space="0" w:color="auto"/>
            <w:bottom w:val="none" w:sz="0" w:space="0" w:color="auto"/>
            <w:right w:val="none" w:sz="0" w:space="0" w:color="auto"/>
          </w:divBdr>
          <w:divsChild>
            <w:div w:id="1514107512">
              <w:marLeft w:val="0"/>
              <w:marRight w:val="0"/>
              <w:marTop w:val="0"/>
              <w:marBottom w:val="0"/>
              <w:divBdr>
                <w:top w:val="none" w:sz="0" w:space="0" w:color="auto"/>
                <w:left w:val="none" w:sz="0" w:space="0" w:color="auto"/>
                <w:bottom w:val="none" w:sz="0" w:space="0" w:color="auto"/>
                <w:right w:val="none" w:sz="0" w:space="0" w:color="auto"/>
              </w:divBdr>
            </w:div>
          </w:divsChild>
        </w:div>
        <w:div w:id="817649789">
          <w:marLeft w:val="0"/>
          <w:marRight w:val="0"/>
          <w:marTop w:val="0"/>
          <w:marBottom w:val="0"/>
          <w:divBdr>
            <w:top w:val="none" w:sz="0" w:space="0" w:color="auto"/>
            <w:left w:val="none" w:sz="0" w:space="0" w:color="auto"/>
            <w:bottom w:val="none" w:sz="0" w:space="0" w:color="auto"/>
            <w:right w:val="none" w:sz="0" w:space="0" w:color="auto"/>
          </w:divBdr>
          <w:divsChild>
            <w:div w:id="1643122170">
              <w:marLeft w:val="0"/>
              <w:marRight w:val="0"/>
              <w:marTop w:val="0"/>
              <w:marBottom w:val="0"/>
              <w:divBdr>
                <w:top w:val="none" w:sz="0" w:space="0" w:color="auto"/>
                <w:left w:val="none" w:sz="0" w:space="0" w:color="auto"/>
                <w:bottom w:val="none" w:sz="0" w:space="0" w:color="auto"/>
                <w:right w:val="none" w:sz="0" w:space="0" w:color="auto"/>
              </w:divBdr>
            </w:div>
            <w:div w:id="1148402226">
              <w:marLeft w:val="0"/>
              <w:marRight w:val="0"/>
              <w:marTop w:val="0"/>
              <w:marBottom w:val="0"/>
              <w:divBdr>
                <w:top w:val="none" w:sz="0" w:space="0" w:color="auto"/>
                <w:left w:val="none" w:sz="0" w:space="0" w:color="auto"/>
                <w:bottom w:val="none" w:sz="0" w:space="0" w:color="auto"/>
                <w:right w:val="none" w:sz="0" w:space="0" w:color="auto"/>
              </w:divBdr>
              <w:divsChild>
                <w:div w:id="480270778">
                  <w:marLeft w:val="0"/>
                  <w:marRight w:val="0"/>
                  <w:marTop w:val="0"/>
                  <w:marBottom w:val="0"/>
                  <w:divBdr>
                    <w:top w:val="none" w:sz="0" w:space="0" w:color="auto"/>
                    <w:left w:val="none" w:sz="0" w:space="0" w:color="auto"/>
                    <w:bottom w:val="none" w:sz="0" w:space="0" w:color="auto"/>
                    <w:right w:val="none" w:sz="0" w:space="0" w:color="auto"/>
                  </w:divBdr>
                  <w:divsChild>
                    <w:div w:id="951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5628">
              <w:marLeft w:val="0"/>
              <w:marRight w:val="0"/>
              <w:marTop w:val="0"/>
              <w:marBottom w:val="0"/>
              <w:divBdr>
                <w:top w:val="none" w:sz="0" w:space="0" w:color="auto"/>
                <w:left w:val="none" w:sz="0" w:space="0" w:color="auto"/>
                <w:bottom w:val="none" w:sz="0" w:space="0" w:color="auto"/>
                <w:right w:val="none" w:sz="0" w:space="0" w:color="auto"/>
              </w:divBdr>
            </w:div>
          </w:divsChild>
        </w:div>
        <w:div w:id="1664622527">
          <w:marLeft w:val="0"/>
          <w:marRight w:val="0"/>
          <w:marTop w:val="0"/>
          <w:marBottom w:val="0"/>
          <w:divBdr>
            <w:top w:val="none" w:sz="0" w:space="0" w:color="auto"/>
            <w:left w:val="none" w:sz="0" w:space="0" w:color="auto"/>
            <w:bottom w:val="none" w:sz="0" w:space="0" w:color="auto"/>
            <w:right w:val="none" w:sz="0" w:space="0" w:color="auto"/>
          </w:divBdr>
          <w:divsChild>
            <w:div w:id="697659452">
              <w:marLeft w:val="0"/>
              <w:marRight w:val="0"/>
              <w:marTop w:val="0"/>
              <w:marBottom w:val="0"/>
              <w:divBdr>
                <w:top w:val="none" w:sz="0" w:space="0" w:color="auto"/>
                <w:left w:val="none" w:sz="0" w:space="0" w:color="auto"/>
                <w:bottom w:val="none" w:sz="0" w:space="0" w:color="auto"/>
                <w:right w:val="none" w:sz="0" w:space="0" w:color="auto"/>
              </w:divBdr>
            </w:div>
          </w:divsChild>
        </w:div>
        <w:div w:id="855193806">
          <w:marLeft w:val="0"/>
          <w:marRight w:val="0"/>
          <w:marTop w:val="0"/>
          <w:marBottom w:val="0"/>
          <w:divBdr>
            <w:top w:val="none" w:sz="0" w:space="0" w:color="auto"/>
            <w:left w:val="none" w:sz="0" w:space="0" w:color="auto"/>
            <w:bottom w:val="none" w:sz="0" w:space="0" w:color="auto"/>
            <w:right w:val="none" w:sz="0" w:space="0" w:color="auto"/>
          </w:divBdr>
          <w:divsChild>
            <w:div w:id="2061324800">
              <w:marLeft w:val="0"/>
              <w:marRight w:val="0"/>
              <w:marTop w:val="0"/>
              <w:marBottom w:val="0"/>
              <w:divBdr>
                <w:top w:val="none" w:sz="0" w:space="0" w:color="auto"/>
                <w:left w:val="none" w:sz="0" w:space="0" w:color="auto"/>
                <w:bottom w:val="none" w:sz="0" w:space="0" w:color="auto"/>
                <w:right w:val="none" w:sz="0" w:space="0" w:color="auto"/>
              </w:divBdr>
            </w:div>
            <w:div w:id="424809913">
              <w:marLeft w:val="0"/>
              <w:marRight w:val="0"/>
              <w:marTop w:val="0"/>
              <w:marBottom w:val="0"/>
              <w:divBdr>
                <w:top w:val="none" w:sz="0" w:space="0" w:color="auto"/>
                <w:left w:val="none" w:sz="0" w:space="0" w:color="auto"/>
                <w:bottom w:val="none" w:sz="0" w:space="0" w:color="auto"/>
                <w:right w:val="none" w:sz="0" w:space="0" w:color="auto"/>
              </w:divBdr>
              <w:divsChild>
                <w:div w:id="511728957">
                  <w:marLeft w:val="0"/>
                  <w:marRight w:val="0"/>
                  <w:marTop w:val="0"/>
                  <w:marBottom w:val="0"/>
                  <w:divBdr>
                    <w:top w:val="none" w:sz="0" w:space="0" w:color="auto"/>
                    <w:left w:val="none" w:sz="0" w:space="0" w:color="auto"/>
                    <w:bottom w:val="none" w:sz="0" w:space="0" w:color="auto"/>
                    <w:right w:val="none" w:sz="0" w:space="0" w:color="auto"/>
                  </w:divBdr>
                  <w:divsChild>
                    <w:div w:id="16885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6838">
              <w:marLeft w:val="0"/>
              <w:marRight w:val="0"/>
              <w:marTop w:val="0"/>
              <w:marBottom w:val="0"/>
              <w:divBdr>
                <w:top w:val="none" w:sz="0" w:space="0" w:color="auto"/>
                <w:left w:val="none" w:sz="0" w:space="0" w:color="auto"/>
                <w:bottom w:val="none" w:sz="0" w:space="0" w:color="auto"/>
                <w:right w:val="none" w:sz="0" w:space="0" w:color="auto"/>
              </w:divBdr>
            </w:div>
          </w:divsChild>
        </w:div>
        <w:div w:id="1882787274">
          <w:marLeft w:val="0"/>
          <w:marRight w:val="0"/>
          <w:marTop w:val="0"/>
          <w:marBottom w:val="0"/>
          <w:divBdr>
            <w:top w:val="none" w:sz="0" w:space="0" w:color="auto"/>
            <w:left w:val="none" w:sz="0" w:space="0" w:color="auto"/>
            <w:bottom w:val="none" w:sz="0" w:space="0" w:color="auto"/>
            <w:right w:val="none" w:sz="0" w:space="0" w:color="auto"/>
          </w:divBdr>
          <w:divsChild>
            <w:div w:id="921335372">
              <w:marLeft w:val="0"/>
              <w:marRight w:val="0"/>
              <w:marTop w:val="0"/>
              <w:marBottom w:val="0"/>
              <w:divBdr>
                <w:top w:val="none" w:sz="0" w:space="0" w:color="auto"/>
                <w:left w:val="none" w:sz="0" w:space="0" w:color="auto"/>
                <w:bottom w:val="none" w:sz="0" w:space="0" w:color="auto"/>
                <w:right w:val="none" w:sz="0" w:space="0" w:color="auto"/>
              </w:divBdr>
            </w:div>
          </w:divsChild>
        </w:div>
        <w:div w:id="992493036">
          <w:marLeft w:val="0"/>
          <w:marRight w:val="0"/>
          <w:marTop w:val="0"/>
          <w:marBottom w:val="0"/>
          <w:divBdr>
            <w:top w:val="none" w:sz="0" w:space="0" w:color="auto"/>
            <w:left w:val="none" w:sz="0" w:space="0" w:color="auto"/>
            <w:bottom w:val="none" w:sz="0" w:space="0" w:color="auto"/>
            <w:right w:val="none" w:sz="0" w:space="0" w:color="auto"/>
          </w:divBdr>
          <w:divsChild>
            <w:div w:id="463818158">
              <w:marLeft w:val="0"/>
              <w:marRight w:val="0"/>
              <w:marTop w:val="0"/>
              <w:marBottom w:val="0"/>
              <w:divBdr>
                <w:top w:val="none" w:sz="0" w:space="0" w:color="auto"/>
                <w:left w:val="none" w:sz="0" w:space="0" w:color="auto"/>
                <w:bottom w:val="none" w:sz="0" w:space="0" w:color="auto"/>
                <w:right w:val="none" w:sz="0" w:space="0" w:color="auto"/>
              </w:divBdr>
            </w:div>
            <w:div w:id="1901867375">
              <w:marLeft w:val="0"/>
              <w:marRight w:val="0"/>
              <w:marTop w:val="0"/>
              <w:marBottom w:val="0"/>
              <w:divBdr>
                <w:top w:val="none" w:sz="0" w:space="0" w:color="auto"/>
                <w:left w:val="none" w:sz="0" w:space="0" w:color="auto"/>
                <w:bottom w:val="none" w:sz="0" w:space="0" w:color="auto"/>
                <w:right w:val="none" w:sz="0" w:space="0" w:color="auto"/>
              </w:divBdr>
              <w:divsChild>
                <w:div w:id="1978799535">
                  <w:marLeft w:val="0"/>
                  <w:marRight w:val="0"/>
                  <w:marTop w:val="0"/>
                  <w:marBottom w:val="0"/>
                  <w:divBdr>
                    <w:top w:val="none" w:sz="0" w:space="0" w:color="auto"/>
                    <w:left w:val="none" w:sz="0" w:space="0" w:color="auto"/>
                    <w:bottom w:val="none" w:sz="0" w:space="0" w:color="auto"/>
                    <w:right w:val="none" w:sz="0" w:space="0" w:color="auto"/>
                  </w:divBdr>
                  <w:divsChild>
                    <w:div w:id="102802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4412">
              <w:marLeft w:val="0"/>
              <w:marRight w:val="0"/>
              <w:marTop w:val="0"/>
              <w:marBottom w:val="0"/>
              <w:divBdr>
                <w:top w:val="none" w:sz="0" w:space="0" w:color="auto"/>
                <w:left w:val="none" w:sz="0" w:space="0" w:color="auto"/>
                <w:bottom w:val="none" w:sz="0" w:space="0" w:color="auto"/>
                <w:right w:val="none" w:sz="0" w:space="0" w:color="auto"/>
              </w:divBdr>
            </w:div>
          </w:divsChild>
        </w:div>
        <w:div w:id="832985675">
          <w:marLeft w:val="0"/>
          <w:marRight w:val="0"/>
          <w:marTop w:val="0"/>
          <w:marBottom w:val="0"/>
          <w:divBdr>
            <w:top w:val="none" w:sz="0" w:space="0" w:color="auto"/>
            <w:left w:val="none" w:sz="0" w:space="0" w:color="auto"/>
            <w:bottom w:val="none" w:sz="0" w:space="0" w:color="auto"/>
            <w:right w:val="none" w:sz="0" w:space="0" w:color="auto"/>
          </w:divBdr>
          <w:divsChild>
            <w:div w:id="71437965">
              <w:marLeft w:val="0"/>
              <w:marRight w:val="0"/>
              <w:marTop w:val="0"/>
              <w:marBottom w:val="0"/>
              <w:divBdr>
                <w:top w:val="none" w:sz="0" w:space="0" w:color="auto"/>
                <w:left w:val="none" w:sz="0" w:space="0" w:color="auto"/>
                <w:bottom w:val="none" w:sz="0" w:space="0" w:color="auto"/>
                <w:right w:val="none" w:sz="0" w:space="0" w:color="auto"/>
              </w:divBdr>
            </w:div>
          </w:divsChild>
        </w:div>
        <w:div w:id="592249847">
          <w:marLeft w:val="0"/>
          <w:marRight w:val="0"/>
          <w:marTop w:val="0"/>
          <w:marBottom w:val="0"/>
          <w:divBdr>
            <w:top w:val="none" w:sz="0" w:space="0" w:color="auto"/>
            <w:left w:val="none" w:sz="0" w:space="0" w:color="auto"/>
            <w:bottom w:val="none" w:sz="0" w:space="0" w:color="auto"/>
            <w:right w:val="none" w:sz="0" w:space="0" w:color="auto"/>
          </w:divBdr>
          <w:divsChild>
            <w:div w:id="619149543">
              <w:marLeft w:val="0"/>
              <w:marRight w:val="0"/>
              <w:marTop w:val="0"/>
              <w:marBottom w:val="0"/>
              <w:divBdr>
                <w:top w:val="none" w:sz="0" w:space="0" w:color="auto"/>
                <w:left w:val="none" w:sz="0" w:space="0" w:color="auto"/>
                <w:bottom w:val="none" w:sz="0" w:space="0" w:color="auto"/>
                <w:right w:val="none" w:sz="0" w:space="0" w:color="auto"/>
              </w:divBdr>
            </w:div>
            <w:div w:id="762845657">
              <w:marLeft w:val="0"/>
              <w:marRight w:val="0"/>
              <w:marTop w:val="0"/>
              <w:marBottom w:val="0"/>
              <w:divBdr>
                <w:top w:val="none" w:sz="0" w:space="0" w:color="auto"/>
                <w:left w:val="none" w:sz="0" w:space="0" w:color="auto"/>
                <w:bottom w:val="none" w:sz="0" w:space="0" w:color="auto"/>
                <w:right w:val="none" w:sz="0" w:space="0" w:color="auto"/>
              </w:divBdr>
              <w:divsChild>
                <w:div w:id="1094090258">
                  <w:marLeft w:val="0"/>
                  <w:marRight w:val="0"/>
                  <w:marTop w:val="0"/>
                  <w:marBottom w:val="0"/>
                  <w:divBdr>
                    <w:top w:val="none" w:sz="0" w:space="0" w:color="auto"/>
                    <w:left w:val="none" w:sz="0" w:space="0" w:color="auto"/>
                    <w:bottom w:val="none" w:sz="0" w:space="0" w:color="auto"/>
                    <w:right w:val="none" w:sz="0" w:space="0" w:color="auto"/>
                  </w:divBdr>
                  <w:divsChild>
                    <w:div w:id="136297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1640">
              <w:marLeft w:val="0"/>
              <w:marRight w:val="0"/>
              <w:marTop w:val="0"/>
              <w:marBottom w:val="0"/>
              <w:divBdr>
                <w:top w:val="none" w:sz="0" w:space="0" w:color="auto"/>
                <w:left w:val="none" w:sz="0" w:space="0" w:color="auto"/>
                <w:bottom w:val="none" w:sz="0" w:space="0" w:color="auto"/>
                <w:right w:val="none" w:sz="0" w:space="0" w:color="auto"/>
              </w:divBdr>
            </w:div>
          </w:divsChild>
        </w:div>
        <w:div w:id="117072264">
          <w:marLeft w:val="0"/>
          <w:marRight w:val="0"/>
          <w:marTop w:val="0"/>
          <w:marBottom w:val="0"/>
          <w:divBdr>
            <w:top w:val="none" w:sz="0" w:space="0" w:color="auto"/>
            <w:left w:val="none" w:sz="0" w:space="0" w:color="auto"/>
            <w:bottom w:val="none" w:sz="0" w:space="0" w:color="auto"/>
            <w:right w:val="none" w:sz="0" w:space="0" w:color="auto"/>
          </w:divBdr>
          <w:divsChild>
            <w:div w:id="1177886142">
              <w:marLeft w:val="0"/>
              <w:marRight w:val="0"/>
              <w:marTop w:val="0"/>
              <w:marBottom w:val="0"/>
              <w:divBdr>
                <w:top w:val="none" w:sz="0" w:space="0" w:color="auto"/>
                <w:left w:val="none" w:sz="0" w:space="0" w:color="auto"/>
                <w:bottom w:val="none" w:sz="0" w:space="0" w:color="auto"/>
                <w:right w:val="none" w:sz="0" w:space="0" w:color="auto"/>
              </w:divBdr>
            </w:div>
          </w:divsChild>
        </w:div>
        <w:div w:id="624503470">
          <w:marLeft w:val="0"/>
          <w:marRight w:val="0"/>
          <w:marTop w:val="0"/>
          <w:marBottom w:val="0"/>
          <w:divBdr>
            <w:top w:val="none" w:sz="0" w:space="0" w:color="auto"/>
            <w:left w:val="none" w:sz="0" w:space="0" w:color="auto"/>
            <w:bottom w:val="none" w:sz="0" w:space="0" w:color="auto"/>
            <w:right w:val="none" w:sz="0" w:space="0" w:color="auto"/>
          </w:divBdr>
          <w:divsChild>
            <w:div w:id="1079131614">
              <w:marLeft w:val="0"/>
              <w:marRight w:val="0"/>
              <w:marTop w:val="0"/>
              <w:marBottom w:val="0"/>
              <w:divBdr>
                <w:top w:val="none" w:sz="0" w:space="0" w:color="auto"/>
                <w:left w:val="none" w:sz="0" w:space="0" w:color="auto"/>
                <w:bottom w:val="none" w:sz="0" w:space="0" w:color="auto"/>
                <w:right w:val="none" w:sz="0" w:space="0" w:color="auto"/>
              </w:divBdr>
            </w:div>
            <w:div w:id="1666743265">
              <w:marLeft w:val="0"/>
              <w:marRight w:val="0"/>
              <w:marTop w:val="0"/>
              <w:marBottom w:val="0"/>
              <w:divBdr>
                <w:top w:val="none" w:sz="0" w:space="0" w:color="auto"/>
                <w:left w:val="none" w:sz="0" w:space="0" w:color="auto"/>
                <w:bottom w:val="none" w:sz="0" w:space="0" w:color="auto"/>
                <w:right w:val="none" w:sz="0" w:space="0" w:color="auto"/>
              </w:divBdr>
              <w:divsChild>
                <w:div w:id="113066758">
                  <w:marLeft w:val="0"/>
                  <w:marRight w:val="0"/>
                  <w:marTop w:val="0"/>
                  <w:marBottom w:val="0"/>
                  <w:divBdr>
                    <w:top w:val="none" w:sz="0" w:space="0" w:color="auto"/>
                    <w:left w:val="none" w:sz="0" w:space="0" w:color="auto"/>
                    <w:bottom w:val="none" w:sz="0" w:space="0" w:color="auto"/>
                    <w:right w:val="none" w:sz="0" w:space="0" w:color="auto"/>
                  </w:divBdr>
                  <w:divsChild>
                    <w:div w:id="95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0215">
              <w:marLeft w:val="0"/>
              <w:marRight w:val="0"/>
              <w:marTop w:val="0"/>
              <w:marBottom w:val="0"/>
              <w:divBdr>
                <w:top w:val="none" w:sz="0" w:space="0" w:color="auto"/>
                <w:left w:val="none" w:sz="0" w:space="0" w:color="auto"/>
                <w:bottom w:val="none" w:sz="0" w:space="0" w:color="auto"/>
                <w:right w:val="none" w:sz="0" w:space="0" w:color="auto"/>
              </w:divBdr>
            </w:div>
          </w:divsChild>
        </w:div>
        <w:div w:id="1071349539">
          <w:marLeft w:val="0"/>
          <w:marRight w:val="0"/>
          <w:marTop w:val="0"/>
          <w:marBottom w:val="0"/>
          <w:divBdr>
            <w:top w:val="none" w:sz="0" w:space="0" w:color="auto"/>
            <w:left w:val="none" w:sz="0" w:space="0" w:color="auto"/>
            <w:bottom w:val="none" w:sz="0" w:space="0" w:color="auto"/>
            <w:right w:val="none" w:sz="0" w:space="0" w:color="auto"/>
          </w:divBdr>
          <w:divsChild>
            <w:div w:id="2006279096">
              <w:marLeft w:val="0"/>
              <w:marRight w:val="0"/>
              <w:marTop w:val="0"/>
              <w:marBottom w:val="0"/>
              <w:divBdr>
                <w:top w:val="none" w:sz="0" w:space="0" w:color="auto"/>
                <w:left w:val="none" w:sz="0" w:space="0" w:color="auto"/>
                <w:bottom w:val="none" w:sz="0" w:space="0" w:color="auto"/>
                <w:right w:val="none" w:sz="0" w:space="0" w:color="auto"/>
              </w:divBdr>
            </w:div>
          </w:divsChild>
        </w:div>
        <w:div w:id="12390827">
          <w:marLeft w:val="0"/>
          <w:marRight w:val="0"/>
          <w:marTop w:val="0"/>
          <w:marBottom w:val="0"/>
          <w:divBdr>
            <w:top w:val="none" w:sz="0" w:space="0" w:color="auto"/>
            <w:left w:val="none" w:sz="0" w:space="0" w:color="auto"/>
            <w:bottom w:val="none" w:sz="0" w:space="0" w:color="auto"/>
            <w:right w:val="none" w:sz="0" w:space="0" w:color="auto"/>
          </w:divBdr>
          <w:divsChild>
            <w:div w:id="528030834">
              <w:marLeft w:val="0"/>
              <w:marRight w:val="0"/>
              <w:marTop w:val="0"/>
              <w:marBottom w:val="0"/>
              <w:divBdr>
                <w:top w:val="none" w:sz="0" w:space="0" w:color="auto"/>
                <w:left w:val="none" w:sz="0" w:space="0" w:color="auto"/>
                <w:bottom w:val="none" w:sz="0" w:space="0" w:color="auto"/>
                <w:right w:val="none" w:sz="0" w:space="0" w:color="auto"/>
              </w:divBdr>
            </w:div>
            <w:div w:id="1263293813">
              <w:marLeft w:val="0"/>
              <w:marRight w:val="0"/>
              <w:marTop w:val="0"/>
              <w:marBottom w:val="0"/>
              <w:divBdr>
                <w:top w:val="none" w:sz="0" w:space="0" w:color="auto"/>
                <w:left w:val="none" w:sz="0" w:space="0" w:color="auto"/>
                <w:bottom w:val="none" w:sz="0" w:space="0" w:color="auto"/>
                <w:right w:val="none" w:sz="0" w:space="0" w:color="auto"/>
              </w:divBdr>
              <w:divsChild>
                <w:div w:id="1781296237">
                  <w:marLeft w:val="0"/>
                  <w:marRight w:val="0"/>
                  <w:marTop w:val="0"/>
                  <w:marBottom w:val="0"/>
                  <w:divBdr>
                    <w:top w:val="none" w:sz="0" w:space="0" w:color="auto"/>
                    <w:left w:val="none" w:sz="0" w:space="0" w:color="auto"/>
                    <w:bottom w:val="none" w:sz="0" w:space="0" w:color="auto"/>
                    <w:right w:val="none" w:sz="0" w:space="0" w:color="auto"/>
                  </w:divBdr>
                  <w:divsChild>
                    <w:div w:id="14646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1229">
              <w:marLeft w:val="0"/>
              <w:marRight w:val="0"/>
              <w:marTop w:val="0"/>
              <w:marBottom w:val="0"/>
              <w:divBdr>
                <w:top w:val="none" w:sz="0" w:space="0" w:color="auto"/>
                <w:left w:val="none" w:sz="0" w:space="0" w:color="auto"/>
                <w:bottom w:val="none" w:sz="0" w:space="0" w:color="auto"/>
                <w:right w:val="none" w:sz="0" w:space="0" w:color="auto"/>
              </w:divBdr>
            </w:div>
          </w:divsChild>
        </w:div>
        <w:div w:id="30736995">
          <w:marLeft w:val="0"/>
          <w:marRight w:val="0"/>
          <w:marTop w:val="0"/>
          <w:marBottom w:val="0"/>
          <w:divBdr>
            <w:top w:val="none" w:sz="0" w:space="0" w:color="auto"/>
            <w:left w:val="none" w:sz="0" w:space="0" w:color="auto"/>
            <w:bottom w:val="none" w:sz="0" w:space="0" w:color="auto"/>
            <w:right w:val="none" w:sz="0" w:space="0" w:color="auto"/>
          </w:divBdr>
          <w:divsChild>
            <w:div w:id="586617103">
              <w:marLeft w:val="0"/>
              <w:marRight w:val="0"/>
              <w:marTop w:val="0"/>
              <w:marBottom w:val="0"/>
              <w:divBdr>
                <w:top w:val="none" w:sz="0" w:space="0" w:color="auto"/>
                <w:left w:val="none" w:sz="0" w:space="0" w:color="auto"/>
                <w:bottom w:val="none" w:sz="0" w:space="0" w:color="auto"/>
                <w:right w:val="none" w:sz="0" w:space="0" w:color="auto"/>
              </w:divBdr>
            </w:div>
          </w:divsChild>
        </w:div>
        <w:div w:id="298341358">
          <w:marLeft w:val="0"/>
          <w:marRight w:val="0"/>
          <w:marTop w:val="0"/>
          <w:marBottom w:val="0"/>
          <w:divBdr>
            <w:top w:val="none" w:sz="0" w:space="0" w:color="auto"/>
            <w:left w:val="none" w:sz="0" w:space="0" w:color="auto"/>
            <w:bottom w:val="none" w:sz="0" w:space="0" w:color="auto"/>
            <w:right w:val="none" w:sz="0" w:space="0" w:color="auto"/>
          </w:divBdr>
          <w:divsChild>
            <w:div w:id="248268735">
              <w:marLeft w:val="0"/>
              <w:marRight w:val="0"/>
              <w:marTop w:val="0"/>
              <w:marBottom w:val="0"/>
              <w:divBdr>
                <w:top w:val="none" w:sz="0" w:space="0" w:color="auto"/>
                <w:left w:val="none" w:sz="0" w:space="0" w:color="auto"/>
                <w:bottom w:val="none" w:sz="0" w:space="0" w:color="auto"/>
                <w:right w:val="none" w:sz="0" w:space="0" w:color="auto"/>
              </w:divBdr>
            </w:div>
            <w:div w:id="2094740682">
              <w:marLeft w:val="0"/>
              <w:marRight w:val="0"/>
              <w:marTop w:val="0"/>
              <w:marBottom w:val="0"/>
              <w:divBdr>
                <w:top w:val="none" w:sz="0" w:space="0" w:color="auto"/>
                <w:left w:val="none" w:sz="0" w:space="0" w:color="auto"/>
                <w:bottom w:val="none" w:sz="0" w:space="0" w:color="auto"/>
                <w:right w:val="none" w:sz="0" w:space="0" w:color="auto"/>
              </w:divBdr>
              <w:divsChild>
                <w:div w:id="1454401453">
                  <w:marLeft w:val="0"/>
                  <w:marRight w:val="0"/>
                  <w:marTop w:val="0"/>
                  <w:marBottom w:val="0"/>
                  <w:divBdr>
                    <w:top w:val="none" w:sz="0" w:space="0" w:color="auto"/>
                    <w:left w:val="none" w:sz="0" w:space="0" w:color="auto"/>
                    <w:bottom w:val="none" w:sz="0" w:space="0" w:color="auto"/>
                    <w:right w:val="none" w:sz="0" w:space="0" w:color="auto"/>
                  </w:divBdr>
                  <w:divsChild>
                    <w:div w:id="38826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9879">
              <w:marLeft w:val="0"/>
              <w:marRight w:val="0"/>
              <w:marTop w:val="0"/>
              <w:marBottom w:val="0"/>
              <w:divBdr>
                <w:top w:val="none" w:sz="0" w:space="0" w:color="auto"/>
                <w:left w:val="none" w:sz="0" w:space="0" w:color="auto"/>
                <w:bottom w:val="none" w:sz="0" w:space="0" w:color="auto"/>
                <w:right w:val="none" w:sz="0" w:space="0" w:color="auto"/>
              </w:divBdr>
            </w:div>
          </w:divsChild>
        </w:div>
        <w:div w:id="346562106">
          <w:marLeft w:val="0"/>
          <w:marRight w:val="0"/>
          <w:marTop w:val="0"/>
          <w:marBottom w:val="0"/>
          <w:divBdr>
            <w:top w:val="none" w:sz="0" w:space="0" w:color="auto"/>
            <w:left w:val="none" w:sz="0" w:space="0" w:color="auto"/>
            <w:bottom w:val="none" w:sz="0" w:space="0" w:color="auto"/>
            <w:right w:val="none" w:sz="0" w:space="0" w:color="auto"/>
          </w:divBdr>
          <w:divsChild>
            <w:div w:id="154342732">
              <w:marLeft w:val="0"/>
              <w:marRight w:val="0"/>
              <w:marTop w:val="0"/>
              <w:marBottom w:val="0"/>
              <w:divBdr>
                <w:top w:val="none" w:sz="0" w:space="0" w:color="auto"/>
                <w:left w:val="none" w:sz="0" w:space="0" w:color="auto"/>
                <w:bottom w:val="none" w:sz="0" w:space="0" w:color="auto"/>
                <w:right w:val="none" w:sz="0" w:space="0" w:color="auto"/>
              </w:divBdr>
            </w:div>
          </w:divsChild>
        </w:div>
        <w:div w:id="933393056">
          <w:marLeft w:val="0"/>
          <w:marRight w:val="0"/>
          <w:marTop w:val="0"/>
          <w:marBottom w:val="0"/>
          <w:divBdr>
            <w:top w:val="none" w:sz="0" w:space="0" w:color="auto"/>
            <w:left w:val="none" w:sz="0" w:space="0" w:color="auto"/>
            <w:bottom w:val="none" w:sz="0" w:space="0" w:color="auto"/>
            <w:right w:val="none" w:sz="0" w:space="0" w:color="auto"/>
          </w:divBdr>
          <w:divsChild>
            <w:div w:id="631977901">
              <w:marLeft w:val="0"/>
              <w:marRight w:val="0"/>
              <w:marTop w:val="0"/>
              <w:marBottom w:val="0"/>
              <w:divBdr>
                <w:top w:val="none" w:sz="0" w:space="0" w:color="auto"/>
                <w:left w:val="none" w:sz="0" w:space="0" w:color="auto"/>
                <w:bottom w:val="none" w:sz="0" w:space="0" w:color="auto"/>
                <w:right w:val="none" w:sz="0" w:space="0" w:color="auto"/>
              </w:divBdr>
            </w:div>
            <w:div w:id="665479222">
              <w:marLeft w:val="0"/>
              <w:marRight w:val="0"/>
              <w:marTop w:val="0"/>
              <w:marBottom w:val="0"/>
              <w:divBdr>
                <w:top w:val="none" w:sz="0" w:space="0" w:color="auto"/>
                <w:left w:val="none" w:sz="0" w:space="0" w:color="auto"/>
                <w:bottom w:val="none" w:sz="0" w:space="0" w:color="auto"/>
                <w:right w:val="none" w:sz="0" w:space="0" w:color="auto"/>
              </w:divBdr>
              <w:divsChild>
                <w:div w:id="1956524557">
                  <w:marLeft w:val="0"/>
                  <w:marRight w:val="0"/>
                  <w:marTop w:val="0"/>
                  <w:marBottom w:val="0"/>
                  <w:divBdr>
                    <w:top w:val="none" w:sz="0" w:space="0" w:color="auto"/>
                    <w:left w:val="none" w:sz="0" w:space="0" w:color="auto"/>
                    <w:bottom w:val="none" w:sz="0" w:space="0" w:color="auto"/>
                    <w:right w:val="none" w:sz="0" w:space="0" w:color="auto"/>
                  </w:divBdr>
                  <w:divsChild>
                    <w:div w:id="92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03">
              <w:marLeft w:val="0"/>
              <w:marRight w:val="0"/>
              <w:marTop w:val="0"/>
              <w:marBottom w:val="0"/>
              <w:divBdr>
                <w:top w:val="none" w:sz="0" w:space="0" w:color="auto"/>
                <w:left w:val="none" w:sz="0" w:space="0" w:color="auto"/>
                <w:bottom w:val="none" w:sz="0" w:space="0" w:color="auto"/>
                <w:right w:val="none" w:sz="0" w:space="0" w:color="auto"/>
              </w:divBdr>
            </w:div>
          </w:divsChild>
        </w:div>
        <w:div w:id="1641760973">
          <w:marLeft w:val="0"/>
          <w:marRight w:val="0"/>
          <w:marTop w:val="0"/>
          <w:marBottom w:val="0"/>
          <w:divBdr>
            <w:top w:val="none" w:sz="0" w:space="0" w:color="auto"/>
            <w:left w:val="none" w:sz="0" w:space="0" w:color="auto"/>
            <w:bottom w:val="none" w:sz="0" w:space="0" w:color="auto"/>
            <w:right w:val="none" w:sz="0" w:space="0" w:color="auto"/>
          </w:divBdr>
          <w:divsChild>
            <w:div w:id="167140221">
              <w:marLeft w:val="0"/>
              <w:marRight w:val="0"/>
              <w:marTop w:val="0"/>
              <w:marBottom w:val="0"/>
              <w:divBdr>
                <w:top w:val="none" w:sz="0" w:space="0" w:color="auto"/>
                <w:left w:val="none" w:sz="0" w:space="0" w:color="auto"/>
                <w:bottom w:val="none" w:sz="0" w:space="0" w:color="auto"/>
                <w:right w:val="none" w:sz="0" w:space="0" w:color="auto"/>
              </w:divBdr>
            </w:div>
          </w:divsChild>
        </w:div>
        <w:div w:id="1720780845">
          <w:marLeft w:val="0"/>
          <w:marRight w:val="0"/>
          <w:marTop w:val="0"/>
          <w:marBottom w:val="0"/>
          <w:divBdr>
            <w:top w:val="none" w:sz="0" w:space="0" w:color="auto"/>
            <w:left w:val="none" w:sz="0" w:space="0" w:color="auto"/>
            <w:bottom w:val="none" w:sz="0" w:space="0" w:color="auto"/>
            <w:right w:val="none" w:sz="0" w:space="0" w:color="auto"/>
          </w:divBdr>
          <w:divsChild>
            <w:div w:id="1865247132">
              <w:marLeft w:val="0"/>
              <w:marRight w:val="0"/>
              <w:marTop w:val="0"/>
              <w:marBottom w:val="0"/>
              <w:divBdr>
                <w:top w:val="none" w:sz="0" w:space="0" w:color="auto"/>
                <w:left w:val="none" w:sz="0" w:space="0" w:color="auto"/>
                <w:bottom w:val="none" w:sz="0" w:space="0" w:color="auto"/>
                <w:right w:val="none" w:sz="0" w:space="0" w:color="auto"/>
              </w:divBdr>
            </w:div>
            <w:div w:id="1988587882">
              <w:marLeft w:val="0"/>
              <w:marRight w:val="0"/>
              <w:marTop w:val="0"/>
              <w:marBottom w:val="0"/>
              <w:divBdr>
                <w:top w:val="none" w:sz="0" w:space="0" w:color="auto"/>
                <w:left w:val="none" w:sz="0" w:space="0" w:color="auto"/>
                <w:bottom w:val="none" w:sz="0" w:space="0" w:color="auto"/>
                <w:right w:val="none" w:sz="0" w:space="0" w:color="auto"/>
              </w:divBdr>
              <w:divsChild>
                <w:div w:id="1452244824">
                  <w:marLeft w:val="0"/>
                  <w:marRight w:val="0"/>
                  <w:marTop w:val="0"/>
                  <w:marBottom w:val="0"/>
                  <w:divBdr>
                    <w:top w:val="none" w:sz="0" w:space="0" w:color="auto"/>
                    <w:left w:val="none" w:sz="0" w:space="0" w:color="auto"/>
                    <w:bottom w:val="none" w:sz="0" w:space="0" w:color="auto"/>
                    <w:right w:val="none" w:sz="0" w:space="0" w:color="auto"/>
                  </w:divBdr>
                  <w:divsChild>
                    <w:div w:id="4557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960">
              <w:marLeft w:val="0"/>
              <w:marRight w:val="0"/>
              <w:marTop w:val="0"/>
              <w:marBottom w:val="0"/>
              <w:divBdr>
                <w:top w:val="none" w:sz="0" w:space="0" w:color="auto"/>
                <w:left w:val="none" w:sz="0" w:space="0" w:color="auto"/>
                <w:bottom w:val="none" w:sz="0" w:space="0" w:color="auto"/>
                <w:right w:val="none" w:sz="0" w:space="0" w:color="auto"/>
              </w:divBdr>
            </w:div>
          </w:divsChild>
        </w:div>
        <w:div w:id="985207809">
          <w:marLeft w:val="0"/>
          <w:marRight w:val="0"/>
          <w:marTop w:val="0"/>
          <w:marBottom w:val="0"/>
          <w:divBdr>
            <w:top w:val="none" w:sz="0" w:space="0" w:color="auto"/>
            <w:left w:val="none" w:sz="0" w:space="0" w:color="auto"/>
            <w:bottom w:val="none" w:sz="0" w:space="0" w:color="auto"/>
            <w:right w:val="none" w:sz="0" w:space="0" w:color="auto"/>
          </w:divBdr>
          <w:divsChild>
            <w:div w:id="2055809919">
              <w:marLeft w:val="0"/>
              <w:marRight w:val="0"/>
              <w:marTop w:val="0"/>
              <w:marBottom w:val="0"/>
              <w:divBdr>
                <w:top w:val="none" w:sz="0" w:space="0" w:color="auto"/>
                <w:left w:val="none" w:sz="0" w:space="0" w:color="auto"/>
                <w:bottom w:val="none" w:sz="0" w:space="0" w:color="auto"/>
                <w:right w:val="none" w:sz="0" w:space="0" w:color="auto"/>
              </w:divBdr>
            </w:div>
          </w:divsChild>
        </w:div>
        <w:div w:id="918946660">
          <w:marLeft w:val="0"/>
          <w:marRight w:val="0"/>
          <w:marTop w:val="0"/>
          <w:marBottom w:val="0"/>
          <w:divBdr>
            <w:top w:val="none" w:sz="0" w:space="0" w:color="auto"/>
            <w:left w:val="none" w:sz="0" w:space="0" w:color="auto"/>
            <w:bottom w:val="none" w:sz="0" w:space="0" w:color="auto"/>
            <w:right w:val="none" w:sz="0" w:space="0" w:color="auto"/>
          </w:divBdr>
          <w:divsChild>
            <w:div w:id="1872572923">
              <w:marLeft w:val="0"/>
              <w:marRight w:val="0"/>
              <w:marTop w:val="0"/>
              <w:marBottom w:val="0"/>
              <w:divBdr>
                <w:top w:val="none" w:sz="0" w:space="0" w:color="auto"/>
                <w:left w:val="none" w:sz="0" w:space="0" w:color="auto"/>
                <w:bottom w:val="none" w:sz="0" w:space="0" w:color="auto"/>
                <w:right w:val="none" w:sz="0" w:space="0" w:color="auto"/>
              </w:divBdr>
            </w:div>
            <w:div w:id="32772211">
              <w:marLeft w:val="0"/>
              <w:marRight w:val="0"/>
              <w:marTop w:val="0"/>
              <w:marBottom w:val="0"/>
              <w:divBdr>
                <w:top w:val="none" w:sz="0" w:space="0" w:color="auto"/>
                <w:left w:val="none" w:sz="0" w:space="0" w:color="auto"/>
                <w:bottom w:val="none" w:sz="0" w:space="0" w:color="auto"/>
                <w:right w:val="none" w:sz="0" w:space="0" w:color="auto"/>
              </w:divBdr>
              <w:divsChild>
                <w:div w:id="339966384">
                  <w:marLeft w:val="0"/>
                  <w:marRight w:val="0"/>
                  <w:marTop w:val="0"/>
                  <w:marBottom w:val="0"/>
                  <w:divBdr>
                    <w:top w:val="none" w:sz="0" w:space="0" w:color="auto"/>
                    <w:left w:val="none" w:sz="0" w:space="0" w:color="auto"/>
                    <w:bottom w:val="none" w:sz="0" w:space="0" w:color="auto"/>
                    <w:right w:val="none" w:sz="0" w:space="0" w:color="auto"/>
                  </w:divBdr>
                  <w:divsChild>
                    <w:div w:id="254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0572">
              <w:marLeft w:val="0"/>
              <w:marRight w:val="0"/>
              <w:marTop w:val="0"/>
              <w:marBottom w:val="0"/>
              <w:divBdr>
                <w:top w:val="none" w:sz="0" w:space="0" w:color="auto"/>
                <w:left w:val="none" w:sz="0" w:space="0" w:color="auto"/>
                <w:bottom w:val="none" w:sz="0" w:space="0" w:color="auto"/>
                <w:right w:val="none" w:sz="0" w:space="0" w:color="auto"/>
              </w:divBdr>
            </w:div>
          </w:divsChild>
        </w:div>
        <w:div w:id="934478718">
          <w:marLeft w:val="0"/>
          <w:marRight w:val="0"/>
          <w:marTop w:val="0"/>
          <w:marBottom w:val="0"/>
          <w:divBdr>
            <w:top w:val="none" w:sz="0" w:space="0" w:color="auto"/>
            <w:left w:val="none" w:sz="0" w:space="0" w:color="auto"/>
            <w:bottom w:val="none" w:sz="0" w:space="0" w:color="auto"/>
            <w:right w:val="none" w:sz="0" w:space="0" w:color="auto"/>
          </w:divBdr>
          <w:divsChild>
            <w:div w:id="1187056679">
              <w:marLeft w:val="0"/>
              <w:marRight w:val="0"/>
              <w:marTop w:val="0"/>
              <w:marBottom w:val="0"/>
              <w:divBdr>
                <w:top w:val="none" w:sz="0" w:space="0" w:color="auto"/>
                <w:left w:val="none" w:sz="0" w:space="0" w:color="auto"/>
                <w:bottom w:val="none" w:sz="0" w:space="0" w:color="auto"/>
                <w:right w:val="none" w:sz="0" w:space="0" w:color="auto"/>
              </w:divBdr>
            </w:div>
          </w:divsChild>
        </w:div>
        <w:div w:id="484785881">
          <w:marLeft w:val="0"/>
          <w:marRight w:val="0"/>
          <w:marTop w:val="0"/>
          <w:marBottom w:val="0"/>
          <w:divBdr>
            <w:top w:val="none" w:sz="0" w:space="0" w:color="auto"/>
            <w:left w:val="none" w:sz="0" w:space="0" w:color="auto"/>
            <w:bottom w:val="none" w:sz="0" w:space="0" w:color="auto"/>
            <w:right w:val="none" w:sz="0" w:space="0" w:color="auto"/>
          </w:divBdr>
          <w:divsChild>
            <w:div w:id="182794197">
              <w:marLeft w:val="0"/>
              <w:marRight w:val="0"/>
              <w:marTop w:val="0"/>
              <w:marBottom w:val="0"/>
              <w:divBdr>
                <w:top w:val="none" w:sz="0" w:space="0" w:color="auto"/>
                <w:left w:val="none" w:sz="0" w:space="0" w:color="auto"/>
                <w:bottom w:val="none" w:sz="0" w:space="0" w:color="auto"/>
                <w:right w:val="none" w:sz="0" w:space="0" w:color="auto"/>
              </w:divBdr>
            </w:div>
            <w:div w:id="1507861758">
              <w:marLeft w:val="0"/>
              <w:marRight w:val="0"/>
              <w:marTop w:val="0"/>
              <w:marBottom w:val="0"/>
              <w:divBdr>
                <w:top w:val="none" w:sz="0" w:space="0" w:color="auto"/>
                <w:left w:val="none" w:sz="0" w:space="0" w:color="auto"/>
                <w:bottom w:val="none" w:sz="0" w:space="0" w:color="auto"/>
                <w:right w:val="none" w:sz="0" w:space="0" w:color="auto"/>
              </w:divBdr>
              <w:divsChild>
                <w:div w:id="34352227">
                  <w:marLeft w:val="0"/>
                  <w:marRight w:val="0"/>
                  <w:marTop w:val="0"/>
                  <w:marBottom w:val="0"/>
                  <w:divBdr>
                    <w:top w:val="none" w:sz="0" w:space="0" w:color="auto"/>
                    <w:left w:val="none" w:sz="0" w:space="0" w:color="auto"/>
                    <w:bottom w:val="none" w:sz="0" w:space="0" w:color="auto"/>
                    <w:right w:val="none" w:sz="0" w:space="0" w:color="auto"/>
                  </w:divBdr>
                  <w:divsChild>
                    <w:div w:id="17970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39913">
              <w:marLeft w:val="0"/>
              <w:marRight w:val="0"/>
              <w:marTop w:val="0"/>
              <w:marBottom w:val="0"/>
              <w:divBdr>
                <w:top w:val="none" w:sz="0" w:space="0" w:color="auto"/>
                <w:left w:val="none" w:sz="0" w:space="0" w:color="auto"/>
                <w:bottom w:val="none" w:sz="0" w:space="0" w:color="auto"/>
                <w:right w:val="none" w:sz="0" w:space="0" w:color="auto"/>
              </w:divBdr>
            </w:div>
          </w:divsChild>
        </w:div>
        <w:div w:id="414087878">
          <w:marLeft w:val="0"/>
          <w:marRight w:val="0"/>
          <w:marTop w:val="0"/>
          <w:marBottom w:val="0"/>
          <w:divBdr>
            <w:top w:val="none" w:sz="0" w:space="0" w:color="auto"/>
            <w:left w:val="none" w:sz="0" w:space="0" w:color="auto"/>
            <w:bottom w:val="none" w:sz="0" w:space="0" w:color="auto"/>
            <w:right w:val="none" w:sz="0" w:space="0" w:color="auto"/>
          </w:divBdr>
          <w:divsChild>
            <w:div w:id="836964243">
              <w:marLeft w:val="0"/>
              <w:marRight w:val="0"/>
              <w:marTop w:val="0"/>
              <w:marBottom w:val="0"/>
              <w:divBdr>
                <w:top w:val="none" w:sz="0" w:space="0" w:color="auto"/>
                <w:left w:val="none" w:sz="0" w:space="0" w:color="auto"/>
                <w:bottom w:val="none" w:sz="0" w:space="0" w:color="auto"/>
                <w:right w:val="none" w:sz="0" w:space="0" w:color="auto"/>
              </w:divBdr>
            </w:div>
          </w:divsChild>
        </w:div>
        <w:div w:id="51854440">
          <w:marLeft w:val="0"/>
          <w:marRight w:val="0"/>
          <w:marTop w:val="0"/>
          <w:marBottom w:val="0"/>
          <w:divBdr>
            <w:top w:val="none" w:sz="0" w:space="0" w:color="auto"/>
            <w:left w:val="none" w:sz="0" w:space="0" w:color="auto"/>
            <w:bottom w:val="none" w:sz="0" w:space="0" w:color="auto"/>
            <w:right w:val="none" w:sz="0" w:space="0" w:color="auto"/>
          </w:divBdr>
          <w:divsChild>
            <w:div w:id="430592098">
              <w:marLeft w:val="0"/>
              <w:marRight w:val="0"/>
              <w:marTop w:val="0"/>
              <w:marBottom w:val="0"/>
              <w:divBdr>
                <w:top w:val="none" w:sz="0" w:space="0" w:color="auto"/>
                <w:left w:val="none" w:sz="0" w:space="0" w:color="auto"/>
                <w:bottom w:val="none" w:sz="0" w:space="0" w:color="auto"/>
                <w:right w:val="none" w:sz="0" w:space="0" w:color="auto"/>
              </w:divBdr>
            </w:div>
            <w:div w:id="1390304078">
              <w:marLeft w:val="0"/>
              <w:marRight w:val="0"/>
              <w:marTop w:val="0"/>
              <w:marBottom w:val="0"/>
              <w:divBdr>
                <w:top w:val="none" w:sz="0" w:space="0" w:color="auto"/>
                <w:left w:val="none" w:sz="0" w:space="0" w:color="auto"/>
                <w:bottom w:val="none" w:sz="0" w:space="0" w:color="auto"/>
                <w:right w:val="none" w:sz="0" w:space="0" w:color="auto"/>
              </w:divBdr>
              <w:divsChild>
                <w:div w:id="914968931">
                  <w:marLeft w:val="0"/>
                  <w:marRight w:val="0"/>
                  <w:marTop w:val="0"/>
                  <w:marBottom w:val="0"/>
                  <w:divBdr>
                    <w:top w:val="none" w:sz="0" w:space="0" w:color="auto"/>
                    <w:left w:val="none" w:sz="0" w:space="0" w:color="auto"/>
                    <w:bottom w:val="none" w:sz="0" w:space="0" w:color="auto"/>
                    <w:right w:val="none" w:sz="0" w:space="0" w:color="auto"/>
                  </w:divBdr>
                  <w:divsChild>
                    <w:div w:id="18930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69982">
              <w:marLeft w:val="0"/>
              <w:marRight w:val="0"/>
              <w:marTop w:val="0"/>
              <w:marBottom w:val="0"/>
              <w:divBdr>
                <w:top w:val="none" w:sz="0" w:space="0" w:color="auto"/>
                <w:left w:val="none" w:sz="0" w:space="0" w:color="auto"/>
                <w:bottom w:val="none" w:sz="0" w:space="0" w:color="auto"/>
                <w:right w:val="none" w:sz="0" w:space="0" w:color="auto"/>
              </w:divBdr>
            </w:div>
          </w:divsChild>
        </w:div>
        <w:div w:id="1075739998">
          <w:marLeft w:val="0"/>
          <w:marRight w:val="0"/>
          <w:marTop w:val="0"/>
          <w:marBottom w:val="0"/>
          <w:divBdr>
            <w:top w:val="none" w:sz="0" w:space="0" w:color="auto"/>
            <w:left w:val="none" w:sz="0" w:space="0" w:color="auto"/>
            <w:bottom w:val="none" w:sz="0" w:space="0" w:color="auto"/>
            <w:right w:val="none" w:sz="0" w:space="0" w:color="auto"/>
          </w:divBdr>
          <w:divsChild>
            <w:div w:id="321934570">
              <w:marLeft w:val="0"/>
              <w:marRight w:val="0"/>
              <w:marTop w:val="0"/>
              <w:marBottom w:val="0"/>
              <w:divBdr>
                <w:top w:val="none" w:sz="0" w:space="0" w:color="auto"/>
                <w:left w:val="none" w:sz="0" w:space="0" w:color="auto"/>
                <w:bottom w:val="none" w:sz="0" w:space="0" w:color="auto"/>
                <w:right w:val="none" w:sz="0" w:space="0" w:color="auto"/>
              </w:divBdr>
            </w:div>
          </w:divsChild>
        </w:div>
        <w:div w:id="603344601">
          <w:marLeft w:val="0"/>
          <w:marRight w:val="0"/>
          <w:marTop w:val="0"/>
          <w:marBottom w:val="0"/>
          <w:divBdr>
            <w:top w:val="none" w:sz="0" w:space="0" w:color="auto"/>
            <w:left w:val="none" w:sz="0" w:space="0" w:color="auto"/>
            <w:bottom w:val="none" w:sz="0" w:space="0" w:color="auto"/>
            <w:right w:val="none" w:sz="0" w:space="0" w:color="auto"/>
          </w:divBdr>
          <w:divsChild>
            <w:div w:id="1052575405">
              <w:marLeft w:val="0"/>
              <w:marRight w:val="0"/>
              <w:marTop w:val="0"/>
              <w:marBottom w:val="0"/>
              <w:divBdr>
                <w:top w:val="none" w:sz="0" w:space="0" w:color="auto"/>
                <w:left w:val="none" w:sz="0" w:space="0" w:color="auto"/>
                <w:bottom w:val="none" w:sz="0" w:space="0" w:color="auto"/>
                <w:right w:val="none" w:sz="0" w:space="0" w:color="auto"/>
              </w:divBdr>
            </w:div>
            <w:div w:id="1432704189">
              <w:marLeft w:val="0"/>
              <w:marRight w:val="0"/>
              <w:marTop w:val="0"/>
              <w:marBottom w:val="0"/>
              <w:divBdr>
                <w:top w:val="none" w:sz="0" w:space="0" w:color="auto"/>
                <w:left w:val="none" w:sz="0" w:space="0" w:color="auto"/>
                <w:bottom w:val="none" w:sz="0" w:space="0" w:color="auto"/>
                <w:right w:val="none" w:sz="0" w:space="0" w:color="auto"/>
              </w:divBdr>
              <w:divsChild>
                <w:div w:id="1369793949">
                  <w:marLeft w:val="0"/>
                  <w:marRight w:val="0"/>
                  <w:marTop w:val="0"/>
                  <w:marBottom w:val="0"/>
                  <w:divBdr>
                    <w:top w:val="none" w:sz="0" w:space="0" w:color="auto"/>
                    <w:left w:val="none" w:sz="0" w:space="0" w:color="auto"/>
                    <w:bottom w:val="none" w:sz="0" w:space="0" w:color="auto"/>
                    <w:right w:val="none" w:sz="0" w:space="0" w:color="auto"/>
                  </w:divBdr>
                  <w:divsChild>
                    <w:div w:id="9362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7033">
              <w:marLeft w:val="0"/>
              <w:marRight w:val="0"/>
              <w:marTop w:val="0"/>
              <w:marBottom w:val="0"/>
              <w:divBdr>
                <w:top w:val="none" w:sz="0" w:space="0" w:color="auto"/>
                <w:left w:val="none" w:sz="0" w:space="0" w:color="auto"/>
                <w:bottom w:val="none" w:sz="0" w:space="0" w:color="auto"/>
                <w:right w:val="none" w:sz="0" w:space="0" w:color="auto"/>
              </w:divBdr>
            </w:div>
          </w:divsChild>
        </w:div>
        <w:div w:id="1120956106">
          <w:marLeft w:val="0"/>
          <w:marRight w:val="0"/>
          <w:marTop w:val="0"/>
          <w:marBottom w:val="0"/>
          <w:divBdr>
            <w:top w:val="none" w:sz="0" w:space="0" w:color="auto"/>
            <w:left w:val="none" w:sz="0" w:space="0" w:color="auto"/>
            <w:bottom w:val="none" w:sz="0" w:space="0" w:color="auto"/>
            <w:right w:val="none" w:sz="0" w:space="0" w:color="auto"/>
          </w:divBdr>
          <w:divsChild>
            <w:div w:id="1240674032">
              <w:marLeft w:val="0"/>
              <w:marRight w:val="0"/>
              <w:marTop w:val="0"/>
              <w:marBottom w:val="0"/>
              <w:divBdr>
                <w:top w:val="none" w:sz="0" w:space="0" w:color="auto"/>
                <w:left w:val="none" w:sz="0" w:space="0" w:color="auto"/>
                <w:bottom w:val="none" w:sz="0" w:space="0" w:color="auto"/>
                <w:right w:val="none" w:sz="0" w:space="0" w:color="auto"/>
              </w:divBdr>
            </w:div>
          </w:divsChild>
        </w:div>
        <w:div w:id="1015614359">
          <w:marLeft w:val="0"/>
          <w:marRight w:val="0"/>
          <w:marTop w:val="0"/>
          <w:marBottom w:val="0"/>
          <w:divBdr>
            <w:top w:val="none" w:sz="0" w:space="0" w:color="auto"/>
            <w:left w:val="none" w:sz="0" w:space="0" w:color="auto"/>
            <w:bottom w:val="none" w:sz="0" w:space="0" w:color="auto"/>
            <w:right w:val="none" w:sz="0" w:space="0" w:color="auto"/>
          </w:divBdr>
          <w:divsChild>
            <w:div w:id="1735079074">
              <w:marLeft w:val="0"/>
              <w:marRight w:val="0"/>
              <w:marTop w:val="0"/>
              <w:marBottom w:val="0"/>
              <w:divBdr>
                <w:top w:val="none" w:sz="0" w:space="0" w:color="auto"/>
                <w:left w:val="none" w:sz="0" w:space="0" w:color="auto"/>
                <w:bottom w:val="none" w:sz="0" w:space="0" w:color="auto"/>
                <w:right w:val="none" w:sz="0" w:space="0" w:color="auto"/>
              </w:divBdr>
            </w:div>
            <w:div w:id="793600088">
              <w:marLeft w:val="0"/>
              <w:marRight w:val="0"/>
              <w:marTop w:val="0"/>
              <w:marBottom w:val="0"/>
              <w:divBdr>
                <w:top w:val="none" w:sz="0" w:space="0" w:color="auto"/>
                <w:left w:val="none" w:sz="0" w:space="0" w:color="auto"/>
                <w:bottom w:val="none" w:sz="0" w:space="0" w:color="auto"/>
                <w:right w:val="none" w:sz="0" w:space="0" w:color="auto"/>
              </w:divBdr>
              <w:divsChild>
                <w:div w:id="1684277894">
                  <w:marLeft w:val="0"/>
                  <w:marRight w:val="0"/>
                  <w:marTop w:val="0"/>
                  <w:marBottom w:val="0"/>
                  <w:divBdr>
                    <w:top w:val="none" w:sz="0" w:space="0" w:color="auto"/>
                    <w:left w:val="none" w:sz="0" w:space="0" w:color="auto"/>
                    <w:bottom w:val="none" w:sz="0" w:space="0" w:color="auto"/>
                    <w:right w:val="none" w:sz="0" w:space="0" w:color="auto"/>
                  </w:divBdr>
                  <w:divsChild>
                    <w:div w:id="8759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2950">
              <w:marLeft w:val="0"/>
              <w:marRight w:val="0"/>
              <w:marTop w:val="0"/>
              <w:marBottom w:val="0"/>
              <w:divBdr>
                <w:top w:val="none" w:sz="0" w:space="0" w:color="auto"/>
                <w:left w:val="none" w:sz="0" w:space="0" w:color="auto"/>
                <w:bottom w:val="none" w:sz="0" w:space="0" w:color="auto"/>
                <w:right w:val="none" w:sz="0" w:space="0" w:color="auto"/>
              </w:divBdr>
            </w:div>
          </w:divsChild>
        </w:div>
        <w:div w:id="34896469">
          <w:marLeft w:val="0"/>
          <w:marRight w:val="0"/>
          <w:marTop w:val="0"/>
          <w:marBottom w:val="0"/>
          <w:divBdr>
            <w:top w:val="none" w:sz="0" w:space="0" w:color="auto"/>
            <w:left w:val="none" w:sz="0" w:space="0" w:color="auto"/>
            <w:bottom w:val="none" w:sz="0" w:space="0" w:color="auto"/>
            <w:right w:val="none" w:sz="0" w:space="0" w:color="auto"/>
          </w:divBdr>
          <w:divsChild>
            <w:div w:id="1143812440">
              <w:marLeft w:val="0"/>
              <w:marRight w:val="0"/>
              <w:marTop w:val="0"/>
              <w:marBottom w:val="0"/>
              <w:divBdr>
                <w:top w:val="none" w:sz="0" w:space="0" w:color="auto"/>
                <w:left w:val="none" w:sz="0" w:space="0" w:color="auto"/>
                <w:bottom w:val="none" w:sz="0" w:space="0" w:color="auto"/>
                <w:right w:val="none" w:sz="0" w:space="0" w:color="auto"/>
              </w:divBdr>
            </w:div>
          </w:divsChild>
        </w:div>
        <w:div w:id="619147508">
          <w:marLeft w:val="0"/>
          <w:marRight w:val="0"/>
          <w:marTop w:val="0"/>
          <w:marBottom w:val="0"/>
          <w:divBdr>
            <w:top w:val="none" w:sz="0" w:space="0" w:color="auto"/>
            <w:left w:val="none" w:sz="0" w:space="0" w:color="auto"/>
            <w:bottom w:val="none" w:sz="0" w:space="0" w:color="auto"/>
            <w:right w:val="none" w:sz="0" w:space="0" w:color="auto"/>
          </w:divBdr>
          <w:divsChild>
            <w:div w:id="988635041">
              <w:marLeft w:val="0"/>
              <w:marRight w:val="0"/>
              <w:marTop w:val="0"/>
              <w:marBottom w:val="0"/>
              <w:divBdr>
                <w:top w:val="none" w:sz="0" w:space="0" w:color="auto"/>
                <w:left w:val="none" w:sz="0" w:space="0" w:color="auto"/>
                <w:bottom w:val="none" w:sz="0" w:space="0" w:color="auto"/>
                <w:right w:val="none" w:sz="0" w:space="0" w:color="auto"/>
              </w:divBdr>
            </w:div>
            <w:div w:id="1685743314">
              <w:marLeft w:val="0"/>
              <w:marRight w:val="0"/>
              <w:marTop w:val="0"/>
              <w:marBottom w:val="0"/>
              <w:divBdr>
                <w:top w:val="none" w:sz="0" w:space="0" w:color="auto"/>
                <w:left w:val="none" w:sz="0" w:space="0" w:color="auto"/>
                <w:bottom w:val="none" w:sz="0" w:space="0" w:color="auto"/>
                <w:right w:val="none" w:sz="0" w:space="0" w:color="auto"/>
              </w:divBdr>
              <w:divsChild>
                <w:div w:id="959921255">
                  <w:marLeft w:val="0"/>
                  <w:marRight w:val="0"/>
                  <w:marTop w:val="0"/>
                  <w:marBottom w:val="0"/>
                  <w:divBdr>
                    <w:top w:val="none" w:sz="0" w:space="0" w:color="auto"/>
                    <w:left w:val="none" w:sz="0" w:space="0" w:color="auto"/>
                    <w:bottom w:val="none" w:sz="0" w:space="0" w:color="auto"/>
                    <w:right w:val="none" w:sz="0" w:space="0" w:color="auto"/>
                  </w:divBdr>
                  <w:divsChild>
                    <w:div w:id="11658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0485">
              <w:marLeft w:val="0"/>
              <w:marRight w:val="0"/>
              <w:marTop w:val="0"/>
              <w:marBottom w:val="0"/>
              <w:divBdr>
                <w:top w:val="none" w:sz="0" w:space="0" w:color="auto"/>
                <w:left w:val="none" w:sz="0" w:space="0" w:color="auto"/>
                <w:bottom w:val="none" w:sz="0" w:space="0" w:color="auto"/>
                <w:right w:val="none" w:sz="0" w:space="0" w:color="auto"/>
              </w:divBdr>
            </w:div>
          </w:divsChild>
        </w:div>
        <w:div w:id="1860578355">
          <w:marLeft w:val="0"/>
          <w:marRight w:val="0"/>
          <w:marTop w:val="0"/>
          <w:marBottom w:val="0"/>
          <w:divBdr>
            <w:top w:val="none" w:sz="0" w:space="0" w:color="auto"/>
            <w:left w:val="none" w:sz="0" w:space="0" w:color="auto"/>
            <w:bottom w:val="none" w:sz="0" w:space="0" w:color="auto"/>
            <w:right w:val="none" w:sz="0" w:space="0" w:color="auto"/>
          </w:divBdr>
          <w:divsChild>
            <w:div w:id="1473252646">
              <w:marLeft w:val="0"/>
              <w:marRight w:val="0"/>
              <w:marTop w:val="0"/>
              <w:marBottom w:val="0"/>
              <w:divBdr>
                <w:top w:val="none" w:sz="0" w:space="0" w:color="auto"/>
                <w:left w:val="none" w:sz="0" w:space="0" w:color="auto"/>
                <w:bottom w:val="none" w:sz="0" w:space="0" w:color="auto"/>
                <w:right w:val="none" w:sz="0" w:space="0" w:color="auto"/>
              </w:divBdr>
            </w:div>
          </w:divsChild>
        </w:div>
        <w:div w:id="1094782798">
          <w:marLeft w:val="0"/>
          <w:marRight w:val="0"/>
          <w:marTop w:val="0"/>
          <w:marBottom w:val="0"/>
          <w:divBdr>
            <w:top w:val="none" w:sz="0" w:space="0" w:color="auto"/>
            <w:left w:val="none" w:sz="0" w:space="0" w:color="auto"/>
            <w:bottom w:val="none" w:sz="0" w:space="0" w:color="auto"/>
            <w:right w:val="none" w:sz="0" w:space="0" w:color="auto"/>
          </w:divBdr>
          <w:divsChild>
            <w:div w:id="877859456">
              <w:marLeft w:val="0"/>
              <w:marRight w:val="0"/>
              <w:marTop w:val="0"/>
              <w:marBottom w:val="0"/>
              <w:divBdr>
                <w:top w:val="none" w:sz="0" w:space="0" w:color="auto"/>
                <w:left w:val="none" w:sz="0" w:space="0" w:color="auto"/>
                <w:bottom w:val="none" w:sz="0" w:space="0" w:color="auto"/>
                <w:right w:val="none" w:sz="0" w:space="0" w:color="auto"/>
              </w:divBdr>
            </w:div>
            <w:div w:id="140004626">
              <w:marLeft w:val="0"/>
              <w:marRight w:val="0"/>
              <w:marTop w:val="0"/>
              <w:marBottom w:val="0"/>
              <w:divBdr>
                <w:top w:val="none" w:sz="0" w:space="0" w:color="auto"/>
                <w:left w:val="none" w:sz="0" w:space="0" w:color="auto"/>
                <w:bottom w:val="none" w:sz="0" w:space="0" w:color="auto"/>
                <w:right w:val="none" w:sz="0" w:space="0" w:color="auto"/>
              </w:divBdr>
              <w:divsChild>
                <w:div w:id="807892210">
                  <w:marLeft w:val="0"/>
                  <w:marRight w:val="0"/>
                  <w:marTop w:val="0"/>
                  <w:marBottom w:val="0"/>
                  <w:divBdr>
                    <w:top w:val="none" w:sz="0" w:space="0" w:color="auto"/>
                    <w:left w:val="none" w:sz="0" w:space="0" w:color="auto"/>
                    <w:bottom w:val="none" w:sz="0" w:space="0" w:color="auto"/>
                    <w:right w:val="none" w:sz="0" w:space="0" w:color="auto"/>
                  </w:divBdr>
                  <w:divsChild>
                    <w:div w:id="13683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6028">
      <w:bodyDiv w:val="1"/>
      <w:marLeft w:val="0"/>
      <w:marRight w:val="0"/>
      <w:marTop w:val="0"/>
      <w:marBottom w:val="0"/>
      <w:divBdr>
        <w:top w:val="none" w:sz="0" w:space="0" w:color="auto"/>
        <w:left w:val="none" w:sz="0" w:space="0" w:color="auto"/>
        <w:bottom w:val="none" w:sz="0" w:space="0" w:color="auto"/>
        <w:right w:val="none" w:sz="0" w:space="0" w:color="auto"/>
      </w:divBdr>
    </w:div>
    <w:div w:id="932517220">
      <w:bodyDiv w:val="1"/>
      <w:marLeft w:val="0"/>
      <w:marRight w:val="0"/>
      <w:marTop w:val="0"/>
      <w:marBottom w:val="0"/>
      <w:divBdr>
        <w:top w:val="none" w:sz="0" w:space="0" w:color="auto"/>
        <w:left w:val="none" w:sz="0" w:space="0" w:color="auto"/>
        <w:bottom w:val="none" w:sz="0" w:space="0" w:color="auto"/>
        <w:right w:val="none" w:sz="0" w:space="0" w:color="auto"/>
      </w:divBdr>
      <w:divsChild>
        <w:div w:id="1801223211">
          <w:marLeft w:val="0"/>
          <w:marRight w:val="0"/>
          <w:marTop w:val="0"/>
          <w:marBottom w:val="0"/>
          <w:divBdr>
            <w:top w:val="none" w:sz="0" w:space="0" w:color="auto"/>
            <w:left w:val="none" w:sz="0" w:space="0" w:color="auto"/>
            <w:bottom w:val="none" w:sz="0" w:space="0" w:color="auto"/>
            <w:right w:val="none" w:sz="0" w:space="0" w:color="auto"/>
          </w:divBdr>
        </w:div>
      </w:divsChild>
    </w:div>
    <w:div w:id="1003580951">
      <w:bodyDiv w:val="1"/>
      <w:marLeft w:val="0"/>
      <w:marRight w:val="0"/>
      <w:marTop w:val="0"/>
      <w:marBottom w:val="0"/>
      <w:divBdr>
        <w:top w:val="none" w:sz="0" w:space="0" w:color="auto"/>
        <w:left w:val="none" w:sz="0" w:space="0" w:color="auto"/>
        <w:bottom w:val="none" w:sz="0" w:space="0" w:color="auto"/>
        <w:right w:val="none" w:sz="0" w:space="0" w:color="auto"/>
      </w:divBdr>
      <w:divsChild>
        <w:div w:id="185094455">
          <w:blockQuote w:val="1"/>
          <w:marLeft w:val="720"/>
          <w:marRight w:val="720"/>
          <w:marTop w:val="100"/>
          <w:marBottom w:val="100"/>
          <w:divBdr>
            <w:top w:val="none" w:sz="0" w:space="0" w:color="auto"/>
            <w:left w:val="none" w:sz="0" w:space="0" w:color="auto"/>
            <w:bottom w:val="none" w:sz="0" w:space="0" w:color="auto"/>
            <w:right w:val="none" w:sz="0" w:space="0" w:color="auto"/>
          </w:divBdr>
        </w:div>
        <w:div w:id="285164076">
          <w:marLeft w:val="0"/>
          <w:marRight w:val="0"/>
          <w:marTop w:val="0"/>
          <w:marBottom w:val="0"/>
          <w:divBdr>
            <w:top w:val="none" w:sz="0" w:space="0" w:color="auto"/>
            <w:left w:val="none" w:sz="0" w:space="0" w:color="auto"/>
            <w:bottom w:val="none" w:sz="0" w:space="0" w:color="auto"/>
            <w:right w:val="none" w:sz="0" w:space="0" w:color="auto"/>
          </w:divBdr>
          <w:divsChild>
            <w:div w:id="728505111">
              <w:marLeft w:val="0"/>
              <w:marRight w:val="0"/>
              <w:marTop w:val="0"/>
              <w:marBottom w:val="0"/>
              <w:divBdr>
                <w:top w:val="none" w:sz="0" w:space="0" w:color="auto"/>
                <w:left w:val="none" w:sz="0" w:space="0" w:color="auto"/>
                <w:bottom w:val="none" w:sz="0" w:space="0" w:color="auto"/>
                <w:right w:val="none" w:sz="0" w:space="0" w:color="auto"/>
              </w:divBdr>
            </w:div>
            <w:div w:id="1116488716">
              <w:marLeft w:val="0"/>
              <w:marRight w:val="0"/>
              <w:marTop w:val="0"/>
              <w:marBottom w:val="0"/>
              <w:divBdr>
                <w:top w:val="none" w:sz="0" w:space="0" w:color="auto"/>
                <w:left w:val="none" w:sz="0" w:space="0" w:color="auto"/>
                <w:bottom w:val="none" w:sz="0" w:space="0" w:color="auto"/>
                <w:right w:val="none" w:sz="0" w:space="0" w:color="auto"/>
              </w:divBdr>
            </w:div>
            <w:div w:id="1927029093">
              <w:marLeft w:val="0"/>
              <w:marRight w:val="0"/>
              <w:marTop w:val="0"/>
              <w:marBottom w:val="0"/>
              <w:divBdr>
                <w:top w:val="none" w:sz="0" w:space="0" w:color="auto"/>
                <w:left w:val="none" w:sz="0" w:space="0" w:color="auto"/>
                <w:bottom w:val="none" w:sz="0" w:space="0" w:color="auto"/>
                <w:right w:val="none" w:sz="0" w:space="0" w:color="auto"/>
              </w:divBdr>
              <w:divsChild>
                <w:div w:id="642974189">
                  <w:marLeft w:val="0"/>
                  <w:marRight w:val="0"/>
                  <w:marTop w:val="0"/>
                  <w:marBottom w:val="0"/>
                  <w:divBdr>
                    <w:top w:val="none" w:sz="0" w:space="0" w:color="auto"/>
                    <w:left w:val="none" w:sz="0" w:space="0" w:color="auto"/>
                    <w:bottom w:val="none" w:sz="0" w:space="0" w:color="auto"/>
                    <w:right w:val="none" w:sz="0" w:space="0" w:color="auto"/>
                  </w:divBdr>
                  <w:divsChild>
                    <w:div w:id="15753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19311">
          <w:blockQuote w:val="1"/>
          <w:marLeft w:val="720"/>
          <w:marRight w:val="720"/>
          <w:marTop w:val="100"/>
          <w:marBottom w:val="100"/>
          <w:divBdr>
            <w:top w:val="none" w:sz="0" w:space="0" w:color="auto"/>
            <w:left w:val="none" w:sz="0" w:space="0" w:color="auto"/>
            <w:bottom w:val="none" w:sz="0" w:space="0" w:color="auto"/>
            <w:right w:val="none" w:sz="0" w:space="0" w:color="auto"/>
          </w:divBdr>
        </w:div>
        <w:div w:id="652567333">
          <w:marLeft w:val="0"/>
          <w:marRight w:val="0"/>
          <w:marTop w:val="0"/>
          <w:marBottom w:val="0"/>
          <w:divBdr>
            <w:top w:val="none" w:sz="0" w:space="0" w:color="auto"/>
            <w:left w:val="none" w:sz="0" w:space="0" w:color="auto"/>
            <w:bottom w:val="none" w:sz="0" w:space="0" w:color="auto"/>
            <w:right w:val="none" w:sz="0" w:space="0" w:color="auto"/>
          </w:divBdr>
          <w:divsChild>
            <w:div w:id="60834850">
              <w:marLeft w:val="0"/>
              <w:marRight w:val="0"/>
              <w:marTop w:val="0"/>
              <w:marBottom w:val="0"/>
              <w:divBdr>
                <w:top w:val="none" w:sz="0" w:space="0" w:color="auto"/>
                <w:left w:val="none" w:sz="0" w:space="0" w:color="auto"/>
                <w:bottom w:val="none" w:sz="0" w:space="0" w:color="auto"/>
                <w:right w:val="none" w:sz="0" w:space="0" w:color="auto"/>
              </w:divBdr>
            </w:div>
            <w:div w:id="528375307">
              <w:marLeft w:val="0"/>
              <w:marRight w:val="0"/>
              <w:marTop w:val="0"/>
              <w:marBottom w:val="0"/>
              <w:divBdr>
                <w:top w:val="none" w:sz="0" w:space="0" w:color="auto"/>
                <w:left w:val="none" w:sz="0" w:space="0" w:color="auto"/>
                <w:bottom w:val="none" w:sz="0" w:space="0" w:color="auto"/>
                <w:right w:val="none" w:sz="0" w:space="0" w:color="auto"/>
              </w:divBdr>
              <w:divsChild>
                <w:div w:id="1947542865">
                  <w:marLeft w:val="0"/>
                  <w:marRight w:val="0"/>
                  <w:marTop w:val="0"/>
                  <w:marBottom w:val="0"/>
                  <w:divBdr>
                    <w:top w:val="none" w:sz="0" w:space="0" w:color="auto"/>
                    <w:left w:val="none" w:sz="0" w:space="0" w:color="auto"/>
                    <w:bottom w:val="none" w:sz="0" w:space="0" w:color="auto"/>
                    <w:right w:val="none" w:sz="0" w:space="0" w:color="auto"/>
                  </w:divBdr>
                  <w:divsChild>
                    <w:div w:id="15133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37803">
              <w:marLeft w:val="0"/>
              <w:marRight w:val="0"/>
              <w:marTop w:val="0"/>
              <w:marBottom w:val="0"/>
              <w:divBdr>
                <w:top w:val="none" w:sz="0" w:space="0" w:color="auto"/>
                <w:left w:val="none" w:sz="0" w:space="0" w:color="auto"/>
                <w:bottom w:val="none" w:sz="0" w:space="0" w:color="auto"/>
                <w:right w:val="none" w:sz="0" w:space="0" w:color="auto"/>
              </w:divBdr>
            </w:div>
          </w:divsChild>
        </w:div>
        <w:div w:id="660814411">
          <w:marLeft w:val="0"/>
          <w:marRight w:val="0"/>
          <w:marTop w:val="0"/>
          <w:marBottom w:val="0"/>
          <w:divBdr>
            <w:top w:val="none" w:sz="0" w:space="0" w:color="auto"/>
            <w:left w:val="none" w:sz="0" w:space="0" w:color="auto"/>
            <w:bottom w:val="none" w:sz="0" w:space="0" w:color="auto"/>
            <w:right w:val="none" w:sz="0" w:space="0" w:color="auto"/>
          </w:divBdr>
          <w:divsChild>
            <w:div w:id="1024205761">
              <w:marLeft w:val="0"/>
              <w:marRight w:val="0"/>
              <w:marTop w:val="0"/>
              <w:marBottom w:val="0"/>
              <w:divBdr>
                <w:top w:val="none" w:sz="0" w:space="0" w:color="auto"/>
                <w:left w:val="none" w:sz="0" w:space="0" w:color="auto"/>
                <w:bottom w:val="none" w:sz="0" w:space="0" w:color="auto"/>
                <w:right w:val="none" w:sz="0" w:space="0" w:color="auto"/>
              </w:divBdr>
              <w:divsChild>
                <w:div w:id="1267689741">
                  <w:marLeft w:val="0"/>
                  <w:marRight w:val="0"/>
                  <w:marTop w:val="0"/>
                  <w:marBottom w:val="0"/>
                  <w:divBdr>
                    <w:top w:val="none" w:sz="0" w:space="0" w:color="auto"/>
                    <w:left w:val="none" w:sz="0" w:space="0" w:color="auto"/>
                    <w:bottom w:val="none" w:sz="0" w:space="0" w:color="auto"/>
                    <w:right w:val="none" w:sz="0" w:space="0" w:color="auto"/>
                  </w:divBdr>
                  <w:divsChild>
                    <w:div w:id="2541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38">
              <w:marLeft w:val="0"/>
              <w:marRight w:val="0"/>
              <w:marTop w:val="0"/>
              <w:marBottom w:val="0"/>
              <w:divBdr>
                <w:top w:val="none" w:sz="0" w:space="0" w:color="auto"/>
                <w:left w:val="none" w:sz="0" w:space="0" w:color="auto"/>
                <w:bottom w:val="none" w:sz="0" w:space="0" w:color="auto"/>
                <w:right w:val="none" w:sz="0" w:space="0" w:color="auto"/>
              </w:divBdr>
            </w:div>
            <w:div w:id="1690793342">
              <w:marLeft w:val="0"/>
              <w:marRight w:val="0"/>
              <w:marTop w:val="0"/>
              <w:marBottom w:val="0"/>
              <w:divBdr>
                <w:top w:val="none" w:sz="0" w:space="0" w:color="auto"/>
                <w:left w:val="none" w:sz="0" w:space="0" w:color="auto"/>
                <w:bottom w:val="none" w:sz="0" w:space="0" w:color="auto"/>
                <w:right w:val="none" w:sz="0" w:space="0" w:color="auto"/>
              </w:divBdr>
            </w:div>
          </w:divsChild>
        </w:div>
        <w:div w:id="731126312">
          <w:marLeft w:val="0"/>
          <w:marRight w:val="0"/>
          <w:marTop w:val="0"/>
          <w:marBottom w:val="0"/>
          <w:divBdr>
            <w:top w:val="none" w:sz="0" w:space="0" w:color="auto"/>
            <w:left w:val="none" w:sz="0" w:space="0" w:color="auto"/>
            <w:bottom w:val="none" w:sz="0" w:space="0" w:color="auto"/>
            <w:right w:val="none" w:sz="0" w:space="0" w:color="auto"/>
          </w:divBdr>
          <w:divsChild>
            <w:div w:id="417333822">
              <w:marLeft w:val="0"/>
              <w:marRight w:val="0"/>
              <w:marTop w:val="0"/>
              <w:marBottom w:val="0"/>
              <w:divBdr>
                <w:top w:val="none" w:sz="0" w:space="0" w:color="auto"/>
                <w:left w:val="none" w:sz="0" w:space="0" w:color="auto"/>
                <w:bottom w:val="none" w:sz="0" w:space="0" w:color="auto"/>
                <w:right w:val="none" w:sz="0" w:space="0" w:color="auto"/>
              </w:divBdr>
            </w:div>
            <w:div w:id="932396718">
              <w:marLeft w:val="0"/>
              <w:marRight w:val="0"/>
              <w:marTop w:val="0"/>
              <w:marBottom w:val="0"/>
              <w:divBdr>
                <w:top w:val="none" w:sz="0" w:space="0" w:color="auto"/>
                <w:left w:val="none" w:sz="0" w:space="0" w:color="auto"/>
                <w:bottom w:val="none" w:sz="0" w:space="0" w:color="auto"/>
                <w:right w:val="none" w:sz="0" w:space="0" w:color="auto"/>
              </w:divBdr>
            </w:div>
            <w:div w:id="1364477198">
              <w:marLeft w:val="0"/>
              <w:marRight w:val="0"/>
              <w:marTop w:val="0"/>
              <w:marBottom w:val="0"/>
              <w:divBdr>
                <w:top w:val="none" w:sz="0" w:space="0" w:color="auto"/>
                <w:left w:val="none" w:sz="0" w:space="0" w:color="auto"/>
                <w:bottom w:val="none" w:sz="0" w:space="0" w:color="auto"/>
                <w:right w:val="none" w:sz="0" w:space="0" w:color="auto"/>
              </w:divBdr>
              <w:divsChild>
                <w:div w:id="400636547">
                  <w:marLeft w:val="0"/>
                  <w:marRight w:val="0"/>
                  <w:marTop w:val="0"/>
                  <w:marBottom w:val="0"/>
                  <w:divBdr>
                    <w:top w:val="none" w:sz="0" w:space="0" w:color="auto"/>
                    <w:left w:val="none" w:sz="0" w:space="0" w:color="auto"/>
                    <w:bottom w:val="none" w:sz="0" w:space="0" w:color="auto"/>
                    <w:right w:val="none" w:sz="0" w:space="0" w:color="auto"/>
                  </w:divBdr>
                  <w:divsChild>
                    <w:div w:id="1975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89965">
          <w:marLeft w:val="0"/>
          <w:marRight w:val="0"/>
          <w:marTop w:val="0"/>
          <w:marBottom w:val="0"/>
          <w:divBdr>
            <w:top w:val="none" w:sz="0" w:space="0" w:color="auto"/>
            <w:left w:val="none" w:sz="0" w:space="0" w:color="auto"/>
            <w:bottom w:val="none" w:sz="0" w:space="0" w:color="auto"/>
            <w:right w:val="none" w:sz="0" w:space="0" w:color="auto"/>
          </w:divBdr>
          <w:divsChild>
            <w:div w:id="384835966">
              <w:marLeft w:val="0"/>
              <w:marRight w:val="0"/>
              <w:marTop w:val="0"/>
              <w:marBottom w:val="0"/>
              <w:divBdr>
                <w:top w:val="none" w:sz="0" w:space="0" w:color="auto"/>
                <w:left w:val="none" w:sz="0" w:space="0" w:color="auto"/>
                <w:bottom w:val="none" w:sz="0" w:space="0" w:color="auto"/>
                <w:right w:val="none" w:sz="0" w:space="0" w:color="auto"/>
              </w:divBdr>
              <w:divsChild>
                <w:div w:id="580679469">
                  <w:marLeft w:val="0"/>
                  <w:marRight w:val="0"/>
                  <w:marTop w:val="0"/>
                  <w:marBottom w:val="0"/>
                  <w:divBdr>
                    <w:top w:val="none" w:sz="0" w:space="0" w:color="auto"/>
                    <w:left w:val="none" w:sz="0" w:space="0" w:color="auto"/>
                    <w:bottom w:val="none" w:sz="0" w:space="0" w:color="auto"/>
                    <w:right w:val="none" w:sz="0" w:space="0" w:color="auto"/>
                  </w:divBdr>
                  <w:divsChild>
                    <w:div w:id="7744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2084">
              <w:marLeft w:val="0"/>
              <w:marRight w:val="0"/>
              <w:marTop w:val="0"/>
              <w:marBottom w:val="0"/>
              <w:divBdr>
                <w:top w:val="none" w:sz="0" w:space="0" w:color="auto"/>
                <w:left w:val="none" w:sz="0" w:space="0" w:color="auto"/>
                <w:bottom w:val="none" w:sz="0" w:space="0" w:color="auto"/>
                <w:right w:val="none" w:sz="0" w:space="0" w:color="auto"/>
              </w:divBdr>
            </w:div>
            <w:div w:id="1683429779">
              <w:marLeft w:val="0"/>
              <w:marRight w:val="0"/>
              <w:marTop w:val="0"/>
              <w:marBottom w:val="0"/>
              <w:divBdr>
                <w:top w:val="none" w:sz="0" w:space="0" w:color="auto"/>
                <w:left w:val="none" w:sz="0" w:space="0" w:color="auto"/>
                <w:bottom w:val="none" w:sz="0" w:space="0" w:color="auto"/>
                <w:right w:val="none" w:sz="0" w:space="0" w:color="auto"/>
              </w:divBdr>
            </w:div>
          </w:divsChild>
        </w:div>
        <w:div w:id="927925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07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062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260071">
          <w:marLeft w:val="0"/>
          <w:marRight w:val="0"/>
          <w:marTop w:val="0"/>
          <w:marBottom w:val="0"/>
          <w:divBdr>
            <w:top w:val="none" w:sz="0" w:space="0" w:color="auto"/>
            <w:left w:val="none" w:sz="0" w:space="0" w:color="auto"/>
            <w:bottom w:val="none" w:sz="0" w:space="0" w:color="auto"/>
            <w:right w:val="none" w:sz="0" w:space="0" w:color="auto"/>
          </w:divBdr>
          <w:divsChild>
            <w:div w:id="242839046">
              <w:marLeft w:val="0"/>
              <w:marRight w:val="0"/>
              <w:marTop w:val="0"/>
              <w:marBottom w:val="0"/>
              <w:divBdr>
                <w:top w:val="none" w:sz="0" w:space="0" w:color="auto"/>
                <w:left w:val="none" w:sz="0" w:space="0" w:color="auto"/>
                <w:bottom w:val="none" w:sz="0" w:space="0" w:color="auto"/>
                <w:right w:val="none" w:sz="0" w:space="0" w:color="auto"/>
              </w:divBdr>
            </w:div>
            <w:div w:id="1233664773">
              <w:marLeft w:val="0"/>
              <w:marRight w:val="0"/>
              <w:marTop w:val="0"/>
              <w:marBottom w:val="0"/>
              <w:divBdr>
                <w:top w:val="none" w:sz="0" w:space="0" w:color="auto"/>
                <w:left w:val="none" w:sz="0" w:space="0" w:color="auto"/>
                <w:bottom w:val="none" w:sz="0" w:space="0" w:color="auto"/>
                <w:right w:val="none" w:sz="0" w:space="0" w:color="auto"/>
              </w:divBdr>
              <w:divsChild>
                <w:div w:id="250435285">
                  <w:marLeft w:val="0"/>
                  <w:marRight w:val="0"/>
                  <w:marTop w:val="0"/>
                  <w:marBottom w:val="0"/>
                  <w:divBdr>
                    <w:top w:val="none" w:sz="0" w:space="0" w:color="auto"/>
                    <w:left w:val="none" w:sz="0" w:space="0" w:color="auto"/>
                    <w:bottom w:val="none" w:sz="0" w:space="0" w:color="auto"/>
                    <w:right w:val="none" w:sz="0" w:space="0" w:color="auto"/>
                  </w:divBdr>
                  <w:divsChild>
                    <w:div w:id="20104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5676">
              <w:marLeft w:val="0"/>
              <w:marRight w:val="0"/>
              <w:marTop w:val="0"/>
              <w:marBottom w:val="0"/>
              <w:divBdr>
                <w:top w:val="none" w:sz="0" w:space="0" w:color="auto"/>
                <w:left w:val="none" w:sz="0" w:space="0" w:color="auto"/>
                <w:bottom w:val="none" w:sz="0" w:space="0" w:color="auto"/>
                <w:right w:val="none" w:sz="0" w:space="0" w:color="auto"/>
              </w:divBdr>
            </w:div>
          </w:divsChild>
        </w:div>
        <w:div w:id="200850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899043">
      <w:bodyDiv w:val="1"/>
      <w:marLeft w:val="0"/>
      <w:marRight w:val="0"/>
      <w:marTop w:val="0"/>
      <w:marBottom w:val="0"/>
      <w:divBdr>
        <w:top w:val="none" w:sz="0" w:space="0" w:color="auto"/>
        <w:left w:val="none" w:sz="0" w:space="0" w:color="auto"/>
        <w:bottom w:val="none" w:sz="0" w:space="0" w:color="auto"/>
        <w:right w:val="none" w:sz="0" w:space="0" w:color="auto"/>
      </w:divBdr>
    </w:div>
    <w:div w:id="1059324413">
      <w:bodyDiv w:val="1"/>
      <w:marLeft w:val="0"/>
      <w:marRight w:val="0"/>
      <w:marTop w:val="0"/>
      <w:marBottom w:val="0"/>
      <w:divBdr>
        <w:top w:val="none" w:sz="0" w:space="0" w:color="auto"/>
        <w:left w:val="none" w:sz="0" w:space="0" w:color="auto"/>
        <w:bottom w:val="none" w:sz="0" w:space="0" w:color="auto"/>
        <w:right w:val="none" w:sz="0" w:space="0" w:color="auto"/>
      </w:divBdr>
      <w:divsChild>
        <w:div w:id="2086535563">
          <w:marLeft w:val="0"/>
          <w:marRight w:val="0"/>
          <w:marTop w:val="0"/>
          <w:marBottom w:val="0"/>
          <w:divBdr>
            <w:top w:val="none" w:sz="0" w:space="0" w:color="auto"/>
            <w:left w:val="none" w:sz="0" w:space="0" w:color="auto"/>
            <w:bottom w:val="none" w:sz="0" w:space="0" w:color="auto"/>
            <w:right w:val="none" w:sz="0" w:space="0" w:color="auto"/>
          </w:divBdr>
          <w:divsChild>
            <w:div w:id="552470885">
              <w:marLeft w:val="0"/>
              <w:marRight w:val="0"/>
              <w:marTop w:val="0"/>
              <w:marBottom w:val="0"/>
              <w:divBdr>
                <w:top w:val="none" w:sz="0" w:space="0" w:color="auto"/>
                <w:left w:val="none" w:sz="0" w:space="0" w:color="auto"/>
                <w:bottom w:val="none" w:sz="0" w:space="0" w:color="auto"/>
                <w:right w:val="none" w:sz="0" w:space="0" w:color="auto"/>
              </w:divBdr>
            </w:div>
          </w:divsChild>
        </w:div>
        <w:div w:id="1615792126">
          <w:marLeft w:val="0"/>
          <w:marRight w:val="0"/>
          <w:marTop w:val="0"/>
          <w:marBottom w:val="0"/>
          <w:divBdr>
            <w:top w:val="none" w:sz="0" w:space="0" w:color="auto"/>
            <w:left w:val="none" w:sz="0" w:space="0" w:color="auto"/>
            <w:bottom w:val="none" w:sz="0" w:space="0" w:color="auto"/>
            <w:right w:val="none" w:sz="0" w:space="0" w:color="auto"/>
          </w:divBdr>
          <w:divsChild>
            <w:div w:id="873889245">
              <w:marLeft w:val="0"/>
              <w:marRight w:val="0"/>
              <w:marTop w:val="0"/>
              <w:marBottom w:val="0"/>
              <w:divBdr>
                <w:top w:val="none" w:sz="0" w:space="0" w:color="auto"/>
                <w:left w:val="none" w:sz="0" w:space="0" w:color="auto"/>
                <w:bottom w:val="none" w:sz="0" w:space="0" w:color="auto"/>
                <w:right w:val="none" w:sz="0" w:space="0" w:color="auto"/>
              </w:divBdr>
            </w:div>
            <w:div w:id="1315376353">
              <w:marLeft w:val="0"/>
              <w:marRight w:val="0"/>
              <w:marTop w:val="0"/>
              <w:marBottom w:val="0"/>
              <w:divBdr>
                <w:top w:val="none" w:sz="0" w:space="0" w:color="auto"/>
                <w:left w:val="none" w:sz="0" w:space="0" w:color="auto"/>
                <w:bottom w:val="none" w:sz="0" w:space="0" w:color="auto"/>
                <w:right w:val="none" w:sz="0" w:space="0" w:color="auto"/>
              </w:divBdr>
              <w:divsChild>
                <w:div w:id="1205872548">
                  <w:marLeft w:val="0"/>
                  <w:marRight w:val="0"/>
                  <w:marTop w:val="0"/>
                  <w:marBottom w:val="0"/>
                  <w:divBdr>
                    <w:top w:val="none" w:sz="0" w:space="0" w:color="auto"/>
                    <w:left w:val="none" w:sz="0" w:space="0" w:color="auto"/>
                    <w:bottom w:val="none" w:sz="0" w:space="0" w:color="auto"/>
                    <w:right w:val="none" w:sz="0" w:space="0" w:color="auto"/>
                  </w:divBdr>
                  <w:divsChild>
                    <w:div w:id="5819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4425">
              <w:marLeft w:val="0"/>
              <w:marRight w:val="0"/>
              <w:marTop w:val="0"/>
              <w:marBottom w:val="0"/>
              <w:divBdr>
                <w:top w:val="none" w:sz="0" w:space="0" w:color="auto"/>
                <w:left w:val="none" w:sz="0" w:space="0" w:color="auto"/>
                <w:bottom w:val="none" w:sz="0" w:space="0" w:color="auto"/>
                <w:right w:val="none" w:sz="0" w:space="0" w:color="auto"/>
              </w:divBdr>
            </w:div>
          </w:divsChild>
        </w:div>
        <w:div w:id="353926406">
          <w:marLeft w:val="0"/>
          <w:marRight w:val="0"/>
          <w:marTop w:val="0"/>
          <w:marBottom w:val="0"/>
          <w:divBdr>
            <w:top w:val="none" w:sz="0" w:space="0" w:color="auto"/>
            <w:left w:val="none" w:sz="0" w:space="0" w:color="auto"/>
            <w:bottom w:val="none" w:sz="0" w:space="0" w:color="auto"/>
            <w:right w:val="none" w:sz="0" w:space="0" w:color="auto"/>
          </w:divBdr>
          <w:divsChild>
            <w:div w:id="2008093831">
              <w:marLeft w:val="0"/>
              <w:marRight w:val="0"/>
              <w:marTop w:val="0"/>
              <w:marBottom w:val="0"/>
              <w:divBdr>
                <w:top w:val="none" w:sz="0" w:space="0" w:color="auto"/>
                <w:left w:val="none" w:sz="0" w:space="0" w:color="auto"/>
                <w:bottom w:val="none" w:sz="0" w:space="0" w:color="auto"/>
                <w:right w:val="none" w:sz="0" w:space="0" w:color="auto"/>
              </w:divBdr>
            </w:div>
          </w:divsChild>
        </w:div>
        <w:div w:id="354624204">
          <w:marLeft w:val="0"/>
          <w:marRight w:val="0"/>
          <w:marTop w:val="0"/>
          <w:marBottom w:val="0"/>
          <w:divBdr>
            <w:top w:val="none" w:sz="0" w:space="0" w:color="auto"/>
            <w:left w:val="none" w:sz="0" w:space="0" w:color="auto"/>
            <w:bottom w:val="none" w:sz="0" w:space="0" w:color="auto"/>
            <w:right w:val="none" w:sz="0" w:space="0" w:color="auto"/>
          </w:divBdr>
          <w:divsChild>
            <w:div w:id="1991863676">
              <w:marLeft w:val="0"/>
              <w:marRight w:val="0"/>
              <w:marTop w:val="0"/>
              <w:marBottom w:val="0"/>
              <w:divBdr>
                <w:top w:val="none" w:sz="0" w:space="0" w:color="auto"/>
                <w:left w:val="none" w:sz="0" w:space="0" w:color="auto"/>
                <w:bottom w:val="none" w:sz="0" w:space="0" w:color="auto"/>
                <w:right w:val="none" w:sz="0" w:space="0" w:color="auto"/>
              </w:divBdr>
            </w:div>
            <w:div w:id="286132116">
              <w:marLeft w:val="0"/>
              <w:marRight w:val="0"/>
              <w:marTop w:val="0"/>
              <w:marBottom w:val="0"/>
              <w:divBdr>
                <w:top w:val="none" w:sz="0" w:space="0" w:color="auto"/>
                <w:left w:val="none" w:sz="0" w:space="0" w:color="auto"/>
                <w:bottom w:val="none" w:sz="0" w:space="0" w:color="auto"/>
                <w:right w:val="none" w:sz="0" w:space="0" w:color="auto"/>
              </w:divBdr>
              <w:divsChild>
                <w:div w:id="783812932">
                  <w:marLeft w:val="0"/>
                  <w:marRight w:val="0"/>
                  <w:marTop w:val="0"/>
                  <w:marBottom w:val="0"/>
                  <w:divBdr>
                    <w:top w:val="none" w:sz="0" w:space="0" w:color="auto"/>
                    <w:left w:val="none" w:sz="0" w:space="0" w:color="auto"/>
                    <w:bottom w:val="none" w:sz="0" w:space="0" w:color="auto"/>
                    <w:right w:val="none" w:sz="0" w:space="0" w:color="auto"/>
                  </w:divBdr>
                  <w:divsChild>
                    <w:div w:id="13650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7263">
              <w:marLeft w:val="0"/>
              <w:marRight w:val="0"/>
              <w:marTop w:val="0"/>
              <w:marBottom w:val="0"/>
              <w:divBdr>
                <w:top w:val="none" w:sz="0" w:space="0" w:color="auto"/>
                <w:left w:val="none" w:sz="0" w:space="0" w:color="auto"/>
                <w:bottom w:val="none" w:sz="0" w:space="0" w:color="auto"/>
                <w:right w:val="none" w:sz="0" w:space="0" w:color="auto"/>
              </w:divBdr>
            </w:div>
          </w:divsChild>
        </w:div>
        <w:div w:id="1789665369">
          <w:marLeft w:val="0"/>
          <w:marRight w:val="0"/>
          <w:marTop w:val="0"/>
          <w:marBottom w:val="0"/>
          <w:divBdr>
            <w:top w:val="none" w:sz="0" w:space="0" w:color="auto"/>
            <w:left w:val="none" w:sz="0" w:space="0" w:color="auto"/>
            <w:bottom w:val="none" w:sz="0" w:space="0" w:color="auto"/>
            <w:right w:val="none" w:sz="0" w:space="0" w:color="auto"/>
          </w:divBdr>
          <w:divsChild>
            <w:div w:id="959801287">
              <w:marLeft w:val="0"/>
              <w:marRight w:val="0"/>
              <w:marTop w:val="0"/>
              <w:marBottom w:val="0"/>
              <w:divBdr>
                <w:top w:val="none" w:sz="0" w:space="0" w:color="auto"/>
                <w:left w:val="none" w:sz="0" w:space="0" w:color="auto"/>
                <w:bottom w:val="none" w:sz="0" w:space="0" w:color="auto"/>
                <w:right w:val="none" w:sz="0" w:space="0" w:color="auto"/>
              </w:divBdr>
            </w:div>
          </w:divsChild>
        </w:div>
        <w:div w:id="1192263343">
          <w:marLeft w:val="0"/>
          <w:marRight w:val="0"/>
          <w:marTop w:val="0"/>
          <w:marBottom w:val="0"/>
          <w:divBdr>
            <w:top w:val="none" w:sz="0" w:space="0" w:color="auto"/>
            <w:left w:val="none" w:sz="0" w:space="0" w:color="auto"/>
            <w:bottom w:val="none" w:sz="0" w:space="0" w:color="auto"/>
            <w:right w:val="none" w:sz="0" w:space="0" w:color="auto"/>
          </w:divBdr>
          <w:divsChild>
            <w:div w:id="135148449">
              <w:marLeft w:val="0"/>
              <w:marRight w:val="0"/>
              <w:marTop w:val="0"/>
              <w:marBottom w:val="0"/>
              <w:divBdr>
                <w:top w:val="none" w:sz="0" w:space="0" w:color="auto"/>
                <w:left w:val="none" w:sz="0" w:space="0" w:color="auto"/>
                <w:bottom w:val="none" w:sz="0" w:space="0" w:color="auto"/>
                <w:right w:val="none" w:sz="0" w:space="0" w:color="auto"/>
              </w:divBdr>
            </w:div>
            <w:div w:id="1868366329">
              <w:marLeft w:val="0"/>
              <w:marRight w:val="0"/>
              <w:marTop w:val="0"/>
              <w:marBottom w:val="0"/>
              <w:divBdr>
                <w:top w:val="none" w:sz="0" w:space="0" w:color="auto"/>
                <w:left w:val="none" w:sz="0" w:space="0" w:color="auto"/>
                <w:bottom w:val="none" w:sz="0" w:space="0" w:color="auto"/>
                <w:right w:val="none" w:sz="0" w:space="0" w:color="auto"/>
              </w:divBdr>
              <w:divsChild>
                <w:div w:id="950016355">
                  <w:marLeft w:val="0"/>
                  <w:marRight w:val="0"/>
                  <w:marTop w:val="0"/>
                  <w:marBottom w:val="0"/>
                  <w:divBdr>
                    <w:top w:val="none" w:sz="0" w:space="0" w:color="auto"/>
                    <w:left w:val="none" w:sz="0" w:space="0" w:color="auto"/>
                    <w:bottom w:val="none" w:sz="0" w:space="0" w:color="auto"/>
                    <w:right w:val="none" w:sz="0" w:space="0" w:color="auto"/>
                  </w:divBdr>
                  <w:divsChild>
                    <w:div w:id="12661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2240">
              <w:marLeft w:val="0"/>
              <w:marRight w:val="0"/>
              <w:marTop w:val="0"/>
              <w:marBottom w:val="0"/>
              <w:divBdr>
                <w:top w:val="none" w:sz="0" w:space="0" w:color="auto"/>
                <w:left w:val="none" w:sz="0" w:space="0" w:color="auto"/>
                <w:bottom w:val="none" w:sz="0" w:space="0" w:color="auto"/>
                <w:right w:val="none" w:sz="0" w:space="0" w:color="auto"/>
              </w:divBdr>
            </w:div>
          </w:divsChild>
        </w:div>
        <w:div w:id="1075664546">
          <w:marLeft w:val="0"/>
          <w:marRight w:val="0"/>
          <w:marTop w:val="0"/>
          <w:marBottom w:val="0"/>
          <w:divBdr>
            <w:top w:val="none" w:sz="0" w:space="0" w:color="auto"/>
            <w:left w:val="none" w:sz="0" w:space="0" w:color="auto"/>
            <w:bottom w:val="none" w:sz="0" w:space="0" w:color="auto"/>
            <w:right w:val="none" w:sz="0" w:space="0" w:color="auto"/>
          </w:divBdr>
          <w:divsChild>
            <w:div w:id="1836416267">
              <w:marLeft w:val="0"/>
              <w:marRight w:val="0"/>
              <w:marTop w:val="0"/>
              <w:marBottom w:val="0"/>
              <w:divBdr>
                <w:top w:val="none" w:sz="0" w:space="0" w:color="auto"/>
                <w:left w:val="none" w:sz="0" w:space="0" w:color="auto"/>
                <w:bottom w:val="none" w:sz="0" w:space="0" w:color="auto"/>
                <w:right w:val="none" w:sz="0" w:space="0" w:color="auto"/>
              </w:divBdr>
            </w:div>
          </w:divsChild>
        </w:div>
        <w:div w:id="849418203">
          <w:marLeft w:val="0"/>
          <w:marRight w:val="0"/>
          <w:marTop w:val="0"/>
          <w:marBottom w:val="0"/>
          <w:divBdr>
            <w:top w:val="none" w:sz="0" w:space="0" w:color="auto"/>
            <w:left w:val="none" w:sz="0" w:space="0" w:color="auto"/>
            <w:bottom w:val="none" w:sz="0" w:space="0" w:color="auto"/>
            <w:right w:val="none" w:sz="0" w:space="0" w:color="auto"/>
          </w:divBdr>
          <w:divsChild>
            <w:div w:id="624578571">
              <w:marLeft w:val="0"/>
              <w:marRight w:val="0"/>
              <w:marTop w:val="0"/>
              <w:marBottom w:val="0"/>
              <w:divBdr>
                <w:top w:val="none" w:sz="0" w:space="0" w:color="auto"/>
                <w:left w:val="none" w:sz="0" w:space="0" w:color="auto"/>
                <w:bottom w:val="none" w:sz="0" w:space="0" w:color="auto"/>
                <w:right w:val="none" w:sz="0" w:space="0" w:color="auto"/>
              </w:divBdr>
            </w:div>
            <w:div w:id="143130980">
              <w:marLeft w:val="0"/>
              <w:marRight w:val="0"/>
              <w:marTop w:val="0"/>
              <w:marBottom w:val="0"/>
              <w:divBdr>
                <w:top w:val="none" w:sz="0" w:space="0" w:color="auto"/>
                <w:left w:val="none" w:sz="0" w:space="0" w:color="auto"/>
                <w:bottom w:val="none" w:sz="0" w:space="0" w:color="auto"/>
                <w:right w:val="none" w:sz="0" w:space="0" w:color="auto"/>
              </w:divBdr>
              <w:divsChild>
                <w:div w:id="146676304">
                  <w:marLeft w:val="0"/>
                  <w:marRight w:val="0"/>
                  <w:marTop w:val="0"/>
                  <w:marBottom w:val="0"/>
                  <w:divBdr>
                    <w:top w:val="none" w:sz="0" w:space="0" w:color="auto"/>
                    <w:left w:val="none" w:sz="0" w:space="0" w:color="auto"/>
                    <w:bottom w:val="none" w:sz="0" w:space="0" w:color="auto"/>
                    <w:right w:val="none" w:sz="0" w:space="0" w:color="auto"/>
                  </w:divBdr>
                  <w:divsChild>
                    <w:div w:id="17489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7128">
              <w:marLeft w:val="0"/>
              <w:marRight w:val="0"/>
              <w:marTop w:val="0"/>
              <w:marBottom w:val="0"/>
              <w:divBdr>
                <w:top w:val="none" w:sz="0" w:space="0" w:color="auto"/>
                <w:left w:val="none" w:sz="0" w:space="0" w:color="auto"/>
                <w:bottom w:val="none" w:sz="0" w:space="0" w:color="auto"/>
                <w:right w:val="none" w:sz="0" w:space="0" w:color="auto"/>
              </w:divBdr>
            </w:div>
          </w:divsChild>
        </w:div>
        <w:div w:id="1285306566">
          <w:marLeft w:val="0"/>
          <w:marRight w:val="0"/>
          <w:marTop w:val="0"/>
          <w:marBottom w:val="0"/>
          <w:divBdr>
            <w:top w:val="none" w:sz="0" w:space="0" w:color="auto"/>
            <w:left w:val="none" w:sz="0" w:space="0" w:color="auto"/>
            <w:bottom w:val="none" w:sz="0" w:space="0" w:color="auto"/>
            <w:right w:val="none" w:sz="0" w:space="0" w:color="auto"/>
          </w:divBdr>
          <w:divsChild>
            <w:div w:id="580141950">
              <w:marLeft w:val="0"/>
              <w:marRight w:val="0"/>
              <w:marTop w:val="0"/>
              <w:marBottom w:val="0"/>
              <w:divBdr>
                <w:top w:val="none" w:sz="0" w:space="0" w:color="auto"/>
                <w:left w:val="none" w:sz="0" w:space="0" w:color="auto"/>
                <w:bottom w:val="none" w:sz="0" w:space="0" w:color="auto"/>
                <w:right w:val="none" w:sz="0" w:space="0" w:color="auto"/>
              </w:divBdr>
            </w:div>
          </w:divsChild>
        </w:div>
        <w:div w:id="1998147239">
          <w:marLeft w:val="0"/>
          <w:marRight w:val="0"/>
          <w:marTop w:val="0"/>
          <w:marBottom w:val="0"/>
          <w:divBdr>
            <w:top w:val="none" w:sz="0" w:space="0" w:color="auto"/>
            <w:left w:val="none" w:sz="0" w:space="0" w:color="auto"/>
            <w:bottom w:val="none" w:sz="0" w:space="0" w:color="auto"/>
            <w:right w:val="none" w:sz="0" w:space="0" w:color="auto"/>
          </w:divBdr>
          <w:divsChild>
            <w:div w:id="545023025">
              <w:marLeft w:val="0"/>
              <w:marRight w:val="0"/>
              <w:marTop w:val="0"/>
              <w:marBottom w:val="0"/>
              <w:divBdr>
                <w:top w:val="none" w:sz="0" w:space="0" w:color="auto"/>
                <w:left w:val="none" w:sz="0" w:space="0" w:color="auto"/>
                <w:bottom w:val="none" w:sz="0" w:space="0" w:color="auto"/>
                <w:right w:val="none" w:sz="0" w:space="0" w:color="auto"/>
              </w:divBdr>
            </w:div>
            <w:div w:id="437408638">
              <w:marLeft w:val="0"/>
              <w:marRight w:val="0"/>
              <w:marTop w:val="0"/>
              <w:marBottom w:val="0"/>
              <w:divBdr>
                <w:top w:val="none" w:sz="0" w:space="0" w:color="auto"/>
                <w:left w:val="none" w:sz="0" w:space="0" w:color="auto"/>
                <w:bottom w:val="none" w:sz="0" w:space="0" w:color="auto"/>
                <w:right w:val="none" w:sz="0" w:space="0" w:color="auto"/>
              </w:divBdr>
              <w:divsChild>
                <w:div w:id="1907184910">
                  <w:marLeft w:val="0"/>
                  <w:marRight w:val="0"/>
                  <w:marTop w:val="0"/>
                  <w:marBottom w:val="0"/>
                  <w:divBdr>
                    <w:top w:val="none" w:sz="0" w:space="0" w:color="auto"/>
                    <w:left w:val="none" w:sz="0" w:space="0" w:color="auto"/>
                    <w:bottom w:val="none" w:sz="0" w:space="0" w:color="auto"/>
                    <w:right w:val="none" w:sz="0" w:space="0" w:color="auto"/>
                  </w:divBdr>
                  <w:divsChild>
                    <w:div w:id="115691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0063">
              <w:marLeft w:val="0"/>
              <w:marRight w:val="0"/>
              <w:marTop w:val="0"/>
              <w:marBottom w:val="0"/>
              <w:divBdr>
                <w:top w:val="none" w:sz="0" w:space="0" w:color="auto"/>
                <w:left w:val="none" w:sz="0" w:space="0" w:color="auto"/>
                <w:bottom w:val="none" w:sz="0" w:space="0" w:color="auto"/>
                <w:right w:val="none" w:sz="0" w:space="0" w:color="auto"/>
              </w:divBdr>
            </w:div>
          </w:divsChild>
        </w:div>
        <w:div w:id="57096249">
          <w:marLeft w:val="0"/>
          <w:marRight w:val="0"/>
          <w:marTop w:val="0"/>
          <w:marBottom w:val="0"/>
          <w:divBdr>
            <w:top w:val="none" w:sz="0" w:space="0" w:color="auto"/>
            <w:left w:val="none" w:sz="0" w:space="0" w:color="auto"/>
            <w:bottom w:val="none" w:sz="0" w:space="0" w:color="auto"/>
            <w:right w:val="none" w:sz="0" w:space="0" w:color="auto"/>
          </w:divBdr>
          <w:divsChild>
            <w:div w:id="63573266">
              <w:marLeft w:val="0"/>
              <w:marRight w:val="0"/>
              <w:marTop w:val="0"/>
              <w:marBottom w:val="0"/>
              <w:divBdr>
                <w:top w:val="none" w:sz="0" w:space="0" w:color="auto"/>
                <w:left w:val="none" w:sz="0" w:space="0" w:color="auto"/>
                <w:bottom w:val="none" w:sz="0" w:space="0" w:color="auto"/>
                <w:right w:val="none" w:sz="0" w:space="0" w:color="auto"/>
              </w:divBdr>
            </w:div>
          </w:divsChild>
        </w:div>
        <w:div w:id="130051888">
          <w:marLeft w:val="0"/>
          <w:marRight w:val="0"/>
          <w:marTop w:val="0"/>
          <w:marBottom w:val="0"/>
          <w:divBdr>
            <w:top w:val="none" w:sz="0" w:space="0" w:color="auto"/>
            <w:left w:val="none" w:sz="0" w:space="0" w:color="auto"/>
            <w:bottom w:val="none" w:sz="0" w:space="0" w:color="auto"/>
            <w:right w:val="none" w:sz="0" w:space="0" w:color="auto"/>
          </w:divBdr>
          <w:divsChild>
            <w:div w:id="124154917">
              <w:marLeft w:val="0"/>
              <w:marRight w:val="0"/>
              <w:marTop w:val="0"/>
              <w:marBottom w:val="0"/>
              <w:divBdr>
                <w:top w:val="none" w:sz="0" w:space="0" w:color="auto"/>
                <w:left w:val="none" w:sz="0" w:space="0" w:color="auto"/>
                <w:bottom w:val="none" w:sz="0" w:space="0" w:color="auto"/>
                <w:right w:val="none" w:sz="0" w:space="0" w:color="auto"/>
              </w:divBdr>
            </w:div>
            <w:div w:id="489517676">
              <w:marLeft w:val="0"/>
              <w:marRight w:val="0"/>
              <w:marTop w:val="0"/>
              <w:marBottom w:val="0"/>
              <w:divBdr>
                <w:top w:val="none" w:sz="0" w:space="0" w:color="auto"/>
                <w:left w:val="none" w:sz="0" w:space="0" w:color="auto"/>
                <w:bottom w:val="none" w:sz="0" w:space="0" w:color="auto"/>
                <w:right w:val="none" w:sz="0" w:space="0" w:color="auto"/>
              </w:divBdr>
              <w:divsChild>
                <w:div w:id="2066179870">
                  <w:marLeft w:val="0"/>
                  <w:marRight w:val="0"/>
                  <w:marTop w:val="0"/>
                  <w:marBottom w:val="0"/>
                  <w:divBdr>
                    <w:top w:val="none" w:sz="0" w:space="0" w:color="auto"/>
                    <w:left w:val="none" w:sz="0" w:space="0" w:color="auto"/>
                    <w:bottom w:val="none" w:sz="0" w:space="0" w:color="auto"/>
                    <w:right w:val="none" w:sz="0" w:space="0" w:color="auto"/>
                  </w:divBdr>
                  <w:divsChild>
                    <w:div w:id="16549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0054">
              <w:marLeft w:val="0"/>
              <w:marRight w:val="0"/>
              <w:marTop w:val="0"/>
              <w:marBottom w:val="0"/>
              <w:divBdr>
                <w:top w:val="none" w:sz="0" w:space="0" w:color="auto"/>
                <w:left w:val="none" w:sz="0" w:space="0" w:color="auto"/>
                <w:bottom w:val="none" w:sz="0" w:space="0" w:color="auto"/>
                <w:right w:val="none" w:sz="0" w:space="0" w:color="auto"/>
              </w:divBdr>
            </w:div>
          </w:divsChild>
        </w:div>
        <w:div w:id="1521822296">
          <w:marLeft w:val="0"/>
          <w:marRight w:val="0"/>
          <w:marTop w:val="0"/>
          <w:marBottom w:val="0"/>
          <w:divBdr>
            <w:top w:val="none" w:sz="0" w:space="0" w:color="auto"/>
            <w:left w:val="none" w:sz="0" w:space="0" w:color="auto"/>
            <w:bottom w:val="none" w:sz="0" w:space="0" w:color="auto"/>
            <w:right w:val="none" w:sz="0" w:space="0" w:color="auto"/>
          </w:divBdr>
          <w:divsChild>
            <w:div w:id="2002806657">
              <w:marLeft w:val="0"/>
              <w:marRight w:val="0"/>
              <w:marTop w:val="0"/>
              <w:marBottom w:val="0"/>
              <w:divBdr>
                <w:top w:val="none" w:sz="0" w:space="0" w:color="auto"/>
                <w:left w:val="none" w:sz="0" w:space="0" w:color="auto"/>
                <w:bottom w:val="none" w:sz="0" w:space="0" w:color="auto"/>
                <w:right w:val="none" w:sz="0" w:space="0" w:color="auto"/>
              </w:divBdr>
            </w:div>
          </w:divsChild>
        </w:div>
        <w:div w:id="1488979988">
          <w:marLeft w:val="0"/>
          <w:marRight w:val="0"/>
          <w:marTop w:val="0"/>
          <w:marBottom w:val="0"/>
          <w:divBdr>
            <w:top w:val="none" w:sz="0" w:space="0" w:color="auto"/>
            <w:left w:val="none" w:sz="0" w:space="0" w:color="auto"/>
            <w:bottom w:val="none" w:sz="0" w:space="0" w:color="auto"/>
            <w:right w:val="none" w:sz="0" w:space="0" w:color="auto"/>
          </w:divBdr>
          <w:divsChild>
            <w:div w:id="2090350341">
              <w:marLeft w:val="0"/>
              <w:marRight w:val="0"/>
              <w:marTop w:val="0"/>
              <w:marBottom w:val="0"/>
              <w:divBdr>
                <w:top w:val="none" w:sz="0" w:space="0" w:color="auto"/>
                <w:left w:val="none" w:sz="0" w:space="0" w:color="auto"/>
                <w:bottom w:val="none" w:sz="0" w:space="0" w:color="auto"/>
                <w:right w:val="none" w:sz="0" w:space="0" w:color="auto"/>
              </w:divBdr>
            </w:div>
            <w:div w:id="1543522463">
              <w:marLeft w:val="0"/>
              <w:marRight w:val="0"/>
              <w:marTop w:val="0"/>
              <w:marBottom w:val="0"/>
              <w:divBdr>
                <w:top w:val="none" w:sz="0" w:space="0" w:color="auto"/>
                <w:left w:val="none" w:sz="0" w:space="0" w:color="auto"/>
                <w:bottom w:val="none" w:sz="0" w:space="0" w:color="auto"/>
                <w:right w:val="none" w:sz="0" w:space="0" w:color="auto"/>
              </w:divBdr>
              <w:divsChild>
                <w:div w:id="882905925">
                  <w:marLeft w:val="0"/>
                  <w:marRight w:val="0"/>
                  <w:marTop w:val="0"/>
                  <w:marBottom w:val="0"/>
                  <w:divBdr>
                    <w:top w:val="none" w:sz="0" w:space="0" w:color="auto"/>
                    <w:left w:val="none" w:sz="0" w:space="0" w:color="auto"/>
                    <w:bottom w:val="none" w:sz="0" w:space="0" w:color="auto"/>
                    <w:right w:val="none" w:sz="0" w:space="0" w:color="auto"/>
                  </w:divBdr>
                  <w:divsChild>
                    <w:div w:id="15371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60523">
              <w:marLeft w:val="0"/>
              <w:marRight w:val="0"/>
              <w:marTop w:val="0"/>
              <w:marBottom w:val="0"/>
              <w:divBdr>
                <w:top w:val="none" w:sz="0" w:space="0" w:color="auto"/>
                <w:left w:val="none" w:sz="0" w:space="0" w:color="auto"/>
                <w:bottom w:val="none" w:sz="0" w:space="0" w:color="auto"/>
                <w:right w:val="none" w:sz="0" w:space="0" w:color="auto"/>
              </w:divBdr>
            </w:div>
          </w:divsChild>
        </w:div>
        <w:div w:id="1519000382">
          <w:marLeft w:val="0"/>
          <w:marRight w:val="0"/>
          <w:marTop w:val="0"/>
          <w:marBottom w:val="0"/>
          <w:divBdr>
            <w:top w:val="none" w:sz="0" w:space="0" w:color="auto"/>
            <w:left w:val="none" w:sz="0" w:space="0" w:color="auto"/>
            <w:bottom w:val="none" w:sz="0" w:space="0" w:color="auto"/>
            <w:right w:val="none" w:sz="0" w:space="0" w:color="auto"/>
          </w:divBdr>
          <w:divsChild>
            <w:div w:id="1510872138">
              <w:marLeft w:val="0"/>
              <w:marRight w:val="0"/>
              <w:marTop w:val="0"/>
              <w:marBottom w:val="0"/>
              <w:divBdr>
                <w:top w:val="none" w:sz="0" w:space="0" w:color="auto"/>
                <w:left w:val="none" w:sz="0" w:space="0" w:color="auto"/>
                <w:bottom w:val="none" w:sz="0" w:space="0" w:color="auto"/>
                <w:right w:val="none" w:sz="0" w:space="0" w:color="auto"/>
              </w:divBdr>
            </w:div>
          </w:divsChild>
        </w:div>
        <w:div w:id="2105881137">
          <w:marLeft w:val="0"/>
          <w:marRight w:val="0"/>
          <w:marTop w:val="0"/>
          <w:marBottom w:val="0"/>
          <w:divBdr>
            <w:top w:val="none" w:sz="0" w:space="0" w:color="auto"/>
            <w:left w:val="none" w:sz="0" w:space="0" w:color="auto"/>
            <w:bottom w:val="none" w:sz="0" w:space="0" w:color="auto"/>
            <w:right w:val="none" w:sz="0" w:space="0" w:color="auto"/>
          </w:divBdr>
          <w:divsChild>
            <w:div w:id="448090019">
              <w:marLeft w:val="0"/>
              <w:marRight w:val="0"/>
              <w:marTop w:val="0"/>
              <w:marBottom w:val="0"/>
              <w:divBdr>
                <w:top w:val="none" w:sz="0" w:space="0" w:color="auto"/>
                <w:left w:val="none" w:sz="0" w:space="0" w:color="auto"/>
                <w:bottom w:val="none" w:sz="0" w:space="0" w:color="auto"/>
                <w:right w:val="none" w:sz="0" w:space="0" w:color="auto"/>
              </w:divBdr>
            </w:div>
            <w:div w:id="1259211183">
              <w:marLeft w:val="0"/>
              <w:marRight w:val="0"/>
              <w:marTop w:val="0"/>
              <w:marBottom w:val="0"/>
              <w:divBdr>
                <w:top w:val="none" w:sz="0" w:space="0" w:color="auto"/>
                <w:left w:val="none" w:sz="0" w:space="0" w:color="auto"/>
                <w:bottom w:val="none" w:sz="0" w:space="0" w:color="auto"/>
                <w:right w:val="none" w:sz="0" w:space="0" w:color="auto"/>
              </w:divBdr>
              <w:divsChild>
                <w:div w:id="1336149341">
                  <w:marLeft w:val="0"/>
                  <w:marRight w:val="0"/>
                  <w:marTop w:val="0"/>
                  <w:marBottom w:val="0"/>
                  <w:divBdr>
                    <w:top w:val="none" w:sz="0" w:space="0" w:color="auto"/>
                    <w:left w:val="none" w:sz="0" w:space="0" w:color="auto"/>
                    <w:bottom w:val="none" w:sz="0" w:space="0" w:color="auto"/>
                    <w:right w:val="none" w:sz="0" w:space="0" w:color="auto"/>
                  </w:divBdr>
                  <w:divsChild>
                    <w:div w:id="10501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8800">
              <w:marLeft w:val="0"/>
              <w:marRight w:val="0"/>
              <w:marTop w:val="0"/>
              <w:marBottom w:val="0"/>
              <w:divBdr>
                <w:top w:val="none" w:sz="0" w:space="0" w:color="auto"/>
                <w:left w:val="none" w:sz="0" w:space="0" w:color="auto"/>
                <w:bottom w:val="none" w:sz="0" w:space="0" w:color="auto"/>
                <w:right w:val="none" w:sz="0" w:space="0" w:color="auto"/>
              </w:divBdr>
            </w:div>
          </w:divsChild>
        </w:div>
        <w:div w:id="1305744334">
          <w:marLeft w:val="0"/>
          <w:marRight w:val="0"/>
          <w:marTop w:val="0"/>
          <w:marBottom w:val="0"/>
          <w:divBdr>
            <w:top w:val="none" w:sz="0" w:space="0" w:color="auto"/>
            <w:left w:val="none" w:sz="0" w:space="0" w:color="auto"/>
            <w:bottom w:val="none" w:sz="0" w:space="0" w:color="auto"/>
            <w:right w:val="none" w:sz="0" w:space="0" w:color="auto"/>
          </w:divBdr>
          <w:divsChild>
            <w:div w:id="1358192682">
              <w:marLeft w:val="0"/>
              <w:marRight w:val="0"/>
              <w:marTop w:val="0"/>
              <w:marBottom w:val="0"/>
              <w:divBdr>
                <w:top w:val="none" w:sz="0" w:space="0" w:color="auto"/>
                <w:left w:val="none" w:sz="0" w:space="0" w:color="auto"/>
                <w:bottom w:val="none" w:sz="0" w:space="0" w:color="auto"/>
                <w:right w:val="none" w:sz="0" w:space="0" w:color="auto"/>
              </w:divBdr>
            </w:div>
          </w:divsChild>
        </w:div>
        <w:div w:id="1386755369">
          <w:marLeft w:val="0"/>
          <w:marRight w:val="0"/>
          <w:marTop w:val="0"/>
          <w:marBottom w:val="0"/>
          <w:divBdr>
            <w:top w:val="none" w:sz="0" w:space="0" w:color="auto"/>
            <w:left w:val="none" w:sz="0" w:space="0" w:color="auto"/>
            <w:bottom w:val="none" w:sz="0" w:space="0" w:color="auto"/>
            <w:right w:val="none" w:sz="0" w:space="0" w:color="auto"/>
          </w:divBdr>
          <w:divsChild>
            <w:div w:id="1258102239">
              <w:marLeft w:val="0"/>
              <w:marRight w:val="0"/>
              <w:marTop w:val="0"/>
              <w:marBottom w:val="0"/>
              <w:divBdr>
                <w:top w:val="none" w:sz="0" w:space="0" w:color="auto"/>
                <w:left w:val="none" w:sz="0" w:space="0" w:color="auto"/>
                <w:bottom w:val="none" w:sz="0" w:space="0" w:color="auto"/>
                <w:right w:val="none" w:sz="0" w:space="0" w:color="auto"/>
              </w:divBdr>
            </w:div>
            <w:div w:id="878468478">
              <w:marLeft w:val="0"/>
              <w:marRight w:val="0"/>
              <w:marTop w:val="0"/>
              <w:marBottom w:val="0"/>
              <w:divBdr>
                <w:top w:val="none" w:sz="0" w:space="0" w:color="auto"/>
                <w:left w:val="none" w:sz="0" w:space="0" w:color="auto"/>
                <w:bottom w:val="none" w:sz="0" w:space="0" w:color="auto"/>
                <w:right w:val="none" w:sz="0" w:space="0" w:color="auto"/>
              </w:divBdr>
              <w:divsChild>
                <w:div w:id="421070863">
                  <w:marLeft w:val="0"/>
                  <w:marRight w:val="0"/>
                  <w:marTop w:val="0"/>
                  <w:marBottom w:val="0"/>
                  <w:divBdr>
                    <w:top w:val="none" w:sz="0" w:space="0" w:color="auto"/>
                    <w:left w:val="none" w:sz="0" w:space="0" w:color="auto"/>
                    <w:bottom w:val="none" w:sz="0" w:space="0" w:color="auto"/>
                    <w:right w:val="none" w:sz="0" w:space="0" w:color="auto"/>
                  </w:divBdr>
                  <w:divsChild>
                    <w:div w:id="138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5890">
              <w:marLeft w:val="0"/>
              <w:marRight w:val="0"/>
              <w:marTop w:val="0"/>
              <w:marBottom w:val="0"/>
              <w:divBdr>
                <w:top w:val="none" w:sz="0" w:space="0" w:color="auto"/>
                <w:left w:val="none" w:sz="0" w:space="0" w:color="auto"/>
                <w:bottom w:val="none" w:sz="0" w:space="0" w:color="auto"/>
                <w:right w:val="none" w:sz="0" w:space="0" w:color="auto"/>
              </w:divBdr>
            </w:div>
          </w:divsChild>
        </w:div>
        <w:div w:id="60838505">
          <w:marLeft w:val="0"/>
          <w:marRight w:val="0"/>
          <w:marTop w:val="0"/>
          <w:marBottom w:val="0"/>
          <w:divBdr>
            <w:top w:val="none" w:sz="0" w:space="0" w:color="auto"/>
            <w:left w:val="none" w:sz="0" w:space="0" w:color="auto"/>
            <w:bottom w:val="none" w:sz="0" w:space="0" w:color="auto"/>
            <w:right w:val="none" w:sz="0" w:space="0" w:color="auto"/>
          </w:divBdr>
          <w:divsChild>
            <w:div w:id="1839732374">
              <w:marLeft w:val="0"/>
              <w:marRight w:val="0"/>
              <w:marTop w:val="0"/>
              <w:marBottom w:val="0"/>
              <w:divBdr>
                <w:top w:val="none" w:sz="0" w:space="0" w:color="auto"/>
                <w:left w:val="none" w:sz="0" w:space="0" w:color="auto"/>
                <w:bottom w:val="none" w:sz="0" w:space="0" w:color="auto"/>
                <w:right w:val="none" w:sz="0" w:space="0" w:color="auto"/>
              </w:divBdr>
            </w:div>
          </w:divsChild>
        </w:div>
        <w:div w:id="1946380723">
          <w:marLeft w:val="0"/>
          <w:marRight w:val="0"/>
          <w:marTop w:val="0"/>
          <w:marBottom w:val="0"/>
          <w:divBdr>
            <w:top w:val="none" w:sz="0" w:space="0" w:color="auto"/>
            <w:left w:val="none" w:sz="0" w:space="0" w:color="auto"/>
            <w:bottom w:val="none" w:sz="0" w:space="0" w:color="auto"/>
            <w:right w:val="none" w:sz="0" w:space="0" w:color="auto"/>
          </w:divBdr>
          <w:divsChild>
            <w:div w:id="443353349">
              <w:marLeft w:val="0"/>
              <w:marRight w:val="0"/>
              <w:marTop w:val="0"/>
              <w:marBottom w:val="0"/>
              <w:divBdr>
                <w:top w:val="none" w:sz="0" w:space="0" w:color="auto"/>
                <w:left w:val="none" w:sz="0" w:space="0" w:color="auto"/>
                <w:bottom w:val="none" w:sz="0" w:space="0" w:color="auto"/>
                <w:right w:val="none" w:sz="0" w:space="0" w:color="auto"/>
              </w:divBdr>
            </w:div>
            <w:div w:id="594747234">
              <w:marLeft w:val="0"/>
              <w:marRight w:val="0"/>
              <w:marTop w:val="0"/>
              <w:marBottom w:val="0"/>
              <w:divBdr>
                <w:top w:val="none" w:sz="0" w:space="0" w:color="auto"/>
                <w:left w:val="none" w:sz="0" w:space="0" w:color="auto"/>
                <w:bottom w:val="none" w:sz="0" w:space="0" w:color="auto"/>
                <w:right w:val="none" w:sz="0" w:space="0" w:color="auto"/>
              </w:divBdr>
              <w:divsChild>
                <w:div w:id="248344428">
                  <w:marLeft w:val="0"/>
                  <w:marRight w:val="0"/>
                  <w:marTop w:val="0"/>
                  <w:marBottom w:val="0"/>
                  <w:divBdr>
                    <w:top w:val="none" w:sz="0" w:space="0" w:color="auto"/>
                    <w:left w:val="none" w:sz="0" w:space="0" w:color="auto"/>
                    <w:bottom w:val="none" w:sz="0" w:space="0" w:color="auto"/>
                    <w:right w:val="none" w:sz="0" w:space="0" w:color="auto"/>
                  </w:divBdr>
                  <w:divsChild>
                    <w:div w:id="754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1399">
              <w:marLeft w:val="0"/>
              <w:marRight w:val="0"/>
              <w:marTop w:val="0"/>
              <w:marBottom w:val="0"/>
              <w:divBdr>
                <w:top w:val="none" w:sz="0" w:space="0" w:color="auto"/>
                <w:left w:val="none" w:sz="0" w:space="0" w:color="auto"/>
                <w:bottom w:val="none" w:sz="0" w:space="0" w:color="auto"/>
                <w:right w:val="none" w:sz="0" w:space="0" w:color="auto"/>
              </w:divBdr>
            </w:div>
          </w:divsChild>
        </w:div>
        <w:div w:id="1164858037">
          <w:marLeft w:val="0"/>
          <w:marRight w:val="0"/>
          <w:marTop w:val="0"/>
          <w:marBottom w:val="0"/>
          <w:divBdr>
            <w:top w:val="none" w:sz="0" w:space="0" w:color="auto"/>
            <w:left w:val="none" w:sz="0" w:space="0" w:color="auto"/>
            <w:bottom w:val="none" w:sz="0" w:space="0" w:color="auto"/>
            <w:right w:val="none" w:sz="0" w:space="0" w:color="auto"/>
          </w:divBdr>
          <w:divsChild>
            <w:div w:id="737678566">
              <w:marLeft w:val="0"/>
              <w:marRight w:val="0"/>
              <w:marTop w:val="0"/>
              <w:marBottom w:val="0"/>
              <w:divBdr>
                <w:top w:val="none" w:sz="0" w:space="0" w:color="auto"/>
                <w:left w:val="none" w:sz="0" w:space="0" w:color="auto"/>
                <w:bottom w:val="none" w:sz="0" w:space="0" w:color="auto"/>
                <w:right w:val="none" w:sz="0" w:space="0" w:color="auto"/>
              </w:divBdr>
            </w:div>
          </w:divsChild>
        </w:div>
        <w:div w:id="1092893814">
          <w:marLeft w:val="0"/>
          <w:marRight w:val="0"/>
          <w:marTop w:val="0"/>
          <w:marBottom w:val="0"/>
          <w:divBdr>
            <w:top w:val="none" w:sz="0" w:space="0" w:color="auto"/>
            <w:left w:val="none" w:sz="0" w:space="0" w:color="auto"/>
            <w:bottom w:val="none" w:sz="0" w:space="0" w:color="auto"/>
            <w:right w:val="none" w:sz="0" w:space="0" w:color="auto"/>
          </w:divBdr>
          <w:divsChild>
            <w:div w:id="11997894">
              <w:marLeft w:val="0"/>
              <w:marRight w:val="0"/>
              <w:marTop w:val="0"/>
              <w:marBottom w:val="0"/>
              <w:divBdr>
                <w:top w:val="none" w:sz="0" w:space="0" w:color="auto"/>
                <w:left w:val="none" w:sz="0" w:space="0" w:color="auto"/>
                <w:bottom w:val="none" w:sz="0" w:space="0" w:color="auto"/>
                <w:right w:val="none" w:sz="0" w:space="0" w:color="auto"/>
              </w:divBdr>
            </w:div>
            <w:div w:id="226427565">
              <w:marLeft w:val="0"/>
              <w:marRight w:val="0"/>
              <w:marTop w:val="0"/>
              <w:marBottom w:val="0"/>
              <w:divBdr>
                <w:top w:val="none" w:sz="0" w:space="0" w:color="auto"/>
                <w:left w:val="none" w:sz="0" w:space="0" w:color="auto"/>
                <w:bottom w:val="none" w:sz="0" w:space="0" w:color="auto"/>
                <w:right w:val="none" w:sz="0" w:space="0" w:color="auto"/>
              </w:divBdr>
              <w:divsChild>
                <w:div w:id="1522738893">
                  <w:marLeft w:val="0"/>
                  <w:marRight w:val="0"/>
                  <w:marTop w:val="0"/>
                  <w:marBottom w:val="0"/>
                  <w:divBdr>
                    <w:top w:val="none" w:sz="0" w:space="0" w:color="auto"/>
                    <w:left w:val="none" w:sz="0" w:space="0" w:color="auto"/>
                    <w:bottom w:val="none" w:sz="0" w:space="0" w:color="auto"/>
                    <w:right w:val="none" w:sz="0" w:space="0" w:color="auto"/>
                  </w:divBdr>
                  <w:divsChild>
                    <w:div w:id="13419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0560">
              <w:marLeft w:val="0"/>
              <w:marRight w:val="0"/>
              <w:marTop w:val="0"/>
              <w:marBottom w:val="0"/>
              <w:divBdr>
                <w:top w:val="none" w:sz="0" w:space="0" w:color="auto"/>
                <w:left w:val="none" w:sz="0" w:space="0" w:color="auto"/>
                <w:bottom w:val="none" w:sz="0" w:space="0" w:color="auto"/>
                <w:right w:val="none" w:sz="0" w:space="0" w:color="auto"/>
              </w:divBdr>
            </w:div>
          </w:divsChild>
        </w:div>
        <w:div w:id="1483932431">
          <w:marLeft w:val="0"/>
          <w:marRight w:val="0"/>
          <w:marTop w:val="0"/>
          <w:marBottom w:val="0"/>
          <w:divBdr>
            <w:top w:val="none" w:sz="0" w:space="0" w:color="auto"/>
            <w:left w:val="none" w:sz="0" w:space="0" w:color="auto"/>
            <w:bottom w:val="none" w:sz="0" w:space="0" w:color="auto"/>
            <w:right w:val="none" w:sz="0" w:space="0" w:color="auto"/>
          </w:divBdr>
          <w:divsChild>
            <w:div w:id="903418757">
              <w:marLeft w:val="0"/>
              <w:marRight w:val="0"/>
              <w:marTop w:val="0"/>
              <w:marBottom w:val="0"/>
              <w:divBdr>
                <w:top w:val="none" w:sz="0" w:space="0" w:color="auto"/>
                <w:left w:val="none" w:sz="0" w:space="0" w:color="auto"/>
                <w:bottom w:val="none" w:sz="0" w:space="0" w:color="auto"/>
                <w:right w:val="none" w:sz="0" w:space="0" w:color="auto"/>
              </w:divBdr>
            </w:div>
          </w:divsChild>
        </w:div>
        <w:div w:id="1927300495">
          <w:marLeft w:val="0"/>
          <w:marRight w:val="0"/>
          <w:marTop w:val="0"/>
          <w:marBottom w:val="0"/>
          <w:divBdr>
            <w:top w:val="none" w:sz="0" w:space="0" w:color="auto"/>
            <w:left w:val="none" w:sz="0" w:space="0" w:color="auto"/>
            <w:bottom w:val="none" w:sz="0" w:space="0" w:color="auto"/>
            <w:right w:val="none" w:sz="0" w:space="0" w:color="auto"/>
          </w:divBdr>
          <w:divsChild>
            <w:div w:id="1844541327">
              <w:marLeft w:val="0"/>
              <w:marRight w:val="0"/>
              <w:marTop w:val="0"/>
              <w:marBottom w:val="0"/>
              <w:divBdr>
                <w:top w:val="none" w:sz="0" w:space="0" w:color="auto"/>
                <w:left w:val="none" w:sz="0" w:space="0" w:color="auto"/>
                <w:bottom w:val="none" w:sz="0" w:space="0" w:color="auto"/>
                <w:right w:val="none" w:sz="0" w:space="0" w:color="auto"/>
              </w:divBdr>
            </w:div>
            <w:div w:id="1301958161">
              <w:marLeft w:val="0"/>
              <w:marRight w:val="0"/>
              <w:marTop w:val="0"/>
              <w:marBottom w:val="0"/>
              <w:divBdr>
                <w:top w:val="none" w:sz="0" w:space="0" w:color="auto"/>
                <w:left w:val="none" w:sz="0" w:space="0" w:color="auto"/>
                <w:bottom w:val="none" w:sz="0" w:space="0" w:color="auto"/>
                <w:right w:val="none" w:sz="0" w:space="0" w:color="auto"/>
              </w:divBdr>
              <w:divsChild>
                <w:div w:id="1505701126">
                  <w:marLeft w:val="0"/>
                  <w:marRight w:val="0"/>
                  <w:marTop w:val="0"/>
                  <w:marBottom w:val="0"/>
                  <w:divBdr>
                    <w:top w:val="none" w:sz="0" w:space="0" w:color="auto"/>
                    <w:left w:val="none" w:sz="0" w:space="0" w:color="auto"/>
                    <w:bottom w:val="none" w:sz="0" w:space="0" w:color="auto"/>
                    <w:right w:val="none" w:sz="0" w:space="0" w:color="auto"/>
                  </w:divBdr>
                  <w:divsChild>
                    <w:div w:id="14059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027">
              <w:marLeft w:val="0"/>
              <w:marRight w:val="0"/>
              <w:marTop w:val="0"/>
              <w:marBottom w:val="0"/>
              <w:divBdr>
                <w:top w:val="none" w:sz="0" w:space="0" w:color="auto"/>
                <w:left w:val="none" w:sz="0" w:space="0" w:color="auto"/>
                <w:bottom w:val="none" w:sz="0" w:space="0" w:color="auto"/>
                <w:right w:val="none" w:sz="0" w:space="0" w:color="auto"/>
              </w:divBdr>
            </w:div>
          </w:divsChild>
        </w:div>
        <w:div w:id="1747992460">
          <w:marLeft w:val="0"/>
          <w:marRight w:val="0"/>
          <w:marTop w:val="0"/>
          <w:marBottom w:val="0"/>
          <w:divBdr>
            <w:top w:val="none" w:sz="0" w:space="0" w:color="auto"/>
            <w:left w:val="none" w:sz="0" w:space="0" w:color="auto"/>
            <w:bottom w:val="none" w:sz="0" w:space="0" w:color="auto"/>
            <w:right w:val="none" w:sz="0" w:space="0" w:color="auto"/>
          </w:divBdr>
          <w:divsChild>
            <w:div w:id="1649171482">
              <w:marLeft w:val="0"/>
              <w:marRight w:val="0"/>
              <w:marTop w:val="0"/>
              <w:marBottom w:val="0"/>
              <w:divBdr>
                <w:top w:val="none" w:sz="0" w:space="0" w:color="auto"/>
                <w:left w:val="none" w:sz="0" w:space="0" w:color="auto"/>
                <w:bottom w:val="none" w:sz="0" w:space="0" w:color="auto"/>
                <w:right w:val="none" w:sz="0" w:space="0" w:color="auto"/>
              </w:divBdr>
            </w:div>
          </w:divsChild>
        </w:div>
        <w:div w:id="1503470787">
          <w:marLeft w:val="0"/>
          <w:marRight w:val="0"/>
          <w:marTop w:val="0"/>
          <w:marBottom w:val="0"/>
          <w:divBdr>
            <w:top w:val="none" w:sz="0" w:space="0" w:color="auto"/>
            <w:left w:val="none" w:sz="0" w:space="0" w:color="auto"/>
            <w:bottom w:val="none" w:sz="0" w:space="0" w:color="auto"/>
            <w:right w:val="none" w:sz="0" w:space="0" w:color="auto"/>
          </w:divBdr>
          <w:divsChild>
            <w:div w:id="8728497">
              <w:marLeft w:val="0"/>
              <w:marRight w:val="0"/>
              <w:marTop w:val="0"/>
              <w:marBottom w:val="0"/>
              <w:divBdr>
                <w:top w:val="none" w:sz="0" w:space="0" w:color="auto"/>
                <w:left w:val="none" w:sz="0" w:space="0" w:color="auto"/>
                <w:bottom w:val="none" w:sz="0" w:space="0" w:color="auto"/>
                <w:right w:val="none" w:sz="0" w:space="0" w:color="auto"/>
              </w:divBdr>
            </w:div>
            <w:div w:id="797261036">
              <w:marLeft w:val="0"/>
              <w:marRight w:val="0"/>
              <w:marTop w:val="0"/>
              <w:marBottom w:val="0"/>
              <w:divBdr>
                <w:top w:val="none" w:sz="0" w:space="0" w:color="auto"/>
                <w:left w:val="none" w:sz="0" w:space="0" w:color="auto"/>
                <w:bottom w:val="none" w:sz="0" w:space="0" w:color="auto"/>
                <w:right w:val="none" w:sz="0" w:space="0" w:color="auto"/>
              </w:divBdr>
              <w:divsChild>
                <w:div w:id="1567884433">
                  <w:marLeft w:val="0"/>
                  <w:marRight w:val="0"/>
                  <w:marTop w:val="0"/>
                  <w:marBottom w:val="0"/>
                  <w:divBdr>
                    <w:top w:val="none" w:sz="0" w:space="0" w:color="auto"/>
                    <w:left w:val="none" w:sz="0" w:space="0" w:color="auto"/>
                    <w:bottom w:val="none" w:sz="0" w:space="0" w:color="auto"/>
                    <w:right w:val="none" w:sz="0" w:space="0" w:color="auto"/>
                  </w:divBdr>
                  <w:divsChild>
                    <w:div w:id="97467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4548">
              <w:marLeft w:val="0"/>
              <w:marRight w:val="0"/>
              <w:marTop w:val="0"/>
              <w:marBottom w:val="0"/>
              <w:divBdr>
                <w:top w:val="none" w:sz="0" w:space="0" w:color="auto"/>
                <w:left w:val="none" w:sz="0" w:space="0" w:color="auto"/>
                <w:bottom w:val="none" w:sz="0" w:space="0" w:color="auto"/>
                <w:right w:val="none" w:sz="0" w:space="0" w:color="auto"/>
              </w:divBdr>
            </w:div>
          </w:divsChild>
        </w:div>
        <w:div w:id="1904677335">
          <w:marLeft w:val="0"/>
          <w:marRight w:val="0"/>
          <w:marTop w:val="0"/>
          <w:marBottom w:val="0"/>
          <w:divBdr>
            <w:top w:val="none" w:sz="0" w:space="0" w:color="auto"/>
            <w:left w:val="none" w:sz="0" w:space="0" w:color="auto"/>
            <w:bottom w:val="none" w:sz="0" w:space="0" w:color="auto"/>
            <w:right w:val="none" w:sz="0" w:space="0" w:color="auto"/>
          </w:divBdr>
          <w:divsChild>
            <w:div w:id="1734812994">
              <w:marLeft w:val="0"/>
              <w:marRight w:val="0"/>
              <w:marTop w:val="0"/>
              <w:marBottom w:val="0"/>
              <w:divBdr>
                <w:top w:val="none" w:sz="0" w:space="0" w:color="auto"/>
                <w:left w:val="none" w:sz="0" w:space="0" w:color="auto"/>
                <w:bottom w:val="none" w:sz="0" w:space="0" w:color="auto"/>
                <w:right w:val="none" w:sz="0" w:space="0" w:color="auto"/>
              </w:divBdr>
            </w:div>
          </w:divsChild>
        </w:div>
        <w:div w:id="788158500">
          <w:marLeft w:val="0"/>
          <w:marRight w:val="0"/>
          <w:marTop w:val="0"/>
          <w:marBottom w:val="0"/>
          <w:divBdr>
            <w:top w:val="none" w:sz="0" w:space="0" w:color="auto"/>
            <w:left w:val="none" w:sz="0" w:space="0" w:color="auto"/>
            <w:bottom w:val="none" w:sz="0" w:space="0" w:color="auto"/>
            <w:right w:val="none" w:sz="0" w:space="0" w:color="auto"/>
          </w:divBdr>
          <w:divsChild>
            <w:div w:id="2055151771">
              <w:marLeft w:val="0"/>
              <w:marRight w:val="0"/>
              <w:marTop w:val="0"/>
              <w:marBottom w:val="0"/>
              <w:divBdr>
                <w:top w:val="none" w:sz="0" w:space="0" w:color="auto"/>
                <w:left w:val="none" w:sz="0" w:space="0" w:color="auto"/>
                <w:bottom w:val="none" w:sz="0" w:space="0" w:color="auto"/>
                <w:right w:val="none" w:sz="0" w:space="0" w:color="auto"/>
              </w:divBdr>
            </w:div>
            <w:div w:id="1824197049">
              <w:marLeft w:val="0"/>
              <w:marRight w:val="0"/>
              <w:marTop w:val="0"/>
              <w:marBottom w:val="0"/>
              <w:divBdr>
                <w:top w:val="none" w:sz="0" w:space="0" w:color="auto"/>
                <w:left w:val="none" w:sz="0" w:space="0" w:color="auto"/>
                <w:bottom w:val="none" w:sz="0" w:space="0" w:color="auto"/>
                <w:right w:val="none" w:sz="0" w:space="0" w:color="auto"/>
              </w:divBdr>
              <w:divsChild>
                <w:div w:id="1431512323">
                  <w:marLeft w:val="0"/>
                  <w:marRight w:val="0"/>
                  <w:marTop w:val="0"/>
                  <w:marBottom w:val="0"/>
                  <w:divBdr>
                    <w:top w:val="none" w:sz="0" w:space="0" w:color="auto"/>
                    <w:left w:val="none" w:sz="0" w:space="0" w:color="auto"/>
                    <w:bottom w:val="none" w:sz="0" w:space="0" w:color="auto"/>
                    <w:right w:val="none" w:sz="0" w:space="0" w:color="auto"/>
                  </w:divBdr>
                  <w:divsChild>
                    <w:div w:id="15677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1549">
              <w:marLeft w:val="0"/>
              <w:marRight w:val="0"/>
              <w:marTop w:val="0"/>
              <w:marBottom w:val="0"/>
              <w:divBdr>
                <w:top w:val="none" w:sz="0" w:space="0" w:color="auto"/>
                <w:left w:val="none" w:sz="0" w:space="0" w:color="auto"/>
                <w:bottom w:val="none" w:sz="0" w:space="0" w:color="auto"/>
                <w:right w:val="none" w:sz="0" w:space="0" w:color="auto"/>
              </w:divBdr>
            </w:div>
          </w:divsChild>
        </w:div>
        <w:div w:id="247421282">
          <w:marLeft w:val="0"/>
          <w:marRight w:val="0"/>
          <w:marTop w:val="0"/>
          <w:marBottom w:val="0"/>
          <w:divBdr>
            <w:top w:val="none" w:sz="0" w:space="0" w:color="auto"/>
            <w:left w:val="none" w:sz="0" w:space="0" w:color="auto"/>
            <w:bottom w:val="none" w:sz="0" w:space="0" w:color="auto"/>
            <w:right w:val="none" w:sz="0" w:space="0" w:color="auto"/>
          </w:divBdr>
          <w:divsChild>
            <w:div w:id="1104036769">
              <w:marLeft w:val="0"/>
              <w:marRight w:val="0"/>
              <w:marTop w:val="0"/>
              <w:marBottom w:val="0"/>
              <w:divBdr>
                <w:top w:val="none" w:sz="0" w:space="0" w:color="auto"/>
                <w:left w:val="none" w:sz="0" w:space="0" w:color="auto"/>
                <w:bottom w:val="none" w:sz="0" w:space="0" w:color="auto"/>
                <w:right w:val="none" w:sz="0" w:space="0" w:color="auto"/>
              </w:divBdr>
            </w:div>
          </w:divsChild>
        </w:div>
        <w:div w:id="1264143721">
          <w:marLeft w:val="0"/>
          <w:marRight w:val="0"/>
          <w:marTop w:val="0"/>
          <w:marBottom w:val="0"/>
          <w:divBdr>
            <w:top w:val="none" w:sz="0" w:space="0" w:color="auto"/>
            <w:left w:val="none" w:sz="0" w:space="0" w:color="auto"/>
            <w:bottom w:val="none" w:sz="0" w:space="0" w:color="auto"/>
            <w:right w:val="none" w:sz="0" w:space="0" w:color="auto"/>
          </w:divBdr>
          <w:divsChild>
            <w:div w:id="387454761">
              <w:marLeft w:val="0"/>
              <w:marRight w:val="0"/>
              <w:marTop w:val="0"/>
              <w:marBottom w:val="0"/>
              <w:divBdr>
                <w:top w:val="none" w:sz="0" w:space="0" w:color="auto"/>
                <w:left w:val="none" w:sz="0" w:space="0" w:color="auto"/>
                <w:bottom w:val="none" w:sz="0" w:space="0" w:color="auto"/>
                <w:right w:val="none" w:sz="0" w:space="0" w:color="auto"/>
              </w:divBdr>
            </w:div>
            <w:div w:id="1634600065">
              <w:marLeft w:val="0"/>
              <w:marRight w:val="0"/>
              <w:marTop w:val="0"/>
              <w:marBottom w:val="0"/>
              <w:divBdr>
                <w:top w:val="none" w:sz="0" w:space="0" w:color="auto"/>
                <w:left w:val="none" w:sz="0" w:space="0" w:color="auto"/>
                <w:bottom w:val="none" w:sz="0" w:space="0" w:color="auto"/>
                <w:right w:val="none" w:sz="0" w:space="0" w:color="auto"/>
              </w:divBdr>
              <w:divsChild>
                <w:div w:id="1133332858">
                  <w:marLeft w:val="0"/>
                  <w:marRight w:val="0"/>
                  <w:marTop w:val="0"/>
                  <w:marBottom w:val="0"/>
                  <w:divBdr>
                    <w:top w:val="none" w:sz="0" w:space="0" w:color="auto"/>
                    <w:left w:val="none" w:sz="0" w:space="0" w:color="auto"/>
                    <w:bottom w:val="none" w:sz="0" w:space="0" w:color="auto"/>
                    <w:right w:val="none" w:sz="0" w:space="0" w:color="auto"/>
                  </w:divBdr>
                  <w:divsChild>
                    <w:div w:id="21271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4136">
              <w:marLeft w:val="0"/>
              <w:marRight w:val="0"/>
              <w:marTop w:val="0"/>
              <w:marBottom w:val="0"/>
              <w:divBdr>
                <w:top w:val="none" w:sz="0" w:space="0" w:color="auto"/>
                <w:left w:val="none" w:sz="0" w:space="0" w:color="auto"/>
                <w:bottom w:val="none" w:sz="0" w:space="0" w:color="auto"/>
                <w:right w:val="none" w:sz="0" w:space="0" w:color="auto"/>
              </w:divBdr>
            </w:div>
          </w:divsChild>
        </w:div>
        <w:div w:id="841774334">
          <w:marLeft w:val="0"/>
          <w:marRight w:val="0"/>
          <w:marTop w:val="0"/>
          <w:marBottom w:val="0"/>
          <w:divBdr>
            <w:top w:val="none" w:sz="0" w:space="0" w:color="auto"/>
            <w:left w:val="none" w:sz="0" w:space="0" w:color="auto"/>
            <w:bottom w:val="none" w:sz="0" w:space="0" w:color="auto"/>
            <w:right w:val="none" w:sz="0" w:space="0" w:color="auto"/>
          </w:divBdr>
          <w:divsChild>
            <w:div w:id="1955012922">
              <w:marLeft w:val="0"/>
              <w:marRight w:val="0"/>
              <w:marTop w:val="0"/>
              <w:marBottom w:val="0"/>
              <w:divBdr>
                <w:top w:val="none" w:sz="0" w:space="0" w:color="auto"/>
                <w:left w:val="none" w:sz="0" w:space="0" w:color="auto"/>
                <w:bottom w:val="none" w:sz="0" w:space="0" w:color="auto"/>
                <w:right w:val="none" w:sz="0" w:space="0" w:color="auto"/>
              </w:divBdr>
            </w:div>
          </w:divsChild>
        </w:div>
        <w:div w:id="2054884166">
          <w:marLeft w:val="0"/>
          <w:marRight w:val="0"/>
          <w:marTop w:val="0"/>
          <w:marBottom w:val="0"/>
          <w:divBdr>
            <w:top w:val="none" w:sz="0" w:space="0" w:color="auto"/>
            <w:left w:val="none" w:sz="0" w:space="0" w:color="auto"/>
            <w:bottom w:val="none" w:sz="0" w:space="0" w:color="auto"/>
            <w:right w:val="none" w:sz="0" w:space="0" w:color="auto"/>
          </w:divBdr>
          <w:divsChild>
            <w:div w:id="1496527333">
              <w:marLeft w:val="0"/>
              <w:marRight w:val="0"/>
              <w:marTop w:val="0"/>
              <w:marBottom w:val="0"/>
              <w:divBdr>
                <w:top w:val="none" w:sz="0" w:space="0" w:color="auto"/>
                <w:left w:val="none" w:sz="0" w:space="0" w:color="auto"/>
                <w:bottom w:val="none" w:sz="0" w:space="0" w:color="auto"/>
                <w:right w:val="none" w:sz="0" w:space="0" w:color="auto"/>
              </w:divBdr>
            </w:div>
            <w:div w:id="856503688">
              <w:marLeft w:val="0"/>
              <w:marRight w:val="0"/>
              <w:marTop w:val="0"/>
              <w:marBottom w:val="0"/>
              <w:divBdr>
                <w:top w:val="none" w:sz="0" w:space="0" w:color="auto"/>
                <w:left w:val="none" w:sz="0" w:space="0" w:color="auto"/>
                <w:bottom w:val="none" w:sz="0" w:space="0" w:color="auto"/>
                <w:right w:val="none" w:sz="0" w:space="0" w:color="auto"/>
              </w:divBdr>
              <w:divsChild>
                <w:div w:id="458845623">
                  <w:marLeft w:val="0"/>
                  <w:marRight w:val="0"/>
                  <w:marTop w:val="0"/>
                  <w:marBottom w:val="0"/>
                  <w:divBdr>
                    <w:top w:val="none" w:sz="0" w:space="0" w:color="auto"/>
                    <w:left w:val="none" w:sz="0" w:space="0" w:color="auto"/>
                    <w:bottom w:val="none" w:sz="0" w:space="0" w:color="auto"/>
                    <w:right w:val="none" w:sz="0" w:space="0" w:color="auto"/>
                  </w:divBdr>
                  <w:divsChild>
                    <w:div w:id="11070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8200">
              <w:marLeft w:val="0"/>
              <w:marRight w:val="0"/>
              <w:marTop w:val="0"/>
              <w:marBottom w:val="0"/>
              <w:divBdr>
                <w:top w:val="none" w:sz="0" w:space="0" w:color="auto"/>
                <w:left w:val="none" w:sz="0" w:space="0" w:color="auto"/>
                <w:bottom w:val="none" w:sz="0" w:space="0" w:color="auto"/>
                <w:right w:val="none" w:sz="0" w:space="0" w:color="auto"/>
              </w:divBdr>
            </w:div>
          </w:divsChild>
        </w:div>
        <w:div w:id="923416595">
          <w:marLeft w:val="0"/>
          <w:marRight w:val="0"/>
          <w:marTop w:val="0"/>
          <w:marBottom w:val="0"/>
          <w:divBdr>
            <w:top w:val="none" w:sz="0" w:space="0" w:color="auto"/>
            <w:left w:val="none" w:sz="0" w:space="0" w:color="auto"/>
            <w:bottom w:val="none" w:sz="0" w:space="0" w:color="auto"/>
            <w:right w:val="none" w:sz="0" w:space="0" w:color="auto"/>
          </w:divBdr>
          <w:divsChild>
            <w:div w:id="1349212134">
              <w:marLeft w:val="0"/>
              <w:marRight w:val="0"/>
              <w:marTop w:val="0"/>
              <w:marBottom w:val="0"/>
              <w:divBdr>
                <w:top w:val="none" w:sz="0" w:space="0" w:color="auto"/>
                <w:left w:val="none" w:sz="0" w:space="0" w:color="auto"/>
                <w:bottom w:val="none" w:sz="0" w:space="0" w:color="auto"/>
                <w:right w:val="none" w:sz="0" w:space="0" w:color="auto"/>
              </w:divBdr>
            </w:div>
          </w:divsChild>
        </w:div>
        <w:div w:id="257831888">
          <w:marLeft w:val="0"/>
          <w:marRight w:val="0"/>
          <w:marTop w:val="0"/>
          <w:marBottom w:val="0"/>
          <w:divBdr>
            <w:top w:val="none" w:sz="0" w:space="0" w:color="auto"/>
            <w:left w:val="none" w:sz="0" w:space="0" w:color="auto"/>
            <w:bottom w:val="none" w:sz="0" w:space="0" w:color="auto"/>
            <w:right w:val="none" w:sz="0" w:space="0" w:color="auto"/>
          </w:divBdr>
          <w:divsChild>
            <w:div w:id="1298024296">
              <w:marLeft w:val="0"/>
              <w:marRight w:val="0"/>
              <w:marTop w:val="0"/>
              <w:marBottom w:val="0"/>
              <w:divBdr>
                <w:top w:val="none" w:sz="0" w:space="0" w:color="auto"/>
                <w:left w:val="none" w:sz="0" w:space="0" w:color="auto"/>
                <w:bottom w:val="none" w:sz="0" w:space="0" w:color="auto"/>
                <w:right w:val="none" w:sz="0" w:space="0" w:color="auto"/>
              </w:divBdr>
            </w:div>
            <w:div w:id="546575073">
              <w:marLeft w:val="0"/>
              <w:marRight w:val="0"/>
              <w:marTop w:val="0"/>
              <w:marBottom w:val="0"/>
              <w:divBdr>
                <w:top w:val="none" w:sz="0" w:space="0" w:color="auto"/>
                <w:left w:val="none" w:sz="0" w:space="0" w:color="auto"/>
                <w:bottom w:val="none" w:sz="0" w:space="0" w:color="auto"/>
                <w:right w:val="none" w:sz="0" w:space="0" w:color="auto"/>
              </w:divBdr>
              <w:divsChild>
                <w:div w:id="1042557362">
                  <w:marLeft w:val="0"/>
                  <w:marRight w:val="0"/>
                  <w:marTop w:val="0"/>
                  <w:marBottom w:val="0"/>
                  <w:divBdr>
                    <w:top w:val="none" w:sz="0" w:space="0" w:color="auto"/>
                    <w:left w:val="none" w:sz="0" w:space="0" w:color="auto"/>
                    <w:bottom w:val="none" w:sz="0" w:space="0" w:color="auto"/>
                    <w:right w:val="none" w:sz="0" w:space="0" w:color="auto"/>
                  </w:divBdr>
                  <w:divsChild>
                    <w:div w:id="2444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3216">
              <w:marLeft w:val="0"/>
              <w:marRight w:val="0"/>
              <w:marTop w:val="0"/>
              <w:marBottom w:val="0"/>
              <w:divBdr>
                <w:top w:val="none" w:sz="0" w:space="0" w:color="auto"/>
                <w:left w:val="none" w:sz="0" w:space="0" w:color="auto"/>
                <w:bottom w:val="none" w:sz="0" w:space="0" w:color="auto"/>
                <w:right w:val="none" w:sz="0" w:space="0" w:color="auto"/>
              </w:divBdr>
            </w:div>
          </w:divsChild>
        </w:div>
        <w:div w:id="499390370">
          <w:marLeft w:val="0"/>
          <w:marRight w:val="0"/>
          <w:marTop w:val="0"/>
          <w:marBottom w:val="0"/>
          <w:divBdr>
            <w:top w:val="none" w:sz="0" w:space="0" w:color="auto"/>
            <w:left w:val="none" w:sz="0" w:space="0" w:color="auto"/>
            <w:bottom w:val="none" w:sz="0" w:space="0" w:color="auto"/>
            <w:right w:val="none" w:sz="0" w:space="0" w:color="auto"/>
          </w:divBdr>
          <w:divsChild>
            <w:div w:id="430973795">
              <w:marLeft w:val="0"/>
              <w:marRight w:val="0"/>
              <w:marTop w:val="0"/>
              <w:marBottom w:val="0"/>
              <w:divBdr>
                <w:top w:val="none" w:sz="0" w:space="0" w:color="auto"/>
                <w:left w:val="none" w:sz="0" w:space="0" w:color="auto"/>
                <w:bottom w:val="none" w:sz="0" w:space="0" w:color="auto"/>
                <w:right w:val="none" w:sz="0" w:space="0" w:color="auto"/>
              </w:divBdr>
            </w:div>
          </w:divsChild>
        </w:div>
        <w:div w:id="2090888265">
          <w:marLeft w:val="0"/>
          <w:marRight w:val="0"/>
          <w:marTop w:val="0"/>
          <w:marBottom w:val="0"/>
          <w:divBdr>
            <w:top w:val="none" w:sz="0" w:space="0" w:color="auto"/>
            <w:left w:val="none" w:sz="0" w:space="0" w:color="auto"/>
            <w:bottom w:val="none" w:sz="0" w:space="0" w:color="auto"/>
            <w:right w:val="none" w:sz="0" w:space="0" w:color="auto"/>
          </w:divBdr>
          <w:divsChild>
            <w:div w:id="1074939216">
              <w:marLeft w:val="0"/>
              <w:marRight w:val="0"/>
              <w:marTop w:val="0"/>
              <w:marBottom w:val="0"/>
              <w:divBdr>
                <w:top w:val="none" w:sz="0" w:space="0" w:color="auto"/>
                <w:left w:val="none" w:sz="0" w:space="0" w:color="auto"/>
                <w:bottom w:val="none" w:sz="0" w:space="0" w:color="auto"/>
                <w:right w:val="none" w:sz="0" w:space="0" w:color="auto"/>
              </w:divBdr>
            </w:div>
            <w:div w:id="1989240603">
              <w:marLeft w:val="0"/>
              <w:marRight w:val="0"/>
              <w:marTop w:val="0"/>
              <w:marBottom w:val="0"/>
              <w:divBdr>
                <w:top w:val="none" w:sz="0" w:space="0" w:color="auto"/>
                <w:left w:val="none" w:sz="0" w:space="0" w:color="auto"/>
                <w:bottom w:val="none" w:sz="0" w:space="0" w:color="auto"/>
                <w:right w:val="none" w:sz="0" w:space="0" w:color="auto"/>
              </w:divBdr>
              <w:divsChild>
                <w:div w:id="804932750">
                  <w:marLeft w:val="0"/>
                  <w:marRight w:val="0"/>
                  <w:marTop w:val="0"/>
                  <w:marBottom w:val="0"/>
                  <w:divBdr>
                    <w:top w:val="none" w:sz="0" w:space="0" w:color="auto"/>
                    <w:left w:val="none" w:sz="0" w:space="0" w:color="auto"/>
                    <w:bottom w:val="none" w:sz="0" w:space="0" w:color="auto"/>
                    <w:right w:val="none" w:sz="0" w:space="0" w:color="auto"/>
                  </w:divBdr>
                  <w:divsChild>
                    <w:div w:id="9784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607">
              <w:marLeft w:val="0"/>
              <w:marRight w:val="0"/>
              <w:marTop w:val="0"/>
              <w:marBottom w:val="0"/>
              <w:divBdr>
                <w:top w:val="none" w:sz="0" w:space="0" w:color="auto"/>
                <w:left w:val="none" w:sz="0" w:space="0" w:color="auto"/>
                <w:bottom w:val="none" w:sz="0" w:space="0" w:color="auto"/>
                <w:right w:val="none" w:sz="0" w:space="0" w:color="auto"/>
              </w:divBdr>
            </w:div>
          </w:divsChild>
        </w:div>
        <w:div w:id="1917014782">
          <w:marLeft w:val="0"/>
          <w:marRight w:val="0"/>
          <w:marTop w:val="0"/>
          <w:marBottom w:val="0"/>
          <w:divBdr>
            <w:top w:val="none" w:sz="0" w:space="0" w:color="auto"/>
            <w:left w:val="none" w:sz="0" w:space="0" w:color="auto"/>
            <w:bottom w:val="none" w:sz="0" w:space="0" w:color="auto"/>
            <w:right w:val="none" w:sz="0" w:space="0" w:color="auto"/>
          </w:divBdr>
          <w:divsChild>
            <w:div w:id="698045035">
              <w:marLeft w:val="0"/>
              <w:marRight w:val="0"/>
              <w:marTop w:val="0"/>
              <w:marBottom w:val="0"/>
              <w:divBdr>
                <w:top w:val="none" w:sz="0" w:space="0" w:color="auto"/>
                <w:left w:val="none" w:sz="0" w:space="0" w:color="auto"/>
                <w:bottom w:val="none" w:sz="0" w:space="0" w:color="auto"/>
                <w:right w:val="none" w:sz="0" w:space="0" w:color="auto"/>
              </w:divBdr>
            </w:div>
          </w:divsChild>
        </w:div>
        <w:div w:id="554896206">
          <w:marLeft w:val="0"/>
          <w:marRight w:val="0"/>
          <w:marTop w:val="0"/>
          <w:marBottom w:val="0"/>
          <w:divBdr>
            <w:top w:val="none" w:sz="0" w:space="0" w:color="auto"/>
            <w:left w:val="none" w:sz="0" w:space="0" w:color="auto"/>
            <w:bottom w:val="none" w:sz="0" w:space="0" w:color="auto"/>
            <w:right w:val="none" w:sz="0" w:space="0" w:color="auto"/>
          </w:divBdr>
          <w:divsChild>
            <w:div w:id="56170498">
              <w:marLeft w:val="0"/>
              <w:marRight w:val="0"/>
              <w:marTop w:val="0"/>
              <w:marBottom w:val="0"/>
              <w:divBdr>
                <w:top w:val="none" w:sz="0" w:space="0" w:color="auto"/>
                <w:left w:val="none" w:sz="0" w:space="0" w:color="auto"/>
                <w:bottom w:val="none" w:sz="0" w:space="0" w:color="auto"/>
                <w:right w:val="none" w:sz="0" w:space="0" w:color="auto"/>
              </w:divBdr>
            </w:div>
            <w:div w:id="697507081">
              <w:marLeft w:val="0"/>
              <w:marRight w:val="0"/>
              <w:marTop w:val="0"/>
              <w:marBottom w:val="0"/>
              <w:divBdr>
                <w:top w:val="none" w:sz="0" w:space="0" w:color="auto"/>
                <w:left w:val="none" w:sz="0" w:space="0" w:color="auto"/>
                <w:bottom w:val="none" w:sz="0" w:space="0" w:color="auto"/>
                <w:right w:val="none" w:sz="0" w:space="0" w:color="auto"/>
              </w:divBdr>
              <w:divsChild>
                <w:div w:id="1749695650">
                  <w:marLeft w:val="0"/>
                  <w:marRight w:val="0"/>
                  <w:marTop w:val="0"/>
                  <w:marBottom w:val="0"/>
                  <w:divBdr>
                    <w:top w:val="none" w:sz="0" w:space="0" w:color="auto"/>
                    <w:left w:val="none" w:sz="0" w:space="0" w:color="auto"/>
                    <w:bottom w:val="none" w:sz="0" w:space="0" w:color="auto"/>
                    <w:right w:val="none" w:sz="0" w:space="0" w:color="auto"/>
                  </w:divBdr>
                  <w:divsChild>
                    <w:div w:id="2671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49168">
      <w:bodyDiv w:val="1"/>
      <w:marLeft w:val="0"/>
      <w:marRight w:val="0"/>
      <w:marTop w:val="0"/>
      <w:marBottom w:val="0"/>
      <w:divBdr>
        <w:top w:val="none" w:sz="0" w:space="0" w:color="auto"/>
        <w:left w:val="none" w:sz="0" w:space="0" w:color="auto"/>
        <w:bottom w:val="none" w:sz="0" w:space="0" w:color="auto"/>
        <w:right w:val="none" w:sz="0" w:space="0" w:color="auto"/>
      </w:divBdr>
    </w:div>
    <w:div w:id="1126313325">
      <w:bodyDiv w:val="1"/>
      <w:marLeft w:val="0"/>
      <w:marRight w:val="0"/>
      <w:marTop w:val="0"/>
      <w:marBottom w:val="0"/>
      <w:divBdr>
        <w:top w:val="none" w:sz="0" w:space="0" w:color="auto"/>
        <w:left w:val="none" w:sz="0" w:space="0" w:color="auto"/>
        <w:bottom w:val="none" w:sz="0" w:space="0" w:color="auto"/>
        <w:right w:val="none" w:sz="0" w:space="0" w:color="auto"/>
      </w:divBdr>
    </w:div>
    <w:div w:id="1295526737">
      <w:bodyDiv w:val="1"/>
      <w:marLeft w:val="0"/>
      <w:marRight w:val="0"/>
      <w:marTop w:val="0"/>
      <w:marBottom w:val="0"/>
      <w:divBdr>
        <w:top w:val="none" w:sz="0" w:space="0" w:color="auto"/>
        <w:left w:val="none" w:sz="0" w:space="0" w:color="auto"/>
        <w:bottom w:val="none" w:sz="0" w:space="0" w:color="auto"/>
        <w:right w:val="none" w:sz="0" w:space="0" w:color="auto"/>
      </w:divBdr>
    </w:div>
    <w:div w:id="1301688861">
      <w:bodyDiv w:val="1"/>
      <w:marLeft w:val="0"/>
      <w:marRight w:val="0"/>
      <w:marTop w:val="0"/>
      <w:marBottom w:val="0"/>
      <w:divBdr>
        <w:top w:val="none" w:sz="0" w:space="0" w:color="auto"/>
        <w:left w:val="none" w:sz="0" w:space="0" w:color="auto"/>
        <w:bottom w:val="none" w:sz="0" w:space="0" w:color="auto"/>
        <w:right w:val="none" w:sz="0" w:space="0" w:color="auto"/>
      </w:divBdr>
    </w:div>
    <w:div w:id="1355421990">
      <w:bodyDiv w:val="1"/>
      <w:marLeft w:val="0"/>
      <w:marRight w:val="0"/>
      <w:marTop w:val="0"/>
      <w:marBottom w:val="0"/>
      <w:divBdr>
        <w:top w:val="none" w:sz="0" w:space="0" w:color="auto"/>
        <w:left w:val="none" w:sz="0" w:space="0" w:color="auto"/>
        <w:bottom w:val="none" w:sz="0" w:space="0" w:color="auto"/>
        <w:right w:val="none" w:sz="0" w:space="0" w:color="auto"/>
      </w:divBdr>
      <w:divsChild>
        <w:div w:id="338386539">
          <w:marLeft w:val="0"/>
          <w:marRight w:val="0"/>
          <w:marTop w:val="0"/>
          <w:marBottom w:val="0"/>
          <w:divBdr>
            <w:top w:val="none" w:sz="0" w:space="0" w:color="auto"/>
            <w:left w:val="none" w:sz="0" w:space="0" w:color="auto"/>
            <w:bottom w:val="none" w:sz="0" w:space="0" w:color="auto"/>
            <w:right w:val="none" w:sz="0" w:space="0" w:color="auto"/>
          </w:divBdr>
          <w:divsChild>
            <w:div w:id="841511120">
              <w:marLeft w:val="0"/>
              <w:marRight w:val="0"/>
              <w:marTop w:val="0"/>
              <w:marBottom w:val="0"/>
              <w:divBdr>
                <w:top w:val="none" w:sz="0" w:space="0" w:color="auto"/>
                <w:left w:val="none" w:sz="0" w:space="0" w:color="auto"/>
                <w:bottom w:val="none" w:sz="0" w:space="0" w:color="auto"/>
                <w:right w:val="none" w:sz="0" w:space="0" w:color="auto"/>
              </w:divBdr>
            </w:div>
          </w:divsChild>
        </w:div>
        <w:div w:id="1313367744">
          <w:marLeft w:val="0"/>
          <w:marRight w:val="0"/>
          <w:marTop w:val="0"/>
          <w:marBottom w:val="0"/>
          <w:divBdr>
            <w:top w:val="none" w:sz="0" w:space="0" w:color="auto"/>
            <w:left w:val="none" w:sz="0" w:space="0" w:color="auto"/>
            <w:bottom w:val="none" w:sz="0" w:space="0" w:color="auto"/>
            <w:right w:val="none" w:sz="0" w:space="0" w:color="auto"/>
          </w:divBdr>
          <w:divsChild>
            <w:div w:id="1635401247">
              <w:marLeft w:val="0"/>
              <w:marRight w:val="0"/>
              <w:marTop w:val="0"/>
              <w:marBottom w:val="0"/>
              <w:divBdr>
                <w:top w:val="none" w:sz="0" w:space="0" w:color="auto"/>
                <w:left w:val="none" w:sz="0" w:space="0" w:color="auto"/>
                <w:bottom w:val="none" w:sz="0" w:space="0" w:color="auto"/>
                <w:right w:val="none" w:sz="0" w:space="0" w:color="auto"/>
              </w:divBdr>
            </w:div>
            <w:div w:id="1206915682">
              <w:marLeft w:val="0"/>
              <w:marRight w:val="0"/>
              <w:marTop w:val="0"/>
              <w:marBottom w:val="0"/>
              <w:divBdr>
                <w:top w:val="none" w:sz="0" w:space="0" w:color="auto"/>
                <w:left w:val="none" w:sz="0" w:space="0" w:color="auto"/>
                <w:bottom w:val="none" w:sz="0" w:space="0" w:color="auto"/>
                <w:right w:val="none" w:sz="0" w:space="0" w:color="auto"/>
              </w:divBdr>
              <w:divsChild>
                <w:div w:id="1077436374">
                  <w:marLeft w:val="0"/>
                  <w:marRight w:val="0"/>
                  <w:marTop w:val="0"/>
                  <w:marBottom w:val="0"/>
                  <w:divBdr>
                    <w:top w:val="none" w:sz="0" w:space="0" w:color="auto"/>
                    <w:left w:val="none" w:sz="0" w:space="0" w:color="auto"/>
                    <w:bottom w:val="none" w:sz="0" w:space="0" w:color="auto"/>
                    <w:right w:val="none" w:sz="0" w:space="0" w:color="auto"/>
                  </w:divBdr>
                  <w:divsChild>
                    <w:div w:id="12746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0582">
              <w:marLeft w:val="0"/>
              <w:marRight w:val="0"/>
              <w:marTop w:val="0"/>
              <w:marBottom w:val="0"/>
              <w:divBdr>
                <w:top w:val="none" w:sz="0" w:space="0" w:color="auto"/>
                <w:left w:val="none" w:sz="0" w:space="0" w:color="auto"/>
                <w:bottom w:val="none" w:sz="0" w:space="0" w:color="auto"/>
                <w:right w:val="none" w:sz="0" w:space="0" w:color="auto"/>
              </w:divBdr>
            </w:div>
          </w:divsChild>
        </w:div>
        <w:div w:id="349644776">
          <w:marLeft w:val="0"/>
          <w:marRight w:val="0"/>
          <w:marTop w:val="0"/>
          <w:marBottom w:val="0"/>
          <w:divBdr>
            <w:top w:val="none" w:sz="0" w:space="0" w:color="auto"/>
            <w:left w:val="none" w:sz="0" w:space="0" w:color="auto"/>
            <w:bottom w:val="none" w:sz="0" w:space="0" w:color="auto"/>
            <w:right w:val="none" w:sz="0" w:space="0" w:color="auto"/>
          </w:divBdr>
          <w:divsChild>
            <w:div w:id="1411005942">
              <w:marLeft w:val="0"/>
              <w:marRight w:val="0"/>
              <w:marTop w:val="0"/>
              <w:marBottom w:val="0"/>
              <w:divBdr>
                <w:top w:val="none" w:sz="0" w:space="0" w:color="auto"/>
                <w:left w:val="none" w:sz="0" w:space="0" w:color="auto"/>
                <w:bottom w:val="none" w:sz="0" w:space="0" w:color="auto"/>
                <w:right w:val="none" w:sz="0" w:space="0" w:color="auto"/>
              </w:divBdr>
            </w:div>
          </w:divsChild>
        </w:div>
        <w:div w:id="1927763302">
          <w:marLeft w:val="0"/>
          <w:marRight w:val="0"/>
          <w:marTop w:val="0"/>
          <w:marBottom w:val="0"/>
          <w:divBdr>
            <w:top w:val="none" w:sz="0" w:space="0" w:color="auto"/>
            <w:left w:val="none" w:sz="0" w:space="0" w:color="auto"/>
            <w:bottom w:val="none" w:sz="0" w:space="0" w:color="auto"/>
            <w:right w:val="none" w:sz="0" w:space="0" w:color="auto"/>
          </w:divBdr>
          <w:divsChild>
            <w:div w:id="214661183">
              <w:marLeft w:val="0"/>
              <w:marRight w:val="0"/>
              <w:marTop w:val="0"/>
              <w:marBottom w:val="0"/>
              <w:divBdr>
                <w:top w:val="none" w:sz="0" w:space="0" w:color="auto"/>
                <w:left w:val="none" w:sz="0" w:space="0" w:color="auto"/>
                <w:bottom w:val="none" w:sz="0" w:space="0" w:color="auto"/>
                <w:right w:val="none" w:sz="0" w:space="0" w:color="auto"/>
              </w:divBdr>
            </w:div>
            <w:div w:id="2032408957">
              <w:marLeft w:val="0"/>
              <w:marRight w:val="0"/>
              <w:marTop w:val="0"/>
              <w:marBottom w:val="0"/>
              <w:divBdr>
                <w:top w:val="none" w:sz="0" w:space="0" w:color="auto"/>
                <w:left w:val="none" w:sz="0" w:space="0" w:color="auto"/>
                <w:bottom w:val="none" w:sz="0" w:space="0" w:color="auto"/>
                <w:right w:val="none" w:sz="0" w:space="0" w:color="auto"/>
              </w:divBdr>
              <w:divsChild>
                <w:div w:id="233124720">
                  <w:marLeft w:val="0"/>
                  <w:marRight w:val="0"/>
                  <w:marTop w:val="0"/>
                  <w:marBottom w:val="0"/>
                  <w:divBdr>
                    <w:top w:val="none" w:sz="0" w:space="0" w:color="auto"/>
                    <w:left w:val="none" w:sz="0" w:space="0" w:color="auto"/>
                    <w:bottom w:val="none" w:sz="0" w:space="0" w:color="auto"/>
                    <w:right w:val="none" w:sz="0" w:space="0" w:color="auto"/>
                  </w:divBdr>
                  <w:divsChild>
                    <w:div w:id="93802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5013">
              <w:marLeft w:val="0"/>
              <w:marRight w:val="0"/>
              <w:marTop w:val="0"/>
              <w:marBottom w:val="0"/>
              <w:divBdr>
                <w:top w:val="none" w:sz="0" w:space="0" w:color="auto"/>
                <w:left w:val="none" w:sz="0" w:space="0" w:color="auto"/>
                <w:bottom w:val="none" w:sz="0" w:space="0" w:color="auto"/>
                <w:right w:val="none" w:sz="0" w:space="0" w:color="auto"/>
              </w:divBdr>
            </w:div>
          </w:divsChild>
        </w:div>
        <w:div w:id="1039890912">
          <w:marLeft w:val="0"/>
          <w:marRight w:val="0"/>
          <w:marTop w:val="0"/>
          <w:marBottom w:val="0"/>
          <w:divBdr>
            <w:top w:val="none" w:sz="0" w:space="0" w:color="auto"/>
            <w:left w:val="none" w:sz="0" w:space="0" w:color="auto"/>
            <w:bottom w:val="none" w:sz="0" w:space="0" w:color="auto"/>
            <w:right w:val="none" w:sz="0" w:space="0" w:color="auto"/>
          </w:divBdr>
          <w:divsChild>
            <w:div w:id="1268273403">
              <w:marLeft w:val="0"/>
              <w:marRight w:val="0"/>
              <w:marTop w:val="0"/>
              <w:marBottom w:val="0"/>
              <w:divBdr>
                <w:top w:val="none" w:sz="0" w:space="0" w:color="auto"/>
                <w:left w:val="none" w:sz="0" w:space="0" w:color="auto"/>
                <w:bottom w:val="none" w:sz="0" w:space="0" w:color="auto"/>
                <w:right w:val="none" w:sz="0" w:space="0" w:color="auto"/>
              </w:divBdr>
            </w:div>
          </w:divsChild>
        </w:div>
        <w:div w:id="2047178268">
          <w:marLeft w:val="0"/>
          <w:marRight w:val="0"/>
          <w:marTop w:val="0"/>
          <w:marBottom w:val="0"/>
          <w:divBdr>
            <w:top w:val="none" w:sz="0" w:space="0" w:color="auto"/>
            <w:left w:val="none" w:sz="0" w:space="0" w:color="auto"/>
            <w:bottom w:val="none" w:sz="0" w:space="0" w:color="auto"/>
            <w:right w:val="none" w:sz="0" w:space="0" w:color="auto"/>
          </w:divBdr>
          <w:divsChild>
            <w:div w:id="716441109">
              <w:marLeft w:val="0"/>
              <w:marRight w:val="0"/>
              <w:marTop w:val="0"/>
              <w:marBottom w:val="0"/>
              <w:divBdr>
                <w:top w:val="none" w:sz="0" w:space="0" w:color="auto"/>
                <w:left w:val="none" w:sz="0" w:space="0" w:color="auto"/>
                <w:bottom w:val="none" w:sz="0" w:space="0" w:color="auto"/>
                <w:right w:val="none" w:sz="0" w:space="0" w:color="auto"/>
              </w:divBdr>
            </w:div>
            <w:div w:id="711227979">
              <w:marLeft w:val="0"/>
              <w:marRight w:val="0"/>
              <w:marTop w:val="0"/>
              <w:marBottom w:val="0"/>
              <w:divBdr>
                <w:top w:val="none" w:sz="0" w:space="0" w:color="auto"/>
                <w:left w:val="none" w:sz="0" w:space="0" w:color="auto"/>
                <w:bottom w:val="none" w:sz="0" w:space="0" w:color="auto"/>
                <w:right w:val="none" w:sz="0" w:space="0" w:color="auto"/>
              </w:divBdr>
              <w:divsChild>
                <w:div w:id="865289939">
                  <w:marLeft w:val="0"/>
                  <w:marRight w:val="0"/>
                  <w:marTop w:val="0"/>
                  <w:marBottom w:val="0"/>
                  <w:divBdr>
                    <w:top w:val="none" w:sz="0" w:space="0" w:color="auto"/>
                    <w:left w:val="none" w:sz="0" w:space="0" w:color="auto"/>
                    <w:bottom w:val="none" w:sz="0" w:space="0" w:color="auto"/>
                    <w:right w:val="none" w:sz="0" w:space="0" w:color="auto"/>
                  </w:divBdr>
                  <w:divsChild>
                    <w:div w:id="18445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2147">
              <w:marLeft w:val="0"/>
              <w:marRight w:val="0"/>
              <w:marTop w:val="0"/>
              <w:marBottom w:val="0"/>
              <w:divBdr>
                <w:top w:val="none" w:sz="0" w:space="0" w:color="auto"/>
                <w:left w:val="none" w:sz="0" w:space="0" w:color="auto"/>
                <w:bottom w:val="none" w:sz="0" w:space="0" w:color="auto"/>
                <w:right w:val="none" w:sz="0" w:space="0" w:color="auto"/>
              </w:divBdr>
            </w:div>
          </w:divsChild>
        </w:div>
        <w:div w:id="1194927696">
          <w:marLeft w:val="0"/>
          <w:marRight w:val="0"/>
          <w:marTop w:val="0"/>
          <w:marBottom w:val="0"/>
          <w:divBdr>
            <w:top w:val="none" w:sz="0" w:space="0" w:color="auto"/>
            <w:left w:val="none" w:sz="0" w:space="0" w:color="auto"/>
            <w:bottom w:val="none" w:sz="0" w:space="0" w:color="auto"/>
            <w:right w:val="none" w:sz="0" w:space="0" w:color="auto"/>
          </w:divBdr>
          <w:divsChild>
            <w:div w:id="1455947951">
              <w:marLeft w:val="0"/>
              <w:marRight w:val="0"/>
              <w:marTop w:val="0"/>
              <w:marBottom w:val="0"/>
              <w:divBdr>
                <w:top w:val="none" w:sz="0" w:space="0" w:color="auto"/>
                <w:left w:val="none" w:sz="0" w:space="0" w:color="auto"/>
                <w:bottom w:val="none" w:sz="0" w:space="0" w:color="auto"/>
                <w:right w:val="none" w:sz="0" w:space="0" w:color="auto"/>
              </w:divBdr>
            </w:div>
          </w:divsChild>
        </w:div>
        <w:div w:id="609318664">
          <w:marLeft w:val="0"/>
          <w:marRight w:val="0"/>
          <w:marTop w:val="0"/>
          <w:marBottom w:val="0"/>
          <w:divBdr>
            <w:top w:val="none" w:sz="0" w:space="0" w:color="auto"/>
            <w:left w:val="none" w:sz="0" w:space="0" w:color="auto"/>
            <w:bottom w:val="none" w:sz="0" w:space="0" w:color="auto"/>
            <w:right w:val="none" w:sz="0" w:space="0" w:color="auto"/>
          </w:divBdr>
          <w:divsChild>
            <w:div w:id="1531843546">
              <w:marLeft w:val="0"/>
              <w:marRight w:val="0"/>
              <w:marTop w:val="0"/>
              <w:marBottom w:val="0"/>
              <w:divBdr>
                <w:top w:val="none" w:sz="0" w:space="0" w:color="auto"/>
                <w:left w:val="none" w:sz="0" w:space="0" w:color="auto"/>
                <w:bottom w:val="none" w:sz="0" w:space="0" w:color="auto"/>
                <w:right w:val="none" w:sz="0" w:space="0" w:color="auto"/>
              </w:divBdr>
            </w:div>
            <w:div w:id="1556696146">
              <w:marLeft w:val="0"/>
              <w:marRight w:val="0"/>
              <w:marTop w:val="0"/>
              <w:marBottom w:val="0"/>
              <w:divBdr>
                <w:top w:val="none" w:sz="0" w:space="0" w:color="auto"/>
                <w:left w:val="none" w:sz="0" w:space="0" w:color="auto"/>
                <w:bottom w:val="none" w:sz="0" w:space="0" w:color="auto"/>
                <w:right w:val="none" w:sz="0" w:space="0" w:color="auto"/>
              </w:divBdr>
              <w:divsChild>
                <w:div w:id="2023702468">
                  <w:marLeft w:val="0"/>
                  <w:marRight w:val="0"/>
                  <w:marTop w:val="0"/>
                  <w:marBottom w:val="0"/>
                  <w:divBdr>
                    <w:top w:val="none" w:sz="0" w:space="0" w:color="auto"/>
                    <w:left w:val="none" w:sz="0" w:space="0" w:color="auto"/>
                    <w:bottom w:val="none" w:sz="0" w:space="0" w:color="auto"/>
                    <w:right w:val="none" w:sz="0" w:space="0" w:color="auto"/>
                  </w:divBdr>
                  <w:divsChild>
                    <w:div w:id="8275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2114">
              <w:marLeft w:val="0"/>
              <w:marRight w:val="0"/>
              <w:marTop w:val="0"/>
              <w:marBottom w:val="0"/>
              <w:divBdr>
                <w:top w:val="none" w:sz="0" w:space="0" w:color="auto"/>
                <w:left w:val="none" w:sz="0" w:space="0" w:color="auto"/>
                <w:bottom w:val="none" w:sz="0" w:space="0" w:color="auto"/>
                <w:right w:val="none" w:sz="0" w:space="0" w:color="auto"/>
              </w:divBdr>
            </w:div>
          </w:divsChild>
        </w:div>
        <w:div w:id="1770156623">
          <w:marLeft w:val="0"/>
          <w:marRight w:val="0"/>
          <w:marTop w:val="0"/>
          <w:marBottom w:val="0"/>
          <w:divBdr>
            <w:top w:val="none" w:sz="0" w:space="0" w:color="auto"/>
            <w:left w:val="none" w:sz="0" w:space="0" w:color="auto"/>
            <w:bottom w:val="none" w:sz="0" w:space="0" w:color="auto"/>
            <w:right w:val="none" w:sz="0" w:space="0" w:color="auto"/>
          </w:divBdr>
          <w:divsChild>
            <w:div w:id="1391534742">
              <w:marLeft w:val="0"/>
              <w:marRight w:val="0"/>
              <w:marTop w:val="0"/>
              <w:marBottom w:val="0"/>
              <w:divBdr>
                <w:top w:val="none" w:sz="0" w:space="0" w:color="auto"/>
                <w:left w:val="none" w:sz="0" w:space="0" w:color="auto"/>
                <w:bottom w:val="none" w:sz="0" w:space="0" w:color="auto"/>
                <w:right w:val="none" w:sz="0" w:space="0" w:color="auto"/>
              </w:divBdr>
            </w:div>
          </w:divsChild>
        </w:div>
        <w:div w:id="1620213244">
          <w:marLeft w:val="0"/>
          <w:marRight w:val="0"/>
          <w:marTop w:val="0"/>
          <w:marBottom w:val="0"/>
          <w:divBdr>
            <w:top w:val="none" w:sz="0" w:space="0" w:color="auto"/>
            <w:left w:val="none" w:sz="0" w:space="0" w:color="auto"/>
            <w:bottom w:val="none" w:sz="0" w:space="0" w:color="auto"/>
            <w:right w:val="none" w:sz="0" w:space="0" w:color="auto"/>
          </w:divBdr>
          <w:divsChild>
            <w:div w:id="1812559277">
              <w:marLeft w:val="0"/>
              <w:marRight w:val="0"/>
              <w:marTop w:val="0"/>
              <w:marBottom w:val="0"/>
              <w:divBdr>
                <w:top w:val="none" w:sz="0" w:space="0" w:color="auto"/>
                <w:left w:val="none" w:sz="0" w:space="0" w:color="auto"/>
                <w:bottom w:val="none" w:sz="0" w:space="0" w:color="auto"/>
                <w:right w:val="none" w:sz="0" w:space="0" w:color="auto"/>
              </w:divBdr>
            </w:div>
            <w:div w:id="990211216">
              <w:marLeft w:val="0"/>
              <w:marRight w:val="0"/>
              <w:marTop w:val="0"/>
              <w:marBottom w:val="0"/>
              <w:divBdr>
                <w:top w:val="none" w:sz="0" w:space="0" w:color="auto"/>
                <w:left w:val="none" w:sz="0" w:space="0" w:color="auto"/>
                <w:bottom w:val="none" w:sz="0" w:space="0" w:color="auto"/>
                <w:right w:val="none" w:sz="0" w:space="0" w:color="auto"/>
              </w:divBdr>
              <w:divsChild>
                <w:div w:id="274412019">
                  <w:marLeft w:val="0"/>
                  <w:marRight w:val="0"/>
                  <w:marTop w:val="0"/>
                  <w:marBottom w:val="0"/>
                  <w:divBdr>
                    <w:top w:val="none" w:sz="0" w:space="0" w:color="auto"/>
                    <w:left w:val="none" w:sz="0" w:space="0" w:color="auto"/>
                    <w:bottom w:val="none" w:sz="0" w:space="0" w:color="auto"/>
                    <w:right w:val="none" w:sz="0" w:space="0" w:color="auto"/>
                  </w:divBdr>
                  <w:divsChild>
                    <w:div w:id="2734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4490">
              <w:marLeft w:val="0"/>
              <w:marRight w:val="0"/>
              <w:marTop w:val="0"/>
              <w:marBottom w:val="0"/>
              <w:divBdr>
                <w:top w:val="none" w:sz="0" w:space="0" w:color="auto"/>
                <w:left w:val="none" w:sz="0" w:space="0" w:color="auto"/>
                <w:bottom w:val="none" w:sz="0" w:space="0" w:color="auto"/>
                <w:right w:val="none" w:sz="0" w:space="0" w:color="auto"/>
              </w:divBdr>
            </w:div>
          </w:divsChild>
        </w:div>
        <w:div w:id="2096701539">
          <w:marLeft w:val="0"/>
          <w:marRight w:val="0"/>
          <w:marTop w:val="0"/>
          <w:marBottom w:val="0"/>
          <w:divBdr>
            <w:top w:val="none" w:sz="0" w:space="0" w:color="auto"/>
            <w:left w:val="none" w:sz="0" w:space="0" w:color="auto"/>
            <w:bottom w:val="none" w:sz="0" w:space="0" w:color="auto"/>
            <w:right w:val="none" w:sz="0" w:space="0" w:color="auto"/>
          </w:divBdr>
          <w:divsChild>
            <w:div w:id="1094940073">
              <w:marLeft w:val="0"/>
              <w:marRight w:val="0"/>
              <w:marTop w:val="0"/>
              <w:marBottom w:val="0"/>
              <w:divBdr>
                <w:top w:val="none" w:sz="0" w:space="0" w:color="auto"/>
                <w:left w:val="none" w:sz="0" w:space="0" w:color="auto"/>
                <w:bottom w:val="none" w:sz="0" w:space="0" w:color="auto"/>
                <w:right w:val="none" w:sz="0" w:space="0" w:color="auto"/>
              </w:divBdr>
            </w:div>
          </w:divsChild>
        </w:div>
        <w:div w:id="2045716883">
          <w:marLeft w:val="0"/>
          <w:marRight w:val="0"/>
          <w:marTop w:val="0"/>
          <w:marBottom w:val="0"/>
          <w:divBdr>
            <w:top w:val="none" w:sz="0" w:space="0" w:color="auto"/>
            <w:left w:val="none" w:sz="0" w:space="0" w:color="auto"/>
            <w:bottom w:val="none" w:sz="0" w:space="0" w:color="auto"/>
            <w:right w:val="none" w:sz="0" w:space="0" w:color="auto"/>
          </w:divBdr>
          <w:divsChild>
            <w:div w:id="302777748">
              <w:marLeft w:val="0"/>
              <w:marRight w:val="0"/>
              <w:marTop w:val="0"/>
              <w:marBottom w:val="0"/>
              <w:divBdr>
                <w:top w:val="none" w:sz="0" w:space="0" w:color="auto"/>
                <w:left w:val="none" w:sz="0" w:space="0" w:color="auto"/>
                <w:bottom w:val="none" w:sz="0" w:space="0" w:color="auto"/>
                <w:right w:val="none" w:sz="0" w:space="0" w:color="auto"/>
              </w:divBdr>
            </w:div>
            <w:div w:id="1775248369">
              <w:marLeft w:val="0"/>
              <w:marRight w:val="0"/>
              <w:marTop w:val="0"/>
              <w:marBottom w:val="0"/>
              <w:divBdr>
                <w:top w:val="none" w:sz="0" w:space="0" w:color="auto"/>
                <w:left w:val="none" w:sz="0" w:space="0" w:color="auto"/>
                <w:bottom w:val="none" w:sz="0" w:space="0" w:color="auto"/>
                <w:right w:val="none" w:sz="0" w:space="0" w:color="auto"/>
              </w:divBdr>
              <w:divsChild>
                <w:div w:id="2000233083">
                  <w:marLeft w:val="0"/>
                  <w:marRight w:val="0"/>
                  <w:marTop w:val="0"/>
                  <w:marBottom w:val="0"/>
                  <w:divBdr>
                    <w:top w:val="none" w:sz="0" w:space="0" w:color="auto"/>
                    <w:left w:val="none" w:sz="0" w:space="0" w:color="auto"/>
                    <w:bottom w:val="none" w:sz="0" w:space="0" w:color="auto"/>
                    <w:right w:val="none" w:sz="0" w:space="0" w:color="auto"/>
                  </w:divBdr>
                  <w:divsChild>
                    <w:div w:id="4606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917">
              <w:marLeft w:val="0"/>
              <w:marRight w:val="0"/>
              <w:marTop w:val="0"/>
              <w:marBottom w:val="0"/>
              <w:divBdr>
                <w:top w:val="none" w:sz="0" w:space="0" w:color="auto"/>
                <w:left w:val="none" w:sz="0" w:space="0" w:color="auto"/>
                <w:bottom w:val="none" w:sz="0" w:space="0" w:color="auto"/>
                <w:right w:val="none" w:sz="0" w:space="0" w:color="auto"/>
              </w:divBdr>
            </w:div>
          </w:divsChild>
        </w:div>
        <w:div w:id="194273843">
          <w:marLeft w:val="0"/>
          <w:marRight w:val="0"/>
          <w:marTop w:val="0"/>
          <w:marBottom w:val="0"/>
          <w:divBdr>
            <w:top w:val="none" w:sz="0" w:space="0" w:color="auto"/>
            <w:left w:val="none" w:sz="0" w:space="0" w:color="auto"/>
            <w:bottom w:val="none" w:sz="0" w:space="0" w:color="auto"/>
            <w:right w:val="none" w:sz="0" w:space="0" w:color="auto"/>
          </w:divBdr>
          <w:divsChild>
            <w:div w:id="113135962">
              <w:marLeft w:val="0"/>
              <w:marRight w:val="0"/>
              <w:marTop w:val="0"/>
              <w:marBottom w:val="0"/>
              <w:divBdr>
                <w:top w:val="none" w:sz="0" w:space="0" w:color="auto"/>
                <w:left w:val="none" w:sz="0" w:space="0" w:color="auto"/>
                <w:bottom w:val="none" w:sz="0" w:space="0" w:color="auto"/>
                <w:right w:val="none" w:sz="0" w:space="0" w:color="auto"/>
              </w:divBdr>
            </w:div>
          </w:divsChild>
        </w:div>
        <w:div w:id="1191869379">
          <w:marLeft w:val="0"/>
          <w:marRight w:val="0"/>
          <w:marTop w:val="0"/>
          <w:marBottom w:val="0"/>
          <w:divBdr>
            <w:top w:val="none" w:sz="0" w:space="0" w:color="auto"/>
            <w:left w:val="none" w:sz="0" w:space="0" w:color="auto"/>
            <w:bottom w:val="none" w:sz="0" w:space="0" w:color="auto"/>
            <w:right w:val="none" w:sz="0" w:space="0" w:color="auto"/>
          </w:divBdr>
          <w:divsChild>
            <w:div w:id="1525368031">
              <w:marLeft w:val="0"/>
              <w:marRight w:val="0"/>
              <w:marTop w:val="0"/>
              <w:marBottom w:val="0"/>
              <w:divBdr>
                <w:top w:val="none" w:sz="0" w:space="0" w:color="auto"/>
                <w:left w:val="none" w:sz="0" w:space="0" w:color="auto"/>
                <w:bottom w:val="none" w:sz="0" w:space="0" w:color="auto"/>
                <w:right w:val="none" w:sz="0" w:space="0" w:color="auto"/>
              </w:divBdr>
            </w:div>
            <w:div w:id="2059627469">
              <w:marLeft w:val="0"/>
              <w:marRight w:val="0"/>
              <w:marTop w:val="0"/>
              <w:marBottom w:val="0"/>
              <w:divBdr>
                <w:top w:val="none" w:sz="0" w:space="0" w:color="auto"/>
                <w:left w:val="none" w:sz="0" w:space="0" w:color="auto"/>
                <w:bottom w:val="none" w:sz="0" w:space="0" w:color="auto"/>
                <w:right w:val="none" w:sz="0" w:space="0" w:color="auto"/>
              </w:divBdr>
              <w:divsChild>
                <w:div w:id="975182202">
                  <w:marLeft w:val="0"/>
                  <w:marRight w:val="0"/>
                  <w:marTop w:val="0"/>
                  <w:marBottom w:val="0"/>
                  <w:divBdr>
                    <w:top w:val="none" w:sz="0" w:space="0" w:color="auto"/>
                    <w:left w:val="none" w:sz="0" w:space="0" w:color="auto"/>
                    <w:bottom w:val="none" w:sz="0" w:space="0" w:color="auto"/>
                    <w:right w:val="none" w:sz="0" w:space="0" w:color="auto"/>
                  </w:divBdr>
                  <w:divsChild>
                    <w:div w:id="859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2394">
              <w:marLeft w:val="0"/>
              <w:marRight w:val="0"/>
              <w:marTop w:val="0"/>
              <w:marBottom w:val="0"/>
              <w:divBdr>
                <w:top w:val="none" w:sz="0" w:space="0" w:color="auto"/>
                <w:left w:val="none" w:sz="0" w:space="0" w:color="auto"/>
                <w:bottom w:val="none" w:sz="0" w:space="0" w:color="auto"/>
                <w:right w:val="none" w:sz="0" w:space="0" w:color="auto"/>
              </w:divBdr>
            </w:div>
          </w:divsChild>
        </w:div>
        <w:div w:id="2099211617">
          <w:marLeft w:val="0"/>
          <w:marRight w:val="0"/>
          <w:marTop w:val="0"/>
          <w:marBottom w:val="0"/>
          <w:divBdr>
            <w:top w:val="none" w:sz="0" w:space="0" w:color="auto"/>
            <w:left w:val="none" w:sz="0" w:space="0" w:color="auto"/>
            <w:bottom w:val="none" w:sz="0" w:space="0" w:color="auto"/>
            <w:right w:val="none" w:sz="0" w:space="0" w:color="auto"/>
          </w:divBdr>
          <w:divsChild>
            <w:div w:id="407970658">
              <w:marLeft w:val="0"/>
              <w:marRight w:val="0"/>
              <w:marTop w:val="0"/>
              <w:marBottom w:val="0"/>
              <w:divBdr>
                <w:top w:val="none" w:sz="0" w:space="0" w:color="auto"/>
                <w:left w:val="none" w:sz="0" w:space="0" w:color="auto"/>
                <w:bottom w:val="none" w:sz="0" w:space="0" w:color="auto"/>
                <w:right w:val="none" w:sz="0" w:space="0" w:color="auto"/>
              </w:divBdr>
            </w:div>
          </w:divsChild>
        </w:div>
        <w:div w:id="1202784207">
          <w:marLeft w:val="0"/>
          <w:marRight w:val="0"/>
          <w:marTop w:val="0"/>
          <w:marBottom w:val="0"/>
          <w:divBdr>
            <w:top w:val="none" w:sz="0" w:space="0" w:color="auto"/>
            <w:left w:val="none" w:sz="0" w:space="0" w:color="auto"/>
            <w:bottom w:val="none" w:sz="0" w:space="0" w:color="auto"/>
            <w:right w:val="none" w:sz="0" w:space="0" w:color="auto"/>
          </w:divBdr>
          <w:divsChild>
            <w:div w:id="1240602318">
              <w:marLeft w:val="0"/>
              <w:marRight w:val="0"/>
              <w:marTop w:val="0"/>
              <w:marBottom w:val="0"/>
              <w:divBdr>
                <w:top w:val="none" w:sz="0" w:space="0" w:color="auto"/>
                <w:left w:val="none" w:sz="0" w:space="0" w:color="auto"/>
                <w:bottom w:val="none" w:sz="0" w:space="0" w:color="auto"/>
                <w:right w:val="none" w:sz="0" w:space="0" w:color="auto"/>
              </w:divBdr>
            </w:div>
            <w:div w:id="1886796838">
              <w:marLeft w:val="0"/>
              <w:marRight w:val="0"/>
              <w:marTop w:val="0"/>
              <w:marBottom w:val="0"/>
              <w:divBdr>
                <w:top w:val="none" w:sz="0" w:space="0" w:color="auto"/>
                <w:left w:val="none" w:sz="0" w:space="0" w:color="auto"/>
                <w:bottom w:val="none" w:sz="0" w:space="0" w:color="auto"/>
                <w:right w:val="none" w:sz="0" w:space="0" w:color="auto"/>
              </w:divBdr>
              <w:divsChild>
                <w:div w:id="613101381">
                  <w:marLeft w:val="0"/>
                  <w:marRight w:val="0"/>
                  <w:marTop w:val="0"/>
                  <w:marBottom w:val="0"/>
                  <w:divBdr>
                    <w:top w:val="none" w:sz="0" w:space="0" w:color="auto"/>
                    <w:left w:val="none" w:sz="0" w:space="0" w:color="auto"/>
                    <w:bottom w:val="none" w:sz="0" w:space="0" w:color="auto"/>
                    <w:right w:val="none" w:sz="0" w:space="0" w:color="auto"/>
                  </w:divBdr>
                  <w:divsChild>
                    <w:div w:id="15936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1547">
              <w:marLeft w:val="0"/>
              <w:marRight w:val="0"/>
              <w:marTop w:val="0"/>
              <w:marBottom w:val="0"/>
              <w:divBdr>
                <w:top w:val="none" w:sz="0" w:space="0" w:color="auto"/>
                <w:left w:val="none" w:sz="0" w:space="0" w:color="auto"/>
                <w:bottom w:val="none" w:sz="0" w:space="0" w:color="auto"/>
                <w:right w:val="none" w:sz="0" w:space="0" w:color="auto"/>
              </w:divBdr>
            </w:div>
          </w:divsChild>
        </w:div>
        <w:div w:id="771165450">
          <w:marLeft w:val="0"/>
          <w:marRight w:val="0"/>
          <w:marTop w:val="0"/>
          <w:marBottom w:val="0"/>
          <w:divBdr>
            <w:top w:val="none" w:sz="0" w:space="0" w:color="auto"/>
            <w:left w:val="none" w:sz="0" w:space="0" w:color="auto"/>
            <w:bottom w:val="none" w:sz="0" w:space="0" w:color="auto"/>
            <w:right w:val="none" w:sz="0" w:space="0" w:color="auto"/>
          </w:divBdr>
          <w:divsChild>
            <w:div w:id="906650168">
              <w:marLeft w:val="0"/>
              <w:marRight w:val="0"/>
              <w:marTop w:val="0"/>
              <w:marBottom w:val="0"/>
              <w:divBdr>
                <w:top w:val="none" w:sz="0" w:space="0" w:color="auto"/>
                <w:left w:val="none" w:sz="0" w:space="0" w:color="auto"/>
                <w:bottom w:val="none" w:sz="0" w:space="0" w:color="auto"/>
                <w:right w:val="none" w:sz="0" w:space="0" w:color="auto"/>
              </w:divBdr>
            </w:div>
          </w:divsChild>
        </w:div>
        <w:div w:id="1500458682">
          <w:marLeft w:val="0"/>
          <w:marRight w:val="0"/>
          <w:marTop w:val="0"/>
          <w:marBottom w:val="0"/>
          <w:divBdr>
            <w:top w:val="none" w:sz="0" w:space="0" w:color="auto"/>
            <w:left w:val="none" w:sz="0" w:space="0" w:color="auto"/>
            <w:bottom w:val="none" w:sz="0" w:space="0" w:color="auto"/>
            <w:right w:val="none" w:sz="0" w:space="0" w:color="auto"/>
          </w:divBdr>
          <w:divsChild>
            <w:div w:id="1445878496">
              <w:marLeft w:val="0"/>
              <w:marRight w:val="0"/>
              <w:marTop w:val="0"/>
              <w:marBottom w:val="0"/>
              <w:divBdr>
                <w:top w:val="none" w:sz="0" w:space="0" w:color="auto"/>
                <w:left w:val="none" w:sz="0" w:space="0" w:color="auto"/>
                <w:bottom w:val="none" w:sz="0" w:space="0" w:color="auto"/>
                <w:right w:val="none" w:sz="0" w:space="0" w:color="auto"/>
              </w:divBdr>
            </w:div>
            <w:div w:id="670564485">
              <w:marLeft w:val="0"/>
              <w:marRight w:val="0"/>
              <w:marTop w:val="0"/>
              <w:marBottom w:val="0"/>
              <w:divBdr>
                <w:top w:val="none" w:sz="0" w:space="0" w:color="auto"/>
                <w:left w:val="none" w:sz="0" w:space="0" w:color="auto"/>
                <w:bottom w:val="none" w:sz="0" w:space="0" w:color="auto"/>
                <w:right w:val="none" w:sz="0" w:space="0" w:color="auto"/>
              </w:divBdr>
              <w:divsChild>
                <w:div w:id="2057703753">
                  <w:marLeft w:val="0"/>
                  <w:marRight w:val="0"/>
                  <w:marTop w:val="0"/>
                  <w:marBottom w:val="0"/>
                  <w:divBdr>
                    <w:top w:val="none" w:sz="0" w:space="0" w:color="auto"/>
                    <w:left w:val="none" w:sz="0" w:space="0" w:color="auto"/>
                    <w:bottom w:val="none" w:sz="0" w:space="0" w:color="auto"/>
                    <w:right w:val="none" w:sz="0" w:space="0" w:color="auto"/>
                  </w:divBdr>
                  <w:divsChild>
                    <w:div w:id="19972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462">
              <w:marLeft w:val="0"/>
              <w:marRight w:val="0"/>
              <w:marTop w:val="0"/>
              <w:marBottom w:val="0"/>
              <w:divBdr>
                <w:top w:val="none" w:sz="0" w:space="0" w:color="auto"/>
                <w:left w:val="none" w:sz="0" w:space="0" w:color="auto"/>
                <w:bottom w:val="none" w:sz="0" w:space="0" w:color="auto"/>
                <w:right w:val="none" w:sz="0" w:space="0" w:color="auto"/>
              </w:divBdr>
            </w:div>
          </w:divsChild>
        </w:div>
        <w:div w:id="824661167">
          <w:marLeft w:val="0"/>
          <w:marRight w:val="0"/>
          <w:marTop w:val="0"/>
          <w:marBottom w:val="0"/>
          <w:divBdr>
            <w:top w:val="none" w:sz="0" w:space="0" w:color="auto"/>
            <w:left w:val="none" w:sz="0" w:space="0" w:color="auto"/>
            <w:bottom w:val="none" w:sz="0" w:space="0" w:color="auto"/>
            <w:right w:val="none" w:sz="0" w:space="0" w:color="auto"/>
          </w:divBdr>
          <w:divsChild>
            <w:div w:id="1718817564">
              <w:marLeft w:val="0"/>
              <w:marRight w:val="0"/>
              <w:marTop w:val="0"/>
              <w:marBottom w:val="0"/>
              <w:divBdr>
                <w:top w:val="none" w:sz="0" w:space="0" w:color="auto"/>
                <w:left w:val="none" w:sz="0" w:space="0" w:color="auto"/>
                <w:bottom w:val="none" w:sz="0" w:space="0" w:color="auto"/>
                <w:right w:val="none" w:sz="0" w:space="0" w:color="auto"/>
              </w:divBdr>
            </w:div>
          </w:divsChild>
        </w:div>
        <w:div w:id="1525048487">
          <w:marLeft w:val="0"/>
          <w:marRight w:val="0"/>
          <w:marTop w:val="0"/>
          <w:marBottom w:val="0"/>
          <w:divBdr>
            <w:top w:val="none" w:sz="0" w:space="0" w:color="auto"/>
            <w:left w:val="none" w:sz="0" w:space="0" w:color="auto"/>
            <w:bottom w:val="none" w:sz="0" w:space="0" w:color="auto"/>
            <w:right w:val="none" w:sz="0" w:space="0" w:color="auto"/>
          </w:divBdr>
          <w:divsChild>
            <w:div w:id="1373849607">
              <w:marLeft w:val="0"/>
              <w:marRight w:val="0"/>
              <w:marTop w:val="0"/>
              <w:marBottom w:val="0"/>
              <w:divBdr>
                <w:top w:val="none" w:sz="0" w:space="0" w:color="auto"/>
                <w:left w:val="none" w:sz="0" w:space="0" w:color="auto"/>
                <w:bottom w:val="none" w:sz="0" w:space="0" w:color="auto"/>
                <w:right w:val="none" w:sz="0" w:space="0" w:color="auto"/>
              </w:divBdr>
            </w:div>
            <w:div w:id="224033374">
              <w:marLeft w:val="0"/>
              <w:marRight w:val="0"/>
              <w:marTop w:val="0"/>
              <w:marBottom w:val="0"/>
              <w:divBdr>
                <w:top w:val="none" w:sz="0" w:space="0" w:color="auto"/>
                <w:left w:val="none" w:sz="0" w:space="0" w:color="auto"/>
                <w:bottom w:val="none" w:sz="0" w:space="0" w:color="auto"/>
                <w:right w:val="none" w:sz="0" w:space="0" w:color="auto"/>
              </w:divBdr>
              <w:divsChild>
                <w:div w:id="94248662">
                  <w:marLeft w:val="0"/>
                  <w:marRight w:val="0"/>
                  <w:marTop w:val="0"/>
                  <w:marBottom w:val="0"/>
                  <w:divBdr>
                    <w:top w:val="none" w:sz="0" w:space="0" w:color="auto"/>
                    <w:left w:val="none" w:sz="0" w:space="0" w:color="auto"/>
                    <w:bottom w:val="none" w:sz="0" w:space="0" w:color="auto"/>
                    <w:right w:val="none" w:sz="0" w:space="0" w:color="auto"/>
                  </w:divBdr>
                  <w:divsChild>
                    <w:div w:id="16746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8143">
              <w:marLeft w:val="0"/>
              <w:marRight w:val="0"/>
              <w:marTop w:val="0"/>
              <w:marBottom w:val="0"/>
              <w:divBdr>
                <w:top w:val="none" w:sz="0" w:space="0" w:color="auto"/>
                <w:left w:val="none" w:sz="0" w:space="0" w:color="auto"/>
                <w:bottom w:val="none" w:sz="0" w:space="0" w:color="auto"/>
                <w:right w:val="none" w:sz="0" w:space="0" w:color="auto"/>
              </w:divBdr>
            </w:div>
          </w:divsChild>
        </w:div>
        <w:div w:id="1072267107">
          <w:marLeft w:val="0"/>
          <w:marRight w:val="0"/>
          <w:marTop w:val="0"/>
          <w:marBottom w:val="0"/>
          <w:divBdr>
            <w:top w:val="none" w:sz="0" w:space="0" w:color="auto"/>
            <w:left w:val="none" w:sz="0" w:space="0" w:color="auto"/>
            <w:bottom w:val="none" w:sz="0" w:space="0" w:color="auto"/>
            <w:right w:val="none" w:sz="0" w:space="0" w:color="auto"/>
          </w:divBdr>
          <w:divsChild>
            <w:div w:id="807632289">
              <w:marLeft w:val="0"/>
              <w:marRight w:val="0"/>
              <w:marTop w:val="0"/>
              <w:marBottom w:val="0"/>
              <w:divBdr>
                <w:top w:val="none" w:sz="0" w:space="0" w:color="auto"/>
                <w:left w:val="none" w:sz="0" w:space="0" w:color="auto"/>
                <w:bottom w:val="none" w:sz="0" w:space="0" w:color="auto"/>
                <w:right w:val="none" w:sz="0" w:space="0" w:color="auto"/>
              </w:divBdr>
            </w:div>
          </w:divsChild>
        </w:div>
        <w:div w:id="1984192095">
          <w:marLeft w:val="0"/>
          <w:marRight w:val="0"/>
          <w:marTop w:val="0"/>
          <w:marBottom w:val="0"/>
          <w:divBdr>
            <w:top w:val="none" w:sz="0" w:space="0" w:color="auto"/>
            <w:left w:val="none" w:sz="0" w:space="0" w:color="auto"/>
            <w:bottom w:val="none" w:sz="0" w:space="0" w:color="auto"/>
            <w:right w:val="none" w:sz="0" w:space="0" w:color="auto"/>
          </w:divBdr>
          <w:divsChild>
            <w:div w:id="604652833">
              <w:marLeft w:val="0"/>
              <w:marRight w:val="0"/>
              <w:marTop w:val="0"/>
              <w:marBottom w:val="0"/>
              <w:divBdr>
                <w:top w:val="none" w:sz="0" w:space="0" w:color="auto"/>
                <w:left w:val="none" w:sz="0" w:space="0" w:color="auto"/>
                <w:bottom w:val="none" w:sz="0" w:space="0" w:color="auto"/>
                <w:right w:val="none" w:sz="0" w:space="0" w:color="auto"/>
              </w:divBdr>
            </w:div>
            <w:div w:id="1022514848">
              <w:marLeft w:val="0"/>
              <w:marRight w:val="0"/>
              <w:marTop w:val="0"/>
              <w:marBottom w:val="0"/>
              <w:divBdr>
                <w:top w:val="none" w:sz="0" w:space="0" w:color="auto"/>
                <w:left w:val="none" w:sz="0" w:space="0" w:color="auto"/>
                <w:bottom w:val="none" w:sz="0" w:space="0" w:color="auto"/>
                <w:right w:val="none" w:sz="0" w:space="0" w:color="auto"/>
              </w:divBdr>
              <w:divsChild>
                <w:div w:id="1492061907">
                  <w:marLeft w:val="0"/>
                  <w:marRight w:val="0"/>
                  <w:marTop w:val="0"/>
                  <w:marBottom w:val="0"/>
                  <w:divBdr>
                    <w:top w:val="none" w:sz="0" w:space="0" w:color="auto"/>
                    <w:left w:val="none" w:sz="0" w:space="0" w:color="auto"/>
                    <w:bottom w:val="none" w:sz="0" w:space="0" w:color="auto"/>
                    <w:right w:val="none" w:sz="0" w:space="0" w:color="auto"/>
                  </w:divBdr>
                  <w:divsChild>
                    <w:div w:id="6299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996">
              <w:marLeft w:val="0"/>
              <w:marRight w:val="0"/>
              <w:marTop w:val="0"/>
              <w:marBottom w:val="0"/>
              <w:divBdr>
                <w:top w:val="none" w:sz="0" w:space="0" w:color="auto"/>
                <w:left w:val="none" w:sz="0" w:space="0" w:color="auto"/>
                <w:bottom w:val="none" w:sz="0" w:space="0" w:color="auto"/>
                <w:right w:val="none" w:sz="0" w:space="0" w:color="auto"/>
              </w:divBdr>
            </w:div>
          </w:divsChild>
        </w:div>
        <w:div w:id="873731171">
          <w:marLeft w:val="0"/>
          <w:marRight w:val="0"/>
          <w:marTop w:val="0"/>
          <w:marBottom w:val="0"/>
          <w:divBdr>
            <w:top w:val="none" w:sz="0" w:space="0" w:color="auto"/>
            <w:left w:val="none" w:sz="0" w:space="0" w:color="auto"/>
            <w:bottom w:val="none" w:sz="0" w:space="0" w:color="auto"/>
            <w:right w:val="none" w:sz="0" w:space="0" w:color="auto"/>
          </w:divBdr>
          <w:divsChild>
            <w:div w:id="1898979625">
              <w:marLeft w:val="0"/>
              <w:marRight w:val="0"/>
              <w:marTop w:val="0"/>
              <w:marBottom w:val="0"/>
              <w:divBdr>
                <w:top w:val="none" w:sz="0" w:space="0" w:color="auto"/>
                <w:left w:val="none" w:sz="0" w:space="0" w:color="auto"/>
                <w:bottom w:val="none" w:sz="0" w:space="0" w:color="auto"/>
                <w:right w:val="none" w:sz="0" w:space="0" w:color="auto"/>
              </w:divBdr>
            </w:div>
          </w:divsChild>
        </w:div>
        <w:div w:id="225147274">
          <w:marLeft w:val="0"/>
          <w:marRight w:val="0"/>
          <w:marTop w:val="0"/>
          <w:marBottom w:val="0"/>
          <w:divBdr>
            <w:top w:val="none" w:sz="0" w:space="0" w:color="auto"/>
            <w:left w:val="none" w:sz="0" w:space="0" w:color="auto"/>
            <w:bottom w:val="none" w:sz="0" w:space="0" w:color="auto"/>
            <w:right w:val="none" w:sz="0" w:space="0" w:color="auto"/>
          </w:divBdr>
          <w:divsChild>
            <w:div w:id="650869585">
              <w:marLeft w:val="0"/>
              <w:marRight w:val="0"/>
              <w:marTop w:val="0"/>
              <w:marBottom w:val="0"/>
              <w:divBdr>
                <w:top w:val="none" w:sz="0" w:space="0" w:color="auto"/>
                <w:left w:val="none" w:sz="0" w:space="0" w:color="auto"/>
                <w:bottom w:val="none" w:sz="0" w:space="0" w:color="auto"/>
                <w:right w:val="none" w:sz="0" w:space="0" w:color="auto"/>
              </w:divBdr>
            </w:div>
            <w:div w:id="285283952">
              <w:marLeft w:val="0"/>
              <w:marRight w:val="0"/>
              <w:marTop w:val="0"/>
              <w:marBottom w:val="0"/>
              <w:divBdr>
                <w:top w:val="none" w:sz="0" w:space="0" w:color="auto"/>
                <w:left w:val="none" w:sz="0" w:space="0" w:color="auto"/>
                <w:bottom w:val="none" w:sz="0" w:space="0" w:color="auto"/>
                <w:right w:val="none" w:sz="0" w:space="0" w:color="auto"/>
              </w:divBdr>
              <w:divsChild>
                <w:div w:id="352657834">
                  <w:marLeft w:val="0"/>
                  <w:marRight w:val="0"/>
                  <w:marTop w:val="0"/>
                  <w:marBottom w:val="0"/>
                  <w:divBdr>
                    <w:top w:val="none" w:sz="0" w:space="0" w:color="auto"/>
                    <w:left w:val="none" w:sz="0" w:space="0" w:color="auto"/>
                    <w:bottom w:val="none" w:sz="0" w:space="0" w:color="auto"/>
                    <w:right w:val="none" w:sz="0" w:space="0" w:color="auto"/>
                  </w:divBdr>
                  <w:divsChild>
                    <w:div w:id="18230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90123">
              <w:marLeft w:val="0"/>
              <w:marRight w:val="0"/>
              <w:marTop w:val="0"/>
              <w:marBottom w:val="0"/>
              <w:divBdr>
                <w:top w:val="none" w:sz="0" w:space="0" w:color="auto"/>
                <w:left w:val="none" w:sz="0" w:space="0" w:color="auto"/>
                <w:bottom w:val="none" w:sz="0" w:space="0" w:color="auto"/>
                <w:right w:val="none" w:sz="0" w:space="0" w:color="auto"/>
              </w:divBdr>
            </w:div>
          </w:divsChild>
        </w:div>
        <w:div w:id="628172367">
          <w:marLeft w:val="0"/>
          <w:marRight w:val="0"/>
          <w:marTop w:val="0"/>
          <w:marBottom w:val="0"/>
          <w:divBdr>
            <w:top w:val="none" w:sz="0" w:space="0" w:color="auto"/>
            <w:left w:val="none" w:sz="0" w:space="0" w:color="auto"/>
            <w:bottom w:val="none" w:sz="0" w:space="0" w:color="auto"/>
            <w:right w:val="none" w:sz="0" w:space="0" w:color="auto"/>
          </w:divBdr>
          <w:divsChild>
            <w:div w:id="1545868417">
              <w:marLeft w:val="0"/>
              <w:marRight w:val="0"/>
              <w:marTop w:val="0"/>
              <w:marBottom w:val="0"/>
              <w:divBdr>
                <w:top w:val="none" w:sz="0" w:space="0" w:color="auto"/>
                <w:left w:val="none" w:sz="0" w:space="0" w:color="auto"/>
                <w:bottom w:val="none" w:sz="0" w:space="0" w:color="auto"/>
                <w:right w:val="none" w:sz="0" w:space="0" w:color="auto"/>
              </w:divBdr>
            </w:div>
          </w:divsChild>
        </w:div>
        <w:div w:id="1034771356">
          <w:marLeft w:val="0"/>
          <w:marRight w:val="0"/>
          <w:marTop w:val="0"/>
          <w:marBottom w:val="0"/>
          <w:divBdr>
            <w:top w:val="none" w:sz="0" w:space="0" w:color="auto"/>
            <w:left w:val="none" w:sz="0" w:space="0" w:color="auto"/>
            <w:bottom w:val="none" w:sz="0" w:space="0" w:color="auto"/>
            <w:right w:val="none" w:sz="0" w:space="0" w:color="auto"/>
          </w:divBdr>
          <w:divsChild>
            <w:div w:id="977226020">
              <w:marLeft w:val="0"/>
              <w:marRight w:val="0"/>
              <w:marTop w:val="0"/>
              <w:marBottom w:val="0"/>
              <w:divBdr>
                <w:top w:val="none" w:sz="0" w:space="0" w:color="auto"/>
                <w:left w:val="none" w:sz="0" w:space="0" w:color="auto"/>
                <w:bottom w:val="none" w:sz="0" w:space="0" w:color="auto"/>
                <w:right w:val="none" w:sz="0" w:space="0" w:color="auto"/>
              </w:divBdr>
            </w:div>
            <w:div w:id="2078478997">
              <w:marLeft w:val="0"/>
              <w:marRight w:val="0"/>
              <w:marTop w:val="0"/>
              <w:marBottom w:val="0"/>
              <w:divBdr>
                <w:top w:val="none" w:sz="0" w:space="0" w:color="auto"/>
                <w:left w:val="none" w:sz="0" w:space="0" w:color="auto"/>
                <w:bottom w:val="none" w:sz="0" w:space="0" w:color="auto"/>
                <w:right w:val="none" w:sz="0" w:space="0" w:color="auto"/>
              </w:divBdr>
              <w:divsChild>
                <w:div w:id="1654211772">
                  <w:marLeft w:val="0"/>
                  <w:marRight w:val="0"/>
                  <w:marTop w:val="0"/>
                  <w:marBottom w:val="0"/>
                  <w:divBdr>
                    <w:top w:val="none" w:sz="0" w:space="0" w:color="auto"/>
                    <w:left w:val="none" w:sz="0" w:space="0" w:color="auto"/>
                    <w:bottom w:val="none" w:sz="0" w:space="0" w:color="auto"/>
                    <w:right w:val="none" w:sz="0" w:space="0" w:color="auto"/>
                  </w:divBdr>
                  <w:divsChild>
                    <w:div w:id="20542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7635">
              <w:marLeft w:val="0"/>
              <w:marRight w:val="0"/>
              <w:marTop w:val="0"/>
              <w:marBottom w:val="0"/>
              <w:divBdr>
                <w:top w:val="none" w:sz="0" w:space="0" w:color="auto"/>
                <w:left w:val="none" w:sz="0" w:space="0" w:color="auto"/>
                <w:bottom w:val="none" w:sz="0" w:space="0" w:color="auto"/>
                <w:right w:val="none" w:sz="0" w:space="0" w:color="auto"/>
              </w:divBdr>
            </w:div>
          </w:divsChild>
        </w:div>
        <w:div w:id="632441182">
          <w:marLeft w:val="0"/>
          <w:marRight w:val="0"/>
          <w:marTop w:val="0"/>
          <w:marBottom w:val="0"/>
          <w:divBdr>
            <w:top w:val="none" w:sz="0" w:space="0" w:color="auto"/>
            <w:left w:val="none" w:sz="0" w:space="0" w:color="auto"/>
            <w:bottom w:val="none" w:sz="0" w:space="0" w:color="auto"/>
            <w:right w:val="none" w:sz="0" w:space="0" w:color="auto"/>
          </w:divBdr>
          <w:divsChild>
            <w:div w:id="894118659">
              <w:marLeft w:val="0"/>
              <w:marRight w:val="0"/>
              <w:marTop w:val="0"/>
              <w:marBottom w:val="0"/>
              <w:divBdr>
                <w:top w:val="none" w:sz="0" w:space="0" w:color="auto"/>
                <w:left w:val="none" w:sz="0" w:space="0" w:color="auto"/>
                <w:bottom w:val="none" w:sz="0" w:space="0" w:color="auto"/>
                <w:right w:val="none" w:sz="0" w:space="0" w:color="auto"/>
              </w:divBdr>
            </w:div>
          </w:divsChild>
        </w:div>
        <w:div w:id="1433041807">
          <w:marLeft w:val="0"/>
          <w:marRight w:val="0"/>
          <w:marTop w:val="0"/>
          <w:marBottom w:val="0"/>
          <w:divBdr>
            <w:top w:val="none" w:sz="0" w:space="0" w:color="auto"/>
            <w:left w:val="none" w:sz="0" w:space="0" w:color="auto"/>
            <w:bottom w:val="none" w:sz="0" w:space="0" w:color="auto"/>
            <w:right w:val="none" w:sz="0" w:space="0" w:color="auto"/>
          </w:divBdr>
          <w:divsChild>
            <w:div w:id="658775243">
              <w:marLeft w:val="0"/>
              <w:marRight w:val="0"/>
              <w:marTop w:val="0"/>
              <w:marBottom w:val="0"/>
              <w:divBdr>
                <w:top w:val="none" w:sz="0" w:space="0" w:color="auto"/>
                <w:left w:val="none" w:sz="0" w:space="0" w:color="auto"/>
                <w:bottom w:val="none" w:sz="0" w:space="0" w:color="auto"/>
                <w:right w:val="none" w:sz="0" w:space="0" w:color="auto"/>
              </w:divBdr>
            </w:div>
            <w:div w:id="1318264435">
              <w:marLeft w:val="0"/>
              <w:marRight w:val="0"/>
              <w:marTop w:val="0"/>
              <w:marBottom w:val="0"/>
              <w:divBdr>
                <w:top w:val="none" w:sz="0" w:space="0" w:color="auto"/>
                <w:left w:val="none" w:sz="0" w:space="0" w:color="auto"/>
                <w:bottom w:val="none" w:sz="0" w:space="0" w:color="auto"/>
                <w:right w:val="none" w:sz="0" w:space="0" w:color="auto"/>
              </w:divBdr>
              <w:divsChild>
                <w:div w:id="1355036438">
                  <w:marLeft w:val="0"/>
                  <w:marRight w:val="0"/>
                  <w:marTop w:val="0"/>
                  <w:marBottom w:val="0"/>
                  <w:divBdr>
                    <w:top w:val="none" w:sz="0" w:space="0" w:color="auto"/>
                    <w:left w:val="none" w:sz="0" w:space="0" w:color="auto"/>
                    <w:bottom w:val="none" w:sz="0" w:space="0" w:color="auto"/>
                    <w:right w:val="none" w:sz="0" w:space="0" w:color="auto"/>
                  </w:divBdr>
                  <w:divsChild>
                    <w:div w:id="9368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6542">
              <w:marLeft w:val="0"/>
              <w:marRight w:val="0"/>
              <w:marTop w:val="0"/>
              <w:marBottom w:val="0"/>
              <w:divBdr>
                <w:top w:val="none" w:sz="0" w:space="0" w:color="auto"/>
                <w:left w:val="none" w:sz="0" w:space="0" w:color="auto"/>
                <w:bottom w:val="none" w:sz="0" w:space="0" w:color="auto"/>
                <w:right w:val="none" w:sz="0" w:space="0" w:color="auto"/>
              </w:divBdr>
            </w:div>
          </w:divsChild>
        </w:div>
        <w:div w:id="1015422593">
          <w:marLeft w:val="0"/>
          <w:marRight w:val="0"/>
          <w:marTop w:val="0"/>
          <w:marBottom w:val="0"/>
          <w:divBdr>
            <w:top w:val="none" w:sz="0" w:space="0" w:color="auto"/>
            <w:left w:val="none" w:sz="0" w:space="0" w:color="auto"/>
            <w:bottom w:val="none" w:sz="0" w:space="0" w:color="auto"/>
            <w:right w:val="none" w:sz="0" w:space="0" w:color="auto"/>
          </w:divBdr>
          <w:divsChild>
            <w:div w:id="1025131203">
              <w:marLeft w:val="0"/>
              <w:marRight w:val="0"/>
              <w:marTop w:val="0"/>
              <w:marBottom w:val="0"/>
              <w:divBdr>
                <w:top w:val="none" w:sz="0" w:space="0" w:color="auto"/>
                <w:left w:val="none" w:sz="0" w:space="0" w:color="auto"/>
                <w:bottom w:val="none" w:sz="0" w:space="0" w:color="auto"/>
                <w:right w:val="none" w:sz="0" w:space="0" w:color="auto"/>
              </w:divBdr>
            </w:div>
          </w:divsChild>
        </w:div>
        <w:div w:id="249849458">
          <w:marLeft w:val="0"/>
          <w:marRight w:val="0"/>
          <w:marTop w:val="0"/>
          <w:marBottom w:val="0"/>
          <w:divBdr>
            <w:top w:val="none" w:sz="0" w:space="0" w:color="auto"/>
            <w:left w:val="none" w:sz="0" w:space="0" w:color="auto"/>
            <w:bottom w:val="none" w:sz="0" w:space="0" w:color="auto"/>
            <w:right w:val="none" w:sz="0" w:space="0" w:color="auto"/>
          </w:divBdr>
          <w:divsChild>
            <w:div w:id="1247348257">
              <w:marLeft w:val="0"/>
              <w:marRight w:val="0"/>
              <w:marTop w:val="0"/>
              <w:marBottom w:val="0"/>
              <w:divBdr>
                <w:top w:val="none" w:sz="0" w:space="0" w:color="auto"/>
                <w:left w:val="none" w:sz="0" w:space="0" w:color="auto"/>
                <w:bottom w:val="none" w:sz="0" w:space="0" w:color="auto"/>
                <w:right w:val="none" w:sz="0" w:space="0" w:color="auto"/>
              </w:divBdr>
            </w:div>
            <w:div w:id="805700464">
              <w:marLeft w:val="0"/>
              <w:marRight w:val="0"/>
              <w:marTop w:val="0"/>
              <w:marBottom w:val="0"/>
              <w:divBdr>
                <w:top w:val="none" w:sz="0" w:space="0" w:color="auto"/>
                <w:left w:val="none" w:sz="0" w:space="0" w:color="auto"/>
                <w:bottom w:val="none" w:sz="0" w:space="0" w:color="auto"/>
                <w:right w:val="none" w:sz="0" w:space="0" w:color="auto"/>
              </w:divBdr>
              <w:divsChild>
                <w:div w:id="653263937">
                  <w:marLeft w:val="0"/>
                  <w:marRight w:val="0"/>
                  <w:marTop w:val="0"/>
                  <w:marBottom w:val="0"/>
                  <w:divBdr>
                    <w:top w:val="none" w:sz="0" w:space="0" w:color="auto"/>
                    <w:left w:val="none" w:sz="0" w:space="0" w:color="auto"/>
                    <w:bottom w:val="none" w:sz="0" w:space="0" w:color="auto"/>
                    <w:right w:val="none" w:sz="0" w:space="0" w:color="auto"/>
                  </w:divBdr>
                  <w:divsChild>
                    <w:div w:id="7503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9260">
              <w:marLeft w:val="0"/>
              <w:marRight w:val="0"/>
              <w:marTop w:val="0"/>
              <w:marBottom w:val="0"/>
              <w:divBdr>
                <w:top w:val="none" w:sz="0" w:space="0" w:color="auto"/>
                <w:left w:val="none" w:sz="0" w:space="0" w:color="auto"/>
                <w:bottom w:val="none" w:sz="0" w:space="0" w:color="auto"/>
                <w:right w:val="none" w:sz="0" w:space="0" w:color="auto"/>
              </w:divBdr>
            </w:div>
          </w:divsChild>
        </w:div>
        <w:div w:id="1952935251">
          <w:marLeft w:val="0"/>
          <w:marRight w:val="0"/>
          <w:marTop w:val="0"/>
          <w:marBottom w:val="0"/>
          <w:divBdr>
            <w:top w:val="none" w:sz="0" w:space="0" w:color="auto"/>
            <w:left w:val="none" w:sz="0" w:space="0" w:color="auto"/>
            <w:bottom w:val="none" w:sz="0" w:space="0" w:color="auto"/>
            <w:right w:val="none" w:sz="0" w:space="0" w:color="auto"/>
          </w:divBdr>
          <w:divsChild>
            <w:div w:id="517237056">
              <w:marLeft w:val="0"/>
              <w:marRight w:val="0"/>
              <w:marTop w:val="0"/>
              <w:marBottom w:val="0"/>
              <w:divBdr>
                <w:top w:val="none" w:sz="0" w:space="0" w:color="auto"/>
                <w:left w:val="none" w:sz="0" w:space="0" w:color="auto"/>
                <w:bottom w:val="none" w:sz="0" w:space="0" w:color="auto"/>
                <w:right w:val="none" w:sz="0" w:space="0" w:color="auto"/>
              </w:divBdr>
            </w:div>
          </w:divsChild>
        </w:div>
        <w:div w:id="411581771">
          <w:marLeft w:val="0"/>
          <w:marRight w:val="0"/>
          <w:marTop w:val="0"/>
          <w:marBottom w:val="0"/>
          <w:divBdr>
            <w:top w:val="none" w:sz="0" w:space="0" w:color="auto"/>
            <w:left w:val="none" w:sz="0" w:space="0" w:color="auto"/>
            <w:bottom w:val="none" w:sz="0" w:space="0" w:color="auto"/>
            <w:right w:val="none" w:sz="0" w:space="0" w:color="auto"/>
          </w:divBdr>
          <w:divsChild>
            <w:div w:id="1006246627">
              <w:marLeft w:val="0"/>
              <w:marRight w:val="0"/>
              <w:marTop w:val="0"/>
              <w:marBottom w:val="0"/>
              <w:divBdr>
                <w:top w:val="none" w:sz="0" w:space="0" w:color="auto"/>
                <w:left w:val="none" w:sz="0" w:space="0" w:color="auto"/>
                <w:bottom w:val="none" w:sz="0" w:space="0" w:color="auto"/>
                <w:right w:val="none" w:sz="0" w:space="0" w:color="auto"/>
              </w:divBdr>
            </w:div>
            <w:div w:id="1912931217">
              <w:marLeft w:val="0"/>
              <w:marRight w:val="0"/>
              <w:marTop w:val="0"/>
              <w:marBottom w:val="0"/>
              <w:divBdr>
                <w:top w:val="none" w:sz="0" w:space="0" w:color="auto"/>
                <w:left w:val="none" w:sz="0" w:space="0" w:color="auto"/>
                <w:bottom w:val="none" w:sz="0" w:space="0" w:color="auto"/>
                <w:right w:val="none" w:sz="0" w:space="0" w:color="auto"/>
              </w:divBdr>
              <w:divsChild>
                <w:div w:id="790055547">
                  <w:marLeft w:val="0"/>
                  <w:marRight w:val="0"/>
                  <w:marTop w:val="0"/>
                  <w:marBottom w:val="0"/>
                  <w:divBdr>
                    <w:top w:val="none" w:sz="0" w:space="0" w:color="auto"/>
                    <w:left w:val="none" w:sz="0" w:space="0" w:color="auto"/>
                    <w:bottom w:val="none" w:sz="0" w:space="0" w:color="auto"/>
                    <w:right w:val="none" w:sz="0" w:space="0" w:color="auto"/>
                  </w:divBdr>
                  <w:divsChild>
                    <w:div w:id="3164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91089">
              <w:marLeft w:val="0"/>
              <w:marRight w:val="0"/>
              <w:marTop w:val="0"/>
              <w:marBottom w:val="0"/>
              <w:divBdr>
                <w:top w:val="none" w:sz="0" w:space="0" w:color="auto"/>
                <w:left w:val="none" w:sz="0" w:space="0" w:color="auto"/>
                <w:bottom w:val="none" w:sz="0" w:space="0" w:color="auto"/>
                <w:right w:val="none" w:sz="0" w:space="0" w:color="auto"/>
              </w:divBdr>
            </w:div>
          </w:divsChild>
        </w:div>
        <w:div w:id="2044473910">
          <w:marLeft w:val="0"/>
          <w:marRight w:val="0"/>
          <w:marTop w:val="0"/>
          <w:marBottom w:val="0"/>
          <w:divBdr>
            <w:top w:val="none" w:sz="0" w:space="0" w:color="auto"/>
            <w:left w:val="none" w:sz="0" w:space="0" w:color="auto"/>
            <w:bottom w:val="none" w:sz="0" w:space="0" w:color="auto"/>
            <w:right w:val="none" w:sz="0" w:space="0" w:color="auto"/>
          </w:divBdr>
          <w:divsChild>
            <w:div w:id="295256805">
              <w:marLeft w:val="0"/>
              <w:marRight w:val="0"/>
              <w:marTop w:val="0"/>
              <w:marBottom w:val="0"/>
              <w:divBdr>
                <w:top w:val="none" w:sz="0" w:space="0" w:color="auto"/>
                <w:left w:val="none" w:sz="0" w:space="0" w:color="auto"/>
                <w:bottom w:val="none" w:sz="0" w:space="0" w:color="auto"/>
                <w:right w:val="none" w:sz="0" w:space="0" w:color="auto"/>
              </w:divBdr>
            </w:div>
          </w:divsChild>
        </w:div>
        <w:div w:id="835266783">
          <w:marLeft w:val="0"/>
          <w:marRight w:val="0"/>
          <w:marTop w:val="0"/>
          <w:marBottom w:val="0"/>
          <w:divBdr>
            <w:top w:val="none" w:sz="0" w:space="0" w:color="auto"/>
            <w:left w:val="none" w:sz="0" w:space="0" w:color="auto"/>
            <w:bottom w:val="none" w:sz="0" w:space="0" w:color="auto"/>
            <w:right w:val="none" w:sz="0" w:space="0" w:color="auto"/>
          </w:divBdr>
          <w:divsChild>
            <w:div w:id="1563713511">
              <w:marLeft w:val="0"/>
              <w:marRight w:val="0"/>
              <w:marTop w:val="0"/>
              <w:marBottom w:val="0"/>
              <w:divBdr>
                <w:top w:val="none" w:sz="0" w:space="0" w:color="auto"/>
                <w:left w:val="none" w:sz="0" w:space="0" w:color="auto"/>
                <w:bottom w:val="none" w:sz="0" w:space="0" w:color="auto"/>
                <w:right w:val="none" w:sz="0" w:space="0" w:color="auto"/>
              </w:divBdr>
            </w:div>
            <w:div w:id="430274342">
              <w:marLeft w:val="0"/>
              <w:marRight w:val="0"/>
              <w:marTop w:val="0"/>
              <w:marBottom w:val="0"/>
              <w:divBdr>
                <w:top w:val="none" w:sz="0" w:space="0" w:color="auto"/>
                <w:left w:val="none" w:sz="0" w:space="0" w:color="auto"/>
                <w:bottom w:val="none" w:sz="0" w:space="0" w:color="auto"/>
                <w:right w:val="none" w:sz="0" w:space="0" w:color="auto"/>
              </w:divBdr>
              <w:divsChild>
                <w:div w:id="739131417">
                  <w:marLeft w:val="0"/>
                  <w:marRight w:val="0"/>
                  <w:marTop w:val="0"/>
                  <w:marBottom w:val="0"/>
                  <w:divBdr>
                    <w:top w:val="none" w:sz="0" w:space="0" w:color="auto"/>
                    <w:left w:val="none" w:sz="0" w:space="0" w:color="auto"/>
                    <w:bottom w:val="none" w:sz="0" w:space="0" w:color="auto"/>
                    <w:right w:val="none" w:sz="0" w:space="0" w:color="auto"/>
                  </w:divBdr>
                  <w:divsChild>
                    <w:div w:id="97309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1786">
              <w:marLeft w:val="0"/>
              <w:marRight w:val="0"/>
              <w:marTop w:val="0"/>
              <w:marBottom w:val="0"/>
              <w:divBdr>
                <w:top w:val="none" w:sz="0" w:space="0" w:color="auto"/>
                <w:left w:val="none" w:sz="0" w:space="0" w:color="auto"/>
                <w:bottom w:val="none" w:sz="0" w:space="0" w:color="auto"/>
                <w:right w:val="none" w:sz="0" w:space="0" w:color="auto"/>
              </w:divBdr>
            </w:div>
          </w:divsChild>
        </w:div>
        <w:div w:id="815608326">
          <w:marLeft w:val="0"/>
          <w:marRight w:val="0"/>
          <w:marTop w:val="0"/>
          <w:marBottom w:val="0"/>
          <w:divBdr>
            <w:top w:val="none" w:sz="0" w:space="0" w:color="auto"/>
            <w:left w:val="none" w:sz="0" w:space="0" w:color="auto"/>
            <w:bottom w:val="none" w:sz="0" w:space="0" w:color="auto"/>
            <w:right w:val="none" w:sz="0" w:space="0" w:color="auto"/>
          </w:divBdr>
          <w:divsChild>
            <w:div w:id="1363747403">
              <w:marLeft w:val="0"/>
              <w:marRight w:val="0"/>
              <w:marTop w:val="0"/>
              <w:marBottom w:val="0"/>
              <w:divBdr>
                <w:top w:val="none" w:sz="0" w:space="0" w:color="auto"/>
                <w:left w:val="none" w:sz="0" w:space="0" w:color="auto"/>
                <w:bottom w:val="none" w:sz="0" w:space="0" w:color="auto"/>
                <w:right w:val="none" w:sz="0" w:space="0" w:color="auto"/>
              </w:divBdr>
            </w:div>
          </w:divsChild>
        </w:div>
        <w:div w:id="1888762267">
          <w:marLeft w:val="0"/>
          <w:marRight w:val="0"/>
          <w:marTop w:val="0"/>
          <w:marBottom w:val="0"/>
          <w:divBdr>
            <w:top w:val="none" w:sz="0" w:space="0" w:color="auto"/>
            <w:left w:val="none" w:sz="0" w:space="0" w:color="auto"/>
            <w:bottom w:val="none" w:sz="0" w:space="0" w:color="auto"/>
            <w:right w:val="none" w:sz="0" w:space="0" w:color="auto"/>
          </w:divBdr>
          <w:divsChild>
            <w:div w:id="857158145">
              <w:marLeft w:val="0"/>
              <w:marRight w:val="0"/>
              <w:marTop w:val="0"/>
              <w:marBottom w:val="0"/>
              <w:divBdr>
                <w:top w:val="none" w:sz="0" w:space="0" w:color="auto"/>
                <w:left w:val="none" w:sz="0" w:space="0" w:color="auto"/>
                <w:bottom w:val="none" w:sz="0" w:space="0" w:color="auto"/>
                <w:right w:val="none" w:sz="0" w:space="0" w:color="auto"/>
              </w:divBdr>
            </w:div>
            <w:div w:id="579145848">
              <w:marLeft w:val="0"/>
              <w:marRight w:val="0"/>
              <w:marTop w:val="0"/>
              <w:marBottom w:val="0"/>
              <w:divBdr>
                <w:top w:val="none" w:sz="0" w:space="0" w:color="auto"/>
                <w:left w:val="none" w:sz="0" w:space="0" w:color="auto"/>
                <w:bottom w:val="none" w:sz="0" w:space="0" w:color="auto"/>
                <w:right w:val="none" w:sz="0" w:space="0" w:color="auto"/>
              </w:divBdr>
              <w:divsChild>
                <w:div w:id="1523930946">
                  <w:marLeft w:val="0"/>
                  <w:marRight w:val="0"/>
                  <w:marTop w:val="0"/>
                  <w:marBottom w:val="0"/>
                  <w:divBdr>
                    <w:top w:val="none" w:sz="0" w:space="0" w:color="auto"/>
                    <w:left w:val="none" w:sz="0" w:space="0" w:color="auto"/>
                    <w:bottom w:val="none" w:sz="0" w:space="0" w:color="auto"/>
                    <w:right w:val="none" w:sz="0" w:space="0" w:color="auto"/>
                  </w:divBdr>
                  <w:divsChild>
                    <w:div w:id="14505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0575">
              <w:marLeft w:val="0"/>
              <w:marRight w:val="0"/>
              <w:marTop w:val="0"/>
              <w:marBottom w:val="0"/>
              <w:divBdr>
                <w:top w:val="none" w:sz="0" w:space="0" w:color="auto"/>
                <w:left w:val="none" w:sz="0" w:space="0" w:color="auto"/>
                <w:bottom w:val="none" w:sz="0" w:space="0" w:color="auto"/>
                <w:right w:val="none" w:sz="0" w:space="0" w:color="auto"/>
              </w:divBdr>
            </w:div>
          </w:divsChild>
        </w:div>
        <w:div w:id="1157185717">
          <w:marLeft w:val="0"/>
          <w:marRight w:val="0"/>
          <w:marTop w:val="0"/>
          <w:marBottom w:val="0"/>
          <w:divBdr>
            <w:top w:val="none" w:sz="0" w:space="0" w:color="auto"/>
            <w:left w:val="none" w:sz="0" w:space="0" w:color="auto"/>
            <w:bottom w:val="none" w:sz="0" w:space="0" w:color="auto"/>
            <w:right w:val="none" w:sz="0" w:space="0" w:color="auto"/>
          </w:divBdr>
          <w:divsChild>
            <w:div w:id="604461601">
              <w:marLeft w:val="0"/>
              <w:marRight w:val="0"/>
              <w:marTop w:val="0"/>
              <w:marBottom w:val="0"/>
              <w:divBdr>
                <w:top w:val="none" w:sz="0" w:space="0" w:color="auto"/>
                <w:left w:val="none" w:sz="0" w:space="0" w:color="auto"/>
                <w:bottom w:val="none" w:sz="0" w:space="0" w:color="auto"/>
                <w:right w:val="none" w:sz="0" w:space="0" w:color="auto"/>
              </w:divBdr>
            </w:div>
          </w:divsChild>
        </w:div>
        <w:div w:id="818694548">
          <w:marLeft w:val="0"/>
          <w:marRight w:val="0"/>
          <w:marTop w:val="0"/>
          <w:marBottom w:val="0"/>
          <w:divBdr>
            <w:top w:val="none" w:sz="0" w:space="0" w:color="auto"/>
            <w:left w:val="none" w:sz="0" w:space="0" w:color="auto"/>
            <w:bottom w:val="none" w:sz="0" w:space="0" w:color="auto"/>
            <w:right w:val="none" w:sz="0" w:space="0" w:color="auto"/>
          </w:divBdr>
          <w:divsChild>
            <w:div w:id="2113239265">
              <w:marLeft w:val="0"/>
              <w:marRight w:val="0"/>
              <w:marTop w:val="0"/>
              <w:marBottom w:val="0"/>
              <w:divBdr>
                <w:top w:val="none" w:sz="0" w:space="0" w:color="auto"/>
                <w:left w:val="none" w:sz="0" w:space="0" w:color="auto"/>
                <w:bottom w:val="none" w:sz="0" w:space="0" w:color="auto"/>
                <w:right w:val="none" w:sz="0" w:space="0" w:color="auto"/>
              </w:divBdr>
            </w:div>
            <w:div w:id="1480464955">
              <w:marLeft w:val="0"/>
              <w:marRight w:val="0"/>
              <w:marTop w:val="0"/>
              <w:marBottom w:val="0"/>
              <w:divBdr>
                <w:top w:val="none" w:sz="0" w:space="0" w:color="auto"/>
                <w:left w:val="none" w:sz="0" w:space="0" w:color="auto"/>
                <w:bottom w:val="none" w:sz="0" w:space="0" w:color="auto"/>
                <w:right w:val="none" w:sz="0" w:space="0" w:color="auto"/>
              </w:divBdr>
              <w:divsChild>
                <w:div w:id="1075929651">
                  <w:marLeft w:val="0"/>
                  <w:marRight w:val="0"/>
                  <w:marTop w:val="0"/>
                  <w:marBottom w:val="0"/>
                  <w:divBdr>
                    <w:top w:val="none" w:sz="0" w:space="0" w:color="auto"/>
                    <w:left w:val="none" w:sz="0" w:space="0" w:color="auto"/>
                    <w:bottom w:val="none" w:sz="0" w:space="0" w:color="auto"/>
                    <w:right w:val="none" w:sz="0" w:space="0" w:color="auto"/>
                  </w:divBdr>
                  <w:divsChild>
                    <w:div w:id="20831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7802">
      <w:bodyDiv w:val="1"/>
      <w:marLeft w:val="0"/>
      <w:marRight w:val="0"/>
      <w:marTop w:val="0"/>
      <w:marBottom w:val="0"/>
      <w:divBdr>
        <w:top w:val="none" w:sz="0" w:space="0" w:color="auto"/>
        <w:left w:val="none" w:sz="0" w:space="0" w:color="auto"/>
        <w:bottom w:val="none" w:sz="0" w:space="0" w:color="auto"/>
        <w:right w:val="none" w:sz="0" w:space="0" w:color="auto"/>
      </w:divBdr>
      <w:divsChild>
        <w:div w:id="355935763">
          <w:marLeft w:val="0"/>
          <w:marRight w:val="0"/>
          <w:marTop w:val="0"/>
          <w:marBottom w:val="0"/>
          <w:divBdr>
            <w:top w:val="none" w:sz="0" w:space="0" w:color="auto"/>
            <w:left w:val="none" w:sz="0" w:space="0" w:color="auto"/>
            <w:bottom w:val="none" w:sz="0" w:space="0" w:color="auto"/>
            <w:right w:val="none" w:sz="0" w:space="0" w:color="auto"/>
          </w:divBdr>
          <w:divsChild>
            <w:div w:id="307825372">
              <w:marLeft w:val="0"/>
              <w:marRight w:val="0"/>
              <w:marTop w:val="0"/>
              <w:marBottom w:val="0"/>
              <w:divBdr>
                <w:top w:val="none" w:sz="0" w:space="0" w:color="auto"/>
                <w:left w:val="none" w:sz="0" w:space="0" w:color="auto"/>
                <w:bottom w:val="none" w:sz="0" w:space="0" w:color="auto"/>
                <w:right w:val="none" w:sz="0" w:space="0" w:color="auto"/>
              </w:divBdr>
            </w:div>
            <w:div w:id="1702052469">
              <w:marLeft w:val="0"/>
              <w:marRight w:val="0"/>
              <w:marTop w:val="0"/>
              <w:marBottom w:val="0"/>
              <w:divBdr>
                <w:top w:val="none" w:sz="0" w:space="0" w:color="auto"/>
                <w:left w:val="none" w:sz="0" w:space="0" w:color="auto"/>
                <w:bottom w:val="none" w:sz="0" w:space="0" w:color="auto"/>
                <w:right w:val="none" w:sz="0" w:space="0" w:color="auto"/>
              </w:divBdr>
              <w:divsChild>
                <w:div w:id="1465849410">
                  <w:marLeft w:val="0"/>
                  <w:marRight w:val="0"/>
                  <w:marTop w:val="0"/>
                  <w:marBottom w:val="0"/>
                  <w:divBdr>
                    <w:top w:val="none" w:sz="0" w:space="0" w:color="auto"/>
                    <w:left w:val="none" w:sz="0" w:space="0" w:color="auto"/>
                    <w:bottom w:val="none" w:sz="0" w:space="0" w:color="auto"/>
                    <w:right w:val="none" w:sz="0" w:space="0" w:color="auto"/>
                  </w:divBdr>
                  <w:divsChild>
                    <w:div w:id="40163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3623">
              <w:marLeft w:val="0"/>
              <w:marRight w:val="0"/>
              <w:marTop w:val="0"/>
              <w:marBottom w:val="0"/>
              <w:divBdr>
                <w:top w:val="none" w:sz="0" w:space="0" w:color="auto"/>
                <w:left w:val="none" w:sz="0" w:space="0" w:color="auto"/>
                <w:bottom w:val="none" w:sz="0" w:space="0" w:color="auto"/>
                <w:right w:val="none" w:sz="0" w:space="0" w:color="auto"/>
              </w:divBdr>
            </w:div>
          </w:divsChild>
        </w:div>
        <w:div w:id="413286207">
          <w:marLeft w:val="0"/>
          <w:marRight w:val="0"/>
          <w:marTop w:val="0"/>
          <w:marBottom w:val="0"/>
          <w:divBdr>
            <w:top w:val="none" w:sz="0" w:space="0" w:color="auto"/>
            <w:left w:val="none" w:sz="0" w:space="0" w:color="auto"/>
            <w:bottom w:val="none" w:sz="0" w:space="0" w:color="auto"/>
            <w:right w:val="none" w:sz="0" w:space="0" w:color="auto"/>
          </w:divBdr>
          <w:divsChild>
            <w:div w:id="182400229">
              <w:marLeft w:val="0"/>
              <w:marRight w:val="0"/>
              <w:marTop w:val="0"/>
              <w:marBottom w:val="0"/>
              <w:divBdr>
                <w:top w:val="none" w:sz="0" w:space="0" w:color="auto"/>
                <w:left w:val="none" w:sz="0" w:space="0" w:color="auto"/>
                <w:bottom w:val="none" w:sz="0" w:space="0" w:color="auto"/>
                <w:right w:val="none" w:sz="0" w:space="0" w:color="auto"/>
              </w:divBdr>
            </w:div>
            <w:div w:id="720175206">
              <w:marLeft w:val="0"/>
              <w:marRight w:val="0"/>
              <w:marTop w:val="0"/>
              <w:marBottom w:val="0"/>
              <w:divBdr>
                <w:top w:val="none" w:sz="0" w:space="0" w:color="auto"/>
                <w:left w:val="none" w:sz="0" w:space="0" w:color="auto"/>
                <w:bottom w:val="none" w:sz="0" w:space="0" w:color="auto"/>
                <w:right w:val="none" w:sz="0" w:space="0" w:color="auto"/>
              </w:divBdr>
              <w:divsChild>
                <w:div w:id="1878928041">
                  <w:marLeft w:val="0"/>
                  <w:marRight w:val="0"/>
                  <w:marTop w:val="0"/>
                  <w:marBottom w:val="0"/>
                  <w:divBdr>
                    <w:top w:val="none" w:sz="0" w:space="0" w:color="auto"/>
                    <w:left w:val="none" w:sz="0" w:space="0" w:color="auto"/>
                    <w:bottom w:val="none" w:sz="0" w:space="0" w:color="auto"/>
                    <w:right w:val="none" w:sz="0" w:space="0" w:color="auto"/>
                  </w:divBdr>
                  <w:divsChild>
                    <w:div w:id="15545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913">
              <w:marLeft w:val="0"/>
              <w:marRight w:val="0"/>
              <w:marTop w:val="0"/>
              <w:marBottom w:val="0"/>
              <w:divBdr>
                <w:top w:val="none" w:sz="0" w:space="0" w:color="auto"/>
                <w:left w:val="none" w:sz="0" w:space="0" w:color="auto"/>
                <w:bottom w:val="none" w:sz="0" w:space="0" w:color="auto"/>
                <w:right w:val="none" w:sz="0" w:space="0" w:color="auto"/>
              </w:divBdr>
            </w:div>
          </w:divsChild>
        </w:div>
        <w:div w:id="470564428">
          <w:marLeft w:val="0"/>
          <w:marRight w:val="0"/>
          <w:marTop w:val="0"/>
          <w:marBottom w:val="0"/>
          <w:divBdr>
            <w:top w:val="none" w:sz="0" w:space="0" w:color="auto"/>
            <w:left w:val="none" w:sz="0" w:space="0" w:color="auto"/>
            <w:bottom w:val="none" w:sz="0" w:space="0" w:color="auto"/>
            <w:right w:val="none" w:sz="0" w:space="0" w:color="auto"/>
          </w:divBdr>
          <w:divsChild>
            <w:div w:id="1699116506">
              <w:marLeft w:val="0"/>
              <w:marRight w:val="0"/>
              <w:marTop w:val="0"/>
              <w:marBottom w:val="0"/>
              <w:divBdr>
                <w:top w:val="none" w:sz="0" w:space="0" w:color="auto"/>
                <w:left w:val="none" w:sz="0" w:space="0" w:color="auto"/>
                <w:bottom w:val="none" w:sz="0" w:space="0" w:color="auto"/>
                <w:right w:val="none" w:sz="0" w:space="0" w:color="auto"/>
              </w:divBdr>
              <w:divsChild>
                <w:div w:id="1771311258">
                  <w:marLeft w:val="0"/>
                  <w:marRight w:val="0"/>
                  <w:marTop w:val="0"/>
                  <w:marBottom w:val="0"/>
                  <w:divBdr>
                    <w:top w:val="none" w:sz="0" w:space="0" w:color="auto"/>
                    <w:left w:val="none" w:sz="0" w:space="0" w:color="auto"/>
                    <w:bottom w:val="none" w:sz="0" w:space="0" w:color="auto"/>
                    <w:right w:val="none" w:sz="0" w:space="0" w:color="auto"/>
                  </w:divBdr>
                  <w:divsChild>
                    <w:div w:id="134782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7107">
              <w:marLeft w:val="0"/>
              <w:marRight w:val="0"/>
              <w:marTop w:val="0"/>
              <w:marBottom w:val="0"/>
              <w:divBdr>
                <w:top w:val="none" w:sz="0" w:space="0" w:color="auto"/>
                <w:left w:val="none" w:sz="0" w:space="0" w:color="auto"/>
                <w:bottom w:val="none" w:sz="0" w:space="0" w:color="auto"/>
                <w:right w:val="none" w:sz="0" w:space="0" w:color="auto"/>
              </w:divBdr>
            </w:div>
            <w:div w:id="1814978465">
              <w:marLeft w:val="0"/>
              <w:marRight w:val="0"/>
              <w:marTop w:val="0"/>
              <w:marBottom w:val="0"/>
              <w:divBdr>
                <w:top w:val="none" w:sz="0" w:space="0" w:color="auto"/>
                <w:left w:val="none" w:sz="0" w:space="0" w:color="auto"/>
                <w:bottom w:val="none" w:sz="0" w:space="0" w:color="auto"/>
                <w:right w:val="none" w:sz="0" w:space="0" w:color="auto"/>
              </w:divBdr>
            </w:div>
          </w:divsChild>
        </w:div>
        <w:div w:id="854684527">
          <w:marLeft w:val="0"/>
          <w:marRight w:val="0"/>
          <w:marTop w:val="0"/>
          <w:marBottom w:val="0"/>
          <w:divBdr>
            <w:top w:val="none" w:sz="0" w:space="0" w:color="auto"/>
            <w:left w:val="none" w:sz="0" w:space="0" w:color="auto"/>
            <w:bottom w:val="none" w:sz="0" w:space="0" w:color="auto"/>
            <w:right w:val="none" w:sz="0" w:space="0" w:color="auto"/>
          </w:divBdr>
          <w:divsChild>
            <w:div w:id="736049201">
              <w:marLeft w:val="0"/>
              <w:marRight w:val="0"/>
              <w:marTop w:val="0"/>
              <w:marBottom w:val="0"/>
              <w:divBdr>
                <w:top w:val="none" w:sz="0" w:space="0" w:color="auto"/>
                <w:left w:val="none" w:sz="0" w:space="0" w:color="auto"/>
                <w:bottom w:val="none" w:sz="0" w:space="0" w:color="auto"/>
                <w:right w:val="none" w:sz="0" w:space="0" w:color="auto"/>
              </w:divBdr>
              <w:divsChild>
                <w:div w:id="666131440">
                  <w:marLeft w:val="0"/>
                  <w:marRight w:val="0"/>
                  <w:marTop w:val="0"/>
                  <w:marBottom w:val="0"/>
                  <w:divBdr>
                    <w:top w:val="none" w:sz="0" w:space="0" w:color="auto"/>
                    <w:left w:val="none" w:sz="0" w:space="0" w:color="auto"/>
                    <w:bottom w:val="none" w:sz="0" w:space="0" w:color="auto"/>
                    <w:right w:val="none" w:sz="0" w:space="0" w:color="auto"/>
                  </w:divBdr>
                  <w:divsChild>
                    <w:div w:id="4841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0984">
              <w:marLeft w:val="0"/>
              <w:marRight w:val="0"/>
              <w:marTop w:val="0"/>
              <w:marBottom w:val="0"/>
              <w:divBdr>
                <w:top w:val="none" w:sz="0" w:space="0" w:color="auto"/>
                <w:left w:val="none" w:sz="0" w:space="0" w:color="auto"/>
                <w:bottom w:val="none" w:sz="0" w:space="0" w:color="auto"/>
                <w:right w:val="none" w:sz="0" w:space="0" w:color="auto"/>
              </w:divBdr>
            </w:div>
            <w:div w:id="1169713393">
              <w:marLeft w:val="0"/>
              <w:marRight w:val="0"/>
              <w:marTop w:val="0"/>
              <w:marBottom w:val="0"/>
              <w:divBdr>
                <w:top w:val="none" w:sz="0" w:space="0" w:color="auto"/>
                <w:left w:val="none" w:sz="0" w:space="0" w:color="auto"/>
                <w:bottom w:val="none" w:sz="0" w:space="0" w:color="auto"/>
                <w:right w:val="none" w:sz="0" w:space="0" w:color="auto"/>
              </w:divBdr>
            </w:div>
          </w:divsChild>
        </w:div>
        <w:div w:id="1005980175">
          <w:marLeft w:val="0"/>
          <w:marRight w:val="0"/>
          <w:marTop w:val="0"/>
          <w:marBottom w:val="0"/>
          <w:divBdr>
            <w:top w:val="none" w:sz="0" w:space="0" w:color="auto"/>
            <w:left w:val="none" w:sz="0" w:space="0" w:color="auto"/>
            <w:bottom w:val="none" w:sz="0" w:space="0" w:color="auto"/>
            <w:right w:val="none" w:sz="0" w:space="0" w:color="auto"/>
          </w:divBdr>
          <w:divsChild>
            <w:div w:id="1211503830">
              <w:marLeft w:val="0"/>
              <w:marRight w:val="0"/>
              <w:marTop w:val="0"/>
              <w:marBottom w:val="0"/>
              <w:divBdr>
                <w:top w:val="none" w:sz="0" w:space="0" w:color="auto"/>
                <w:left w:val="none" w:sz="0" w:space="0" w:color="auto"/>
                <w:bottom w:val="none" w:sz="0" w:space="0" w:color="auto"/>
                <w:right w:val="none" w:sz="0" w:space="0" w:color="auto"/>
              </w:divBdr>
              <w:divsChild>
                <w:div w:id="159082662">
                  <w:marLeft w:val="0"/>
                  <w:marRight w:val="0"/>
                  <w:marTop w:val="0"/>
                  <w:marBottom w:val="0"/>
                  <w:divBdr>
                    <w:top w:val="none" w:sz="0" w:space="0" w:color="auto"/>
                    <w:left w:val="none" w:sz="0" w:space="0" w:color="auto"/>
                    <w:bottom w:val="none" w:sz="0" w:space="0" w:color="auto"/>
                    <w:right w:val="none" w:sz="0" w:space="0" w:color="auto"/>
                  </w:divBdr>
                  <w:divsChild>
                    <w:div w:id="45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6875">
              <w:marLeft w:val="0"/>
              <w:marRight w:val="0"/>
              <w:marTop w:val="0"/>
              <w:marBottom w:val="0"/>
              <w:divBdr>
                <w:top w:val="none" w:sz="0" w:space="0" w:color="auto"/>
                <w:left w:val="none" w:sz="0" w:space="0" w:color="auto"/>
                <w:bottom w:val="none" w:sz="0" w:space="0" w:color="auto"/>
                <w:right w:val="none" w:sz="0" w:space="0" w:color="auto"/>
              </w:divBdr>
            </w:div>
            <w:div w:id="1946115490">
              <w:marLeft w:val="0"/>
              <w:marRight w:val="0"/>
              <w:marTop w:val="0"/>
              <w:marBottom w:val="0"/>
              <w:divBdr>
                <w:top w:val="none" w:sz="0" w:space="0" w:color="auto"/>
                <w:left w:val="none" w:sz="0" w:space="0" w:color="auto"/>
                <w:bottom w:val="none" w:sz="0" w:space="0" w:color="auto"/>
                <w:right w:val="none" w:sz="0" w:space="0" w:color="auto"/>
              </w:divBdr>
            </w:div>
          </w:divsChild>
        </w:div>
        <w:div w:id="1048334073">
          <w:marLeft w:val="0"/>
          <w:marRight w:val="0"/>
          <w:marTop w:val="0"/>
          <w:marBottom w:val="0"/>
          <w:divBdr>
            <w:top w:val="none" w:sz="0" w:space="0" w:color="auto"/>
            <w:left w:val="none" w:sz="0" w:space="0" w:color="auto"/>
            <w:bottom w:val="none" w:sz="0" w:space="0" w:color="auto"/>
            <w:right w:val="none" w:sz="0" w:space="0" w:color="auto"/>
          </w:divBdr>
          <w:divsChild>
            <w:div w:id="513303942">
              <w:marLeft w:val="0"/>
              <w:marRight w:val="0"/>
              <w:marTop w:val="0"/>
              <w:marBottom w:val="0"/>
              <w:divBdr>
                <w:top w:val="none" w:sz="0" w:space="0" w:color="auto"/>
                <w:left w:val="none" w:sz="0" w:space="0" w:color="auto"/>
                <w:bottom w:val="none" w:sz="0" w:space="0" w:color="auto"/>
                <w:right w:val="none" w:sz="0" w:space="0" w:color="auto"/>
              </w:divBdr>
            </w:div>
            <w:div w:id="552080644">
              <w:marLeft w:val="0"/>
              <w:marRight w:val="0"/>
              <w:marTop w:val="0"/>
              <w:marBottom w:val="0"/>
              <w:divBdr>
                <w:top w:val="none" w:sz="0" w:space="0" w:color="auto"/>
                <w:left w:val="none" w:sz="0" w:space="0" w:color="auto"/>
                <w:bottom w:val="none" w:sz="0" w:space="0" w:color="auto"/>
                <w:right w:val="none" w:sz="0" w:space="0" w:color="auto"/>
              </w:divBdr>
            </w:div>
            <w:div w:id="1339194207">
              <w:marLeft w:val="0"/>
              <w:marRight w:val="0"/>
              <w:marTop w:val="0"/>
              <w:marBottom w:val="0"/>
              <w:divBdr>
                <w:top w:val="none" w:sz="0" w:space="0" w:color="auto"/>
                <w:left w:val="none" w:sz="0" w:space="0" w:color="auto"/>
                <w:bottom w:val="none" w:sz="0" w:space="0" w:color="auto"/>
                <w:right w:val="none" w:sz="0" w:space="0" w:color="auto"/>
              </w:divBdr>
              <w:divsChild>
                <w:div w:id="197357671">
                  <w:marLeft w:val="0"/>
                  <w:marRight w:val="0"/>
                  <w:marTop w:val="0"/>
                  <w:marBottom w:val="0"/>
                  <w:divBdr>
                    <w:top w:val="none" w:sz="0" w:space="0" w:color="auto"/>
                    <w:left w:val="none" w:sz="0" w:space="0" w:color="auto"/>
                    <w:bottom w:val="none" w:sz="0" w:space="0" w:color="auto"/>
                    <w:right w:val="none" w:sz="0" w:space="0" w:color="auto"/>
                  </w:divBdr>
                  <w:divsChild>
                    <w:div w:id="19949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735598">
          <w:marLeft w:val="0"/>
          <w:marRight w:val="0"/>
          <w:marTop w:val="0"/>
          <w:marBottom w:val="0"/>
          <w:divBdr>
            <w:top w:val="none" w:sz="0" w:space="0" w:color="auto"/>
            <w:left w:val="none" w:sz="0" w:space="0" w:color="auto"/>
            <w:bottom w:val="none" w:sz="0" w:space="0" w:color="auto"/>
            <w:right w:val="none" w:sz="0" w:space="0" w:color="auto"/>
          </w:divBdr>
          <w:divsChild>
            <w:div w:id="648052726">
              <w:marLeft w:val="0"/>
              <w:marRight w:val="0"/>
              <w:marTop w:val="0"/>
              <w:marBottom w:val="0"/>
              <w:divBdr>
                <w:top w:val="none" w:sz="0" w:space="0" w:color="auto"/>
                <w:left w:val="none" w:sz="0" w:space="0" w:color="auto"/>
                <w:bottom w:val="none" w:sz="0" w:space="0" w:color="auto"/>
                <w:right w:val="none" w:sz="0" w:space="0" w:color="auto"/>
              </w:divBdr>
              <w:divsChild>
                <w:div w:id="1280644182">
                  <w:marLeft w:val="0"/>
                  <w:marRight w:val="0"/>
                  <w:marTop w:val="0"/>
                  <w:marBottom w:val="0"/>
                  <w:divBdr>
                    <w:top w:val="none" w:sz="0" w:space="0" w:color="auto"/>
                    <w:left w:val="none" w:sz="0" w:space="0" w:color="auto"/>
                    <w:bottom w:val="none" w:sz="0" w:space="0" w:color="auto"/>
                    <w:right w:val="none" w:sz="0" w:space="0" w:color="auto"/>
                  </w:divBdr>
                  <w:divsChild>
                    <w:div w:id="6949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3384">
              <w:marLeft w:val="0"/>
              <w:marRight w:val="0"/>
              <w:marTop w:val="0"/>
              <w:marBottom w:val="0"/>
              <w:divBdr>
                <w:top w:val="none" w:sz="0" w:space="0" w:color="auto"/>
                <w:left w:val="none" w:sz="0" w:space="0" w:color="auto"/>
                <w:bottom w:val="none" w:sz="0" w:space="0" w:color="auto"/>
                <w:right w:val="none" w:sz="0" w:space="0" w:color="auto"/>
              </w:divBdr>
            </w:div>
            <w:div w:id="2035838711">
              <w:marLeft w:val="0"/>
              <w:marRight w:val="0"/>
              <w:marTop w:val="0"/>
              <w:marBottom w:val="0"/>
              <w:divBdr>
                <w:top w:val="none" w:sz="0" w:space="0" w:color="auto"/>
                <w:left w:val="none" w:sz="0" w:space="0" w:color="auto"/>
                <w:bottom w:val="none" w:sz="0" w:space="0" w:color="auto"/>
                <w:right w:val="none" w:sz="0" w:space="0" w:color="auto"/>
              </w:divBdr>
            </w:div>
          </w:divsChild>
        </w:div>
        <w:div w:id="1114325978">
          <w:marLeft w:val="0"/>
          <w:marRight w:val="0"/>
          <w:marTop w:val="0"/>
          <w:marBottom w:val="0"/>
          <w:divBdr>
            <w:top w:val="none" w:sz="0" w:space="0" w:color="auto"/>
            <w:left w:val="none" w:sz="0" w:space="0" w:color="auto"/>
            <w:bottom w:val="none" w:sz="0" w:space="0" w:color="auto"/>
            <w:right w:val="none" w:sz="0" w:space="0" w:color="auto"/>
          </w:divBdr>
          <w:divsChild>
            <w:div w:id="198665895">
              <w:marLeft w:val="0"/>
              <w:marRight w:val="0"/>
              <w:marTop w:val="0"/>
              <w:marBottom w:val="0"/>
              <w:divBdr>
                <w:top w:val="none" w:sz="0" w:space="0" w:color="auto"/>
                <w:left w:val="none" w:sz="0" w:space="0" w:color="auto"/>
                <w:bottom w:val="none" w:sz="0" w:space="0" w:color="auto"/>
                <w:right w:val="none" w:sz="0" w:space="0" w:color="auto"/>
              </w:divBdr>
              <w:divsChild>
                <w:div w:id="2030717357">
                  <w:marLeft w:val="0"/>
                  <w:marRight w:val="0"/>
                  <w:marTop w:val="0"/>
                  <w:marBottom w:val="0"/>
                  <w:divBdr>
                    <w:top w:val="none" w:sz="0" w:space="0" w:color="auto"/>
                    <w:left w:val="none" w:sz="0" w:space="0" w:color="auto"/>
                    <w:bottom w:val="none" w:sz="0" w:space="0" w:color="auto"/>
                    <w:right w:val="none" w:sz="0" w:space="0" w:color="auto"/>
                  </w:divBdr>
                  <w:divsChild>
                    <w:div w:id="87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9826">
              <w:marLeft w:val="0"/>
              <w:marRight w:val="0"/>
              <w:marTop w:val="0"/>
              <w:marBottom w:val="0"/>
              <w:divBdr>
                <w:top w:val="none" w:sz="0" w:space="0" w:color="auto"/>
                <w:left w:val="none" w:sz="0" w:space="0" w:color="auto"/>
                <w:bottom w:val="none" w:sz="0" w:space="0" w:color="auto"/>
                <w:right w:val="none" w:sz="0" w:space="0" w:color="auto"/>
              </w:divBdr>
            </w:div>
            <w:div w:id="759059390">
              <w:marLeft w:val="0"/>
              <w:marRight w:val="0"/>
              <w:marTop w:val="0"/>
              <w:marBottom w:val="0"/>
              <w:divBdr>
                <w:top w:val="none" w:sz="0" w:space="0" w:color="auto"/>
                <w:left w:val="none" w:sz="0" w:space="0" w:color="auto"/>
                <w:bottom w:val="none" w:sz="0" w:space="0" w:color="auto"/>
                <w:right w:val="none" w:sz="0" w:space="0" w:color="auto"/>
              </w:divBdr>
            </w:div>
          </w:divsChild>
        </w:div>
        <w:div w:id="1691224644">
          <w:marLeft w:val="0"/>
          <w:marRight w:val="0"/>
          <w:marTop w:val="0"/>
          <w:marBottom w:val="0"/>
          <w:divBdr>
            <w:top w:val="none" w:sz="0" w:space="0" w:color="auto"/>
            <w:left w:val="none" w:sz="0" w:space="0" w:color="auto"/>
            <w:bottom w:val="none" w:sz="0" w:space="0" w:color="auto"/>
            <w:right w:val="none" w:sz="0" w:space="0" w:color="auto"/>
          </w:divBdr>
          <w:divsChild>
            <w:div w:id="429278539">
              <w:marLeft w:val="0"/>
              <w:marRight w:val="0"/>
              <w:marTop w:val="0"/>
              <w:marBottom w:val="0"/>
              <w:divBdr>
                <w:top w:val="none" w:sz="0" w:space="0" w:color="auto"/>
                <w:left w:val="none" w:sz="0" w:space="0" w:color="auto"/>
                <w:bottom w:val="none" w:sz="0" w:space="0" w:color="auto"/>
                <w:right w:val="none" w:sz="0" w:space="0" w:color="auto"/>
              </w:divBdr>
            </w:div>
            <w:div w:id="665864631">
              <w:marLeft w:val="0"/>
              <w:marRight w:val="0"/>
              <w:marTop w:val="0"/>
              <w:marBottom w:val="0"/>
              <w:divBdr>
                <w:top w:val="none" w:sz="0" w:space="0" w:color="auto"/>
                <w:left w:val="none" w:sz="0" w:space="0" w:color="auto"/>
                <w:bottom w:val="none" w:sz="0" w:space="0" w:color="auto"/>
                <w:right w:val="none" w:sz="0" w:space="0" w:color="auto"/>
              </w:divBdr>
              <w:divsChild>
                <w:div w:id="340813642">
                  <w:marLeft w:val="0"/>
                  <w:marRight w:val="0"/>
                  <w:marTop w:val="0"/>
                  <w:marBottom w:val="0"/>
                  <w:divBdr>
                    <w:top w:val="none" w:sz="0" w:space="0" w:color="auto"/>
                    <w:left w:val="none" w:sz="0" w:space="0" w:color="auto"/>
                    <w:bottom w:val="none" w:sz="0" w:space="0" w:color="auto"/>
                    <w:right w:val="none" w:sz="0" w:space="0" w:color="auto"/>
                  </w:divBdr>
                  <w:divsChild>
                    <w:div w:id="13546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9172">
              <w:marLeft w:val="0"/>
              <w:marRight w:val="0"/>
              <w:marTop w:val="0"/>
              <w:marBottom w:val="0"/>
              <w:divBdr>
                <w:top w:val="none" w:sz="0" w:space="0" w:color="auto"/>
                <w:left w:val="none" w:sz="0" w:space="0" w:color="auto"/>
                <w:bottom w:val="none" w:sz="0" w:space="0" w:color="auto"/>
                <w:right w:val="none" w:sz="0" w:space="0" w:color="auto"/>
              </w:divBdr>
            </w:div>
          </w:divsChild>
        </w:div>
        <w:div w:id="1891961369">
          <w:marLeft w:val="0"/>
          <w:marRight w:val="0"/>
          <w:marTop w:val="0"/>
          <w:marBottom w:val="0"/>
          <w:divBdr>
            <w:top w:val="none" w:sz="0" w:space="0" w:color="auto"/>
            <w:left w:val="none" w:sz="0" w:space="0" w:color="auto"/>
            <w:bottom w:val="none" w:sz="0" w:space="0" w:color="auto"/>
            <w:right w:val="none" w:sz="0" w:space="0" w:color="auto"/>
          </w:divBdr>
          <w:divsChild>
            <w:div w:id="556598492">
              <w:marLeft w:val="0"/>
              <w:marRight w:val="0"/>
              <w:marTop w:val="0"/>
              <w:marBottom w:val="0"/>
              <w:divBdr>
                <w:top w:val="none" w:sz="0" w:space="0" w:color="auto"/>
                <w:left w:val="none" w:sz="0" w:space="0" w:color="auto"/>
                <w:bottom w:val="none" w:sz="0" w:space="0" w:color="auto"/>
                <w:right w:val="none" w:sz="0" w:space="0" w:color="auto"/>
              </w:divBdr>
            </w:div>
            <w:div w:id="1385061545">
              <w:marLeft w:val="0"/>
              <w:marRight w:val="0"/>
              <w:marTop w:val="0"/>
              <w:marBottom w:val="0"/>
              <w:divBdr>
                <w:top w:val="none" w:sz="0" w:space="0" w:color="auto"/>
                <w:left w:val="none" w:sz="0" w:space="0" w:color="auto"/>
                <w:bottom w:val="none" w:sz="0" w:space="0" w:color="auto"/>
                <w:right w:val="none" w:sz="0" w:space="0" w:color="auto"/>
              </w:divBdr>
            </w:div>
            <w:div w:id="1633898235">
              <w:marLeft w:val="0"/>
              <w:marRight w:val="0"/>
              <w:marTop w:val="0"/>
              <w:marBottom w:val="0"/>
              <w:divBdr>
                <w:top w:val="none" w:sz="0" w:space="0" w:color="auto"/>
                <w:left w:val="none" w:sz="0" w:space="0" w:color="auto"/>
                <w:bottom w:val="none" w:sz="0" w:space="0" w:color="auto"/>
                <w:right w:val="none" w:sz="0" w:space="0" w:color="auto"/>
              </w:divBdr>
              <w:divsChild>
                <w:div w:id="1989816549">
                  <w:marLeft w:val="0"/>
                  <w:marRight w:val="0"/>
                  <w:marTop w:val="0"/>
                  <w:marBottom w:val="0"/>
                  <w:divBdr>
                    <w:top w:val="none" w:sz="0" w:space="0" w:color="auto"/>
                    <w:left w:val="none" w:sz="0" w:space="0" w:color="auto"/>
                    <w:bottom w:val="none" w:sz="0" w:space="0" w:color="auto"/>
                    <w:right w:val="none" w:sz="0" w:space="0" w:color="auto"/>
                  </w:divBdr>
                  <w:divsChild>
                    <w:div w:id="139358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94182">
      <w:bodyDiv w:val="1"/>
      <w:marLeft w:val="0"/>
      <w:marRight w:val="0"/>
      <w:marTop w:val="0"/>
      <w:marBottom w:val="0"/>
      <w:divBdr>
        <w:top w:val="none" w:sz="0" w:space="0" w:color="auto"/>
        <w:left w:val="none" w:sz="0" w:space="0" w:color="auto"/>
        <w:bottom w:val="none" w:sz="0" w:space="0" w:color="auto"/>
        <w:right w:val="none" w:sz="0" w:space="0" w:color="auto"/>
      </w:divBdr>
      <w:divsChild>
        <w:div w:id="286475250">
          <w:marLeft w:val="0"/>
          <w:marRight w:val="0"/>
          <w:marTop w:val="0"/>
          <w:marBottom w:val="0"/>
          <w:divBdr>
            <w:top w:val="none" w:sz="0" w:space="0" w:color="auto"/>
            <w:left w:val="none" w:sz="0" w:space="0" w:color="auto"/>
            <w:bottom w:val="none" w:sz="0" w:space="0" w:color="auto"/>
            <w:right w:val="none" w:sz="0" w:space="0" w:color="auto"/>
          </w:divBdr>
          <w:divsChild>
            <w:div w:id="586354723">
              <w:marLeft w:val="0"/>
              <w:marRight w:val="0"/>
              <w:marTop w:val="0"/>
              <w:marBottom w:val="0"/>
              <w:divBdr>
                <w:top w:val="none" w:sz="0" w:space="0" w:color="auto"/>
                <w:left w:val="none" w:sz="0" w:space="0" w:color="auto"/>
                <w:bottom w:val="none" w:sz="0" w:space="0" w:color="auto"/>
                <w:right w:val="none" w:sz="0" w:space="0" w:color="auto"/>
              </w:divBdr>
            </w:div>
          </w:divsChild>
        </w:div>
        <w:div w:id="772866620">
          <w:marLeft w:val="0"/>
          <w:marRight w:val="0"/>
          <w:marTop w:val="0"/>
          <w:marBottom w:val="0"/>
          <w:divBdr>
            <w:top w:val="none" w:sz="0" w:space="0" w:color="auto"/>
            <w:left w:val="none" w:sz="0" w:space="0" w:color="auto"/>
            <w:bottom w:val="none" w:sz="0" w:space="0" w:color="auto"/>
            <w:right w:val="none" w:sz="0" w:space="0" w:color="auto"/>
          </w:divBdr>
          <w:divsChild>
            <w:div w:id="1797218729">
              <w:marLeft w:val="0"/>
              <w:marRight w:val="0"/>
              <w:marTop w:val="0"/>
              <w:marBottom w:val="0"/>
              <w:divBdr>
                <w:top w:val="none" w:sz="0" w:space="0" w:color="auto"/>
                <w:left w:val="none" w:sz="0" w:space="0" w:color="auto"/>
                <w:bottom w:val="none" w:sz="0" w:space="0" w:color="auto"/>
                <w:right w:val="none" w:sz="0" w:space="0" w:color="auto"/>
              </w:divBdr>
            </w:div>
          </w:divsChild>
        </w:div>
        <w:div w:id="849879046">
          <w:marLeft w:val="0"/>
          <w:marRight w:val="0"/>
          <w:marTop w:val="0"/>
          <w:marBottom w:val="0"/>
          <w:divBdr>
            <w:top w:val="none" w:sz="0" w:space="0" w:color="auto"/>
            <w:left w:val="none" w:sz="0" w:space="0" w:color="auto"/>
            <w:bottom w:val="none" w:sz="0" w:space="0" w:color="auto"/>
            <w:right w:val="none" w:sz="0" w:space="0" w:color="auto"/>
          </w:divBdr>
          <w:divsChild>
            <w:div w:id="1706717170">
              <w:marLeft w:val="0"/>
              <w:marRight w:val="0"/>
              <w:marTop w:val="0"/>
              <w:marBottom w:val="0"/>
              <w:divBdr>
                <w:top w:val="none" w:sz="0" w:space="0" w:color="auto"/>
                <w:left w:val="none" w:sz="0" w:space="0" w:color="auto"/>
                <w:bottom w:val="none" w:sz="0" w:space="0" w:color="auto"/>
                <w:right w:val="none" w:sz="0" w:space="0" w:color="auto"/>
              </w:divBdr>
            </w:div>
          </w:divsChild>
        </w:div>
        <w:div w:id="1027951058">
          <w:marLeft w:val="0"/>
          <w:marRight w:val="0"/>
          <w:marTop w:val="0"/>
          <w:marBottom w:val="0"/>
          <w:divBdr>
            <w:top w:val="none" w:sz="0" w:space="0" w:color="auto"/>
            <w:left w:val="none" w:sz="0" w:space="0" w:color="auto"/>
            <w:bottom w:val="none" w:sz="0" w:space="0" w:color="auto"/>
            <w:right w:val="none" w:sz="0" w:space="0" w:color="auto"/>
          </w:divBdr>
          <w:divsChild>
            <w:div w:id="355694542">
              <w:marLeft w:val="0"/>
              <w:marRight w:val="0"/>
              <w:marTop w:val="0"/>
              <w:marBottom w:val="0"/>
              <w:divBdr>
                <w:top w:val="none" w:sz="0" w:space="0" w:color="auto"/>
                <w:left w:val="none" w:sz="0" w:space="0" w:color="auto"/>
                <w:bottom w:val="none" w:sz="0" w:space="0" w:color="auto"/>
                <w:right w:val="none" w:sz="0" w:space="0" w:color="auto"/>
              </w:divBdr>
            </w:div>
          </w:divsChild>
        </w:div>
        <w:div w:id="1096288575">
          <w:marLeft w:val="0"/>
          <w:marRight w:val="0"/>
          <w:marTop w:val="0"/>
          <w:marBottom w:val="0"/>
          <w:divBdr>
            <w:top w:val="none" w:sz="0" w:space="0" w:color="auto"/>
            <w:left w:val="none" w:sz="0" w:space="0" w:color="auto"/>
            <w:bottom w:val="none" w:sz="0" w:space="0" w:color="auto"/>
            <w:right w:val="none" w:sz="0" w:space="0" w:color="auto"/>
          </w:divBdr>
          <w:divsChild>
            <w:div w:id="822815712">
              <w:marLeft w:val="0"/>
              <w:marRight w:val="0"/>
              <w:marTop w:val="0"/>
              <w:marBottom w:val="0"/>
              <w:divBdr>
                <w:top w:val="none" w:sz="0" w:space="0" w:color="auto"/>
                <w:left w:val="none" w:sz="0" w:space="0" w:color="auto"/>
                <w:bottom w:val="none" w:sz="0" w:space="0" w:color="auto"/>
                <w:right w:val="none" w:sz="0" w:space="0" w:color="auto"/>
              </w:divBdr>
            </w:div>
          </w:divsChild>
        </w:div>
        <w:div w:id="1288898890">
          <w:marLeft w:val="0"/>
          <w:marRight w:val="0"/>
          <w:marTop w:val="0"/>
          <w:marBottom w:val="0"/>
          <w:divBdr>
            <w:top w:val="none" w:sz="0" w:space="0" w:color="auto"/>
            <w:left w:val="none" w:sz="0" w:space="0" w:color="auto"/>
            <w:bottom w:val="none" w:sz="0" w:space="0" w:color="auto"/>
            <w:right w:val="none" w:sz="0" w:space="0" w:color="auto"/>
          </w:divBdr>
          <w:divsChild>
            <w:div w:id="124855290">
              <w:marLeft w:val="0"/>
              <w:marRight w:val="0"/>
              <w:marTop w:val="0"/>
              <w:marBottom w:val="0"/>
              <w:divBdr>
                <w:top w:val="none" w:sz="0" w:space="0" w:color="auto"/>
                <w:left w:val="none" w:sz="0" w:space="0" w:color="auto"/>
                <w:bottom w:val="none" w:sz="0" w:space="0" w:color="auto"/>
                <w:right w:val="none" w:sz="0" w:space="0" w:color="auto"/>
              </w:divBdr>
            </w:div>
          </w:divsChild>
        </w:div>
        <w:div w:id="1458790135">
          <w:marLeft w:val="0"/>
          <w:marRight w:val="0"/>
          <w:marTop w:val="0"/>
          <w:marBottom w:val="0"/>
          <w:divBdr>
            <w:top w:val="none" w:sz="0" w:space="0" w:color="auto"/>
            <w:left w:val="none" w:sz="0" w:space="0" w:color="auto"/>
            <w:bottom w:val="none" w:sz="0" w:space="0" w:color="auto"/>
            <w:right w:val="none" w:sz="0" w:space="0" w:color="auto"/>
          </w:divBdr>
          <w:divsChild>
            <w:div w:id="97258169">
              <w:marLeft w:val="0"/>
              <w:marRight w:val="0"/>
              <w:marTop w:val="0"/>
              <w:marBottom w:val="0"/>
              <w:divBdr>
                <w:top w:val="none" w:sz="0" w:space="0" w:color="auto"/>
                <w:left w:val="none" w:sz="0" w:space="0" w:color="auto"/>
                <w:bottom w:val="none" w:sz="0" w:space="0" w:color="auto"/>
                <w:right w:val="none" w:sz="0" w:space="0" w:color="auto"/>
              </w:divBdr>
            </w:div>
          </w:divsChild>
        </w:div>
        <w:div w:id="1504203582">
          <w:marLeft w:val="0"/>
          <w:marRight w:val="0"/>
          <w:marTop w:val="0"/>
          <w:marBottom w:val="0"/>
          <w:divBdr>
            <w:top w:val="none" w:sz="0" w:space="0" w:color="auto"/>
            <w:left w:val="none" w:sz="0" w:space="0" w:color="auto"/>
            <w:bottom w:val="none" w:sz="0" w:space="0" w:color="auto"/>
            <w:right w:val="none" w:sz="0" w:space="0" w:color="auto"/>
          </w:divBdr>
          <w:divsChild>
            <w:div w:id="1324774193">
              <w:marLeft w:val="0"/>
              <w:marRight w:val="0"/>
              <w:marTop w:val="0"/>
              <w:marBottom w:val="0"/>
              <w:divBdr>
                <w:top w:val="none" w:sz="0" w:space="0" w:color="auto"/>
                <w:left w:val="none" w:sz="0" w:space="0" w:color="auto"/>
                <w:bottom w:val="none" w:sz="0" w:space="0" w:color="auto"/>
                <w:right w:val="none" w:sz="0" w:space="0" w:color="auto"/>
              </w:divBdr>
            </w:div>
          </w:divsChild>
        </w:div>
        <w:div w:id="1685938290">
          <w:marLeft w:val="0"/>
          <w:marRight w:val="0"/>
          <w:marTop w:val="0"/>
          <w:marBottom w:val="0"/>
          <w:divBdr>
            <w:top w:val="none" w:sz="0" w:space="0" w:color="auto"/>
            <w:left w:val="none" w:sz="0" w:space="0" w:color="auto"/>
            <w:bottom w:val="none" w:sz="0" w:space="0" w:color="auto"/>
            <w:right w:val="none" w:sz="0" w:space="0" w:color="auto"/>
          </w:divBdr>
          <w:divsChild>
            <w:div w:id="1067260482">
              <w:marLeft w:val="0"/>
              <w:marRight w:val="0"/>
              <w:marTop w:val="0"/>
              <w:marBottom w:val="0"/>
              <w:divBdr>
                <w:top w:val="none" w:sz="0" w:space="0" w:color="auto"/>
                <w:left w:val="none" w:sz="0" w:space="0" w:color="auto"/>
                <w:bottom w:val="none" w:sz="0" w:space="0" w:color="auto"/>
                <w:right w:val="none" w:sz="0" w:space="0" w:color="auto"/>
              </w:divBdr>
            </w:div>
          </w:divsChild>
        </w:div>
        <w:div w:id="1761296521">
          <w:marLeft w:val="0"/>
          <w:marRight w:val="0"/>
          <w:marTop w:val="0"/>
          <w:marBottom w:val="0"/>
          <w:divBdr>
            <w:top w:val="none" w:sz="0" w:space="0" w:color="auto"/>
            <w:left w:val="none" w:sz="0" w:space="0" w:color="auto"/>
            <w:bottom w:val="none" w:sz="0" w:space="0" w:color="auto"/>
            <w:right w:val="none" w:sz="0" w:space="0" w:color="auto"/>
          </w:divBdr>
          <w:divsChild>
            <w:div w:id="1714499567">
              <w:marLeft w:val="0"/>
              <w:marRight w:val="0"/>
              <w:marTop w:val="0"/>
              <w:marBottom w:val="0"/>
              <w:divBdr>
                <w:top w:val="none" w:sz="0" w:space="0" w:color="auto"/>
                <w:left w:val="none" w:sz="0" w:space="0" w:color="auto"/>
                <w:bottom w:val="none" w:sz="0" w:space="0" w:color="auto"/>
                <w:right w:val="none" w:sz="0" w:space="0" w:color="auto"/>
              </w:divBdr>
            </w:div>
          </w:divsChild>
        </w:div>
        <w:div w:id="1946031540">
          <w:marLeft w:val="0"/>
          <w:marRight w:val="0"/>
          <w:marTop w:val="0"/>
          <w:marBottom w:val="0"/>
          <w:divBdr>
            <w:top w:val="none" w:sz="0" w:space="0" w:color="auto"/>
            <w:left w:val="none" w:sz="0" w:space="0" w:color="auto"/>
            <w:bottom w:val="none" w:sz="0" w:space="0" w:color="auto"/>
            <w:right w:val="none" w:sz="0" w:space="0" w:color="auto"/>
          </w:divBdr>
          <w:divsChild>
            <w:div w:id="1366517557">
              <w:marLeft w:val="0"/>
              <w:marRight w:val="0"/>
              <w:marTop w:val="0"/>
              <w:marBottom w:val="0"/>
              <w:divBdr>
                <w:top w:val="none" w:sz="0" w:space="0" w:color="auto"/>
                <w:left w:val="none" w:sz="0" w:space="0" w:color="auto"/>
                <w:bottom w:val="none" w:sz="0" w:space="0" w:color="auto"/>
                <w:right w:val="none" w:sz="0" w:space="0" w:color="auto"/>
              </w:divBdr>
            </w:div>
          </w:divsChild>
        </w:div>
        <w:div w:id="1955862379">
          <w:marLeft w:val="0"/>
          <w:marRight w:val="0"/>
          <w:marTop w:val="0"/>
          <w:marBottom w:val="0"/>
          <w:divBdr>
            <w:top w:val="none" w:sz="0" w:space="0" w:color="auto"/>
            <w:left w:val="none" w:sz="0" w:space="0" w:color="auto"/>
            <w:bottom w:val="none" w:sz="0" w:space="0" w:color="auto"/>
            <w:right w:val="none" w:sz="0" w:space="0" w:color="auto"/>
          </w:divBdr>
          <w:divsChild>
            <w:div w:id="972904861">
              <w:marLeft w:val="0"/>
              <w:marRight w:val="0"/>
              <w:marTop w:val="0"/>
              <w:marBottom w:val="0"/>
              <w:divBdr>
                <w:top w:val="none" w:sz="0" w:space="0" w:color="auto"/>
                <w:left w:val="none" w:sz="0" w:space="0" w:color="auto"/>
                <w:bottom w:val="none" w:sz="0" w:space="0" w:color="auto"/>
                <w:right w:val="none" w:sz="0" w:space="0" w:color="auto"/>
              </w:divBdr>
            </w:div>
          </w:divsChild>
        </w:div>
        <w:div w:id="2096585060">
          <w:marLeft w:val="0"/>
          <w:marRight w:val="0"/>
          <w:marTop w:val="0"/>
          <w:marBottom w:val="0"/>
          <w:divBdr>
            <w:top w:val="none" w:sz="0" w:space="0" w:color="auto"/>
            <w:left w:val="none" w:sz="0" w:space="0" w:color="auto"/>
            <w:bottom w:val="none" w:sz="0" w:space="0" w:color="auto"/>
            <w:right w:val="none" w:sz="0" w:space="0" w:color="auto"/>
          </w:divBdr>
          <w:divsChild>
            <w:div w:id="219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0367">
      <w:bodyDiv w:val="1"/>
      <w:marLeft w:val="0"/>
      <w:marRight w:val="0"/>
      <w:marTop w:val="0"/>
      <w:marBottom w:val="0"/>
      <w:divBdr>
        <w:top w:val="none" w:sz="0" w:space="0" w:color="auto"/>
        <w:left w:val="none" w:sz="0" w:space="0" w:color="auto"/>
        <w:bottom w:val="none" w:sz="0" w:space="0" w:color="auto"/>
        <w:right w:val="none" w:sz="0" w:space="0" w:color="auto"/>
      </w:divBdr>
    </w:div>
    <w:div w:id="1534537941">
      <w:bodyDiv w:val="1"/>
      <w:marLeft w:val="0"/>
      <w:marRight w:val="0"/>
      <w:marTop w:val="0"/>
      <w:marBottom w:val="0"/>
      <w:divBdr>
        <w:top w:val="none" w:sz="0" w:space="0" w:color="auto"/>
        <w:left w:val="none" w:sz="0" w:space="0" w:color="auto"/>
        <w:bottom w:val="none" w:sz="0" w:space="0" w:color="auto"/>
        <w:right w:val="none" w:sz="0" w:space="0" w:color="auto"/>
      </w:divBdr>
    </w:div>
    <w:div w:id="1552112423">
      <w:bodyDiv w:val="1"/>
      <w:marLeft w:val="0"/>
      <w:marRight w:val="0"/>
      <w:marTop w:val="0"/>
      <w:marBottom w:val="0"/>
      <w:divBdr>
        <w:top w:val="none" w:sz="0" w:space="0" w:color="auto"/>
        <w:left w:val="none" w:sz="0" w:space="0" w:color="auto"/>
        <w:bottom w:val="none" w:sz="0" w:space="0" w:color="auto"/>
        <w:right w:val="none" w:sz="0" w:space="0" w:color="auto"/>
      </w:divBdr>
    </w:div>
    <w:div w:id="1553341883">
      <w:bodyDiv w:val="1"/>
      <w:marLeft w:val="0"/>
      <w:marRight w:val="0"/>
      <w:marTop w:val="0"/>
      <w:marBottom w:val="0"/>
      <w:divBdr>
        <w:top w:val="none" w:sz="0" w:space="0" w:color="auto"/>
        <w:left w:val="none" w:sz="0" w:space="0" w:color="auto"/>
        <w:bottom w:val="none" w:sz="0" w:space="0" w:color="auto"/>
        <w:right w:val="none" w:sz="0" w:space="0" w:color="auto"/>
      </w:divBdr>
      <w:divsChild>
        <w:div w:id="772356739">
          <w:marLeft w:val="0"/>
          <w:marRight w:val="0"/>
          <w:marTop w:val="0"/>
          <w:marBottom w:val="0"/>
          <w:divBdr>
            <w:top w:val="none" w:sz="0" w:space="0" w:color="auto"/>
            <w:left w:val="none" w:sz="0" w:space="0" w:color="auto"/>
            <w:bottom w:val="none" w:sz="0" w:space="0" w:color="auto"/>
            <w:right w:val="none" w:sz="0" w:space="0" w:color="auto"/>
          </w:divBdr>
        </w:div>
      </w:divsChild>
    </w:div>
    <w:div w:id="1569488895">
      <w:bodyDiv w:val="1"/>
      <w:marLeft w:val="0"/>
      <w:marRight w:val="0"/>
      <w:marTop w:val="0"/>
      <w:marBottom w:val="0"/>
      <w:divBdr>
        <w:top w:val="none" w:sz="0" w:space="0" w:color="auto"/>
        <w:left w:val="none" w:sz="0" w:space="0" w:color="auto"/>
        <w:bottom w:val="none" w:sz="0" w:space="0" w:color="auto"/>
        <w:right w:val="none" w:sz="0" w:space="0" w:color="auto"/>
      </w:divBdr>
      <w:divsChild>
        <w:div w:id="56242860">
          <w:marLeft w:val="0"/>
          <w:marRight w:val="0"/>
          <w:marTop w:val="0"/>
          <w:marBottom w:val="0"/>
          <w:divBdr>
            <w:top w:val="none" w:sz="0" w:space="0" w:color="auto"/>
            <w:left w:val="none" w:sz="0" w:space="0" w:color="auto"/>
            <w:bottom w:val="none" w:sz="0" w:space="0" w:color="auto"/>
            <w:right w:val="none" w:sz="0" w:space="0" w:color="auto"/>
          </w:divBdr>
          <w:divsChild>
            <w:div w:id="1288390748">
              <w:marLeft w:val="0"/>
              <w:marRight w:val="0"/>
              <w:marTop w:val="0"/>
              <w:marBottom w:val="0"/>
              <w:divBdr>
                <w:top w:val="none" w:sz="0" w:space="0" w:color="auto"/>
                <w:left w:val="none" w:sz="0" w:space="0" w:color="auto"/>
                <w:bottom w:val="none" w:sz="0" w:space="0" w:color="auto"/>
                <w:right w:val="none" w:sz="0" w:space="0" w:color="auto"/>
              </w:divBdr>
            </w:div>
          </w:divsChild>
        </w:div>
        <w:div w:id="166723697">
          <w:marLeft w:val="0"/>
          <w:marRight w:val="0"/>
          <w:marTop w:val="0"/>
          <w:marBottom w:val="0"/>
          <w:divBdr>
            <w:top w:val="none" w:sz="0" w:space="0" w:color="auto"/>
            <w:left w:val="none" w:sz="0" w:space="0" w:color="auto"/>
            <w:bottom w:val="none" w:sz="0" w:space="0" w:color="auto"/>
            <w:right w:val="none" w:sz="0" w:space="0" w:color="auto"/>
          </w:divBdr>
          <w:divsChild>
            <w:div w:id="920257216">
              <w:marLeft w:val="0"/>
              <w:marRight w:val="0"/>
              <w:marTop w:val="0"/>
              <w:marBottom w:val="0"/>
              <w:divBdr>
                <w:top w:val="none" w:sz="0" w:space="0" w:color="auto"/>
                <w:left w:val="none" w:sz="0" w:space="0" w:color="auto"/>
                <w:bottom w:val="none" w:sz="0" w:space="0" w:color="auto"/>
                <w:right w:val="none" w:sz="0" w:space="0" w:color="auto"/>
              </w:divBdr>
            </w:div>
          </w:divsChild>
        </w:div>
        <w:div w:id="322127566">
          <w:marLeft w:val="0"/>
          <w:marRight w:val="0"/>
          <w:marTop w:val="0"/>
          <w:marBottom w:val="0"/>
          <w:divBdr>
            <w:top w:val="none" w:sz="0" w:space="0" w:color="auto"/>
            <w:left w:val="none" w:sz="0" w:space="0" w:color="auto"/>
            <w:bottom w:val="none" w:sz="0" w:space="0" w:color="auto"/>
            <w:right w:val="none" w:sz="0" w:space="0" w:color="auto"/>
          </w:divBdr>
          <w:divsChild>
            <w:div w:id="778649441">
              <w:marLeft w:val="0"/>
              <w:marRight w:val="0"/>
              <w:marTop w:val="0"/>
              <w:marBottom w:val="0"/>
              <w:divBdr>
                <w:top w:val="none" w:sz="0" w:space="0" w:color="auto"/>
                <w:left w:val="none" w:sz="0" w:space="0" w:color="auto"/>
                <w:bottom w:val="none" w:sz="0" w:space="0" w:color="auto"/>
                <w:right w:val="none" w:sz="0" w:space="0" w:color="auto"/>
              </w:divBdr>
            </w:div>
          </w:divsChild>
        </w:div>
        <w:div w:id="628707417">
          <w:marLeft w:val="0"/>
          <w:marRight w:val="0"/>
          <w:marTop w:val="0"/>
          <w:marBottom w:val="0"/>
          <w:divBdr>
            <w:top w:val="none" w:sz="0" w:space="0" w:color="auto"/>
            <w:left w:val="none" w:sz="0" w:space="0" w:color="auto"/>
            <w:bottom w:val="none" w:sz="0" w:space="0" w:color="auto"/>
            <w:right w:val="none" w:sz="0" w:space="0" w:color="auto"/>
          </w:divBdr>
          <w:divsChild>
            <w:div w:id="509300522">
              <w:marLeft w:val="0"/>
              <w:marRight w:val="0"/>
              <w:marTop w:val="0"/>
              <w:marBottom w:val="0"/>
              <w:divBdr>
                <w:top w:val="none" w:sz="0" w:space="0" w:color="auto"/>
                <w:left w:val="none" w:sz="0" w:space="0" w:color="auto"/>
                <w:bottom w:val="none" w:sz="0" w:space="0" w:color="auto"/>
                <w:right w:val="none" w:sz="0" w:space="0" w:color="auto"/>
              </w:divBdr>
            </w:div>
          </w:divsChild>
        </w:div>
        <w:div w:id="839539912">
          <w:marLeft w:val="0"/>
          <w:marRight w:val="0"/>
          <w:marTop w:val="0"/>
          <w:marBottom w:val="0"/>
          <w:divBdr>
            <w:top w:val="none" w:sz="0" w:space="0" w:color="auto"/>
            <w:left w:val="none" w:sz="0" w:space="0" w:color="auto"/>
            <w:bottom w:val="none" w:sz="0" w:space="0" w:color="auto"/>
            <w:right w:val="none" w:sz="0" w:space="0" w:color="auto"/>
          </w:divBdr>
          <w:divsChild>
            <w:div w:id="1419982106">
              <w:marLeft w:val="0"/>
              <w:marRight w:val="0"/>
              <w:marTop w:val="0"/>
              <w:marBottom w:val="0"/>
              <w:divBdr>
                <w:top w:val="none" w:sz="0" w:space="0" w:color="auto"/>
                <w:left w:val="none" w:sz="0" w:space="0" w:color="auto"/>
                <w:bottom w:val="none" w:sz="0" w:space="0" w:color="auto"/>
                <w:right w:val="none" w:sz="0" w:space="0" w:color="auto"/>
              </w:divBdr>
            </w:div>
          </w:divsChild>
        </w:div>
        <w:div w:id="1013337192">
          <w:marLeft w:val="0"/>
          <w:marRight w:val="0"/>
          <w:marTop w:val="0"/>
          <w:marBottom w:val="0"/>
          <w:divBdr>
            <w:top w:val="none" w:sz="0" w:space="0" w:color="auto"/>
            <w:left w:val="none" w:sz="0" w:space="0" w:color="auto"/>
            <w:bottom w:val="none" w:sz="0" w:space="0" w:color="auto"/>
            <w:right w:val="none" w:sz="0" w:space="0" w:color="auto"/>
          </w:divBdr>
          <w:divsChild>
            <w:div w:id="1075055645">
              <w:marLeft w:val="0"/>
              <w:marRight w:val="0"/>
              <w:marTop w:val="0"/>
              <w:marBottom w:val="0"/>
              <w:divBdr>
                <w:top w:val="none" w:sz="0" w:space="0" w:color="auto"/>
                <w:left w:val="none" w:sz="0" w:space="0" w:color="auto"/>
                <w:bottom w:val="none" w:sz="0" w:space="0" w:color="auto"/>
                <w:right w:val="none" w:sz="0" w:space="0" w:color="auto"/>
              </w:divBdr>
            </w:div>
          </w:divsChild>
        </w:div>
        <w:div w:id="1182891145">
          <w:marLeft w:val="0"/>
          <w:marRight w:val="0"/>
          <w:marTop w:val="0"/>
          <w:marBottom w:val="0"/>
          <w:divBdr>
            <w:top w:val="none" w:sz="0" w:space="0" w:color="auto"/>
            <w:left w:val="none" w:sz="0" w:space="0" w:color="auto"/>
            <w:bottom w:val="none" w:sz="0" w:space="0" w:color="auto"/>
            <w:right w:val="none" w:sz="0" w:space="0" w:color="auto"/>
          </w:divBdr>
          <w:divsChild>
            <w:div w:id="815728032">
              <w:marLeft w:val="0"/>
              <w:marRight w:val="0"/>
              <w:marTop w:val="0"/>
              <w:marBottom w:val="0"/>
              <w:divBdr>
                <w:top w:val="none" w:sz="0" w:space="0" w:color="auto"/>
                <w:left w:val="none" w:sz="0" w:space="0" w:color="auto"/>
                <w:bottom w:val="none" w:sz="0" w:space="0" w:color="auto"/>
                <w:right w:val="none" w:sz="0" w:space="0" w:color="auto"/>
              </w:divBdr>
            </w:div>
          </w:divsChild>
        </w:div>
        <w:div w:id="1276672570">
          <w:marLeft w:val="0"/>
          <w:marRight w:val="0"/>
          <w:marTop w:val="0"/>
          <w:marBottom w:val="0"/>
          <w:divBdr>
            <w:top w:val="none" w:sz="0" w:space="0" w:color="auto"/>
            <w:left w:val="none" w:sz="0" w:space="0" w:color="auto"/>
            <w:bottom w:val="none" w:sz="0" w:space="0" w:color="auto"/>
            <w:right w:val="none" w:sz="0" w:space="0" w:color="auto"/>
          </w:divBdr>
          <w:divsChild>
            <w:div w:id="807012224">
              <w:marLeft w:val="0"/>
              <w:marRight w:val="0"/>
              <w:marTop w:val="0"/>
              <w:marBottom w:val="0"/>
              <w:divBdr>
                <w:top w:val="none" w:sz="0" w:space="0" w:color="auto"/>
                <w:left w:val="none" w:sz="0" w:space="0" w:color="auto"/>
                <w:bottom w:val="none" w:sz="0" w:space="0" w:color="auto"/>
                <w:right w:val="none" w:sz="0" w:space="0" w:color="auto"/>
              </w:divBdr>
            </w:div>
          </w:divsChild>
        </w:div>
        <w:div w:id="1383672682">
          <w:marLeft w:val="0"/>
          <w:marRight w:val="0"/>
          <w:marTop w:val="0"/>
          <w:marBottom w:val="0"/>
          <w:divBdr>
            <w:top w:val="none" w:sz="0" w:space="0" w:color="auto"/>
            <w:left w:val="none" w:sz="0" w:space="0" w:color="auto"/>
            <w:bottom w:val="none" w:sz="0" w:space="0" w:color="auto"/>
            <w:right w:val="none" w:sz="0" w:space="0" w:color="auto"/>
          </w:divBdr>
          <w:divsChild>
            <w:div w:id="32585827">
              <w:marLeft w:val="0"/>
              <w:marRight w:val="0"/>
              <w:marTop w:val="0"/>
              <w:marBottom w:val="0"/>
              <w:divBdr>
                <w:top w:val="none" w:sz="0" w:space="0" w:color="auto"/>
                <w:left w:val="none" w:sz="0" w:space="0" w:color="auto"/>
                <w:bottom w:val="none" w:sz="0" w:space="0" w:color="auto"/>
                <w:right w:val="none" w:sz="0" w:space="0" w:color="auto"/>
              </w:divBdr>
            </w:div>
          </w:divsChild>
        </w:div>
        <w:div w:id="1408960693">
          <w:marLeft w:val="0"/>
          <w:marRight w:val="0"/>
          <w:marTop w:val="0"/>
          <w:marBottom w:val="0"/>
          <w:divBdr>
            <w:top w:val="none" w:sz="0" w:space="0" w:color="auto"/>
            <w:left w:val="none" w:sz="0" w:space="0" w:color="auto"/>
            <w:bottom w:val="none" w:sz="0" w:space="0" w:color="auto"/>
            <w:right w:val="none" w:sz="0" w:space="0" w:color="auto"/>
          </w:divBdr>
          <w:divsChild>
            <w:div w:id="1501316089">
              <w:marLeft w:val="0"/>
              <w:marRight w:val="0"/>
              <w:marTop w:val="0"/>
              <w:marBottom w:val="0"/>
              <w:divBdr>
                <w:top w:val="none" w:sz="0" w:space="0" w:color="auto"/>
                <w:left w:val="none" w:sz="0" w:space="0" w:color="auto"/>
                <w:bottom w:val="none" w:sz="0" w:space="0" w:color="auto"/>
                <w:right w:val="none" w:sz="0" w:space="0" w:color="auto"/>
              </w:divBdr>
            </w:div>
          </w:divsChild>
        </w:div>
        <w:div w:id="1423145396">
          <w:marLeft w:val="0"/>
          <w:marRight w:val="0"/>
          <w:marTop w:val="0"/>
          <w:marBottom w:val="0"/>
          <w:divBdr>
            <w:top w:val="none" w:sz="0" w:space="0" w:color="auto"/>
            <w:left w:val="none" w:sz="0" w:space="0" w:color="auto"/>
            <w:bottom w:val="none" w:sz="0" w:space="0" w:color="auto"/>
            <w:right w:val="none" w:sz="0" w:space="0" w:color="auto"/>
          </w:divBdr>
          <w:divsChild>
            <w:div w:id="1503735503">
              <w:marLeft w:val="0"/>
              <w:marRight w:val="0"/>
              <w:marTop w:val="0"/>
              <w:marBottom w:val="0"/>
              <w:divBdr>
                <w:top w:val="none" w:sz="0" w:space="0" w:color="auto"/>
                <w:left w:val="none" w:sz="0" w:space="0" w:color="auto"/>
                <w:bottom w:val="none" w:sz="0" w:space="0" w:color="auto"/>
                <w:right w:val="none" w:sz="0" w:space="0" w:color="auto"/>
              </w:divBdr>
            </w:div>
          </w:divsChild>
        </w:div>
        <w:div w:id="1571043194">
          <w:marLeft w:val="0"/>
          <w:marRight w:val="0"/>
          <w:marTop w:val="0"/>
          <w:marBottom w:val="0"/>
          <w:divBdr>
            <w:top w:val="none" w:sz="0" w:space="0" w:color="auto"/>
            <w:left w:val="none" w:sz="0" w:space="0" w:color="auto"/>
            <w:bottom w:val="none" w:sz="0" w:space="0" w:color="auto"/>
            <w:right w:val="none" w:sz="0" w:space="0" w:color="auto"/>
          </w:divBdr>
          <w:divsChild>
            <w:div w:id="842864641">
              <w:marLeft w:val="0"/>
              <w:marRight w:val="0"/>
              <w:marTop w:val="0"/>
              <w:marBottom w:val="0"/>
              <w:divBdr>
                <w:top w:val="none" w:sz="0" w:space="0" w:color="auto"/>
                <w:left w:val="none" w:sz="0" w:space="0" w:color="auto"/>
                <w:bottom w:val="none" w:sz="0" w:space="0" w:color="auto"/>
                <w:right w:val="none" w:sz="0" w:space="0" w:color="auto"/>
              </w:divBdr>
            </w:div>
          </w:divsChild>
        </w:div>
        <w:div w:id="1675108864">
          <w:marLeft w:val="0"/>
          <w:marRight w:val="0"/>
          <w:marTop w:val="0"/>
          <w:marBottom w:val="0"/>
          <w:divBdr>
            <w:top w:val="none" w:sz="0" w:space="0" w:color="auto"/>
            <w:left w:val="none" w:sz="0" w:space="0" w:color="auto"/>
            <w:bottom w:val="none" w:sz="0" w:space="0" w:color="auto"/>
            <w:right w:val="none" w:sz="0" w:space="0" w:color="auto"/>
          </w:divBdr>
          <w:divsChild>
            <w:div w:id="4103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2645">
      <w:bodyDiv w:val="1"/>
      <w:marLeft w:val="0"/>
      <w:marRight w:val="0"/>
      <w:marTop w:val="0"/>
      <w:marBottom w:val="0"/>
      <w:divBdr>
        <w:top w:val="none" w:sz="0" w:space="0" w:color="auto"/>
        <w:left w:val="none" w:sz="0" w:space="0" w:color="auto"/>
        <w:bottom w:val="none" w:sz="0" w:space="0" w:color="auto"/>
        <w:right w:val="none" w:sz="0" w:space="0" w:color="auto"/>
      </w:divBdr>
    </w:div>
    <w:div w:id="1645356113">
      <w:bodyDiv w:val="1"/>
      <w:marLeft w:val="0"/>
      <w:marRight w:val="0"/>
      <w:marTop w:val="0"/>
      <w:marBottom w:val="0"/>
      <w:divBdr>
        <w:top w:val="none" w:sz="0" w:space="0" w:color="auto"/>
        <w:left w:val="none" w:sz="0" w:space="0" w:color="auto"/>
        <w:bottom w:val="none" w:sz="0" w:space="0" w:color="auto"/>
        <w:right w:val="none" w:sz="0" w:space="0" w:color="auto"/>
      </w:divBdr>
      <w:divsChild>
        <w:div w:id="15337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83359">
          <w:marLeft w:val="0"/>
          <w:marRight w:val="0"/>
          <w:marTop w:val="0"/>
          <w:marBottom w:val="0"/>
          <w:divBdr>
            <w:top w:val="none" w:sz="0" w:space="0" w:color="auto"/>
            <w:left w:val="none" w:sz="0" w:space="0" w:color="auto"/>
            <w:bottom w:val="none" w:sz="0" w:space="0" w:color="auto"/>
            <w:right w:val="none" w:sz="0" w:space="0" w:color="auto"/>
          </w:divBdr>
          <w:divsChild>
            <w:div w:id="154037150">
              <w:marLeft w:val="0"/>
              <w:marRight w:val="0"/>
              <w:marTop w:val="0"/>
              <w:marBottom w:val="0"/>
              <w:divBdr>
                <w:top w:val="none" w:sz="0" w:space="0" w:color="auto"/>
                <w:left w:val="none" w:sz="0" w:space="0" w:color="auto"/>
                <w:bottom w:val="none" w:sz="0" w:space="0" w:color="auto"/>
                <w:right w:val="none" w:sz="0" w:space="0" w:color="auto"/>
              </w:divBdr>
              <w:divsChild>
                <w:div w:id="1523278675">
                  <w:marLeft w:val="0"/>
                  <w:marRight w:val="0"/>
                  <w:marTop w:val="0"/>
                  <w:marBottom w:val="0"/>
                  <w:divBdr>
                    <w:top w:val="none" w:sz="0" w:space="0" w:color="auto"/>
                    <w:left w:val="none" w:sz="0" w:space="0" w:color="auto"/>
                    <w:bottom w:val="none" w:sz="0" w:space="0" w:color="auto"/>
                    <w:right w:val="none" w:sz="0" w:space="0" w:color="auto"/>
                  </w:divBdr>
                  <w:divsChild>
                    <w:div w:id="3497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1607">
              <w:marLeft w:val="0"/>
              <w:marRight w:val="0"/>
              <w:marTop w:val="0"/>
              <w:marBottom w:val="0"/>
              <w:divBdr>
                <w:top w:val="none" w:sz="0" w:space="0" w:color="auto"/>
                <w:left w:val="none" w:sz="0" w:space="0" w:color="auto"/>
                <w:bottom w:val="none" w:sz="0" w:space="0" w:color="auto"/>
                <w:right w:val="none" w:sz="0" w:space="0" w:color="auto"/>
              </w:divBdr>
            </w:div>
            <w:div w:id="653528629">
              <w:marLeft w:val="0"/>
              <w:marRight w:val="0"/>
              <w:marTop w:val="0"/>
              <w:marBottom w:val="0"/>
              <w:divBdr>
                <w:top w:val="none" w:sz="0" w:space="0" w:color="auto"/>
                <w:left w:val="none" w:sz="0" w:space="0" w:color="auto"/>
                <w:bottom w:val="none" w:sz="0" w:space="0" w:color="auto"/>
                <w:right w:val="none" w:sz="0" w:space="0" w:color="auto"/>
              </w:divBdr>
            </w:div>
          </w:divsChild>
        </w:div>
        <w:div w:id="480583409">
          <w:blockQuote w:val="1"/>
          <w:marLeft w:val="720"/>
          <w:marRight w:val="720"/>
          <w:marTop w:val="100"/>
          <w:marBottom w:val="100"/>
          <w:divBdr>
            <w:top w:val="none" w:sz="0" w:space="0" w:color="auto"/>
            <w:left w:val="none" w:sz="0" w:space="0" w:color="auto"/>
            <w:bottom w:val="none" w:sz="0" w:space="0" w:color="auto"/>
            <w:right w:val="none" w:sz="0" w:space="0" w:color="auto"/>
          </w:divBdr>
        </w:div>
        <w:div w:id="510491410">
          <w:blockQuote w:val="1"/>
          <w:marLeft w:val="720"/>
          <w:marRight w:val="720"/>
          <w:marTop w:val="100"/>
          <w:marBottom w:val="100"/>
          <w:divBdr>
            <w:top w:val="none" w:sz="0" w:space="0" w:color="auto"/>
            <w:left w:val="none" w:sz="0" w:space="0" w:color="auto"/>
            <w:bottom w:val="none" w:sz="0" w:space="0" w:color="auto"/>
            <w:right w:val="none" w:sz="0" w:space="0" w:color="auto"/>
          </w:divBdr>
        </w:div>
        <w:div w:id="900095323">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466005">
          <w:marLeft w:val="0"/>
          <w:marRight w:val="0"/>
          <w:marTop w:val="0"/>
          <w:marBottom w:val="0"/>
          <w:divBdr>
            <w:top w:val="none" w:sz="0" w:space="0" w:color="auto"/>
            <w:left w:val="none" w:sz="0" w:space="0" w:color="auto"/>
            <w:bottom w:val="none" w:sz="0" w:space="0" w:color="auto"/>
            <w:right w:val="none" w:sz="0" w:space="0" w:color="auto"/>
          </w:divBdr>
          <w:divsChild>
            <w:div w:id="179586148">
              <w:marLeft w:val="0"/>
              <w:marRight w:val="0"/>
              <w:marTop w:val="0"/>
              <w:marBottom w:val="0"/>
              <w:divBdr>
                <w:top w:val="none" w:sz="0" w:space="0" w:color="auto"/>
                <w:left w:val="none" w:sz="0" w:space="0" w:color="auto"/>
                <w:bottom w:val="none" w:sz="0" w:space="0" w:color="auto"/>
                <w:right w:val="none" w:sz="0" w:space="0" w:color="auto"/>
              </w:divBdr>
              <w:divsChild>
                <w:div w:id="1997148895">
                  <w:marLeft w:val="0"/>
                  <w:marRight w:val="0"/>
                  <w:marTop w:val="0"/>
                  <w:marBottom w:val="0"/>
                  <w:divBdr>
                    <w:top w:val="none" w:sz="0" w:space="0" w:color="auto"/>
                    <w:left w:val="none" w:sz="0" w:space="0" w:color="auto"/>
                    <w:bottom w:val="none" w:sz="0" w:space="0" w:color="auto"/>
                    <w:right w:val="none" w:sz="0" w:space="0" w:color="auto"/>
                  </w:divBdr>
                  <w:divsChild>
                    <w:div w:id="14688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126">
              <w:marLeft w:val="0"/>
              <w:marRight w:val="0"/>
              <w:marTop w:val="0"/>
              <w:marBottom w:val="0"/>
              <w:divBdr>
                <w:top w:val="none" w:sz="0" w:space="0" w:color="auto"/>
                <w:left w:val="none" w:sz="0" w:space="0" w:color="auto"/>
                <w:bottom w:val="none" w:sz="0" w:space="0" w:color="auto"/>
                <w:right w:val="none" w:sz="0" w:space="0" w:color="auto"/>
              </w:divBdr>
            </w:div>
            <w:div w:id="1297367650">
              <w:marLeft w:val="0"/>
              <w:marRight w:val="0"/>
              <w:marTop w:val="0"/>
              <w:marBottom w:val="0"/>
              <w:divBdr>
                <w:top w:val="none" w:sz="0" w:space="0" w:color="auto"/>
                <w:left w:val="none" w:sz="0" w:space="0" w:color="auto"/>
                <w:bottom w:val="none" w:sz="0" w:space="0" w:color="auto"/>
                <w:right w:val="none" w:sz="0" w:space="0" w:color="auto"/>
              </w:divBdr>
            </w:div>
          </w:divsChild>
        </w:div>
        <w:div w:id="1284337685">
          <w:marLeft w:val="0"/>
          <w:marRight w:val="0"/>
          <w:marTop w:val="0"/>
          <w:marBottom w:val="0"/>
          <w:divBdr>
            <w:top w:val="none" w:sz="0" w:space="0" w:color="auto"/>
            <w:left w:val="none" w:sz="0" w:space="0" w:color="auto"/>
            <w:bottom w:val="none" w:sz="0" w:space="0" w:color="auto"/>
            <w:right w:val="none" w:sz="0" w:space="0" w:color="auto"/>
          </w:divBdr>
          <w:divsChild>
            <w:div w:id="5904450">
              <w:marLeft w:val="0"/>
              <w:marRight w:val="0"/>
              <w:marTop w:val="0"/>
              <w:marBottom w:val="0"/>
              <w:divBdr>
                <w:top w:val="none" w:sz="0" w:space="0" w:color="auto"/>
                <w:left w:val="none" w:sz="0" w:space="0" w:color="auto"/>
                <w:bottom w:val="none" w:sz="0" w:space="0" w:color="auto"/>
                <w:right w:val="none" w:sz="0" w:space="0" w:color="auto"/>
              </w:divBdr>
            </w:div>
            <w:div w:id="83309729">
              <w:marLeft w:val="0"/>
              <w:marRight w:val="0"/>
              <w:marTop w:val="0"/>
              <w:marBottom w:val="0"/>
              <w:divBdr>
                <w:top w:val="none" w:sz="0" w:space="0" w:color="auto"/>
                <w:left w:val="none" w:sz="0" w:space="0" w:color="auto"/>
                <w:bottom w:val="none" w:sz="0" w:space="0" w:color="auto"/>
                <w:right w:val="none" w:sz="0" w:space="0" w:color="auto"/>
              </w:divBdr>
              <w:divsChild>
                <w:div w:id="1594587018">
                  <w:marLeft w:val="0"/>
                  <w:marRight w:val="0"/>
                  <w:marTop w:val="0"/>
                  <w:marBottom w:val="0"/>
                  <w:divBdr>
                    <w:top w:val="none" w:sz="0" w:space="0" w:color="auto"/>
                    <w:left w:val="none" w:sz="0" w:space="0" w:color="auto"/>
                    <w:bottom w:val="none" w:sz="0" w:space="0" w:color="auto"/>
                    <w:right w:val="none" w:sz="0" w:space="0" w:color="auto"/>
                  </w:divBdr>
                  <w:divsChild>
                    <w:div w:id="8146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2721">
              <w:marLeft w:val="0"/>
              <w:marRight w:val="0"/>
              <w:marTop w:val="0"/>
              <w:marBottom w:val="0"/>
              <w:divBdr>
                <w:top w:val="none" w:sz="0" w:space="0" w:color="auto"/>
                <w:left w:val="none" w:sz="0" w:space="0" w:color="auto"/>
                <w:bottom w:val="none" w:sz="0" w:space="0" w:color="auto"/>
                <w:right w:val="none" w:sz="0" w:space="0" w:color="auto"/>
              </w:divBdr>
            </w:div>
          </w:divsChild>
        </w:div>
        <w:div w:id="1468670012">
          <w:marLeft w:val="0"/>
          <w:marRight w:val="0"/>
          <w:marTop w:val="0"/>
          <w:marBottom w:val="0"/>
          <w:divBdr>
            <w:top w:val="none" w:sz="0" w:space="0" w:color="auto"/>
            <w:left w:val="none" w:sz="0" w:space="0" w:color="auto"/>
            <w:bottom w:val="none" w:sz="0" w:space="0" w:color="auto"/>
            <w:right w:val="none" w:sz="0" w:space="0" w:color="auto"/>
          </w:divBdr>
          <w:divsChild>
            <w:div w:id="1701543637">
              <w:marLeft w:val="0"/>
              <w:marRight w:val="0"/>
              <w:marTop w:val="0"/>
              <w:marBottom w:val="0"/>
              <w:divBdr>
                <w:top w:val="none" w:sz="0" w:space="0" w:color="auto"/>
                <w:left w:val="none" w:sz="0" w:space="0" w:color="auto"/>
                <w:bottom w:val="none" w:sz="0" w:space="0" w:color="auto"/>
                <w:right w:val="none" w:sz="0" w:space="0" w:color="auto"/>
              </w:divBdr>
            </w:div>
            <w:div w:id="1811898751">
              <w:marLeft w:val="0"/>
              <w:marRight w:val="0"/>
              <w:marTop w:val="0"/>
              <w:marBottom w:val="0"/>
              <w:divBdr>
                <w:top w:val="none" w:sz="0" w:space="0" w:color="auto"/>
                <w:left w:val="none" w:sz="0" w:space="0" w:color="auto"/>
                <w:bottom w:val="none" w:sz="0" w:space="0" w:color="auto"/>
                <w:right w:val="none" w:sz="0" w:space="0" w:color="auto"/>
              </w:divBdr>
            </w:div>
            <w:div w:id="2022194126">
              <w:marLeft w:val="0"/>
              <w:marRight w:val="0"/>
              <w:marTop w:val="0"/>
              <w:marBottom w:val="0"/>
              <w:divBdr>
                <w:top w:val="none" w:sz="0" w:space="0" w:color="auto"/>
                <w:left w:val="none" w:sz="0" w:space="0" w:color="auto"/>
                <w:bottom w:val="none" w:sz="0" w:space="0" w:color="auto"/>
                <w:right w:val="none" w:sz="0" w:space="0" w:color="auto"/>
              </w:divBdr>
              <w:divsChild>
                <w:div w:id="431559341">
                  <w:marLeft w:val="0"/>
                  <w:marRight w:val="0"/>
                  <w:marTop w:val="0"/>
                  <w:marBottom w:val="0"/>
                  <w:divBdr>
                    <w:top w:val="none" w:sz="0" w:space="0" w:color="auto"/>
                    <w:left w:val="none" w:sz="0" w:space="0" w:color="auto"/>
                    <w:bottom w:val="none" w:sz="0" w:space="0" w:color="auto"/>
                    <w:right w:val="none" w:sz="0" w:space="0" w:color="auto"/>
                  </w:divBdr>
                  <w:divsChild>
                    <w:div w:id="15754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5250">
          <w:marLeft w:val="0"/>
          <w:marRight w:val="0"/>
          <w:marTop w:val="0"/>
          <w:marBottom w:val="0"/>
          <w:divBdr>
            <w:top w:val="none" w:sz="0" w:space="0" w:color="auto"/>
            <w:left w:val="none" w:sz="0" w:space="0" w:color="auto"/>
            <w:bottom w:val="none" w:sz="0" w:space="0" w:color="auto"/>
            <w:right w:val="none" w:sz="0" w:space="0" w:color="auto"/>
          </w:divBdr>
          <w:divsChild>
            <w:div w:id="1291399728">
              <w:marLeft w:val="0"/>
              <w:marRight w:val="0"/>
              <w:marTop w:val="0"/>
              <w:marBottom w:val="0"/>
              <w:divBdr>
                <w:top w:val="none" w:sz="0" w:space="0" w:color="auto"/>
                <w:left w:val="none" w:sz="0" w:space="0" w:color="auto"/>
                <w:bottom w:val="none" w:sz="0" w:space="0" w:color="auto"/>
                <w:right w:val="none" w:sz="0" w:space="0" w:color="auto"/>
              </w:divBdr>
            </w:div>
            <w:div w:id="1718817865">
              <w:marLeft w:val="0"/>
              <w:marRight w:val="0"/>
              <w:marTop w:val="0"/>
              <w:marBottom w:val="0"/>
              <w:divBdr>
                <w:top w:val="none" w:sz="0" w:space="0" w:color="auto"/>
                <w:left w:val="none" w:sz="0" w:space="0" w:color="auto"/>
                <w:bottom w:val="none" w:sz="0" w:space="0" w:color="auto"/>
                <w:right w:val="none" w:sz="0" w:space="0" w:color="auto"/>
              </w:divBdr>
              <w:divsChild>
                <w:div w:id="154030182">
                  <w:marLeft w:val="0"/>
                  <w:marRight w:val="0"/>
                  <w:marTop w:val="0"/>
                  <w:marBottom w:val="0"/>
                  <w:divBdr>
                    <w:top w:val="none" w:sz="0" w:space="0" w:color="auto"/>
                    <w:left w:val="none" w:sz="0" w:space="0" w:color="auto"/>
                    <w:bottom w:val="none" w:sz="0" w:space="0" w:color="auto"/>
                    <w:right w:val="none" w:sz="0" w:space="0" w:color="auto"/>
                  </w:divBdr>
                  <w:divsChild>
                    <w:div w:id="7319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8882">
              <w:marLeft w:val="0"/>
              <w:marRight w:val="0"/>
              <w:marTop w:val="0"/>
              <w:marBottom w:val="0"/>
              <w:divBdr>
                <w:top w:val="none" w:sz="0" w:space="0" w:color="auto"/>
                <w:left w:val="none" w:sz="0" w:space="0" w:color="auto"/>
                <w:bottom w:val="none" w:sz="0" w:space="0" w:color="auto"/>
                <w:right w:val="none" w:sz="0" w:space="0" w:color="auto"/>
              </w:divBdr>
            </w:div>
          </w:divsChild>
        </w:div>
        <w:div w:id="1777552830">
          <w:marLeft w:val="0"/>
          <w:marRight w:val="0"/>
          <w:marTop w:val="0"/>
          <w:marBottom w:val="0"/>
          <w:divBdr>
            <w:top w:val="none" w:sz="0" w:space="0" w:color="auto"/>
            <w:left w:val="none" w:sz="0" w:space="0" w:color="auto"/>
            <w:bottom w:val="none" w:sz="0" w:space="0" w:color="auto"/>
            <w:right w:val="none" w:sz="0" w:space="0" w:color="auto"/>
          </w:divBdr>
          <w:divsChild>
            <w:div w:id="506332928">
              <w:marLeft w:val="0"/>
              <w:marRight w:val="0"/>
              <w:marTop w:val="0"/>
              <w:marBottom w:val="0"/>
              <w:divBdr>
                <w:top w:val="none" w:sz="0" w:space="0" w:color="auto"/>
                <w:left w:val="none" w:sz="0" w:space="0" w:color="auto"/>
                <w:bottom w:val="none" w:sz="0" w:space="0" w:color="auto"/>
                <w:right w:val="none" w:sz="0" w:space="0" w:color="auto"/>
              </w:divBdr>
            </w:div>
            <w:div w:id="978339143">
              <w:marLeft w:val="0"/>
              <w:marRight w:val="0"/>
              <w:marTop w:val="0"/>
              <w:marBottom w:val="0"/>
              <w:divBdr>
                <w:top w:val="none" w:sz="0" w:space="0" w:color="auto"/>
                <w:left w:val="none" w:sz="0" w:space="0" w:color="auto"/>
                <w:bottom w:val="none" w:sz="0" w:space="0" w:color="auto"/>
                <w:right w:val="none" w:sz="0" w:space="0" w:color="auto"/>
              </w:divBdr>
              <w:divsChild>
                <w:div w:id="1286279004">
                  <w:marLeft w:val="0"/>
                  <w:marRight w:val="0"/>
                  <w:marTop w:val="0"/>
                  <w:marBottom w:val="0"/>
                  <w:divBdr>
                    <w:top w:val="none" w:sz="0" w:space="0" w:color="auto"/>
                    <w:left w:val="none" w:sz="0" w:space="0" w:color="auto"/>
                    <w:bottom w:val="none" w:sz="0" w:space="0" w:color="auto"/>
                    <w:right w:val="none" w:sz="0" w:space="0" w:color="auto"/>
                  </w:divBdr>
                  <w:divsChild>
                    <w:div w:id="3257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0734">
              <w:marLeft w:val="0"/>
              <w:marRight w:val="0"/>
              <w:marTop w:val="0"/>
              <w:marBottom w:val="0"/>
              <w:divBdr>
                <w:top w:val="none" w:sz="0" w:space="0" w:color="auto"/>
                <w:left w:val="none" w:sz="0" w:space="0" w:color="auto"/>
                <w:bottom w:val="none" w:sz="0" w:space="0" w:color="auto"/>
                <w:right w:val="none" w:sz="0" w:space="0" w:color="auto"/>
              </w:divBdr>
            </w:div>
          </w:divsChild>
        </w:div>
        <w:div w:id="19464268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0905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752314594">
      <w:bodyDiv w:val="1"/>
      <w:marLeft w:val="0"/>
      <w:marRight w:val="0"/>
      <w:marTop w:val="0"/>
      <w:marBottom w:val="0"/>
      <w:divBdr>
        <w:top w:val="none" w:sz="0" w:space="0" w:color="auto"/>
        <w:left w:val="none" w:sz="0" w:space="0" w:color="auto"/>
        <w:bottom w:val="none" w:sz="0" w:space="0" w:color="auto"/>
        <w:right w:val="none" w:sz="0" w:space="0" w:color="auto"/>
      </w:divBdr>
    </w:div>
    <w:div w:id="1766536800">
      <w:bodyDiv w:val="1"/>
      <w:marLeft w:val="0"/>
      <w:marRight w:val="0"/>
      <w:marTop w:val="0"/>
      <w:marBottom w:val="0"/>
      <w:divBdr>
        <w:top w:val="none" w:sz="0" w:space="0" w:color="auto"/>
        <w:left w:val="none" w:sz="0" w:space="0" w:color="auto"/>
        <w:bottom w:val="none" w:sz="0" w:space="0" w:color="auto"/>
        <w:right w:val="none" w:sz="0" w:space="0" w:color="auto"/>
      </w:divBdr>
    </w:div>
    <w:div w:id="1860074727">
      <w:bodyDiv w:val="1"/>
      <w:marLeft w:val="0"/>
      <w:marRight w:val="0"/>
      <w:marTop w:val="0"/>
      <w:marBottom w:val="0"/>
      <w:divBdr>
        <w:top w:val="none" w:sz="0" w:space="0" w:color="auto"/>
        <w:left w:val="none" w:sz="0" w:space="0" w:color="auto"/>
        <w:bottom w:val="none" w:sz="0" w:space="0" w:color="auto"/>
        <w:right w:val="none" w:sz="0" w:space="0" w:color="auto"/>
      </w:divBdr>
    </w:div>
    <w:div w:id="1926844133">
      <w:bodyDiv w:val="1"/>
      <w:marLeft w:val="0"/>
      <w:marRight w:val="0"/>
      <w:marTop w:val="0"/>
      <w:marBottom w:val="0"/>
      <w:divBdr>
        <w:top w:val="none" w:sz="0" w:space="0" w:color="auto"/>
        <w:left w:val="none" w:sz="0" w:space="0" w:color="auto"/>
        <w:bottom w:val="none" w:sz="0" w:space="0" w:color="auto"/>
        <w:right w:val="none" w:sz="0" w:space="0" w:color="auto"/>
      </w:divBdr>
      <w:divsChild>
        <w:div w:id="100272729">
          <w:marLeft w:val="0"/>
          <w:marRight w:val="0"/>
          <w:marTop w:val="0"/>
          <w:marBottom w:val="0"/>
          <w:divBdr>
            <w:top w:val="none" w:sz="0" w:space="0" w:color="auto"/>
            <w:left w:val="none" w:sz="0" w:space="0" w:color="auto"/>
            <w:bottom w:val="none" w:sz="0" w:space="0" w:color="auto"/>
            <w:right w:val="none" w:sz="0" w:space="0" w:color="auto"/>
          </w:divBdr>
          <w:divsChild>
            <w:div w:id="210967140">
              <w:marLeft w:val="0"/>
              <w:marRight w:val="0"/>
              <w:marTop w:val="0"/>
              <w:marBottom w:val="0"/>
              <w:divBdr>
                <w:top w:val="none" w:sz="0" w:space="0" w:color="auto"/>
                <w:left w:val="none" w:sz="0" w:space="0" w:color="auto"/>
                <w:bottom w:val="none" w:sz="0" w:space="0" w:color="auto"/>
                <w:right w:val="none" w:sz="0" w:space="0" w:color="auto"/>
              </w:divBdr>
            </w:div>
            <w:div w:id="481433468">
              <w:marLeft w:val="0"/>
              <w:marRight w:val="0"/>
              <w:marTop w:val="0"/>
              <w:marBottom w:val="0"/>
              <w:divBdr>
                <w:top w:val="none" w:sz="0" w:space="0" w:color="auto"/>
                <w:left w:val="none" w:sz="0" w:space="0" w:color="auto"/>
                <w:bottom w:val="none" w:sz="0" w:space="0" w:color="auto"/>
                <w:right w:val="none" w:sz="0" w:space="0" w:color="auto"/>
              </w:divBdr>
            </w:div>
            <w:div w:id="2077627464">
              <w:marLeft w:val="0"/>
              <w:marRight w:val="0"/>
              <w:marTop w:val="0"/>
              <w:marBottom w:val="0"/>
              <w:divBdr>
                <w:top w:val="none" w:sz="0" w:space="0" w:color="auto"/>
                <w:left w:val="none" w:sz="0" w:space="0" w:color="auto"/>
                <w:bottom w:val="none" w:sz="0" w:space="0" w:color="auto"/>
                <w:right w:val="none" w:sz="0" w:space="0" w:color="auto"/>
              </w:divBdr>
              <w:divsChild>
                <w:div w:id="759642292">
                  <w:marLeft w:val="0"/>
                  <w:marRight w:val="0"/>
                  <w:marTop w:val="0"/>
                  <w:marBottom w:val="0"/>
                  <w:divBdr>
                    <w:top w:val="none" w:sz="0" w:space="0" w:color="auto"/>
                    <w:left w:val="none" w:sz="0" w:space="0" w:color="auto"/>
                    <w:bottom w:val="none" w:sz="0" w:space="0" w:color="auto"/>
                    <w:right w:val="none" w:sz="0" w:space="0" w:color="auto"/>
                  </w:divBdr>
                  <w:divsChild>
                    <w:div w:id="1565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9268">
          <w:marLeft w:val="0"/>
          <w:marRight w:val="0"/>
          <w:marTop w:val="0"/>
          <w:marBottom w:val="0"/>
          <w:divBdr>
            <w:top w:val="none" w:sz="0" w:space="0" w:color="auto"/>
            <w:left w:val="none" w:sz="0" w:space="0" w:color="auto"/>
            <w:bottom w:val="none" w:sz="0" w:space="0" w:color="auto"/>
            <w:right w:val="none" w:sz="0" w:space="0" w:color="auto"/>
          </w:divBdr>
          <w:divsChild>
            <w:div w:id="380136070">
              <w:marLeft w:val="0"/>
              <w:marRight w:val="0"/>
              <w:marTop w:val="0"/>
              <w:marBottom w:val="0"/>
              <w:divBdr>
                <w:top w:val="none" w:sz="0" w:space="0" w:color="auto"/>
                <w:left w:val="none" w:sz="0" w:space="0" w:color="auto"/>
                <w:bottom w:val="none" w:sz="0" w:space="0" w:color="auto"/>
                <w:right w:val="none" w:sz="0" w:space="0" w:color="auto"/>
              </w:divBdr>
            </w:div>
            <w:div w:id="600188802">
              <w:marLeft w:val="0"/>
              <w:marRight w:val="0"/>
              <w:marTop w:val="0"/>
              <w:marBottom w:val="0"/>
              <w:divBdr>
                <w:top w:val="none" w:sz="0" w:space="0" w:color="auto"/>
                <w:left w:val="none" w:sz="0" w:space="0" w:color="auto"/>
                <w:bottom w:val="none" w:sz="0" w:space="0" w:color="auto"/>
                <w:right w:val="none" w:sz="0" w:space="0" w:color="auto"/>
              </w:divBdr>
              <w:divsChild>
                <w:div w:id="1554194889">
                  <w:marLeft w:val="0"/>
                  <w:marRight w:val="0"/>
                  <w:marTop w:val="0"/>
                  <w:marBottom w:val="0"/>
                  <w:divBdr>
                    <w:top w:val="none" w:sz="0" w:space="0" w:color="auto"/>
                    <w:left w:val="none" w:sz="0" w:space="0" w:color="auto"/>
                    <w:bottom w:val="none" w:sz="0" w:space="0" w:color="auto"/>
                    <w:right w:val="none" w:sz="0" w:space="0" w:color="auto"/>
                  </w:divBdr>
                  <w:divsChild>
                    <w:div w:id="13242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2760">
              <w:marLeft w:val="0"/>
              <w:marRight w:val="0"/>
              <w:marTop w:val="0"/>
              <w:marBottom w:val="0"/>
              <w:divBdr>
                <w:top w:val="none" w:sz="0" w:space="0" w:color="auto"/>
                <w:left w:val="none" w:sz="0" w:space="0" w:color="auto"/>
                <w:bottom w:val="none" w:sz="0" w:space="0" w:color="auto"/>
                <w:right w:val="none" w:sz="0" w:space="0" w:color="auto"/>
              </w:divBdr>
            </w:div>
          </w:divsChild>
        </w:div>
        <w:div w:id="582684465">
          <w:marLeft w:val="0"/>
          <w:marRight w:val="0"/>
          <w:marTop w:val="0"/>
          <w:marBottom w:val="0"/>
          <w:divBdr>
            <w:top w:val="none" w:sz="0" w:space="0" w:color="auto"/>
            <w:left w:val="none" w:sz="0" w:space="0" w:color="auto"/>
            <w:bottom w:val="none" w:sz="0" w:space="0" w:color="auto"/>
            <w:right w:val="none" w:sz="0" w:space="0" w:color="auto"/>
          </w:divBdr>
          <w:divsChild>
            <w:div w:id="19090758">
              <w:marLeft w:val="0"/>
              <w:marRight w:val="0"/>
              <w:marTop w:val="0"/>
              <w:marBottom w:val="0"/>
              <w:divBdr>
                <w:top w:val="none" w:sz="0" w:space="0" w:color="auto"/>
                <w:left w:val="none" w:sz="0" w:space="0" w:color="auto"/>
                <w:bottom w:val="none" w:sz="0" w:space="0" w:color="auto"/>
                <w:right w:val="none" w:sz="0" w:space="0" w:color="auto"/>
              </w:divBdr>
            </w:div>
            <w:div w:id="285697218">
              <w:marLeft w:val="0"/>
              <w:marRight w:val="0"/>
              <w:marTop w:val="0"/>
              <w:marBottom w:val="0"/>
              <w:divBdr>
                <w:top w:val="none" w:sz="0" w:space="0" w:color="auto"/>
                <w:left w:val="none" w:sz="0" w:space="0" w:color="auto"/>
                <w:bottom w:val="none" w:sz="0" w:space="0" w:color="auto"/>
                <w:right w:val="none" w:sz="0" w:space="0" w:color="auto"/>
              </w:divBdr>
              <w:divsChild>
                <w:div w:id="608971703">
                  <w:marLeft w:val="0"/>
                  <w:marRight w:val="0"/>
                  <w:marTop w:val="0"/>
                  <w:marBottom w:val="0"/>
                  <w:divBdr>
                    <w:top w:val="none" w:sz="0" w:space="0" w:color="auto"/>
                    <w:left w:val="none" w:sz="0" w:space="0" w:color="auto"/>
                    <w:bottom w:val="none" w:sz="0" w:space="0" w:color="auto"/>
                    <w:right w:val="none" w:sz="0" w:space="0" w:color="auto"/>
                  </w:divBdr>
                  <w:divsChild>
                    <w:div w:id="10297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0876">
              <w:marLeft w:val="0"/>
              <w:marRight w:val="0"/>
              <w:marTop w:val="0"/>
              <w:marBottom w:val="0"/>
              <w:divBdr>
                <w:top w:val="none" w:sz="0" w:space="0" w:color="auto"/>
                <w:left w:val="none" w:sz="0" w:space="0" w:color="auto"/>
                <w:bottom w:val="none" w:sz="0" w:space="0" w:color="auto"/>
                <w:right w:val="none" w:sz="0" w:space="0" w:color="auto"/>
              </w:divBdr>
            </w:div>
          </w:divsChild>
        </w:div>
        <w:div w:id="1201476663">
          <w:marLeft w:val="0"/>
          <w:marRight w:val="0"/>
          <w:marTop w:val="0"/>
          <w:marBottom w:val="0"/>
          <w:divBdr>
            <w:top w:val="none" w:sz="0" w:space="0" w:color="auto"/>
            <w:left w:val="none" w:sz="0" w:space="0" w:color="auto"/>
            <w:bottom w:val="none" w:sz="0" w:space="0" w:color="auto"/>
            <w:right w:val="none" w:sz="0" w:space="0" w:color="auto"/>
          </w:divBdr>
          <w:divsChild>
            <w:div w:id="136264540">
              <w:marLeft w:val="0"/>
              <w:marRight w:val="0"/>
              <w:marTop w:val="0"/>
              <w:marBottom w:val="0"/>
              <w:divBdr>
                <w:top w:val="none" w:sz="0" w:space="0" w:color="auto"/>
                <w:left w:val="none" w:sz="0" w:space="0" w:color="auto"/>
                <w:bottom w:val="none" w:sz="0" w:space="0" w:color="auto"/>
                <w:right w:val="none" w:sz="0" w:space="0" w:color="auto"/>
              </w:divBdr>
              <w:divsChild>
                <w:div w:id="1578780257">
                  <w:marLeft w:val="0"/>
                  <w:marRight w:val="0"/>
                  <w:marTop w:val="0"/>
                  <w:marBottom w:val="0"/>
                  <w:divBdr>
                    <w:top w:val="none" w:sz="0" w:space="0" w:color="auto"/>
                    <w:left w:val="none" w:sz="0" w:space="0" w:color="auto"/>
                    <w:bottom w:val="none" w:sz="0" w:space="0" w:color="auto"/>
                    <w:right w:val="none" w:sz="0" w:space="0" w:color="auto"/>
                  </w:divBdr>
                  <w:divsChild>
                    <w:div w:id="6049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5573">
              <w:marLeft w:val="0"/>
              <w:marRight w:val="0"/>
              <w:marTop w:val="0"/>
              <w:marBottom w:val="0"/>
              <w:divBdr>
                <w:top w:val="none" w:sz="0" w:space="0" w:color="auto"/>
                <w:left w:val="none" w:sz="0" w:space="0" w:color="auto"/>
                <w:bottom w:val="none" w:sz="0" w:space="0" w:color="auto"/>
                <w:right w:val="none" w:sz="0" w:space="0" w:color="auto"/>
              </w:divBdr>
            </w:div>
            <w:div w:id="1494834047">
              <w:marLeft w:val="0"/>
              <w:marRight w:val="0"/>
              <w:marTop w:val="0"/>
              <w:marBottom w:val="0"/>
              <w:divBdr>
                <w:top w:val="none" w:sz="0" w:space="0" w:color="auto"/>
                <w:left w:val="none" w:sz="0" w:space="0" w:color="auto"/>
                <w:bottom w:val="none" w:sz="0" w:space="0" w:color="auto"/>
                <w:right w:val="none" w:sz="0" w:space="0" w:color="auto"/>
              </w:divBdr>
            </w:div>
          </w:divsChild>
        </w:div>
        <w:div w:id="1226455501">
          <w:marLeft w:val="0"/>
          <w:marRight w:val="0"/>
          <w:marTop w:val="0"/>
          <w:marBottom w:val="0"/>
          <w:divBdr>
            <w:top w:val="none" w:sz="0" w:space="0" w:color="auto"/>
            <w:left w:val="none" w:sz="0" w:space="0" w:color="auto"/>
            <w:bottom w:val="none" w:sz="0" w:space="0" w:color="auto"/>
            <w:right w:val="none" w:sz="0" w:space="0" w:color="auto"/>
          </w:divBdr>
          <w:divsChild>
            <w:div w:id="1054039940">
              <w:marLeft w:val="0"/>
              <w:marRight w:val="0"/>
              <w:marTop w:val="0"/>
              <w:marBottom w:val="0"/>
              <w:divBdr>
                <w:top w:val="none" w:sz="0" w:space="0" w:color="auto"/>
                <w:left w:val="none" w:sz="0" w:space="0" w:color="auto"/>
                <w:bottom w:val="none" w:sz="0" w:space="0" w:color="auto"/>
                <w:right w:val="none" w:sz="0" w:space="0" w:color="auto"/>
              </w:divBdr>
              <w:divsChild>
                <w:div w:id="1023942923">
                  <w:marLeft w:val="0"/>
                  <w:marRight w:val="0"/>
                  <w:marTop w:val="0"/>
                  <w:marBottom w:val="0"/>
                  <w:divBdr>
                    <w:top w:val="none" w:sz="0" w:space="0" w:color="auto"/>
                    <w:left w:val="none" w:sz="0" w:space="0" w:color="auto"/>
                    <w:bottom w:val="none" w:sz="0" w:space="0" w:color="auto"/>
                    <w:right w:val="none" w:sz="0" w:space="0" w:color="auto"/>
                  </w:divBdr>
                  <w:divsChild>
                    <w:div w:id="2823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3175">
              <w:marLeft w:val="0"/>
              <w:marRight w:val="0"/>
              <w:marTop w:val="0"/>
              <w:marBottom w:val="0"/>
              <w:divBdr>
                <w:top w:val="none" w:sz="0" w:space="0" w:color="auto"/>
                <w:left w:val="none" w:sz="0" w:space="0" w:color="auto"/>
                <w:bottom w:val="none" w:sz="0" w:space="0" w:color="auto"/>
                <w:right w:val="none" w:sz="0" w:space="0" w:color="auto"/>
              </w:divBdr>
            </w:div>
            <w:div w:id="1684624285">
              <w:marLeft w:val="0"/>
              <w:marRight w:val="0"/>
              <w:marTop w:val="0"/>
              <w:marBottom w:val="0"/>
              <w:divBdr>
                <w:top w:val="none" w:sz="0" w:space="0" w:color="auto"/>
                <w:left w:val="none" w:sz="0" w:space="0" w:color="auto"/>
                <w:bottom w:val="none" w:sz="0" w:space="0" w:color="auto"/>
                <w:right w:val="none" w:sz="0" w:space="0" w:color="auto"/>
              </w:divBdr>
            </w:div>
          </w:divsChild>
        </w:div>
        <w:div w:id="1572080717">
          <w:marLeft w:val="0"/>
          <w:marRight w:val="0"/>
          <w:marTop w:val="0"/>
          <w:marBottom w:val="0"/>
          <w:divBdr>
            <w:top w:val="none" w:sz="0" w:space="0" w:color="auto"/>
            <w:left w:val="none" w:sz="0" w:space="0" w:color="auto"/>
            <w:bottom w:val="none" w:sz="0" w:space="0" w:color="auto"/>
            <w:right w:val="none" w:sz="0" w:space="0" w:color="auto"/>
          </w:divBdr>
          <w:divsChild>
            <w:div w:id="460542049">
              <w:marLeft w:val="0"/>
              <w:marRight w:val="0"/>
              <w:marTop w:val="0"/>
              <w:marBottom w:val="0"/>
              <w:divBdr>
                <w:top w:val="none" w:sz="0" w:space="0" w:color="auto"/>
                <w:left w:val="none" w:sz="0" w:space="0" w:color="auto"/>
                <w:bottom w:val="none" w:sz="0" w:space="0" w:color="auto"/>
                <w:right w:val="none" w:sz="0" w:space="0" w:color="auto"/>
              </w:divBdr>
              <w:divsChild>
                <w:div w:id="58940116">
                  <w:marLeft w:val="0"/>
                  <w:marRight w:val="0"/>
                  <w:marTop w:val="0"/>
                  <w:marBottom w:val="0"/>
                  <w:divBdr>
                    <w:top w:val="none" w:sz="0" w:space="0" w:color="auto"/>
                    <w:left w:val="none" w:sz="0" w:space="0" w:color="auto"/>
                    <w:bottom w:val="none" w:sz="0" w:space="0" w:color="auto"/>
                    <w:right w:val="none" w:sz="0" w:space="0" w:color="auto"/>
                  </w:divBdr>
                  <w:divsChild>
                    <w:div w:id="28038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4003">
              <w:marLeft w:val="0"/>
              <w:marRight w:val="0"/>
              <w:marTop w:val="0"/>
              <w:marBottom w:val="0"/>
              <w:divBdr>
                <w:top w:val="none" w:sz="0" w:space="0" w:color="auto"/>
                <w:left w:val="none" w:sz="0" w:space="0" w:color="auto"/>
                <w:bottom w:val="none" w:sz="0" w:space="0" w:color="auto"/>
                <w:right w:val="none" w:sz="0" w:space="0" w:color="auto"/>
              </w:divBdr>
            </w:div>
            <w:div w:id="1157112491">
              <w:marLeft w:val="0"/>
              <w:marRight w:val="0"/>
              <w:marTop w:val="0"/>
              <w:marBottom w:val="0"/>
              <w:divBdr>
                <w:top w:val="none" w:sz="0" w:space="0" w:color="auto"/>
                <w:left w:val="none" w:sz="0" w:space="0" w:color="auto"/>
                <w:bottom w:val="none" w:sz="0" w:space="0" w:color="auto"/>
                <w:right w:val="none" w:sz="0" w:space="0" w:color="auto"/>
              </w:divBdr>
            </w:div>
          </w:divsChild>
        </w:div>
        <w:div w:id="1864632759">
          <w:marLeft w:val="0"/>
          <w:marRight w:val="0"/>
          <w:marTop w:val="0"/>
          <w:marBottom w:val="0"/>
          <w:divBdr>
            <w:top w:val="none" w:sz="0" w:space="0" w:color="auto"/>
            <w:left w:val="none" w:sz="0" w:space="0" w:color="auto"/>
            <w:bottom w:val="none" w:sz="0" w:space="0" w:color="auto"/>
            <w:right w:val="none" w:sz="0" w:space="0" w:color="auto"/>
          </w:divBdr>
          <w:divsChild>
            <w:div w:id="239337678">
              <w:marLeft w:val="0"/>
              <w:marRight w:val="0"/>
              <w:marTop w:val="0"/>
              <w:marBottom w:val="0"/>
              <w:divBdr>
                <w:top w:val="none" w:sz="0" w:space="0" w:color="auto"/>
                <w:left w:val="none" w:sz="0" w:space="0" w:color="auto"/>
                <w:bottom w:val="none" w:sz="0" w:space="0" w:color="auto"/>
                <w:right w:val="none" w:sz="0" w:space="0" w:color="auto"/>
              </w:divBdr>
            </w:div>
            <w:div w:id="1422600791">
              <w:marLeft w:val="0"/>
              <w:marRight w:val="0"/>
              <w:marTop w:val="0"/>
              <w:marBottom w:val="0"/>
              <w:divBdr>
                <w:top w:val="none" w:sz="0" w:space="0" w:color="auto"/>
                <w:left w:val="none" w:sz="0" w:space="0" w:color="auto"/>
                <w:bottom w:val="none" w:sz="0" w:space="0" w:color="auto"/>
                <w:right w:val="none" w:sz="0" w:space="0" w:color="auto"/>
              </w:divBdr>
              <w:divsChild>
                <w:div w:id="125586743">
                  <w:marLeft w:val="0"/>
                  <w:marRight w:val="0"/>
                  <w:marTop w:val="0"/>
                  <w:marBottom w:val="0"/>
                  <w:divBdr>
                    <w:top w:val="none" w:sz="0" w:space="0" w:color="auto"/>
                    <w:left w:val="none" w:sz="0" w:space="0" w:color="auto"/>
                    <w:bottom w:val="none" w:sz="0" w:space="0" w:color="auto"/>
                    <w:right w:val="none" w:sz="0" w:space="0" w:color="auto"/>
                  </w:divBdr>
                  <w:divsChild>
                    <w:div w:id="15748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5005">
              <w:marLeft w:val="0"/>
              <w:marRight w:val="0"/>
              <w:marTop w:val="0"/>
              <w:marBottom w:val="0"/>
              <w:divBdr>
                <w:top w:val="none" w:sz="0" w:space="0" w:color="auto"/>
                <w:left w:val="none" w:sz="0" w:space="0" w:color="auto"/>
                <w:bottom w:val="none" w:sz="0" w:space="0" w:color="auto"/>
                <w:right w:val="none" w:sz="0" w:space="0" w:color="auto"/>
              </w:divBdr>
            </w:div>
          </w:divsChild>
        </w:div>
        <w:div w:id="1962223895">
          <w:marLeft w:val="0"/>
          <w:marRight w:val="0"/>
          <w:marTop w:val="0"/>
          <w:marBottom w:val="0"/>
          <w:divBdr>
            <w:top w:val="none" w:sz="0" w:space="0" w:color="auto"/>
            <w:left w:val="none" w:sz="0" w:space="0" w:color="auto"/>
            <w:bottom w:val="none" w:sz="0" w:space="0" w:color="auto"/>
            <w:right w:val="none" w:sz="0" w:space="0" w:color="auto"/>
          </w:divBdr>
          <w:divsChild>
            <w:div w:id="418257503">
              <w:marLeft w:val="0"/>
              <w:marRight w:val="0"/>
              <w:marTop w:val="0"/>
              <w:marBottom w:val="0"/>
              <w:divBdr>
                <w:top w:val="none" w:sz="0" w:space="0" w:color="auto"/>
                <w:left w:val="none" w:sz="0" w:space="0" w:color="auto"/>
                <w:bottom w:val="none" w:sz="0" w:space="0" w:color="auto"/>
                <w:right w:val="none" w:sz="0" w:space="0" w:color="auto"/>
              </w:divBdr>
            </w:div>
            <w:div w:id="1432508181">
              <w:marLeft w:val="0"/>
              <w:marRight w:val="0"/>
              <w:marTop w:val="0"/>
              <w:marBottom w:val="0"/>
              <w:divBdr>
                <w:top w:val="none" w:sz="0" w:space="0" w:color="auto"/>
                <w:left w:val="none" w:sz="0" w:space="0" w:color="auto"/>
                <w:bottom w:val="none" w:sz="0" w:space="0" w:color="auto"/>
                <w:right w:val="none" w:sz="0" w:space="0" w:color="auto"/>
              </w:divBdr>
              <w:divsChild>
                <w:div w:id="842889620">
                  <w:marLeft w:val="0"/>
                  <w:marRight w:val="0"/>
                  <w:marTop w:val="0"/>
                  <w:marBottom w:val="0"/>
                  <w:divBdr>
                    <w:top w:val="none" w:sz="0" w:space="0" w:color="auto"/>
                    <w:left w:val="none" w:sz="0" w:space="0" w:color="auto"/>
                    <w:bottom w:val="none" w:sz="0" w:space="0" w:color="auto"/>
                    <w:right w:val="none" w:sz="0" w:space="0" w:color="auto"/>
                  </w:divBdr>
                  <w:divsChild>
                    <w:div w:id="90244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5352">
              <w:marLeft w:val="0"/>
              <w:marRight w:val="0"/>
              <w:marTop w:val="0"/>
              <w:marBottom w:val="0"/>
              <w:divBdr>
                <w:top w:val="none" w:sz="0" w:space="0" w:color="auto"/>
                <w:left w:val="none" w:sz="0" w:space="0" w:color="auto"/>
                <w:bottom w:val="none" w:sz="0" w:space="0" w:color="auto"/>
                <w:right w:val="none" w:sz="0" w:space="0" w:color="auto"/>
              </w:divBdr>
            </w:div>
          </w:divsChild>
        </w:div>
        <w:div w:id="2003002671">
          <w:marLeft w:val="0"/>
          <w:marRight w:val="0"/>
          <w:marTop w:val="0"/>
          <w:marBottom w:val="0"/>
          <w:divBdr>
            <w:top w:val="none" w:sz="0" w:space="0" w:color="auto"/>
            <w:left w:val="none" w:sz="0" w:space="0" w:color="auto"/>
            <w:bottom w:val="none" w:sz="0" w:space="0" w:color="auto"/>
            <w:right w:val="none" w:sz="0" w:space="0" w:color="auto"/>
          </w:divBdr>
          <w:divsChild>
            <w:div w:id="1334450007">
              <w:marLeft w:val="0"/>
              <w:marRight w:val="0"/>
              <w:marTop w:val="0"/>
              <w:marBottom w:val="0"/>
              <w:divBdr>
                <w:top w:val="none" w:sz="0" w:space="0" w:color="auto"/>
                <w:left w:val="none" w:sz="0" w:space="0" w:color="auto"/>
                <w:bottom w:val="none" w:sz="0" w:space="0" w:color="auto"/>
                <w:right w:val="none" w:sz="0" w:space="0" w:color="auto"/>
              </w:divBdr>
            </w:div>
            <w:div w:id="1604990862">
              <w:marLeft w:val="0"/>
              <w:marRight w:val="0"/>
              <w:marTop w:val="0"/>
              <w:marBottom w:val="0"/>
              <w:divBdr>
                <w:top w:val="none" w:sz="0" w:space="0" w:color="auto"/>
                <w:left w:val="none" w:sz="0" w:space="0" w:color="auto"/>
                <w:bottom w:val="none" w:sz="0" w:space="0" w:color="auto"/>
                <w:right w:val="none" w:sz="0" w:space="0" w:color="auto"/>
              </w:divBdr>
            </w:div>
            <w:div w:id="2084833579">
              <w:marLeft w:val="0"/>
              <w:marRight w:val="0"/>
              <w:marTop w:val="0"/>
              <w:marBottom w:val="0"/>
              <w:divBdr>
                <w:top w:val="none" w:sz="0" w:space="0" w:color="auto"/>
                <w:left w:val="none" w:sz="0" w:space="0" w:color="auto"/>
                <w:bottom w:val="none" w:sz="0" w:space="0" w:color="auto"/>
                <w:right w:val="none" w:sz="0" w:space="0" w:color="auto"/>
              </w:divBdr>
              <w:divsChild>
                <w:div w:id="348455472">
                  <w:marLeft w:val="0"/>
                  <w:marRight w:val="0"/>
                  <w:marTop w:val="0"/>
                  <w:marBottom w:val="0"/>
                  <w:divBdr>
                    <w:top w:val="none" w:sz="0" w:space="0" w:color="auto"/>
                    <w:left w:val="none" w:sz="0" w:space="0" w:color="auto"/>
                    <w:bottom w:val="none" w:sz="0" w:space="0" w:color="auto"/>
                    <w:right w:val="none" w:sz="0" w:space="0" w:color="auto"/>
                  </w:divBdr>
                  <w:divsChild>
                    <w:div w:id="12557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87869">
          <w:marLeft w:val="0"/>
          <w:marRight w:val="0"/>
          <w:marTop w:val="0"/>
          <w:marBottom w:val="0"/>
          <w:divBdr>
            <w:top w:val="none" w:sz="0" w:space="0" w:color="auto"/>
            <w:left w:val="none" w:sz="0" w:space="0" w:color="auto"/>
            <w:bottom w:val="none" w:sz="0" w:space="0" w:color="auto"/>
            <w:right w:val="none" w:sz="0" w:space="0" w:color="auto"/>
          </w:divBdr>
          <w:divsChild>
            <w:div w:id="438599322">
              <w:marLeft w:val="0"/>
              <w:marRight w:val="0"/>
              <w:marTop w:val="0"/>
              <w:marBottom w:val="0"/>
              <w:divBdr>
                <w:top w:val="none" w:sz="0" w:space="0" w:color="auto"/>
                <w:left w:val="none" w:sz="0" w:space="0" w:color="auto"/>
                <w:bottom w:val="none" w:sz="0" w:space="0" w:color="auto"/>
                <w:right w:val="none" w:sz="0" w:space="0" w:color="auto"/>
              </w:divBdr>
            </w:div>
            <w:div w:id="1660232807">
              <w:marLeft w:val="0"/>
              <w:marRight w:val="0"/>
              <w:marTop w:val="0"/>
              <w:marBottom w:val="0"/>
              <w:divBdr>
                <w:top w:val="none" w:sz="0" w:space="0" w:color="auto"/>
                <w:left w:val="none" w:sz="0" w:space="0" w:color="auto"/>
                <w:bottom w:val="none" w:sz="0" w:space="0" w:color="auto"/>
                <w:right w:val="none" w:sz="0" w:space="0" w:color="auto"/>
              </w:divBdr>
              <w:divsChild>
                <w:div w:id="189494713">
                  <w:marLeft w:val="0"/>
                  <w:marRight w:val="0"/>
                  <w:marTop w:val="0"/>
                  <w:marBottom w:val="0"/>
                  <w:divBdr>
                    <w:top w:val="none" w:sz="0" w:space="0" w:color="auto"/>
                    <w:left w:val="none" w:sz="0" w:space="0" w:color="auto"/>
                    <w:bottom w:val="none" w:sz="0" w:space="0" w:color="auto"/>
                    <w:right w:val="none" w:sz="0" w:space="0" w:color="auto"/>
                  </w:divBdr>
                  <w:divsChild>
                    <w:div w:id="4171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7009">
              <w:marLeft w:val="0"/>
              <w:marRight w:val="0"/>
              <w:marTop w:val="0"/>
              <w:marBottom w:val="0"/>
              <w:divBdr>
                <w:top w:val="none" w:sz="0" w:space="0" w:color="auto"/>
                <w:left w:val="none" w:sz="0" w:space="0" w:color="auto"/>
                <w:bottom w:val="none" w:sz="0" w:space="0" w:color="auto"/>
                <w:right w:val="none" w:sz="0" w:space="0" w:color="auto"/>
              </w:divBdr>
            </w:div>
          </w:divsChild>
        </w:div>
        <w:div w:id="2024739021">
          <w:marLeft w:val="0"/>
          <w:marRight w:val="0"/>
          <w:marTop w:val="0"/>
          <w:marBottom w:val="0"/>
          <w:divBdr>
            <w:top w:val="none" w:sz="0" w:space="0" w:color="auto"/>
            <w:left w:val="none" w:sz="0" w:space="0" w:color="auto"/>
            <w:bottom w:val="none" w:sz="0" w:space="0" w:color="auto"/>
            <w:right w:val="none" w:sz="0" w:space="0" w:color="auto"/>
          </w:divBdr>
          <w:divsChild>
            <w:div w:id="900482545">
              <w:marLeft w:val="0"/>
              <w:marRight w:val="0"/>
              <w:marTop w:val="0"/>
              <w:marBottom w:val="0"/>
              <w:divBdr>
                <w:top w:val="none" w:sz="0" w:space="0" w:color="auto"/>
                <w:left w:val="none" w:sz="0" w:space="0" w:color="auto"/>
                <w:bottom w:val="none" w:sz="0" w:space="0" w:color="auto"/>
                <w:right w:val="none" w:sz="0" w:space="0" w:color="auto"/>
              </w:divBdr>
            </w:div>
            <w:div w:id="1540238636">
              <w:marLeft w:val="0"/>
              <w:marRight w:val="0"/>
              <w:marTop w:val="0"/>
              <w:marBottom w:val="0"/>
              <w:divBdr>
                <w:top w:val="none" w:sz="0" w:space="0" w:color="auto"/>
                <w:left w:val="none" w:sz="0" w:space="0" w:color="auto"/>
                <w:bottom w:val="none" w:sz="0" w:space="0" w:color="auto"/>
                <w:right w:val="none" w:sz="0" w:space="0" w:color="auto"/>
              </w:divBdr>
              <w:divsChild>
                <w:div w:id="148643504">
                  <w:marLeft w:val="0"/>
                  <w:marRight w:val="0"/>
                  <w:marTop w:val="0"/>
                  <w:marBottom w:val="0"/>
                  <w:divBdr>
                    <w:top w:val="none" w:sz="0" w:space="0" w:color="auto"/>
                    <w:left w:val="none" w:sz="0" w:space="0" w:color="auto"/>
                    <w:bottom w:val="none" w:sz="0" w:space="0" w:color="auto"/>
                    <w:right w:val="none" w:sz="0" w:space="0" w:color="auto"/>
                  </w:divBdr>
                  <w:divsChild>
                    <w:div w:id="148611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5498">
              <w:marLeft w:val="0"/>
              <w:marRight w:val="0"/>
              <w:marTop w:val="0"/>
              <w:marBottom w:val="0"/>
              <w:divBdr>
                <w:top w:val="none" w:sz="0" w:space="0" w:color="auto"/>
                <w:left w:val="none" w:sz="0" w:space="0" w:color="auto"/>
                <w:bottom w:val="none" w:sz="0" w:space="0" w:color="auto"/>
                <w:right w:val="none" w:sz="0" w:space="0" w:color="auto"/>
              </w:divBdr>
            </w:div>
          </w:divsChild>
        </w:div>
        <w:div w:id="2072069113">
          <w:marLeft w:val="0"/>
          <w:marRight w:val="0"/>
          <w:marTop w:val="0"/>
          <w:marBottom w:val="0"/>
          <w:divBdr>
            <w:top w:val="none" w:sz="0" w:space="0" w:color="auto"/>
            <w:left w:val="none" w:sz="0" w:space="0" w:color="auto"/>
            <w:bottom w:val="none" w:sz="0" w:space="0" w:color="auto"/>
            <w:right w:val="none" w:sz="0" w:space="0" w:color="auto"/>
          </w:divBdr>
          <w:divsChild>
            <w:div w:id="1378700913">
              <w:marLeft w:val="0"/>
              <w:marRight w:val="0"/>
              <w:marTop w:val="0"/>
              <w:marBottom w:val="0"/>
              <w:divBdr>
                <w:top w:val="none" w:sz="0" w:space="0" w:color="auto"/>
                <w:left w:val="none" w:sz="0" w:space="0" w:color="auto"/>
                <w:bottom w:val="none" w:sz="0" w:space="0" w:color="auto"/>
                <w:right w:val="none" w:sz="0" w:space="0" w:color="auto"/>
              </w:divBdr>
              <w:divsChild>
                <w:div w:id="129636673">
                  <w:marLeft w:val="0"/>
                  <w:marRight w:val="0"/>
                  <w:marTop w:val="0"/>
                  <w:marBottom w:val="0"/>
                  <w:divBdr>
                    <w:top w:val="none" w:sz="0" w:space="0" w:color="auto"/>
                    <w:left w:val="none" w:sz="0" w:space="0" w:color="auto"/>
                    <w:bottom w:val="none" w:sz="0" w:space="0" w:color="auto"/>
                    <w:right w:val="none" w:sz="0" w:space="0" w:color="auto"/>
                  </w:divBdr>
                  <w:divsChild>
                    <w:div w:id="18139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2931">
              <w:marLeft w:val="0"/>
              <w:marRight w:val="0"/>
              <w:marTop w:val="0"/>
              <w:marBottom w:val="0"/>
              <w:divBdr>
                <w:top w:val="none" w:sz="0" w:space="0" w:color="auto"/>
                <w:left w:val="none" w:sz="0" w:space="0" w:color="auto"/>
                <w:bottom w:val="none" w:sz="0" w:space="0" w:color="auto"/>
                <w:right w:val="none" w:sz="0" w:space="0" w:color="auto"/>
              </w:divBdr>
            </w:div>
            <w:div w:id="1549949868">
              <w:marLeft w:val="0"/>
              <w:marRight w:val="0"/>
              <w:marTop w:val="0"/>
              <w:marBottom w:val="0"/>
              <w:divBdr>
                <w:top w:val="none" w:sz="0" w:space="0" w:color="auto"/>
                <w:left w:val="none" w:sz="0" w:space="0" w:color="auto"/>
                <w:bottom w:val="none" w:sz="0" w:space="0" w:color="auto"/>
                <w:right w:val="none" w:sz="0" w:space="0" w:color="auto"/>
              </w:divBdr>
            </w:div>
          </w:divsChild>
        </w:div>
        <w:div w:id="2073500824">
          <w:marLeft w:val="0"/>
          <w:marRight w:val="0"/>
          <w:marTop w:val="0"/>
          <w:marBottom w:val="0"/>
          <w:divBdr>
            <w:top w:val="none" w:sz="0" w:space="0" w:color="auto"/>
            <w:left w:val="none" w:sz="0" w:space="0" w:color="auto"/>
            <w:bottom w:val="none" w:sz="0" w:space="0" w:color="auto"/>
            <w:right w:val="none" w:sz="0" w:space="0" w:color="auto"/>
          </w:divBdr>
          <w:divsChild>
            <w:div w:id="44723329">
              <w:marLeft w:val="0"/>
              <w:marRight w:val="0"/>
              <w:marTop w:val="0"/>
              <w:marBottom w:val="0"/>
              <w:divBdr>
                <w:top w:val="none" w:sz="0" w:space="0" w:color="auto"/>
                <w:left w:val="none" w:sz="0" w:space="0" w:color="auto"/>
                <w:bottom w:val="none" w:sz="0" w:space="0" w:color="auto"/>
                <w:right w:val="none" w:sz="0" w:space="0" w:color="auto"/>
              </w:divBdr>
            </w:div>
            <w:div w:id="1208759466">
              <w:marLeft w:val="0"/>
              <w:marRight w:val="0"/>
              <w:marTop w:val="0"/>
              <w:marBottom w:val="0"/>
              <w:divBdr>
                <w:top w:val="none" w:sz="0" w:space="0" w:color="auto"/>
                <w:left w:val="none" w:sz="0" w:space="0" w:color="auto"/>
                <w:bottom w:val="none" w:sz="0" w:space="0" w:color="auto"/>
                <w:right w:val="none" w:sz="0" w:space="0" w:color="auto"/>
              </w:divBdr>
            </w:div>
            <w:div w:id="1920558062">
              <w:marLeft w:val="0"/>
              <w:marRight w:val="0"/>
              <w:marTop w:val="0"/>
              <w:marBottom w:val="0"/>
              <w:divBdr>
                <w:top w:val="none" w:sz="0" w:space="0" w:color="auto"/>
                <w:left w:val="none" w:sz="0" w:space="0" w:color="auto"/>
                <w:bottom w:val="none" w:sz="0" w:space="0" w:color="auto"/>
                <w:right w:val="none" w:sz="0" w:space="0" w:color="auto"/>
              </w:divBdr>
              <w:divsChild>
                <w:div w:id="1368750698">
                  <w:marLeft w:val="0"/>
                  <w:marRight w:val="0"/>
                  <w:marTop w:val="0"/>
                  <w:marBottom w:val="0"/>
                  <w:divBdr>
                    <w:top w:val="none" w:sz="0" w:space="0" w:color="auto"/>
                    <w:left w:val="none" w:sz="0" w:space="0" w:color="auto"/>
                    <w:bottom w:val="none" w:sz="0" w:space="0" w:color="auto"/>
                    <w:right w:val="none" w:sz="0" w:space="0" w:color="auto"/>
                  </w:divBdr>
                  <w:divsChild>
                    <w:div w:id="9616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385323">
      <w:bodyDiv w:val="1"/>
      <w:marLeft w:val="0"/>
      <w:marRight w:val="0"/>
      <w:marTop w:val="0"/>
      <w:marBottom w:val="0"/>
      <w:divBdr>
        <w:top w:val="none" w:sz="0" w:space="0" w:color="auto"/>
        <w:left w:val="none" w:sz="0" w:space="0" w:color="auto"/>
        <w:bottom w:val="none" w:sz="0" w:space="0" w:color="auto"/>
        <w:right w:val="none" w:sz="0" w:space="0" w:color="auto"/>
      </w:divBdr>
    </w:div>
    <w:div w:id="1936551464">
      <w:bodyDiv w:val="1"/>
      <w:marLeft w:val="0"/>
      <w:marRight w:val="0"/>
      <w:marTop w:val="0"/>
      <w:marBottom w:val="0"/>
      <w:divBdr>
        <w:top w:val="none" w:sz="0" w:space="0" w:color="auto"/>
        <w:left w:val="none" w:sz="0" w:space="0" w:color="auto"/>
        <w:bottom w:val="none" w:sz="0" w:space="0" w:color="auto"/>
        <w:right w:val="none" w:sz="0" w:space="0" w:color="auto"/>
      </w:divBdr>
    </w:div>
    <w:div w:id="2073262308">
      <w:bodyDiv w:val="1"/>
      <w:marLeft w:val="0"/>
      <w:marRight w:val="0"/>
      <w:marTop w:val="0"/>
      <w:marBottom w:val="0"/>
      <w:divBdr>
        <w:top w:val="none" w:sz="0" w:space="0" w:color="auto"/>
        <w:left w:val="none" w:sz="0" w:space="0" w:color="auto"/>
        <w:bottom w:val="none" w:sz="0" w:space="0" w:color="auto"/>
        <w:right w:val="none" w:sz="0" w:space="0" w:color="auto"/>
      </w:divBdr>
      <w:divsChild>
        <w:div w:id="46299947">
          <w:marLeft w:val="0"/>
          <w:marRight w:val="0"/>
          <w:marTop w:val="0"/>
          <w:marBottom w:val="0"/>
          <w:divBdr>
            <w:top w:val="none" w:sz="0" w:space="0" w:color="auto"/>
            <w:left w:val="none" w:sz="0" w:space="0" w:color="auto"/>
            <w:bottom w:val="none" w:sz="0" w:space="0" w:color="auto"/>
            <w:right w:val="none" w:sz="0" w:space="0" w:color="auto"/>
          </w:divBdr>
          <w:divsChild>
            <w:div w:id="1792551268">
              <w:marLeft w:val="0"/>
              <w:marRight w:val="0"/>
              <w:marTop w:val="0"/>
              <w:marBottom w:val="0"/>
              <w:divBdr>
                <w:top w:val="none" w:sz="0" w:space="0" w:color="auto"/>
                <w:left w:val="none" w:sz="0" w:space="0" w:color="auto"/>
                <w:bottom w:val="none" w:sz="0" w:space="0" w:color="auto"/>
                <w:right w:val="none" w:sz="0" w:space="0" w:color="auto"/>
              </w:divBdr>
              <w:divsChild>
                <w:div w:id="1545756241">
                  <w:marLeft w:val="0"/>
                  <w:marRight w:val="0"/>
                  <w:marTop w:val="0"/>
                  <w:marBottom w:val="0"/>
                  <w:divBdr>
                    <w:top w:val="none" w:sz="0" w:space="0" w:color="auto"/>
                    <w:left w:val="none" w:sz="0" w:space="0" w:color="auto"/>
                    <w:bottom w:val="none" w:sz="0" w:space="0" w:color="auto"/>
                    <w:right w:val="none" w:sz="0" w:space="0" w:color="auto"/>
                  </w:divBdr>
                  <w:divsChild>
                    <w:div w:id="13594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3224">
              <w:marLeft w:val="0"/>
              <w:marRight w:val="0"/>
              <w:marTop w:val="0"/>
              <w:marBottom w:val="0"/>
              <w:divBdr>
                <w:top w:val="none" w:sz="0" w:space="0" w:color="auto"/>
                <w:left w:val="none" w:sz="0" w:space="0" w:color="auto"/>
                <w:bottom w:val="none" w:sz="0" w:space="0" w:color="auto"/>
                <w:right w:val="none" w:sz="0" w:space="0" w:color="auto"/>
              </w:divBdr>
            </w:div>
            <w:div w:id="1823961515">
              <w:marLeft w:val="0"/>
              <w:marRight w:val="0"/>
              <w:marTop w:val="0"/>
              <w:marBottom w:val="0"/>
              <w:divBdr>
                <w:top w:val="none" w:sz="0" w:space="0" w:color="auto"/>
                <w:left w:val="none" w:sz="0" w:space="0" w:color="auto"/>
                <w:bottom w:val="none" w:sz="0" w:space="0" w:color="auto"/>
                <w:right w:val="none" w:sz="0" w:space="0" w:color="auto"/>
              </w:divBdr>
            </w:div>
          </w:divsChild>
        </w:div>
        <w:div w:id="85199731">
          <w:marLeft w:val="0"/>
          <w:marRight w:val="0"/>
          <w:marTop w:val="0"/>
          <w:marBottom w:val="0"/>
          <w:divBdr>
            <w:top w:val="none" w:sz="0" w:space="0" w:color="auto"/>
            <w:left w:val="none" w:sz="0" w:space="0" w:color="auto"/>
            <w:bottom w:val="none" w:sz="0" w:space="0" w:color="auto"/>
            <w:right w:val="none" w:sz="0" w:space="0" w:color="auto"/>
          </w:divBdr>
          <w:divsChild>
            <w:div w:id="854346390">
              <w:marLeft w:val="0"/>
              <w:marRight w:val="0"/>
              <w:marTop w:val="0"/>
              <w:marBottom w:val="0"/>
              <w:divBdr>
                <w:top w:val="none" w:sz="0" w:space="0" w:color="auto"/>
                <w:left w:val="none" w:sz="0" w:space="0" w:color="auto"/>
                <w:bottom w:val="none" w:sz="0" w:space="0" w:color="auto"/>
                <w:right w:val="none" w:sz="0" w:space="0" w:color="auto"/>
              </w:divBdr>
            </w:div>
            <w:div w:id="883756567">
              <w:marLeft w:val="0"/>
              <w:marRight w:val="0"/>
              <w:marTop w:val="0"/>
              <w:marBottom w:val="0"/>
              <w:divBdr>
                <w:top w:val="none" w:sz="0" w:space="0" w:color="auto"/>
                <w:left w:val="none" w:sz="0" w:space="0" w:color="auto"/>
                <w:bottom w:val="none" w:sz="0" w:space="0" w:color="auto"/>
                <w:right w:val="none" w:sz="0" w:space="0" w:color="auto"/>
              </w:divBdr>
            </w:div>
            <w:div w:id="1712067977">
              <w:marLeft w:val="0"/>
              <w:marRight w:val="0"/>
              <w:marTop w:val="0"/>
              <w:marBottom w:val="0"/>
              <w:divBdr>
                <w:top w:val="none" w:sz="0" w:space="0" w:color="auto"/>
                <w:left w:val="none" w:sz="0" w:space="0" w:color="auto"/>
                <w:bottom w:val="none" w:sz="0" w:space="0" w:color="auto"/>
                <w:right w:val="none" w:sz="0" w:space="0" w:color="auto"/>
              </w:divBdr>
              <w:divsChild>
                <w:div w:id="737944404">
                  <w:marLeft w:val="0"/>
                  <w:marRight w:val="0"/>
                  <w:marTop w:val="0"/>
                  <w:marBottom w:val="0"/>
                  <w:divBdr>
                    <w:top w:val="none" w:sz="0" w:space="0" w:color="auto"/>
                    <w:left w:val="none" w:sz="0" w:space="0" w:color="auto"/>
                    <w:bottom w:val="none" w:sz="0" w:space="0" w:color="auto"/>
                    <w:right w:val="none" w:sz="0" w:space="0" w:color="auto"/>
                  </w:divBdr>
                  <w:divsChild>
                    <w:div w:id="541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79320">
          <w:marLeft w:val="0"/>
          <w:marRight w:val="0"/>
          <w:marTop w:val="0"/>
          <w:marBottom w:val="0"/>
          <w:divBdr>
            <w:top w:val="none" w:sz="0" w:space="0" w:color="auto"/>
            <w:left w:val="none" w:sz="0" w:space="0" w:color="auto"/>
            <w:bottom w:val="none" w:sz="0" w:space="0" w:color="auto"/>
            <w:right w:val="none" w:sz="0" w:space="0" w:color="auto"/>
          </w:divBdr>
          <w:divsChild>
            <w:div w:id="1643658692">
              <w:marLeft w:val="0"/>
              <w:marRight w:val="0"/>
              <w:marTop w:val="0"/>
              <w:marBottom w:val="0"/>
              <w:divBdr>
                <w:top w:val="none" w:sz="0" w:space="0" w:color="auto"/>
                <w:left w:val="none" w:sz="0" w:space="0" w:color="auto"/>
                <w:bottom w:val="none" w:sz="0" w:space="0" w:color="auto"/>
                <w:right w:val="none" w:sz="0" w:space="0" w:color="auto"/>
              </w:divBdr>
            </w:div>
            <w:div w:id="1691639870">
              <w:marLeft w:val="0"/>
              <w:marRight w:val="0"/>
              <w:marTop w:val="0"/>
              <w:marBottom w:val="0"/>
              <w:divBdr>
                <w:top w:val="none" w:sz="0" w:space="0" w:color="auto"/>
                <w:left w:val="none" w:sz="0" w:space="0" w:color="auto"/>
                <w:bottom w:val="none" w:sz="0" w:space="0" w:color="auto"/>
                <w:right w:val="none" w:sz="0" w:space="0" w:color="auto"/>
              </w:divBdr>
              <w:divsChild>
                <w:div w:id="428113838">
                  <w:marLeft w:val="0"/>
                  <w:marRight w:val="0"/>
                  <w:marTop w:val="0"/>
                  <w:marBottom w:val="0"/>
                  <w:divBdr>
                    <w:top w:val="none" w:sz="0" w:space="0" w:color="auto"/>
                    <w:left w:val="none" w:sz="0" w:space="0" w:color="auto"/>
                    <w:bottom w:val="none" w:sz="0" w:space="0" w:color="auto"/>
                    <w:right w:val="none" w:sz="0" w:space="0" w:color="auto"/>
                  </w:divBdr>
                  <w:divsChild>
                    <w:div w:id="14036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28668">
              <w:marLeft w:val="0"/>
              <w:marRight w:val="0"/>
              <w:marTop w:val="0"/>
              <w:marBottom w:val="0"/>
              <w:divBdr>
                <w:top w:val="none" w:sz="0" w:space="0" w:color="auto"/>
                <w:left w:val="none" w:sz="0" w:space="0" w:color="auto"/>
                <w:bottom w:val="none" w:sz="0" w:space="0" w:color="auto"/>
                <w:right w:val="none" w:sz="0" w:space="0" w:color="auto"/>
              </w:divBdr>
            </w:div>
          </w:divsChild>
        </w:div>
        <w:div w:id="528642299">
          <w:marLeft w:val="0"/>
          <w:marRight w:val="0"/>
          <w:marTop w:val="0"/>
          <w:marBottom w:val="0"/>
          <w:divBdr>
            <w:top w:val="none" w:sz="0" w:space="0" w:color="auto"/>
            <w:left w:val="none" w:sz="0" w:space="0" w:color="auto"/>
            <w:bottom w:val="none" w:sz="0" w:space="0" w:color="auto"/>
            <w:right w:val="none" w:sz="0" w:space="0" w:color="auto"/>
          </w:divBdr>
          <w:divsChild>
            <w:div w:id="936981695">
              <w:marLeft w:val="0"/>
              <w:marRight w:val="0"/>
              <w:marTop w:val="0"/>
              <w:marBottom w:val="0"/>
              <w:divBdr>
                <w:top w:val="none" w:sz="0" w:space="0" w:color="auto"/>
                <w:left w:val="none" w:sz="0" w:space="0" w:color="auto"/>
                <w:bottom w:val="none" w:sz="0" w:space="0" w:color="auto"/>
                <w:right w:val="none" w:sz="0" w:space="0" w:color="auto"/>
              </w:divBdr>
            </w:div>
            <w:div w:id="1129592499">
              <w:marLeft w:val="0"/>
              <w:marRight w:val="0"/>
              <w:marTop w:val="0"/>
              <w:marBottom w:val="0"/>
              <w:divBdr>
                <w:top w:val="none" w:sz="0" w:space="0" w:color="auto"/>
                <w:left w:val="none" w:sz="0" w:space="0" w:color="auto"/>
                <w:bottom w:val="none" w:sz="0" w:space="0" w:color="auto"/>
                <w:right w:val="none" w:sz="0" w:space="0" w:color="auto"/>
              </w:divBdr>
              <w:divsChild>
                <w:div w:id="935481301">
                  <w:marLeft w:val="0"/>
                  <w:marRight w:val="0"/>
                  <w:marTop w:val="0"/>
                  <w:marBottom w:val="0"/>
                  <w:divBdr>
                    <w:top w:val="none" w:sz="0" w:space="0" w:color="auto"/>
                    <w:left w:val="none" w:sz="0" w:space="0" w:color="auto"/>
                    <w:bottom w:val="none" w:sz="0" w:space="0" w:color="auto"/>
                    <w:right w:val="none" w:sz="0" w:space="0" w:color="auto"/>
                  </w:divBdr>
                  <w:divsChild>
                    <w:div w:id="4066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2908">
              <w:marLeft w:val="0"/>
              <w:marRight w:val="0"/>
              <w:marTop w:val="0"/>
              <w:marBottom w:val="0"/>
              <w:divBdr>
                <w:top w:val="none" w:sz="0" w:space="0" w:color="auto"/>
                <w:left w:val="none" w:sz="0" w:space="0" w:color="auto"/>
                <w:bottom w:val="none" w:sz="0" w:space="0" w:color="auto"/>
                <w:right w:val="none" w:sz="0" w:space="0" w:color="auto"/>
              </w:divBdr>
            </w:div>
          </w:divsChild>
        </w:div>
        <w:div w:id="547911006">
          <w:marLeft w:val="0"/>
          <w:marRight w:val="0"/>
          <w:marTop w:val="0"/>
          <w:marBottom w:val="0"/>
          <w:divBdr>
            <w:top w:val="none" w:sz="0" w:space="0" w:color="auto"/>
            <w:left w:val="none" w:sz="0" w:space="0" w:color="auto"/>
            <w:bottom w:val="none" w:sz="0" w:space="0" w:color="auto"/>
            <w:right w:val="none" w:sz="0" w:space="0" w:color="auto"/>
          </w:divBdr>
          <w:divsChild>
            <w:div w:id="623076845">
              <w:marLeft w:val="0"/>
              <w:marRight w:val="0"/>
              <w:marTop w:val="0"/>
              <w:marBottom w:val="0"/>
              <w:divBdr>
                <w:top w:val="none" w:sz="0" w:space="0" w:color="auto"/>
                <w:left w:val="none" w:sz="0" w:space="0" w:color="auto"/>
                <w:bottom w:val="none" w:sz="0" w:space="0" w:color="auto"/>
                <w:right w:val="none" w:sz="0" w:space="0" w:color="auto"/>
              </w:divBdr>
              <w:divsChild>
                <w:div w:id="1962803701">
                  <w:marLeft w:val="0"/>
                  <w:marRight w:val="0"/>
                  <w:marTop w:val="0"/>
                  <w:marBottom w:val="0"/>
                  <w:divBdr>
                    <w:top w:val="none" w:sz="0" w:space="0" w:color="auto"/>
                    <w:left w:val="none" w:sz="0" w:space="0" w:color="auto"/>
                    <w:bottom w:val="none" w:sz="0" w:space="0" w:color="auto"/>
                    <w:right w:val="none" w:sz="0" w:space="0" w:color="auto"/>
                  </w:divBdr>
                  <w:divsChild>
                    <w:div w:id="17148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4451">
              <w:marLeft w:val="0"/>
              <w:marRight w:val="0"/>
              <w:marTop w:val="0"/>
              <w:marBottom w:val="0"/>
              <w:divBdr>
                <w:top w:val="none" w:sz="0" w:space="0" w:color="auto"/>
                <w:left w:val="none" w:sz="0" w:space="0" w:color="auto"/>
                <w:bottom w:val="none" w:sz="0" w:space="0" w:color="auto"/>
                <w:right w:val="none" w:sz="0" w:space="0" w:color="auto"/>
              </w:divBdr>
            </w:div>
            <w:div w:id="1468821549">
              <w:marLeft w:val="0"/>
              <w:marRight w:val="0"/>
              <w:marTop w:val="0"/>
              <w:marBottom w:val="0"/>
              <w:divBdr>
                <w:top w:val="none" w:sz="0" w:space="0" w:color="auto"/>
                <w:left w:val="none" w:sz="0" w:space="0" w:color="auto"/>
                <w:bottom w:val="none" w:sz="0" w:space="0" w:color="auto"/>
                <w:right w:val="none" w:sz="0" w:space="0" w:color="auto"/>
              </w:divBdr>
            </w:div>
          </w:divsChild>
        </w:div>
        <w:div w:id="624652992">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1633166646">
                  <w:marLeft w:val="0"/>
                  <w:marRight w:val="0"/>
                  <w:marTop w:val="0"/>
                  <w:marBottom w:val="0"/>
                  <w:divBdr>
                    <w:top w:val="none" w:sz="0" w:space="0" w:color="auto"/>
                    <w:left w:val="none" w:sz="0" w:space="0" w:color="auto"/>
                    <w:bottom w:val="none" w:sz="0" w:space="0" w:color="auto"/>
                    <w:right w:val="none" w:sz="0" w:space="0" w:color="auto"/>
                  </w:divBdr>
                  <w:divsChild>
                    <w:div w:id="5105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7120">
              <w:marLeft w:val="0"/>
              <w:marRight w:val="0"/>
              <w:marTop w:val="0"/>
              <w:marBottom w:val="0"/>
              <w:divBdr>
                <w:top w:val="none" w:sz="0" w:space="0" w:color="auto"/>
                <w:left w:val="none" w:sz="0" w:space="0" w:color="auto"/>
                <w:bottom w:val="none" w:sz="0" w:space="0" w:color="auto"/>
                <w:right w:val="none" w:sz="0" w:space="0" w:color="auto"/>
              </w:divBdr>
            </w:div>
            <w:div w:id="2102990914">
              <w:marLeft w:val="0"/>
              <w:marRight w:val="0"/>
              <w:marTop w:val="0"/>
              <w:marBottom w:val="0"/>
              <w:divBdr>
                <w:top w:val="none" w:sz="0" w:space="0" w:color="auto"/>
                <w:left w:val="none" w:sz="0" w:space="0" w:color="auto"/>
                <w:bottom w:val="none" w:sz="0" w:space="0" w:color="auto"/>
                <w:right w:val="none" w:sz="0" w:space="0" w:color="auto"/>
              </w:divBdr>
            </w:div>
          </w:divsChild>
        </w:div>
        <w:div w:id="639457128">
          <w:marLeft w:val="0"/>
          <w:marRight w:val="0"/>
          <w:marTop w:val="0"/>
          <w:marBottom w:val="0"/>
          <w:divBdr>
            <w:top w:val="none" w:sz="0" w:space="0" w:color="auto"/>
            <w:left w:val="none" w:sz="0" w:space="0" w:color="auto"/>
            <w:bottom w:val="none" w:sz="0" w:space="0" w:color="auto"/>
            <w:right w:val="none" w:sz="0" w:space="0" w:color="auto"/>
          </w:divBdr>
          <w:divsChild>
            <w:div w:id="1372341247">
              <w:marLeft w:val="0"/>
              <w:marRight w:val="0"/>
              <w:marTop w:val="0"/>
              <w:marBottom w:val="0"/>
              <w:divBdr>
                <w:top w:val="none" w:sz="0" w:space="0" w:color="auto"/>
                <w:left w:val="none" w:sz="0" w:space="0" w:color="auto"/>
                <w:bottom w:val="none" w:sz="0" w:space="0" w:color="auto"/>
                <w:right w:val="none" w:sz="0" w:space="0" w:color="auto"/>
              </w:divBdr>
            </w:div>
            <w:div w:id="1537505121">
              <w:marLeft w:val="0"/>
              <w:marRight w:val="0"/>
              <w:marTop w:val="0"/>
              <w:marBottom w:val="0"/>
              <w:divBdr>
                <w:top w:val="none" w:sz="0" w:space="0" w:color="auto"/>
                <w:left w:val="none" w:sz="0" w:space="0" w:color="auto"/>
                <w:bottom w:val="none" w:sz="0" w:space="0" w:color="auto"/>
                <w:right w:val="none" w:sz="0" w:space="0" w:color="auto"/>
              </w:divBdr>
            </w:div>
            <w:div w:id="1552033503">
              <w:marLeft w:val="0"/>
              <w:marRight w:val="0"/>
              <w:marTop w:val="0"/>
              <w:marBottom w:val="0"/>
              <w:divBdr>
                <w:top w:val="none" w:sz="0" w:space="0" w:color="auto"/>
                <w:left w:val="none" w:sz="0" w:space="0" w:color="auto"/>
                <w:bottom w:val="none" w:sz="0" w:space="0" w:color="auto"/>
                <w:right w:val="none" w:sz="0" w:space="0" w:color="auto"/>
              </w:divBdr>
              <w:divsChild>
                <w:div w:id="1455057503">
                  <w:marLeft w:val="0"/>
                  <w:marRight w:val="0"/>
                  <w:marTop w:val="0"/>
                  <w:marBottom w:val="0"/>
                  <w:divBdr>
                    <w:top w:val="none" w:sz="0" w:space="0" w:color="auto"/>
                    <w:left w:val="none" w:sz="0" w:space="0" w:color="auto"/>
                    <w:bottom w:val="none" w:sz="0" w:space="0" w:color="auto"/>
                    <w:right w:val="none" w:sz="0" w:space="0" w:color="auto"/>
                  </w:divBdr>
                  <w:divsChild>
                    <w:div w:id="17003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05284">
          <w:marLeft w:val="0"/>
          <w:marRight w:val="0"/>
          <w:marTop w:val="0"/>
          <w:marBottom w:val="0"/>
          <w:divBdr>
            <w:top w:val="none" w:sz="0" w:space="0" w:color="auto"/>
            <w:left w:val="none" w:sz="0" w:space="0" w:color="auto"/>
            <w:bottom w:val="none" w:sz="0" w:space="0" w:color="auto"/>
            <w:right w:val="none" w:sz="0" w:space="0" w:color="auto"/>
          </w:divBdr>
          <w:divsChild>
            <w:div w:id="432365292">
              <w:marLeft w:val="0"/>
              <w:marRight w:val="0"/>
              <w:marTop w:val="0"/>
              <w:marBottom w:val="0"/>
              <w:divBdr>
                <w:top w:val="none" w:sz="0" w:space="0" w:color="auto"/>
                <w:left w:val="none" w:sz="0" w:space="0" w:color="auto"/>
                <w:bottom w:val="none" w:sz="0" w:space="0" w:color="auto"/>
                <w:right w:val="none" w:sz="0" w:space="0" w:color="auto"/>
              </w:divBdr>
              <w:divsChild>
                <w:div w:id="1993868486">
                  <w:marLeft w:val="0"/>
                  <w:marRight w:val="0"/>
                  <w:marTop w:val="0"/>
                  <w:marBottom w:val="0"/>
                  <w:divBdr>
                    <w:top w:val="none" w:sz="0" w:space="0" w:color="auto"/>
                    <w:left w:val="none" w:sz="0" w:space="0" w:color="auto"/>
                    <w:bottom w:val="none" w:sz="0" w:space="0" w:color="auto"/>
                    <w:right w:val="none" w:sz="0" w:space="0" w:color="auto"/>
                  </w:divBdr>
                  <w:divsChild>
                    <w:div w:id="20529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2497">
              <w:marLeft w:val="0"/>
              <w:marRight w:val="0"/>
              <w:marTop w:val="0"/>
              <w:marBottom w:val="0"/>
              <w:divBdr>
                <w:top w:val="none" w:sz="0" w:space="0" w:color="auto"/>
                <w:left w:val="none" w:sz="0" w:space="0" w:color="auto"/>
                <w:bottom w:val="none" w:sz="0" w:space="0" w:color="auto"/>
                <w:right w:val="none" w:sz="0" w:space="0" w:color="auto"/>
              </w:divBdr>
            </w:div>
            <w:div w:id="1708604350">
              <w:marLeft w:val="0"/>
              <w:marRight w:val="0"/>
              <w:marTop w:val="0"/>
              <w:marBottom w:val="0"/>
              <w:divBdr>
                <w:top w:val="none" w:sz="0" w:space="0" w:color="auto"/>
                <w:left w:val="none" w:sz="0" w:space="0" w:color="auto"/>
                <w:bottom w:val="none" w:sz="0" w:space="0" w:color="auto"/>
                <w:right w:val="none" w:sz="0" w:space="0" w:color="auto"/>
              </w:divBdr>
            </w:div>
          </w:divsChild>
        </w:div>
        <w:div w:id="1228685302">
          <w:marLeft w:val="0"/>
          <w:marRight w:val="0"/>
          <w:marTop w:val="0"/>
          <w:marBottom w:val="0"/>
          <w:divBdr>
            <w:top w:val="none" w:sz="0" w:space="0" w:color="auto"/>
            <w:left w:val="none" w:sz="0" w:space="0" w:color="auto"/>
            <w:bottom w:val="none" w:sz="0" w:space="0" w:color="auto"/>
            <w:right w:val="none" w:sz="0" w:space="0" w:color="auto"/>
          </w:divBdr>
          <w:divsChild>
            <w:div w:id="75321885">
              <w:marLeft w:val="0"/>
              <w:marRight w:val="0"/>
              <w:marTop w:val="0"/>
              <w:marBottom w:val="0"/>
              <w:divBdr>
                <w:top w:val="none" w:sz="0" w:space="0" w:color="auto"/>
                <w:left w:val="none" w:sz="0" w:space="0" w:color="auto"/>
                <w:bottom w:val="none" w:sz="0" w:space="0" w:color="auto"/>
                <w:right w:val="none" w:sz="0" w:space="0" w:color="auto"/>
              </w:divBdr>
            </w:div>
            <w:div w:id="315915034">
              <w:marLeft w:val="0"/>
              <w:marRight w:val="0"/>
              <w:marTop w:val="0"/>
              <w:marBottom w:val="0"/>
              <w:divBdr>
                <w:top w:val="none" w:sz="0" w:space="0" w:color="auto"/>
                <w:left w:val="none" w:sz="0" w:space="0" w:color="auto"/>
                <w:bottom w:val="none" w:sz="0" w:space="0" w:color="auto"/>
                <w:right w:val="none" w:sz="0" w:space="0" w:color="auto"/>
              </w:divBdr>
            </w:div>
            <w:div w:id="1501389448">
              <w:marLeft w:val="0"/>
              <w:marRight w:val="0"/>
              <w:marTop w:val="0"/>
              <w:marBottom w:val="0"/>
              <w:divBdr>
                <w:top w:val="none" w:sz="0" w:space="0" w:color="auto"/>
                <w:left w:val="none" w:sz="0" w:space="0" w:color="auto"/>
                <w:bottom w:val="none" w:sz="0" w:space="0" w:color="auto"/>
                <w:right w:val="none" w:sz="0" w:space="0" w:color="auto"/>
              </w:divBdr>
              <w:divsChild>
                <w:div w:id="420958122">
                  <w:marLeft w:val="0"/>
                  <w:marRight w:val="0"/>
                  <w:marTop w:val="0"/>
                  <w:marBottom w:val="0"/>
                  <w:divBdr>
                    <w:top w:val="none" w:sz="0" w:space="0" w:color="auto"/>
                    <w:left w:val="none" w:sz="0" w:space="0" w:color="auto"/>
                    <w:bottom w:val="none" w:sz="0" w:space="0" w:color="auto"/>
                    <w:right w:val="none" w:sz="0" w:space="0" w:color="auto"/>
                  </w:divBdr>
                  <w:divsChild>
                    <w:div w:id="9272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715920">
          <w:marLeft w:val="0"/>
          <w:marRight w:val="0"/>
          <w:marTop w:val="0"/>
          <w:marBottom w:val="0"/>
          <w:divBdr>
            <w:top w:val="none" w:sz="0" w:space="0" w:color="auto"/>
            <w:left w:val="none" w:sz="0" w:space="0" w:color="auto"/>
            <w:bottom w:val="none" w:sz="0" w:space="0" w:color="auto"/>
            <w:right w:val="none" w:sz="0" w:space="0" w:color="auto"/>
          </w:divBdr>
          <w:divsChild>
            <w:div w:id="887499537">
              <w:marLeft w:val="0"/>
              <w:marRight w:val="0"/>
              <w:marTop w:val="0"/>
              <w:marBottom w:val="0"/>
              <w:divBdr>
                <w:top w:val="none" w:sz="0" w:space="0" w:color="auto"/>
                <w:left w:val="none" w:sz="0" w:space="0" w:color="auto"/>
                <w:bottom w:val="none" w:sz="0" w:space="0" w:color="auto"/>
                <w:right w:val="none" w:sz="0" w:space="0" w:color="auto"/>
              </w:divBdr>
            </w:div>
            <w:div w:id="979919657">
              <w:marLeft w:val="0"/>
              <w:marRight w:val="0"/>
              <w:marTop w:val="0"/>
              <w:marBottom w:val="0"/>
              <w:divBdr>
                <w:top w:val="none" w:sz="0" w:space="0" w:color="auto"/>
                <w:left w:val="none" w:sz="0" w:space="0" w:color="auto"/>
                <w:bottom w:val="none" w:sz="0" w:space="0" w:color="auto"/>
                <w:right w:val="none" w:sz="0" w:space="0" w:color="auto"/>
              </w:divBdr>
              <w:divsChild>
                <w:div w:id="380400116">
                  <w:marLeft w:val="0"/>
                  <w:marRight w:val="0"/>
                  <w:marTop w:val="0"/>
                  <w:marBottom w:val="0"/>
                  <w:divBdr>
                    <w:top w:val="none" w:sz="0" w:space="0" w:color="auto"/>
                    <w:left w:val="none" w:sz="0" w:space="0" w:color="auto"/>
                    <w:bottom w:val="none" w:sz="0" w:space="0" w:color="auto"/>
                    <w:right w:val="none" w:sz="0" w:space="0" w:color="auto"/>
                  </w:divBdr>
                  <w:divsChild>
                    <w:div w:id="612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48881">
              <w:marLeft w:val="0"/>
              <w:marRight w:val="0"/>
              <w:marTop w:val="0"/>
              <w:marBottom w:val="0"/>
              <w:divBdr>
                <w:top w:val="none" w:sz="0" w:space="0" w:color="auto"/>
                <w:left w:val="none" w:sz="0" w:space="0" w:color="auto"/>
                <w:bottom w:val="none" w:sz="0" w:space="0" w:color="auto"/>
                <w:right w:val="none" w:sz="0" w:space="0" w:color="auto"/>
              </w:divBdr>
            </w:div>
          </w:divsChild>
        </w:div>
        <w:div w:id="1392584386">
          <w:marLeft w:val="0"/>
          <w:marRight w:val="0"/>
          <w:marTop w:val="0"/>
          <w:marBottom w:val="0"/>
          <w:divBdr>
            <w:top w:val="none" w:sz="0" w:space="0" w:color="auto"/>
            <w:left w:val="none" w:sz="0" w:space="0" w:color="auto"/>
            <w:bottom w:val="none" w:sz="0" w:space="0" w:color="auto"/>
            <w:right w:val="none" w:sz="0" w:space="0" w:color="auto"/>
          </w:divBdr>
          <w:divsChild>
            <w:div w:id="1072505384">
              <w:marLeft w:val="0"/>
              <w:marRight w:val="0"/>
              <w:marTop w:val="0"/>
              <w:marBottom w:val="0"/>
              <w:divBdr>
                <w:top w:val="none" w:sz="0" w:space="0" w:color="auto"/>
                <w:left w:val="none" w:sz="0" w:space="0" w:color="auto"/>
                <w:bottom w:val="none" w:sz="0" w:space="0" w:color="auto"/>
                <w:right w:val="none" w:sz="0" w:space="0" w:color="auto"/>
              </w:divBdr>
              <w:divsChild>
                <w:div w:id="625502377">
                  <w:marLeft w:val="0"/>
                  <w:marRight w:val="0"/>
                  <w:marTop w:val="0"/>
                  <w:marBottom w:val="0"/>
                  <w:divBdr>
                    <w:top w:val="none" w:sz="0" w:space="0" w:color="auto"/>
                    <w:left w:val="none" w:sz="0" w:space="0" w:color="auto"/>
                    <w:bottom w:val="none" w:sz="0" w:space="0" w:color="auto"/>
                    <w:right w:val="none" w:sz="0" w:space="0" w:color="auto"/>
                  </w:divBdr>
                  <w:divsChild>
                    <w:div w:id="9218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161">
              <w:marLeft w:val="0"/>
              <w:marRight w:val="0"/>
              <w:marTop w:val="0"/>
              <w:marBottom w:val="0"/>
              <w:divBdr>
                <w:top w:val="none" w:sz="0" w:space="0" w:color="auto"/>
                <w:left w:val="none" w:sz="0" w:space="0" w:color="auto"/>
                <w:bottom w:val="none" w:sz="0" w:space="0" w:color="auto"/>
                <w:right w:val="none" w:sz="0" w:space="0" w:color="auto"/>
              </w:divBdr>
            </w:div>
            <w:div w:id="1975870249">
              <w:marLeft w:val="0"/>
              <w:marRight w:val="0"/>
              <w:marTop w:val="0"/>
              <w:marBottom w:val="0"/>
              <w:divBdr>
                <w:top w:val="none" w:sz="0" w:space="0" w:color="auto"/>
                <w:left w:val="none" w:sz="0" w:space="0" w:color="auto"/>
                <w:bottom w:val="none" w:sz="0" w:space="0" w:color="auto"/>
                <w:right w:val="none" w:sz="0" w:space="0" w:color="auto"/>
              </w:divBdr>
            </w:div>
          </w:divsChild>
        </w:div>
        <w:div w:id="1409501639">
          <w:marLeft w:val="0"/>
          <w:marRight w:val="0"/>
          <w:marTop w:val="0"/>
          <w:marBottom w:val="0"/>
          <w:divBdr>
            <w:top w:val="none" w:sz="0" w:space="0" w:color="auto"/>
            <w:left w:val="none" w:sz="0" w:space="0" w:color="auto"/>
            <w:bottom w:val="none" w:sz="0" w:space="0" w:color="auto"/>
            <w:right w:val="none" w:sz="0" w:space="0" w:color="auto"/>
          </w:divBdr>
          <w:divsChild>
            <w:div w:id="14694746">
              <w:marLeft w:val="0"/>
              <w:marRight w:val="0"/>
              <w:marTop w:val="0"/>
              <w:marBottom w:val="0"/>
              <w:divBdr>
                <w:top w:val="none" w:sz="0" w:space="0" w:color="auto"/>
                <w:left w:val="none" w:sz="0" w:space="0" w:color="auto"/>
                <w:bottom w:val="none" w:sz="0" w:space="0" w:color="auto"/>
                <w:right w:val="none" w:sz="0" w:space="0" w:color="auto"/>
              </w:divBdr>
              <w:divsChild>
                <w:div w:id="897008855">
                  <w:marLeft w:val="0"/>
                  <w:marRight w:val="0"/>
                  <w:marTop w:val="0"/>
                  <w:marBottom w:val="0"/>
                  <w:divBdr>
                    <w:top w:val="none" w:sz="0" w:space="0" w:color="auto"/>
                    <w:left w:val="none" w:sz="0" w:space="0" w:color="auto"/>
                    <w:bottom w:val="none" w:sz="0" w:space="0" w:color="auto"/>
                    <w:right w:val="none" w:sz="0" w:space="0" w:color="auto"/>
                  </w:divBdr>
                  <w:divsChild>
                    <w:div w:id="167518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21229">
              <w:marLeft w:val="0"/>
              <w:marRight w:val="0"/>
              <w:marTop w:val="0"/>
              <w:marBottom w:val="0"/>
              <w:divBdr>
                <w:top w:val="none" w:sz="0" w:space="0" w:color="auto"/>
                <w:left w:val="none" w:sz="0" w:space="0" w:color="auto"/>
                <w:bottom w:val="none" w:sz="0" w:space="0" w:color="auto"/>
                <w:right w:val="none" w:sz="0" w:space="0" w:color="auto"/>
              </w:divBdr>
            </w:div>
            <w:div w:id="1313562206">
              <w:marLeft w:val="0"/>
              <w:marRight w:val="0"/>
              <w:marTop w:val="0"/>
              <w:marBottom w:val="0"/>
              <w:divBdr>
                <w:top w:val="none" w:sz="0" w:space="0" w:color="auto"/>
                <w:left w:val="none" w:sz="0" w:space="0" w:color="auto"/>
                <w:bottom w:val="none" w:sz="0" w:space="0" w:color="auto"/>
                <w:right w:val="none" w:sz="0" w:space="0" w:color="auto"/>
              </w:divBdr>
            </w:div>
          </w:divsChild>
        </w:div>
        <w:div w:id="1894269412">
          <w:marLeft w:val="0"/>
          <w:marRight w:val="0"/>
          <w:marTop w:val="0"/>
          <w:marBottom w:val="0"/>
          <w:divBdr>
            <w:top w:val="none" w:sz="0" w:space="0" w:color="auto"/>
            <w:left w:val="none" w:sz="0" w:space="0" w:color="auto"/>
            <w:bottom w:val="none" w:sz="0" w:space="0" w:color="auto"/>
            <w:right w:val="none" w:sz="0" w:space="0" w:color="auto"/>
          </w:divBdr>
          <w:divsChild>
            <w:div w:id="977612252">
              <w:marLeft w:val="0"/>
              <w:marRight w:val="0"/>
              <w:marTop w:val="0"/>
              <w:marBottom w:val="0"/>
              <w:divBdr>
                <w:top w:val="none" w:sz="0" w:space="0" w:color="auto"/>
                <w:left w:val="none" w:sz="0" w:space="0" w:color="auto"/>
                <w:bottom w:val="none" w:sz="0" w:space="0" w:color="auto"/>
                <w:right w:val="none" w:sz="0" w:space="0" w:color="auto"/>
              </w:divBdr>
              <w:divsChild>
                <w:div w:id="549877963">
                  <w:marLeft w:val="0"/>
                  <w:marRight w:val="0"/>
                  <w:marTop w:val="0"/>
                  <w:marBottom w:val="0"/>
                  <w:divBdr>
                    <w:top w:val="none" w:sz="0" w:space="0" w:color="auto"/>
                    <w:left w:val="none" w:sz="0" w:space="0" w:color="auto"/>
                    <w:bottom w:val="none" w:sz="0" w:space="0" w:color="auto"/>
                    <w:right w:val="none" w:sz="0" w:space="0" w:color="auto"/>
                  </w:divBdr>
                  <w:divsChild>
                    <w:div w:id="668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9661">
              <w:marLeft w:val="0"/>
              <w:marRight w:val="0"/>
              <w:marTop w:val="0"/>
              <w:marBottom w:val="0"/>
              <w:divBdr>
                <w:top w:val="none" w:sz="0" w:space="0" w:color="auto"/>
                <w:left w:val="none" w:sz="0" w:space="0" w:color="auto"/>
                <w:bottom w:val="none" w:sz="0" w:space="0" w:color="auto"/>
                <w:right w:val="none" w:sz="0" w:space="0" w:color="auto"/>
              </w:divBdr>
            </w:div>
            <w:div w:id="16085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1B61C-A6AE-43B4-97DC-D8BC05AA3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2487</TotalTime>
  <Pages>149</Pages>
  <Words>27186</Words>
  <Characters>154965</Characters>
  <Application>Microsoft Office Word</Application>
  <DocSecurity>0</DocSecurity>
  <Lines>1291</Lines>
  <Paragraphs>363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(SP22-BCS-077)NASIRSHAHZAD</dc:creator>
  <cp:keywords/>
  <dc:description/>
  <cp:lastModifiedBy>(SP22-BCS-077)NASIRSHAHZAD</cp:lastModifiedBy>
  <cp:revision>55</cp:revision>
  <dcterms:created xsi:type="dcterms:W3CDTF">2025-05-13T04:01:00Z</dcterms:created>
  <dcterms:modified xsi:type="dcterms:W3CDTF">2025-05-24T14:59:00Z</dcterms:modified>
</cp:coreProperties>
</file>