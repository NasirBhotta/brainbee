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AA9B3" w14:textId="77777777" w:rsidR="005B3AB9" w:rsidRPr="000D1EC4" w:rsidRDefault="005B3AB9" w:rsidP="005B3AB9">
      <w:pPr>
        <w:pStyle w:val="Default"/>
        <w:spacing w:line="360" w:lineRule="auto"/>
        <w:jc w:val="both"/>
        <w:rPr>
          <w:rFonts w:ascii="Times New Roman" w:hAnsi="Times New Roman" w:cs="Times New Roman"/>
          <w:b/>
          <w:bCs/>
          <w:color w:val="auto"/>
          <w:sz w:val="44"/>
          <w:szCs w:val="44"/>
        </w:rPr>
      </w:pPr>
      <w:bookmarkStart w:id="0" w:name="_Hlk198255732"/>
      <w:bookmarkEnd w:id="0"/>
      <w:r w:rsidRPr="000D1EC4">
        <w:rPr>
          <w:rFonts w:ascii="Times New Roman" w:hAnsi="Times New Roman" w:cs="Times New Roman"/>
          <w:b/>
          <w:bCs/>
          <w:noProof/>
          <w:color w:val="auto"/>
          <w:sz w:val="44"/>
          <w:szCs w:val="44"/>
        </w:rPr>
        <w:drawing>
          <wp:anchor distT="0" distB="0" distL="114300" distR="114300" simplePos="0" relativeHeight="251659264" behindDoc="0" locked="0" layoutInCell="1" allowOverlap="1" wp14:anchorId="451AD16E" wp14:editId="30E15143">
            <wp:simplePos x="0" y="0"/>
            <wp:positionH relativeFrom="column">
              <wp:posOffset>-323850</wp:posOffset>
            </wp:positionH>
            <wp:positionV relativeFrom="paragraph">
              <wp:posOffset>9525</wp:posOffset>
            </wp:positionV>
            <wp:extent cx="1200150" cy="1200150"/>
            <wp:effectExtent l="0" t="0" r="0" b="0"/>
            <wp:wrapNone/>
            <wp:docPr id="3"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Logo, company name&#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200150" cy="1200150"/>
                    </a:xfrm>
                    <a:prstGeom prst="rect">
                      <a:avLst/>
                    </a:prstGeom>
                    <a:noFill/>
                  </pic:spPr>
                </pic:pic>
              </a:graphicData>
            </a:graphic>
            <wp14:sizeRelH relativeFrom="margin">
              <wp14:pctWidth>0</wp14:pctWidth>
            </wp14:sizeRelH>
          </wp:anchor>
        </w:drawing>
      </w:r>
    </w:p>
    <w:p w14:paraId="21AD1431" w14:textId="77777777" w:rsidR="005B3AB9" w:rsidRPr="000D1EC4" w:rsidRDefault="005B3AB9" w:rsidP="005B3AB9">
      <w:pPr>
        <w:pStyle w:val="Default"/>
        <w:spacing w:line="360" w:lineRule="auto"/>
        <w:ind w:left="720" w:firstLine="720"/>
        <w:jc w:val="both"/>
        <w:rPr>
          <w:rFonts w:ascii="Times New Roman" w:hAnsi="Times New Roman" w:cs="Times New Roman"/>
          <w:b/>
          <w:color w:val="auto"/>
          <w:sz w:val="40"/>
          <w:szCs w:val="36"/>
        </w:rPr>
      </w:pPr>
      <w:r w:rsidRPr="000D1EC4">
        <w:rPr>
          <w:rFonts w:ascii="Times New Roman" w:hAnsi="Times New Roman" w:cs="Times New Roman"/>
          <w:b/>
          <w:color w:val="auto"/>
          <w:sz w:val="44"/>
          <w:szCs w:val="44"/>
        </w:rPr>
        <w:t>COMSATS University Islamabad (CUI)</w:t>
      </w:r>
    </w:p>
    <w:p w14:paraId="07EC5F51" w14:textId="77777777" w:rsidR="005B3AB9" w:rsidRPr="000D1EC4" w:rsidRDefault="005B3AB9" w:rsidP="005B3AB9">
      <w:pPr>
        <w:pStyle w:val="Title"/>
        <w:spacing w:after="100" w:afterAutospacing="1"/>
        <w:jc w:val="center"/>
        <w:rPr>
          <w:rFonts w:ascii="Times New Roman" w:hAnsi="Times New Roman" w:cs="Times New Roman"/>
          <w:color w:val="000000" w:themeColor="text1"/>
          <w:sz w:val="40"/>
          <w:szCs w:val="40"/>
        </w:rPr>
      </w:pPr>
    </w:p>
    <w:p w14:paraId="12114CCB" w14:textId="77777777" w:rsidR="005B3AB9" w:rsidRPr="000D1EC4" w:rsidRDefault="005B3AB9" w:rsidP="005B3AB9">
      <w:pPr>
        <w:pStyle w:val="Title"/>
        <w:spacing w:after="100" w:afterAutospacing="1"/>
        <w:jc w:val="center"/>
        <w:rPr>
          <w:rFonts w:ascii="Times New Roman" w:hAnsi="Times New Roman" w:cs="Times New Roman"/>
          <w:color w:val="000000" w:themeColor="text1"/>
          <w:sz w:val="36"/>
          <w:szCs w:val="36"/>
        </w:rPr>
      </w:pPr>
      <w:r w:rsidRPr="000D1EC4">
        <w:rPr>
          <w:rFonts w:ascii="Times New Roman" w:hAnsi="Times New Roman" w:cs="Times New Roman"/>
          <w:color w:val="000000" w:themeColor="text1"/>
          <w:sz w:val="40"/>
          <w:szCs w:val="40"/>
        </w:rPr>
        <w:t xml:space="preserve">Software Design Description </w:t>
      </w:r>
      <w:r w:rsidRPr="000D1EC4">
        <w:rPr>
          <w:rFonts w:ascii="Times New Roman" w:hAnsi="Times New Roman" w:cs="Times New Roman"/>
          <w:color w:val="000000" w:themeColor="text1"/>
          <w:sz w:val="40"/>
          <w:szCs w:val="40"/>
        </w:rPr>
        <w:br/>
      </w:r>
      <w:r w:rsidRPr="000D1EC4">
        <w:rPr>
          <w:rFonts w:ascii="Times New Roman" w:hAnsi="Times New Roman" w:cs="Times New Roman"/>
          <w:color w:val="000000" w:themeColor="text1"/>
          <w:sz w:val="32"/>
          <w:szCs w:val="32"/>
        </w:rPr>
        <w:t>(SDS DOCUMENT)</w:t>
      </w:r>
    </w:p>
    <w:p w14:paraId="3CBBBB39" w14:textId="77777777" w:rsidR="005B3AB9" w:rsidRPr="000D1EC4" w:rsidRDefault="005B3AB9" w:rsidP="005B3AB9">
      <w:pPr>
        <w:pStyle w:val="Title"/>
        <w:spacing w:after="0"/>
        <w:jc w:val="center"/>
        <w:rPr>
          <w:rFonts w:ascii="Times New Roman" w:hAnsi="Times New Roman" w:cs="Times New Roman"/>
          <w:color w:val="000000" w:themeColor="text1"/>
          <w:sz w:val="40"/>
          <w:szCs w:val="40"/>
        </w:rPr>
      </w:pPr>
      <w:r w:rsidRPr="000D1EC4">
        <w:rPr>
          <w:rFonts w:ascii="Times New Roman" w:hAnsi="Times New Roman" w:cs="Times New Roman"/>
          <w:color w:val="000000" w:themeColor="text1"/>
          <w:sz w:val="36"/>
          <w:szCs w:val="36"/>
        </w:rPr>
        <w:t>for</w:t>
      </w:r>
      <w:r w:rsidRPr="000D1EC4">
        <w:rPr>
          <w:rFonts w:ascii="Times New Roman" w:hAnsi="Times New Roman" w:cs="Times New Roman"/>
          <w:color w:val="000000" w:themeColor="text1"/>
          <w:sz w:val="40"/>
          <w:szCs w:val="40"/>
        </w:rPr>
        <w:br/>
      </w:r>
    </w:p>
    <w:p w14:paraId="090A4B62" w14:textId="5D62C250" w:rsidR="005B3AB9" w:rsidRPr="000D1EC4" w:rsidRDefault="00816839" w:rsidP="005B3AB9">
      <w:pPr>
        <w:pStyle w:val="Default"/>
        <w:jc w:val="center"/>
        <w:rPr>
          <w:rFonts w:ascii="Times New Roman" w:hAnsi="Times New Roman" w:cs="Times New Roman"/>
          <w:b/>
          <w:color w:val="000000" w:themeColor="text1"/>
          <w:sz w:val="36"/>
          <w:szCs w:val="20"/>
        </w:rPr>
      </w:pPr>
      <w:r w:rsidRPr="000D1EC4">
        <w:rPr>
          <w:rFonts w:ascii="Times New Roman" w:hAnsi="Times New Roman" w:cs="Times New Roman"/>
          <w:b/>
          <w:color w:val="000000" w:themeColor="text1"/>
          <w:sz w:val="36"/>
          <w:szCs w:val="20"/>
        </w:rPr>
        <w:t>BrainBee</w:t>
      </w:r>
    </w:p>
    <w:p w14:paraId="6AFAA1A0" w14:textId="77777777" w:rsidR="005B3AB9" w:rsidRPr="000D1EC4" w:rsidRDefault="005B3AB9" w:rsidP="005B3AB9">
      <w:pPr>
        <w:pStyle w:val="Default"/>
        <w:jc w:val="center"/>
        <w:rPr>
          <w:rFonts w:ascii="Times New Roman" w:hAnsi="Times New Roman" w:cs="Times New Roman"/>
          <w:b/>
          <w:color w:val="000000" w:themeColor="text1"/>
          <w:sz w:val="42"/>
        </w:rPr>
      </w:pPr>
      <w:r w:rsidRPr="000D1EC4">
        <w:rPr>
          <w:rFonts w:ascii="Times New Roman" w:hAnsi="Times New Roman" w:cs="Times New Roman"/>
          <w:color w:val="000000" w:themeColor="text1"/>
          <w:sz w:val="36"/>
          <w:szCs w:val="20"/>
        </w:rPr>
        <w:br/>
      </w:r>
      <w:r w:rsidRPr="000D1EC4">
        <w:rPr>
          <w:rFonts w:ascii="Times New Roman" w:hAnsi="Times New Roman" w:cs="Times New Roman"/>
          <w:color w:val="000000" w:themeColor="text1"/>
          <w:sz w:val="32"/>
        </w:rPr>
        <w:t>Version 1.0</w:t>
      </w:r>
    </w:p>
    <w:p w14:paraId="2C176BB7" w14:textId="77777777" w:rsidR="005B3AB9" w:rsidRPr="000D1EC4" w:rsidRDefault="005B3AB9" w:rsidP="005B3AB9">
      <w:pPr>
        <w:pStyle w:val="Default"/>
        <w:spacing w:line="360" w:lineRule="auto"/>
        <w:jc w:val="center"/>
        <w:rPr>
          <w:rFonts w:ascii="Times New Roman" w:hAnsi="Times New Roman" w:cs="Times New Roman"/>
          <w:b/>
          <w:bCs/>
          <w:i/>
          <w:color w:val="000000" w:themeColor="text1"/>
          <w:sz w:val="36"/>
          <w:szCs w:val="36"/>
        </w:rPr>
      </w:pPr>
      <w:r w:rsidRPr="000D1EC4">
        <w:rPr>
          <w:rFonts w:ascii="Times New Roman" w:hAnsi="Times New Roman" w:cs="Times New Roman"/>
          <w:b/>
          <w:bCs/>
          <w:i/>
          <w:color w:val="000000" w:themeColor="text1"/>
          <w:sz w:val="36"/>
          <w:szCs w:val="36"/>
        </w:rPr>
        <w:br/>
        <w:t>By</w:t>
      </w:r>
    </w:p>
    <w:p w14:paraId="198C173C" w14:textId="705DCF98" w:rsidR="005B3AB9" w:rsidRPr="000D1EC4" w:rsidRDefault="00816839" w:rsidP="005B3AB9">
      <w:pPr>
        <w:pStyle w:val="Default"/>
        <w:tabs>
          <w:tab w:val="left" w:pos="5655"/>
        </w:tabs>
        <w:spacing w:line="360" w:lineRule="auto"/>
        <w:jc w:val="center"/>
        <w:rPr>
          <w:rFonts w:ascii="Times New Roman" w:hAnsi="Times New Roman" w:cs="Times New Roman"/>
          <w:b/>
          <w:color w:val="000000" w:themeColor="text1"/>
          <w:sz w:val="28"/>
          <w:szCs w:val="28"/>
        </w:rPr>
      </w:pPr>
      <w:r w:rsidRPr="000D1EC4">
        <w:rPr>
          <w:rFonts w:ascii="Times New Roman" w:hAnsi="Times New Roman" w:cs="Times New Roman"/>
          <w:b/>
          <w:color w:val="000000" w:themeColor="text1"/>
          <w:sz w:val="32"/>
          <w:szCs w:val="32"/>
        </w:rPr>
        <w:t>Nasir Shahzad</w:t>
      </w:r>
      <w:r w:rsidR="005B3AB9" w:rsidRPr="000D1EC4">
        <w:rPr>
          <w:rFonts w:ascii="Times New Roman" w:hAnsi="Times New Roman" w:cs="Times New Roman"/>
          <w:b/>
          <w:color w:val="000000" w:themeColor="text1"/>
          <w:sz w:val="32"/>
          <w:szCs w:val="32"/>
        </w:rPr>
        <w:t xml:space="preserve">      </w:t>
      </w:r>
      <w:r w:rsidR="005B3AB9" w:rsidRPr="000D1EC4">
        <w:rPr>
          <w:rFonts w:ascii="Times New Roman" w:hAnsi="Times New Roman" w:cs="Times New Roman"/>
          <w:b/>
          <w:bCs/>
          <w:color w:val="000000" w:themeColor="text1"/>
          <w:sz w:val="28"/>
          <w:szCs w:val="28"/>
        </w:rPr>
        <w:t>C</w:t>
      </w:r>
      <w:r w:rsidRPr="000D1EC4">
        <w:rPr>
          <w:rFonts w:ascii="Times New Roman" w:hAnsi="Times New Roman" w:cs="Times New Roman"/>
          <w:b/>
          <w:bCs/>
          <w:color w:val="000000" w:themeColor="text1"/>
          <w:sz w:val="28"/>
          <w:szCs w:val="28"/>
        </w:rPr>
        <w:t>UI</w:t>
      </w:r>
      <w:r w:rsidR="005B3AB9" w:rsidRPr="000D1EC4">
        <w:rPr>
          <w:rFonts w:ascii="Times New Roman" w:hAnsi="Times New Roman" w:cs="Times New Roman"/>
          <w:b/>
          <w:bCs/>
          <w:color w:val="000000" w:themeColor="text1"/>
          <w:sz w:val="28"/>
          <w:szCs w:val="28"/>
        </w:rPr>
        <w:t>/</w:t>
      </w:r>
      <w:r w:rsidR="005B3AB9" w:rsidRPr="000D1EC4">
        <w:rPr>
          <w:rFonts w:ascii="Times New Roman" w:hAnsi="Times New Roman" w:cs="Times New Roman"/>
          <w:b/>
          <w:color w:val="000000" w:themeColor="text1"/>
          <w:sz w:val="28"/>
          <w:szCs w:val="28"/>
        </w:rPr>
        <w:t>S</w:t>
      </w:r>
      <w:r w:rsidRPr="000D1EC4">
        <w:rPr>
          <w:rFonts w:ascii="Times New Roman" w:hAnsi="Times New Roman" w:cs="Times New Roman"/>
          <w:b/>
          <w:color w:val="000000" w:themeColor="text1"/>
          <w:sz w:val="28"/>
          <w:szCs w:val="28"/>
        </w:rPr>
        <w:t>P22</w:t>
      </w:r>
      <w:r w:rsidR="005B3AB9" w:rsidRPr="000D1EC4">
        <w:rPr>
          <w:rFonts w:ascii="Times New Roman" w:hAnsi="Times New Roman" w:cs="Times New Roman"/>
          <w:b/>
          <w:color w:val="000000" w:themeColor="text1"/>
          <w:sz w:val="28"/>
          <w:szCs w:val="28"/>
        </w:rPr>
        <w:t>-BCS-</w:t>
      </w:r>
      <w:r w:rsidRPr="000D1EC4">
        <w:rPr>
          <w:rFonts w:ascii="Times New Roman" w:hAnsi="Times New Roman" w:cs="Times New Roman"/>
          <w:b/>
          <w:color w:val="000000" w:themeColor="text1"/>
          <w:sz w:val="28"/>
          <w:szCs w:val="28"/>
        </w:rPr>
        <w:t>077</w:t>
      </w:r>
      <w:r w:rsidR="005B3AB9" w:rsidRPr="000D1EC4">
        <w:rPr>
          <w:rFonts w:ascii="Times New Roman" w:hAnsi="Times New Roman" w:cs="Times New Roman"/>
          <w:b/>
          <w:color w:val="000000" w:themeColor="text1"/>
          <w:sz w:val="28"/>
          <w:szCs w:val="28"/>
        </w:rPr>
        <w:t>/ISB</w:t>
      </w:r>
    </w:p>
    <w:p w14:paraId="2E6424C7" w14:textId="606C4126" w:rsidR="005B3AB9" w:rsidRPr="000D1EC4" w:rsidRDefault="005B3AB9" w:rsidP="005B3AB9">
      <w:pPr>
        <w:pStyle w:val="Default"/>
        <w:spacing w:line="360" w:lineRule="auto"/>
        <w:jc w:val="center"/>
        <w:rPr>
          <w:rFonts w:ascii="Times New Roman" w:hAnsi="Times New Roman" w:cs="Times New Roman"/>
          <w:b/>
          <w:color w:val="000000" w:themeColor="text1"/>
          <w:sz w:val="32"/>
          <w:szCs w:val="32"/>
        </w:rPr>
      </w:pPr>
      <w:r w:rsidRPr="000D1EC4">
        <w:rPr>
          <w:rFonts w:ascii="Times New Roman" w:hAnsi="Times New Roman" w:cs="Times New Roman"/>
          <w:b/>
          <w:color w:val="000000" w:themeColor="text1"/>
          <w:sz w:val="32"/>
          <w:szCs w:val="32"/>
        </w:rPr>
        <w:t>S</w:t>
      </w:r>
      <w:r w:rsidR="00816839" w:rsidRPr="000D1EC4">
        <w:rPr>
          <w:rFonts w:ascii="Times New Roman" w:hAnsi="Times New Roman" w:cs="Times New Roman"/>
          <w:b/>
          <w:color w:val="000000" w:themeColor="text1"/>
          <w:sz w:val="32"/>
          <w:szCs w:val="32"/>
        </w:rPr>
        <w:t>ohail Faiz Rasool</w:t>
      </w:r>
      <w:r w:rsidRPr="000D1EC4">
        <w:rPr>
          <w:rFonts w:ascii="Times New Roman" w:hAnsi="Times New Roman" w:cs="Times New Roman"/>
          <w:b/>
          <w:color w:val="000000" w:themeColor="text1"/>
          <w:sz w:val="32"/>
          <w:szCs w:val="32"/>
        </w:rPr>
        <w:t xml:space="preserve">      </w:t>
      </w:r>
      <w:r w:rsidRPr="000D1EC4">
        <w:rPr>
          <w:rFonts w:ascii="Times New Roman" w:hAnsi="Times New Roman" w:cs="Times New Roman"/>
          <w:b/>
          <w:bCs/>
          <w:color w:val="000000" w:themeColor="text1"/>
          <w:sz w:val="28"/>
          <w:szCs w:val="28"/>
        </w:rPr>
        <w:t>C</w:t>
      </w:r>
      <w:r w:rsidR="00816839" w:rsidRPr="000D1EC4">
        <w:rPr>
          <w:rFonts w:ascii="Times New Roman" w:hAnsi="Times New Roman" w:cs="Times New Roman"/>
          <w:b/>
          <w:bCs/>
          <w:color w:val="000000" w:themeColor="text1"/>
          <w:sz w:val="28"/>
          <w:szCs w:val="28"/>
        </w:rPr>
        <w:t>UI</w:t>
      </w:r>
      <w:r w:rsidRPr="000D1EC4">
        <w:rPr>
          <w:rFonts w:ascii="Times New Roman" w:hAnsi="Times New Roman" w:cs="Times New Roman"/>
          <w:b/>
          <w:bCs/>
          <w:color w:val="000000" w:themeColor="text1"/>
          <w:sz w:val="28"/>
          <w:szCs w:val="28"/>
        </w:rPr>
        <w:t>/</w:t>
      </w:r>
      <w:r w:rsidRPr="000D1EC4">
        <w:rPr>
          <w:rFonts w:ascii="Times New Roman" w:hAnsi="Times New Roman" w:cs="Times New Roman"/>
          <w:b/>
          <w:color w:val="000000" w:themeColor="text1"/>
          <w:sz w:val="28"/>
          <w:szCs w:val="28"/>
        </w:rPr>
        <w:t>SP</w:t>
      </w:r>
      <w:r w:rsidR="00816839" w:rsidRPr="000D1EC4">
        <w:rPr>
          <w:rFonts w:ascii="Times New Roman" w:hAnsi="Times New Roman" w:cs="Times New Roman"/>
          <w:b/>
          <w:color w:val="000000" w:themeColor="text1"/>
          <w:sz w:val="28"/>
          <w:szCs w:val="28"/>
        </w:rPr>
        <w:t>22</w:t>
      </w:r>
      <w:r w:rsidRPr="000D1EC4">
        <w:rPr>
          <w:rFonts w:ascii="Times New Roman" w:hAnsi="Times New Roman" w:cs="Times New Roman"/>
          <w:b/>
          <w:color w:val="000000" w:themeColor="text1"/>
          <w:sz w:val="28"/>
          <w:szCs w:val="28"/>
        </w:rPr>
        <w:t>-BCS-</w:t>
      </w:r>
      <w:r w:rsidR="00816839" w:rsidRPr="000D1EC4">
        <w:rPr>
          <w:rFonts w:ascii="Times New Roman" w:hAnsi="Times New Roman" w:cs="Times New Roman"/>
          <w:b/>
          <w:color w:val="000000" w:themeColor="text1"/>
          <w:sz w:val="28"/>
          <w:szCs w:val="28"/>
        </w:rPr>
        <w:t>095</w:t>
      </w:r>
      <w:r w:rsidRPr="000D1EC4">
        <w:rPr>
          <w:rFonts w:ascii="Times New Roman" w:hAnsi="Times New Roman" w:cs="Times New Roman"/>
          <w:b/>
          <w:color w:val="000000" w:themeColor="text1"/>
          <w:sz w:val="28"/>
          <w:szCs w:val="28"/>
        </w:rPr>
        <w:t>/ISB</w:t>
      </w:r>
    </w:p>
    <w:p w14:paraId="52E3A0D0" w14:textId="77777777" w:rsidR="005B3AB9" w:rsidRPr="000D1EC4" w:rsidRDefault="005B3AB9" w:rsidP="005B3AB9">
      <w:pPr>
        <w:pStyle w:val="Default"/>
        <w:spacing w:line="360" w:lineRule="auto"/>
        <w:jc w:val="center"/>
        <w:rPr>
          <w:rFonts w:ascii="Times New Roman" w:hAnsi="Times New Roman" w:cs="Times New Roman"/>
          <w:b/>
          <w:i/>
          <w:color w:val="000000" w:themeColor="text1"/>
          <w:sz w:val="36"/>
          <w:szCs w:val="36"/>
        </w:rPr>
      </w:pPr>
    </w:p>
    <w:p w14:paraId="74259782" w14:textId="08181CE0" w:rsidR="005B3AB9" w:rsidRPr="000D1EC4" w:rsidRDefault="005B3AB9" w:rsidP="005B3AB9">
      <w:pPr>
        <w:pStyle w:val="Default"/>
        <w:spacing w:line="360" w:lineRule="auto"/>
        <w:jc w:val="center"/>
        <w:rPr>
          <w:rFonts w:ascii="Times New Roman" w:hAnsi="Times New Roman" w:cs="Times New Roman"/>
          <w:b/>
          <w:color w:val="000000" w:themeColor="text1"/>
          <w:sz w:val="32"/>
          <w:szCs w:val="32"/>
        </w:rPr>
      </w:pPr>
      <w:r w:rsidRPr="000D1EC4">
        <w:rPr>
          <w:rFonts w:ascii="Times New Roman" w:hAnsi="Times New Roman" w:cs="Times New Roman"/>
          <w:b/>
          <w:i/>
          <w:color w:val="000000" w:themeColor="text1"/>
          <w:sz w:val="36"/>
          <w:szCs w:val="36"/>
        </w:rPr>
        <w:t>Supervisor</w:t>
      </w:r>
      <w:r w:rsidRPr="000D1EC4">
        <w:rPr>
          <w:rFonts w:ascii="Times New Roman" w:hAnsi="Times New Roman" w:cs="Times New Roman"/>
          <w:b/>
          <w:i/>
          <w:color w:val="000000" w:themeColor="text1"/>
          <w:sz w:val="30"/>
          <w:szCs w:val="30"/>
        </w:rPr>
        <w:br/>
      </w:r>
      <w:r w:rsidRPr="000D1EC4">
        <w:rPr>
          <w:rFonts w:ascii="Times New Roman" w:hAnsi="Times New Roman" w:cs="Times New Roman"/>
          <w:b/>
          <w:color w:val="000000" w:themeColor="text1"/>
          <w:sz w:val="32"/>
          <w:szCs w:val="32"/>
        </w:rPr>
        <w:t>Mr. Tanveer Ahmed</w:t>
      </w:r>
    </w:p>
    <w:p w14:paraId="61323BB6" w14:textId="77777777" w:rsidR="005B3AB9" w:rsidRDefault="005B3AB9" w:rsidP="005B3AB9">
      <w:pPr>
        <w:pStyle w:val="ChangeHistoryTitle"/>
        <w:rPr>
          <w:rFonts w:ascii="Times New Roman" w:hAnsi="Times New Roman"/>
          <w:bCs/>
          <w:i/>
          <w:iCs/>
          <w:color w:val="000000" w:themeColor="text1"/>
          <w:szCs w:val="36"/>
        </w:rPr>
      </w:pPr>
    </w:p>
    <w:p w14:paraId="56342187" w14:textId="77777777" w:rsidR="008A3E61" w:rsidRDefault="008A3E61" w:rsidP="005B3AB9">
      <w:pPr>
        <w:pStyle w:val="ChangeHistoryTitle"/>
        <w:rPr>
          <w:rFonts w:ascii="Times New Roman" w:hAnsi="Times New Roman"/>
          <w:bCs/>
          <w:i/>
          <w:iCs/>
          <w:color w:val="000000" w:themeColor="text1"/>
          <w:szCs w:val="36"/>
        </w:rPr>
      </w:pPr>
    </w:p>
    <w:p w14:paraId="2B3C0857" w14:textId="77777777" w:rsidR="008A3E61" w:rsidRDefault="008A3E61" w:rsidP="005B3AB9">
      <w:pPr>
        <w:pStyle w:val="ChangeHistoryTitle"/>
        <w:rPr>
          <w:rFonts w:ascii="Times New Roman" w:hAnsi="Times New Roman"/>
          <w:bCs/>
          <w:i/>
          <w:iCs/>
          <w:color w:val="000000" w:themeColor="text1"/>
          <w:szCs w:val="36"/>
        </w:rPr>
      </w:pPr>
    </w:p>
    <w:p w14:paraId="0758A50E" w14:textId="77777777" w:rsidR="008A3E61" w:rsidRDefault="008A3E61" w:rsidP="005B3AB9">
      <w:pPr>
        <w:pStyle w:val="ChangeHistoryTitle"/>
        <w:rPr>
          <w:rFonts w:ascii="Times New Roman" w:hAnsi="Times New Roman"/>
          <w:bCs/>
          <w:i/>
          <w:iCs/>
          <w:color w:val="000000" w:themeColor="text1"/>
          <w:szCs w:val="36"/>
        </w:rPr>
      </w:pPr>
    </w:p>
    <w:p w14:paraId="73F2C672" w14:textId="77777777" w:rsidR="008A3E61" w:rsidRDefault="008A3E61" w:rsidP="005B3AB9">
      <w:pPr>
        <w:pStyle w:val="ChangeHistoryTitle"/>
        <w:rPr>
          <w:rFonts w:ascii="Times New Roman" w:hAnsi="Times New Roman"/>
          <w:bCs/>
          <w:i/>
          <w:iCs/>
          <w:color w:val="000000" w:themeColor="text1"/>
          <w:szCs w:val="36"/>
        </w:rPr>
      </w:pPr>
    </w:p>
    <w:p w14:paraId="6B661CDE" w14:textId="77777777" w:rsidR="008A3E61" w:rsidRDefault="008A3E61" w:rsidP="005B3AB9">
      <w:pPr>
        <w:pStyle w:val="ChangeHistoryTitle"/>
        <w:rPr>
          <w:rFonts w:ascii="Times New Roman" w:hAnsi="Times New Roman"/>
          <w:bCs/>
          <w:i/>
          <w:iCs/>
          <w:color w:val="000000" w:themeColor="text1"/>
          <w:szCs w:val="36"/>
        </w:rPr>
      </w:pPr>
    </w:p>
    <w:p w14:paraId="7F776A71" w14:textId="77777777" w:rsidR="008A3E61" w:rsidRPr="000D1EC4" w:rsidRDefault="008A3E61" w:rsidP="005B3AB9">
      <w:pPr>
        <w:pStyle w:val="ChangeHistoryTitle"/>
        <w:rPr>
          <w:rFonts w:ascii="Times New Roman" w:hAnsi="Times New Roman"/>
          <w:bCs/>
          <w:i/>
          <w:iCs/>
          <w:color w:val="000000" w:themeColor="text1"/>
          <w:szCs w:val="36"/>
        </w:rPr>
      </w:pPr>
    </w:p>
    <w:p w14:paraId="28904E33" w14:textId="77777777" w:rsidR="005B3AB9" w:rsidRDefault="005B3AB9" w:rsidP="005B3AB9">
      <w:pPr>
        <w:pStyle w:val="ChangeHistoryTitle"/>
        <w:rPr>
          <w:rFonts w:ascii="Times New Roman" w:hAnsi="Times New Roman"/>
          <w:bCs/>
          <w:i/>
          <w:iCs/>
          <w:color w:val="000000" w:themeColor="text1"/>
          <w:szCs w:val="36"/>
        </w:rPr>
      </w:pPr>
      <w:r w:rsidRPr="000D1EC4">
        <w:rPr>
          <w:rFonts w:ascii="Times New Roman" w:hAnsi="Times New Roman"/>
          <w:bCs/>
          <w:i/>
          <w:iCs/>
          <w:color w:val="000000" w:themeColor="text1"/>
          <w:szCs w:val="36"/>
        </w:rPr>
        <w:t>Bachelor of Science in Computer Science (2022-2026)</w:t>
      </w:r>
    </w:p>
    <w:p w14:paraId="5A4C886E" w14:textId="1C6C2BE5" w:rsidR="00B8402B" w:rsidRPr="000D1EC4" w:rsidRDefault="00B8402B" w:rsidP="005B3AB9">
      <w:pPr>
        <w:pStyle w:val="ChangeHistoryTitle"/>
        <w:rPr>
          <w:rFonts w:ascii="Times New Roman" w:hAnsi="Times New Roman"/>
          <w:bCs/>
          <w:i/>
          <w:iCs/>
          <w:color w:val="000000" w:themeColor="text1"/>
          <w:szCs w:val="36"/>
        </w:rPr>
        <w:sectPr w:rsidR="00B8402B" w:rsidRPr="000D1EC4" w:rsidSect="005B3AB9">
          <w:headerReference w:type="default" r:id="rId9"/>
          <w:footerReference w:type="default" r:id="rId10"/>
          <w:pgSz w:w="12240" w:h="15840" w:code="1"/>
          <w:pgMar w:top="1440" w:right="1440" w:bottom="1440" w:left="1440" w:header="720" w:footer="720" w:gutter="0"/>
          <w:pgNumType w:fmt="lowerRoman" w:start="1"/>
          <w:cols w:space="720"/>
        </w:sectPr>
      </w:pPr>
    </w:p>
    <w:sdt>
      <w:sdtPr>
        <w:rPr>
          <w:rFonts w:asciiTheme="minorHAnsi" w:eastAsiaTheme="minorEastAsia" w:hAnsiTheme="minorHAnsi" w:cstheme="minorBidi"/>
          <w:color w:val="auto"/>
          <w:kern w:val="2"/>
          <w:sz w:val="24"/>
          <w:szCs w:val="24"/>
          <w14:ligatures w14:val="standardContextual"/>
        </w:rPr>
        <w:id w:val="-924638064"/>
        <w:docPartObj>
          <w:docPartGallery w:val="Table of Contents"/>
          <w:docPartUnique/>
        </w:docPartObj>
      </w:sdtPr>
      <w:sdtEndPr>
        <w:rPr>
          <w:b/>
          <w:bCs/>
          <w:noProof/>
        </w:rPr>
      </w:sdtEndPr>
      <w:sdtContent>
        <w:p w14:paraId="44F4AC41" w14:textId="58293960" w:rsidR="00F75E9B" w:rsidRDefault="00F75E9B">
          <w:pPr>
            <w:pStyle w:val="TOCHeading"/>
          </w:pPr>
          <w:r>
            <w:t>Table of Contents</w:t>
          </w:r>
        </w:p>
        <w:p w14:paraId="769A7C35" w14:textId="2756A00B" w:rsidR="004F028C" w:rsidRDefault="00F75E9B">
          <w:pPr>
            <w:pStyle w:val="TOC1"/>
            <w:tabs>
              <w:tab w:val="left" w:pos="480"/>
              <w:tab w:val="right" w:leader="dot" w:pos="9350"/>
            </w:tabs>
            <w:rPr>
              <w:rFonts w:eastAsiaTheme="minorEastAsia"/>
              <w:noProof/>
            </w:rPr>
          </w:pPr>
          <w:r>
            <w:fldChar w:fldCharType="begin"/>
          </w:r>
          <w:r>
            <w:instrText xml:space="preserve"> TOC \o "1-3" \h \z \u </w:instrText>
          </w:r>
          <w:r>
            <w:fldChar w:fldCharType="separate"/>
          </w:r>
          <w:hyperlink w:anchor="_Toc199099895" w:history="1">
            <w:r w:rsidR="004F028C" w:rsidRPr="0040114C">
              <w:rPr>
                <w:rStyle w:val="Hyperlink"/>
                <w:rFonts w:ascii="Times New Roman" w:hAnsi="Times New Roman" w:cs="Times New Roman"/>
                <w:b/>
                <w:bCs/>
                <w:noProof/>
              </w:rPr>
              <w:t>1.</w:t>
            </w:r>
            <w:r w:rsidR="004F028C">
              <w:rPr>
                <w:rFonts w:eastAsiaTheme="minorEastAsia"/>
                <w:noProof/>
              </w:rPr>
              <w:tab/>
            </w:r>
            <w:r w:rsidR="004F028C" w:rsidRPr="0040114C">
              <w:rPr>
                <w:rStyle w:val="Hyperlink"/>
                <w:rFonts w:ascii="Times New Roman" w:hAnsi="Times New Roman" w:cs="Times New Roman"/>
                <w:b/>
                <w:bCs/>
                <w:noProof/>
              </w:rPr>
              <w:t>Introduction</w:t>
            </w:r>
            <w:r w:rsidR="004F028C">
              <w:rPr>
                <w:noProof/>
                <w:webHidden/>
              </w:rPr>
              <w:tab/>
            </w:r>
            <w:r w:rsidR="004F028C">
              <w:rPr>
                <w:noProof/>
                <w:webHidden/>
              </w:rPr>
              <w:fldChar w:fldCharType="begin"/>
            </w:r>
            <w:r w:rsidR="004F028C">
              <w:rPr>
                <w:noProof/>
                <w:webHidden/>
              </w:rPr>
              <w:instrText xml:space="preserve"> PAGEREF _Toc199099895 \h </w:instrText>
            </w:r>
            <w:r w:rsidR="004F028C">
              <w:rPr>
                <w:noProof/>
                <w:webHidden/>
              </w:rPr>
            </w:r>
            <w:r w:rsidR="004F028C">
              <w:rPr>
                <w:noProof/>
                <w:webHidden/>
              </w:rPr>
              <w:fldChar w:fldCharType="separate"/>
            </w:r>
            <w:r w:rsidR="00991242">
              <w:rPr>
                <w:noProof/>
                <w:webHidden/>
              </w:rPr>
              <w:t>1</w:t>
            </w:r>
            <w:r w:rsidR="004F028C">
              <w:rPr>
                <w:noProof/>
                <w:webHidden/>
              </w:rPr>
              <w:fldChar w:fldCharType="end"/>
            </w:r>
          </w:hyperlink>
        </w:p>
        <w:p w14:paraId="1F9BFD4F" w14:textId="30D97E96" w:rsidR="004F028C" w:rsidRDefault="004F028C">
          <w:pPr>
            <w:pStyle w:val="TOC2"/>
            <w:tabs>
              <w:tab w:val="left" w:pos="960"/>
              <w:tab w:val="right" w:leader="dot" w:pos="9350"/>
            </w:tabs>
            <w:rPr>
              <w:rFonts w:eastAsiaTheme="minorEastAsia"/>
              <w:noProof/>
            </w:rPr>
          </w:pPr>
          <w:hyperlink w:anchor="_Toc199099896" w:history="1">
            <w:r w:rsidRPr="0040114C">
              <w:rPr>
                <w:rStyle w:val="Hyperlink"/>
                <w:rFonts w:ascii="Times New Roman" w:hAnsi="Times New Roman" w:cs="Times New Roman"/>
                <w:b/>
                <w:bCs/>
                <w:noProof/>
              </w:rPr>
              <w:t>1.1</w:t>
            </w:r>
            <w:r>
              <w:rPr>
                <w:rFonts w:eastAsiaTheme="minorEastAsia"/>
                <w:noProof/>
              </w:rPr>
              <w:tab/>
            </w:r>
            <w:r w:rsidRPr="0040114C">
              <w:rPr>
                <w:rStyle w:val="Hyperlink"/>
                <w:rFonts w:ascii="Times New Roman" w:hAnsi="Times New Roman" w:cs="Times New Roman"/>
                <w:b/>
                <w:bCs/>
                <w:noProof/>
              </w:rPr>
              <w:t>Modules</w:t>
            </w:r>
            <w:r>
              <w:rPr>
                <w:noProof/>
                <w:webHidden/>
              </w:rPr>
              <w:tab/>
            </w:r>
            <w:r>
              <w:rPr>
                <w:noProof/>
                <w:webHidden/>
              </w:rPr>
              <w:fldChar w:fldCharType="begin"/>
            </w:r>
            <w:r>
              <w:rPr>
                <w:noProof/>
                <w:webHidden/>
              </w:rPr>
              <w:instrText xml:space="preserve"> PAGEREF _Toc199099896 \h </w:instrText>
            </w:r>
            <w:r>
              <w:rPr>
                <w:noProof/>
                <w:webHidden/>
              </w:rPr>
            </w:r>
            <w:r>
              <w:rPr>
                <w:noProof/>
                <w:webHidden/>
              </w:rPr>
              <w:fldChar w:fldCharType="separate"/>
            </w:r>
            <w:r w:rsidR="00991242">
              <w:rPr>
                <w:noProof/>
                <w:webHidden/>
              </w:rPr>
              <w:t>1</w:t>
            </w:r>
            <w:r>
              <w:rPr>
                <w:noProof/>
                <w:webHidden/>
              </w:rPr>
              <w:fldChar w:fldCharType="end"/>
            </w:r>
          </w:hyperlink>
        </w:p>
        <w:p w14:paraId="3E518382" w14:textId="20AA6929" w:rsidR="004F028C" w:rsidRDefault="004F028C">
          <w:pPr>
            <w:pStyle w:val="TOC3"/>
            <w:tabs>
              <w:tab w:val="left" w:pos="1440"/>
              <w:tab w:val="right" w:leader="dot" w:pos="9350"/>
            </w:tabs>
            <w:rPr>
              <w:rFonts w:eastAsiaTheme="minorEastAsia"/>
              <w:noProof/>
            </w:rPr>
          </w:pPr>
          <w:hyperlink w:anchor="_Toc199099897" w:history="1">
            <w:r w:rsidRPr="0040114C">
              <w:rPr>
                <w:rStyle w:val="Hyperlink"/>
                <w:rFonts w:ascii="Times New Roman" w:hAnsi="Times New Roman" w:cs="Times New Roman"/>
                <w:b/>
                <w:bCs/>
                <w:noProof/>
              </w:rPr>
              <w:t>1.1.1</w:t>
            </w:r>
            <w:r>
              <w:rPr>
                <w:rFonts w:eastAsiaTheme="minorEastAsia"/>
                <w:noProof/>
              </w:rPr>
              <w:tab/>
            </w:r>
            <w:r w:rsidRPr="0040114C">
              <w:rPr>
                <w:rStyle w:val="Hyperlink"/>
                <w:rFonts w:ascii="Times New Roman" w:hAnsi="Times New Roman" w:cs="Times New Roman"/>
                <w:b/>
                <w:bCs/>
                <w:noProof/>
              </w:rPr>
              <w:t>Student App</w:t>
            </w:r>
            <w:r>
              <w:rPr>
                <w:noProof/>
                <w:webHidden/>
              </w:rPr>
              <w:tab/>
            </w:r>
            <w:r>
              <w:rPr>
                <w:noProof/>
                <w:webHidden/>
              </w:rPr>
              <w:fldChar w:fldCharType="begin"/>
            </w:r>
            <w:r>
              <w:rPr>
                <w:noProof/>
                <w:webHidden/>
              </w:rPr>
              <w:instrText xml:space="preserve"> PAGEREF _Toc199099897 \h </w:instrText>
            </w:r>
            <w:r>
              <w:rPr>
                <w:noProof/>
                <w:webHidden/>
              </w:rPr>
            </w:r>
            <w:r>
              <w:rPr>
                <w:noProof/>
                <w:webHidden/>
              </w:rPr>
              <w:fldChar w:fldCharType="separate"/>
            </w:r>
            <w:r w:rsidR="00991242">
              <w:rPr>
                <w:noProof/>
                <w:webHidden/>
              </w:rPr>
              <w:t>1</w:t>
            </w:r>
            <w:r>
              <w:rPr>
                <w:noProof/>
                <w:webHidden/>
              </w:rPr>
              <w:fldChar w:fldCharType="end"/>
            </w:r>
          </w:hyperlink>
        </w:p>
        <w:p w14:paraId="582EFAD3" w14:textId="0D76C798" w:rsidR="004F028C" w:rsidRDefault="004F028C">
          <w:pPr>
            <w:pStyle w:val="TOC3"/>
            <w:tabs>
              <w:tab w:val="left" w:pos="1440"/>
              <w:tab w:val="right" w:leader="dot" w:pos="9350"/>
            </w:tabs>
            <w:rPr>
              <w:rFonts w:eastAsiaTheme="minorEastAsia"/>
              <w:noProof/>
            </w:rPr>
          </w:pPr>
          <w:hyperlink w:anchor="_Toc199099898" w:history="1">
            <w:r w:rsidRPr="0040114C">
              <w:rPr>
                <w:rStyle w:val="Hyperlink"/>
                <w:rFonts w:ascii="Times New Roman" w:hAnsi="Times New Roman" w:cs="Times New Roman"/>
                <w:b/>
                <w:bCs/>
                <w:noProof/>
              </w:rPr>
              <w:t>1.1.2</w:t>
            </w:r>
            <w:r>
              <w:rPr>
                <w:rFonts w:eastAsiaTheme="minorEastAsia"/>
                <w:noProof/>
              </w:rPr>
              <w:tab/>
            </w:r>
            <w:r w:rsidRPr="0040114C">
              <w:rPr>
                <w:rStyle w:val="Hyperlink"/>
                <w:rFonts w:ascii="Times New Roman" w:hAnsi="Times New Roman" w:cs="Times New Roman"/>
                <w:b/>
                <w:bCs/>
                <w:noProof/>
              </w:rPr>
              <w:t>Parent App</w:t>
            </w:r>
            <w:r>
              <w:rPr>
                <w:noProof/>
                <w:webHidden/>
              </w:rPr>
              <w:tab/>
            </w:r>
            <w:r>
              <w:rPr>
                <w:noProof/>
                <w:webHidden/>
              </w:rPr>
              <w:fldChar w:fldCharType="begin"/>
            </w:r>
            <w:r>
              <w:rPr>
                <w:noProof/>
                <w:webHidden/>
              </w:rPr>
              <w:instrText xml:space="preserve"> PAGEREF _Toc199099898 \h </w:instrText>
            </w:r>
            <w:r>
              <w:rPr>
                <w:noProof/>
                <w:webHidden/>
              </w:rPr>
            </w:r>
            <w:r>
              <w:rPr>
                <w:noProof/>
                <w:webHidden/>
              </w:rPr>
              <w:fldChar w:fldCharType="separate"/>
            </w:r>
            <w:r w:rsidR="00991242">
              <w:rPr>
                <w:noProof/>
                <w:webHidden/>
              </w:rPr>
              <w:t>2</w:t>
            </w:r>
            <w:r>
              <w:rPr>
                <w:noProof/>
                <w:webHidden/>
              </w:rPr>
              <w:fldChar w:fldCharType="end"/>
            </w:r>
          </w:hyperlink>
        </w:p>
        <w:p w14:paraId="1D59605F" w14:textId="79F4B112" w:rsidR="004F028C" w:rsidRDefault="004F028C">
          <w:pPr>
            <w:pStyle w:val="TOC3"/>
            <w:tabs>
              <w:tab w:val="left" w:pos="1440"/>
              <w:tab w:val="right" w:leader="dot" w:pos="9350"/>
            </w:tabs>
            <w:rPr>
              <w:rFonts w:eastAsiaTheme="minorEastAsia"/>
              <w:noProof/>
            </w:rPr>
          </w:pPr>
          <w:hyperlink w:anchor="_Toc199099899" w:history="1">
            <w:r w:rsidRPr="0040114C">
              <w:rPr>
                <w:rStyle w:val="Hyperlink"/>
                <w:rFonts w:ascii="Times New Roman" w:hAnsi="Times New Roman" w:cs="Times New Roman"/>
                <w:b/>
                <w:bCs/>
                <w:noProof/>
              </w:rPr>
              <w:t>1.1.3</w:t>
            </w:r>
            <w:r>
              <w:rPr>
                <w:rFonts w:eastAsiaTheme="minorEastAsia"/>
                <w:noProof/>
              </w:rPr>
              <w:tab/>
            </w:r>
            <w:r w:rsidRPr="0040114C">
              <w:rPr>
                <w:rStyle w:val="Hyperlink"/>
                <w:rFonts w:ascii="Times New Roman" w:hAnsi="Times New Roman" w:cs="Times New Roman"/>
                <w:b/>
                <w:bCs/>
                <w:noProof/>
              </w:rPr>
              <w:t>Teacher App</w:t>
            </w:r>
            <w:r>
              <w:rPr>
                <w:noProof/>
                <w:webHidden/>
              </w:rPr>
              <w:tab/>
            </w:r>
            <w:r>
              <w:rPr>
                <w:noProof/>
                <w:webHidden/>
              </w:rPr>
              <w:fldChar w:fldCharType="begin"/>
            </w:r>
            <w:r>
              <w:rPr>
                <w:noProof/>
                <w:webHidden/>
              </w:rPr>
              <w:instrText xml:space="preserve"> PAGEREF _Toc199099899 \h </w:instrText>
            </w:r>
            <w:r>
              <w:rPr>
                <w:noProof/>
                <w:webHidden/>
              </w:rPr>
            </w:r>
            <w:r>
              <w:rPr>
                <w:noProof/>
                <w:webHidden/>
              </w:rPr>
              <w:fldChar w:fldCharType="separate"/>
            </w:r>
            <w:r w:rsidR="00991242">
              <w:rPr>
                <w:noProof/>
                <w:webHidden/>
              </w:rPr>
              <w:t>2</w:t>
            </w:r>
            <w:r>
              <w:rPr>
                <w:noProof/>
                <w:webHidden/>
              </w:rPr>
              <w:fldChar w:fldCharType="end"/>
            </w:r>
          </w:hyperlink>
        </w:p>
        <w:p w14:paraId="08D2EFB0" w14:textId="3A3A779A" w:rsidR="004F028C" w:rsidRDefault="004F028C">
          <w:pPr>
            <w:pStyle w:val="TOC1"/>
            <w:tabs>
              <w:tab w:val="left" w:pos="480"/>
              <w:tab w:val="right" w:leader="dot" w:pos="9350"/>
            </w:tabs>
            <w:rPr>
              <w:rFonts w:eastAsiaTheme="minorEastAsia"/>
              <w:noProof/>
            </w:rPr>
          </w:pPr>
          <w:hyperlink w:anchor="_Toc199099900" w:history="1">
            <w:r w:rsidRPr="0040114C">
              <w:rPr>
                <w:rStyle w:val="Hyperlink"/>
                <w:rFonts w:ascii="Times New Roman" w:hAnsi="Times New Roman" w:cs="Times New Roman"/>
                <w:b/>
                <w:bCs/>
                <w:noProof/>
              </w:rPr>
              <w:t>2.</w:t>
            </w:r>
            <w:r>
              <w:rPr>
                <w:rFonts w:eastAsiaTheme="minorEastAsia"/>
                <w:noProof/>
              </w:rPr>
              <w:tab/>
            </w:r>
            <w:r w:rsidRPr="0040114C">
              <w:rPr>
                <w:rStyle w:val="Hyperlink"/>
                <w:rFonts w:ascii="Times New Roman" w:hAnsi="Times New Roman" w:cs="Times New Roman"/>
                <w:b/>
                <w:bCs/>
                <w:noProof/>
              </w:rPr>
              <w:t>Design Methodology and Software Process Model</w:t>
            </w:r>
            <w:r>
              <w:rPr>
                <w:noProof/>
                <w:webHidden/>
              </w:rPr>
              <w:tab/>
            </w:r>
            <w:r>
              <w:rPr>
                <w:noProof/>
                <w:webHidden/>
              </w:rPr>
              <w:fldChar w:fldCharType="begin"/>
            </w:r>
            <w:r>
              <w:rPr>
                <w:noProof/>
                <w:webHidden/>
              </w:rPr>
              <w:instrText xml:space="preserve"> PAGEREF _Toc199099900 \h </w:instrText>
            </w:r>
            <w:r>
              <w:rPr>
                <w:noProof/>
                <w:webHidden/>
              </w:rPr>
            </w:r>
            <w:r>
              <w:rPr>
                <w:noProof/>
                <w:webHidden/>
              </w:rPr>
              <w:fldChar w:fldCharType="separate"/>
            </w:r>
            <w:r w:rsidR="00991242">
              <w:rPr>
                <w:noProof/>
                <w:webHidden/>
              </w:rPr>
              <w:t>2</w:t>
            </w:r>
            <w:r>
              <w:rPr>
                <w:noProof/>
                <w:webHidden/>
              </w:rPr>
              <w:fldChar w:fldCharType="end"/>
            </w:r>
          </w:hyperlink>
        </w:p>
        <w:p w14:paraId="1F41D7E1" w14:textId="735444CA" w:rsidR="004F028C" w:rsidRDefault="004F028C">
          <w:pPr>
            <w:pStyle w:val="TOC2"/>
            <w:tabs>
              <w:tab w:val="left" w:pos="960"/>
              <w:tab w:val="right" w:leader="dot" w:pos="9350"/>
            </w:tabs>
            <w:rPr>
              <w:rFonts w:eastAsiaTheme="minorEastAsia"/>
              <w:noProof/>
            </w:rPr>
          </w:pPr>
          <w:hyperlink w:anchor="_Toc199099901" w:history="1">
            <w:r w:rsidRPr="0040114C">
              <w:rPr>
                <w:rStyle w:val="Hyperlink"/>
                <w:rFonts w:ascii="Times New Roman" w:hAnsi="Times New Roman" w:cs="Times New Roman"/>
                <w:b/>
                <w:bCs/>
                <w:noProof/>
              </w:rPr>
              <w:t>2.1</w:t>
            </w:r>
            <w:r>
              <w:rPr>
                <w:rFonts w:eastAsiaTheme="minorEastAsia"/>
                <w:noProof/>
              </w:rPr>
              <w:tab/>
            </w:r>
            <w:r w:rsidRPr="0040114C">
              <w:rPr>
                <w:rStyle w:val="Hyperlink"/>
                <w:rFonts w:ascii="Times New Roman" w:hAnsi="Times New Roman" w:cs="Times New Roman"/>
                <w:b/>
                <w:bCs/>
                <w:noProof/>
              </w:rPr>
              <w:t>Design Methodology</w:t>
            </w:r>
            <w:r>
              <w:rPr>
                <w:noProof/>
                <w:webHidden/>
              </w:rPr>
              <w:tab/>
            </w:r>
            <w:r>
              <w:rPr>
                <w:noProof/>
                <w:webHidden/>
              </w:rPr>
              <w:fldChar w:fldCharType="begin"/>
            </w:r>
            <w:r>
              <w:rPr>
                <w:noProof/>
                <w:webHidden/>
              </w:rPr>
              <w:instrText xml:space="preserve"> PAGEREF _Toc199099901 \h </w:instrText>
            </w:r>
            <w:r>
              <w:rPr>
                <w:noProof/>
                <w:webHidden/>
              </w:rPr>
            </w:r>
            <w:r>
              <w:rPr>
                <w:noProof/>
                <w:webHidden/>
              </w:rPr>
              <w:fldChar w:fldCharType="separate"/>
            </w:r>
            <w:r w:rsidR="00991242">
              <w:rPr>
                <w:noProof/>
                <w:webHidden/>
              </w:rPr>
              <w:t>2</w:t>
            </w:r>
            <w:r>
              <w:rPr>
                <w:noProof/>
                <w:webHidden/>
              </w:rPr>
              <w:fldChar w:fldCharType="end"/>
            </w:r>
          </w:hyperlink>
        </w:p>
        <w:p w14:paraId="3C039B45" w14:textId="63491A54" w:rsidR="004F028C" w:rsidRDefault="004F028C">
          <w:pPr>
            <w:pStyle w:val="TOC2"/>
            <w:tabs>
              <w:tab w:val="left" w:pos="960"/>
              <w:tab w:val="right" w:leader="dot" w:pos="9350"/>
            </w:tabs>
            <w:rPr>
              <w:rFonts w:eastAsiaTheme="minorEastAsia"/>
              <w:noProof/>
            </w:rPr>
          </w:pPr>
          <w:hyperlink w:anchor="_Toc199099902" w:history="1">
            <w:r w:rsidRPr="0040114C">
              <w:rPr>
                <w:rStyle w:val="Hyperlink"/>
                <w:rFonts w:ascii="Times New Roman" w:hAnsi="Times New Roman" w:cs="Times New Roman"/>
                <w:b/>
                <w:bCs/>
                <w:noProof/>
              </w:rPr>
              <w:t>2.2</w:t>
            </w:r>
            <w:r>
              <w:rPr>
                <w:rFonts w:eastAsiaTheme="minorEastAsia"/>
                <w:noProof/>
              </w:rPr>
              <w:tab/>
            </w:r>
            <w:r w:rsidRPr="0040114C">
              <w:rPr>
                <w:rStyle w:val="Hyperlink"/>
                <w:rFonts w:ascii="Times New Roman" w:hAnsi="Times New Roman" w:cs="Times New Roman"/>
                <w:b/>
                <w:bCs/>
                <w:noProof/>
              </w:rPr>
              <w:t>Software Process Model</w:t>
            </w:r>
            <w:r>
              <w:rPr>
                <w:noProof/>
                <w:webHidden/>
              </w:rPr>
              <w:tab/>
            </w:r>
            <w:r>
              <w:rPr>
                <w:noProof/>
                <w:webHidden/>
              </w:rPr>
              <w:fldChar w:fldCharType="begin"/>
            </w:r>
            <w:r>
              <w:rPr>
                <w:noProof/>
                <w:webHidden/>
              </w:rPr>
              <w:instrText xml:space="preserve"> PAGEREF _Toc199099902 \h </w:instrText>
            </w:r>
            <w:r>
              <w:rPr>
                <w:noProof/>
                <w:webHidden/>
              </w:rPr>
            </w:r>
            <w:r>
              <w:rPr>
                <w:noProof/>
                <w:webHidden/>
              </w:rPr>
              <w:fldChar w:fldCharType="separate"/>
            </w:r>
            <w:r w:rsidR="00991242">
              <w:rPr>
                <w:noProof/>
                <w:webHidden/>
              </w:rPr>
              <w:t>3</w:t>
            </w:r>
            <w:r>
              <w:rPr>
                <w:noProof/>
                <w:webHidden/>
              </w:rPr>
              <w:fldChar w:fldCharType="end"/>
            </w:r>
          </w:hyperlink>
        </w:p>
        <w:p w14:paraId="7168794F" w14:textId="0C9E0517" w:rsidR="004F028C" w:rsidRDefault="004F028C">
          <w:pPr>
            <w:pStyle w:val="TOC1"/>
            <w:tabs>
              <w:tab w:val="left" w:pos="480"/>
              <w:tab w:val="right" w:leader="dot" w:pos="9350"/>
            </w:tabs>
            <w:rPr>
              <w:rFonts w:eastAsiaTheme="minorEastAsia"/>
              <w:noProof/>
            </w:rPr>
          </w:pPr>
          <w:hyperlink w:anchor="_Toc199099903" w:history="1">
            <w:r w:rsidRPr="0040114C">
              <w:rPr>
                <w:rStyle w:val="Hyperlink"/>
                <w:rFonts w:ascii="Times New Roman" w:hAnsi="Times New Roman" w:cs="Times New Roman"/>
                <w:b/>
                <w:bCs/>
                <w:noProof/>
              </w:rPr>
              <w:t>3.</w:t>
            </w:r>
            <w:r>
              <w:rPr>
                <w:rFonts w:eastAsiaTheme="minorEastAsia"/>
                <w:noProof/>
              </w:rPr>
              <w:tab/>
            </w:r>
            <w:r w:rsidRPr="0040114C">
              <w:rPr>
                <w:rStyle w:val="Hyperlink"/>
                <w:rFonts w:ascii="Times New Roman" w:hAnsi="Times New Roman" w:cs="Times New Roman"/>
                <w:b/>
                <w:bCs/>
                <w:noProof/>
              </w:rPr>
              <w:t>System Overview</w:t>
            </w:r>
            <w:r>
              <w:rPr>
                <w:noProof/>
                <w:webHidden/>
              </w:rPr>
              <w:tab/>
            </w:r>
            <w:r>
              <w:rPr>
                <w:noProof/>
                <w:webHidden/>
              </w:rPr>
              <w:fldChar w:fldCharType="begin"/>
            </w:r>
            <w:r>
              <w:rPr>
                <w:noProof/>
                <w:webHidden/>
              </w:rPr>
              <w:instrText xml:space="preserve"> PAGEREF _Toc199099903 \h </w:instrText>
            </w:r>
            <w:r>
              <w:rPr>
                <w:noProof/>
                <w:webHidden/>
              </w:rPr>
            </w:r>
            <w:r>
              <w:rPr>
                <w:noProof/>
                <w:webHidden/>
              </w:rPr>
              <w:fldChar w:fldCharType="separate"/>
            </w:r>
            <w:r w:rsidR="00991242">
              <w:rPr>
                <w:noProof/>
                <w:webHidden/>
              </w:rPr>
              <w:t>4</w:t>
            </w:r>
            <w:r>
              <w:rPr>
                <w:noProof/>
                <w:webHidden/>
              </w:rPr>
              <w:fldChar w:fldCharType="end"/>
            </w:r>
          </w:hyperlink>
        </w:p>
        <w:p w14:paraId="5002C455" w14:textId="23874CD4" w:rsidR="004F028C" w:rsidRDefault="004F028C">
          <w:pPr>
            <w:pStyle w:val="TOC2"/>
            <w:tabs>
              <w:tab w:val="left" w:pos="960"/>
              <w:tab w:val="right" w:leader="dot" w:pos="9350"/>
            </w:tabs>
            <w:rPr>
              <w:rFonts w:eastAsiaTheme="minorEastAsia"/>
              <w:noProof/>
            </w:rPr>
          </w:pPr>
          <w:hyperlink w:anchor="_Toc199099904" w:history="1">
            <w:r w:rsidRPr="0040114C">
              <w:rPr>
                <w:rStyle w:val="Hyperlink"/>
                <w:rFonts w:ascii="Times New Roman" w:hAnsi="Times New Roman" w:cs="Times New Roman"/>
                <w:b/>
                <w:bCs/>
                <w:noProof/>
              </w:rPr>
              <w:t>3.1</w:t>
            </w:r>
            <w:r>
              <w:rPr>
                <w:rFonts w:eastAsiaTheme="minorEastAsia"/>
                <w:noProof/>
              </w:rPr>
              <w:tab/>
            </w:r>
            <w:r w:rsidRPr="0040114C">
              <w:rPr>
                <w:rStyle w:val="Hyperlink"/>
                <w:rFonts w:ascii="Times New Roman" w:hAnsi="Times New Roman" w:cs="Times New Roman"/>
                <w:b/>
                <w:bCs/>
                <w:noProof/>
              </w:rPr>
              <w:t>Functionality</w:t>
            </w:r>
            <w:r>
              <w:rPr>
                <w:noProof/>
                <w:webHidden/>
              </w:rPr>
              <w:tab/>
            </w:r>
            <w:r>
              <w:rPr>
                <w:noProof/>
                <w:webHidden/>
              </w:rPr>
              <w:fldChar w:fldCharType="begin"/>
            </w:r>
            <w:r>
              <w:rPr>
                <w:noProof/>
                <w:webHidden/>
              </w:rPr>
              <w:instrText xml:space="preserve"> PAGEREF _Toc199099904 \h </w:instrText>
            </w:r>
            <w:r>
              <w:rPr>
                <w:noProof/>
                <w:webHidden/>
              </w:rPr>
            </w:r>
            <w:r>
              <w:rPr>
                <w:noProof/>
                <w:webHidden/>
              </w:rPr>
              <w:fldChar w:fldCharType="separate"/>
            </w:r>
            <w:r w:rsidR="00991242">
              <w:rPr>
                <w:noProof/>
                <w:webHidden/>
              </w:rPr>
              <w:t>4</w:t>
            </w:r>
            <w:r>
              <w:rPr>
                <w:noProof/>
                <w:webHidden/>
              </w:rPr>
              <w:fldChar w:fldCharType="end"/>
            </w:r>
          </w:hyperlink>
        </w:p>
        <w:p w14:paraId="1532DBCE" w14:textId="116AEC11" w:rsidR="004F028C" w:rsidRDefault="004F028C">
          <w:pPr>
            <w:pStyle w:val="TOC2"/>
            <w:tabs>
              <w:tab w:val="left" w:pos="960"/>
              <w:tab w:val="right" w:leader="dot" w:pos="9350"/>
            </w:tabs>
            <w:rPr>
              <w:rFonts w:eastAsiaTheme="minorEastAsia"/>
              <w:noProof/>
            </w:rPr>
          </w:pPr>
          <w:hyperlink w:anchor="_Toc199099905" w:history="1">
            <w:r w:rsidRPr="0040114C">
              <w:rPr>
                <w:rStyle w:val="Hyperlink"/>
                <w:rFonts w:ascii="Times New Roman" w:hAnsi="Times New Roman" w:cs="Times New Roman"/>
                <w:b/>
                <w:bCs/>
                <w:noProof/>
              </w:rPr>
              <w:t>3.2</w:t>
            </w:r>
            <w:r>
              <w:rPr>
                <w:rFonts w:eastAsiaTheme="minorEastAsia"/>
                <w:noProof/>
              </w:rPr>
              <w:tab/>
            </w:r>
            <w:r w:rsidRPr="0040114C">
              <w:rPr>
                <w:rStyle w:val="Hyperlink"/>
                <w:rFonts w:ascii="Times New Roman" w:hAnsi="Times New Roman" w:cs="Times New Roman"/>
                <w:b/>
                <w:bCs/>
                <w:noProof/>
              </w:rPr>
              <w:t>Context</w:t>
            </w:r>
            <w:r>
              <w:rPr>
                <w:noProof/>
                <w:webHidden/>
              </w:rPr>
              <w:tab/>
            </w:r>
            <w:r>
              <w:rPr>
                <w:noProof/>
                <w:webHidden/>
              </w:rPr>
              <w:fldChar w:fldCharType="begin"/>
            </w:r>
            <w:r>
              <w:rPr>
                <w:noProof/>
                <w:webHidden/>
              </w:rPr>
              <w:instrText xml:space="preserve"> PAGEREF _Toc199099905 \h </w:instrText>
            </w:r>
            <w:r>
              <w:rPr>
                <w:noProof/>
                <w:webHidden/>
              </w:rPr>
            </w:r>
            <w:r>
              <w:rPr>
                <w:noProof/>
                <w:webHidden/>
              </w:rPr>
              <w:fldChar w:fldCharType="separate"/>
            </w:r>
            <w:r w:rsidR="00991242">
              <w:rPr>
                <w:noProof/>
                <w:webHidden/>
              </w:rPr>
              <w:t>4</w:t>
            </w:r>
            <w:r>
              <w:rPr>
                <w:noProof/>
                <w:webHidden/>
              </w:rPr>
              <w:fldChar w:fldCharType="end"/>
            </w:r>
          </w:hyperlink>
        </w:p>
        <w:p w14:paraId="5B272907" w14:textId="674CA3E7" w:rsidR="004F028C" w:rsidRDefault="004F028C">
          <w:pPr>
            <w:pStyle w:val="TOC2"/>
            <w:tabs>
              <w:tab w:val="left" w:pos="960"/>
              <w:tab w:val="right" w:leader="dot" w:pos="9350"/>
            </w:tabs>
            <w:rPr>
              <w:rFonts w:eastAsiaTheme="minorEastAsia"/>
              <w:noProof/>
            </w:rPr>
          </w:pPr>
          <w:hyperlink w:anchor="_Toc199099906" w:history="1">
            <w:r w:rsidRPr="0040114C">
              <w:rPr>
                <w:rStyle w:val="Hyperlink"/>
                <w:rFonts w:ascii="Times New Roman" w:hAnsi="Times New Roman" w:cs="Times New Roman"/>
                <w:b/>
                <w:bCs/>
                <w:noProof/>
              </w:rPr>
              <w:t>3.3</w:t>
            </w:r>
            <w:r>
              <w:rPr>
                <w:rFonts w:eastAsiaTheme="minorEastAsia"/>
                <w:noProof/>
              </w:rPr>
              <w:tab/>
            </w:r>
            <w:r w:rsidRPr="0040114C">
              <w:rPr>
                <w:rStyle w:val="Hyperlink"/>
                <w:rFonts w:ascii="Times New Roman" w:hAnsi="Times New Roman" w:cs="Times New Roman"/>
                <w:b/>
                <w:bCs/>
                <w:noProof/>
              </w:rPr>
              <w:t>Design</w:t>
            </w:r>
            <w:r>
              <w:rPr>
                <w:noProof/>
                <w:webHidden/>
              </w:rPr>
              <w:tab/>
            </w:r>
            <w:r>
              <w:rPr>
                <w:noProof/>
                <w:webHidden/>
              </w:rPr>
              <w:fldChar w:fldCharType="begin"/>
            </w:r>
            <w:r>
              <w:rPr>
                <w:noProof/>
                <w:webHidden/>
              </w:rPr>
              <w:instrText xml:space="preserve"> PAGEREF _Toc199099906 \h </w:instrText>
            </w:r>
            <w:r>
              <w:rPr>
                <w:noProof/>
                <w:webHidden/>
              </w:rPr>
            </w:r>
            <w:r>
              <w:rPr>
                <w:noProof/>
                <w:webHidden/>
              </w:rPr>
              <w:fldChar w:fldCharType="separate"/>
            </w:r>
            <w:r w:rsidR="00991242">
              <w:rPr>
                <w:noProof/>
                <w:webHidden/>
              </w:rPr>
              <w:t>4</w:t>
            </w:r>
            <w:r>
              <w:rPr>
                <w:noProof/>
                <w:webHidden/>
              </w:rPr>
              <w:fldChar w:fldCharType="end"/>
            </w:r>
          </w:hyperlink>
        </w:p>
        <w:p w14:paraId="085DDE6B" w14:textId="56C5756B" w:rsidR="004F028C" w:rsidRDefault="004F028C">
          <w:pPr>
            <w:pStyle w:val="TOC2"/>
            <w:tabs>
              <w:tab w:val="left" w:pos="960"/>
              <w:tab w:val="right" w:leader="dot" w:pos="9350"/>
            </w:tabs>
            <w:rPr>
              <w:rFonts w:eastAsiaTheme="minorEastAsia"/>
              <w:noProof/>
            </w:rPr>
          </w:pPr>
          <w:hyperlink w:anchor="_Toc199099907" w:history="1">
            <w:r w:rsidRPr="0040114C">
              <w:rPr>
                <w:rStyle w:val="Hyperlink"/>
                <w:rFonts w:ascii="Times New Roman" w:hAnsi="Times New Roman" w:cs="Times New Roman"/>
                <w:b/>
                <w:bCs/>
                <w:noProof/>
              </w:rPr>
              <w:t>3.4</w:t>
            </w:r>
            <w:r>
              <w:rPr>
                <w:rFonts w:eastAsiaTheme="minorEastAsia"/>
                <w:noProof/>
              </w:rPr>
              <w:tab/>
            </w:r>
            <w:r w:rsidRPr="0040114C">
              <w:rPr>
                <w:rStyle w:val="Hyperlink"/>
                <w:rFonts w:ascii="Times New Roman" w:hAnsi="Times New Roman" w:cs="Times New Roman"/>
                <w:b/>
                <w:bCs/>
                <w:noProof/>
              </w:rPr>
              <w:t>Architectural Design</w:t>
            </w:r>
            <w:r>
              <w:rPr>
                <w:noProof/>
                <w:webHidden/>
              </w:rPr>
              <w:tab/>
            </w:r>
            <w:r>
              <w:rPr>
                <w:noProof/>
                <w:webHidden/>
              </w:rPr>
              <w:fldChar w:fldCharType="begin"/>
            </w:r>
            <w:r>
              <w:rPr>
                <w:noProof/>
                <w:webHidden/>
              </w:rPr>
              <w:instrText xml:space="preserve"> PAGEREF _Toc199099907 \h </w:instrText>
            </w:r>
            <w:r>
              <w:rPr>
                <w:noProof/>
                <w:webHidden/>
              </w:rPr>
            </w:r>
            <w:r>
              <w:rPr>
                <w:noProof/>
                <w:webHidden/>
              </w:rPr>
              <w:fldChar w:fldCharType="separate"/>
            </w:r>
            <w:r w:rsidR="00991242">
              <w:rPr>
                <w:noProof/>
                <w:webHidden/>
              </w:rPr>
              <w:t>5</w:t>
            </w:r>
            <w:r>
              <w:rPr>
                <w:noProof/>
                <w:webHidden/>
              </w:rPr>
              <w:fldChar w:fldCharType="end"/>
            </w:r>
          </w:hyperlink>
        </w:p>
        <w:p w14:paraId="142A5F6D" w14:textId="745F45FA" w:rsidR="004F028C" w:rsidRDefault="004F028C">
          <w:pPr>
            <w:pStyle w:val="TOC1"/>
            <w:tabs>
              <w:tab w:val="left" w:pos="480"/>
              <w:tab w:val="right" w:leader="dot" w:pos="9350"/>
            </w:tabs>
            <w:rPr>
              <w:rFonts w:eastAsiaTheme="minorEastAsia"/>
              <w:noProof/>
            </w:rPr>
          </w:pPr>
          <w:hyperlink w:anchor="_Toc199099908" w:history="1">
            <w:r w:rsidRPr="0040114C">
              <w:rPr>
                <w:rStyle w:val="Hyperlink"/>
                <w:rFonts w:ascii="Times New Roman" w:hAnsi="Times New Roman" w:cs="Times New Roman"/>
                <w:b/>
                <w:bCs/>
                <w:noProof/>
              </w:rPr>
              <w:t>4.</w:t>
            </w:r>
            <w:r>
              <w:rPr>
                <w:rFonts w:eastAsiaTheme="minorEastAsia"/>
                <w:noProof/>
              </w:rPr>
              <w:tab/>
            </w:r>
            <w:r w:rsidRPr="0040114C">
              <w:rPr>
                <w:rStyle w:val="Hyperlink"/>
                <w:rFonts w:ascii="Times New Roman" w:hAnsi="Times New Roman" w:cs="Times New Roman"/>
                <w:b/>
                <w:bCs/>
                <w:noProof/>
              </w:rPr>
              <w:t>Design Models</w:t>
            </w:r>
            <w:r>
              <w:rPr>
                <w:noProof/>
                <w:webHidden/>
              </w:rPr>
              <w:tab/>
            </w:r>
            <w:r>
              <w:rPr>
                <w:noProof/>
                <w:webHidden/>
              </w:rPr>
              <w:fldChar w:fldCharType="begin"/>
            </w:r>
            <w:r>
              <w:rPr>
                <w:noProof/>
                <w:webHidden/>
              </w:rPr>
              <w:instrText xml:space="preserve"> PAGEREF _Toc199099908 \h </w:instrText>
            </w:r>
            <w:r>
              <w:rPr>
                <w:noProof/>
                <w:webHidden/>
              </w:rPr>
            </w:r>
            <w:r>
              <w:rPr>
                <w:noProof/>
                <w:webHidden/>
              </w:rPr>
              <w:fldChar w:fldCharType="separate"/>
            </w:r>
            <w:r w:rsidR="00991242">
              <w:rPr>
                <w:noProof/>
                <w:webHidden/>
              </w:rPr>
              <w:t>8</w:t>
            </w:r>
            <w:r>
              <w:rPr>
                <w:noProof/>
                <w:webHidden/>
              </w:rPr>
              <w:fldChar w:fldCharType="end"/>
            </w:r>
          </w:hyperlink>
        </w:p>
        <w:p w14:paraId="389BA70C" w14:textId="25EE4C6B" w:rsidR="004F028C" w:rsidRDefault="004F028C">
          <w:pPr>
            <w:pStyle w:val="TOC2"/>
            <w:tabs>
              <w:tab w:val="left" w:pos="960"/>
              <w:tab w:val="right" w:leader="dot" w:pos="9350"/>
            </w:tabs>
            <w:rPr>
              <w:rFonts w:eastAsiaTheme="minorEastAsia"/>
              <w:noProof/>
            </w:rPr>
          </w:pPr>
          <w:hyperlink w:anchor="_Toc199099909" w:history="1">
            <w:r w:rsidRPr="0040114C">
              <w:rPr>
                <w:rStyle w:val="Hyperlink"/>
                <w:rFonts w:ascii="Times New Roman" w:hAnsi="Times New Roman" w:cs="Times New Roman"/>
                <w:b/>
                <w:bCs/>
                <w:noProof/>
              </w:rPr>
              <w:t>4.1</w:t>
            </w:r>
            <w:r>
              <w:rPr>
                <w:rFonts w:eastAsiaTheme="minorEastAsia"/>
                <w:noProof/>
              </w:rPr>
              <w:tab/>
            </w:r>
            <w:r w:rsidRPr="0040114C">
              <w:rPr>
                <w:rStyle w:val="Hyperlink"/>
                <w:rFonts w:ascii="Times New Roman" w:hAnsi="Times New Roman" w:cs="Times New Roman"/>
                <w:b/>
                <w:bCs/>
                <w:noProof/>
              </w:rPr>
              <w:t>Activity Diagrams</w:t>
            </w:r>
            <w:r>
              <w:rPr>
                <w:noProof/>
                <w:webHidden/>
              </w:rPr>
              <w:tab/>
            </w:r>
            <w:r>
              <w:rPr>
                <w:noProof/>
                <w:webHidden/>
              </w:rPr>
              <w:fldChar w:fldCharType="begin"/>
            </w:r>
            <w:r>
              <w:rPr>
                <w:noProof/>
                <w:webHidden/>
              </w:rPr>
              <w:instrText xml:space="preserve"> PAGEREF _Toc199099909 \h </w:instrText>
            </w:r>
            <w:r>
              <w:rPr>
                <w:noProof/>
                <w:webHidden/>
              </w:rPr>
            </w:r>
            <w:r>
              <w:rPr>
                <w:noProof/>
                <w:webHidden/>
              </w:rPr>
              <w:fldChar w:fldCharType="separate"/>
            </w:r>
            <w:r w:rsidR="00991242">
              <w:rPr>
                <w:noProof/>
                <w:webHidden/>
              </w:rPr>
              <w:t>8</w:t>
            </w:r>
            <w:r>
              <w:rPr>
                <w:noProof/>
                <w:webHidden/>
              </w:rPr>
              <w:fldChar w:fldCharType="end"/>
            </w:r>
          </w:hyperlink>
        </w:p>
        <w:p w14:paraId="46645804" w14:textId="235D37DC" w:rsidR="004F028C" w:rsidRDefault="004F028C">
          <w:pPr>
            <w:pStyle w:val="TOC3"/>
            <w:tabs>
              <w:tab w:val="left" w:pos="1440"/>
              <w:tab w:val="right" w:leader="dot" w:pos="9350"/>
            </w:tabs>
            <w:rPr>
              <w:rFonts w:eastAsiaTheme="minorEastAsia"/>
              <w:noProof/>
            </w:rPr>
          </w:pPr>
          <w:hyperlink w:anchor="_Toc199099910" w:history="1">
            <w:r w:rsidRPr="0040114C">
              <w:rPr>
                <w:rStyle w:val="Hyperlink"/>
                <w:rFonts w:ascii="Times New Roman" w:hAnsi="Times New Roman" w:cs="Times New Roman"/>
                <w:b/>
                <w:bCs/>
                <w:noProof/>
              </w:rPr>
              <w:t>4.1.1</w:t>
            </w:r>
            <w:r>
              <w:rPr>
                <w:rFonts w:eastAsiaTheme="minorEastAsia"/>
                <w:noProof/>
              </w:rPr>
              <w:tab/>
            </w:r>
            <w:r w:rsidRPr="0040114C">
              <w:rPr>
                <w:rStyle w:val="Hyperlink"/>
                <w:rFonts w:ascii="Times New Roman" w:hAnsi="Times New Roman" w:cs="Times New Roman"/>
                <w:b/>
                <w:bCs/>
                <w:noProof/>
              </w:rPr>
              <w:t>Activity Diagram for Module User Management</w:t>
            </w:r>
            <w:r>
              <w:rPr>
                <w:noProof/>
                <w:webHidden/>
              </w:rPr>
              <w:tab/>
            </w:r>
            <w:r>
              <w:rPr>
                <w:noProof/>
                <w:webHidden/>
              </w:rPr>
              <w:fldChar w:fldCharType="begin"/>
            </w:r>
            <w:r>
              <w:rPr>
                <w:noProof/>
                <w:webHidden/>
              </w:rPr>
              <w:instrText xml:space="preserve"> PAGEREF _Toc199099910 \h </w:instrText>
            </w:r>
            <w:r>
              <w:rPr>
                <w:noProof/>
                <w:webHidden/>
              </w:rPr>
            </w:r>
            <w:r>
              <w:rPr>
                <w:noProof/>
                <w:webHidden/>
              </w:rPr>
              <w:fldChar w:fldCharType="separate"/>
            </w:r>
            <w:r w:rsidR="00991242">
              <w:rPr>
                <w:noProof/>
                <w:webHidden/>
              </w:rPr>
              <w:t>8</w:t>
            </w:r>
            <w:r>
              <w:rPr>
                <w:noProof/>
                <w:webHidden/>
              </w:rPr>
              <w:fldChar w:fldCharType="end"/>
            </w:r>
          </w:hyperlink>
        </w:p>
        <w:p w14:paraId="1291776F" w14:textId="62253A1C" w:rsidR="004F028C" w:rsidRDefault="004F028C">
          <w:pPr>
            <w:pStyle w:val="TOC3"/>
            <w:tabs>
              <w:tab w:val="left" w:pos="1440"/>
              <w:tab w:val="right" w:leader="dot" w:pos="9350"/>
            </w:tabs>
            <w:rPr>
              <w:rFonts w:eastAsiaTheme="minorEastAsia"/>
              <w:noProof/>
            </w:rPr>
          </w:pPr>
          <w:hyperlink w:anchor="_Toc199099911" w:history="1">
            <w:r w:rsidRPr="0040114C">
              <w:rPr>
                <w:rStyle w:val="Hyperlink"/>
                <w:rFonts w:ascii="Times New Roman" w:hAnsi="Times New Roman" w:cs="Times New Roman"/>
                <w:b/>
                <w:bCs/>
                <w:noProof/>
              </w:rPr>
              <w:t>4.1.2</w:t>
            </w:r>
            <w:r>
              <w:rPr>
                <w:rFonts w:eastAsiaTheme="minorEastAsia"/>
                <w:noProof/>
              </w:rPr>
              <w:tab/>
            </w:r>
            <w:r w:rsidRPr="0040114C">
              <w:rPr>
                <w:rStyle w:val="Hyperlink"/>
                <w:rFonts w:ascii="Times New Roman" w:hAnsi="Times New Roman" w:cs="Times New Roman"/>
                <w:b/>
                <w:bCs/>
                <w:noProof/>
              </w:rPr>
              <w:t>Activity Diagram for Module Peer Competition Module</w:t>
            </w:r>
            <w:r>
              <w:rPr>
                <w:noProof/>
                <w:webHidden/>
              </w:rPr>
              <w:tab/>
            </w:r>
            <w:r>
              <w:rPr>
                <w:noProof/>
                <w:webHidden/>
              </w:rPr>
              <w:fldChar w:fldCharType="begin"/>
            </w:r>
            <w:r>
              <w:rPr>
                <w:noProof/>
                <w:webHidden/>
              </w:rPr>
              <w:instrText xml:space="preserve"> PAGEREF _Toc199099911 \h </w:instrText>
            </w:r>
            <w:r>
              <w:rPr>
                <w:noProof/>
                <w:webHidden/>
              </w:rPr>
            </w:r>
            <w:r>
              <w:rPr>
                <w:noProof/>
                <w:webHidden/>
              </w:rPr>
              <w:fldChar w:fldCharType="separate"/>
            </w:r>
            <w:r w:rsidR="00991242">
              <w:rPr>
                <w:noProof/>
                <w:webHidden/>
              </w:rPr>
              <w:t>9</w:t>
            </w:r>
            <w:r>
              <w:rPr>
                <w:noProof/>
                <w:webHidden/>
              </w:rPr>
              <w:fldChar w:fldCharType="end"/>
            </w:r>
          </w:hyperlink>
        </w:p>
        <w:p w14:paraId="719F98F7" w14:textId="4DF59281" w:rsidR="004F028C" w:rsidRDefault="004F028C">
          <w:pPr>
            <w:pStyle w:val="TOC3"/>
            <w:tabs>
              <w:tab w:val="left" w:pos="1440"/>
              <w:tab w:val="right" w:leader="dot" w:pos="9350"/>
            </w:tabs>
            <w:rPr>
              <w:rFonts w:eastAsiaTheme="minorEastAsia"/>
              <w:noProof/>
            </w:rPr>
          </w:pPr>
          <w:hyperlink w:anchor="_Toc199099912" w:history="1">
            <w:r w:rsidRPr="0040114C">
              <w:rPr>
                <w:rStyle w:val="Hyperlink"/>
                <w:rFonts w:ascii="Times New Roman" w:hAnsi="Times New Roman" w:cs="Times New Roman"/>
                <w:b/>
                <w:bCs/>
                <w:noProof/>
              </w:rPr>
              <w:t>4.1.3</w:t>
            </w:r>
            <w:r>
              <w:rPr>
                <w:rFonts w:eastAsiaTheme="minorEastAsia"/>
                <w:noProof/>
              </w:rPr>
              <w:tab/>
            </w:r>
            <w:r w:rsidRPr="0040114C">
              <w:rPr>
                <w:rStyle w:val="Hyperlink"/>
                <w:rFonts w:ascii="Times New Roman" w:hAnsi="Times New Roman" w:cs="Times New Roman"/>
                <w:b/>
                <w:bCs/>
                <w:noProof/>
              </w:rPr>
              <w:t>Activity Diagram for Module Assessment Module</w:t>
            </w:r>
            <w:r>
              <w:rPr>
                <w:noProof/>
                <w:webHidden/>
              </w:rPr>
              <w:tab/>
            </w:r>
            <w:r>
              <w:rPr>
                <w:noProof/>
                <w:webHidden/>
              </w:rPr>
              <w:fldChar w:fldCharType="begin"/>
            </w:r>
            <w:r>
              <w:rPr>
                <w:noProof/>
                <w:webHidden/>
              </w:rPr>
              <w:instrText xml:space="preserve"> PAGEREF _Toc199099912 \h </w:instrText>
            </w:r>
            <w:r>
              <w:rPr>
                <w:noProof/>
                <w:webHidden/>
              </w:rPr>
            </w:r>
            <w:r>
              <w:rPr>
                <w:noProof/>
                <w:webHidden/>
              </w:rPr>
              <w:fldChar w:fldCharType="separate"/>
            </w:r>
            <w:r w:rsidR="00991242">
              <w:rPr>
                <w:noProof/>
                <w:webHidden/>
              </w:rPr>
              <w:t>10</w:t>
            </w:r>
            <w:r>
              <w:rPr>
                <w:noProof/>
                <w:webHidden/>
              </w:rPr>
              <w:fldChar w:fldCharType="end"/>
            </w:r>
          </w:hyperlink>
        </w:p>
        <w:p w14:paraId="12BC2C0D" w14:textId="2EC471DD" w:rsidR="004F028C" w:rsidRDefault="004F028C">
          <w:pPr>
            <w:pStyle w:val="TOC3"/>
            <w:tabs>
              <w:tab w:val="left" w:pos="1440"/>
              <w:tab w:val="right" w:leader="dot" w:pos="9350"/>
            </w:tabs>
            <w:rPr>
              <w:rFonts w:eastAsiaTheme="minorEastAsia"/>
              <w:noProof/>
            </w:rPr>
          </w:pPr>
          <w:hyperlink w:anchor="_Toc199099913" w:history="1">
            <w:r w:rsidRPr="0040114C">
              <w:rPr>
                <w:rStyle w:val="Hyperlink"/>
                <w:rFonts w:ascii="Times New Roman" w:hAnsi="Times New Roman" w:cs="Times New Roman"/>
                <w:b/>
                <w:bCs/>
                <w:noProof/>
              </w:rPr>
              <w:t>4.1.4</w:t>
            </w:r>
            <w:r>
              <w:rPr>
                <w:rFonts w:eastAsiaTheme="minorEastAsia"/>
                <w:noProof/>
              </w:rPr>
              <w:tab/>
            </w:r>
            <w:r w:rsidRPr="0040114C">
              <w:rPr>
                <w:rStyle w:val="Hyperlink"/>
                <w:rFonts w:ascii="Times New Roman" w:hAnsi="Times New Roman" w:cs="Times New Roman"/>
                <w:b/>
                <w:bCs/>
                <w:noProof/>
              </w:rPr>
              <w:t>Activity Diagram for Module AI Powered Assistant Module</w:t>
            </w:r>
            <w:r>
              <w:rPr>
                <w:noProof/>
                <w:webHidden/>
              </w:rPr>
              <w:tab/>
            </w:r>
            <w:r>
              <w:rPr>
                <w:noProof/>
                <w:webHidden/>
              </w:rPr>
              <w:fldChar w:fldCharType="begin"/>
            </w:r>
            <w:r>
              <w:rPr>
                <w:noProof/>
                <w:webHidden/>
              </w:rPr>
              <w:instrText xml:space="preserve"> PAGEREF _Toc199099913 \h </w:instrText>
            </w:r>
            <w:r>
              <w:rPr>
                <w:noProof/>
                <w:webHidden/>
              </w:rPr>
            </w:r>
            <w:r>
              <w:rPr>
                <w:noProof/>
                <w:webHidden/>
              </w:rPr>
              <w:fldChar w:fldCharType="separate"/>
            </w:r>
            <w:r w:rsidR="00991242">
              <w:rPr>
                <w:noProof/>
                <w:webHidden/>
              </w:rPr>
              <w:t>11</w:t>
            </w:r>
            <w:r>
              <w:rPr>
                <w:noProof/>
                <w:webHidden/>
              </w:rPr>
              <w:fldChar w:fldCharType="end"/>
            </w:r>
          </w:hyperlink>
        </w:p>
        <w:p w14:paraId="57F2ACFD" w14:textId="5A86A215" w:rsidR="004F028C" w:rsidRDefault="004F028C">
          <w:pPr>
            <w:pStyle w:val="TOC3"/>
            <w:tabs>
              <w:tab w:val="left" w:pos="1440"/>
              <w:tab w:val="right" w:leader="dot" w:pos="9350"/>
            </w:tabs>
            <w:rPr>
              <w:rFonts w:eastAsiaTheme="minorEastAsia"/>
              <w:noProof/>
            </w:rPr>
          </w:pPr>
          <w:hyperlink w:anchor="_Toc199099914" w:history="1">
            <w:r w:rsidRPr="0040114C">
              <w:rPr>
                <w:rStyle w:val="Hyperlink"/>
                <w:rFonts w:ascii="Times New Roman" w:hAnsi="Times New Roman" w:cs="Times New Roman"/>
                <w:b/>
                <w:bCs/>
                <w:noProof/>
              </w:rPr>
              <w:t>4.1.5</w:t>
            </w:r>
            <w:r>
              <w:rPr>
                <w:rFonts w:eastAsiaTheme="minorEastAsia"/>
                <w:noProof/>
              </w:rPr>
              <w:tab/>
            </w:r>
            <w:r w:rsidRPr="0040114C">
              <w:rPr>
                <w:rStyle w:val="Hyperlink"/>
                <w:rFonts w:ascii="Times New Roman" w:hAnsi="Times New Roman" w:cs="Times New Roman"/>
                <w:b/>
                <w:bCs/>
                <w:noProof/>
              </w:rPr>
              <w:t>Activity Diagram for Module User Management</w:t>
            </w:r>
            <w:r>
              <w:rPr>
                <w:noProof/>
                <w:webHidden/>
              </w:rPr>
              <w:tab/>
            </w:r>
            <w:r>
              <w:rPr>
                <w:noProof/>
                <w:webHidden/>
              </w:rPr>
              <w:fldChar w:fldCharType="begin"/>
            </w:r>
            <w:r>
              <w:rPr>
                <w:noProof/>
                <w:webHidden/>
              </w:rPr>
              <w:instrText xml:space="preserve"> PAGEREF _Toc199099914 \h </w:instrText>
            </w:r>
            <w:r>
              <w:rPr>
                <w:noProof/>
                <w:webHidden/>
              </w:rPr>
            </w:r>
            <w:r>
              <w:rPr>
                <w:noProof/>
                <w:webHidden/>
              </w:rPr>
              <w:fldChar w:fldCharType="separate"/>
            </w:r>
            <w:r w:rsidR="00991242">
              <w:rPr>
                <w:noProof/>
                <w:webHidden/>
              </w:rPr>
              <w:t>12</w:t>
            </w:r>
            <w:r>
              <w:rPr>
                <w:noProof/>
                <w:webHidden/>
              </w:rPr>
              <w:fldChar w:fldCharType="end"/>
            </w:r>
          </w:hyperlink>
        </w:p>
        <w:p w14:paraId="13E33D94" w14:textId="29876634" w:rsidR="004F028C" w:rsidRDefault="004F028C">
          <w:pPr>
            <w:pStyle w:val="TOC3"/>
            <w:tabs>
              <w:tab w:val="left" w:pos="1440"/>
              <w:tab w:val="right" w:leader="dot" w:pos="9350"/>
            </w:tabs>
            <w:rPr>
              <w:rFonts w:eastAsiaTheme="minorEastAsia"/>
              <w:noProof/>
            </w:rPr>
          </w:pPr>
          <w:hyperlink w:anchor="_Toc199099915" w:history="1">
            <w:r w:rsidRPr="0040114C">
              <w:rPr>
                <w:rStyle w:val="Hyperlink"/>
                <w:rFonts w:ascii="Times New Roman" w:hAnsi="Times New Roman" w:cs="Times New Roman"/>
                <w:b/>
                <w:bCs/>
                <w:noProof/>
              </w:rPr>
              <w:t>4.1.6</w:t>
            </w:r>
            <w:r>
              <w:rPr>
                <w:rFonts w:eastAsiaTheme="minorEastAsia"/>
                <w:noProof/>
              </w:rPr>
              <w:tab/>
            </w:r>
            <w:r w:rsidRPr="0040114C">
              <w:rPr>
                <w:rStyle w:val="Hyperlink"/>
                <w:rFonts w:ascii="Times New Roman" w:hAnsi="Times New Roman" w:cs="Times New Roman"/>
                <w:b/>
                <w:bCs/>
                <w:noProof/>
              </w:rPr>
              <w:t>Activity Diagram for Module Monitor Children</w:t>
            </w:r>
            <w:r>
              <w:rPr>
                <w:noProof/>
                <w:webHidden/>
              </w:rPr>
              <w:tab/>
            </w:r>
            <w:r>
              <w:rPr>
                <w:noProof/>
                <w:webHidden/>
              </w:rPr>
              <w:fldChar w:fldCharType="begin"/>
            </w:r>
            <w:r>
              <w:rPr>
                <w:noProof/>
                <w:webHidden/>
              </w:rPr>
              <w:instrText xml:space="preserve"> PAGEREF _Toc199099915 \h </w:instrText>
            </w:r>
            <w:r>
              <w:rPr>
                <w:noProof/>
                <w:webHidden/>
              </w:rPr>
            </w:r>
            <w:r>
              <w:rPr>
                <w:noProof/>
                <w:webHidden/>
              </w:rPr>
              <w:fldChar w:fldCharType="separate"/>
            </w:r>
            <w:r w:rsidR="00991242">
              <w:rPr>
                <w:noProof/>
                <w:webHidden/>
              </w:rPr>
              <w:t>12</w:t>
            </w:r>
            <w:r>
              <w:rPr>
                <w:noProof/>
                <w:webHidden/>
              </w:rPr>
              <w:fldChar w:fldCharType="end"/>
            </w:r>
          </w:hyperlink>
        </w:p>
        <w:p w14:paraId="0FBE1E2D" w14:textId="2BC616D1" w:rsidR="004F028C" w:rsidRDefault="004F028C">
          <w:pPr>
            <w:pStyle w:val="TOC3"/>
            <w:tabs>
              <w:tab w:val="left" w:pos="1440"/>
              <w:tab w:val="right" w:leader="dot" w:pos="9350"/>
            </w:tabs>
            <w:rPr>
              <w:rFonts w:eastAsiaTheme="minorEastAsia"/>
              <w:noProof/>
            </w:rPr>
          </w:pPr>
          <w:hyperlink w:anchor="_Toc199099916" w:history="1">
            <w:r w:rsidRPr="0040114C">
              <w:rPr>
                <w:rStyle w:val="Hyperlink"/>
                <w:rFonts w:ascii="Times New Roman" w:hAnsi="Times New Roman" w:cs="Times New Roman"/>
                <w:b/>
                <w:bCs/>
                <w:noProof/>
              </w:rPr>
              <w:t>4.1.7</w:t>
            </w:r>
            <w:r>
              <w:rPr>
                <w:rFonts w:eastAsiaTheme="minorEastAsia"/>
                <w:noProof/>
              </w:rPr>
              <w:tab/>
            </w:r>
            <w:r w:rsidRPr="0040114C">
              <w:rPr>
                <w:rStyle w:val="Hyperlink"/>
                <w:rFonts w:ascii="Times New Roman" w:hAnsi="Times New Roman" w:cs="Times New Roman"/>
                <w:b/>
                <w:bCs/>
                <w:noProof/>
              </w:rPr>
              <w:t>Activity Diagram for Module Goals Module</w:t>
            </w:r>
            <w:r>
              <w:rPr>
                <w:noProof/>
                <w:webHidden/>
              </w:rPr>
              <w:tab/>
            </w:r>
            <w:r>
              <w:rPr>
                <w:noProof/>
                <w:webHidden/>
              </w:rPr>
              <w:fldChar w:fldCharType="begin"/>
            </w:r>
            <w:r>
              <w:rPr>
                <w:noProof/>
                <w:webHidden/>
              </w:rPr>
              <w:instrText xml:space="preserve"> PAGEREF _Toc199099916 \h </w:instrText>
            </w:r>
            <w:r>
              <w:rPr>
                <w:noProof/>
                <w:webHidden/>
              </w:rPr>
            </w:r>
            <w:r>
              <w:rPr>
                <w:noProof/>
                <w:webHidden/>
              </w:rPr>
              <w:fldChar w:fldCharType="separate"/>
            </w:r>
            <w:r w:rsidR="00991242">
              <w:rPr>
                <w:noProof/>
                <w:webHidden/>
              </w:rPr>
              <w:t>14</w:t>
            </w:r>
            <w:r>
              <w:rPr>
                <w:noProof/>
                <w:webHidden/>
              </w:rPr>
              <w:fldChar w:fldCharType="end"/>
            </w:r>
          </w:hyperlink>
        </w:p>
        <w:p w14:paraId="0B985BCC" w14:textId="0D187001" w:rsidR="004F028C" w:rsidRDefault="004F028C">
          <w:pPr>
            <w:pStyle w:val="TOC3"/>
            <w:tabs>
              <w:tab w:val="left" w:pos="1440"/>
              <w:tab w:val="right" w:leader="dot" w:pos="9350"/>
            </w:tabs>
            <w:rPr>
              <w:rFonts w:eastAsiaTheme="minorEastAsia"/>
              <w:noProof/>
            </w:rPr>
          </w:pPr>
          <w:hyperlink w:anchor="_Toc199099917" w:history="1">
            <w:r w:rsidRPr="0040114C">
              <w:rPr>
                <w:rStyle w:val="Hyperlink"/>
                <w:rFonts w:ascii="Times New Roman" w:hAnsi="Times New Roman" w:cs="Times New Roman"/>
                <w:b/>
                <w:bCs/>
                <w:noProof/>
              </w:rPr>
              <w:t>4.1.8</w:t>
            </w:r>
            <w:r>
              <w:rPr>
                <w:rFonts w:eastAsiaTheme="minorEastAsia"/>
                <w:noProof/>
              </w:rPr>
              <w:tab/>
            </w:r>
            <w:r w:rsidRPr="0040114C">
              <w:rPr>
                <w:rStyle w:val="Hyperlink"/>
                <w:rFonts w:ascii="Times New Roman" w:hAnsi="Times New Roman" w:cs="Times New Roman"/>
                <w:b/>
                <w:bCs/>
                <w:noProof/>
              </w:rPr>
              <w:t>Activity Diagram for Module User Management</w:t>
            </w:r>
            <w:r>
              <w:rPr>
                <w:noProof/>
                <w:webHidden/>
              </w:rPr>
              <w:tab/>
            </w:r>
            <w:r>
              <w:rPr>
                <w:noProof/>
                <w:webHidden/>
              </w:rPr>
              <w:fldChar w:fldCharType="begin"/>
            </w:r>
            <w:r>
              <w:rPr>
                <w:noProof/>
                <w:webHidden/>
              </w:rPr>
              <w:instrText xml:space="preserve"> PAGEREF _Toc199099917 \h </w:instrText>
            </w:r>
            <w:r>
              <w:rPr>
                <w:noProof/>
                <w:webHidden/>
              </w:rPr>
            </w:r>
            <w:r>
              <w:rPr>
                <w:noProof/>
                <w:webHidden/>
              </w:rPr>
              <w:fldChar w:fldCharType="separate"/>
            </w:r>
            <w:r w:rsidR="00991242">
              <w:rPr>
                <w:noProof/>
                <w:webHidden/>
              </w:rPr>
              <w:t>15</w:t>
            </w:r>
            <w:r>
              <w:rPr>
                <w:noProof/>
                <w:webHidden/>
              </w:rPr>
              <w:fldChar w:fldCharType="end"/>
            </w:r>
          </w:hyperlink>
        </w:p>
        <w:p w14:paraId="6F066478" w14:textId="3821E378" w:rsidR="004F028C" w:rsidRDefault="004F028C">
          <w:pPr>
            <w:pStyle w:val="TOC3"/>
            <w:tabs>
              <w:tab w:val="left" w:pos="1440"/>
              <w:tab w:val="right" w:leader="dot" w:pos="9350"/>
            </w:tabs>
            <w:rPr>
              <w:rFonts w:eastAsiaTheme="minorEastAsia"/>
              <w:noProof/>
            </w:rPr>
          </w:pPr>
          <w:hyperlink w:anchor="_Toc199099918" w:history="1">
            <w:r w:rsidRPr="0040114C">
              <w:rPr>
                <w:rStyle w:val="Hyperlink"/>
                <w:rFonts w:ascii="Times New Roman" w:hAnsi="Times New Roman" w:cs="Times New Roman"/>
                <w:b/>
                <w:bCs/>
                <w:noProof/>
              </w:rPr>
              <w:t>4.1.9</w:t>
            </w:r>
            <w:r>
              <w:rPr>
                <w:rFonts w:eastAsiaTheme="minorEastAsia"/>
                <w:noProof/>
              </w:rPr>
              <w:tab/>
            </w:r>
            <w:r w:rsidRPr="0040114C">
              <w:rPr>
                <w:rStyle w:val="Hyperlink"/>
                <w:rFonts w:ascii="Times New Roman" w:hAnsi="Times New Roman" w:cs="Times New Roman"/>
                <w:b/>
                <w:bCs/>
                <w:noProof/>
              </w:rPr>
              <w:t>Activity Diagram for Module Class Management</w:t>
            </w:r>
            <w:r>
              <w:rPr>
                <w:noProof/>
                <w:webHidden/>
              </w:rPr>
              <w:tab/>
            </w:r>
            <w:r>
              <w:rPr>
                <w:noProof/>
                <w:webHidden/>
              </w:rPr>
              <w:fldChar w:fldCharType="begin"/>
            </w:r>
            <w:r>
              <w:rPr>
                <w:noProof/>
                <w:webHidden/>
              </w:rPr>
              <w:instrText xml:space="preserve"> PAGEREF _Toc199099918 \h </w:instrText>
            </w:r>
            <w:r>
              <w:rPr>
                <w:noProof/>
                <w:webHidden/>
              </w:rPr>
            </w:r>
            <w:r>
              <w:rPr>
                <w:noProof/>
                <w:webHidden/>
              </w:rPr>
              <w:fldChar w:fldCharType="separate"/>
            </w:r>
            <w:r w:rsidR="00991242">
              <w:rPr>
                <w:noProof/>
                <w:webHidden/>
              </w:rPr>
              <w:t>16</w:t>
            </w:r>
            <w:r>
              <w:rPr>
                <w:noProof/>
                <w:webHidden/>
              </w:rPr>
              <w:fldChar w:fldCharType="end"/>
            </w:r>
          </w:hyperlink>
        </w:p>
        <w:p w14:paraId="634934BF" w14:textId="7E298418" w:rsidR="004F028C" w:rsidRDefault="004F028C">
          <w:pPr>
            <w:pStyle w:val="TOC3"/>
            <w:tabs>
              <w:tab w:val="left" w:pos="1440"/>
              <w:tab w:val="right" w:leader="dot" w:pos="9350"/>
            </w:tabs>
            <w:rPr>
              <w:rFonts w:eastAsiaTheme="minorEastAsia"/>
              <w:noProof/>
            </w:rPr>
          </w:pPr>
          <w:hyperlink w:anchor="_Toc199099919" w:history="1">
            <w:r w:rsidRPr="0040114C">
              <w:rPr>
                <w:rStyle w:val="Hyperlink"/>
                <w:rFonts w:ascii="Times New Roman" w:hAnsi="Times New Roman" w:cs="Times New Roman"/>
                <w:b/>
                <w:bCs/>
                <w:noProof/>
              </w:rPr>
              <w:t>4.1.10</w:t>
            </w:r>
            <w:r>
              <w:rPr>
                <w:rFonts w:eastAsiaTheme="minorEastAsia"/>
                <w:noProof/>
              </w:rPr>
              <w:tab/>
            </w:r>
            <w:r w:rsidRPr="0040114C">
              <w:rPr>
                <w:rStyle w:val="Hyperlink"/>
                <w:rFonts w:ascii="Times New Roman" w:hAnsi="Times New Roman" w:cs="Times New Roman"/>
                <w:b/>
                <w:bCs/>
                <w:noProof/>
              </w:rPr>
              <w:t>Activity Diagram for Module Assessment Module</w:t>
            </w:r>
            <w:r>
              <w:rPr>
                <w:noProof/>
                <w:webHidden/>
              </w:rPr>
              <w:tab/>
            </w:r>
            <w:r>
              <w:rPr>
                <w:noProof/>
                <w:webHidden/>
              </w:rPr>
              <w:fldChar w:fldCharType="begin"/>
            </w:r>
            <w:r>
              <w:rPr>
                <w:noProof/>
                <w:webHidden/>
              </w:rPr>
              <w:instrText xml:space="preserve"> PAGEREF _Toc199099919 \h </w:instrText>
            </w:r>
            <w:r>
              <w:rPr>
                <w:noProof/>
                <w:webHidden/>
              </w:rPr>
            </w:r>
            <w:r>
              <w:rPr>
                <w:noProof/>
                <w:webHidden/>
              </w:rPr>
              <w:fldChar w:fldCharType="separate"/>
            </w:r>
            <w:r w:rsidR="00991242">
              <w:rPr>
                <w:noProof/>
                <w:webHidden/>
              </w:rPr>
              <w:t>17</w:t>
            </w:r>
            <w:r>
              <w:rPr>
                <w:noProof/>
                <w:webHidden/>
              </w:rPr>
              <w:fldChar w:fldCharType="end"/>
            </w:r>
          </w:hyperlink>
        </w:p>
        <w:p w14:paraId="0A79659F" w14:textId="186F4480" w:rsidR="004F028C" w:rsidRDefault="004F028C">
          <w:pPr>
            <w:pStyle w:val="TOC2"/>
            <w:tabs>
              <w:tab w:val="left" w:pos="960"/>
              <w:tab w:val="right" w:leader="dot" w:pos="9350"/>
            </w:tabs>
            <w:rPr>
              <w:rFonts w:eastAsiaTheme="minorEastAsia"/>
              <w:noProof/>
            </w:rPr>
          </w:pPr>
          <w:hyperlink w:anchor="_Toc199099920" w:history="1">
            <w:r w:rsidRPr="0040114C">
              <w:rPr>
                <w:rStyle w:val="Hyperlink"/>
                <w:rFonts w:ascii="Times New Roman" w:hAnsi="Times New Roman" w:cs="Times New Roman"/>
                <w:b/>
                <w:bCs/>
                <w:noProof/>
              </w:rPr>
              <w:t>4.2</w:t>
            </w:r>
            <w:r>
              <w:rPr>
                <w:rFonts w:eastAsiaTheme="minorEastAsia"/>
                <w:noProof/>
              </w:rPr>
              <w:tab/>
            </w:r>
            <w:r w:rsidRPr="0040114C">
              <w:rPr>
                <w:rStyle w:val="Hyperlink"/>
                <w:rFonts w:ascii="Times New Roman" w:hAnsi="Times New Roman" w:cs="Times New Roman"/>
                <w:b/>
                <w:bCs/>
                <w:noProof/>
              </w:rPr>
              <w:t>Class Diagram</w:t>
            </w:r>
            <w:r>
              <w:rPr>
                <w:noProof/>
                <w:webHidden/>
              </w:rPr>
              <w:tab/>
            </w:r>
            <w:r>
              <w:rPr>
                <w:noProof/>
                <w:webHidden/>
              </w:rPr>
              <w:fldChar w:fldCharType="begin"/>
            </w:r>
            <w:r>
              <w:rPr>
                <w:noProof/>
                <w:webHidden/>
              </w:rPr>
              <w:instrText xml:space="preserve"> PAGEREF _Toc199099920 \h </w:instrText>
            </w:r>
            <w:r>
              <w:rPr>
                <w:noProof/>
                <w:webHidden/>
              </w:rPr>
            </w:r>
            <w:r>
              <w:rPr>
                <w:noProof/>
                <w:webHidden/>
              </w:rPr>
              <w:fldChar w:fldCharType="separate"/>
            </w:r>
            <w:r w:rsidR="00991242">
              <w:rPr>
                <w:noProof/>
                <w:webHidden/>
              </w:rPr>
              <w:t>18</w:t>
            </w:r>
            <w:r>
              <w:rPr>
                <w:noProof/>
                <w:webHidden/>
              </w:rPr>
              <w:fldChar w:fldCharType="end"/>
            </w:r>
          </w:hyperlink>
        </w:p>
        <w:p w14:paraId="6E3C3D41" w14:textId="43DCB10D" w:rsidR="004F028C" w:rsidRDefault="004F028C">
          <w:pPr>
            <w:pStyle w:val="TOC2"/>
            <w:tabs>
              <w:tab w:val="left" w:pos="960"/>
              <w:tab w:val="right" w:leader="dot" w:pos="9350"/>
            </w:tabs>
            <w:rPr>
              <w:rFonts w:eastAsiaTheme="minorEastAsia"/>
              <w:noProof/>
            </w:rPr>
          </w:pPr>
          <w:hyperlink w:anchor="_Toc199099921" w:history="1">
            <w:r w:rsidRPr="0040114C">
              <w:rPr>
                <w:rStyle w:val="Hyperlink"/>
                <w:rFonts w:ascii="Times New Roman" w:hAnsi="Times New Roman" w:cs="Times New Roman"/>
                <w:b/>
                <w:bCs/>
                <w:noProof/>
              </w:rPr>
              <w:t>4.3</w:t>
            </w:r>
            <w:r>
              <w:rPr>
                <w:rFonts w:eastAsiaTheme="minorEastAsia"/>
                <w:noProof/>
              </w:rPr>
              <w:tab/>
            </w:r>
            <w:r w:rsidRPr="0040114C">
              <w:rPr>
                <w:rStyle w:val="Hyperlink"/>
                <w:rFonts w:ascii="Times New Roman" w:hAnsi="Times New Roman" w:cs="Times New Roman"/>
                <w:b/>
                <w:bCs/>
                <w:noProof/>
              </w:rPr>
              <w:t>Sequence Diagrams</w:t>
            </w:r>
            <w:r>
              <w:rPr>
                <w:noProof/>
                <w:webHidden/>
              </w:rPr>
              <w:tab/>
            </w:r>
            <w:r>
              <w:rPr>
                <w:noProof/>
                <w:webHidden/>
              </w:rPr>
              <w:fldChar w:fldCharType="begin"/>
            </w:r>
            <w:r>
              <w:rPr>
                <w:noProof/>
                <w:webHidden/>
              </w:rPr>
              <w:instrText xml:space="preserve"> PAGEREF _Toc199099921 \h </w:instrText>
            </w:r>
            <w:r>
              <w:rPr>
                <w:noProof/>
                <w:webHidden/>
              </w:rPr>
            </w:r>
            <w:r>
              <w:rPr>
                <w:noProof/>
                <w:webHidden/>
              </w:rPr>
              <w:fldChar w:fldCharType="separate"/>
            </w:r>
            <w:r w:rsidR="00991242">
              <w:rPr>
                <w:noProof/>
                <w:webHidden/>
              </w:rPr>
              <w:t>20</w:t>
            </w:r>
            <w:r>
              <w:rPr>
                <w:noProof/>
                <w:webHidden/>
              </w:rPr>
              <w:fldChar w:fldCharType="end"/>
            </w:r>
          </w:hyperlink>
        </w:p>
        <w:p w14:paraId="1806E52C" w14:textId="65F28FAD" w:rsidR="004F028C" w:rsidRDefault="004F028C">
          <w:pPr>
            <w:pStyle w:val="TOC3"/>
            <w:tabs>
              <w:tab w:val="left" w:pos="1440"/>
              <w:tab w:val="right" w:leader="dot" w:pos="9350"/>
            </w:tabs>
            <w:rPr>
              <w:rFonts w:eastAsiaTheme="minorEastAsia"/>
              <w:noProof/>
            </w:rPr>
          </w:pPr>
          <w:hyperlink w:anchor="_Toc199099922" w:history="1">
            <w:r w:rsidRPr="0040114C">
              <w:rPr>
                <w:rStyle w:val="Hyperlink"/>
                <w:rFonts w:ascii="Times New Roman" w:eastAsia="Times New Roman" w:hAnsi="Times New Roman" w:cs="Times New Roman"/>
                <w:b/>
                <w:bCs/>
                <w:noProof/>
              </w:rPr>
              <w:t>4.3.1</w:t>
            </w:r>
            <w:r>
              <w:rPr>
                <w:rFonts w:eastAsiaTheme="minorEastAsia"/>
                <w:noProof/>
              </w:rPr>
              <w:tab/>
            </w:r>
            <w:r w:rsidRPr="0040114C">
              <w:rPr>
                <w:rStyle w:val="Hyperlink"/>
                <w:rFonts w:ascii="Times New Roman" w:eastAsia="Times New Roman" w:hAnsi="Times New Roman" w:cs="Times New Roman"/>
                <w:b/>
                <w:bCs/>
                <w:noProof/>
              </w:rPr>
              <w:t>Module User Management</w:t>
            </w:r>
            <w:r>
              <w:rPr>
                <w:noProof/>
                <w:webHidden/>
              </w:rPr>
              <w:tab/>
            </w:r>
            <w:r>
              <w:rPr>
                <w:noProof/>
                <w:webHidden/>
              </w:rPr>
              <w:fldChar w:fldCharType="begin"/>
            </w:r>
            <w:r>
              <w:rPr>
                <w:noProof/>
                <w:webHidden/>
              </w:rPr>
              <w:instrText xml:space="preserve"> PAGEREF _Toc199099922 \h </w:instrText>
            </w:r>
            <w:r>
              <w:rPr>
                <w:noProof/>
                <w:webHidden/>
              </w:rPr>
            </w:r>
            <w:r>
              <w:rPr>
                <w:noProof/>
                <w:webHidden/>
              </w:rPr>
              <w:fldChar w:fldCharType="separate"/>
            </w:r>
            <w:r w:rsidR="00991242">
              <w:rPr>
                <w:noProof/>
                <w:webHidden/>
              </w:rPr>
              <w:t>20</w:t>
            </w:r>
            <w:r>
              <w:rPr>
                <w:noProof/>
                <w:webHidden/>
              </w:rPr>
              <w:fldChar w:fldCharType="end"/>
            </w:r>
          </w:hyperlink>
        </w:p>
        <w:p w14:paraId="5B927484" w14:textId="0AA91AF9" w:rsidR="004F028C" w:rsidRDefault="004F028C">
          <w:pPr>
            <w:pStyle w:val="TOC3"/>
            <w:tabs>
              <w:tab w:val="left" w:pos="1440"/>
              <w:tab w:val="right" w:leader="dot" w:pos="9350"/>
            </w:tabs>
            <w:rPr>
              <w:rFonts w:eastAsiaTheme="minorEastAsia"/>
              <w:noProof/>
            </w:rPr>
          </w:pPr>
          <w:hyperlink w:anchor="_Toc199099923" w:history="1">
            <w:r w:rsidRPr="0040114C">
              <w:rPr>
                <w:rStyle w:val="Hyperlink"/>
                <w:rFonts w:ascii="Times New Roman" w:eastAsia="Times New Roman" w:hAnsi="Times New Roman" w:cs="Times New Roman"/>
                <w:b/>
                <w:bCs/>
                <w:noProof/>
              </w:rPr>
              <w:t>4.3.2</w:t>
            </w:r>
            <w:r>
              <w:rPr>
                <w:rFonts w:eastAsiaTheme="minorEastAsia"/>
                <w:noProof/>
              </w:rPr>
              <w:tab/>
            </w:r>
            <w:r w:rsidRPr="0040114C">
              <w:rPr>
                <w:rStyle w:val="Hyperlink"/>
                <w:rFonts w:ascii="Times New Roman" w:eastAsia="Times New Roman" w:hAnsi="Times New Roman" w:cs="Times New Roman"/>
                <w:b/>
                <w:bCs/>
                <w:noProof/>
              </w:rPr>
              <w:t>Module Peer Competition</w:t>
            </w:r>
            <w:r>
              <w:rPr>
                <w:noProof/>
                <w:webHidden/>
              </w:rPr>
              <w:tab/>
            </w:r>
            <w:r>
              <w:rPr>
                <w:noProof/>
                <w:webHidden/>
              </w:rPr>
              <w:fldChar w:fldCharType="begin"/>
            </w:r>
            <w:r>
              <w:rPr>
                <w:noProof/>
                <w:webHidden/>
              </w:rPr>
              <w:instrText xml:space="preserve"> PAGEREF _Toc199099923 \h </w:instrText>
            </w:r>
            <w:r>
              <w:rPr>
                <w:noProof/>
                <w:webHidden/>
              </w:rPr>
            </w:r>
            <w:r>
              <w:rPr>
                <w:noProof/>
                <w:webHidden/>
              </w:rPr>
              <w:fldChar w:fldCharType="separate"/>
            </w:r>
            <w:r w:rsidR="00991242">
              <w:rPr>
                <w:noProof/>
                <w:webHidden/>
              </w:rPr>
              <w:t>21</w:t>
            </w:r>
            <w:r>
              <w:rPr>
                <w:noProof/>
                <w:webHidden/>
              </w:rPr>
              <w:fldChar w:fldCharType="end"/>
            </w:r>
          </w:hyperlink>
        </w:p>
        <w:p w14:paraId="1C8CDA40" w14:textId="079C8E4A" w:rsidR="004F028C" w:rsidRDefault="004F028C">
          <w:pPr>
            <w:pStyle w:val="TOC3"/>
            <w:tabs>
              <w:tab w:val="left" w:pos="1440"/>
              <w:tab w:val="right" w:leader="dot" w:pos="9350"/>
            </w:tabs>
            <w:rPr>
              <w:rFonts w:eastAsiaTheme="minorEastAsia"/>
              <w:noProof/>
            </w:rPr>
          </w:pPr>
          <w:hyperlink w:anchor="_Toc199099924" w:history="1">
            <w:r w:rsidRPr="0040114C">
              <w:rPr>
                <w:rStyle w:val="Hyperlink"/>
                <w:rFonts w:ascii="Times New Roman" w:eastAsia="Times New Roman" w:hAnsi="Times New Roman" w:cs="Times New Roman"/>
                <w:b/>
                <w:bCs/>
                <w:noProof/>
              </w:rPr>
              <w:t>4.3.3</w:t>
            </w:r>
            <w:r>
              <w:rPr>
                <w:rFonts w:eastAsiaTheme="minorEastAsia"/>
                <w:noProof/>
              </w:rPr>
              <w:tab/>
            </w:r>
            <w:r w:rsidRPr="0040114C">
              <w:rPr>
                <w:rStyle w:val="Hyperlink"/>
                <w:rFonts w:ascii="Times New Roman" w:eastAsia="Times New Roman" w:hAnsi="Times New Roman" w:cs="Times New Roman"/>
                <w:b/>
                <w:bCs/>
                <w:noProof/>
              </w:rPr>
              <w:t>Module Assessment</w:t>
            </w:r>
            <w:r>
              <w:rPr>
                <w:noProof/>
                <w:webHidden/>
              </w:rPr>
              <w:tab/>
            </w:r>
            <w:r>
              <w:rPr>
                <w:noProof/>
                <w:webHidden/>
              </w:rPr>
              <w:fldChar w:fldCharType="begin"/>
            </w:r>
            <w:r>
              <w:rPr>
                <w:noProof/>
                <w:webHidden/>
              </w:rPr>
              <w:instrText xml:space="preserve"> PAGEREF _Toc199099924 \h </w:instrText>
            </w:r>
            <w:r>
              <w:rPr>
                <w:noProof/>
                <w:webHidden/>
              </w:rPr>
            </w:r>
            <w:r>
              <w:rPr>
                <w:noProof/>
                <w:webHidden/>
              </w:rPr>
              <w:fldChar w:fldCharType="separate"/>
            </w:r>
            <w:r w:rsidR="00991242">
              <w:rPr>
                <w:noProof/>
                <w:webHidden/>
              </w:rPr>
              <w:t>23</w:t>
            </w:r>
            <w:r>
              <w:rPr>
                <w:noProof/>
                <w:webHidden/>
              </w:rPr>
              <w:fldChar w:fldCharType="end"/>
            </w:r>
          </w:hyperlink>
        </w:p>
        <w:p w14:paraId="629D8B1C" w14:textId="7D9EA285" w:rsidR="004F028C" w:rsidRDefault="004F028C">
          <w:pPr>
            <w:pStyle w:val="TOC3"/>
            <w:tabs>
              <w:tab w:val="left" w:pos="1440"/>
              <w:tab w:val="right" w:leader="dot" w:pos="9350"/>
            </w:tabs>
            <w:rPr>
              <w:rFonts w:eastAsiaTheme="minorEastAsia"/>
              <w:noProof/>
            </w:rPr>
          </w:pPr>
          <w:hyperlink w:anchor="_Toc199099925" w:history="1">
            <w:r w:rsidRPr="0040114C">
              <w:rPr>
                <w:rStyle w:val="Hyperlink"/>
                <w:rFonts w:ascii="Times New Roman" w:eastAsia="Times New Roman" w:hAnsi="Times New Roman" w:cs="Times New Roman"/>
                <w:b/>
                <w:bCs/>
                <w:noProof/>
              </w:rPr>
              <w:t>4.3.4</w:t>
            </w:r>
            <w:r>
              <w:rPr>
                <w:rFonts w:eastAsiaTheme="minorEastAsia"/>
                <w:noProof/>
              </w:rPr>
              <w:tab/>
            </w:r>
            <w:r w:rsidRPr="0040114C">
              <w:rPr>
                <w:rStyle w:val="Hyperlink"/>
                <w:rFonts w:ascii="Times New Roman" w:eastAsia="Times New Roman" w:hAnsi="Times New Roman" w:cs="Times New Roman"/>
                <w:b/>
                <w:bCs/>
                <w:noProof/>
              </w:rPr>
              <w:t>Module Performance Analytics</w:t>
            </w:r>
            <w:r>
              <w:rPr>
                <w:noProof/>
                <w:webHidden/>
              </w:rPr>
              <w:tab/>
            </w:r>
            <w:r>
              <w:rPr>
                <w:noProof/>
                <w:webHidden/>
              </w:rPr>
              <w:fldChar w:fldCharType="begin"/>
            </w:r>
            <w:r>
              <w:rPr>
                <w:noProof/>
                <w:webHidden/>
              </w:rPr>
              <w:instrText xml:space="preserve"> PAGEREF _Toc199099925 \h </w:instrText>
            </w:r>
            <w:r>
              <w:rPr>
                <w:noProof/>
                <w:webHidden/>
              </w:rPr>
            </w:r>
            <w:r>
              <w:rPr>
                <w:noProof/>
                <w:webHidden/>
              </w:rPr>
              <w:fldChar w:fldCharType="separate"/>
            </w:r>
            <w:r w:rsidR="00991242">
              <w:rPr>
                <w:noProof/>
                <w:webHidden/>
              </w:rPr>
              <w:t>24</w:t>
            </w:r>
            <w:r>
              <w:rPr>
                <w:noProof/>
                <w:webHidden/>
              </w:rPr>
              <w:fldChar w:fldCharType="end"/>
            </w:r>
          </w:hyperlink>
        </w:p>
        <w:p w14:paraId="50EEA469" w14:textId="742583FF" w:rsidR="004F028C" w:rsidRDefault="004F028C">
          <w:pPr>
            <w:pStyle w:val="TOC3"/>
            <w:tabs>
              <w:tab w:val="left" w:pos="1440"/>
              <w:tab w:val="right" w:leader="dot" w:pos="9350"/>
            </w:tabs>
            <w:rPr>
              <w:rFonts w:eastAsiaTheme="minorEastAsia"/>
              <w:noProof/>
            </w:rPr>
          </w:pPr>
          <w:hyperlink w:anchor="_Toc199099926" w:history="1">
            <w:r w:rsidRPr="0040114C">
              <w:rPr>
                <w:rStyle w:val="Hyperlink"/>
                <w:rFonts w:ascii="Times New Roman" w:eastAsia="Times New Roman" w:hAnsi="Times New Roman" w:cs="Times New Roman"/>
                <w:b/>
                <w:bCs/>
                <w:noProof/>
              </w:rPr>
              <w:t>4.3.5</w:t>
            </w:r>
            <w:r>
              <w:rPr>
                <w:rFonts w:eastAsiaTheme="minorEastAsia"/>
                <w:noProof/>
              </w:rPr>
              <w:tab/>
            </w:r>
            <w:r w:rsidRPr="0040114C">
              <w:rPr>
                <w:rStyle w:val="Hyperlink"/>
                <w:rFonts w:ascii="Times New Roman" w:eastAsia="Times New Roman" w:hAnsi="Times New Roman" w:cs="Times New Roman"/>
                <w:b/>
                <w:bCs/>
                <w:noProof/>
              </w:rPr>
              <w:t>Module AI Powered Assistant</w:t>
            </w:r>
            <w:r>
              <w:rPr>
                <w:noProof/>
                <w:webHidden/>
              </w:rPr>
              <w:tab/>
            </w:r>
            <w:r>
              <w:rPr>
                <w:noProof/>
                <w:webHidden/>
              </w:rPr>
              <w:fldChar w:fldCharType="begin"/>
            </w:r>
            <w:r>
              <w:rPr>
                <w:noProof/>
                <w:webHidden/>
              </w:rPr>
              <w:instrText xml:space="preserve"> PAGEREF _Toc199099926 \h </w:instrText>
            </w:r>
            <w:r>
              <w:rPr>
                <w:noProof/>
                <w:webHidden/>
              </w:rPr>
            </w:r>
            <w:r>
              <w:rPr>
                <w:noProof/>
                <w:webHidden/>
              </w:rPr>
              <w:fldChar w:fldCharType="separate"/>
            </w:r>
            <w:r w:rsidR="00991242">
              <w:rPr>
                <w:noProof/>
                <w:webHidden/>
              </w:rPr>
              <w:t>25</w:t>
            </w:r>
            <w:r>
              <w:rPr>
                <w:noProof/>
                <w:webHidden/>
              </w:rPr>
              <w:fldChar w:fldCharType="end"/>
            </w:r>
          </w:hyperlink>
        </w:p>
        <w:p w14:paraId="6E2637EB" w14:textId="335BCC71" w:rsidR="004F028C" w:rsidRDefault="004F028C">
          <w:pPr>
            <w:pStyle w:val="TOC3"/>
            <w:tabs>
              <w:tab w:val="left" w:pos="1440"/>
              <w:tab w:val="right" w:leader="dot" w:pos="9350"/>
            </w:tabs>
            <w:rPr>
              <w:rFonts w:eastAsiaTheme="minorEastAsia"/>
              <w:noProof/>
            </w:rPr>
          </w:pPr>
          <w:hyperlink w:anchor="_Toc199099927" w:history="1">
            <w:r w:rsidRPr="0040114C">
              <w:rPr>
                <w:rStyle w:val="Hyperlink"/>
                <w:rFonts w:ascii="Times New Roman" w:eastAsia="Times New Roman" w:hAnsi="Times New Roman" w:cs="Times New Roman"/>
                <w:b/>
                <w:bCs/>
                <w:noProof/>
              </w:rPr>
              <w:t>4.3.6</w:t>
            </w:r>
            <w:r>
              <w:rPr>
                <w:rFonts w:eastAsiaTheme="minorEastAsia"/>
                <w:noProof/>
              </w:rPr>
              <w:tab/>
            </w:r>
            <w:r w:rsidRPr="0040114C">
              <w:rPr>
                <w:rStyle w:val="Hyperlink"/>
                <w:rFonts w:ascii="Times New Roman" w:eastAsia="Times New Roman" w:hAnsi="Times New Roman" w:cs="Times New Roman"/>
                <w:b/>
                <w:bCs/>
                <w:noProof/>
              </w:rPr>
              <w:t>Module Monitor Children</w:t>
            </w:r>
            <w:r>
              <w:rPr>
                <w:noProof/>
                <w:webHidden/>
              </w:rPr>
              <w:tab/>
            </w:r>
            <w:r>
              <w:rPr>
                <w:noProof/>
                <w:webHidden/>
              </w:rPr>
              <w:fldChar w:fldCharType="begin"/>
            </w:r>
            <w:r>
              <w:rPr>
                <w:noProof/>
                <w:webHidden/>
              </w:rPr>
              <w:instrText xml:space="preserve"> PAGEREF _Toc199099927 \h </w:instrText>
            </w:r>
            <w:r>
              <w:rPr>
                <w:noProof/>
                <w:webHidden/>
              </w:rPr>
            </w:r>
            <w:r>
              <w:rPr>
                <w:noProof/>
                <w:webHidden/>
              </w:rPr>
              <w:fldChar w:fldCharType="separate"/>
            </w:r>
            <w:r w:rsidR="00991242">
              <w:rPr>
                <w:noProof/>
                <w:webHidden/>
              </w:rPr>
              <w:t>26</w:t>
            </w:r>
            <w:r>
              <w:rPr>
                <w:noProof/>
                <w:webHidden/>
              </w:rPr>
              <w:fldChar w:fldCharType="end"/>
            </w:r>
          </w:hyperlink>
        </w:p>
        <w:p w14:paraId="4B3C222A" w14:textId="2C6B7B7F" w:rsidR="004F028C" w:rsidRDefault="004F028C">
          <w:pPr>
            <w:pStyle w:val="TOC3"/>
            <w:tabs>
              <w:tab w:val="left" w:pos="1440"/>
              <w:tab w:val="right" w:leader="dot" w:pos="9350"/>
            </w:tabs>
            <w:rPr>
              <w:rFonts w:eastAsiaTheme="minorEastAsia"/>
              <w:noProof/>
            </w:rPr>
          </w:pPr>
          <w:hyperlink w:anchor="_Toc199099928" w:history="1">
            <w:r w:rsidRPr="0040114C">
              <w:rPr>
                <w:rStyle w:val="Hyperlink"/>
                <w:rFonts w:ascii="Times New Roman" w:eastAsia="Times New Roman" w:hAnsi="Times New Roman" w:cs="Times New Roman"/>
                <w:b/>
                <w:bCs/>
                <w:noProof/>
              </w:rPr>
              <w:t>4.3.7</w:t>
            </w:r>
            <w:r>
              <w:rPr>
                <w:rFonts w:eastAsiaTheme="minorEastAsia"/>
                <w:noProof/>
              </w:rPr>
              <w:tab/>
            </w:r>
            <w:r w:rsidRPr="0040114C">
              <w:rPr>
                <w:rStyle w:val="Hyperlink"/>
                <w:rFonts w:ascii="Times New Roman" w:eastAsia="Times New Roman" w:hAnsi="Times New Roman" w:cs="Times New Roman"/>
                <w:b/>
                <w:bCs/>
                <w:noProof/>
              </w:rPr>
              <w:t>Module Goal</w:t>
            </w:r>
            <w:r>
              <w:rPr>
                <w:noProof/>
                <w:webHidden/>
              </w:rPr>
              <w:tab/>
            </w:r>
            <w:r>
              <w:rPr>
                <w:noProof/>
                <w:webHidden/>
              </w:rPr>
              <w:fldChar w:fldCharType="begin"/>
            </w:r>
            <w:r>
              <w:rPr>
                <w:noProof/>
                <w:webHidden/>
              </w:rPr>
              <w:instrText xml:space="preserve"> PAGEREF _Toc199099928 \h </w:instrText>
            </w:r>
            <w:r>
              <w:rPr>
                <w:noProof/>
                <w:webHidden/>
              </w:rPr>
            </w:r>
            <w:r>
              <w:rPr>
                <w:noProof/>
                <w:webHidden/>
              </w:rPr>
              <w:fldChar w:fldCharType="separate"/>
            </w:r>
            <w:r w:rsidR="00991242">
              <w:rPr>
                <w:noProof/>
                <w:webHidden/>
              </w:rPr>
              <w:t>27</w:t>
            </w:r>
            <w:r>
              <w:rPr>
                <w:noProof/>
                <w:webHidden/>
              </w:rPr>
              <w:fldChar w:fldCharType="end"/>
            </w:r>
          </w:hyperlink>
        </w:p>
        <w:p w14:paraId="5CF77F65" w14:textId="2B4F32D2" w:rsidR="004F028C" w:rsidRDefault="004F028C">
          <w:pPr>
            <w:pStyle w:val="TOC3"/>
            <w:tabs>
              <w:tab w:val="left" w:pos="1440"/>
              <w:tab w:val="right" w:leader="dot" w:pos="9350"/>
            </w:tabs>
            <w:rPr>
              <w:rFonts w:eastAsiaTheme="minorEastAsia"/>
              <w:noProof/>
            </w:rPr>
          </w:pPr>
          <w:hyperlink w:anchor="_Toc199099929" w:history="1">
            <w:r w:rsidRPr="0040114C">
              <w:rPr>
                <w:rStyle w:val="Hyperlink"/>
                <w:rFonts w:ascii="Times New Roman" w:eastAsia="Times New Roman" w:hAnsi="Times New Roman" w:cs="Times New Roman"/>
                <w:b/>
                <w:bCs/>
                <w:noProof/>
              </w:rPr>
              <w:t>4.3.8</w:t>
            </w:r>
            <w:r>
              <w:rPr>
                <w:rFonts w:eastAsiaTheme="minorEastAsia"/>
                <w:noProof/>
              </w:rPr>
              <w:tab/>
            </w:r>
            <w:r w:rsidRPr="0040114C">
              <w:rPr>
                <w:rStyle w:val="Hyperlink"/>
                <w:rFonts w:ascii="Times New Roman" w:eastAsia="Times New Roman" w:hAnsi="Times New Roman" w:cs="Times New Roman"/>
                <w:b/>
                <w:bCs/>
                <w:noProof/>
              </w:rPr>
              <w:t>Module User Management</w:t>
            </w:r>
            <w:r>
              <w:rPr>
                <w:noProof/>
                <w:webHidden/>
              </w:rPr>
              <w:tab/>
            </w:r>
            <w:r>
              <w:rPr>
                <w:noProof/>
                <w:webHidden/>
              </w:rPr>
              <w:fldChar w:fldCharType="begin"/>
            </w:r>
            <w:r>
              <w:rPr>
                <w:noProof/>
                <w:webHidden/>
              </w:rPr>
              <w:instrText xml:space="preserve"> PAGEREF _Toc199099929 \h </w:instrText>
            </w:r>
            <w:r>
              <w:rPr>
                <w:noProof/>
                <w:webHidden/>
              </w:rPr>
            </w:r>
            <w:r>
              <w:rPr>
                <w:noProof/>
                <w:webHidden/>
              </w:rPr>
              <w:fldChar w:fldCharType="separate"/>
            </w:r>
            <w:r w:rsidR="00991242">
              <w:rPr>
                <w:noProof/>
                <w:webHidden/>
              </w:rPr>
              <w:t>28</w:t>
            </w:r>
            <w:r>
              <w:rPr>
                <w:noProof/>
                <w:webHidden/>
              </w:rPr>
              <w:fldChar w:fldCharType="end"/>
            </w:r>
          </w:hyperlink>
        </w:p>
        <w:p w14:paraId="1DDF333D" w14:textId="52311509" w:rsidR="004F028C" w:rsidRDefault="004F028C">
          <w:pPr>
            <w:pStyle w:val="TOC3"/>
            <w:tabs>
              <w:tab w:val="left" w:pos="1440"/>
              <w:tab w:val="right" w:leader="dot" w:pos="9350"/>
            </w:tabs>
            <w:rPr>
              <w:rFonts w:eastAsiaTheme="minorEastAsia"/>
              <w:noProof/>
            </w:rPr>
          </w:pPr>
          <w:hyperlink w:anchor="_Toc199099930" w:history="1">
            <w:r w:rsidRPr="0040114C">
              <w:rPr>
                <w:rStyle w:val="Hyperlink"/>
                <w:rFonts w:ascii="Times New Roman" w:eastAsia="Times New Roman" w:hAnsi="Times New Roman" w:cs="Times New Roman"/>
                <w:b/>
                <w:bCs/>
                <w:noProof/>
              </w:rPr>
              <w:t>4.3.9</w:t>
            </w:r>
            <w:r>
              <w:rPr>
                <w:rFonts w:eastAsiaTheme="minorEastAsia"/>
                <w:noProof/>
              </w:rPr>
              <w:tab/>
            </w:r>
            <w:r w:rsidRPr="0040114C">
              <w:rPr>
                <w:rStyle w:val="Hyperlink"/>
                <w:rFonts w:ascii="Times New Roman" w:eastAsia="Times New Roman" w:hAnsi="Times New Roman" w:cs="Times New Roman"/>
                <w:b/>
                <w:bCs/>
                <w:noProof/>
              </w:rPr>
              <w:t>Module Class Management</w:t>
            </w:r>
            <w:r>
              <w:rPr>
                <w:noProof/>
                <w:webHidden/>
              </w:rPr>
              <w:tab/>
            </w:r>
            <w:r>
              <w:rPr>
                <w:noProof/>
                <w:webHidden/>
              </w:rPr>
              <w:fldChar w:fldCharType="begin"/>
            </w:r>
            <w:r>
              <w:rPr>
                <w:noProof/>
                <w:webHidden/>
              </w:rPr>
              <w:instrText xml:space="preserve"> PAGEREF _Toc199099930 \h </w:instrText>
            </w:r>
            <w:r>
              <w:rPr>
                <w:noProof/>
                <w:webHidden/>
              </w:rPr>
            </w:r>
            <w:r>
              <w:rPr>
                <w:noProof/>
                <w:webHidden/>
              </w:rPr>
              <w:fldChar w:fldCharType="separate"/>
            </w:r>
            <w:r w:rsidR="00991242">
              <w:rPr>
                <w:noProof/>
                <w:webHidden/>
              </w:rPr>
              <w:t>29</w:t>
            </w:r>
            <w:r>
              <w:rPr>
                <w:noProof/>
                <w:webHidden/>
              </w:rPr>
              <w:fldChar w:fldCharType="end"/>
            </w:r>
          </w:hyperlink>
        </w:p>
        <w:p w14:paraId="16BD7411" w14:textId="7B06E5A4" w:rsidR="004F028C" w:rsidRDefault="004F028C">
          <w:pPr>
            <w:pStyle w:val="TOC2"/>
            <w:tabs>
              <w:tab w:val="left" w:pos="960"/>
              <w:tab w:val="right" w:leader="dot" w:pos="9350"/>
            </w:tabs>
            <w:rPr>
              <w:rFonts w:eastAsiaTheme="minorEastAsia"/>
              <w:noProof/>
            </w:rPr>
          </w:pPr>
          <w:hyperlink w:anchor="_Toc199099931" w:history="1">
            <w:r w:rsidRPr="0040114C">
              <w:rPr>
                <w:rStyle w:val="Hyperlink"/>
                <w:rFonts w:ascii="Times New Roman" w:hAnsi="Times New Roman" w:cs="Times New Roman"/>
                <w:b/>
                <w:bCs/>
                <w:noProof/>
              </w:rPr>
              <w:t>4.4</w:t>
            </w:r>
            <w:r>
              <w:rPr>
                <w:rFonts w:eastAsiaTheme="minorEastAsia"/>
                <w:noProof/>
              </w:rPr>
              <w:tab/>
            </w:r>
            <w:r w:rsidRPr="0040114C">
              <w:rPr>
                <w:rStyle w:val="Hyperlink"/>
                <w:rFonts w:ascii="Times New Roman" w:hAnsi="Times New Roman" w:cs="Times New Roman"/>
                <w:b/>
                <w:bCs/>
                <w:noProof/>
              </w:rPr>
              <w:t>State Transition Diagrams</w:t>
            </w:r>
            <w:r>
              <w:rPr>
                <w:noProof/>
                <w:webHidden/>
              </w:rPr>
              <w:tab/>
            </w:r>
            <w:r>
              <w:rPr>
                <w:noProof/>
                <w:webHidden/>
              </w:rPr>
              <w:fldChar w:fldCharType="begin"/>
            </w:r>
            <w:r>
              <w:rPr>
                <w:noProof/>
                <w:webHidden/>
              </w:rPr>
              <w:instrText xml:space="preserve"> PAGEREF _Toc199099931 \h </w:instrText>
            </w:r>
            <w:r>
              <w:rPr>
                <w:noProof/>
                <w:webHidden/>
              </w:rPr>
            </w:r>
            <w:r>
              <w:rPr>
                <w:noProof/>
                <w:webHidden/>
              </w:rPr>
              <w:fldChar w:fldCharType="separate"/>
            </w:r>
            <w:r w:rsidR="00991242">
              <w:rPr>
                <w:noProof/>
                <w:webHidden/>
              </w:rPr>
              <w:t>31</w:t>
            </w:r>
            <w:r>
              <w:rPr>
                <w:noProof/>
                <w:webHidden/>
              </w:rPr>
              <w:fldChar w:fldCharType="end"/>
            </w:r>
          </w:hyperlink>
        </w:p>
        <w:p w14:paraId="7D1A7FE5" w14:textId="170C93BF" w:rsidR="004F028C" w:rsidRDefault="004F028C">
          <w:pPr>
            <w:pStyle w:val="TOC3"/>
            <w:tabs>
              <w:tab w:val="left" w:pos="1440"/>
              <w:tab w:val="right" w:leader="dot" w:pos="9350"/>
            </w:tabs>
            <w:rPr>
              <w:rFonts w:eastAsiaTheme="minorEastAsia"/>
              <w:noProof/>
            </w:rPr>
          </w:pPr>
          <w:hyperlink w:anchor="_Toc199099932" w:history="1">
            <w:r w:rsidRPr="0040114C">
              <w:rPr>
                <w:rStyle w:val="Hyperlink"/>
                <w:rFonts w:ascii="Times New Roman" w:eastAsia="Times New Roman" w:hAnsi="Times New Roman" w:cs="Times New Roman"/>
                <w:b/>
                <w:bCs/>
                <w:noProof/>
              </w:rPr>
              <w:t>4.4.1</w:t>
            </w:r>
            <w:r>
              <w:rPr>
                <w:rFonts w:eastAsiaTheme="minorEastAsia"/>
                <w:noProof/>
              </w:rPr>
              <w:tab/>
            </w:r>
            <w:r w:rsidRPr="0040114C">
              <w:rPr>
                <w:rStyle w:val="Hyperlink"/>
                <w:rFonts w:ascii="Times New Roman" w:eastAsia="Times New Roman" w:hAnsi="Times New Roman" w:cs="Times New Roman"/>
                <w:b/>
                <w:bCs/>
                <w:noProof/>
              </w:rPr>
              <w:t>State Transition Diagram for Quiz Module</w:t>
            </w:r>
            <w:r>
              <w:rPr>
                <w:noProof/>
                <w:webHidden/>
              </w:rPr>
              <w:tab/>
            </w:r>
            <w:r>
              <w:rPr>
                <w:noProof/>
                <w:webHidden/>
              </w:rPr>
              <w:fldChar w:fldCharType="begin"/>
            </w:r>
            <w:r>
              <w:rPr>
                <w:noProof/>
                <w:webHidden/>
              </w:rPr>
              <w:instrText xml:space="preserve"> PAGEREF _Toc199099932 \h </w:instrText>
            </w:r>
            <w:r>
              <w:rPr>
                <w:noProof/>
                <w:webHidden/>
              </w:rPr>
            </w:r>
            <w:r>
              <w:rPr>
                <w:noProof/>
                <w:webHidden/>
              </w:rPr>
              <w:fldChar w:fldCharType="separate"/>
            </w:r>
            <w:r w:rsidR="00991242">
              <w:rPr>
                <w:noProof/>
                <w:webHidden/>
              </w:rPr>
              <w:t>31</w:t>
            </w:r>
            <w:r>
              <w:rPr>
                <w:noProof/>
                <w:webHidden/>
              </w:rPr>
              <w:fldChar w:fldCharType="end"/>
            </w:r>
          </w:hyperlink>
        </w:p>
        <w:p w14:paraId="7CA97E95" w14:textId="2C44281E" w:rsidR="004F028C" w:rsidRDefault="004F028C">
          <w:pPr>
            <w:pStyle w:val="TOC3"/>
            <w:tabs>
              <w:tab w:val="left" w:pos="1440"/>
              <w:tab w:val="right" w:leader="dot" w:pos="9350"/>
            </w:tabs>
            <w:rPr>
              <w:rFonts w:eastAsiaTheme="minorEastAsia"/>
              <w:noProof/>
            </w:rPr>
          </w:pPr>
          <w:hyperlink w:anchor="_Toc199099933" w:history="1">
            <w:r w:rsidRPr="0040114C">
              <w:rPr>
                <w:rStyle w:val="Hyperlink"/>
                <w:rFonts w:ascii="Times New Roman" w:eastAsia="Times New Roman" w:hAnsi="Times New Roman" w:cs="Times New Roman"/>
                <w:b/>
                <w:bCs/>
                <w:noProof/>
              </w:rPr>
              <w:t>4.4.2</w:t>
            </w:r>
            <w:r>
              <w:rPr>
                <w:rFonts w:eastAsiaTheme="minorEastAsia"/>
                <w:noProof/>
              </w:rPr>
              <w:tab/>
            </w:r>
            <w:r w:rsidRPr="0040114C">
              <w:rPr>
                <w:rStyle w:val="Hyperlink"/>
                <w:rFonts w:ascii="Times New Roman" w:eastAsia="Times New Roman" w:hAnsi="Times New Roman" w:cs="Times New Roman"/>
                <w:b/>
                <w:bCs/>
                <w:noProof/>
              </w:rPr>
              <w:t>State Transition Diagram for Quiz Attempt</w:t>
            </w:r>
            <w:r>
              <w:rPr>
                <w:noProof/>
                <w:webHidden/>
              </w:rPr>
              <w:tab/>
            </w:r>
            <w:r>
              <w:rPr>
                <w:noProof/>
                <w:webHidden/>
              </w:rPr>
              <w:fldChar w:fldCharType="begin"/>
            </w:r>
            <w:r>
              <w:rPr>
                <w:noProof/>
                <w:webHidden/>
              </w:rPr>
              <w:instrText xml:space="preserve"> PAGEREF _Toc199099933 \h </w:instrText>
            </w:r>
            <w:r>
              <w:rPr>
                <w:noProof/>
                <w:webHidden/>
              </w:rPr>
            </w:r>
            <w:r>
              <w:rPr>
                <w:noProof/>
                <w:webHidden/>
              </w:rPr>
              <w:fldChar w:fldCharType="separate"/>
            </w:r>
            <w:r w:rsidR="00991242">
              <w:rPr>
                <w:noProof/>
                <w:webHidden/>
              </w:rPr>
              <w:t>32</w:t>
            </w:r>
            <w:r>
              <w:rPr>
                <w:noProof/>
                <w:webHidden/>
              </w:rPr>
              <w:fldChar w:fldCharType="end"/>
            </w:r>
          </w:hyperlink>
        </w:p>
        <w:p w14:paraId="0D6A06DA" w14:textId="6EC26222" w:rsidR="004F028C" w:rsidRDefault="004F028C">
          <w:pPr>
            <w:pStyle w:val="TOC1"/>
            <w:tabs>
              <w:tab w:val="left" w:pos="480"/>
              <w:tab w:val="right" w:leader="dot" w:pos="9350"/>
            </w:tabs>
            <w:rPr>
              <w:rFonts w:eastAsiaTheme="minorEastAsia"/>
              <w:noProof/>
            </w:rPr>
          </w:pPr>
          <w:hyperlink w:anchor="_Toc199099934" w:history="1">
            <w:r w:rsidRPr="0040114C">
              <w:rPr>
                <w:rStyle w:val="Hyperlink"/>
                <w:rFonts w:ascii="Times New Roman" w:hAnsi="Times New Roman" w:cs="Times New Roman"/>
                <w:b/>
                <w:bCs/>
                <w:noProof/>
              </w:rPr>
              <w:t>5.</w:t>
            </w:r>
            <w:r>
              <w:rPr>
                <w:rFonts w:eastAsiaTheme="minorEastAsia"/>
                <w:noProof/>
              </w:rPr>
              <w:tab/>
            </w:r>
            <w:r w:rsidRPr="0040114C">
              <w:rPr>
                <w:rStyle w:val="Hyperlink"/>
                <w:rFonts w:ascii="Times New Roman" w:hAnsi="Times New Roman" w:cs="Times New Roman"/>
                <w:b/>
                <w:bCs/>
                <w:noProof/>
              </w:rPr>
              <w:t>Data Design</w:t>
            </w:r>
            <w:r>
              <w:rPr>
                <w:noProof/>
                <w:webHidden/>
              </w:rPr>
              <w:tab/>
            </w:r>
            <w:r>
              <w:rPr>
                <w:noProof/>
                <w:webHidden/>
              </w:rPr>
              <w:fldChar w:fldCharType="begin"/>
            </w:r>
            <w:r>
              <w:rPr>
                <w:noProof/>
                <w:webHidden/>
              </w:rPr>
              <w:instrText xml:space="preserve"> PAGEREF _Toc199099934 \h </w:instrText>
            </w:r>
            <w:r>
              <w:rPr>
                <w:noProof/>
                <w:webHidden/>
              </w:rPr>
            </w:r>
            <w:r>
              <w:rPr>
                <w:noProof/>
                <w:webHidden/>
              </w:rPr>
              <w:fldChar w:fldCharType="separate"/>
            </w:r>
            <w:r w:rsidR="00991242">
              <w:rPr>
                <w:noProof/>
                <w:webHidden/>
              </w:rPr>
              <w:t>33</w:t>
            </w:r>
            <w:r>
              <w:rPr>
                <w:noProof/>
                <w:webHidden/>
              </w:rPr>
              <w:fldChar w:fldCharType="end"/>
            </w:r>
          </w:hyperlink>
        </w:p>
        <w:p w14:paraId="3795A240" w14:textId="326C9AE4" w:rsidR="004F028C" w:rsidRDefault="004F028C">
          <w:pPr>
            <w:pStyle w:val="TOC2"/>
            <w:tabs>
              <w:tab w:val="left" w:pos="960"/>
              <w:tab w:val="right" w:leader="dot" w:pos="9350"/>
            </w:tabs>
            <w:rPr>
              <w:rFonts w:eastAsiaTheme="minorEastAsia"/>
              <w:noProof/>
            </w:rPr>
          </w:pPr>
          <w:hyperlink w:anchor="_Toc199099935" w:history="1">
            <w:r w:rsidRPr="0040114C">
              <w:rPr>
                <w:rStyle w:val="Hyperlink"/>
                <w:rFonts w:ascii="Times New Roman" w:hAnsi="Times New Roman" w:cs="Times New Roman"/>
                <w:b/>
                <w:bCs/>
                <w:noProof/>
              </w:rPr>
              <w:t>5.1</w:t>
            </w:r>
            <w:r>
              <w:rPr>
                <w:rFonts w:eastAsiaTheme="minorEastAsia"/>
                <w:noProof/>
              </w:rPr>
              <w:tab/>
            </w:r>
            <w:r w:rsidRPr="0040114C">
              <w:rPr>
                <w:rStyle w:val="Hyperlink"/>
                <w:rFonts w:ascii="Times New Roman" w:hAnsi="Times New Roman" w:cs="Times New Roman"/>
                <w:b/>
                <w:bCs/>
                <w:noProof/>
              </w:rPr>
              <w:t>Data Dictionary</w:t>
            </w:r>
            <w:r>
              <w:rPr>
                <w:noProof/>
                <w:webHidden/>
              </w:rPr>
              <w:tab/>
            </w:r>
            <w:r>
              <w:rPr>
                <w:noProof/>
                <w:webHidden/>
              </w:rPr>
              <w:fldChar w:fldCharType="begin"/>
            </w:r>
            <w:r>
              <w:rPr>
                <w:noProof/>
                <w:webHidden/>
              </w:rPr>
              <w:instrText xml:space="preserve"> PAGEREF _Toc199099935 \h </w:instrText>
            </w:r>
            <w:r>
              <w:rPr>
                <w:noProof/>
                <w:webHidden/>
              </w:rPr>
            </w:r>
            <w:r>
              <w:rPr>
                <w:noProof/>
                <w:webHidden/>
              </w:rPr>
              <w:fldChar w:fldCharType="separate"/>
            </w:r>
            <w:r w:rsidR="00991242">
              <w:rPr>
                <w:noProof/>
                <w:webHidden/>
              </w:rPr>
              <w:t>33</w:t>
            </w:r>
            <w:r>
              <w:rPr>
                <w:noProof/>
                <w:webHidden/>
              </w:rPr>
              <w:fldChar w:fldCharType="end"/>
            </w:r>
          </w:hyperlink>
        </w:p>
        <w:p w14:paraId="027E4EEA" w14:textId="1D8B152C" w:rsidR="004F028C" w:rsidRDefault="004F028C">
          <w:pPr>
            <w:pStyle w:val="TOC2"/>
            <w:tabs>
              <w:tab w:val="left" w:pos="960"/>
              <w:tab w:val="right" w:leader="dot" w:pos="9350"/>
            </w:tabs>
            <w:rPr>
              <w:rFonts w:eastAsiaTheme="minorEastAsia"/>
              <w:noProof/>
            </w:rPr>
          </w:pPr>
          <w:hyperlink w:anchor="_Toc199099936" w:history="1">
            <w:r w:rsidRPr="0040114C">
              <w:rPr>
                <w:rStyle w:val="Hyperlink"/>
                <w:rFonts w:ascii="Times New Roman" w:hAnsi="Times New Roman" w:cs="Times New Roman"/>
                <w:b/>
                <w:bCs/>
                <w:noProof/>
              </w:rPr>
              <w:t>5.2</w:t>
            </w:r>
            <w:r>
              <w:rPr>
                <w:rFonts w:eastAsiaTheme="minorEastAsia"/>
                <w:noProof/>
              </w:rPr>
              <w:tab/>
            </w:r>
            <w:r w:rsidRPr="0040114C">
              <w:rPr>
                <w:rStyle w:val="Hyperlink"/>
                <w:rFonts w:ascii="Times New Roman" w:hAnsi="Times New Roman" w:cs="Times New Roman"/>
                <w:b/>
                <w:bCs/>
                <w:noProof/>
              </w:rPr>
              <w:t>Data Schema</w:t>
            </w:r>
            <w:r>
              <w:rPr>
                <w:noProof/>
                <w:webHidden/>
              </w:rPr>
              <w:tab/>
            </w:r>
            <w:r>
              <w:rPr>
                <w:noProof/>
                <w:webHidden/>
              </w:rPr>
              <w:fldChar w:fldCharType="begin"/>
            </w:r>
            <w:r>
              <w:rPr>
                <w:noProof/>
                <w:webHidden/>
              </w:rPr>
              <w:instrText xml:space="preserve"> PAGEREF _Toc199099936 \h </w:instrText>
            </w:r>
            <w:r>
              <w:rPr>
                <w:noProof/>
                <w:webHidden/>
              </w:rPr>
            </w:r>
            <w:r>
              <w:rPr>
                <w:noProof/>
                <w:webHidden/>
              </w:rPr>
              <w:fldChar w:fldCharType="separate"/>
            </w:r>
            <w:r w:rsidR="00991242">
              <w:rPr>
                <w:noProof/>
                <w:webHidden/>
              </w:rPr>
              <w:t>42</w:t>
            </w:r>
            <w:r>
              <w:rPr>
                <w:noProof/>
                <w:webHidden/>
              </w:rPr>
              <w:fldChar w:fldCharType="end"/>
            </w:r>
          </w:hyperlink>
        </w:p>
        <w:p w14:paraId="42A61C6F" w14:textId="5A281A57" w:rsidR="004F028C" w:rsidRDefault="004F028C">
          <w:pPr>
            <w:pStyle w:val="TOC3"/>
            <w:tabs>
              <w:tab w:val="left" w:pos="1440"/>
              <w:tab w:val="right" w:leader="dot" w:pos="9350"/>
            </w:tabs>
            <w:rPr>
              <w:rFonts w:eastAsiaTheme="minorEastAsia"/>
              <w:noProof/>
            </w:rPr>
          </w:pPr>
          <w:hyperlink w:anchor="_Toc199099937" w:history="1">
            <w:r w:rsidRPr="0040114C">
              <w:rPr>
                <w:rStyle w:val="Hyperlink"/>
                <w:rFonts w:ascii="Times New Roman" w:hAnsi="Times New Roman" w:cs="Times New Roman"/>
                <w:b/>
                <w:bCs/>
                <w:noProof/>
              </w:rPr>
              <w:t>5.2.1</w:t>
            </w:r>
            <w:r>
              <w:rPr>
                <w:rFonts w:eastAsiaTheme="minorEastAsia"/>
                <w:noProof/>
              </w:rPr>
              <w:tab/>
            </w:r>
            <w:r w:rsidRPr="0040114C">
              <w:rPr>
                <w:rStyle w:val="Hyperlink"/>
                <w:rFonts w:ascii="Times New Roman" w:hAnsi="Times New Roman" w:cs="Times New Roman"/>
                <w:b/>
                <w:bCs/>
                <w:noProof/>
              </w:rPr>
              <w:t>User Schema (Base Schema)</w:t>
            </w:r>
            <w:r>
              <w:rPr>
                <w:noProof/>
                <w:webHidden/>
              </w:rPr>
              <w:tab/>
            </w:r>
            <w:r>
              <w:rPr>
                <w:noProof/>
                <w:webHidden/>
              </w:rPr>
              <w:fldChar w:fldCharType="begin"/>
            </w:r>
            <w:r>
              <w:rPr>
                <w:noProof/>
                <w:webHidden/>
              </w:rPr>
              <w:instrText xml:space="preserve"> PAGEREF _Toc199099937 \h </w:instrText>
            </w:r>
            <w:r>
              <w:rPr>
                <w:noProof/>
                <w:webHidden/>
              </w:rPr>
            </w:r>
            <w:r>
              <w:rPr>
                <w:noProof/>
                <w:webHidden/>
              </w:rPr>
              <w:fldChar w:fldCharType="separate"/>
            </w:r>
            <w:r w:rsidR="00991242">
              <w:rPr>
                <w:noProof/>
                <w:webHidden/>
              </w:rPr>
              <w:t>42</w:t>
            </w:r>
            <w:r>
              <w:rPr>
                <w:noProof/>
                <w:webHidden/>
              </w:rPr>
              <w:fldChar w:fldCharType="end"/>
            </w:r>
          </w:hyperlink>
        </w:p>
        <w:p w14:paraId="799D955B" w14:textId="16D73D3A" w:rsidR="004F028C" w:rsidRDefault="004F028C">
          <w:pPr>
            <w:pStyle w:val="TOC3"/>
            <w:tabs>
              <w:tab w:val="left" w:pos="1440"/>
              <w:tab w:val="right" w:leader="dot" w:pos="9350"/>
            </w:tabs>
            <w:rPr>
              <w:rFonts w:eastAsiaTheme="minorEastAsia"/>
              <w:noProof/>
            </w:rPr>
          </w:pPr>
          <w:hyperlink w:anchor="_Toc199099938" w:history="1">
            <w:r w:rsidRPr="0040114C">
              <w:rPr>
                <w:rStyle w:val="Hyperlink"/>
                <w:rFonts w:ascii="Times New Roman" w:hAnsi="Times New Roman" w:cs="Times New Roman"/>
                <w:b/>
                <w:bCs/>
                <w:noProof/>
              </w:rPr>
              <w:t>5.2.2</w:t>
            </w:r>
            <w:r>
              <w:rPr>
                <w:rFonts w:eastAsiaTheme="minorEastAsia"/>
                <w:noProof/>
              </w:rPr>
              <w:tab/>
            </w:r>
            <w:r w:rsidRPr="0040114C">
              <w:rPr>
                <w:rStyle w:val="Hyperlink"/>
                <w:rFonts w:ascii="Times New Roman" w:hAnsi="Times New Roman" w:cs="Times New Roman"/>
                <w:b/>
                <w:bCs/>
                <w:noProof/>
              </w:rPr>
              <w:t>Student Schema (Extends User)</w:t>
            </w:r>
            <w:r>
              <w:rPr>
                <w:noProof/>
                <w:webHidden/>
              </w:rPr>
              <w:tab/>
            </w:r>
            <w:r>
              <w:rPr>
                <w:noProof/>
                <w:webHidden/>
              </w:rPr>
              <w:fldChar w:fldCharType="begin"/>
            </w:r>
            <w:r>
              <w:rPr>
                <w:noProof/>
                <w:webHidden/>
              </w:rPr>
              <w:instrText xml:space="preserve"> PAGEREF _Toc199099938 \h </w:instrText>
            </w:r>
            <w:r>
              <w:rPr>
                <w:noProof/>
                <w:webHidden/>
              </w:rPr>
            </w:r>
            <w:r>
              <w:rPr>
                <w:noProof/>
                <w:webHidden/>
              </w:rPr>
              <w:fldChar w:fldCharType="separate"/>
            </w:r>
            <w:r w:rsidR="00991242">
              <w:rPr>
                <w:noProof/>
                <w:webHidden/>
              </w:rPr>
              <w:t>42</w:t>
            </w:r>
            <w:r>
              <w:rPr>
                <w:noProof/>
                <w:webHidden/>
              </w:rPr>
              <w:fldChar w:fldCharType="end"/>
            </w:r>
          </w:hyperlink>
        </w:p>
        <w:p w14:paraId="2D77BC65" w14:textId="789347DB" w:rsidR="004F028C" w:rsidRDefault="004F028C">
          <w:pPr>
            <w:pStyle w:val="TOC3"/>
            <w:tabs>
              <w:tab w:val="left" w:pos="1440"/>
              <w:tab w:val="right" w:leader="dot" w:pos="9350"/>
            </w:tabs>
            <w:rPr>
              <w:rFonts w:eastAsiaTheme="minorEastAsia"/>
              <w:noProof/>
            </w:rPr>
          </w:pPr>
          <w:hyperlink w:anchor="_Toc199099939" w:history="1">
            <w:r w:rsidRPr="0040114C">
              <w:rPr>
                <w:rStyle w:val="Hyperlink"/>
                <w:rFonts w:ascii="Times New Roman" w:hAnsi="Times New Roman" w:cs="Times New Roman"/>
                <w:b/>
                <w:bCs/>
                <w:noProof/>
              </w:rPr>
              <w:t>5.2.3</w:t>
            </w:r>
            <w:r>
              <w:rPr>
                <w:rFonts w:eastAsiaTheme="minorEastAsia"/>
                <w:noProof/>
              </w:rPr>
              <w:tab/>
            </w:r>
            <w:r w:rsidRPr="0040114C">
              <w:rPr>
                <w:rStyle w:val="Hyperlink"/>
                <w:rFonts w:ascii="Times New Roman" w:hAnsi="Times New Roman" w:cs="Times New Roman"/>
                <w:b/>
                <w:bCs/>
                <w:noProof/>
              </w:rPr>
              <w:t>Parent Schema (Extends User)</w:t>
            </w:r>
            <w:r>
              <w:rPr>
                <w:noProof/>
                <w:webHidden/>
              </w:rPr>
              <w:tab/>
            </w:r>
            <w:r>
              <w:rPr>
                <w:noProof/>
                <w:webHidden/>
              </w:rPr>
              <w:fldChar w:fldCharType="begin"/>
            </w:r>
            <w:r>
              <w:rPr>
                <w:noProof/>
                <w:webHidden/>
              </w:rPr>
              <w:instrText xml:space="preserve"> PAGEREF _Toc199099939 \h </w:instrText>
            </w:r>
            <w:r>
              <w:rPr>
                <w:noProof/>
                <w:webHidden/>
              </w:rPr>
            </w:r>
            <w:r>
              <w:rPr>
                <w:noProof/>
                <w:webHidden/>
              </w:rPr>
              <w:fldChar w:fldCharType="separate"/>
            </w:r>
            <w:r w:rsidR="00991242">
              <w:rPr>
                <w:noProof/>
                <w:webHidden/>
              </w:rPr>
              <w:t>43</w:t>
            </w:r>
            <w:r>
              <w:rPr>
                <w:noProof/>
                <w:webHidden/>
              </w:rPr>
              <w:fldChar w:fldCharType="end"/>
            </w:r>
          </w:hyperlink>
        </w:p>
        <w:p w14:paraId="65833DBD" w14:textId="276FBBC3" w:rsidR="004F028C" w:rsidRDefault="004F028C">
          <w:pPr>
            <w:pStyle w:val="TOC3"/>
            <w:tabs>
              <w:tab w:val="left" w:pos="1440"/>
              <w:tab w:val="right" w:leader="dot" w:pos="9350"/>
            </w:tabs>
            <w:rPr>
              <w:rFonts w:eastAsiaTheme="minorEastAsia"/>
              <w:noProof/>
            </w:rPr>
          </w:pPr>
          <w:hyperlink w:anchor="_Toc199099940" w:history="1">
            <w:r w:rsidRPr="0040114C">
              <w:rPr>
                <w:rStyle w:val="Hyperlink"/>
                <w:rFonts w:ascii="Times New Roman" w:hAnsi="Times New Roman" w:cs="Times New Roman"/>
                <w:b/>
                <w:bCs/>
                <w:noProof/>
              </w:rPr>
              <w:t>5.2.4</w:t>
            </w:r>
            <w:r>
              <w:rPr>
                <w:rFonts w:eastAsiaTheme="minorEastAsia"/>
                <w:noProof/>
              </w:rPr>
              <w:tab/>
            </w:r>
            <w:r w:rsidRPr="0040114C">
              <w:rPr>
                <w:rStyle w:val="Hyperlink"/>
                <w:rFonts w:ascii="Times New Roman" w:hAnsi="Times New Roman" w:cs="Times New Roman"/>
                <w:b/>
                <w:bCs/>
                <w:noProof/>
              </w:rPr>
              <w:t>Teacher Schema (Extends User)</w:t>
            </w:r>
            <w:r>
              <w:rPr>
                <w:noProof/>
                <w:webHidden/>
              </w:rPr>
              <w:tab/>
            </w:r>
            <w:r>
              <w:rPr>
                <w:noProof/>
                <w:webHidden/>
              </w:rPr>
              <w:fldChar w:fldCharType="begin"/>
            </w:r>
            <w:r>
              <w:rPr>
                <w:noProof/>
                <w:webHidden/>
              </w:rPr>
              <w:instrText xml:space="preserve"> PAGEREF _Toc199099940 \h </w:instrText>
            </w:r>
            <w:r>
              <w:rPr>
                <w:noProof/>
                <w:webHidden/>
              </w:rPr>
            </w:r>
            <w:r>
              <w:rPr>
                <w:noProof/>
                <w:webHidden/>
              </w:rPr>
              <w:fldChar w:fldCharType="separate"/>
            </w:r>
            <w:r w:rsidR="00991242">
              <w:rPr>
                <w:noProof/>
                <w:webHidden/>
              </w:rPr>
              <w:t>43</w:t>
            </w:r>
            <w:r>
              <w:rPr>
                <w:noProof/>
                <w:webHidden/>
              </w:rPr>
              <w:fldChar w:fldCharType="end"/>
            </w:r>
          </w:hyperlink>
        </w:p>
        <w:p w14:paraId="76E46DB3" w14:textId="2DD38531" w:rsidR="004F028C" w:rsidRDefault="004F028C">
          <w:pPr>
            <w:pStyle w:val="TOC3"/>
            <w:tabs>
              <w:tab w:val="left" w:pos="1440"/>
              <w:tab w:val="right" w:leader="dot" w:pos="9350"/>
            </w:tabs>
            <w:rPr>
              <w:rFonts w:eastAsiaTheme="minorEastAsia"/>
              <w:noProof/>
            </w:rPr>
          </w:pPr>
          <w:hyperlink w:anchor="_Toc199099941" w:history="1">
            <w:r w:rsidRPr="0040114C">
              <w:rPr>
                <w:rStyle w:val="Hyperlink"/>
                <w:rFonts w:ascii="Times New Roman" w:hAnsi="Times New Roman" w:cs="Times New Roman"/>
                <w:b/>
                <w:bCs/>
                <w:noProof/>
              </w:rPr>
              <w:t>5.2.5</w:t>
            </w:r>
            <w:r>
              <w:rPr>
                <w:rFonts w:eastAsiaTheme="minorEastAsia"/>
                <w:noProof/>
              </w:rPr>
              <w:tab/>
            </w:r>
            <w:r w:rsidRPr="0040114C">
              <w:rPr>
                <w:rStyle w:val="Hyperlink"/>
                <w:rFonts w:ascii="Times New Roman" w:hAnsi="Times New Roman" w:cs="Times New Roman"/>
                <w:b/>
                <w:bCs/>
                <w:noProof/>
              </w:rPr>
              <w:t>Quiz Schema</w:t>
            </w:r>
            <w:r>
              <w:rPr>
                <w:noProof/>
                <w:webHidden/>
              </w:rPr>
              <w:tab/>
            </w:r>
            <w:r>
              <w:rPr>
                <w:noProof/>
                <w:webHidden/>
              </w:rPr>
              <w:fldChar w:fldCharType="begin"/>
            </w:r>
            <w:r>
              <w:rPr>
                <w:noProof/>
                <w:webHidden/>
              </w:rPr>
              <w:instrText xml:space="preserve"> PAGEREF _Toc199099941 \h </w:instrText>
            </w:r>
            <w:r>
              <w:rPr>
                <w:noProof/>
                <w:webHidden/>
              </w:rPr>
            </w:r>
            <w:r>
              <w:rPr>
                <w:noProof/>
                <w:webHidden/>
              </w:rPr>
              <w:fldChar w:fldCharType="separate"/>
            </w:r>
            <w:r w:rsidR="00991242">
              <w:rPr>
                <w:noProof/>
                <w:webHidden/>
              </w:rPr>
              <w:t>43</w:t>
            </w:r>
            <w:r>
              <w:rPr>
                <w:noProof/>
                <w:webHidden/>
              </w:rPr>
              <w:fldChar w:fldCharType="end"/>
            </w:r>
          </w:hyperlink>
        </w:p>
        <w:p w14:paraId="34515767" w14:textId="4C14ACA5" w:rsidR="004F028C" w:rsidRDefault="004F028C">
          <w:pPr>
            <w:pStyle w:val="TOC3"/>
            <w:tabs>
              <w:tab w:val="left" w:pos="1440"/>
              <w:tab w:val="right" w:leader="dot" w:pos="9350"/>
            </w:tabs>
            <w:rPr>
              <w:rFonts w:eastAsiaTheme="minorEastAsia"/>
              <w:noProof/>
            </w:rPr>
          </w:pPr>
          <w:hyperlink w:anchor="_Toc199099942" w:history="1">
            <w:r w:rsidRPr="0040114C">
              <w:rPr>
                <w:rStyle w:val="Hyperlink"/>
                <w:rFonts w:ascii="Times New Roman" w:hAnsi="Times New Roman" w:cs="Times New Roman"/>
                <w:b/>
                <w:bCs/>
                <w:noProof/>
              </w:rPr>
              <w:t>5.2.6</w:t>
            </w:r>
            <w:r>
              <w:rPr>
                <w:rFonts w:eastAsiaTheme="minorEastAsia"/>
                <w:noProof/>
              </w:rPr>
              <w:tab/>
            </w:r>
            <w:r w:rsidRPr="0040114C">
              <w:rPr>
                <w:rStyle w:val="Hyperlink"/>
                <w:rFonts w:ascii="Times New Roman" w:hAnsi="Times New Roman" w:cs="Times New Roman"/>
                <w:b/>
                <w:bCs/>
                <w:noProof/>
              </w:rPr>
              <w:t>Battle Schema</w:t>
            </w:r>
            <w:r>
              <w:rPr>
                <w:noProof/>
                <w:webHidden/>
              </w:rPr>
              <w:tab/>
            </w:r>
            <w:r>
              <w:rPr>
                <w:noProof/>
                <w:webHidden/>
              </w:rPr>
              <w:fldChar w:fldCharType="begin"/>
            </w:r>
            <w:r>
              <w:rPr>
                <w:noProof/>
                <w:webHidden/>
              </w:rPr>
              <w:instrText xml:space="preserve"> PAGEREF _Toc199099942 \h </w:instrText>
            </w:r>
            <w:r>
              <w:rPr>
                <w:noProof/>
                <w:webHidden/>
              </w:rPr>
            </w:r>
            <w:r>
              <w:rPr>
                <w:noProof/>
                <w:webHidden/>
              </w:rPr>
              <w:fldChar w:fldCharType="separate"/>
            </w:r>
            <w:r w:rsidR="00991242">
              <w:rPr>
                <w:noProof/>
                <w:webHidden/>
              </w:rPr>
              <w:t>44</w:t>
            </w:r>
            <w:r>
              <w:rPr>
                <w:noProof/>
                <w:webHidden/>
              </w:rPr>
              <w:fldChar w:fldCharType="end"/>
            </w:r>
          </w:hyperlink>
        </w:p>
        <w:p w14:paraId="2F92C922" w14:textId="5D16F1A1" w:rsidR="004F028C" w:rsidRDefault="004F028C">
          <w:pPr>
            <w:pStyle w:val="TOC3"/>
            <w:tabs>
              <w:tab w:val="left" w:pos="1440"/>
              <w:tab w:val="right" w:leader="dot" w:pos="9350"/>
            </w:tabs>
            <w:rPr>
              <w:rFonts w:eastAsiaTheme="minorEastAsia"/>
              <w:noProof/>
            </w:rPr>
          </w:pPr>
          <w:hyperlink w:anchor="_Toc199099943" w:history="1">
            <w:r w:rsidRPr="0040114C">
              <w:rPr>
                <w:rStyle w:val="Hyperlink"/>
                <w:rFonts w:ascii="Times New Roman" w:hAnsi="Times New Roman" w:cs="Times New Roman"/>
                <w:b/>
                <w:bCs/>
                <w:noProof/>
              </w:rPr>
              <w:t>5.2.7</w:t>
            </w:r>
            <w:r>
              <w:rPr>
                <w:rFonts w:eastAsiaTheme="minorEastAsia"/>
                <w:noProof/>
              </w:rPr>
              <w:tab/>
            </w:r>
            <w:r w:rsidRPr="0040114C">
              <w:rPr>
                <w:rStyle w:val="Hyperlink"/>
                <w:rFonts w:ascii="Times New Roman" w:hAnsi="Times New Roman" w:cs="Times New Roman"/>
                <w:b/>
                <w:bCs/>
                <w:noProof/>
              </w:rPr>
              <w:t>FlashCard Schema</w:t>
            </w:r>
            <w:r>
              <w:rPr>
                <w:noProof/>
                <w:webHidden/>
              </w:rPr>
              <w:tab/>
            </w:r>
            <w:r>
              <w:rPr>
                <w:noProof/>
                <w:webHidden/>
              </w:rPr>
              <w:fldChar w:fldCharType="begin"/>
            </w:r>
            <w:r>
              <w:rPr>
                <w:noProof/>
                <w:webHidden/>
              </w:rPr>
              <w:instrText xml:space="preserve"> PAGEREF _Toc199099943 \h </w:instrText>
            </w:r>
            <w:r>
              <w:rPr>
                <w:noProof/>
                <w:webHidden/>
              </w:rPr>
            </w:r>
            <w:r>
              <w:rPr>
                <w:noProof/>
                <w:webHidden/>
              </w:rPr>
              <w:fldChar w:fldCharType="separate"/>
            </w:r>
            <w:r w:rsidR="00991242">
              <w:rPr>
                <w:noProof/>
                <w:webHidden/>
              </w:rPr>
              <w:t>45</w:t>
            </w:r>
            <w:r>
              <w:rPr>
                <w:noProof/>
                <w:webHidden/>
              </w:rPr>
              <w:fldChar w:fldCharType="end"/>
            </w:r>
          </w:hyperlink>
        </w:p>
        <w:p w14:paraId="2D3AF877" w14:textId="4F7C9AAC" w:rsidR="004F028C" w:rsidRDefault="004F028C">
          <w:pPr>
            <w:pStyle w:val="TOC3"/>
            <w:tabs>
              <w:tab w:val="left" w:pos="1440"/>
              <w:tab w:val="right" w:leader="dot" w:pos="9350"/>
            </w:tabs>
            <w:rPr>
              <w:rFonts w:eastAsiaTheme="minorEastAsia"/>
              <w:noProof/>
            </w:rPr>
          </w:pPr>
          <w:hyperlink w:anchor="_Toc199099944" w:history="1">
            <w:r w:rsidRPr="0040114C">
              <w:rPr>
                <w:rStyle w:val="Hyperlink"/>
                <w:rFonts w:ascii="Times New Roman" w:hAnsi="Times New Roman" w:cs="Times New Roman"/>
                <w:b/>
                <w:bCs/>
                <w:noProof/>
              </w:rPr>
              <w:t>5.2.8</w:t>
            </w:r>
            <w:r>
              <w:rPr>
                <w:rFonts w:eastAsiaTheme="minorEastAsia"/>
                <w:noProof/>
              </w:rPr>
              <w:tab/>
            </w:r>
            <w:r w:rsidRPr="0040114C">
              <w:rPr>
                <w:rStyle w:val="Hyperlink"/>
                <w:rFonts w:ascii="Times New Roman" w:hAnsi="Times New Roman" w:cs="Times New Roman"/>
                <w:b/>
                <w:bCs/>
                <w:noProof/>
              </w:rPr>
              <w:t>Assignment Schema</w:t>
            </w:r>
            <w:r>
              <w:rPr>
                <w:noProof/>
                <w:webHidden/>
              </w:rPr>
              <w:tab/>
            </w:r>
            <w:r>
              <w:rPr>
                <w:noProof/>
                <w:webHidden/>
              </w:rPr>
              <w:fldChar w:fldCharType="begin"/>
            </w:r>
            <w:r>
              <w:rPr>
                <w:noProof/>
                <w:webHidden/>
              </w:rPr>
              <w:instrText xml:space="preserve"> PAGEREF _Toc199099944 \h </w:instrText>
            </w:r>
            <w:r>
              <w:rPr>
                <w:noProof/>
                <w:webHidden/>
              </w:rPr>
            </w:r>
            <w:r>
              <w:rPr>
                <w:noProof/>
                <w:webHidden/>
              </w:rPr>
              <w:fldChar w:fldCharType="separate"/>
            </w:r>
            <w:r w:rsidR="00991242">
              <w:rPr>
                <w:noProof/>
                <w:webHidden/>
              </w:rPr>
              <w:t>45</w:t>
            </w:r>
            <w:r>
              <w:rPr>
                <w:noProof/>
                <w:webHidden/>
              </w:rPr>
              <w:fldChar w:fldCharType="end"/>
            </w:r>
          </w:hyperlink>
        </w:p>
        <w:p w14:paraId="4A5AC246" w14:textId="00AA68DB" w:rsidR="004F028C" w:rsidRDefault="004F028C">
          <w:pPr>
            <w:pStyle w:val="TOC3"/>
            <w:tabs>
              <w:tab w:val="left" w:pos="1440"/>
              <w:tab w:val="right" w:leader="dot" w:pos="9350"/>
            </w:tabs>
            <w:rPr>
              <w:rFonts w:eastAsiaTheme="minorEastAsia"/>
              <w:noProof/>
            </w:rPr>
          </w:pPr>
          <w:hyperlink w:anchor="_Toc199099945" w:history="1">
            <w:r w:rsidRPr="0040114C">
              <w:rPr>
                <w:rStyle w:val="Hyperlink"/>
                <w:rFonts w:ascii="Times New Roman" w:hAnsi="Times New Roman" w:cs="Times New Roman"/>
                <w:b/>
                <w:bCs/>
                <w:noProof/>
              </w:rPr>
              <w:t>5.2.9</w:t>
            </w:r>
            <w:r>
              <w:rPr>
                <w:rFonts w:eastAsiaTheme="minorEastAsia"/>
                <w:noProof/>
              </w:rPr>
              <w:tab/>
            </w:r>
            <w:r w:rsidRPr="0040114C">
              <w:rPr>
                <w:rStyle w:val="Hyperlink"/>
                <w:rFonts w:ascii="Times New Roman" w:hAnsi="Times New Roman" w:cs="Times New Roman"/>
                <w:b/>
                <w:bCs/>
                <w:noProof/>
              </w:rPr>
              <w:t>Reward Schema</w:t>
            </w:r>
            <w:r>
              <w:rPr>
                <w:noProof/>
                <w:webHidden/>
              </w:rPr>
              <w:tab/>
            </w:r>
            <w:r>
              <w:rPr>
                <w:noProof/>
                <w:webHidden/>
              </w:rPr>
              <w:fldChar w:fldCharType="begin"/>
            </w:r>
            <w:r>
              <w:rPr>
                <w:noProof/>
                <w:webHidden/>
              </w:rPr>
              <w:instrText xml:space="preserve"> PAGEREF _Toc199099945 \h </w:instrText>
            </w:r>
            <w:r>
              <w:rPr>
                <w:noProof/>
                <w:webHidden/>
              </w:rPr>
            </w:r>
            <w:r>
              <w:rPr>
                <w:noProof/>
                <w:webHidden/>
              </w:rPr>
              <w:fldChar w:fldCharType="separate"/>
            </w:r>
            <w:r w:rsidR="00991242">
              <w:rPr>
                <w:noProof/>
                <w:webHidden/>
              </w:rPr>
              <w:t>45</w:t>
            </w:r>
            <w:r>
              <w:rPr>
                <w:noProof/>
                <w:webHidden/>
              </w:rPr>
              <w:fldChar w:fldCharType="end"/>
            </w:r>
          </w:hyperlink>
        </w:p>
        <w:p w14:paraId="16DBD77E" w14:textId="262603C2" w:rsidR="004F028C" w:rsidRDefault="004F028C">
          <w:pPr>
            <w:pStyle w:val="TOC3"/>
            <w:tabs>
              <w:tab w:val="left" w:pos="1440"/>
              <w:tab w:val="right" w:leader="dot" w:pos="9350"/>
            </w:tabs>
            <w:rPr>
              <w:rFonts w:eastAsiaTheme="minorEastAsia"/>
              <w:noProof/>
            </w:rPr>
          </w:pPr>
          <w:hyperlink w:anchor="_Toc199099946" w:history="1">
            <w:r w:rsidRPr="0040114C">
              <w:rPr>
                <w:rStyle w:val="Hyperlink"/>
                <w:rFonts w:ascii="Times New Roman" w:hAnsi="Times New Roman" w:cs="Times New Roman"/>
                <w:b/>
                <w:bCs/>
                <w:noProof/>
              </w:rPr>
              <w:t>5.2.10</w:t>
            </w:r>
            <w:r>
              <w:rPr>
                <w:rFonts w:eastAsiaTheme="minorEastAsia"/>
                <w:noProof/>
              </w:rPr>
              <w:tab/>
            </w:r>
            <w:r w:rsidRPr="0040114C">
              <w:rPr>
                <w:rStyle w:val="Hyperlink"/>
                <w:rFonts w:ascii="Times New Roman" w:hAnsi="Times New Roman" w:cs="Times New Roman"/>
                <w:b/>
                <w:bCs/>
                <w:noProof/>
              </w:rPr>
              <w:t>Goal Schema</w:t>
            </w:r>
            <w:r>
              <w:rPr>
                <w:noProof/>
                <w:webHidden/>
              </w:rPr>
              <w:tab/>
            </w:r>
            <w:r>
              <w:rPr>
                <w:noProof/>
                <w:webHidden/>
              </w:rPr>
              <w:fldChar w:fldCharType="begin"/>
            </w:r>
            <w:r>
              <w:rPr>
                <w:noProof/>
                <w:webHidden/>
              </w:rPr>
              <w:instrText xml:space="preserve"> PAGEREF _Toc199099946 \h </w:instrText>
            </w:r>
            <w:r>
              <w:rPr>
                <w:noProof/>
                <w:webHidden/>
              </w:rPr>
            </w:r>
            <w:r>
              <w:rPr>
                <w:noProof/>
                <w:webHidden/>
              </w:rPr>
              <w:fldChar w:fldCharType="separate"/>
            </w:r>
            <w:r w:rsidR="00991242">
              <w:rPr>
                <w:noProof/>
                <w:webHidden/>
              </w:rPr>
              <w:t>46</w:t>
            </w:r>
            <w:r>
              <w:rPr>
                <w:noProof/>
                <w:webHidden/>
              </w:rPr>
              <w:fldChar w:fldCharType="end"/>
            </w:r>
          </w:hyperlink>
        </w:p>
        <w:p w14:paraId="0AE6AB02" w14:textId="71C5EF0B" w:rsidR="004F028C" w:rsidRDefault="004F028C">
          <w:pPr>
            <w:pStyle w:val="TOC3"/>
            <w:tabs>
              <w:tab w:val="left" w:pos="1440"/>
              <w:tab w:val="right" w:leader="dot" w:pos="9350"/>
            </w:tabs>
            <w:rPr>
              <w:rFonts w:eastAsiaTheme="minorEastAsia"/>
              <w:noProof/>
            </w:rPr>
          </w:pPr>
          <w:hyperlink w:anchor="_Toc199099947" w:history="1">
            <w:r w:rsidRPr="0040114C">
              <w:rPr>
                <w:rStyle w:val="Hyperlink"/>
                <w:rFonts w:ascii="Times New Roman" w:hAnsi="Times New Roman" w:cs="Times New Roman"/>
                <w:b/>
                <w:bCs/>
                <w:noProof/>
              </w:rPr>
              <w:t>5.2.11</w:t>
            </w:r>
            <w:r>
              <w:rPr>
                <w:rFonts w:eastAsiaTheme="minorEastAsia"/>
                <w:noProof/>
              </w:rPr>
              <w:tab/>
            </w:r>
            <w:r w:rsidRPr="0040114C">
              <w:rPr>
                <w:rStyle w:val="Hyperlink"/>
                <w:rFonts w:ascii="Times New Roman" w:hAnsi="Times New Roman" w:cs="Times New Roman"/>
                <w:b/>
                <w:bCs/>
                <w:noProof/>
              </w:rPr>
              <w:t>Report Card Schema</w:t>
            </w:r>
            <w:r>
              <w:rPr>
                <w:noProof/>
                <w:webHidden/>
              </w:rPr>
              <w:tab/>
            </w:r>
            <w:r>
              <w:rPr>
                <w:noProof/>
                <w:webHidden/>
              </w:rPr>
              <w:fldChar w:fldCharType="begin"/>
            </w:r>
            <w:r>
              <w:rPr>
                <w:noProof/>
                <w:webHidden/>
              </w:rPr>
              <w:instrText xml:space="preserve"> PAGEREF _Toc199099947 \h </w:instrText>
            </w:r>
            <w:r>
              <w:rPr>
                <w:noProof/>
                <w:webHidden/>
              </w:rPr>
            </w:r>
            <w:r>
              <w:rPr>
                <w:noProof/>
                <w:webHidden/>
              </w:rPr>
              <w:fldChar w:fldCharType="separate"/>
            </w:r>
            <w:r w:rsidR="00991242">
              <w:rPr>
                <w:noProof/>
                <w:webHidden/>
              </w:rPr>
              <w:t>46</w:t>
            </w:r>
            <w:r>
              <w:rPr>
                <w:noProof/>
                <w:webHidden/>
              </w:rPr>
              <w:fldChar w:fldCharType="end"/>
            </w:r>
          </w:hyperlink>
        </w:p>
        <w:p w14:paraId="4E3B21F9" w14:textId="5E72AE96" w:rsidR="004F028C" w:rsidRDefault="004F028C">
          <w:pPr>
            <w:pStyle w:val="TOC3"/>
            <w:tabs>
              <w:tab w:val="left" w:pos="1440"/>
              <w:tab w:val="right" w:leader="dot" w:pos="9350"/>
            </w:tabs>
            <w:rPr>
              <w:rFonts w:eastAsiaTheme="minorEastAsia"/>
              <w:noProof/>
            </w:rPr>
          </w:pPr>
          <w:hyperlink w:anchor="_Toc199099948" w:history="1">
            <w:r w:rsidRPr="0040114C">
              <w:rPr>
                <w:rStyle w:val="Hyperlink"/>
                <w:rFonts w:ascii="Times New Roman" w:hAnsi="Times New Roman" w:cs="Times New Roman"/>
                <w:b/>
                <w:bCs/>
                <w:noProof/>
              </w:rPr>
              <w:t>5.2.12</w:t>
            </w:r>
            <w:r>
              <w:rPr>
                <w:rFonts w:eastAsiaTheme="minorEastAsia"/>
                <w:noProof/>
              </w:rPr>
              <w:tab/>
            </w:r>
            <w:r w:rsidRPr="0040114C">
              <w:rPr>
                <w:rStyle w:val="Hyperlink"/>
                <w:rFonts w:ascii="Times New Roman" w:hAnsi="Times New Roman" w:cs="Times New Roman"/>
                <w:b/>
                <w:bCs/>
                <w:noProof/>
              </w:rPr>
              <w:t>Chat History Schema</w:t>
            </w:r>
            <w:r>
              <w:rPr>
                <w:noProof/>
                <w:webHidden/>
              </w:rPr>
              <w:tab/>
            </w:r>
            <w:r>
              <w:rPr>
                <w:noProof/>
                <w:webHidden/>
              </w:rPr>
              <w:fldChar w:fldCharType="begin"/>
            </w:r>
            <w:r>
              <w:rPr>
                <w:noProof/>
                <w:webHidden/>
              </w:rPr>
              <w:instrText xml:space="preserve"> PAGEREF _Toc199099948 \h </w:instrText>
            </w:r>
            <w:r>
              <w:rPr>
                <w:noProof/>
                <w:webHidden/>
              </w:rPr>
            </w:r>
            <w:r>
              <w:rPr>
                <w:noProof/>
                <w:webHidden/>
              </w:rPr>
              <w:fldChar w:fldCharType="separate"/>
            </w:r>
            <w:r w:rsidR="00991242">
              <w:rPr>
                <w:noProof/>
                <w:webHidden/>
              </w:rPr>
              <w:t>47</w:t>
            </w:r>
            <w:r>
              <w:rPr>
                <w:noProof/>
                <w:webHidden/>
              </w:rPr>
              <w:fldChar w:fldCharType="end"/>
            </w:r>
          </w:hyperlink>
        </w:p>
        <w:p w14:paraId="4D933AC7" w14:textId="5ECFD809" w:rsidR="004F028C" w:rsidRDefault="004F028C">
          <w:pPr>
            <w:pStyle w:val="TOC3"/>
            <w:tabs>
              <w:tab w:val="left" w:pos="1440"/>
              <w:tab w:val="right" w:leader="dot" w:pos="9350"/>
            </w:tabs>
            <w:rPr>
              <w:rFonts w:eastAsiaTheme="minorEastAsia"/>
              <w:noProof/>
            </w:rPr>
          </w:pPr>
          <w:hyperlink w:anchor="_Toc199099949" w:history="1">
            <w:r w:rsidRPr="0040114C">
              <w:rPr>
                <w:rStyle w:val="Hyperlink"/>
                <w:rFonts w:ascii="Times New Roman" w:hAnsi="Times New Roman" w:cs="Times New Roman"/>
                <w:b/>
                <w:bCs/>
                <w:noProof/>
              </w:rPr>
              <w:t>5.2.13</w:t>
            </w:r>
            <w:r>
              <w:rPr>
                <w:rFonts w:eastAsiaTheme="minorEastAsia"/>
                <w:noProof/>
              </w:rPr>
              <w:tab/>
            </w:r>
            <w:r w:rsidRPr="0040114C">
              <w:rPr>
                <w:rStyle w:val="Hyperlink"/>
                <w:rFonts w:ascii="Times New Roman" w:hAnsi="Times New Roman" w:cs="Times New Roman"/>
                <w:b/>
                <w:bCs/>
                <w:noProof/>
              </w:rPr>
              <w:t>Class Schema</w:t>
            </w:r>
            <w:r>
              <w:rPr>
                <w:noProof/>
                <w:webHidden/>
              </w:rPr>
              <w:tab/>
            </w:r>
            <w:r>
              <w:rPr>
                <w:noProof/>
                <w:webHidden/>
              </w:rPr>
              <w:fldChar w:fldCharType="begin"/>
            </w:r>
            <w:r>
              <w:rPr>
                <w:noProof/>
                <w:webHidden/>
              </w:rPr>
              <w:instrText xml:space="preserve"> PAGEREF _Toc199099949 \h </w:instrText>
            </w:r>
            <w:r>
              <w:rPr>
                <w:noProof/>
                <w:webHidden/>
              </w:rPr>
            </w:r>
            <w:r>
              <w:rPr>
                <w:noProof/>
                <w:webHidden/>
              </w:rPr>
              <w:fldChar w:fldCharType="separate"/>
            </w:r>
            <w:r w:rsidR="00991242">
              <w:rPr>
                <w:noProof/>
                <w:webHidden/>
              </w:rPr>
              <w:t>47</w:t>
            </w:r>
            <w:r>
              <w:rPr>
                <w:noProof/>
                <w:webHidden/>
              </w:rPr>
              <w:fldChar w:fldCharType="end"/>
            </w:r>
          </w:hyperlink>
        </w:p>
        <w:p w14:paraId="2442BEA9" w14:textId="16B91FBE" w:rsidR="004F028C" w:rsidRDefault="004F028C">
          <w:pPr>
            <w:pStyle w:val="TOC1"/>
            <w:tabs>
              <w:tab w:val="left" w:pos="480"/>
              <w:tab w:val="right" w:leader="dot" w:pos="9350"/>
            </w:tabs>
            <w:rPr>
              <w:rFonts w:eastAsiaTheme="minorEastAsia"/>
              <w:noProof/>
            </w:rPr>
          </w:pPr>
          <w:hyperlink w:anchor="_Toc199099950" w:history="1">
            <w:r w:rsidRPr="0040114C">
              <w:rPr>
                <w:rStyle w:val="Hyperlink"/>
                <w:rFonts w:ascii="Times New Roman" w:hAnsi="Times New Roman" w:cs="Times New Roman"/>
                <w:b/>
                <w:bCs/>
                <w:noProof/>
              </w:rPr>
              <w:t>6.</w:t>
            </w:r>
            <w:r>
              <w:rPr>
                <w:rFonts w:eastAsiaTheme="minorEastAsia"/>
                <w:noProof/>
              </w:rPr>
              <w:tab/>
            </w:r>
            <w:r w:rsidRPr="0040114C">
              <w:rPr>
                <w:rStyle w:val="Hyperlink"/>
                <w:rFonts w:ascii="Times New Roman" w:hAnsi="Times New Roman" w:cs="Times New Roman"/>
                <w:b/>
                <w:bCs/>
                <w:noProof/>
              </w:rPr>
              <w:t>Human Interface Design</w:t>
            </w:r>
            <w:r>
              <w:rPr>
                <w:noProof/>
                <w:webHidden/>
              </w:rPr>
              <w:tab/>
            </w:r>
            <w:r>
              <w:rPr>
                <w:noProof/>
                <w:webHidden/>
              </w:rPr>
              <w:fldChar w:fldCharType="begin"/>
            </w:r>
            <w:r>
              <w:rPr>
                <w:noProof/>
                <w:webHidden/>
              </w:rPr>
              <w:instrText xml:space="preserve"> PAGEREF _Toc199099950 \h </w:instrText>
            </w:r>
            <w:r>
              <w:rPr>
                <w:noProof/>
                <w:webHidden/>
              </w:rPr>
            </w:r>
            <w:r>
              <w:rPr>
                <w:noProof/>
                <w:webHidden/>
              </w:rPr>
              <w:fldChar w:fldCharType="separate"/>
            </w:r>
            <w:r w:rsidR="00991242">
              <w:rPr>
                <w:noProof/>
                <w:webHidden/>
              </w:rPr>
              <w:t>48</w:t>
            </w:r>
            <w:r>
              <w:rPr>
                <w:noProof/>
                <w:webHidden/>
              </w:rPr>
              <w:fldChar w:fldCharType="end"/>
            </w:r>
          </w:hyperlink>
        </w:p>
        <w:p w14:paraId="2F990F1F" w14:textId="3C34F804" w:rsidR="004F028C" w:rsidRDefault="004F028C">
          <w:pPr>
            <w:pStyle w:val="TOC2"/>
            <w:tabs>
              <w:tab w:val="left" w:pos="960"/>
              <w:tab w:val="right" w:leader="dot" w:pos="9350"/>
            </w:tabs>
            <w:rPr>
              <w:rFonts w:eastAsiaTheme="minorEastAsia"/>
              <w:noProof/>
            </w:rPr>
          </w:pPr>
          <w:hyperlink w:anchor="_Toc199099951" w:history="1">
            <w:r w:rsidRPr="0040114C">
              <w:rPr>
                <w:rStyle w:val="Hyperlink"/>
                <w:rFonts w:ascii="Times New Roman" w:hAnsi="Times New Roman" w:cs="Times New Roman"/>
                <w:b/>
                <w:bCs/>
                <w:noProof/>
              </w:rPr>
              <w:t>6.1</w:t>
            </w:r>
            <w:r>
              <w:rPr>
                <w:rFonts w:eastAsiaTheme="minorEastAsia"/>
                <w:noProof/>
              </w:rPr>
              <w:tab/>
            </w:r>
            <w:r w:rsidRPr="0040114C">
              <w:rPr>
                <w:rStyle w:val="Hyperlink"/>
                <w:rFonts w:ascii="Times New Roman" w:hAnsi="Times New Roman" w:cs="Times New Roman"/>
                <w:b/>
                <w:bCs/>
                <w:noProof/>
              </w:rPr>
              <w:t>Screen Images</w:t>
            </w:r>
            <w:r>
              <w:rPr>
                <w:noProof/>
                <w:webHidden/>
              </w:rPr>
              <w:tab/>
            </w:r>
            <w:r>
              <w:rPr>
                <w:noProof/>
                <w:webHidden/>
              </w:rPr>
              <w:fldChar w:fldCharType="begin"/>
            </w:r>
            <w:r>
              <w:rPr>
                <w:noProof/>
                <w:webHidden/>
              </w:rPr>
              <w:instrText xml:space="preserve"> PAGEREF _Toc199099951 \h </w:instrText>
            </w:r>
            <w:r>
              <w:rPr>
                <w:noProof/>
                <w:webHidden/>
              </w:rPr>
            </w:r>
            <w:r>
              <w:rPr>
                <w:noProof/>
                <w:webHidden/>
              </w:rPr>
              <w:fldChar w:fldCharType="separate"/>
            </w:r>
            <w:r w:rsidR="00991242">
              <w:rPr>
                <w:noProof/>
                <w:webHidden/>
              </w:rPr>
              <w:t>48</w:t>
            </w:r>
            <w:r>
              <w:rPr>
                <w:noProof/>
                <w:webHidden/>
              </w:rPr>
              <w:fldChar w:fldCharType="end"/>
            </w:r>
          </w:hyperlink>
        </w:p>
        <w:p w14:paraId="1DE5D4CE" w14:textId="537433AE" w:rsidR="004F028C" w:rsidRDefault="004F028C">
          <w:pPr>
            <w:pStyle w:val="TOC3"/>
            <w:tabs>
              <w:tab w:val="left" w:pos="1440"/>
              <w:tab w:val="right" w:leader="dot" w:pos="9350"/>
            </w:tabs>
            <w:rPr>
              <w:rFonts w:eastAsiaTheme="minorEastAsia"/>
              <w:noProof/>
            </w:rPr>
          </w:pPr>
          <w:hyperlink w:anchor="_Toc199099952" w:history="1">
            <w:r w:rsidRPr="0040114C">
              <w:rPr>
                <w:rStyle w:val="Hyperlink"/>
                <w:rFonts w:ascii="Times New Roman" w:hAnsi="Times New Roman" w:cs="Times New Roman"/>
                <w:b/>
                <w:bCs/>
                <w:noProof/>
              </w:rPr>
              <w:t>6.1.1</w:t>
            </w:r>
            <w:r>
              <w:rPr>
                <w:rFonts w:eastAsiaTheme="minorEastAsia"/>
                <w:noProof/>
              </w:rPr>
              <w:tab/>
            </w:r>
            <w:r w:rsidRPr="0040114C">
              <w:rPr>
                <w:rStyle w:val="Hyperlink"/>
                <w:rFonts w:ascii="Times New Roman" w:hAnsi="Times New Roman" w:cs="Times New Roman"/>
                <w:b/>
                <w:bCs/>
                <w:noProof/>
              </w:rPr>
              <w:t>Student App</w:t>
            </w:r>
            <w:r>
              <w:rPr>
                <w:noProof/>
                <w:webHidden/>
              </w:rPr>
              <w:tab/>
            </w:r>
            <w:r>
              <w:rPr>
                <w:noProof/>
                <w:webHidden/>
              </w:rPr>
              <w:fldChar w:fldCharType="begin"/>
            </w:r>
            <w:r>
              <w:rPr>
                <w:noProof/>
                <w:webHidden/>
              </w:rPr>
              <w:instrText xml:space="preserve"> PAGEREF _Toc199099952 \h </w:instrText>
            </w:r>
            <w:r>
              <w:rPr>
                <w:noProof/>
                <w:webHidden/>
              </w:rPr>
            </w:r>
            <w:r>
              <w:rPr>
                <w:noProof/>
                <w:webHidden/>
              </w:rPr>
              <w:fldChar w:fldCharType="separate"/>
            </w:r>
            <w:r w:rsidR="00991242">
              <w:rPr>
                <w:noProof/>
                <w:webHidden/>
              </w:rPr>
              <w:t>49</w:t>
            </w:r>
            <w:r>
              <w:rPr>
                <w:noProof/>
                <w:webHidden/>
              </w:rPr>
              <w:fldChar w:fldCharType="end"/>
            </w:r>
          </w:hyperlink>
        </w:p>
        <w:p w14:paraId="1521B3B0" w14:textId="1E4F10DC" w:rsidR="004F028C" w:rsidRDefault="004F028C">
          <w:pPr>
            <w:pStyle w:val="TOC3"/>
            <w:tabs>
              <w:tab w:val="left" w:pos="1440"/>
              <w:tab w:val="right" w:leader="dot" w:pos="9350"/>
            </w:tabs>
            <w:rPr>
              <w:rFonts w:eastAsiaTheme="minorEastAsia"/>
              <w:noProof/>
            </w:rPr>
          </w:pPr>
          <w:hyperlink w:anchor="_Toc199099953" w:history="1">
            <w:r w:rsidRPr="0040114C">
              <w:rPr>
                <w:rStyle w:val="Hyperlink"/>
                <w:rFonts w:ascii="Times New Roman" w:hAnsi="Times New Roman" w:cs="Times New Roman"/>
                <w:b/>
                <w:bCs/>
                <w:noProof/>
              </w:rPr>
              <w:t>6.1.2</w:t>
            </w:r>
            <w:r>
              <w:rPr>
                <w:rFonts w:eastAsiaTheme="minorEastAsia"/>
                <w:noProof/>
              </w:rPr>
              <w:tab/>
            </w:r>
            <w:r w:rsidRPr="0040114C">
              <w:rPr>
                <w:rStyle w:val="Hyperlink"/>
                <w:rFonts w:ascii="Times New Roman" w:hAnsi="Times New Roman" w:cs="Times New Roman"/>
                <w:b/>
                <w:bCs/>
                <w:noProof/>
              </w:rPr>
              <w:t>Parent and Teacher App:</w:t>
            </w:r>
            <w:r>
              <w:rPr>
                <w:noProof/>
                <w:webHidden/>
              </w:rPr>
              <w:tab/>
            </w:r>
            <w:r>
              <w:rPr>
                <w:noProof/>
                <w:webHidden/>
              </w:rPr>
              <w:fldChar w:fldCharType="begin"/>
            </w:r>
            <w:r>
              <w:rPr>
                <w:noProof/>
                <w:webHidden/>
              </w:rPr>
              <w:instrText xml:space="preserve"> PAGEREF _Toc199099953 \h </w:instrText>
            </w:r>
            <w:r>
              <w:rPr>
                <w:noProof/>
                <w:webHidden/>
              </w:rPr>
            </w:r>
            <w:r>
              <w:rPr>
                <w:noProof/>
                <w:webHidden/>
              </w:rPr>
              <w:fldChar w:fldCharType="separate"/>
            </w:r>
            <w:r w:rsidR="00991242">
              <w:rPr>
                <w:noProof/>
                <w:webHidden/>
              </w:rPr>
              <w:t>67</w:t>
            </w:r>
            <w:r>
              <w:rPr>
                <w:noProof/>
                <w:webHidden/>
              </w:rPr>
              <w:fldChar w:fldCharType="end"/>
            </w:r>
          </w:hyperlink>
        </w:p>
        <w:p w14:paraId="48F71A0A" w14:textId="5F7CACC2" w:rsidR="004F028C" w:rsidRDefault="004F028C">
          <w:pPr>
            <w:pStyle w:val="TOC2"/>
            <w:tabs>
              <w:tab w:val="left" w:pos="960"/>
              <w:tab w:val="right" w:leader="dot" w:pos="9350"/>
            </w:tabs>
            <w:rPr>
              <w:rFonts w:eastAsiaTheme="minorEastAsia"/>
              <w:noProof/>
            </w:rPr>
          </w:pPr>
          <w:hyperlink w:anchor="_Toc199099954" w:history="1">
            <w:r w:rsidRPr="0040114C">
              <w:rPr>
                <w:rStyle w:val="Hyperlink"/>
                <w:rFonts w:ascii="Times New Roman" w:hAnsi="Times New Roman" w:cs="Times New Roman"/>
                <w:b/>
                <w:bCs/>
                <w:noProof/>
              </w:rPr>
              <w:t>6.2</w:t>
            </w:r>
            <w:r>
              <w:rPr>
                <w:rFonts w:eastAsiaTheme="minorEastAsia"/>
                <w:noProof/>
              </w:rPr>
              <w:tab/>
            </w:r>
            <w:r w:rsidRPr="0040114C">
              <w:rPr>
                <w:rStyle w:val="Hyperlink"/>
                <w:rFonts w:ascii="Times New Roman" w:hAnsi="Times New Roman" w:cs="Times New Roman"/>
                <w:b/>
                <w:bCs/>
                <w:noProof/>
              </w:rPr>
              <w:t>Screen Objects and Actions</w:t>
            </w:r>
            <w:r>
              <w:rPr>
                <w:noProof/>
                <w:webHidden/>
              </w:rPr>
              <w:tab/>
            </w:r>
            <w:r>
              <w:rPr>
                <w:noProof/>
                <w:webHidden/>
              </w:rPr>
              <w:fldChar w:fldCharType="begin"/>
            </w:r>
            <w:r>
              <w:rPr>
                <w:noProof/>
                <w:webHidden/>
              </w:rPr>
              <w:instrText xml:space="preserve"> PAGEREF _Toc199099954 \h </w:instrText>
            </w:r>
            <w:r>
              <w:rPr>
                <w:noProof/>
                <w:webHidden/>
              </w:rPr>
            </w:r>
            <w:r>
              <w:rPr>
                <w:noProof/>
                <w:webHidden/>
              </w:rPr>
              <w:fldChar w:fldCharType="separate"/>
            </w:r>
            <w:r w:rsidR="00991242">
              <w:rPr>
                <w:noProof/>
                <w:webHidden/>
              </w:rPr>
              <w:t>71</w:t>
            </w:r>
            <w:r>
              <w:rPr>
                <w:noProof/>
                <w:webHidden/>
              </w:rPr>
              <w:fldChar w:fldCharType="end"/>
            </w:r>
          </w:hyperlink>
        </w:p>
        <w:p w14:paraId="4AAEC6D3" w14:textId="09CD8204" w:rsidR="004F028C" w:rsidRDefault="004F028C">
          <w:pPr>
            <w:pStyle w:val="TOC3"/>
            <w:tabs>
              <w:tab w:val="left" w:pos="1440"/>
              <w:tab w:val="right" w:leader="dot" w:pos="9350"/>
            </w:tabs>
            <w:rPr>
              <w:rFonts w:eastAsiaTheme="minorEastAsia"/>
              <w:noProof/>
            </w:rPr>
          </w:pPr>
          <w:hyperlink w:anchor="_Toc199099955" w:history="1">
            <w:r w:rsidRPr="0040114C">
              <w:rPr>
                <w:rStyle w:val="Hyperlink"/>
                <w:rFonts w:ascii="Times New Roman" w:hAnsi="Times New Roman" w:cs="Times New Roman"/>
                <w:b/>
                <w:noProof/>
              </w:rPr>
              <w:t>6.2.1</w:t>
            </w:r>
            <w:r>
              <w:rPr>
                <w:rFonts w:eastAsiaTheme="minorEastAsia"/>
                <w:noProof/>
              </w:rPr>
              <w:tab/>
            </w:r>
            <w:r w:rsidRPr="0040114C">
              <w:rPr>
                <w:rStyle w:val="Hyperlink"/>
                <w:rFonts w:ascii="Times New Roman" w:hAnsi="Times New Roman" w:cs="Times New Roman"/>
                <w:b/>
                <w:bCs/>
                <w:noProof/>
              </w:rPr>
              <w:t>Login Screen:</w:t>
            </w:r>
            <w:r>
              <w:rPr>
                <w:noProof/>
                <w:webHidden/>
              </w:rPr>
              <w:tab/>
            </w:r>
            <w:r>
              <w:rPr>
                <w:noProof/>
                <w:webHidden/>
              </w:rPr>
              <w:fldChar w:fldCharType="begin"/>
            </w:r>
            <w:r>
              <w:rPr>
                <w:noProof/>
                <w:webHidden/>
              </w:rPr>
              <w:instrText xml:space="preserve"> PAGEREF _Toc199099955 \h </w:instrText>
            </w:r>
            <w:r>
              <w:rPr>
                <w:noProof/>
                <w:webHidden/>
              </w:rPr>
            </w:r>
            <w:r>
              <w:rPr>
                <w:noProof/>
                <w:webHidden/>
              </w:rPr>
              <w:fldChar w:fldCharType="separate"/>
            </w:r>
            <w:r w:rsidR="00991242">
              <w:rPr>
                <w:noProof/>
                <w:webHidden/>
              </w:rPr>
              <w:t>71</w:t>
            </w:r>
            <w:r>
              <w:rPr>
                <w:noProof/>
                <w:webHidden/>
              </w:rPr>
              <w:fldChar w:fldCharType="end"/>
            </w:r>
          </w:hyperlink>
        </w:p>
        <w:p w14:paraId="2E0E7AA6" w14:textId="5209A57A" w:rsidR="004F028C" w:rsidRDefault="004F028C">
          <w:pPr>
            <w:pStyle w:val="TOC3"/>
            <w:tabs>
              <w:tab w:val="left" w:pos="1440"/>
              <w:tab w:val="right" w:leader="dot" w:pos="9350"/>
            </w:tabs>
            <w:rPr>
              <w:rFonts w:eastAsiaTheme="minorEastAsia"/>
              <w:noProof/>
            </w:rPr>
          </w:pPr>
          <w:hyperlink w:anchor="_Toc199099956" w:history="1">
            <w:r w:rsidRPr="0040114C">
              <w:rPr>
                <w:rStyle w:val="Hyperlink"/>
                <w:rFonts w:ascii="Times New Roman" w:hAnsi="Times New Roman" w:cs="Times New Roman"/>
                <w:b/>
                <w:noProof/>
              </w:rPr>
              <w:t>6.2.2</w:t>
            </w:r>
            <w:r>
              <w:rPr>
                <w:rFonts w:eastAsiaTheme="minorEastAsia"/>
                <w:noProof/>
              </w:rPr>
              <w:tab/>
            </w:r>
            <w:r w:rsidRPr="0040114C">
              <w:rPr>
                <w:rStyle w:val="Hyperlink"/>
                <w:rFonts w:ascii="Times New Roman" w:hAnsi="Times New Roman" w:cs="Times New Roman"/>
                <w:b/>
                <w:bCs/>
                <w:noProof/>
              </w:rPr>
              <w:t>Sign Up Screen:</w:t>
            </w:r>
            <w:r>
              <w:rPr>
                <w:noProof/>
                <w:webHidden/>
              </w:rPr>
              <w:tab/>
            </w:r>
            <w:r>
              <w:rPr>
                <w:noProof/>
                <w:webHidden/>
              </w:rPr>
              <w:fldChar w:fldCharType="begin"/>
            </w:r>
            <w:r>
              <w:rPr>
                <w:noProof/>
                <w:webHidden/>
              </w:rPr>
              <w:instrText xml:space="preserve"> PAGEREF _Toc199099956 \h </w:instrText>
            </w:r>
            <w:r>
              <w:rPr>
                <w:noProof/>
                <w:webHidden/>
              </w:rPr>
            </w:r>
            <w:r>
              <w:rPr>
                <w:noProof/>
                <w:webHidden/>
              </w:rPr>
              <w:fldChar w:fldCharType="separate"/>
            </w:r>
            <w:r w:rsidR="00991242">
              <w:rPr>
                <w:noProof/>
                <w:webHidden/>
              </w:rPr>
              <w:t>71</w:t>
            </w:r>
            <w:r>
              <w:rPr>
                <w:noProof/>
                <w:webHidden/>
              </w:rPr>
              <w:fldChar w:fldCharType="end"/>
            </w:r>
          </w:hyperlink>
        </w:p>
        <w:p w14:paraId="7C83FEA7" w14:textId="3884158D" w:rsidR="004F028C" w:rsidRDefault="004F028C">
          <w:pPr>
            <w:pStyle w:val="TOC3"/>
            <w:tabs>
              <w:tab w:val="left" w:pos="1440"/>
              <w:tab w:val="right" w:leader="dot" w:pos="9350"/>
            </w:tabs>
            <w:rPr>
              <w:rFonts w:eastAsiaTheme="minorEastAsia"/>
              <w:noProof/>
            </w:rPr>
          </w:pPr>
          <w:hyperlink w:anchor="_Toc199099957" w:history="1">
            <w:r w:rsidRPr="0040114C">
              <w:rPr>
                <w:rStyle w:val="Hyperlink"/>
                <w:rFonts w:ascii="Times New Roman" w:hAnsi="Times New Roman" w:cs="Times New Roman"/>
                <w:b/>
                <w:noProof/>
              </w:rPr>
              <w:t>6.2.3</w:t>
            </w:r>
            <w:r>
              <w:rPr>
                <w:rFonts w:eastAsiaTheme="minorEastAsia"/>
                <w:noProof/>
              </w:rPr>
              <w:tab/>
            </w:r>
            <w:r w:rsidRPr="0040114C">
              <w:rPr>
                <w:rStyle w:val="Hyperlink"/>
                <w:rFonts w:ascii="Times New Roman" w:hAnsi="Times New Roman" w:cs="Times New Roman"/>
                <w:b/>
                <w:bCs/>
                <w:noProof/>
              </w:rPr>
              <w:t>Home/Dashboard Screen:</w:t>
            </w:r>
            <w:r>
              <w:rPr>
                <w:noProof/>
                <w:webHidden/>
              </w:rPr>
              <w:tab/>
            </w:r>
            <w:r>
              <w:rPr>
                <w:noProof/>
                <w:webHidden/>
              </w:rPr>
              <w:fldChar w:fldCharType="begin"/>
            </w:r>
            <w:r>
              <w:rPr>
                <w:noProof/>
                <w:webHidden/>
              </w:rPr>
              <w:instrText xml:space="preserve"> PAGEREF _Toc199099957 \h </w:instrText>
            </w:r>
            <w:r>
              <w:rPr>
                <w:noProof/>
                <w:webHidden/>
              </w:rPr>
            </w:r>
            <w:r>
              <w:rPr>
                <w:noProof/>
                <w:webHidden/>
              </w:rPr>
              <w:fldChar w:fldCharType="separate"/>
            </w:r>
            <w:r w:rsidR="00991242">
              <w:rPr>
                <w:noProof/>
                <w:webHidden/>
              </w:rPr>
              <w:t>71</w:t>
            </w:r>
            <w:r>
              <w:rPr>
                <w:noProof/>
                <w:webHidden/>
              </w:rPr>
              <w:fldChar w:fldCharType="end"/>
            </w:r>
          </w:hyperlink>
        </w:p>
        <w:p w14:paraId="6ECD5064" w14:textId="0C020FFA" w:rsidR="004F028C" w:rsidRDefault="004F028C">
          <w:pPr>
            <w:pStyle w:val="TOC3"/>
            <w:tabs>
              <w:tab w:val="left" w:pos="1440"/>
              <w:tab w:val="right" w:leader="dot" w:pos="9350"/>
            </w:tabs>
            <w:rPr>
              <w:rFonts w:eastAsiaTheme="minorEastAsia"/>
              <w:noProof/>
            </w:rPr>
          </w:pPr>
          <w:hyperlink w:anchor="_Toc199099958" w:history="1">
            <w:r w:rsidRPr="0040114C">
              <w:rPr>
                <w:rStyle w:val="Hyperlink"/>
                <w:rFonts w:ascii="Times New Roman" w:hAnsi="Times New Roman" w:cs="Times New Roman"/>
                <w:b/>
                <w:noProof/>
              </w:rPr>
              <w:t>6.2.4</w:t>
            </w:r>
            <w:r>
              <w:rPr>
                <w:rFonts w:eastAsiaTheme="minorEastAsia"/>
                <w:noProof/>
              </w:rPr>
              <w:tab/>
            </w:r>
            <w:r w:rsidRPr="0040114C">
              <w:rPr>
                <w:rStyle w:val="Hyperlink"/>
                <w:rFonts w:ascii="Times New Roman" w:hAnsi="Times New Roman" w:cs="Times New Roman"/>
                <w:b/>
                <w:bCs/>
                <w:noProof/>
              </w:rPr>
              <w:t>Battle Overview Screen:</w:t>
            </w:r>
            <w:r>
              <w:rPr>
                <w:noProof/>
                <w:webHidden/>
              </w:rPr>
              <w:tab/>
            </w:r>
            <w:r>
              <w:rPr>
                <w:noProof/>
                <w:webHidden/>
              </w:rPr>
              <w:fldChar w:fldCharType="begin"/>
            </w:r>
            <w:r>
              <w:rPr>
                <w:noProof/>
                <w:webHidden/>
              </w:rPr>
              <w:instrText xml:space="preserve"> PAGEREF _Toc199099958 \h </w:instrText>
            </w:r>
            <w:r>
              <w:rPr>
                <w:noProof/>
                <w:webHidden/>
              </w:rPr>
            </w:r>
            <w:r>
              <w:rPr>
                <w:noProof/>
                <w:webHidden/>
              </w:rPr>
              <w:fldChar w:fldCharType="separate"/>
            </w:r>
            <w:r w:rsidR="00991242">
              <w:rPr>
                <w:noProof/>
                <w:webHidden/>
              </w:rPr>
              <w:t>71</w:t>
            </w:r>
            <w:r>
              <w:rPr>
                <w:noProof/>
                <w:webHidden/>
              </w:rPr>
              <w:fldChar w:fldCharType="end"/>
            </w:r>
          </w:hyperlink>
        </w:p>
        <w:p w14:paraId="5591F2C1" w14:textId="11E8022A" w:rsidR="004F028C" w:rsidRDefault="004F028C">
          <w:pPr>
            <w:pStyle w:val="TOC3"/>
            <w:tabs>
              <w:tab w:val="left" w:pos="1440"/>
              <w:tab w:val="right" w:leader="dot" w:pos="9350"/>
            </w:tabs>
            <w:rPr>
              <w:rFonts w:eastAsiaTheme="minorEastAsia"/>
              <w:noProof/>
            </w:rPr>
          </w:pPr>
          <w:hyperlink w:anchor="_Toc199099959" w:history="1">
            <w:r w:rsidRPr="0040114C">
              <w:rPr>
                <w:rStyle w:val="Hyperlink"/>
                <w:rFonts w:ascii="Times New Roman" w:hAnsi="Times New Roman" w:cs="Times New Roman"/>
                <w:b/>
                <w:noProof/>
              </w:rPr>
              <w:t>6.2.5</w:t>
            </w:r>
            <w:r>
              <w:rPr>
                <w:rFonts w:eastAsiaTheme="minorEastAsia"/>
                <w:noProof/>
              </w:rPr>
              <w:tab/>
            </w:r>
            <w:r w:rsidRPr="0040114C">
              <w:rPr>
                <w:rStyle w:val="Hyperlink"/>
                <w:rFonts w:ascii="Times New Roman" w:hAnsi="Times New Roman" w:cs="Times New Roman"/>
                <w:b/>
                <w:bCs/>
                <w:noProof/>
              </w:rPr>
              <w:t>Select Subject Screen (for Battle):</w:t>
            </w:r>
            <w:r>
              <w:rPr>
                <w:noProof/>
                <w:webHidden/>
              </w:rPr>
              <w:tab/>
            </w:r>
            <w:r>
              <w:rPr>
                <w:noProof/>
                <w:webHidden/>
              </w:rPr>
              <w:fldChar w:fldCharType="begin"/>
            </w:r>
            <w:r>
              <w:rPr>
                <w:noProof/>
                <w:webHidden/>
              </w:rPr>
              <w:instrText xml:space="preserve"> PAGEREF _Toc199099959 \h </w:instrText>
            </w:r>
            <w:r>
              <w:rPr>
                <w:noProof/>
                <w:webHidden/>
              </w:rPr>
            </w:r>
            <w:r>
              <w:rPr>
                <w:noProof/>
                <w:webHidden/>
              </w:rPr>
              <w:fldChar w:fldCharType="separate"/>
            </w:r>
            <w:r w:rsidR="00991242">
              <w:rPr>
                <w:noProof/>
                <w:webHidden/>
              </w:rPr>
              <w:t>71</w:t>
            </w:r>
            <w:r>
              <w:rPr>
                <w:noProof/>
                <w:webHidden/>
              </w:rPr>
              <w:fldChar w:fldCharType="end"/>
            </w:r>
          </w:hyperlink>
        </w:p>
        <w:p w14:paraId="5B1ABBA4" w14:textId="1A9D4801" w:rsidR="004F028C" w:rsidRDefault="004F028C">
          <w:pPr>
            <w:pStyle w:val="TOC3"/>
            <w:tabs>
              <w:tab w:val="left" w:pos="1440"/>
              <w:tab w:val="right" w:leader="dot" w:pos="9350"/>
            </w:tabs>
            <w:rPr>
              <w:rFonts w:eastAsiaTheme="minorEastAsia"/>
              <w:noProof/>
            </w:rPr>
          </w:pPr>
          <w:hyperlink w:anchor="_Toc199099960" w:history="1">
            <w:r w:rsidRPr="0040114C">
              <w:rPr>
                <w:rStyle w:val="Hyperlink"/>
                <w:rFonts w:ascii="Times New Roman" w:hAnsi="Times New Roman" w:cs="Times New Roman"/>
                <w:b/>
                <w:noProof/>
              </w:rPr>
              <w:t>6.2.6</w:t>
            </w:r>
            <w:r>
              <w:rPr>
                <w:rFonts w:eastAsiaTheme="minorEastAsia"/>
                <w:noProof/>
              </w:rPr>
              <w:tab/>
            </w:r>
            <w:r w:rsidRPr="0040114C">
              <w:rPr>
                <w:rStyle w:val="Hyperlink"/>
                <w:rFonts w:ascii="Times New Roman" w:hAnsi="Times New Roman" w:cs="Times New Roman"/>
                <w:b/>
                <w:bCs/>
                <w:noProof/>
              </w:rPr>
              <w:t>Select Chapters Screen:</w:t>
            </w:r>
            <w:r>
              <w:rPr>
                <w:noProof/>
                <w:webHidden/>
              </w:rPr>
              <w:tab/>
            </w:r>
            <w:r>
              <w:rPr>
                <w:noProof/>
                <w:webHidden/>
              </w:rPr>
              <w:fldChar w:fldCharType="begin"/>
            </w:r>
            <w:r>
              <w:rPr>
                <w:noProof/>
                <w:webHidden/>
              </w:rPr>
              <w:instrText xml:space="preserve"> PAGEREF _Toc199099960 \h </w:instrText>
            </w:r>
            <w:r>
              <w:rPr>
                <w:noProof/>
                <w:webHidden/>
              </w:rPr>
            </w:r>
            <w:r>
              <w:rPr>
                <w:noProof/>
                <w:webHidden/>
              </w:rPr>
              <w:fldChar w:fldCharType="separate"/>
            </w:r>
            <w:r w:rsidR="00991242">
              <w:rPr>
                <w:noProof/>
                <w:webHidden/>
              </w:rPr>
              <w:t>71</w:t>
            </w:r>
            <w:r>
              <w:rPr>
                <w:noProof/>
                <w:webHidden/>
              </w:rPr>
              <w:fldChar w:fldCharType="end"/>
            </w:r>
          </w:hyperlink>
        </w:p>
        <w:p w14:paraId="2B9D6124" w14:textId="14EC8D2C" w:rsidR="004F028C" w:rsidRDefault="004F028C">
          <w:pPr>
            <w:pStyle w:val="TOC3"/>
            <w:tabs>
              <w:tab w:val="left" w:pos="1440"/>
              <w:tab w:val="right" w:leader="dot" w:pos="9350"/>
            </w:tabs>
            <w:rPr>
              <w:rFonts w:eastAsiaTheme="minorEastAsia"/>
              <w:noProof/>
            </w:rPr>
          </w:pPr>
          <w:hyperlink w:anchor="_Toc199099961" w:history="1">
            <w:r w:rsidRPr="0040114C">
              <w:rPr>
                <w:rStyle w:val="Hyperlink"/>
                <w:rFonts w:ascii="Times New Roman" w:hAnsi="Times New Roman" w:cs="Times New Roman"/>
                <w:b/>
                <w:noProof/>
              </w:rPr>
              <w:t>6.2.7</w:t>
            </w:r>
            <w:r>
              <w:rPr>
                <w:rFonts w:eastAsiaTheme="minorEastAsia"/>
                <w:noProof/>
              </w:rPr>
              <w:tab/>
            </w:r>
            <w:r w:rsidRPr="0040114C">
              <w:rPr>
                <w:rStyle w:val="Hyperlink"/>
                <w:rFonts w:ascii="Times New Roman" w:hAnsi="Times New Roman" w:cs="Times New Roman"/>
                <w:b/>
                <w:bCs/>
                <w:noProof/>
              </w:rPr>
              <w:t>Brain Battle Screen:</w:t>
            </w:r>
            <w:r>
              <w:rPr>
                <w:noProof/>
                <w:webHidden/>
              </w:rPr>
              <w:tab/>
            </w:r>
            <w:r>
              <w:rPr>
                <w:noProof/>
                <w:webHidden/>
              </w:rPr>
              <w:fldChar w:fldCharType="begin"/>
            </w:r>
            <w:r>
              <w:rPr>
                <w:noProof/>
                <w:webHidden/>
              </w:rPr>
              <w:instrText xml:space="preserve"> PAGEREF _Toc199099961 \h </w:instrText>
            </w:r>
            <w:r>
              <w:rPr>
                <w:noProof/>
                <w:webHidden/>
              </w:rPr>
            </w:r>
            <w:r>
              <w:rPr>
                <w:noProof/>
                <w:webHidden/>
              </w:rPr>
              <w:fldChar w:fldCharType="separate"/>
            </w:r>
            <w:r w:rsidR="00991242">
              <w:rPr>
                <w:noProof/>
                <w:webHidden/>
              </w:rPr>
              <w:t>71</w:t>
            </w:r>
            <w:r>
              <w:rPr>
                <w:noProof/>
                <w:webHidden/>
              </w:rPr>
              <w:fldChar w:fldCharType="end"/>
            </w:r>
          </w:hyperlink>
        </w:p>
        <w:p w14:paraId="4FA45E65" w14:textId="173844F3" w:rsidR="004F028C" w:rsidRDefault="004F028C">
          <w:pPr>
            <w:pStyle w:val="TOC3"/>
            <w:tabs>
              <w:tab w:val="left" w:pos="1440"/>
              <w:tab w:val="right" w:leader="dot" w:pos="9350"/>
            </w:tabs>
            <w:rPr>
              <w:rFonts w:eastAsiaTheme="minorEastAsia"/>
              <w:noProof/>
            </w:rPr>
          </w:pPr>
          <w:hyperlink w:anchor="_Toc199099962" w:history="1">
            <w:r w:rsidRPr="0040114C">
              <w:rPr>
                <w:rStyle w:val="Hyperlink"/>
                <w:rFonts w:ascii="Times New Roman" w:hAnsi="Times New Roman" w:cs="Times New Roman"/>
                <w:b/>
                <w:noProof/>
              </w:rPr>
              <w:t>6.2.8</w:t>
            </w:r>
            <w:r>
              <w:rPr>
                <w:rFonts w:eastAsiaTheme="minorEastAsia"/>
                <w:noProof/>
              </w:rPr>
              <w:tab/>
            </w:r>
            <w:r w:rsidRPr="0040114C">
              <w:rPr>
                <w:rStyle w:val="Hyperlink"/>
                <w:rFonts w:ascii="Times New Roman" w:hAnsi="Times New Roman" w:cs="Times New Roman"/>
                <w:b/>
                <w:bCs/>
                <w:noProof/>
              </w:rPr>
              <w:t>Battle Result Popup:</w:t>
            </w:r>
            <w:r>
              <w:rPr>
                <w:noProof/>
                <w:webHidden/>
              </w:rPr>
              <w:tab/>
            </w:r>
            <w:r>
              <w:rPr>
                <w:noProof/>
                <w:webHidden/>
              </w:rPr>
              <w:fldChar w:fldCharType="begin"/>
            </w:r>
            <w:r>
              <w:rPr>
                <w:noProof/>
                <w:webHidden/>
              </w:rPr>
              <w:instrText xml:space="preserve"> PAGEREF _Toc199099962 \h </w:instrText>
            </w:r>
            <w:r>
              <w:rPr>
                <w:noProof/>
                <w:webHidden/>
              </w:rPr>
            </w:r>
            <w:r>
              <w:rPr>
                <w:noProof/>
                <w:webHidden/>
              </w:rPr>
              <w:fldChar w:fldCharType="separate"/>
            </w:r>
            <w:r w:rsidR="00991242">
              <w:rPr>
                <w:noProof/>
                <w:webHidden/>
              </w:rPr>
              <w:t>71</w:t>
            </w:r>
            <w:r>
              <w:rPr>
                <w:noProof/>
                <w:webHidden/>
              </w:rPr>
              <w:fldChar w:fldCharType="end"/>
            </w:r>
          </w:hyperlink>
        </w:p>
        <w:p w14:paraId="6FC62AFF" w14:textId="4A514C86" w:rsidR="004F028C" w:rsidRDefault="004F028C">
          <w:pPr>
            <w:pStyle w:val="TOC1"/>
            <w:tabs>
              <w:tab w:val="left" w:pos="480"/>
              <w:tab w:val="right" w:leader="dot" w:pos="9350"/>
            </w:tabs>
            <w:rPr>
              <w:rFonts w:eastAsiaTheme="minorEastAsia"/>
              <w:noProof/>
            </w:rPr>
          </w:pPr>
          <w:hyperlink w:anchor="_Toc199099963" w:history="1">
            <w:r w:rsidRPr="0040114C">
              <w:rPr>
                <w:rStyle w:val="Hyperlink"/>
                <w:rFonts w:ascii="Times New Roman" w:hAnsi="Times New Roman" w:cs="Times New Roman"/>
                <w:b/>
                <w:bCs/>
                <w:noProof/>
              </w:rPr>
              <w:t>7.</w:t>
            </w:r>
            <w:r>
              <w:rPr>
                <w:rFonts w:eastAsiaTheme="minorEastAsia"/>
                <w:noProof/>
              </w:rPr>
              <w:tab/>
            </w:r>
            <w:r w:rsidRPr="0040114C">
              <w:rPr>
                <w:rStyle w:val="Hyperlink"/>
                <w:rFonts w:ascii="Times New Roman" w:hAnsi="Times New Roman" w:cs="Times New Roman"/>
                <w:b/>
                <w:bCs/>
                <w:noProof/>
              </w:rPr>
              <w:t>Implementation</w:t>
            </w:r>
            <w:r>
              <w:rPr>
                <w:noProof/>
                <w:webHidden/>
              </w:rPr>
              <w:tab/>
            </w:r>
            <w:r>
              <w:rPr>
                <w:noProof/>
                <w:webHidden/>
              </w:rPr>
              <w:fldChar w:fldCharType="begin"/>
            </w:r>
            <w:r>
              <w:rPr>
                <w:noProof/>
                <w:webHidden/>
              </w:rPr>
              <w:instrText xml:space="preserve"> PAGEREF _Toc199099963 \h </w:instrText>
            </w:r>
            <w:r>
              <w:rPr>
                <w:noProof/>
                <w:webHidden/>
              </w:rPr>
            </w:r>
            <w:r>
              <w:rPr>
                <w:noProof/>
                <w:webHidden/>
              </w:rPr>
              <w:fldChar w:fldCharType="separate"/>
            </w:r>
            <w:r w:rsidR="00991242">
              <w:rPr>
                <w:noProof/>
                <w:webHidden/>
              </w:rPr>
              <w:t>73</w:t>
            </w:r>
            <w:r>
              <w:rPr>
                <w:noProof/>
                <w:webHidden/>
              </w:rPr>
              <w:fldChar w:fldCharType="end"/>
            </w:r>
          </w:hyperlink>
        </w:p>
        <w:p w14:paraId="206C5E77" w14:textId="6B816BD1" w:rsidR="004F028C" w:rsidRDefault="004F028C">
          <w:pPr>
            <w:pStyle w:val="TOC2"/>
            <w:tabs>
              <w:tab w:val="left" w:pos="960"/>
              <w:tab w:val="right" w:leader="dot" w:pos="9350"/>
            </w:tabs>
            <w:rPr>
              <w:rFonts w:eastAsiaTheme="minorEastAsia"/>
              <w:noProof/>
            </w:rPr>
          </w:pPr>
          <w:hyperlink w:anchor="_Toc199099964" w:history="1">
            <w:r w:rsidRPr="0040114C">
              <w:rPr>
                <w:rStyle w:val="Hyperlink"/>
                <w:rFonts w:ascii="Times New Roman" w:hAnsi="Times New Roman" w:cs="Times New Roman"/>
                <w:b/>
                <w:bCs/>
                <w:noProof/>
              </w:rPr>
              <w:t>7.1</w:t>
            </w:r>
            <w:r>
              <w:rPr>
                <w:rFonts w:eastAsiaTheme="minorEastAsia"/>
                <w:noProof/>
              </w:rPr>
              <w:tab/>
            </w:r>
            <w:r w:rsidRPr="0040114C">
              <w:rPr>
                <w:rStyle w:val="Hyperlink"/>
                <w:rFonts w:ascii="Times New Roman" w:hAnsi="Times New Roman" w:cs="Times New Roman"/>
                <w:b/>
                <w:bCs/>
                <w:noProof/>
              </w:rPr>
              <w:t>Algorithms</w:t>
            </w:r>
            <w:r>
              <w:rPr>
                <w:noProof/>
                <w:webHidden/>
              </w:rPr>
              <w:tab/>
            </w:r>
            <w:r>
              <w:rPr>
                <w:noProof/>
                <w:webHidden/>
              </w:rPr>
              <w:fldChar w:fldCharType="begin"/>
            </w:r>
            <w:r>
              <w:rPr>
                <w:noProof/>
                <w:webHidden/>
              </w:rPr>
              <w:instrText xml:space="preserve"> PAGEREF _Toc199099964 \h </w:instrText>
            </w:r>
            <w:r>
              <w:rPr>
                <w:noProof/>
                <w:webHidden/>
              </w:rPr>
            </w:r>
            <w:r>
              <w:rPr>
                <w:noProof/>
                <w:webHidden/>
              </w:rPr>
              <w:fldChar w:fldCharType="separate"/>
            </w:r>
            <w:r w:rsidR="00991242">
              <w:rPr>
                <w:noProof/>
                <w:webHidden/>
              </w:rPr>
              <w:t>73</w:t>
            </w:r>
            <w:r>
              <w:rPr>
                <w:noProof/>
                <w:webHidden/>
              </w:rPr>
              <w:fldChar w:fldCharType="end"/>
            </w:r>
          </w:hyperlink>
        </w:p>
        <w:p w14:paraId="7870CF5F" w14:textId="531408DD" w:rsidR="004F028C" w:rsidRDefault="004F028C">
          <w:pPr>
            <w:pStyle w:val="TOC3"/>
            <w:tabs>
              <w:tab w:val="left" w:pos="1440"/>
              <w:tab w:val="right" w:leader="dot" w:pos="9350"/>
            </w:tabs>
            <w:rPr>
              <w:rFonts w:eastAsiaTheme="minorEastAsia"/>
              <w:noProof/>
            </w:rPr>
          </w:pPr>
          <w:hyperlink w:anchor="_Toc199099965" w:history="1">
            <w:r w:rsidRPr="0040114C">
              <w:rPr>
                <w:rStyle w:val="Hyperlink"/>
                <w:rFonts w:ascii="Times New Roman" w:hAnsi="Times New Roman" w:cs="Times New Roman"/>
                <w:b/>
                <w:bCs/>
                <w:noProof/>
              </w:rPr>
              <w:t>7.1.1</w:t>
            </w:r>
            <w:r>
              <w:rPr>
                <w:rFonts w:eastAsiaTheme="minorEastAsia"/>
                <w:noProof/>
              </w:rPr>
              <w:tab/>
            </w:r>
            <w:r w:rsidRPr="0040114C">
              <w:rPr>
                <w:rStyle w:val="Hyperlink"/>
                <w:rFonts w:ascii="Times New Roman" w:hAnsi="Times New Roman" w:cs="Times New Roman"/>
                <w:b/>
                <w:bCs/>
                <w:noProof/>
              </w:rPr>
              <w:t>Get Flashcards</w:t>
            </w:r>
            <w:r>
              <w:rPr>
                <w:noProof/>
                <w:webHidden/>
              </w:rPr>
              <w:tab/>
            </w:r>
            <w:r>
              <w:rPr>
                <w:noProof/>
                <w:webHidden/>
              </w:rPr>
              <w:fldChar w:fldCharType="begin"/>
            </w:r>
            <w:r>
              <w:rPr>
                <w:noProof/>
                <w:webHidden/>
              </w:rPr>
              <w:instrText xml:space="preserve"> PAGEREF _Toc199099965 \h </w:instrText>
            </w:r>
            <w:r>
              <w:rPr>
                <w:noProof/>
                <w:webHidden/>
              </w:rPr>
            </w:r>
            <w:r>
              <w:rPr>
                <w:noProof/>
                <w:webHidden/>
              </w:rPr>
              <w:fldChar w:fldCharType="separate"/>
            </w:r>
            <w:r w:rsidR="00991242">
              <w:rPr>
                <w:noProof/>
                <w:webHidden/>
              </w:rPr>
              <w:t>73</w:t>
            </w:r>
            <w:r>
              <w:rPr>
                <w:noProof/>
                <w:webHidden/>
              </w:rPr>
              <w:fldChar w:fldCharType="end"/>
            </w:r>
          </w:hyperlink>
        </w:p>
        <w:p w14:paraId="1AD06F0B" w14:textId="49036B22" w:rsidR="004F028C" w:rsidRDefault="004F028C">
          <w:pPr>
            <w:pStyle w:val="TOC3"/>
            <w:tabs>
              <w:tab w:val="left" w:pos="1440"/>
              <w:tab w:val="right" w:leader="dot" w:pos="9350"/>
            </w:tabs>
            <w:rPr>
              <w:rFonts w:eastAsiaTheme="minorEastAsia"/>
              <w:noProof/>
            </w:rPr>
          </w:pPr>
          <w:hyperlink w:anchor="_Toc199099966" w:history="1">
            <w:r w:rsidRPr="0040114C">
              <w:rPr>
                <w:rStyle w:val="Hyperlink"/>
                <w:rFonts w:ascii="Times New Roman" w:hAnsi="Times New Roman" w:cs="Times New Roman"/>
                <w:b/>
                <w:bCs/>
                <w:noProof/>
              </w:rPr>
              <w:t>7.1.2</w:t>
            </w:r>
            <w:r>
              <w:rPr>
                <w:rFonts w:eastAsiaTheme="minorEastAsia"/>
                <w:noProof/>
              </w:rPr>
              <w:tab/>
            </w:r>
            <w:r w:rsidRPr="0040114C">
              <w:rPr>
                <w:rStyle w:val="Hyperlink"/>
                <w:rFonts w:ascii="Times New Roman" w:hAnsi="Times New Roman" w:cs="Times New Roman"/>
                <w:b/>
                <w:bCs/>
                <w:noProof/>
              </w:rPr>
              <w:t>Match Peer For Battle</w:t>
            </w:r>
            <w:r>
              <w:rPr>
                <w:noProof/>
                <w:webHidden/>
              </w:rPr>
              <w:tab/>
            </w:r>
            <w:r>
              <w:rPr>
                <w:noProof/>
                <w:webHidden/>
              </w:rPr>
              <w:fldChar w:fldCharType="begin"/>
            </w:r>
            <w:r>
              <w:rPr>
                <w:noProof/>
                <w:webHidden/>
              </w:rPr>
              <w:instrText xml:space="preserve"> PAGEREF _Toc199099966 \h </w:instrText>
            </w:r>
            <w:r>
              <w:rPr>
                <w:noProof/>
                <w:webHidden/>
              </w:rPr>
            </w:r>
            <w:r>
              <w:rPr>
                <w:noProof/>
                <w:webHidden/>
              </w:rPr>
              <w:fldChar w:fldCharType="separate"/>
            </w:r>
            <w:r w:rsidR="00991242">
              <w:rPr>
                <w:noProof/>
                <w:webHidden/>
              </w:rPr>
              <w:t>74</w:t>
            </w:r>
            <w:r>
              <w:rPr>
                <w:noProof/>
                <w:webHidden/>
              </w:rPr>
              <w:fldChar w:fldCharType="end"/>
            </w:r>
          </w:hyperlink>
        </w:p>
        <w:p w14:paraId="4940B277" w14:textId="4BF91687" w:rsidR="004F028C" w:rsidRDefault="004F028C">
          <w:pPr>
            <w:pStyle w:val="TOC3"/>
            <w:tabs>
              <w:tab w:val="left" w:pos="1440"/>
              <w:tab w:val="right" w:leader="dot" w:pos="9350"/>
            </w:tabs>
            <w:rPr>
              <w:rFonts w:eastAsiaTheme="minorEastAsia"/>
              <w:noProof/>
            </w:rPr>
          </w:pPr>
          <w:hyperlink w:anchor="_Toc199099967" w:history="1">
            <w:r w:rsidRPr="0040114C">
              <w:rPr>
                <w:rStyle w:val="Hyperlink"/>
                <w:rFonts w:ascii="Times New Roman" w:hAnsi="Times New Roman" w:cs="Times New Roman"/>
                <w:b/>
                <w:bCs/>
                <w:noProof/>
              </w:rPr>
              <w:t>7.1.3</w:t>
            </w:r>
            <w:r>
              <w:rPr>
                <w:rFonts w:eastAsiaTheme="minorEastAsia"/>
                <w:noProof/>
              </w:rPr>
              <w:tab/>
            </w:r>
            <w:r w:rsidRPr="0040114C">
              <w:rPr>
                <w:rStyle w:val="Hyperlink"/>
                <w:rFonts w:ascii="Times New Roman" w:hAnsi="Times New Roman" w:cs="Times New Roman"/>
                <w:b/>
                <w:bCs/>
                <w:noProof/>
              </w:rPr>
              <w:t>Generate Quiz</w:t>
            </w:r>
            <w:r>
              <w:rPr>
                <w:noProof/>
                <w:webHidden/>
              </w:rPr>
              <w:tab/>
            </w:r>
            <w:r>
              <w:rPr>
                <w:noProof/>
                <w:webHidden/>
              </w:rPr>
              <w:fldChar w:fldCharType="begin"/>
            </w:r>
            <w:r>
              <w:rPr>
                <w:noProof/>
                <w:webHidden/>
              </w:rPr>
              <w:instrText xml:space="preserve"> PAGEREF _Toc199099967 \h </w:instrText>
            </w:r>
            <w:r>
              <w:rPr>
                <w:noProof/>
                <w:webHidden/>
              </w:rPr>
            </w:r>
            <w:r>
              <w:rPr>
                <w:noProof/>
                <w:webHidden/>
              </w:rPr>
              <w:fldChar w:fldCharType="separate"/>
            </w:r>
            <w:r w:rsidR="00991242">
              <w:rPr>
                <w:noProof/>
                <w:webHidden/>
              </w:rPr>
              <w:t>74</w:t>
            </w:r>
            <w:r>
              <w:rPr>
                <w:noProof/>
                <w:webHidden/>
              </w:rPr>
              <w:fldChar w:fldCharType="end"/>
            </w:r>
          </w:hyperlink>
        </w:p>
        <w:p w14:paraId="520B6548" w14:textId="5798FBA4" w:rsidR="004F028C" w:rsidRDefault="004F028C">
          <w:pPr>
            <w:pStyle w:val="TOC3"/>
            <w:tabs>
              <w:tab w:val="left" w:pos="1440"/>
              <w:tab w:val="right" w:leader="dot" w:pos="9350"/>
            </w:tabs>
            <w:rPr>
              <w:rFonts w:eastAsiaTheme="minorEastAsia"/>
              <w:noProof/>
            </w:rPr>
          </w:pPr>
          <w:hyperlink w:anchor="_Toc199099968" w:history="1">
            <w:r w:rsidRPr="0040114C">
              <w:rPr>
                <w:rStyle w:val="Hyperlink"/>
                <w:rFonts w:ascii="Times New Roman" w:hAnsi="Times New Roman" w:cs="Times New Roman"/>
                <w:b/>
                <w:bCs/>
                <w:noProof/>
              </w:rPr>
              <w:t>7.1.4</w:t>
            </w:r>
            <w:r>
              <w:rPr>
                <w:rFonts w:eastAsiaTheme="minorEastAsia"/>
                <w:noProof/>
              </w:rPr>
              <w:tab/>
            </w:r>
            <w:r w:rsidRPr="0040114C">
              <w:rPr>
                <w:rStyle w:val="Hyperlink"/>
                <w:rFonts w:ascii="Times New Roman" w:hAnsi="Times New Roman" w:cs="Times New Roman"/>
                <w:b/>
                <w:bCs/>
                <w:noProof/>
              </w:rPr>
              <w:t>Assign Goal</w:t>
            </w:r>
            <w:r>
              <w:rPr>
                <w:noProof/>
                <w:webHidden/>
              </w:rPr>
              <w:tab/>
            </w:r>
            <w:r>
              <w:rPr>
                <w:noProof/>
                <w:webHidden/>
              </w:rPr>
              <w:fldChar w:fldCharType="begin"/>
            </w:r>
            <w:r>
              <w:rPr>
                <w:noProof/>
                <w:webHidden/>
              </w:rPr>
              <w:instrText xml:space="preserve"> PAGEREF _Toc199099968 \h </w:instrText>
            </w:r>
            <w:r>
              <w:rPr>
                <w:noProof/>
                <w:webHidden/>
              </w:rPr>
            </w:r>
            <w:r>
              <w:rPr>
                <w:noProof/>
                <w:webHidden/>
              </w:rPr>
              <w:fldChar w:fldCharType="separate"/>
            </w:r>
            <w:r w:rsidR="00991242">
              <w:rPr>
                <w:noProof/>
                <w:webHidden/>
              </w:rPr>
              <w:t>74</w:t>
            </w:r>
            <w:r>
              <w:rPr>
                <w:noProof/>
                <w:webHidden/>
              </w:rPr>
              <w:fldChar w:fldCharType="end"/>
            </w:r>
          </w:hyperlink>
        </w:p>
        <w:p w14:paraId="1A396422" w14:textId="03132943" w:rsidR="004F028C" w:rsidRDefault="004F028C">
          <w:pPr>
            <w:pStyle w:val="TOC3"/>
            <w:tabs>
              <w:tab w:val="left" w:pos="1440"/>
              <w:tab w:val="right" w:leader="dot" w:pos="9350"/>
            </w:tabs>
            <w:rPr>
              <w:rFonts w:eastAsiaTheme="minorEastAsia"/>
              <w:noProof/>
            </w:rPr>
          </w:pPr>
          <w:hyperlink w:anchor="_Toc199099969" w:history="1">
            <w:r w:rsidRPr="0040114C">
              <w:rPr>
                <w:rStyle w:val="Hyperlink"/>
                <w:rFonts w:ascii="Times New Roman" w:hAnsi="Times New Roman" w:cs="Times New Roman"/>
                <w:b/>
                <w:bCs/>
                <w:noProof/>
              </w:rPr>
              <w:t>7.1.5</w:t>
            </w:r>
            <w:r>
              <w:rPr>
                <w:rFonts w:eastAsiaTheme="minorEastAsia"/>
                <w:noProof/>
              </w:rPr>
              <w:tab/>
            </w:r>
            <w:r w:rsidRPr="0040114C">
              <w:rPr>
                <w:rStyle w:val="Hyperlink"/>
                <w:rFonts w:ascii="Times New Roman" w:hAnsi="Times New Roman" w:cs="Times New Roman"/>
                <w:b/>
                <w:bCs/>
                <w:noProof/>
              </w:rPr>
              <w:t>Enroll In Class</w:t>
            </w:r>
            <w:r>
              <w:rPr>
                <w:noProof/>
                <w:webHidden/>
              </w:rPr>
              <w:tab/>
            </w:r>
            <w:r>
              <w:rPr>
                <w:noProof/>
                <w:webHidden/>
              </w:rPr>
              <w:fldChar w:fldCharType="begin"/>
            </w:r>
            <w:r>
              <w:rPr>
                <w:noProof/>
                <w:webHidden/>
              </w:rPr>
              <w:instrText xml:space="preserve"> PAGEREF _Toc199099969 \h </w:instrText>
            </w:r>
            <w:r>
              <w:rPr>
                <w:noProof/>
                <w:webHidden/>
              </w:rPr>
            </w:r>
            <w:r>
              <w:rPr>
                <w:noProof/>
                <w:webHidden/>
              </w:rPr>
              <w:fldChar w:fldCharType="separate"/>
            </w:r>
            <w:r w:rsidR="00991242">
              <w:rPr>
                <w:noProof/>
                <w:webHidden/>
              </w:rPr>
              <w:t>75</w:t>
            </w:r>
            <w:r>
              <w:rPr>
                <w:noProof/>
                <w:webHidden/>
              </w:rPr>
              <w:fldChar w:fldCharType="end"/>
            </w:r>
          </w:hyperlink>
        </w:p>
        <w:p w14:paraId="26C33230" w14:textId="7A344D6E" w:rsidR="004F028C" w:rsidRDefault="004F028C">
          <w:pPr>
            <w:pStyle w:val="TOC3"/>
            <w:tabs>
              <w:tab w:val="left" w:pos="1440"/>
              <w:tab w:val="right" w:leader="dot" w:pos="9350"/>
            </w:tabs>
            <w:rPr>
              <w:rFonts w:eastAsiaTheme="minorEastAsia"/>
              <w:noProof/>
            </w:rPr>
          </w:pPr>
          <w:hyperlink w:anchor="_Toc199099970" w:history="1">
            <w:r w:rsidRPr="0040114C">
              <w:rPr>
                <w:rStyle w:val="Hyperlink"/>
                <w:rFonts w:ascii="Times New Roman" w:hAnsi="Times New Roman" w:cs="Times New Roman"/>
                <w:b/>
                <w:bCs/>
                <w:noProof/>
              </w:rPr>
              <w:t>7.1.6</w:t>
            </w:r>
            <w:r>
              <w:rPr>
                <w:rFonts w:eastAsiaTheme="minorEastAsia"/>
                <w:noProof/>
              </w:rPr>
              <w:tab/>
            </w:r>
            <w:r w:rsidRPr="0040114C">
              <w:rPr>
                <w:rStyle w:val="Hyperlink"/>
                <w:rFonts w:ascii="Times New Roman" w:hAnsi="Times New Roman" w:cs="Times New Roman"/>
                <w:b/>
                <w:bCs/>
                <w:noProof/>
              </w:rPr>
              <w:t>Calculate Progress</w:t>
            </w:r>
            <w:r>
              <w:rPr>
                <w:noProof/>
                <w:webHidden/>
              </w:rPr>
              <w:tab/>
            </w:r>
            <w:r>
              <w:rPr>
                <w:noProof/>
                <w:webHidden/>
              </w:rPr>
              <w:fldChar w:fldCharType="begin"/>
            </w:r>
            <w:r>
              <w:rPr>
                <w:noProof/>
                <w:webHidden/>
              </w:rPr>
              <w:instrText xml:space="preserve"> PAGEREF _Toc199099970 \h </w:instrText>
            </w:r>
            <w:r>
              <w:rPr>
                <w:noProof/>
                <w:webHidden/>
              </w:rPr>
            </w:r>
            <w:r>
              <w:rPr>
                <w:noProof/>
                <w:webHidden/>
              </w:rPr>
              <w:fldChar w:fldCharType="separate"/>
            </w:r>
            <w:r w:rsidR="00991242">
              <w:rPr>
                <w:noProof/>
                <w:webHidden/>
              </w:rPr>
              <w:t>75</w:t>
            </w:r>
            <w:r>
              <w:rPr>
                <w:noProof/>
                <w:webHidden/>
              </w:rPr>
              <w:fldChar w:fldCharType="end"/>
            </w:r>
          </w:hyperlink>
        </w:p>
        <w:p w14:paraId="29691A01" w14:textId="59065366" w:rsidR="004F028C" w:rsidRDefault="004F028C">
          <w:pPr>
            <w:pStyle w:val="TOC3"/>
            <w:tabs>
              <w:tab w:val="left" w:pos="1440"/>
              <w:tab w:val="right" w:leader="dot" w:pos="9350"/>
            </w:tabs>
            <w:rPr>
              <w:rFonts w:eastAsiaTheme="minorEastAsia"/>
              <w:noProof/>
            </w:rPr>
          </w:pPr>
          <w:hyperlink w:anchor="_Toc199099971" w:history="1">
            <w:r w:rsidRPr="0040114C">
              <w:rPr>
                <w:rStyle w:val="Hyperlink"/>
                <w:rFonts w:ascii="Times New Roman" w:hAnsi="Times New Roman" w:cs="Times New Roman"/>
                <w:b/>
                <w:bCs/>
                <w:noProof/>
              </w:rPr>
              <w:t>7.1.7</w:t>
            </w:r>
            <w:r>
              <w:rPr>
                <w:rFonts w:eastAsiaTheme="minorEastAsia"/>
                <w:noProof/>
              </w:rPr>
              <w:tab/>
            </w:r>
            <w:r w:rsidRPr="0040114C">
              <w:rPr>
                <w:rStyle w:val="Hyperlink"/>
                <w:rFonts w:ascii="Times New Roman" w:hAnsi="Times New Roman" w:cs="Times New Roman"/>
                <w:b/>
                <w:bCs/>
                <w:noProof/>
              </w:rPr>
              <w:t>Check Rewards</w:t>
            </w:r>
            <w:r>
              <w:rPr>
                <w:noProof/>
                <w:webHidden/>
              </w:rPr>
              <w:tab/>
            </w:r>
            <w:r>
              <w:rPr>
                <w:noProof/>
                <w:webHidden/>
              </w:rPr>
              <w:fldChar w:fldCharType="begin"/>
            </w:r>
            <w:r>
              <w:rPr>
                <w:noProof/>
                <w:webHidden/>
              </w:rPr>
              <w:instrText xml:space="preserve"> PAGEREF _Toc199099971 \h </w:instrText>
            </w:r>
            <w:r>
              <w:rPr>
                <w:noProof/>
                <w:webHidden/>
              </w:rPr>
            </w:r>
            <w:r>
              <w:rPr>
                <w:noProof/>
                <w:webHidden/>
              </w:rPr>
              <w:fldChar w:fldCharType="separate"/>
            </w:r>
            <w:r w:rsidR="00991242">
              <w:rPr>
                <w:noProof/>
                <w:webHidden/>
              </w:rPr>
              <w:t>76</w:t>
            </w:r>
            <w:r>
              <w:rPr>
                <w:noProof/>
                <w:webHidden/>
              </w:rPr>
              <w:fldChar w:fldCharType="end"/>
            </w:r>
          </w:hyperlink>
        </w:p>
        <w:p w14:paraId="4017658A" w14:textId="21C56FF1" w:rsidR="004F028C" w:rsidRDefault="004F028C">
          <w:pPr>
            <w:pStyle w:val="TOC3"/>
            <w:tabs>
              <w:tab w:val="left" w:pos="1440"/>
              <w:tab w:val="right" w:leader="dot" w:pos="9350"/>
            </w:tabs>
            <w:rPr>
              <w:rFonts w:eastAsiaTheme="minorEastAsia"/>
              <w:noProof/>
            </w:rPr>
          </w:pPr>
          <w:hyperlink w:anchor="_Toc199099972" w:history="1">
            <w:r w:rsidRPr="0040114C">
              <w:rPr>
                <w:rStyle w:val="Hyperlink"/>
                <w:rFonts w:ascii="Times New Roman" w:hAnsi="Times New Roman" w:cs="Times New Roman"/>
                <w:b/>
                <w:bCs/>
                <w:noProof/>
              </w:rPr>
              <w:t>7.1.8</w:t>
            </w:r>
            <w:r>
              <w:rPr>
                <w:rFonts w:eastAsiaTheme="minorEastAsia"/>
                <w:noProof/>
              </w:rPr>
              <w:tab/>
            </w:r>
            <w:r w:rsidRPr="0040114C">
              <w:rPr>
                <w:rStyle w:val="Hyperlink"/>
                <w:rFonts w:ascii="Times New Roman" w:hAnsi="Times New Roman" w:cs="Times New Roman"/>
                <w:b/>
                <w:bCs/>
                <w:noProof/>
              </w:rPr>
              <w:t>Evaluate Quiz</w:t>
            </w:r>
            <w:r>
              <w:rPr>
                <w:noProof/>
                <w:webHidden/>
              </w:rPr>
              <w:tab/>
            </w:r>
            <w:r>
              <w:rPr>
                <w:noProof/>
                <w:webHidden/>
              </w:rPr>
              <w:fldChar w:fldCharType="begin"/>
            </w:r>
            <w:r>
              <w:rPr>
                <w:noProof/>
                <w:webHidden/>
              </w:rPr>
              <w:instrText xml:space="preserve"> PAGEREF _Toc199099972 \h </w:instrText>
            </w:r>
            <w:r>
              <w:rPr>
                <w:noProof/>
                <w:webHidden/>
              </w:rPr>
            </w:r>
            <w:r>
              <w:rPr>
                <w:noProof/>
                <w:webHidden/>
              </w:rPr>
              <w:fldChar w:fldCharType="separate"/>
            </w:r>
            <w:r w:rsidR="00991242">
              <w:rPr>
                <w:noProof/>
                <w:webHidden/>
              </w:rPr>
              <w:t>76</w:t>
            </w:r>
            <w:r>
              <w:rPr>
                <w:noProof/>
                <w:webHidden/>
              </w:rPr>
              <w:fldChar w:fldCharType="end"/>
            </w:r>
          </w:hyperlink>
        </w:p>
        <w:p w14:paraId="5C9F3C6B" w14:textId="53708A95" w:rsidR="004F028C" w:rsidRDefault="004F028C">
          <w:pPr>
            <w:pStyle w:val="TOC3"/>
            <w:tabs>
              <w:tab w:val="left" w:pos="1440"/>
              <w:tab w:val="right" w:leader="dot" w:pos="9350"/>
            </w:tabs>
            <w:rPr>
              <w:rFonts w:eastAsiaTheme="minorEastAsia"/>
              <w:noProof/>
            </w:rPr>
          </w:pPr>
          <w:hyperlink w:anchor="_Toc199099973" w:history="1">
            <w:r w:rsidRPr="0040114C">
              <w:rPr>
                <w:rStyle w:val="Hyperlink"/>
                <w:rFonts w:ascii="Times New Roman" w:hAnsi="Times New Roman" w:cs="Times New Roman"/>
                <w:b/>
                <w:bCs/>
                <w:noProof/>
              </w:rPr>
              <w:t>7.1.9</w:t>
            </w:r>
            <w:r>
              <w:rPr>
                <w:rFonts w:eastAsiaTheme="minorEastAsia"/>
                <w:noProof/>
              </w:rPr>
              <w:tab/>
            </w:r>
            <w:r w:rsidRPr="0040114C">
              <w:rPr>
                <w:rStyle w:val="Hyperlink"/>
                <w:rFonts w:ascii="Times New Roman" w:hAnsi="Times New Roman" w:cs="Times New Roman"/>
                <w:b/>
                <w:bCs/>
                <w:noProof/>
              </w:rPr>
              <w:t>Get Parent Dashboard</w:t>
            </w:r>
            <w:r>
              <w:rPr>
                <w:noProof/>
                <w:webHidden/>
              </w:rPr>
              <w:tab/>
            </w:r>
            <w:r>
              <w:rPr>
                <w:noProof/>
                <w:webHidden/>
              </w:rPr>
              <w:fldChar w:fldCharType="begin"/>
            </w:r>
            <w:r>
              <w:rPr>
                <w:noProof/>
                <w:webHidden/>
              </w:rPr>
              <w:instrText xml:space="preserve"> PAGEREF _Toc199099973 \h </w:instrText>
            </w:r>
            <w:r>
              <w:rPr>
                <w:noProof/>
                <w:webHidden/>
              </w:rPr>
            </w:r>
            <w:r>
              <w:rPr>
                <w:noProof/>
                <w:webHidden/>
              </w:rPr>
              <w:fldChar w:fldCharType="separate"/>
            </w:r>
            <w:r w:rsidR="00991242">
              <w:rPr>
                <w:noProof/>
                <w:webHidden/>
              </w:rPr>
              <w:t>77</w:t>
            </w:r>
            <w:r>
              <w:rPr>
                <w:noProof/>
                <w:webHidden/>
              </w:rPr>
              <w:fldChar w:fldCharType="end"/>
            </w:r>
          </w:hyperlink>
        </w:p>
        <w:p w14:paraId="63DDB42E" w14:textId="42A2E3B3" w:rsidR="004F028C" w:rsidRDefault="004F028C">
          <w:pPr>
            <w:pStyle w:val="TOC3"/>
            <w:tabs>
              <w:tab w:val="left" w:pos="1440"/>
              <w:tab w:val="right" w:leader="dot" w:pos="9350"/>
            </w:tabs>
            <w:rPr>
              <w:rFonts w:eastAsiaTheme="minorEastAsia"/>
              <w:noProof/>
            </w:rPr>
          </w:pPr>
          <w:hyperlink w:anchor="_Toc199099974" w:history="1">
            <w:r w:rsidRPr="0040114C">
              <w:rPr>
                <w:rStyle w:val="Hyperlink"/>
                <w:rFonts w:ascii="Times New Roman" w:hAnsi="Times New Roman" w:cs="Times New Roman"/>
                <w:b/>
                <w:bCs/>
                <w:noProof/>
              </w:rPr>
              <w:t>7.1.10</w:t>
            </w:r>
            <w:r>
              <w:rPr>
                <w:rFonts w:eastAsiaTheme="minorEastAsia"/>
                <w:noProof/>
              </w:rPr>
              <w:tab/>
            </w:r>
            <w:r w:rsidRPr="0040114C">
              <w:rPr>
                <w:rStyle w:val="Hyperlink"/>
                <w:rFonts w:ascii="Times New Roman" w:hAnsi="Times New Roman" w:cs="Times New Roman"/>
                <w:b/>
                <w:bCs/>
                <w:noProof/>
              </w:rPr>
              <w:t>Generate AI Flashcards</w:t>
            </w:r>
            <w:r>
              <w:rPr>
                <w:noProof/>
                <w:webHidden/>
              </w:rPr>
              <w:tab/>
            </w:r>
            <w:r>
              <w:rPr>
                <w:noProof/>
                <w:webHidden/>
              </w:rPr>
              <w:fldChar w:fldCharType="begin"/>
            </w:r>
            <w:r>
              <w:rPr>
                <w:noProof/>
                <w:webHidden/>
              </w:rPr>
              <w:instrText xml:space="preserve"> PAGEREF _Toc199099974 \h </w:instrText>
            </w:r>
            <w:r>
              <w:rPr>
                <w:noProof/>
                <w:webHidden/>
              </w:rPr>
            </w:r>
            <w:r>
              <w:rPr>
                <w:noProof/>
                <w:webHidden/>
              </w:rPr>
              <w:fldChar w:fldCharType="separate"/>
            </w:r>
            <w:r w:rsidR="00991242">
              <w:rPr>
                <w:noProof/>
                <w:webHidden/>
              </w:rPr>
              <w:t>77</w:t>
            </w:r>
            <w:r>
              <w:rPr>
                <w:noProof/>
                <w:webHidden/>
              </w:rPr>
              <w:fldChar w:fldCharType="end"/>
            </w:r>
          </w:hyperlink>
        </w:p>
        <w:p w14:paraId="4B562459" w14:textId="4DD9DEF7" w:rsidR="004F028C" w:rsidRDefault="004F028C">
          <w:pPr>
            <w:pStyle w:val="TOC3"/>
            <w:tabs>
              <w:tab w:val="left" w:pos="1440"/>
              <w:tab w:val="right" w:leader="dot" w:pos="9350"/>
            </w:tabs>
            <w:rPr>
              <w:rFonts w:eastAsiaTheme="minorEastAsia"/>
              <w:noProof/>
            </w:rPr>
          </w:pPr>
          <w:hyperlink w:anchor="_Toc199099975" w:history="1">
            <w:r w:rsidRPr="0040114C">
              <w:rPr>
                <w:rStyle w:val="Hyperlink"/>
                <w:rFonts w:ascii="Times New Roman" w:hAnsi="Times New Roman" w:cs="Times New Roman"/>
                <w:b/>
                <w:bCs/>
                <w:noProof/>
              </w:rPr>
              <w:t>7.1.11</w:t>
            </w:r>
            <w:r>
              <w:rPr>
                <w:rFonts w:eastAsiaTheme="minorEastAsia"/>
                <w:noProof/>
              </w:rPr>
              <w:tab/>
            </w:r>
            <w:r w:rsidRPr="0040114C">
              <w:rPr>
                <w:rStyle w:val="Hyperlink"/>
                <w:rFonts w:ascii="Times New Roman" w:hAnsi="Times New Roman" w:cs="Times New Roman"/>
                <w:b/>
                <w:bCs/>
                <w:noProof/>
              </w:rPr>
              <w:t>Recommend Content</w:t>
            </w:r>
            <w:r>
              <w:rPr>
                <w:noProof/>
                <w:webHidden/>
              </w:rPr>
              <w:tab/>
            </w:r>
            <w:r>
              <w:rPr>
                <w:noProof/>
                <w:webHidden/>
              </w:rPr>
              <w:fldChar w:fldCharType="begin"/>
            </w:r>
            <w:r>
              <w:rPr>
                <w:noProof/>
                <w:webHidden/>
              </w:rPr>
              <w:instrText xml:space="preserve"> PAGEREF _Toc199099975 \h </w:instrText>
            </w:r>
            <w:r>
              <w:rPr>
                <w:noProof/>
                <w:webHidden/>
              </w:rPr>
            </w:r>
            <w:r>
              <w:rPr>
                <w:noProof/>
                <w:webHidden/>
              </w:rPr>
              <w:fldChar w:fldCharType="separate"/>
            </w:r>
            <w:r w:rsidR="00991242">
              <w:rPr>
                <w:noProof/>
                <w:webHidden/>
              </w:rPr>
              <w:t>78</w:t>
            </w:r>
            <w:r>
              <w:rPr>
                <w:noProof/>
                <w:webHidden/>
              </w:rPr>
              <w:fldChar w:fldCharType="end"/>
            </w:r>
          </w:hyperlink>
        </w:p>
        <w:p w14:paraId="42BD49CA" w14:textId="7E65054F" w:rsidR="004F028C" w:rsidRDefault="004F028C">
          <w:pPr>
            <w:pStyle w:val="TOC3"/>
            <w:tabs>
              <w:tab w:val="left" w:pos="1440"/>
              <w:tab w:val="right" w:leader="dot" w:pos="9350"/>
            </w:tabs>
            <w:rPr>
              <w:rFonts w:eastAsiaTheme="minorEastAsia"/>
              <w:noProof/>
            </w:rPr>
          </w:pPr>
          <w:hyperlink w:anchor="_Toc199099976" w:history="1">
            <w:r w:rsidRPr="0040114C">
              <w:rPr>
                <w:rStyle w:val="Hyperlink"/>
                <w:rFonts w:ascii="Times New Roman" w:hAnsi="Times New Roman" w:cs="Times New Roman"/>
                <w:b/>
                <w:bCs/>
                <w:noProof/>
              </w:rPr>
              <w:t>7.1.12</w:t>
            </w:r>
            <w:r>
              <w:rPr>
                <w:rFonts w:eastAsiaTheme="minorEastAsia"/>
                <w:noProof/>
              </w:rPr>
              <w:tab/>
            </w:r>
            <w:r w:rsidRPr="0040114C">
              <w:rPr>
                <w:rStyle w:val="Hyperlink"/>
                <w:rFonts w:ascii="Times New Roman" w:hAnsi="Times New Roman" w:cs="Times New Roman"/>
                <w:b/>
                <w:bCs/>
                <w:noProof/>
              </w:rPr>
              <w:t>Match For Battle</w:t>
            </w:r>
            <w:r>
              <w:rPr>
                <w:noProof/>
                <w:webHidden/>
              </w:rPr>
              <w:tab/>
            </w:r>
            <w:r>
              <w:rPr>
                <w:noProof/>
                <w:webHidden/>
              </w:rPr>
              <w:fldChar w:fldCharType="begin"/>
            </w:r>
            <w:r>
              <w:rPr>
                <w:noProof/>
                <w:webHidden/>
              </w:rPr>
              <w:instrText xml:space="preserve"> PAGEREF _Toc199099976 \h </w:instrText>
            </w:r>
            <w:r>
              <w:rPr>
                <w:noProof/>
                <w:webHidden/>
              </w:rPr>
            </w:r>
            <w:r>
              <w:rPr>
                <w:noProof/>
                <w:webHidden/>
              </w:rPr>
              <w:fldChar w:fldCharType="separate"/>
            </w:r>
            <w:r w:rsidR="00991242">
              <w:rPr>
                <w:noProof/>
                <w:webHidden/>
              </w:rPr>
              <w:t>78</w:t>
            </w:r>
            <w:r>
              <w:rPr>
                <w:noProof/>
                <w:webHidden/>
              </w:rPr>
              <w:fldChar w:fldCharType="end"/>
            </w:r>
          </w:hyperlink>
        </w:p>
        <w:p w14:paraId="72C4B3F4" w14:textId="31E9846C" w:rsidR="004F028C" w:rsidRDefault="004F028C">
          <w:pPr>
            <w:pStyle w:val="TOC3"/>
            <w:tabs>
              <w:tab w:val="left" w:pos="1440"/>
              <w:tab w:val="right" w:leader="dot" w:pos="9350"/>
            </w:tabs>
            <w:rPr>
              <w:rFonts w:eastAsiaTheme="minorEastAsia"/>
              <w:noProof/>
            </w:rPr>
          </w:pPr>
          <w:hyperlink w:anchor="_Toc199099977" w:history="1">
            <w:r w:rsidRPr="0040114C">
              <w:rPr>
                <w:rStyle w:val="Hyperlink"/>
                <w:rFonts w:ascii="Times New Roman" w:hAnsi="Times New Roman" w:cs="Times New Roman"/>
                <w:b/>
                <w:bCs/>
                <w:noProof/>
              </w:rPr>
              <w:t>7.1.13</w:t>
            </w:r>
            <w:r>
              <w:rPr>
                <w:rFonts w:eastAsiaTheme="minorEastAsia"/>
                <w:noProof/>
              </w:rPr>
              <w:tab/>
            </w:r>
            <w:r w:rsidRPr="0040114C">
              <w:rPr>
                <w:rStyle w:val="Hyperlink"/>
                <w:rFonts w:ascii="Times New Roman" w:hAnsi="Times New Roman" w:cs="Times New Roman"/>
                <w:b/>
                <w:bCs/>
                <w:noProof/>
              </w:rPr>
              <w:t>Calculate Overall Score</w:t>
            </w:r>
            <w:r>
              <w:rPr>
                <w:noProof/>
                <w:webHidden/>
              </w:rPr>
              <w:tab/>
            </w:r>
            <w:r>
              <w:rPr>
                <w:noProof/>
                <w:webHidden/>
              </w:rPr>
              <w:fldChar w:fldCharType="begin"/>
            </w:r>
            <w:r>
              <w:rPr>
                <w:noProof/>
                <w:webHidden/>
              </w:rPr>
              <w:instrText xml:space="preserve"> PAGEREF _Toc199099977 \h </w:instrText>
            </w:r>
            <w:r>
              <w:rPr>
                <w:noProof/>
                <w:webHidden/>
              </w:rPr>
            </w:r>
            <w:r>
              <w:rPr>
                <w:noProof/>
                <w:webHidden/>
              </w:rPr>
              <w:fldChar w:fldCharType="separate"/>
            </w:r>
            <w:r w:rsidR="00991242">
              <w:rPr>
                <w:noProof/>
                <w:webHidden/>
              </w:rPr>
              <w:t>79</w:t>
            </w:r>
            <w:r>
              <w:rPr>
                <w:noProof/>
                <w:webHidden/>
              </w:rPr>
              <w:fldChar w:fldCharType="end"/>
            </w:r>
          </w:hyperlink>
        </w:p>
        <w:p w14:paraId="7F389538" w14:textId="54FB47E1" w:rsidR="004F028C" w:rsidRDefault="004F028C">
          <w:pPr>
            <w:pStyle w:val="TOC3"/>
            <w:tabs>
              <w:tab w:val="left" w:pos="1440"/>
              <w:tab w:val="right" w:leader="dot" w:pos="9350"/>
            </w:tabs>
            <w:rPr>
              <w:rFonts w:eastAsiaTheme="minorEastAsia"/>
              <w:noProof/>
            </w:rPr>
          </w:pPr>
          <w:hyperlink w:anchor="_Toc199099978" w:history="1">
            <w:r w:rsidRPr="0040114C">
              <w:rPr>
                <w:rStyle w:val="Hyperlink"/>
                <w:rFonts w:ascii="Times New Roman" w:hAnsi="Times New Roman" w:cs="Times New Roman"/>
                <w:b/>
                <w:bCs/>
                <w:noProof/>
              </w:rPr>
              <w:t>7.1.14</w:t>
            </w:r>
            <w:r>
              <w:rPr>
                <w:rFonts w:eastAsiaTheme="minorEastAsia"/>
                <w:noProof/>
              </w:rPr>
              <w:tab/>
            </w:r>
            <w:r w:rsidRPr="0040114C">
              <w:rPr>
                <w:rStyle w:val="Hyperlink"/>
                <w:rFonts w:ascii="Times New Roman" w:hAnsi="Times New Roman" w:cs="Times New Roman"/>
                <w:b/>
                <w:bCs/>
                <w:noProof/>
              </w:rPr>
              <w:t>Calculate Book-Wise Scores</w:t>
            </w:r>
            <w:r>
              <w:rPr>
                <w:noProof/>
                <w:webHidden/>
              </w:rPr>
              <w:tab/>
            </w:r>
            <w:r>
              <w:rPr>
                <w:noProof/>
                <w:webHidden/>
              </w:rPr>
              <w:fldChar w:fldCharType="begin"/>
            </w:r>
            <w:r>
              <w:rPr>
                <w:noProof/>
                <w:webHidden/>
              </w:rPr>
              <w:instrText xml:space="preserve"> PAGEREF _Toc199099978 \h </w:instrText>
            </w:r>
            <w:r>
              <w:rPr>
                <w:noProof/>
                <w:webHidden/>
              </w:rPr>
            </w:r>
            <w:r>
              <w:rPr>
                <w:noProof/>
                <w:webHidden/>
              </w:rPr>
              <w:fldChar w:fldCharType="separate"/>
            </w:r>
            <w:r w:rsidR="00991242">
              <w:rPr>
                <w:noProof/>
                <w:webHidden/>
              </w:rPr>
              <w:t>79</w:t>
            </w:r>
            <w:r>
              <w:rPr>
                <w:noProof/>
                <w:webHidden/>
              </w:rPr>
              <w:fldChar w:fldCharType="end"/>
            </w:r>
          </w:hyperlink>
        </w:p>
        <w:p w14:paraId="38C16FAB" w14:textId="1971D524" w:rsidR="004F028C" w:rsidRDefault="004F028C">
          <w:pPr>
            <w:pStyle w:val="TOC3"/>
            <w:tabs>
              <w:tab w:val="left" w:pos="1440"/>
              <w:tab w:val="right" w:leader="dot" w:pos="9350"/>
            </w:tabs>
            <w:rPr>
              <w:rFonts w:eastAsiaTheme="minorEastAsia"/>
              <w:noProof/>
            </w:rPr>
          </w:pPr>
          <w:hyperlink w:anchor="_Toc199099979" w:history="1">
            <w:r w:rsidRPr="0040114C">
              <w:rPr>
                <w:rStyle w:val="Hyperlink"/>
                <w:rFonts w:ascii="Times New Roman" w:hAnsi="Times New Roman" w:cs="Times New Roman"/>
                <w:b/>
                <w:bCs/>
                <w:noProof/>
              </w:rPr>
              <w:t>7.1.15</w:t>
            </w:r>
            <w:r>
              <w:rPr>
                <w:rFonts w:eastAsiaTheme="minorEastAsia"/>
                <w:noProof/>
              </w:rPr>
              <w:tab/>
            </w:r>
            <w:r w:rsidRPr="0040114C">
              <w:rPr>
                <w:rStyle w:val="Hyperlink"/>
                <w:rFonts w:ascii="Times New Roman" w:hAnsi="Times New Roman" w:cs="Times New Roman"/>
                <w:b/>
                <w:bCs/>
                <w:noProof/>
              </w:rPr>
              <w:t>Recommend Content (Hybrid)</w:t>
            </w:r>
            <w:r>
              <w:rPr>
                <w:noProof/>
                <w:webHidden/>
              </w:rPr>
              <w:tab/>
            </w:r>
            <w:r>
              <w:rPr>
                <w:noProof/>
                <w:webHidden/>
              </w:rPr>
              <w:fldChar w:fldCharType="begin"/>
            </w:r>
            <w:r>
              <w:rPr>
                <w:noProof/>
                <w:webHidden/>
              </w:rPr>
              <w:instrText xml:space="preserve"> PAGEREF _Toc199099979 \h </w:instrText>
            </w:r>
            <w:r>
              <w:rPr>
                <w:noProof/>
                <w:webHidden/>
              </w:rPr>
            </w:r>
            <w:r>
              <w:rPr>
                <w:noProof/>
                <w:webHidden/>
              </w:rPr>
              <w:fldChar w:fldCharType="separate"/>
            </w:r>
            <w:r w:rsidR="00991242">
              <w:rPr>
                <w:noProof/>
                <w:webHidden/>
              </w:rPr>
              <w:t>80</w:t>
            </w:r>
            <w:r>
              <w:rPr>
                <w:noProof/>
                <w:webHidden/>
              </w:rPr>
              <w:fldChar w:fldCharType="end"/>
            </w:r>
          </w:hyperlink>
        </w:p>
        <w:p w14:paraId="6FE5C35E" w14:textId="10282B49" w:rsidR="004F028C" w:rsidRDefault="004F028C">
          <w:pPr>
            <w:pStyle w:val="TOC3"/>
            <w:tabs>
              <w:tab w:val="left" w:pos="1440"/>
              <w:tab w:val="right" w:leader="dot" w:pos="9350"/>
            </w:tabs>
            <w:rPr>
              <w:rFonts w:eastAsiaTheme="minorEastAsia"/>
              <w:noProof/>
            </w:rPr>
          </w:pPr>
          <w:hyperlink w:anchor="_Toc199099980" w:history="1">
            <w:r w:rsidRPr="0040114C">
              <w:rPr>
                <w:rStyle w:val="Hyperlink"/>
                <w:rFonts w:ascii="Times New Roman" w:hAnsi="Times New Roman" w:cs="Times New Roman"/>
                <w:b/>
                <w:bCs/>
                <w:noProof/>
              </w:rPr>
              <w:t>7.1.16</w:t>
            </w:r>
            <w:r>
              <w:rPr>
                <w:rFonts w:eastAsiaTheme="minorEastAsia"/>
                <w:noProof/>
              </w:rPr>
              <w:tab/>
            </w:r>
            <w:r w:rsidRPr="0040114C">
              <w:rPr>
                <w:rStyle w:val="Hyperlink"/>
                <w:rFonts w:ascii="Times New Roman" w:hAnsi="Times New Roman" w:cs="Times New Roman"/>
                <w:b/>
                <w:bCs/>
                <w:noProof/>
              </w:rPr>
              <w:t>Generate Explanation</w:t>
            </w:r>
            <w:r>
              <w:rPr>
                <w:noProof/>
                <w:webHidden/>
              </w:rPr>
              <w:tab/>
            </w:r>
            <w:r>
              <w:rPr>
                <w:noProof/>
                <w:webHidden/>
              </w:rPr>
              <w:fldChar w:fldCharType="begin"/>
            </w:r>
            <w:r>
              <w:rPr>
                <w:noProof/>
                <w:webHidden/>
              </w:rPr>
              <w:instrText xml:space="preserve"> PAGEREF _Toc199099980 \h </w:instrText>
            </w:r>
            <w:r>
              <w:rPr>
                <w:noProof/>
                <w:webHidden/>
              </w:rPr>
            </w:r>
            <w:r>
              <w:rPr>
                <w:noProof/>
                <w:webHidden/>
              </w:rPr>
              <w:fldChar w:fldCharType="separate"/>
            </w:r>
            <w:r w:rsidR="00991242">
              <w:rPr>
                <w:noProof/>
                <w:webHidden/>
              </w:rPr>
              <w:t>80</w:t>
            </w:r>
            <w:r>
              <w:rPr>
                <w:noProof/>
                <w:webHidden/>
              </w:rPr>
              <w:fldChar w:fldCharType="end"/>
            </w:r>
          </w:hyperlink>
        </w:p>
        <w:p w14:paraId="5C84DB97" w14:textId="643DC009" w:rsidR="004F028C" w:rsidRDefault="004F028C">
          <w:pPr>
            <w:pStyle w:val="TOC3"/>
            <w:tabs>
              <w:tab w:val="left" w:pos="1440"/>
              <w:tab w:val="right" w:leader="dot" w:pos="9350"/>
            </w:tabs>
            <w:rPr>
              <w:rFonts w:eastAsiaTheme="minorEastAsia"/>
              <w:noProof/>
            </w:rPr>
          </w:pPr>
          <w:hyperlink w:anchor="_Toc199099981" w:history="1">
            <w:r w:rsidRPr="0040114C">
              <w:rPr>
                <w:rStyle w:val="Hyperlink"/>
                <w:rFonts w:ascii="Times New Roman" w:hAnsi="Times New Roman" w:cs="Times New Roman"/>
                <w:b/>
                <w:bCs/>
                <w:noProof/>
              </w:rPr>
              <w:t>7.1.17</w:t>
            </w:r>
            <w:r>
              <w:rPr>
                <w:rFonts w:eastAsiaTheme="minorEastAsia"/>
                <w:noProof/>
              </w:rPr>
              <w:tab/>
            </w:r>
            <w:r w:rsidRPr="0040114C">
              <w:rPr>
                <w:rStyle w:val="Hyperlink"/>
                <w:rFonts w:ascii="Times New Roman" w:hAnsi="Times New Roman" w:cs="Times New Roman"/>
                <w:b/>
                <w:bCs/>
                <w:noProof/>
              </w:rPr>
              <w:t>Generate Summary</w:t>
            </w:r>
            <w:r>
              <w:rPr>
                <w:noProof/>
                <w:webHidden/>
              </w:rPr>
              <w:tab/>
            </w:r>
            <w:r>
              <w:rPr>
                <w:noProof/>
                <w:webHidden/>
              </w:rPr>
              <w:fldChar w:fldCharType="begin"/>
            </w:r>
            <w:r>
              <w:rPr>
                <w:noProof/>
                <w:webHidden/>
              </w:rPr>
              <w:instrText xml:space="preserve"> PAGEREF _Toc199099981 \h </w:instrText>
            </w:r>
            <w:r>
              <w:rPr>
                <w:noProof/>
                <w:webHidden/>
              </w:rPr>
            </w:r>
            <w:r>
              <w:rPr>
                <w:noProof/>
                <w:webHidden/>
              </w:rPr>
              <w:fldChar w:fldCharType="separate"/>
            </w:r>
            <w:r w:rsidR="00991242">
              <w:rPr>
                <w:noProof/>
                <w:webHidden/>
              </w:rPr>
              <w:t>81</w:t>
            </w:r>
            <w:r>
              <w:rPr>
                <w:noProof/>
                <w:webHidden/>
              </w:rPr>
              <w:fldChar w:fldCharType="end"/>
            </w:r>
          </w:hyperlink>
        </w:p>
        <w:p w14:paraId="6FE9262A" w14:textId="1909A830" w:rsidR="004F028C" w:rsidRDefault="004F028C">
          <w:pPr>
            <w:pStyle w:val="TOC3"/>
            <w:tabs>
              <w:tab w:val="left" w:pos="1440"/>
              <w:tab w:val="right" w:leader="dot" w:pos="9350"/>
            </w:tabs>
            <w:rPr>
              <w:rFonts w:eastAsiaTheme="minorEastAsia"/>
              <w:noProof/>
            </w:rPr>
          </w:pPr>
          <w:hyperlink w:anchor="_Toc199099982" w:history="1">
            <w:r w:rsidRPr="0040114C">
              <w:rPr>
                <w:rStyle w:val="Hyperlink"/>
                <w:rFonts w:ascii="Times New Roman" w:hAnsi="Times New Roman" w:cs="Times New Roman"/>
                <w:b/>
                <w:bCs/>
                <w:noProof/>
              </w:rPr>
              <w:t>7.1.18</w:t>
            </w:r>
            <w:r>
              <w:rPr>
                <w:rFonts w:eastAsiaTheme="minorEastAsia"/>
                <w:noProof/>
              </w:rPr>
              <w:tab/>
            </w:r>
            <w:r w:rsidRPr="0040114C">
              <w:rPr>
                <w:rStyle w:val="Hyperlink"/>
                <w:rFonts w:ascii="Times New Roman" w:hAnsi="Times New Roman" w:cs="Times New Roman"/>
                <w:b/>
                <w:bCs/>
                <w:noProof/>
              </w:rPr>
              <w:t>Check and Reward Goal</w:t>
            </w:r>
            <w:r>
              <w:rPr>
                <w:noProof/>
                <w:webHidden/>
              </w:rPr>
              <w:tab/>
            </w:r>
            <w:r>
              <w:rPr>
                <w:noProof/>
                <w:webHidden/>
              </w:rPr>
              <w:fldChar w:fldCharType="begin"/>
            </w:r>
            <w:r>
              <w:rPr>
                <w:noProof/>
                <w:webHidden/>
              </w:rPr>
              <w:instrText xml:space="preserve"> PAGEREF _Toc199099982 \h </w:instrText>
            </w:r>
            <w:r>
              <w:rPr>
                <w:noProof/>
                <w:webHidden/>
              </w:rPr>
            </w:r>
            <w:r>
              <w:rPr>
                <w:noProof/>
                <w:webHidden/>
              </w:rPr>
              <w:fldChar w:fldCharType="separate"/>
            </w:r>
            <w:r w:rsidR="00991242">
              <w:rPr>
                <w:noProof/>
                <w:webHidden/>
              </w:rPr>
              <w:t>81</w:t>
            </w:r>
            <w:r>
              <w:rPr>
                <w:noProof/>
                <w:webHidden/>
              </w:rPr>
              <w:fldChar w:fldCharType="end"/>
            </w:r>
          </w:hyperlink>
        </w:p>
        <w:p w14:paraId="5E6A1231" w14:textId="0803D17E" w:rsidR="004F028C" w:rsidRDefault="004F028C">
          <w:pPr>
            <w:pStyle w:val="TOC2"/>
            <w:tabs>
              <w:tab w:val="left" w:pos="960"/>
              <w:tab w:val="right" w:leader="dot" w:pos="9350"/>
            </w:tabs>
            <w:rPr>
              <w:rFonts w:eastAsiaTheme="minorEastAsia"/>
              <w:noProof/>
            </w:rPr>
          </w:pPr>
          <w:hyperlink w:anchor="_Toc199099983" w:history="1">
            <w:r w:rsidRPr="0040114C">
              <w:rPr>
                <w:rStyle w:val="Hyperlink"/>
                <w:rFonts w:ascii="Times New Roman" w:hAnsi="Times New Roman" w:cs="Times New Roman"/>
                <w:b/>
                <w:bCs/>
                <w:noProof/>
              </w:rPr>
              <w:t>7.2</w:t>
            </w:r>
            <w:r>
              <w:rPr>
                <w:rFonts w:eastAsiaTheme="minorEastAsia"/>
                <w:noProof/>
              </w:rPr>
              <w:tab/>
            </w:r>
            <w:r w:rsidRPr="0040114C">
              <w:rPr>
                <w:rStyle w:val="Hyperlink"/>
                <w:rFonts w:ascii="Times New Roman" w:hAnsi="Times New Roman" w:cs="Times New Roman"/>
                <w:b/>
                <w:bCs/>
                <w:noProof/>
              </w:rPr>
              <w:t>External APIs/SDKs</w:t>
            </w:r>
            <w:r>
              <w:rPr>
                <w:noProof/>
                <w:webHidden/>
              </w:rPr>
              <w:tab/>
            </w:r>
            <w:r>
              <w:rPr>
                <w:noProof/>
                <w:webHidden/>
              </w:rPr>
              <w:fldChar w:fldCharType="begin"/>
            </w:r>
            <w:r>
              <w:rPr>
                <w:noProof/>
                <w:webHidden/>
              </w:rPr>
              <w:instrText xml:space="preserve"> PAGEREF _Toc199099983 \h </w:instrText>
            </w:r>
            <w:r>
              <w:rPr>
                <w:noProof/>
                <w:webHidden/>
              </w:rPr>
            </w:r>
            <w:r>
              <w:rPr>
                <w:noProof/>
                <w:webHidden/>
              </w:rPr>
              <w:fldChar w:fldCharType="separate"/>
            </w:r>
            <w:r w:rsidR="00991242">
              <w:rPr>
                <w:noProof/>
                <w:webHidden/>
              </w:rPr>
              <w:t>82</w:t>
            </w:r>
            <w:r>
              <w:rPr>
                <w:noProof/>
                <w:webHidden/>
              </w:rPr>
              <w:fldChar w:fldCharType="end"/>
            </w:r>
          </w:hyperlink>
        </w:p>
        <w:p w14:paraId="2648C23C" w14:textId="3127A0DB" w:rsidR="004F028C" w:rsidRDefault="004F028C">
          <w:pPr>
            <w:pStyle w:val="TOC1"/>
            <w:tabs>
              <w:tab w:val="left" w:pos="480"/>
              <w:tab w:val="right" w:leader="dot" w:pos="9350"/>
            </w:tabs>
            <w:rPr>
              <w:rFonts w:eastAsiaTheme="minorEastAsia"/>
              <w:noProof/>
            </w:rPr>
          </w:pPr>
          <w:hyperlink w:anchor="_Toc199099984" w:history="1">
            <w:r w:rsidRPr="0040114C">
              <w:rPr>
                <w:rStyle w:val="Hyperlink"/>
                <w:rFonts w:ascii="Times New Roman" w:hAnsi="Times New Roman" w:cs="Times New Roman"/>
                <w:b/>
                <w:bCs/>
                <w:noProof/>
              </w:rPr>
              <w:t>8.</w:t>
            </w:r>
            <w:r>
              <w:rPr>
                <w:rFonts w:eastAsiaTheme="minorEastAsia"/>
                <w:noProof/>
              </w:rPr>
              <w:tab/>
            </w:r>
            <w:r w:rsidRPr="0040114C">
              <w:rPr>
                <w:rStyle w:val="Hyperlink"/>
                <w:rFonts w:ascii="Times New Roman" w:hAnsi="Times New Roman" w:cs="Times New Roman"/>
                <w:b/>
                <w:bCs/>
                <w:noProof/>
              </w:rPr>
              <w:t>Testing and Evaluation</w:t>
            </w:r>
            <w:r>
              <w:rPr>
                <w:noProof/>
                <w:webHidden/>
              </w:rPr>
              <w:tab/>
            </w:r>
            <w:r>
              <w:rPr>
                <w:noProof/>
                <w:webHidden/>
              </w:rPr>
              <w:fldChar w:fldCharType="begin"/>
            </w:r>
            <w:r>
              <w:rPr>
                <w:noProof/>
                <w:webHidden/>
              </w:rPr>
              <w:instrText xml:space="preserve"> PAGEREF _Toc199099984 \h </w:instrText>
            </w:r>
            <w:r>
              <w:rPr>
                <w:noProof/>
                <w:webHidden/>
              </w:rPr>
            </w:r>
            <w:r>
              <w:rPr>
                <w:noProof/>
                <w:webHidden/>
              </w:rPr>
              <w:fldChar w:fldCharType="separate"/>
            </w:r>
            <w:r w:rsidR="00991242">
              <w:rPr>
                <w:noProof/>
                <w:webHidden/>
              </w:rPr>
              <w:t>83</w:t>
            </w:r>
            <w:r>
              <w:rPr>
                <w:noProof/>
                <w:webHidden/>
              </w:rPr>
              <w:fldChar w:fldCharType="end"/>
            </w:r>
          </w:hyperlink>
        </w:p>
        <w:p w14:paraId="505048DE" w14:textId="771ECA17" w:rsidR="004F028C" w:rsidRDefault="004F028C">
          <w:pPr>
            <w:pStyle w:val="TOC2"/>
            <w:tabs>
              <w:tab w:val="left" w:pos="960"/>
              <w:tab w:val="right" w:leader="dot" w:pos="9350"/>
            </w:tabs>
            <w:rPr>
              <w:rFonts w:eastAsiaTheme="minorEastAsia"/>
              <w:noProof/>
            </w:rPr>
          </w:pPr>
          <w:hyperlink w:anchor="_Toc199099985" w:history="1">
            <w:r w:rsidRPr="0040114C">
              <w:rPr>
                <w:rStyle w:val="Hyperlink"/>
                <w:rFonts w:ascii="Times New Roman" w:hAnsi="Times New Roman" w:cs="Times New Roman"/>
                <w:b/>
                <w:bCs/>
                <w:noProof/>
              </w:rPr>
              <w:t>8.1</w:t>
            </w:r>
            <w:r>
              <w:rPr>
                <w:rFonts w:eastAsiaTheme="minorEastAsia"/>
                <w:noProof/>
              </w:rPr>
              <w:tab/>
            </w:r>
            <w:r w:rsidRPr="0040114C">
              <w:rPr>
                <w:rStyle w:val="Hyperlink"/>
                <w:rFonts w:ascii="Times New Roman" w:hAnsi="Times New Roman" w:cs="Times New Roman"/>
                <w:b/>
                <w:bCs/>
                <w:noProof/>
              </w:rPr>
              <w:t>Unit testing:</w:t>
            </w:r>
            <w:r>
              <w:rPr>
                <w:noProof/>
                <w:webHidden/>
              </w:rPr>
              <w:tab/>
            </w:r>
            <w:r>
              <w:rPr>
                <w:noProof/>
                <w:webHidden/>
              </w:rPr>
              <w:fldChar w:fldCharType="begin"/>
            </w:r>
            <w:r>
              <w:rPr>
                <w:noProof/>
                <w:webHidden/>
              </w:rPr>
              <w:instrText xml:space="preserve"> PAGEREF _Toc199099985 \h </w:instrText>
            </w:r>
            <w:r>
              <w:rPr>
                <w:noProof/>
                <w:webHidden/>
              </w:rPr>
            </w:r>
            <w:r>
              <w:rPr>
                <w:noProof/>
                <w:webHidden/>
              </w:rPr>
              <w:fldChar w:fldCharType="separate"/>
            </w:r>
            <w:r w:rsidR="00991242">
              <w:rPr>
                <w:noProof/>
                <w:webHidden/>
              </w:rPr>
              <w:t>83</w:t>
            </w:r>
            <w:r>
              <w:rPr>
                <w:noProof/>
                <w:webHidden/>
              </w:rPr>
              <w:fldChar w:fldCharType="end"/>
            </w:r>
          </w:hyperlink>
        </w:p>
        <w:p w14:paraId="33085B05" w14:textId="5A47B8D5" w:rsidR="004F028C" w:rsidRDefault="004F028C">
          <w:pPr>
            <w:pStyle w:val="TOC2"/>
            <w:tabs>
              <w:tab w:val="left" w:pos="960"/>
              <w:tab w:val="right" w:leader="dot" w:pos="9350"/>
            </w:tabs>
            <w:rPr>
              <w:rFonts w:eastAsiaTheme="minorEastAsia"/>
              <w:noProof/>
            </w:rPr>
          </w:pPr>
          <w:hyperlink w:anchor="_Toc199099986" w:history="1">
            <w:r w:rsidRPr="0040114C">
              <w:rPr>
                <w:rStyle w:val="Hyperlink"/>
                <w:rFonts w:ascii="Times New Roman" w:hAnsi="Times New Roman" w:cs="Times New Roman"/>
                <w:b/>
                <w:bCs/>
                <w:noProof/>
              </w:rPr>
              <w:t>8.2</w:t>
            </w:r>
            <w:r>
              <w:rPr>
                <w:rFonts w:eastAsiaTheme="minorEastAsia"/>
                <w:noProof/>
              </w:rPr>
              <w:tab/>
            </w:r>
            <w:r w:rsidRPr="0040114C">
              <w:rPr>
                <w:rStyle w:val="Hyperlink"/>
                <w:rFonts w:ascii="Times New Roman" w:hAnsi="Times New Roman" w:cs="Times New Roman"/>
                <w:b/>
                <w:bCs/>
                <w:noProof/>
              </w:rPr>
              <w:t>Functional testing:</w:t>
            </w:r>
            <w:r>
              <w:rPr>
                <w:noProof/>
                <w:webHidden/>
              </w:rPr>
              <w:tab/>
            </w:r>
            <w:r>
              <w:rPr>
                <w:noProof/>
                <w:webHidden/>
              </w:rPr>
              <w:fldChar w:fldCharType="begin"/>
            </w:r>
            <w:r>
              <w:rPr>
                <w:noProof/>
                <w:webHidden/>
              </w:rPr>
              <w:instrText xml:space="preserve"> PAGEREF _Toc199099986 \h </w:instrText>
            </w:r>
            <w:r>
              <w:rPr>
                <w:noProof/>
                <w:webHidden/>
              </w:rPr>
            </w:r>
            <w:r>
              <w:rPr>
                <w:noProof/>
                <w:webHidden/>
              </w:rPr>
              <w:fldChar w:fldCharType="separate"/>
            </w:r>
            <w:r w:rsidR="00991242">
              <w:rPr>
                <w:noProof/>
                <w:webHidden/>
              </w:rPr>
              <w:t>87</w:t>
            </w:r>
            <w:r>
              <w:rPr>
                <w:noProof/>
                <w:webHidden/>
              </w:rPr>
              <w:fldChar w:fldCharType="end"/>
            </w:r>
          </w:hyperlink>
        </w:p>
        <w:p w14:paraId="629897A5" w14:textId="3D98B530" w:rsidR="004F028C" w:rsidRDefault="004F028C">
          <w:pPr>
            <w:pStyle w:val="TOC2"/>
            <w:tabs>
              <w:tab w:val="left" w:pos="960"/>
              <w:tab w:val="right" w:leader="dot" w:pos="9350"/>
            </w:tabs>
            <w:rPr>
              <w:rFonts w:eastAsiaTheme="minorEastAsia"/>
              <w:noProof/>
            </w:rPr>
          </w:pPr>
          <w:hyperlink w:anchor="_Toc199099987" w:history="1">
            <w:r w:rsidRPr="0040114C">
              <w:rPr>
                <w:rStyle w:val="Hyperlink"/>
                <w:rFonts w:ascii="Times New Roman" w:hAnsi="Times New Roman" w:cs="Times New Roman"/>
                <w:b/>
                <w:bCs/>
                <w:noProof/>
              </w:rPr>
              <w:t>8.3</w:t>
            </w:r>
            <w:r>
              <w:rPr>
                <w:rFonts w:eastAsiaTheme="minorEastAsia"/>
                <w:noProof/>
              </w:rPr>
              <w:tab/>
            </w:r>
            <w:r w:rsidRPr="0040114C">
              <w:rPr>
                <w:rStyle w:val="Hyperlink"/>
                <w:rFonts w:ascii="Times New Roman" w:hAnsi="Times New Roman" w:cs="Times New Roman"/>
                <w:b/>
                <w:bCs/>
                <w:noProof/>
              </w:rPr>
              <w:t>Business Rules Testing:</w:t>
            </w:r>
            <w:r>
              <w:rPr>
                <w:noProof/>
                <w:webHidden/>
              </w:rPr>
              <w:tab/>
            </w:r>
            <w:r>
              <w:rPr>
                <w:noProof/>
                <w:webHidden/>
              </w:rPr>
              <w:fldChar w:fldCharType="begin"/>
            </w:r>
            <w:r>
              <w:rPr>
                <w:noProof/>
                <w:webHidden/>
              </w:rPr>
              <w:instrText xml:space="preserve"> PAGEREF _Toc199099987 \h </w:instrText>
            </w:r>
            <w:r>
              <w:rPr>
                <w:noProof/>
                <w:webHidden/>
              </w:rPr>
            </w:r>
            <w:r>
              <w:rPr>
                <w:noProof/>
                <w:webHidden/>
              </w:rPr>
              <w:fldChar w:fldCharType="separate"/>
            </w:r>
            <w:r w:rsidR="00991242">
              <w:rPr>
                <w:noProof/>
                <w:webHidden/>
              </w:rPr>
              <w:t>119</w:t>
            </w:r>
            <w:r>
              <w:rPr>
                <w:noProof/>
                <w:webHidden/>
              </w:rPr>
              <w:fldChar w:fldCharType="end"/>
            </w:r>
          </w:hyperlink>
        </w:p>
        <w:p w14:paraId="12FE8410" w14:textId="0F85DD1B" w:rsidR="004F028C" w:rsidRDefault="004F028C">
          <w:pPr>
            <w:pStyle w:val="TOC2"/>
            <w:tabs>
              <w:tab w:val="left" w:pos="960"/>
              <w:tab w:val="right" w:leader="dot" w:pos="9350"/>
            </w:tabs>
            <w:rPr>
              <w:rFonts w:eastAsiaTheme="minorEastAsia"/>
              <w:noProof/>
            </w:rPr>
          </w:pPr>
          <w:hyperlink w:anchor="_Toc199099988" w:history="1">
            <w:r w:rsidRPr="0040114C">
              <w:rPr>
                <w:rStyle w:val="Hyperlink"/>
                <w:rFonts w:ascii="Times New Roman" w:hAnsi="Times New Roman" w:cs="Times New Roman"/>
                <w:b/>
                <w:bCs/>
                <w:noProof/>
              </w:rPr>
              <w:t>8.4</w:t>
            </w:r>
            <w:r>
              <w:rPr>
                <w:rFonts w:eastAsiaTheme="minorEastAsia"/>
                <w:noProof/>
              </w:rPr>
              <w:tab/>
            </w:r>
            <w:r w:rsidRPr="0040114C">
              <w:rPr>
                <w:rStyle w:val="Hyperlink"/>
                <w:rFonts w:ascii="Times New Roman" w:hAnsi="Times New Roman" w:cs="Times New Roman"/>
                <w:b/>
                <w:bCs/>
                <w:noProof/>
              </w:rPr>
              <w:t>Integration Testing:</w:t>
            </w:r>
            <w:r>
              <w:rPr>
                <w:noProof/>
                <w:webHidden/>
              </w:rPr>
              <w:tab/>
            </w:r>
            <w:r>
              <w:rPr>
                <w:noProof/>
                <w:webHidden/>
              </w:rPr>
              <w:fldChar w:fldCharType="begin"/>
            </w:r>
            <w:r>
              <w:rPr>
                <w:noProof/>
                <w:webHidden/>
              </w:rPr>
              <w:instrText xml:space="preserve"> PAGEREF _Toc199099988 \h </w:instrText>
            </w:r>
            <w:r>
              <w:rPr>
                <w:noProof/>
                <w:webHidden/>
              </w:rPr>
            </w:r>
            <w:r>
              <w:rPr>
                <w:noProof/>
                <w:webHidden/>
              </w:rPr>
              <w:fldChar w:fldCharType="separate"/>
            </w:r>
            <w:r w:rsidR="00991242">
              <w:rPr>
                <w:noProof/>
                <w:webHidden/>
              </w:rPr>
              <w:t>130</w:t>
            </w:r>
            <w:r>
              <w:rPr>
                <w:noProof/>
                <w:webHidden/>
              </w:rPr>
              <w:fldChar w:fldCharType="end"/>
            </w:r>
          </w:hyperlink>
        </w:p>
        <w:p w14:paraId="3242E065" w14:textId="77777777" w:rsidR="004F028C" w:rsidRDefault="00F75E9B" w:rsidP="00691AC7">
          <w:pPr>
            <w:rPr>
              <w:b/>
              <w:bCs/>
              <w:noProof/>
            </w:rPr>
          </w:pPr>
          <w:r>
            <w:rPr>
              <w:b/>
              <w:bCs/>
              <w:noProof/>
            </w:rPr>
            <w:fldChar w:fldCharType="end"/>
          </w:r>
        </w:p>
        <w:p w14:paraId="11AC9E0C" w14:textId="77777777" w:rsidR="004F028C" w:rsidRDefault="004F028C" w:rsidP="00691AC7">
          <w:pPr>
            <w:rPr>
              <w:b/>
              <w:bCs/>
              <w:noProof/>
            </w:rPr>
          </w:pPr>
        </w:p>
        <w:p w14:paraId="4A36CBE1" w14:textId="77777777" w:rsidR="004F028C" w:rsidRDefault="004F028C" w:rsidP="00691AC7">
          <w:pPr>
            <w:rPr>
              <w:b/>
              <w:bCs/>
              <w:noProof/>
            </w:rPr>
          </w:pPr>
        </w:p>
        <w:p w14:paraId="11E2962A" w14:textId="77777777" w:rsidR="004F028C" w:rsidRDefault="004F028C" w:rsidP="00691AC7">
          <w:pPr>
            <w:rPr>
              <w:b/>
              <w:bCs/>
              <w:noProof/>
            </w:rPr>
          </w:pPr>
        </w:p>
        <w:p w14:paraId="03B623F3" w14:textId="77777777" w:rsidR="004F028C" w:rsidRDefault="004F028C" w:rsidP="00691AC7">
          <w:pPr>
            <w:rPr>
              <w:b/>
              <w:bCs/>
              <w:noProof/>
            </w:rPr>
          </w:pPr>
        </w:p>
        <w:p w14:paraId="477DA6E3" w14:textId="77777777" w:rsidR="004F028C" w:rsidRDefault="004F028C" w:rsidP="00691AC7">
          <w:pPr>
            <w:rPr>
              <w:b/>
              <w:bCs/>
              <w:noProof/>
            </w:rPr>
          </w:pPr>
        </w:p>
        <w:p w14:paraId="2D43154A" w14:textId="77777777" w:rsidR="004F028C" w:rsidRDefault="004F028C" w:rsidP="00691AC7">
          <w:pPr>
            <w:rPr>
              <w:b/>
              <w:bCs/>
              <w:noProof/>
            </w:rPr>
          </w:pPr>
        </w:p>
        <w:p w14:paraId="37C4A4A0" w14:textId="77777777" w:rsidR="004F028C" w:rsidRDefault="004F028C" w:rsidP="00691AC7">
          <w:pPr>
            <w:rPr>
              <w:b/>
              <w:bCs/>
              <w:noProof/>
            </w:rPr>
          </w:pPr>
        </w:p>
        <w:p w14:paraId="42434185" w14:textId="77777777" w:rsidR="004F028C" w:rsidRDefault="004F028C" w:rsidP="00691AC7">
          <w:pPr>
            <w:rPr>
              <w:b/>
              <w:bCs/>
              <w:noProof/>
            </w:rPr>
          </w:pPr>
        </w:p>
        <w:p w14:paraId="018794EC" w14:textId="77777777" w:rsidR="004F028C" w:rsidRDefault="004F028C" w:rsidP="00691AC7">
          <w:pPr>
            <w:rPr>
              <w:b/>
              <w:bCs/>
              <w:noProof/>
            </w:rPr>
          </w:pPr>
        </w:p>
        <w:p w14:paraId="548938A5" w14:textId="77777777" w:rsidR="004F028C" w:rsidRDefault="004F028C" w:rsidP="00691AC7">
          <w:pPr>
            <w:rPr>
              <w:b/>
              <w:bCs/>
              <w:noProof/>
            </w:rPr>
          </w:pPr>
        </w:p>
        <w:p w14:paraId="02EE9B5D" w14:textId="77777777" w:rsidR="004F028C" w:rsidRDefault="004F028C" w:rsidP="00691AC7">
          <w:pPr>
            <w:rPr>
              <w:b/>
              <w:bCs/>
              <w:noProof/>
            </w:rPr>
          </w:pPr>
        </w:p>
        <w:p w14:paraId="04F5EC69" w14:textId="77777777" w:rsidR="004F028C" w:rsidRDefault="004F028C" w:rsidP="00691AC7">
          <w:pPr>
            <w:rPr>
              <w:b/>
              <w:bCs/>
              <w:noProof/>
            </w:rPr>
          </w:pPr>
        </w:p>
        <w:p w14:paraId="3719CF5B" w14:textId="77777777" w:rsidR="004F028C" w:rsidRDefault="004F028C" w:rsidP="00691AC7">
          <w:pPr>
            <w:rPr>
              <w:b/>
              <w:bCs/>
              <w:noProof/>
            </w:rPr>
          </w:pPr>
        </w:p>
        <w:p w14:paraId="214D5EC2" w14:textId="77777777" w:rsidR="004F028C" w:rsidRDefault="004F028C" w:rsidP="00691AC7">
          <w:pPr>
            <w:rPr>
              <w:b/>
              <w:bCs/>
              <w:noProof/>
            </w:rPr>
          </w:pPr>
        </w:p>
        <w:p w14:paraId="169D94D4" w14:textId="77777777" w:rsidR="004F028C" w:rsidRDefault="004F028C" w:rsidP="00691AC7">
          <w:pPr>
            <w:rPr>
              <w:b/>
              <w:bCs/>
              <w:noProof/>
            </w:rPr>
          </w:pPr>
        </w:p>
        <w:p w14:paraId="18483D1F" w14:textId="77777777" w:rsidR="004F028C" w:rsidRDefault="004F028C" w:rsidP="00691AC7">
          <w:pPr>
            <w:rPr>
              <w:b/>
              <w:bCs/>
              <w:noProof/>
            </w:rPr>
          </w:pPr>
        </w:p>
        <w:p w14:paraId="6C977DB5" w14:textId="77777777" w:rsidR="004F028C" w:rsidRDefault="004F028C" w:rsidP="00691AC7">
          <w:pPr>
            <w:rPr>
              <w:b/>
              <w:bCs/>
              <w:noProof/>
            </w:rPr>
          </w:pPr>
        </w:p>
        <w:p w14:paraId="49C2B41F" w14:textId="1998B334" w:rsidR="004178DB" w:rsidRPr="004F028C" w:rsidRDefault="00000000" w:rsidP="004F028C">
          <w:pPr>
            <w:rPr>
              <w:b/>
              <w:bCs/>
              <w:noProof/>
            </w:rPr>
          </w:pPr>
        </w:p>
      </w:sdtContent>
    </w:sdt>
    <w:bookmarkStart w:id="1" w:name="_Toc119920743" w:displacedByCustomXml="prev"/>
    <w:p w14:paraId="113EDD7B" w14:textId="77777777" w:rsidR="00894297" w:rsidRDefault="00894297" w:rsidP="00691AC7">
      <w:pPr>
        <w:pStyle w:val="TOCEntry"/>
        <w:rPr>
          <w:rFonts w:ascii="Times New Roman" w:hAnsi="Times New Roman"/>
        </w:rPr>
      </w:pPr>
    </w:p>
    <w:p w14:paraId="00FDDEDE" w14:textId="1A3AE26A" w:rsidR="00D25E73" w:rsidRPr="00C251B1" w:rsidRDefault="00D25E73" w:rsidP="00691AC7">
      <w:pPr>
        <w:pStyle w:val="TOCEntry"/>
        <w:jc w:val="center"/>
        <w:rPr>
          <w:rFonts w:ascii="Times New Roman" w:hAnsi="Times New Roman"/>
        </w:rPr>
      </w:pPr>
      <w:r w:rsidRPr="00634EF6">
        <w:rPr>
          <w:rFonts w:ascii="Times New Roman" w:hAnsi="Times New Roman"/>
        </w:rPr>
        <w:t>Revision History</w:t>
      </w:r>
      <w:bookmarkEnd w:id="1"/>
    </w:p>
    <w:tbl>
      <w:tblPr>
        <w:tblStyle w:val="TableGrid"/>
        <w:tblW w:w="0" w:type="auto"/>
        <w:tblLayout w:type="fixed"/>
        <w:tblLook w:val="0000" w:firstRow="0" w:lastRow="0" w:firstColumn="0" w:lastColumn="0" w:noHBand="0" w:noVBand="0"/>
      </w:tblPr>
      <w:tblGrid>
        <w:gridCol w:w="2160"/>
        <w:gridCol w:w="1170"/>
        <w:gridCol w:w="4954"/>
        <w:gridCol w:w="1584"/>
      </w:tblGrid>
      <w:tr w:rsidR="00D25E73" w:rsidRPr="00C251B1" w14:paraId="5C5CB948" w14:textId="77777777" w:rsidTr="00EB048B">
        <w:tc>
          <w:tcPr>
            <w:tcW w:w="2160" w:type="dxa"/>
          </w:tcPr>
          <w:p w14:paraId="265BA71E" w14:textId="77777777" w:rsidR="00D25E73" w:rsidRPr="00C251B1" w:rsidRDefault="00D25E73" w:rsidP="00EB048B">
            <w:pPr>
              <w:spacing w:before="40" w:after="40"/>
              <w:rPr>
                <w:rFonts w:ascii="Times New Roman" w:hAnsi="Times New Roman"/>
                <w:b/>
              </w:rPr>
            </w:pPr>
            <w:r w:rsidRPr="00634EF6">
              <w:rPr>
                <w:rFonts w:ascii="Times New Roman" w:hAnsi="Times New Roman"/>
                <w:b/>
              </w:rPr>
              <w:t>Name</w:t>
            </w:r>
          </w:p>
        </w:tc>
        <w:tc>
          <w:tcPr>
            <w:tcW w:w="1170" w:type="dxa"/>
          </w:tcPr>
          <w:p w14:paraId="2526F3C8" w14:textId="77777777" w:rsidR="00D25E73" w:rsidRPr="00C251B1" w:rsidRDefault="00D25E73" w:rsidP="00EB048B">
            <w:pPr>
              <w:spacing w:before="40" w:after="40"/>
              <w:rPr>
                <w:rFonts w:ascii="Times New Roman" w:hAnsi="Times New Roman"/>
                <w:b/>
              </w:rPr>
            </w:pPr>
            <w:r w:rsidRPr="00634EF6">
              <w:rPr>
                <w:rFonts w:ascii="Times New Roman" w:hAnsi="Times New Roman"/>
                <w:b/>
              </w:rPr>
              <w:t>Date</w:t>
            </w:r>
          </w:p>
        </w:tc>
        <w:tc>
          <w:tcPr>
            <w:tcW w:w="4954" w:type="dxa"/>
          </w:tcPr>
          <w:p w14:paraId="62630261" w14:textId="77777777" w:rsidR="00D25E73" w:rsidRPr="00C251B1" w:rsidRDefault="00D25E73" w:rsidP="00EB048B">
            <w:pPr>
              <w:spacing w:before="40" w:after="40"/>
              <w:rPr>
                <w:rFonts w:ascii="Times New Roman" w:hAnsi="Times New Roman"/>
                <w:b/>
              </w:rPr>
            </w:pPr>
            <w:r w:rsidRPr="00634EF6">
              <w:rPr>
                <w:rFonts w:ascii="Times New Roman" w:hAnsi="Times New Roman"/>
                <w:b/>
              </w:rPr>
              <w:t>Reason for changes</w:t>
            </w:r>
          </w:p>
        </w:tc>
        <w:tc>
          <w:tcPr>
            <w:tcW w:w="1584" w:type="dxa"/>
          </w:tcPr>
          <w:p w14:paraId="0B5F26B6" w14:textId="77777777" w:rsidR="00D25E73" w:rsidRPr="00C251B1" w:rsidRDefault="00D25E73" w:rsidP="00EB048B">
            <w:pPr>
              <w:spacing w:before="40" w:after="40"/>
              <w:rPr>
                <w:rFonts w:ascii="Times New Roman" w:hAnsi="Times New Roman"/>
                <w:b/>
              </w:rPr>
            </w:pPr>
            <w:r w:rsidRPr="00634EF6">
              <w:rPr>
                <w:rFonts w:ascii="Times New Roman" w:hAnsi="Times New Roman"/>
                <w:b/>
              </w:rPr>
              <w:t>Version</w:t>
            </w:r>
          </w:p>
        </w:tc>
      </w:tr>
      <w:tr w:rsidR="00D25E73" w:rsidRPr="00C251B1" w14:paraId="1B68253F" w14:textId="77777777" w:rsidTr="00EB048B">
        <w:tc>
          <w:tcPr>
            <w:tcW w:w="2160" w:type="dxa"/>
          </w:tcPr>
          <w:p w14:paraId="6C3CDC97" w14:textId="77777777" w:rsidR="00D25E73" w:rsidRPr="00C251B1" w:rsidRDefault="00D25E73" w:rsidP="00EB048B">
            <w:pPr>
              <w:spacing w:before="40" w:after="40"/>
              <w:rPr>
                <w:rFonts w:ascii="Times New Roman" w:hAnsi="Times New Roman"/>
              </w:rPr>
            </w:pPr>
          </w:p>
        </w:tc>
        <w:tc>
          <w:tcPr>
            <w:tcW w:w="1170" w:type="dxa"/>
          </w:tcPr>
          <w:p w14:paraId="75E77A19" w14:textId="77777777" w:rsidR="00D25E73" w:rsidRPr="00C251B1" w:rsidRDefault="00D25E73" w:rsidP="00EB048B">
            <w:pPr>
              <w:spacing w:before="40" w:after="40"/>
              <w:rPr>
                <w:rFonts w:ascii="Times New Roman" w:hAnsi="Times New Roman"/>
              </w:rPr>
            </w:pPr>
          </w:p>
        </w:tc>
        <w:tc>
          <w:tcPr>
            <w:tcW w:w="4954" w:type="dxa"/>
          </w:tcPr>
          <w:p w14:paraId="4C440AFD" w14:textId="77777777" w:rsidR="00D25E73" w:rsidRPr="00C251B1" w:rsidRDefault="00D25E73" w:rsidP="00EB048B">
            <w:pPr>
              <w:spacing w:before="40" w:after="40"/>
              <w:rPr>
                <w:rFonts w:ascii="Times New Roman" w:hAnsi="Times New Roman"/>
              </w:rPr>
            </w:pPr>
          </w:p>
        </w:tc>
        <w:tc>
          <w:tcPr>
            <w:tcW w:w="1584" w:type="dxa"/>
          </w:tcPr>
          <w:p w14:paraId="69667A21" w14:textId="77777777" w:rsidR="00D25E73" w:rsidRPr="00C251B1" w:rsidRDefault="00D25E73" w:rsidP="00EB048B">
            <w:pPr>
              <w:spacing w:before="40" w:after="40"/>
              <w:rPr>
                <w:rFonts w:ascii="Times New Roman" w:hAnsi="Times New Roman"/>
              </w:rPr>
            </w:pPr>
          </w:p>
        </w:tc>
      </w:tr>
      <w:tr w:rsidR="00D25E73" w:rsidRPr="00C251B1" w14:paraId="4C4B2203" w14:textId="77777777" w:rsidTr="00EB048B">
        <w:tc>
          <w:tcPr>
            <w:tcW w:w="2160" w:type="dxa"/>
          </w:tcPr>
          <w:p w14:paraId="0569B2E3" w14:textId="77777777" w:rsidR="00D25E73" w:rsidRPr="00C251B1" w:rsidRDefault="00D25E73" w:rsidP="00EB048B">
            <w:pPr>
              <w:spacing w:before="40" w:after="40"/>
              <w:rPr>
                <w:rFonts w:ascii="Times New Roman" w:hAnsi="Times New Roman"/>
              </w:rPr>
            </w:pPr>
          </w:p>
        </w:tc>
        <w:tc>
          <w:tcPr>
            <w:tcW w:w="1170" w:type="dxa"/>
          </w:tcPr>
          <w:p w14:paraId="43006F81" w14:textId="77777777" w:rsidR="00D25E73" w:rsidRPr="00C251B1" w:rsidRDefault="00D25E73" w:rsidP="00EB048B">
            <w:pPr>
              <w:spacing w:before="40" w:after="40"/>
              <w:rPr>
                <w:rFonts w:ascii="Times New Roman" w:hAnsi="Times New Roman"/>
              </w:rPr>
            </w:pPr>
          </w:p>
        </w:tc>
        <w:tc>
          <w:tcPr>
            <w:tcW w:w="4954" w:type="dxa"/>
          </w:tcPr>
          <w:p w14:paraId="02C274D2" w14:textId="77777777" w:rsidR="00D25E73" w:rsidRPr="00C251B1" w:rsidRDefault="00D25E73" w:rsidP="00EB048B">
            <w:pPr>
              <w:spacing w:before="40" w:after="40"/>
              <w:rPr>
                <w:rFonts w:ascii="Times New Roman" w:hAnsi="Times New Roman"/>
              </w:rPr>
            </w:pPr>
          </w:p>
        </w:tc>
        <w:tc>
          <w:tcPr>
            <w:tcW w:w="1584" w:type="dxa"/>
          </w:tcPr>
          <w:p w14:paraId="79083E4E" w14:textId="77777777" w:rsidR="00D25E73" w:rsidRPr="00C251B1" w:rsidRDefault="00D25E73" w:rsidP="00EB048B">
            <w:pPr>
              <w:spacing w:before="40" w:after="40"/>
              <w:rPr>
                <w:rFonts w:ascii="Times New Roman" w:hAnsi="Times New Roman"/>
              </w:rPr>
            </w:pPr>
          </w:p>
        </w:tc>
      </w:tr>
    </w:tbl>
    <w:p w14:paraId="757286B5" w14:textId="71CA8283" w:rsidR="00D25E73" w:rsidRDefault="00D25E73" w:rsidP="00D25E73"/>
    <w:p w14:paraId="2B0A15D5" w14:textId="77777777" w:rsidR="005613D5" w:rsidRDefault="005613D5" w:rsidP="00D25E73"/>
    <w:p w14:paraId="03DD73BB" w14:textId="77777777" w:rsidR="005613D5" w:rsidRDefault="005613D5" w:rsidP="00D25E73"/>
    <w:p w14:paraId="6920CBC9" w14:textId="77777777" w:rsidR="005613D5" w:rsidRDefault="005613D5" w:rsidP="00D25E73"/>
    <w:p w14:paraId="3D454DA3" w14:textId="77777777" w:rsidR="005613D5" w:rsidRDefault="005613D5" w:rsidP="00D25E73"/>
    <w:p w14:paraId="6D9D163F" w14:textId="77777777" w:rsidR="005613D5" w:rsidRDefault="005613D5" w:rsidP="00D25E73"/>
    <w:p w14:paraId="2526F19C" w14:textId="77777777" w:rsidR="005613D5" w:rsidRDefault="005613D5" w:rsidP="00D25E73"/>
    <w:p w14:paraId="0C45C97E" w14:textId="77777777" w:rsidR="005613D5" w:rsidRDefault="005613D5" w:rsidP="00D25E73"/>
    <w:p w14:paraId="76DEA45F" w14:textId="77777777" w:rsidR="005613D5" w:rsidRDefault="005613D5" w:rsidP="00D25E73"/>
    <w:p w14:paraId="76D9BE62" w14:textId="77777777" w:rsidR="005613D5" w:rsidRDefault="005613D5" w:rsidP="00D25E73"/>
    <w:p w14:paraId="249BCCF4" w14:textId="77777777" w:rsidR="005613D5" w:rsidRDefault="005613D5" w:rsidP="00D25E73"/>
    <w:p w14:paraId="555158A2" w14:textId="77777777" w:rsidR="005613D5" w:rsidRDefault="005613D5" w:rsidP="00D25E73"/>
    <w:p w14:paraId="661F8D0A" w14:textId="77777777" w:rsidR="005613D5" w:rsidRDefault="005613D5" w:rsidP="00D25E73"/>
    <w:p w14:paraId="7DC500FD" w14:textId="77777777" w:rsidR="005613D5" w:rsidRDefault="005613D5" w:rsidP="00D25E73"/>
    <w:p w14:paraId="4557894E" w14:textId="77777777" w:rsidR="005613D5" w:rsidRDefault="005613D5" w:rsidP="00D25E73"/>
    <w:p w14:paraId="25A5852E" w14:textId="77777777" w:rsidR="005613D5" w:rsidRDefault="005613D5" w:rsidP="00D25E73"/>
    <w:p w14:paraId="2CE866E4" w14:textId="77777777" w:rsidR="005613D5" w:rsidRDefault="005613D5" w:rsidP="00D25E73"/>
    <w:p w14:paraId="7495DA3C" w14:textId="77777777" w:rsidR="005613D5" w:rsidRDefault="005613D5" w:rsidP="00D25E73"/>
    <w:p w14:paraId="04926B95" w14:textId="77777777" w:rsidR="005613D5" w:rsidRDefault="005613D5" w:rsidP="00D25E73"/>
    <w:p w14:paraId="6B19C0AE" w14:textId="77777777" w:rsidR="005613D5" w:rsidRDefault="005613D5" w:rsidP="00D25E73"/>
    <w:p w14:paraId="775B314A" w14:textId="77777777" w:rsidR="000B1542" w:rsidRPr="00634EF6" w:rsidRDefault="000B1542" w:rsidP="000B1542">
      <w:pPr>
        <w:pStyle w:val="TOCEntry"/>
        <w:jc w:val="center"/>
        <w:rPr>
          <w:rFonts w:ascii="Times New Roman" w:hAnsi="Times New Roman"/>
          <w:b w:val="0"/>
          <w:sz w:val="26"/>
        </w:rPr>
      </w:pPr>
      <w:bookmarkStart w:id="2" w:name="_Toc119920744"/>
      <w:r w:rsidRPr="00634EF6">
        <w:rPr>
          <w:rFonts w:ascii="Times New Roman" w:hAnsi="Times New Roman"/>
        </w:rPr>
        <w:lastRenderedPageBreak/>
        <w:t>Application Evaluation History</w:t>
      </w:r>
      <w:bookmarkEnd w:id="2"/>
    </w:p>
    <w:p w14:paraId="007EE8E2" w14:textId="77777777" w:rsidR="000B1542" w:rsidRPr="00C251B1" w:rsidRDefault="000B1542" w:rsidP="000B1542">
      <w:pPr>
        <w:spacing w:line="240" w:lineRule="auto"/>
        <w:jc w:val="center"/>
        <w:rPr>
          <w:rFonts w:ascii="Times New Roman" w:hAnsi="Times New Roman"/>
          <w:b/>
          <w:sz w:val="26"/>
        </w:rPr>
      </w:pPr>
    </w:p>
    <w:tbl>
      <w:tblPr>
        <w:tblStyle w:val="TableGrid"/>
        <w:tblW w:w="9738" w:type="dxa"/>
        <w:tblLayout w:type="fixed"/>
        <w:tblLook w:val="0000" w:firstRow="0" w:lastRow="0" w:firstColumn="0" w:lastColumn="0" w:noHBand="0" w:noVBand="0"/>
      </w:tblPr>
      <w:tblGrid>
        <w:gridCol w:w="4954"/>
        <w:gridCol w:w="4784"/>
      </w:tblGrid>
      <w:tr w:rsidR="000B1542" w:rsidRPr="00C251B1" w14:paraId="60ACC2A0" w14:textId="77777777" w:rsidTr="00EB048B">
        <w:tc>
          <w:tcPr>
            <w:tcW w:w="4954" w:type="dxa"/>
          </w:tcPr>
          <w:p w14:paraId="1FB8E977" w14:textId="77777777" w:rsidR="000B1542" w:rsidRPr="00C251B1" w:rsidRDefault="000B1542" w:rsidP="00EB048B">
            <w:pPr>
              <w:spacing w:before="40" w:after="40"/>
              <w:rPr>
                <w:rFonts w:ascii="Times New Roman" w:hAnsi="Times New Roman"/>
                <w:b/>
              </w:rPr>
            </w:pPr>
            <w:r w:rsidRPr="00C251B1">
              <w:rPr>
                <w:rFonts w:ascii="Times New Roman" w:hAnsi="Times New Roman"/>
                <w:b/>
              </w:rPr>
              <w:t>Comments (by committee)</w:t>
            </w:r>
          </w:p>
          <w:p w14:paraId="13E13906" w14:textId="77777777" w:rsidR="000B1542" w:rsidRPr="00C251B1" w:rsidRDefault="000B1542" w:rsidP="00EB048B">
            <w:pPr>
              <w:spacing w:before="40" w:after="40"/>
              <w:rPr>
                <w:rFonts w:ascii="Times New Roman" w:hAnsi="Times New Roman"/>
                <w:b/>
              </w:rPr>
            </w:pPr>
            <w:r w:rsidRPr="00C251B1">
              <w:rPr>
                <w:rFonts w:ascii="Times New Roman" w:hAnsi="Times New Roman"/>
                <w:b/>
                <w:sz w:val="18"/>
              </w:rPr>
              <w:t>*include the ones given at scope time both in doc and presentation</w:t>
            </w:r>
          </w:p>
        </w:tc>
        <w:tc>
          <w:tcPr>
            <w:tcW w:w="4784" w:type="dxa"/>
          </w:tcPr>
          <w:p w14:paraId="42556266" w14:textId="77777777" w:rsidR="000B1542" w:rsidRPr="00C251B1" w:rsidRDefault="000B1542" w:rsidP="00EB048B">
            <w:pPr>
              <w:spacing w:before="40" w:after="40"/>
              <w:rPr>
                <w:rFonts w:ascii="Times New Roman" w:hAnsi="Times New Roman"/>
                <w:b/>
              </w:rPr>
            </w:pPr>
            <w:r w:rsidRPr="00C251B1">
              <w:rPr>
                <w:rFonts w:ascii="Times New Roman" w:hAnsi="Times New Roman"/>
                <w:b/>
              </w:rPr>
              <w:t>Action Taken</w:t>
            </w:r>
          </w:p>
        </w:tc>
      </w:tr>
      <w:tr w:rsidR="000B1542" w:rsidRPr="00C251B1" w14:paraId="1F0996A4" w14:textId="77777777" w:rsidTr="00EB048B">
        <w:tc>
          <w:tcPr>
            <w:tcW w:w="4954" w:type="dxa"/>
          </w:tcPr>
          <w:p w14:paraId="5EB354EE" w14:textId="6438F7CB" w:rsidR="000B1542" w:rsidRPr="00C251B1" w:rsidRDefault="00D34830" w:rsidP="00EB048B">
            <w:pPr>
              <w:spacing w:before="40" w:after="40"/>
              <w:rPr>
                <w:rFonts w:ascii="Times New Roman" w:hAnsi="Times New Roman"/>
              </w:rPr>
            </w:pPr>
            <w:r w:rsidRPr="00D34830">
              <w:rPr>
                <w:rFonts w:ascii="Times New Roman" w:hAnsi="Times New Roman"/>
              </w:rPr>
              <w:t>Animatios can be added to improve the learning process.</w:t>
            </w:r>
          </w:p>
        </w:tc>
        <w:tc>
          <w:tcPr>
            <w:tcW w:w="4784" w:type="dxa"/>
          </w:tcPr>
          <w:p w14:paraId="20CE2261" w14:textId="5AEAF10F" w:rsidR="000B1542" w:rsidRPr="00C251B1" w:rsidRDefault="008E422E" w:rsidP="00EB048B">
            <w:pPr>
              <w:spacing w:before="40" w:after="40"/>
              <w:rPr>
                <w:rFonts w:ascii="Times New Roman" w:hAnsi="Times New Roman"/>
              </w:rPr>
            </w:pPr>
            <w:r w:rsidRPr="008E422E">
              <w:rPr>
                <w:rFonts w:ascii="Times New Roman" w:hAnsi="Times New Roman"/>
              </w:rPr>
              <w:t>While we acknowledge that animations can enhance the learning experience, we have already defined a comprehensive and ambitious scope for our project, which includes multiple modules such as AI-generated flashcards, live classes, peer battles, performance tracking, and machine learning-based personalization. After thorough discussion with our supervisor, we collectively agreed to retain the current scope without additional features to ensure successful implementation, testing, and delivery within the available timeframe and resources. Expanding the scope at this stage may compromise the overall quality and stability of the system.</w:t>
            </w:r>
          </w:p>
        </w:tc>
      </w:tr>
      <w:tr w:rsidR="000B1542" w:rsidRPr="00C251B1" w14:paraId="38A4D4F9" w14:textId="77777777" w:rsidTr="00EB048B">
        <w:tc>
          <w:tcPr>
            <w:tcW w:w="4954" w:type="dxa"/>
          </w:tcPr>
          <w:p w14:paraId="4DE4DC48" w14:textId="77777777" w:rsidR="000B1542" w:rsidRPr="00C251B1" w:rsidRDefault="000B1542" w:rsidP="00EB048B">
            <w:pPr>
              <w:spacing w:before="40" w:after="40"/>
              <w:rPr>
                <w:rFonts w:ascii="Times New Roman" w:hAnsi="Times New Roman"/>
              </w:rPr>
            </w:pPr>
          </w:p>
        </w:tc>
        <w:tc>
          <w:tcPr>
            <w:tcW w:w="4784" w:type="dxa"/>
          </w:tcPr>
          <w:p w14:paraId="5FE393AA" w14:textId="77777777" w:rsidR="000B1542" w:rsidRPr="00C251B1" w:rsidRDefault="000B1542" w:rsidP="00EB048B">
            <w:pPr>
              <w:spacing w:before="40" w:after="40"/>
              <w:rPr>
                <w:rFonts w:ascii="Times New Roman" w:hAnsi="Times New Roman"/>
              </w:rPr>
            </w:pPr>
          </w:p>
        </w:tc>
      </w:tr>
    </w:tbl>
    <w:p w14:paraId="6CAD25CB" w14:textId="77777777" w:rsidR="000B1542" w:rsidRDefault="000B1542" w:rsidP="00D25E73"/>
    <w:p w14:paraId="0F4BC9BF" w14:textId="77777777" w:rsidR="005613D5" w:rsidRDefault="005613D5" w:rsidP="00D25E73"/>
    <w:p w14:paraId="474C553B" w14:textId="77777777" w:rsidR="005613D5" w:rsidRDefault="005613D5" w:rsidP="00D25E73"/>
    <w:p w14:paraId="695ECB13" w14:textId="77777777" w:rsidR="005613D5" w:rsidRDefault="005613D5" w:rsidP="00D25E73"/>
    <w:p w14:paraId="75DF3AC8" w14:textId="77777777" w:rsidR="005613D5" w:rsidRDefault="005613D5" w:rsidP="00D25E73"/>
    <w:p w14:paraId="773553C2" w14:textId="77777777" w:rsidR="005613D5" w:rsidRDefault="005613D5" w:rsidP="00D25E73"/>
    <w:p w14:paraId="7543F646" w14:textId="77777777" w:rsidR="000160A6" w:rsidRDefault="000160A6" w:rsidP="00D25E73"/>
    <w:p w14:paraId="360240F2" w14:textId="77777777" w:rsidR="000160A6" w:rsidRDefault="000160A6" w:rsidP="00D25E73"/>
    <w:p w14:paraId="1ACBB572" w14:textId="77777777" w:rsidR="000160A6" w:rsidRPr="00C251B1" w:rsidRDefault="000160A6" w:rsidP="000160A6">
      <w:pPr>
        <w:pStyle w:val="ByLine"/>
        <w:spacing w:after="120"/>
        <w:rPr>
          <w:rFonts w:ascii="Times New Roman" w:hAnsi="Times New Roman"/>
        </w:rPr>
      </w:pPr>
      <w:r w:rsidRPr="00634EF6">
        <w:rPr>
          <w:rFonts w:ascii="Times New Roman" w:hAnsi="Times New Roman"/>
        </w:rPr>
        <w:t xml:space="preserve">Supervised by </w:t>
      </w:r>
    </w:p>
    <w:p w14:paraId="13FC9236" w14:textId="77777777" w:rsidR="000160A6" w:rsidRPr="00C251B1" w:rsidRDefault="000160A6" w:rsidP="000160A6">
      <w:pPr>
        <w:pStyle w:val="ByLine"/>
        <w:spacing w:before="120"/>
        <w:rPr>
          <w:rFonts w:ascii="Times New Roman" w:hAnsi="Times New Roman"/>
        </w:rPr>
      </w:pPr>
      <w:r w:rsidRPr="00634EF6">
        <w:rPr>
          <w:rFonts w:ascii="Times New Roman" w:hAnsi="Times New Roman"/>
        </w:rPr>
        <w:t>Supervisor’s Name</w:t>
      </w:r>
    </w:p>
    <w:p w14:paraId="5B81D325" w14:textId="47E6DBF0" w:rsidR="000160A6" w:rsidRPr="00C251B1" w:rsidRDefault="000160A6" w:rsidP="000160A6">
      <w:pPr>
        <w:pStyle w:val="ByLine"/>
        <w:spacing w:before="120"/>
        <w:rPr>
          <w:rFonts w:ascii="Times New Roman" w:hAnsi="Times New Roman"/>
          <w:b w:val="0"/>
        </w:rPr>
        <w:sectPr w:rsidR="000160A6" w:rsidRPr="00C251B1" w:rsidSect="000160A6">
          <w:headerReference w:type="default" r:id="rId11"/>
          <w:footerReference w:type="default" r:id="rId12"/>
          <w:pgSz w:w="12240" w:h="15840" w:code="1"/>
          <w:pgMar w:top="1440" w:right="1440" w:bottom="1440" w:left="1440" w:header="720" w:footer="720" w:gutter="0"/>
          <w:pgNumType w:fmt="lowerRoman"/>
          <w:cols w:space="720"/>
        </w:sectPr>
      </w:pPr>
      <w:r w:rsidRPr="00634EF6">
        <w:rPr>
          <w:rFonts w:ascii="Times New Roman" w:hAnsi="Times New Roman"/>
          <w:b w:val="0"/>
        </w:rPr>
        <w:t>Signature____________</w:t>
      </w:r>
    </w:p>
    <w:p w14:paraId="21208C85" w14:textId="77777777" w:rsidR="005613D5" w:rsidRDefault="005613D5" w:rsidP="00D25E73"/>
    <w:p w14:paraId="27D052DB" w14:textId="06B8AA86" w:rsidR="00027547" w:rsidRPr="002A60D4" w:rsidRDefault="00AB5B43" w:rsidP="002A60D4">
      <w:pPr>
        <w:pStyle w:val="Heading1"/>
        <w:rPr>
          <w:rFonts w:ascii="Times New Roman" w:hAnsi="Times New Roman" w:cs="Times New Roman"/>
          <w:b/>
          <w:bCs/>
          <w:color w:val="000000" w:themeColor="text1"/>
          <w:sz w:val="36"/>
          <w:szCs w:val="36"/>
        </w:rPr>
      </w:pPr>
      <w:bookmarkStart w:id="3" w:name="_Toc199099895"/>
      <w:r w:rsidRPr="002A60D4">
        <w:rPr>
          <w:rFonts w:ascii="Times New Roman" w:hAnsi="Times New Roman" w:cs="Times New Roman"/>
          <w:b/>
          <w:bCs/>
          <w:color w:val="000000" w:themeColor="text1"/>
          <w:sz w:val="36"/>
          <w:szCs w:val="36"/>
        </w:rPr>
        <w:t>Introduction</w:t>
      </w:r>
      <w:bookmarkEnd w:id="3"/>
    </w:p>
    <w:p w14:paraId="75C7D1CF" w14:textId="5D43D171" w:rsidR="00AB5B43" w:rsidRPr="002A60D4" w:rsidRDefault="00AB5B43" w:rsidP="00027547">
      <w:pPr>
        <w:rPr>
          <w:rFonts w:ascii="Times New Roman" w:hAnsi="Times New Roman" w:cs="Times New Roman"/>
          <w:b/>
          <w:bCs/>
          <w:sz w:val="36"/>
          <w:szCs w:val="36"/>
        </w:rPr>
      </w:pPr>
      <w:r w:rsidRPr="002A60D4">
        <w:rPr>
          <w:rFonts w:ascii="Times New Roman" w:hAnsi="Times New Roman" w:cs="Times New Roman"/>
        </w:rPr>
        <w:t>The BrainBee project aims to develop a mobile-based, AI-powered learning platform tailored for Pakistani students in grades 5–12. The system is designed to address gaps in accessibility, engagement, and personalized support in the education sector by leveraging artificial intelligence and gamification. The goal is to make high-quality education affordable, engaging, and effective for students in urban and rural regions alike.</w:t>
      </w:r>
    </w:p>
    <w:p w14:paraId="0DC8D748" w14:textId="790E8E58" w:rsidR="00AB5B43" w:rsidRPr="002A60D4" w:rsidRDefault="00AB5B43" w:rsidP="002A60D4">
      <w:pPr>
        <w:pStyle w:val="Heading2"/>
        <w:rPr>
          <w:rFonts w:ascii="Times New Roman" w:hAnsi="Times New Roman" w:cs="Times New Roman"/>
          <w:b/>
          <w:bCs/>
          <w:color w:val="000000" w:themeColor="text1"/>
        </w:rPr>
      </w:pPr>
      <w:bookmarkStart w:id="4" w:name="_Toc199099896"/>
      <w:r w:rsidRPr="002A60D4">
        <w:rPr>
          <w:rFonts w:ascii="Times New Roman" w:hAnsi="Times New Roman" w:cs="Times New Roman"/>
          <w:b/>
          <w:bCs/>
          <w:color w:val="000000" w:themeColor="text1"/>
        </w:rPr>
        <w:t>Modules</w:t>
      </w:r>
      <w:bookmarkEnd w:id="4"/>
    </w:p>
    <w:p w14:paraId="71DB0E31" w14:textId="61008586" w:rsidR="00AB5B43" w:rsidRPr="000D1EC4" w:rsidRDefault="00AB5B43" w:rsidP="00AB5B43">
      <w:pPr>
        <w:rPr>
          <w:rFonts w:ascii="Times New Roman" w:hAnsi="Times New Roman" w:cs="Times New Roman"/>
        </w:rPr>
      </w:pPr>
      <w:r w:rsidRPr="000D1EC4">
        <w:rPr>
          <w:rFonts w:ascii="Times New Roman" w:hAnsi="Times New Roman" w:cs="Times New Roman"/>
        </w:rPr>
        <w:t>This subsection lists the modules of BrainBee, along with their functionalities.</w:t>
      </w:r>
    </w:p>
    <w:p w14:paraId="7BBC7019" w14:textId="414F0019" w:rsidR="00AB5B43" w:rsidRPr="002A60D4" w:rsidRDefault="002A60D4" w:rsidP="002A60D4">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5" w:name="_Toc199099897"/>
      <w:r w:rsidR="00AB5B43" w:rsidRPr="002A60D4">
        <w:rPr>
          <w:rFonts w:ascii="Times New Roman" w:hAnsi="Times New Roman" w:cs="Times New Roman"/>
          <w:b/>
          <w:bCs/>
          <w:color w:val="000000" w:themeColor="text1"/>
        </w:rPr>
        <w:t>Student App</w:t>
      </w:r>
      <w:bookmarkEnd w:id="5"/>
    </w:p>
    <w:p w14:paraId="07256A7E" w14:textId="3ACE9615" w:rsidR="00AB5B43" w:rsidRPr="002A60D4" w:rsidRDefault="00AB5B43" w:rsidP="002A60D4">
      <w:pPr>
        <w:pStyle w:val="Heading4"/>
        <w:rPr>
          <w:rFonts w:ascii="Times New Roman" w:hAnsi="Times New Roman" w:cs="Times New Roman"/>
          <w:b/>
          <w:bCs/>
          <w:i w:val="0"/>
          <w:iCs w:val="0"/>
          <w:color w:val="000000" w:themeColor="text1"/>
        </w:rPr>
      </w:pPr>
      <w:r w:rsidRPr="002A60D4">
        <w:rPr>
          <w:rFonts w:ascii="Times New Roman" w:hAnsi="Times New Roman" w:cs="Times New Roman"/>
          <w:b/>
          <w:bCs/>
          <w:i w:val="0"/>
          <w:iCs w:val="0"/>
          <w:color w:val="000000" w:themeColor="text1"/>
        </w:rPr>
        <w:t>User Management</w:t>
      </w:r>
    </w:p>
    <w:p w14:paraId="41731D8B" w14:textId="77777777" w:rsidR="00AB5B43" w:rsidRPr="000D1EC4" w:rsidRDefault="00AB5B43" w:rsidP="00AB5B43">
      <w:pPr>
        <w:rPr>
          <w:rFonts w:ascii="Times New Roman" w:hAnsi="Times New Roman" w:cs="Times New Roman"/>
        </w:rPr>
      </w:pPr>
      <w:r w:rsidRPr="000D1EC4">
        <w:rPr>
          <w:rFonts w:ascii="Times New Roman" w:hAnsi="Times New Roman" w:cs="Times New Roman"/>
        </w:rPr>
        <w:t>Manages user registration, profile updates, account deletion, grade selection, subject preferences, and premium upgrades.</w:t>
      </w:r>
    </w:p>
    <w:p w14:paraId="7841390E" w14:textId="523DE9D9" w:rsidR="00AB5B43" w:rsidRPr="002A60D4" w:rsidRDefault="00AB5B43" w:rsidP="002A60D4">
      <w:pPr>
        <w:pStyle w:val="Heading4"/>
        <w:rPr>
          <w:rFonts w:ascii="Times New Roman" w:hAnsi="Times New Roman" w:cs="Times New Roman"/>
          <w:b/>
          <w:bCs/>
          <w:i w:val="0"/>
          <w:iCs w:val="0"/>
          <w:color w:val="000000" w:themeColor="text1"/>
        </w:rPr>
      </w:pPr>
      <w:r w:rsidRPr="002A60D4">
        <w:rPr>
          <w:rFonts w:ascii="Times New Roman" w:hAnsi="Times New Roman" w:cs="Times New Roman"/>
          <w:b/>
          <w:bCs/>
          <w:i w:val="0"/>
          <w:iCs w:val="0"/>
          <w:color w:val="000000" w:themeColor="text1"/>
        </w:rPr>
        <w:t>Peer Competition Module</w:t>
      </w:r>
    </w:p>
    <w:p w14:paraId="7936CCF0" w14:textId="77777777" w:rsidR="00AB5B43" w:rsidRPr="000D1EC4" w:rsidRDefault="00AB5B43" w:rsidP="00AB5B43">
      <w:pPr>
        <w:rPr>
          <w:rFonts w:ascii="Times New Roman" w:hAnsi="Times New Roman" w:cs="Times New Roman"/>
        </w:rPr>
      </w:pPr>
      <w:r w:rsidRPr="000D1EC4">
        <w:rPr>
          <w:rFonts w:ascii="Times New Roman" w:hAnsi="Times New Roman" w:cs="Times New Roman"/>
        </w:rPr>
        <w:t>Enables students to participate in AI-generated quiz battles, track performance, maintain battle history, and view leaderboard positions.</w:t>
      </w:r>
    </w:p>
    <w:p w14:paraId="466100F5" w14:textId="2C4106D2" w:rsidR="00AB5B43" w:rsidRPr="002A60D4" w:rsidRDefault="00AB5B43" w:rsidP="002A60D4">
      <w:pPr>
        <w:pStyle w:val="Heading4"/>
        <w:rPr>
          <w:rFonts w:ascii="Times New Roman" w:hAnsi="Times New Roman" w:cs="Times New Roman"/>
          <w:b/>
          <w:bCs/>
          <w:i w:val="0"/>
          <w:iCs w:val="0"/>
          <w:color w:val="000000" w:themeColor="text1"/>
        </w:rPr>
      </w:pPr>
      <w:r w:rsidRPr="002A60D4">
        <w:rPr>
          <w:rFonts w:ascii="Times New Roman" w:hAnsi="Times New Roman" w:cs="Times New Roman"/>
          <w:b/>
          <w:bCs/>
          <w:i w:val="0"/>
          <w:iCs w:val="0"/>
          <w:color w:val="000000" w:themeColor="text1"/>
        </w:rPr>
        <w:t>Learning Module</w:t>
      </w:r>
    </w:p>
    <w:p w14:paraId="126E94E4" w14:textId="77777777" w:rsidR="00AB5B43" w:rsidRPr="000D1EC4" w:rsidRDefault="00AB5B43" w:rsidP="00AB5B43">
      <w:pPr>
        <w:rPr>
          <w:rFonts w:ascii="Times New Roman" w:hAnsi="Times New Roman" w:cs="Times New Roman"/>
        </w:rPr>
      </w:pPr>
      <w:r w:rsidRPr="000D1EC4">
        <w:rPr>
          <w:rFonts w:ascii="Times New Roman" w:hAnsi="Times New Roman" w:cs="Times New Roman"/>
        </w:rPr>
        <w:t>Provides AI-generated summaries and explanations, interactive chatbot support, and personalized flashcards.</w:t>
      </w:r>
    </w:p>
    <w:p w14:paraId="3752B928" w14:textId="019AFD08" w:rsidR="00AB5B43" w:rsidRPr="002A60D4" w:rsidRDefault="00AB5B43" w:rsidP="002A60D4">
      <w:pPr>
        <w:pStyle w:val="Heading4"/>
        <w:rPr>
          <w:rFonts w:ascii="Times New Roman" w:hAnsi="Times New Roman" w:cs="Times New Roman"/>
          <w:b/>
          <w:bCs/>
          <w:i w:val="0"/>
          <w:iCs w:val="0"/>
          <w:color w:val="000000" w:themeColor="text1"/>
        </w:rPr>
      </w:pPr>
      <w:r w:rsidRPr="002A60D4">
        <w:rPr>
          <w:rFonts w:ascii="Times New Roman" w:hAnsi="Times New Roman" w:cs="Times New Roman"/>
          <w:b/>
          <w:bCs/>
          <w:i w:val="0"/>
          <w:iCs w:val="0"/>
          <w:color w:val="000000" w:themeColor="text1"/>
        </w:rPr>
        <w:t>Assessment Module</w:t>
      </w:r>
    </w:p>
    <w:p w14:paraId="7B96148F" w14:textId="77777777" w:rsidR="00AB5B43" w:rsidRPr="000D1EC4" w:rsidRDefault="00AB5B43" w:rsidP="00AB5B43">
      <w:pPr>
        <w:rPr>
          <w:rFonts w:ascii="Times New Roman" w:hAnsi="Times New Roman" w:cs="Times New Roman"/>
        </w:rPr>
      </w:pPr>
      <w:r w:rsidRPr="000D1EC4">
        <w:rPr>
          <w:rFonts w:ascii="Times New Roman" w:hAnsi="Times New Roman" w:cs="Times New Roman"/>
        </w:rPr>
        <w:t>Generates personalized quizzes, enables quiz and assignment submission, provides instant feedback, and maintains report cards and leaderboard metrics.</w:t>
      </w:r>
    </w:p>
    <w:p w14:paraId="479FBAC5" w14:textId="7232DF48" w:rsidR="00AB5B43" w:rsidRPr="002A60D4" w:rsidRDefault="00AB5B43" w:rsidP="002A60D4">
      <w:pPr>
        <w:pStyle w:val="Heading4"/>
        <w:rPr>
          <w:rFonts w:ascii="Times New Roman" w:hAnsi="Times New Roman" w:cs="Times New Roman"/>
          <w:b/>
          <w:bCs/>
          <w:i w:val="0"/>
          <w:iCs w:val="0"/>
          <w:color w:val="000000" w:themeColor="text1"/>
        </w:rPr>
      </w:pPr>
      <w:r w:rsidRPr="002A60D4">
        <w:rPr>
          <w:rFonts w:ascii="Times New Roman" w:hAnsi="Times New Roman" w:cs="Times New Roman"/>
          <w:b/>
          <w:bCs/>
          <w:i w:val="0"/>
          <w:iCs w:val="0"/>
          <w:color w:val="000000" w:themeColor="text1"/>
        </w:rPr>
        <w:t>Achievement and Rewards Module</w:t>
      </w:r>
    </w:p>
    <w:p w14:paraId="55CCE51E" w14:textId="77777777" w:rsidR="00AB5B43" w:rsidRPr="000D1EC4" w:rsidRDefault="00AB5B43" w:rsidP="00AB5B43">
      <w:pPr>
        <w:rPr>
          <w:rFonts w:ascii="Times New Roman" w:hAnsi="Times New Roman" w:cs="Times New Roman"/>
        </w:rPr>
      </w:pPr>
      <w:r w:rsidRPr="000D1EC4">
        <w:rPr>
          <w:rFonts w:ascii="Times New Roman" w:hAnsi="Times New Roman" w:cs="Times New Roman"/>
        </w:rPr>
        <w:t>Tracks and displays badges, certificates, redeemable coins, and coin quests to gamify the learning experience.</w:t>
      </w:r>
    </w:p>
    <w:p w14:paraId="307E89AA" w14:textId="20DCDD9C" w:rsidR="00AB5B43" w:rsidRPr="002A60D4" w:rsidRDefault="00AB5B43" w:rsidP="002A60D4">
      <w:pPr>
        <w:pStyle w:val="Heading4"/>
        <w:rPr>
          <w:rFonts w:ascii="Times New Roman" w:hAnsi="Times New Roman" w:cs="Times New Roman"/>
          <w:b/>
          <w:bCs/>
          <w:i w:val="0"/>
          <w:iCs w:val="0"/>
          <w:color w:val="000000" w:themeColor="text1"/>
        </w:rPr>
      </w:pPr>
      <w:r w:rsidRPr="002A60D4">
        <w:rPr>
          <w:rFonts w:ascii="Times New Roman" w:hAnsi="Times New Roman" w:cs="Times New Roman"/>
          <w:b/>
          <w:bCs/>
          <w:i w:val="0"/>
          <w:iCs w:val="0"/>
          <w:color w:val="000000" w:themeColor="text1"/>
        </w:rPr>
        <w:t>Performance Analytics Module</w:t>
      </w:r>
    </w:p>
    <w:p w14:paraId="01740977" w14:textId="77777777" w:rsidR="00AB5B43" w:rsidRPr="000D1EC4" w:rsidRDefault="00AB5B43" w:rsidP="00AB5B43">
      <w:pPr>
        <w:rPr>
          <w:rFonts w:ascii="Times New Roman" w:hAnsi="Times New Roman" w:cs="Times New Roman"/>
        </w:rPr>
      </w:pPr>
      <w:r w:rsidRPr="000D1EC4">
        <w:rPr>
          <w:rFonts w:ascii="Times New Roman" w:hAnsi="Times New Roman" w:cs="Times New Roman"/>
        </w:rPr>
        <w:t>Offers detailed performance reports across books, report cards, and leaderboard standings over time.</w:t>
      </w:r>
    </w:p>
    <w:p w14:paraId="5B9BD160" w14:textId="53295D0A" w:rsidR="00AB5B43" w:rsidRPr="002A60D4" w:rsidRDefault="00AB5B43" w:rsidP="002A60D4">
      <w:pPr>
        <w:pStyle w:val="Heading4"/>
        <w:rPr>
          <w:rFonts w:ascii="Times New Roman" w:hAnsi="Times New Roman" w:cs="Times New Roman"/>
          <w:b/>
          <w:bCs/>
          <w:i w:val="0"/>
          <w:iCs w:val="0"/>
          <w:color w:val="000000" w:themeColor="text1"/>
        </w:rPr>
      </w:pPr>
      <w:r w:rsidRPr="002A60D4">
        <w:rPr>
          <w:rFonts w:ascii="Times New Roman" w:hAnsi="Times New Roman" w:cs="Times New Roman"/>
          <w:b/>
          <w:bCs/>
          <w:i w:val="0"/>
          <w:iCs w:val="0"/>
          <w:color w:val="000000" w:themeColor="text1"/>
        </w:rPr>
        <w:t>AI Powered Assistant Module</w:t>
      </w:r>
    </w:p>
    <w:p w14:paraId="03BC4418" w14:textId="77777777" w:rsidR="00AB5B43" w:rsidRPr="000D1EC4" w:rsidRDefault="00AB5B43" w:rsidP="00AB5B43">
      <w:pPr>
        <w:rPr>
          <w:rFonts w:ascii="Times New Roman" w:hAnsi="Times New Roman" w:cs="Times New Roman"/>
        </w:rPr>
      </w:pPr>
      <w:r w:rsidRPr="000D1EC4">
        <w:rPr>
          <w:rFonts w:ascii="Times New Roman" w:hAnsi="Times New Roman" w:cs="Times New Roman"/>
        </w:rPr>
        <w:t>Allows students to ask questions and receive AI-generated answers with chat history maintenance.</w:t>
      </w:r>
    </w:p>
    <w:p w14:paraId="688D0117" w14:textId="6C0F4D01" w:rsidR="00AB5B43" w:rsidRPr="000D1EC4" w:rsidRDefault="00AB5B43" w:rsidP="00AB5B43">
      <w:pPr>
        <w:rPr>
          <w:rFonts w:ascii="Times New Roman" w:hAnsi="Times New Roman" w:cs="Times New Roman"/>
        </w:rPr>
      </w:pPr>
    </w:p>
    <w:p w14:paraId="046FCE4A" w14:textId="7ADF034A" w:rsidR="00AB5B43" w:rsidRPr="002A60D4" w:rsidRDefault="002A60D4" w:rsidP="002A60D4">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6" w:name="_Toc199099898"/>
      <w:r w:rsidR="00AB5B43" w:rsidRPr="002A60D4">
        <w:rPr>
          <w:rFonts w:ascii="Times New Roman" w:hAnsi="Times New Roman" w:cs="Times New Roman"/>
          <w:b/>
          <w:bCs/>
          <w:color w:val="000000" w:themeColor="text1"/>
        </w:rPr>
        <w:t>Parent App</w:t>
      </w:r>
      <w:bookmarkEnd w:id="6"/>
    </w:p>
    <w:p w14:paraId="504994D2" w14:textId="6FD9F004" w:rsidR="00AB5B43" w:rsidRPr="002A60D4" w:rsidRDefault="00AB5B43" w:rsidP="002A60D4">
      <w:pPr>
        <w:pStyle w:val="Heading4"/>
        <w:rPr>
          <w:rFonts w:ascii="Times New Roman" w:hAnsi="Times New Roman" w:cs="Times New Roman"/>
          <w:b/>
          <w:bCs/>
          <w:i w:val="0"/>
          <w:iCs w:val="0"/>
          <w:color w:val="000000" w:themeColor="text1"/>
        </w:rPr>
      </w:pPr>
      <w:r w:rsidRPr="002A60D4">
        <w:rPr>
          <w:rFonts w:ascii="Times New Roman" w:hAnsi="Times New Roman" w:cs="Times New Roman"/>
          <w:b/>
          <w:bCs/>
          <w:i w:val="0"/>
          <w:iCs w:val="0"/>
          <w:color w:val="000000" w:themeColor="text1"/>
        </w:rPr>
        <w:t>User Management</w:t>
      </w:r>
    </w:p>
    <w:p w14:paraId="31DF0F03" w14:textId="77777777" w:rsidR="00AB5B43" w:rsidRPr="000D1EC4" w:rsidRDefault="00AB5B43" w:rsidP="00AB5B43">
      <w:pPr>
        <w:rPr>
          <w:rFonts w:ascii="Times New Roman" w:hAnsi="Times New Roman" w:cs="Times New Roman"/>
        </w:rPr>
      </w:pPr>
      <w:r w:rsidRPr="000D1EC4">
        <w:rPr>
          <w:rFonts w:ascii="Times New Roman" w:hAnsi="Times New Roman" w:cs="Times New Roman"/>
        </w:rPr>
        <w:t>Manages parent user accounts including registration, profile updates, and deletion.</w:t>
      </w:r>
    </w:p>
    <w:p w14:paraId="554FADF2" w14:textId="2A3E72B0" w:rsidR="00AB5B43" w:rsidRPr="002A60D4" w:rsidRDefault="00AB5B43" w:rsidP="002A60D4">
      <w:pPr>
        <w:pStyle w:val="Heading4"/>
        <w:rPr>
          <w:rFonts w:ascii="Times New Roman" w:hAnsi="Times New Roman" w:cs="Times New Roman"/>
          <w:b/>
          <w:bCs/>
          <w:i w:val="0"/>
          <w:iCs w:val="0"/>
          <w:color w:val="000000" w:themeColor="text1"/>
        </w:rPr>
      </w:pPr>
      <w:r w:rsidRPr="002A60D4">
        <w:rPr>
          <w:rFonts w:ascii="Times New Roman" w:hAnsi="Times New Roman" w:cs="Times New Roman"/>
          <w:b/>
          <w:bCs/>
          <w:i w:val="0"/>
          <w:iCs w:val="0"/>
          <w:color w:val="000000" w:themeColor="text1"/>
        </w:rPr>
        <w:t>Monitor Children</w:t>
      </w:r>
    </w:p>
    <w:p w14:paraId="6CD0FE2B" w14:textId="77777777" w:rsidR="00AB5B43" w:rsidRPr="000D1EC4" w:rsidRDefault="00AB5B43" w:rsidP="00AB5B43">
      <w:pPr>
        <w:rPr>
          <w:rFonts w:ascii="Times New Roman" w:hAnsi="Times New Roman" w:cs="Times New Roman"/>
        </w:rPr>
      </w:pPr>
      <w:r w:rsidRPr="000D1EC4">
        <w:rPr>
          <w:rFonts w:ascii="Times New Roman" w:hAnsi="Times New Roman" w:cs="Times New Roman"/>
        </w:rPr>
        <w:t>Allows parents to add/remove children, monitor performance, view leaderboard rankings, and receive reports and notifications.</w:t>
      </w:r>
    </w:p>
    <w:p w14:paraId="28B3AEFC" w14:textId="61882937" w:rsidR="00AB5B43" w:rsidRPr="002A60D4" w:rsidRDefault="00AB5B43" w:rsidP="002A60D4">
      <w:pPr>
        <w:pStyle w:val="Heading4"/>
        <w:rPr>
          <w:rFonts w:ascii="Times New Roman" w:hAnsi="Times New Roman" w:cs="Times New Roman"/>
          <w:b/>
          <w:bCs/>
          <w:i w:val="0"/>
          <w:iCs w:val="0"/>
          <w:color w:val="000000" w:themeColor="text1"/>
        </w:rPr>
      </w:pPr>
      <w:r w:rsidRPr="002A60D4">
        <w:rPr>
          <w:rFonts w:ascii="Times New Roman" w:hAnsi="Times New Roman" w:cs="Times New Roman"/>
          <w:b/>
          <w:bCs/>
          <w:i w:val="0"/>
          <w:iCs w:val="0"/>
          <w:color w:val="000000" w:themeColor="text1"/>
        </w:rPr>
        <w:t>Goals Module</w:t>
      </w:r>
    </w:p>
    <w:p w14:paraId="104CBAAA" w14:textId="77777777" w:rsidR="00AB5B43" w:rsidRPr="000D1EC4" w:rsidRDefault="00AB5B43" w:rsidP="00AB5B43">
      <w:pPr>
        <w:rPr>
          <w:rFonts w:ascii="Times New Roman" w:hAnsi="Times New Roman" w:cs="Times New Roman"/>
        </w:rPr>
      </w:pPr>
      <w:r w:rsidRPr="000D1EC4">
        <w:rPr>
          <w:rFonts w:ascii="Times New Roman" w:hAnsi="Times New Roman" w:cs="Times New Roman"/>
        </w:rPr>
        <w:t>Enables parents to set, track, and reward academic goals for their children.</w:t>
      </w:r>
    </w:p>
    <w:p w14:paraId="6AA1B950" w14:textId="3C80FED7" w:rsidR="00AB5B43" w:rsidRPr="002A60D4" w:rsidRDefault="00AB5B43" w:rsidP="002A60D4">
      <w:pPr>
        <w:pStyle w:val="Heading4"/>
        <w:rPr>
          <w:rFonts w:ascii="Times New Roman" w:hAnsi="Times New Roman" w:cs="Times New Roman"/>
          <w:b/>
          <w:bCs/>
          <w:i w:val="0"/>
          <w:iCs w:val="0"/>
          <w:color w:val="000000" w:themeColor="text1"/>
        </w:rPr>
      </w:pPr>
      <w:r w:rsidRPr="002A60D4">
        <w:rPr>
          <w:rFonts w:ascii="Times New Roman" w:hAnsi="Times New Roman" w:cs="Times New Roman"/>
          <w:b/>
          <w:bCs/>
          <w:i w:val="0"/>
          <w:iCs w:val="0"/>
          <w:color w:val="000000" w:themeColor="text1"/>
        </w:rPr>
        <w:t>Communication Module</w:t>
      </w:r>
    </w:p>
    <w:p w14:paraId="4B0C519F" w14:textId="767011C4" w:rsidR="00AB5B43" w:rsidRDefault="00AB5B43" w:rsidP="00AB5B43">
      <w:pPr>
        <w:rPr>
          <w:rFonts w:ascii="Times New Roman" w:hAnsi="Times New Roman" w:cs="Times New Roman"/>
        </w:rPr>
      </w:pPr>
      <w:r w:rsidRPr="000D1EC4">
        <w:rPr>
          <w:rFonts w:ascii="Times New Roman" w:hAnsi="Times New Roman" w:cs="Times New Roman"/>
        </w:rPr>
        <w:t>Facilitates chat with teachers and feedback submission to admins.</w:t>
      </w:r>
    </w:p>
    <w:p w14:paraId="2C19EFA2" w14:textId="77777777" w:rsidR="00C47150" w:rsidRPr="000D1EC4" w:rsidRDefault="00C47150" w:rsidP="00AB5B43">
      <w:pPr>
        <w:rPr>
          <w:rFonts w:ascii="Times New Roman" w:hAnsi="Times New Roman" w:cs="Times New Roman"/>
        </w:rPr>
      </w:pPr>
    </w:p>
    <w:p w14:paraId="32A417C1" w14:textId="588E1DE6" w:rsidR="00AB5B43" w:rsidRPr="002A60D4" w:rsidRDefault="002A60D4" w:rsidP="002A60D4">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7" w:name="_Toc199099899"/>
      <w:r w:rsidR="00AB5B43" w:rsidRPr="002A60D4">
        <w:rPr>
          <w:rFonts w:ascii="Times New Roman" w:hAnsi="Times New Roman" w:cs="Times New Roman"/>
          <w:b/>
          <w:bCs/>
          <w:color w:val="000000" w:themeColor="text1"/>
        </w:rPr>
        <w:t>Teacher App</w:t>
      </w:r>
      <w:bookmarkEnd w:id="7"/>
    </w:p>
    <w:p w14:paraId="5C301C88" w14:textId="037B8403" w:rsidR="00AB5B43" w:rsidRPr="002A60D4" w:rsidRDefault="00AB5B43" w:rsidP="002A60D4">
      <w:pPr>
        <w:pStyle w:val="Heading4"/>
        <w:rPr>
          <w:rFonts w:ascii="Times New Roman" w:hAnsi="Times New Roman" w:cs="Times New Roman"/>
          <w:b/>
          <w:bCs/>
          <w:i w:val="0"/>
          <w:iCs w:val="0"/>
          <w:color w:val="000000" w:themeColor="text1"/>
        </w:rPr>
      </w:pPr>
      <w:r w:rsidRPr="002A60D4">
        <w:rPr>
          <w:rFonts w:ascii="Times New Roman" w:hAnsi="Times New Roman" w:cs="Times New Roman"/>
          <w:b/>
          <w:bCs/>
          <w:i w:val="0"/>
          <w:iCs w:val="0"/>
          <w:color w:val="000000" w:themeColor="text1"/>
        </w:rPr>
        <w:t>User Management</w:t>
      </w:r>
    </w:p>
    <w:p w14:paraId="3CC369F1" w14:textId="77777777" w:rsidR="00AB5B43" w:rsidRPr="000D1EC4" w:rsidRDefault="00AB5B43" w:rsidP="00AB5B43">
      <w:pPr>
        <w:rPr>
          <w:rFonts w:ascii="Times New Roman" w:hAnsi="Times New Roman" w:cs="Times New Roman"/>
        </w:rPr>
      </w:pPr>
      <w:r w:rsidRPr="000D1EC4">
        <w:rPr>
          <w:rFonts w:ascii="Times New Roman" w:hAnsi="Times New Roman" w:cs="Times New Roman"/>
        </w:rPr>
        <w:t>Enables account management for teachers, including registration, profile updates, and deletion.</w:t>
      </w:r>
    </w:p>
    <w:p w14:paraId="2FC428E7" w14:textId="37E48E88" w:rsidR="00AB5B43" w:rsidRPr="002A60D4" w:rsidRDefault="00AB5B43" w:rsidP="002A60D4">
      <w:pPr>
        <w:pStyle w:val="Heading4"/>
        <w:rPr>
          <w:rFonts w:ascii="Times New Roman" w:hAnsi="Times New Roman" w:cs="Times New Roman"/>
          <w:b/>
          <w:bCs/>
          <w:i w:val="0"/>
          <w:iCs w:val="0"/>
          <w:color w:val="000000" w:themeColor="text1"/>
        </w:rPr>
      </w:pPr>
      <w:r w:rsidRPr="002A60D4">
        <w:rPr>
          <w:rFonts w:ascii="Times New Roman" w:hAnsi="Times New Roman" w:cs="Times New Roman"/>
          <w:b/>
          <w:bCs/>
          <w:i w:val="0"/>
          <w:iCs w:val="0"/>
          <w:color w:val="000000" w:themeColor="text1"/>
        </w:rPr>
        <w:t>Class Management</w:t>
      </w:r>
    </w:p>
    <w:p w14:paraId="13620468" w14:textId="77777777" w:rsidR="00AB5B43" w:rsidRPr="000D1EC4" w:rsidRDefault="00AB5B43" w:rsidP="00AB5B43">
      <w:pPr>
        <w:rPr>
          <w:rFonts w:ascii="Times New Roman" w:hAnsi="Times New Roman" w:cs="Times New Roman"/>
        </w:rPr>
      </w:pPr>
      <w:r w:rsidRPr="000D1EC4">
        <w:rPr>
          <w:rFonts w:ascii="Times New Roman" w:hAnsi="Times New Roman" w:cs="Times New Roman"/>
        </w:rPr>
        <w:t>Allows creation and management of classes, students, study material, assignments, and quizzes.</w:t>
      </w:r>
    </w:p>
    <w:p w14:paraId="324FBF22" w14:textId="0F66C895" w:rsidR="00AB5B43" w:rsidRPr="002A60D4" w:rsidRDefault="00AB5B43" w:rsidP="002A60D4">
      <w:pPr>
        <w:pStyle w:val="Heading4"/>
        <w:rPr>
          <w:rFonts w:ascii="Times New Roman" w:hAnsi="Times New Roman" w:cs="Times New Roman"/>
          <w:b/>
          <w:bCs/>
          <w:i w:val="0"/>
          <w:iCs w:val="0"/>
          <w:color w:val="000000" w:themeColor="text1"/>
        </w:rPr>
      </w:pPr>
      <w:r w:rsidRPr="002A60D4">
        <w:rPr>
          <w:rFonts w:ascii="Times New Roman" w:hAnsi="Times New Roman" w:cs="Times New Roman"/>
          <w:b/>
          <w:bCs/>
          <w:i w:val="0"/>
          <w:iCs w:val="0"/>
          <w:color w:val="000000" w:themeColor="text1"/>
        </w:rPr>
        <w:t>Assessment Module</w:t>
      </w:r>
    </w:p>
    <w:p w14:paraId="38643B6B" w14:textId="77777777" w:rsidR="00AB5B43" w:rsidRPr="000D1EC4" w:rsidRDefault="00AB5B43" w:rsidP="00AB5B43">
      <w:pPr>
        <w:rPr>
          <w:rFonts w:ascii="Times New Roman" w:hAnsi="Times New Roman" w:cs="Times New Roman"/>
        </w:rPr>
      </w:pPr>
      <w:r w:rsidRPr="000D1EC4">
        <w:rPr>
          <w:rFonts w:ascii="Times New Roman" w:hAnsi="Times New Roman" w:cs="Times New Roman"/>
        </w:rPr>
        <w:t>Provides performance monitoring and insights through ML algorithms, auto-grading of assignments, and personalized learning path generation.</w:t>
      </w:r>
    </w:p>
    <w:p w14:paraId="78FA35D8" w14:textId="77777777" w:rsidR="0022248A" w:rsidRPr="000D1EC4" w:rsidRDefault="0022248A" w:rsidP="00AB5B43">
      <w:pPr>
        <w:rPr>
          <w:rFonts w:ascii="Times New Roman" w:hAnsi="Times New Roman" w:cs="Times New Roman"/>
        </w:rPr>
      </w:pPr>
    </w:p>
    <w:p w14:paraId="3D817B86" w14:textId="10F95E19" w:rsidR="00F94F18" w:rsidRPr="002A60D4" w:rsidRDefault="00F94F18" w:rsidP="002A60D4">
      <w:pPr>
        <w:pStyle w:val="Heading1"/>
        <w:rPr>
          <w:rFonts w:ascii="Times New Roman" w:hAnsi="Times New Roman" w:cs="Times New Roman"/>
          <w:b/>
          <w:bCs/>
          <w:color w:val="000000" w:themeColor="text1"/>
          <w:sz w:val="36"/>
          <w:szCs w:val="36"/>
        </w:rPr>
      </w:pPr>
      <w:bookmarkStart w:id="8" w:name="_Toc199099900"/>
      <w:r w:rsidRPr="002A60D4">
        <w:rPr>
          <w:rFonts w:ascii="Times New Roman" w:hAnsi="Times New Roman" w:cs="Times New Roman"/>
          <w:b/>
          <w:bCs/>
          <w:color w:val="000000" w:themeColor="text1"/>
          <w:sz w:val="36"/>
          <w:szCs w:val="36"/>
        </w:rPr>
        <w:t>Design Methodology and Software Process Model</w:t>
      </w:r>
      <w:bookmarkEnd w:id="8"/>
    </w:p>
    <w:p w14:paraId="2B6C9760" w14:textId="77777777" w:rsidR="00F94F18" w:rsidRPr="000D1EC4" w:rsidRDefault="00F94F18" w:rsidP="00F94F18">
      <w:pPr>
        <w:rPr>
          <w:rFonts w:ascii="Times New Roman" w:hAnsi="Times New Roman" w:cs="Times New Roman"/>
        </w:rPr>
      </w:pPr>
      <w:r w:rsidRPr="000D1EC4">
        <w:rPr>
          <w:rFonts w:ascii="Times New Roman" w:hAnsi="Times New Roman" w:cs="Times New Roman"/>
        </w:rPr>
        <w:t>This section outlines the chosen design methodology and software process model for the BrainBee educational application.</w:t>
      </w:r>
    </w:p>
    <w:p w14:paraId="7FF81397" w14:textId="0DF0A74A" w:rsidR="00F94F18" w:rsidRPr="002A60D4" w:rsidRDefault="00F94F18" w:rsidP="002A60D4">
      <w:pPr>
        <w:pStyle w:val="Heading2"/>
        <w:rPr>
          <w:rFonts w:ascii="Times New Roman" w:hAnsi="Times New Roman" w:cs="Times New Roman"/>
          <w:b/>
          <w:bCs/>
          <w:color w:val="000000" w:themeColor="text1"/>
        </w:rPr>
      </w:pPr>
      <w:bookmarkStart w:id="9" w:name="_Toc199099901"/>
      <w:r w:rsidRPr="002A60D4">
        <w:rPr>
          <w:rFonts w:ascii="Times New Roman" w:hAnsi="Times New Roman" w:cs="Times New Roman"/>
          <w:b/>
          <w:bCs/>
          <w:color w:val="000000" w:themeColor="text1"/>
        </w:rPr>
        <w:t>Design Methodology</w:t>
      </w:r>
      <w:bookmarkEnd w:id="9"/>
    </w:p>
    <w:p w14:paraId="6B148043" w14:textId="77777777" w:rsidR="00F94F18" w:rsidRPr="000D1EC4" w:rsidRDefault="00F94F18" w:rsidP="00F94F18">
      <w:pPr>
        <w:rPr>
          <w:rFonts w:ascii="Times New Roman" w:hAnsi="Times New Roman" w:cs="Times New Roman"/>
        </w:rPr>
      </w:pPr>
      <w:r w:rsidRPr="000D1EC4">
        <w:rPr>
          <w:rFonts w:ascii="Times New Roman" w:hAnsi="Times New Roman" w:cs="Times New Roman"/>
        </w:rPr>
        <w:t xml:space="preserve">BrainBee employs </w:t>
      </w:r>
      <w:r w:rsidRPr="000D1EC4">
        <w:rPr>
          <w:rFonts w:ascii="Times New Roman" w:hAnsi="Times New Roman" w:cs="Times New Roman"/>
          <w:b/>
          <w:bCs/>
        </w:rPr>
        <w:t>Object-Oriented Programming (OOP)</w:t>
      </w:r>
      <w:r w:rsidRPr="000D1EC4">
        <w:rPr>
          <w:rFonts w:ascii="Times New Roman" w:hAnsi="Times New Roman" w:cs="Times New Roman"/>
        </w:rPr>
        <w:t xml:space="preserve"> as its design methodology due to the modular and scalable nature of the application. OOP provides a structured way to represent complex real-world entities such as students, parents, teachers, quizzes, rewards, and performance analytics through classes and objects. This approach ensures high code </w:t>
      </w:r>
      <w:r w:rsidRPr="000D1EC4">
        <w:rPr>
          <w:rFonts w:ascii="Times New Roman" w:hAnsi="Times New Roman" w:cs="Times New Roman"/>
          <w:b/>
          <w:bCs/>
        </w:rPr>
        <w:t>reusability</w:t>
      </w:r>
      <w:r w:rsidRPr="000D1EC4">
        <w:rPr>
          <w:rFonts w:ascii="Times New Roman" w:hAnsi="Times New Roman" w:cs="Times New Roman"/>
        </w:rPr>
        <w:t xml:space="preserve">, </w:t>
      </w:r>
      <w:r w:rsidRPr="000D1EC4">
        <w:rPr>
          <w:rFonts w:ascii="Times New Roman" w:hAnsi="Times New Roman" w:cs="Times New Roman"/>
          <w:b/>
          <w:bCs/>
        </w:rPr>
        <w:lastRenderedPageBreak/>
        <w:t>maintainability</w:t>
      </w:r>
      <w:r w:rsidRPr="000D1EC4">
        <w:rPr>
          <w:rFonts w:ascii="Times New Roman" w:hAnsi="Times New Roman" w:cs="Times New Roman"/>
        </w:rPr>
        <w:t xml:space="preserve">, and </w:t>
      </w:r>
      <w:r w:rsidRPr="000D1EC4">
        <w:rPr>
          <w:rFonts w:ascii="Times New Roman" w:hAnsi="Times New Roman" w:cs="Times New Roman"/>
          <w:b/>
          <w:bCs/>
        </w:rPr>
        <w:t>extensibility</w:t>
      </w:r>
      <w:r w:rsidRPr="000D1EC4">
        <w:rPr>
          <w:rFonts w:ascii="Times New Roman" w:hAnsi="Times New Roman" w:cs="Times New Roman"/>
        </w:rPr>
        <w:t>, which is essential for a system that involves multiple interacting modules and diverse user types.</w:t>
      </w:r>
    </w:p>
    <w:p w14:paraId="0C8986A6" w14:textId="77777777" w:rsidR="00F94F18" w:rsidRDefault="00F94F18" w:rsidP="00F94F18">
      <w:pPr>
        <w:rPr>
          <w:rFonts w:ascii="Times New Roman" w:hAnsi="Times New Roman" w:cs="Times New Roman"/>
        </w:rPr>
      </w:pPr>
      <w:r w:rsidRPr="000D1EC4">
        <w:rPr>
          <w:rFonts w:ascii="Times New Roman" w:hAnsi="Times New Roman" w:cs="Times New Roman"/>
        </w:rPr>
        <w:t>Encapsulation and abstraction enable developers to isolate features like assessments, goal tracking, and peer competition, making the application more manageable and easier to debug. OOP's use of inheritance and polymorphism also supports future feature expansions without major codebase refactoring. This design methodology aligns well with BrainBee’s goal of building a flexible and robust platform that supports continuous improvement and evolving educational needs.</w:t>
      </w:r>
    </w:p>
    <w:p w14:paraId="0D6AEA8F" w14:textId="77777777" w:rsidR="00C47150" w:rsidRPr="000D1EC4" w:rsidRDefault="00C47150" w:rsidP="00F94F18">
      <w:pPr>
        <w:rPr>
          <w:rFonts w:ascii="Times New Roman" w:hAnsi="Times New Roman" w:cs="Times New Roman"/>
        </w:rPr>
      </w:pPr>
    </w:p>
    <w:p w14:paraId="12FF4EF9" w14:textId="726E6CFF" w:rsidR="00F94F18" w:rsidRPr="002A60D4" w:rsidRDefault="00F94F18" w:rsidP="002A60D4">
      <w:pPr>
        <w:pStyle w:val="Heading2"/>
        <w:rPr>
          <w:rFonts w:ascii="Times New Roman" w:hAnsi="Times New Roman" w:cs="Times New Roman"/>
          <w:b/>
          <w:bCs/>
          <w:color w:val="000000" w:themeColor="text1"/>
        </w:rPr>
      </w:pPr>
      <w:bookmarkStart w:id="10" w:name="_Toc199099902"/>
      <w:r w:rsidRPr="002A60D4">
        <w:rPr>
          <w:rFonts w:ascii="Times New Roman" w:hAnsi="Times New Roman" w:cs="Times New Roman"/>
          <w:b/>
          <w:bCs/>
          <w:color w:val="000000" w:themeColor="text1"/>
        </w:rPr>
        <w:t>Software Process Model</w:t>
      </w:r>
      <w:bookmarkEnd w:id="10"/>
    </w:p>
    <w:p w14:paraId="67855091" w14:textId="77777777" w:rsidR="00F94F18" w:rsidRPr="000D1EC4" w:rsidRDefault="00F94F18" w:rsidP="00F94F18">
      <w:pPr>
        <w:rPr>
          <w:rFonts w:ascii="Times New Roman" w:hAnsi="Times New Roman" w:cs="Times New Roman"/>
        </w:rPr>
      </w:pPr>
      <w:r w:rsidRPr="000D1EC4">
        <w:rPr>
          <w:rFonts w:ascii="Times New Roman" w:hAnsi="Times New Roman" w:cs="Times New Roman"/>
        </w:rPr>
        <w:t xml:space="preserve">BrainBee follows the </w:t>
      </w:r>
      <w:r w:rsidRPr="000D1EC4">
        <w:rPr>
          <w:rFonts w:ascii="Times New Roman" w:hAnsi="Times New Roman" w:cs="Times New Roman"/>
          <w:b/>
          <w:bCs/>
        </w:rPr>
        <w:t>Agile Software Development</w:t>
      </w:r>
      <w:r w:rsidRPr="000D1EC4">
        <w:rPr>
          <w:rFonts w:ascii="Times New Roman" w:hAnsi="Times New Roman" w:cs="Times New Roman"/>
        </w:rPr>
        <w:t xml:space="preserve"> process model due to its iterative, collaborative, and adaptive nature. Agile is particularly well-suited for BrainBee because the project involves AI integration, dynamic feedback from students, teachers, and parents, and frequent improvements based on user behavior and evolving academic needs.</w:t>
      </w:r>
    </w:p>
    <w:p w14:paraId="0070A7AA" w14:textId="77777777" w:rsidR="00F94F18" w:rsidRPr="000D1EC4" w:rsidRDefault="00F94F18" w:rsidP="00F94F18">
      <w:pPr>
        <w:rPr>
          <w:rFonts w:ascii="Times New Roman" w:hAnsi="Times New Roman" w:cs="Times New Roman"/>
        </w:rPr>
      </w:pPr>
      <w:r w:rsidRPr="000D1EC4">
        <w:rPr>
          <w:rFonts w:ascii="Times New Roman" w:hAnsi="Times New Roman" w:cs="Times New Roman"/>
        </w:rPr>
        <w:t xml:space="preserve">Agile allows the development team to work in </w:t>
      </w:r>
      <w:r w:rsidRPr="000D1EC4">
        <w:rPr>
          <w:rFonts w:ascii="Times New Roman" w:hAnsi="Times New Roman" w:cs="Times New Roman"/>
          <w:b/>
          <w:bCs/>
        </w:rPr>
        <w:t>sprints</w:t>
      </w:r>
      <w:r w:rsidRPr="000D1EC4">
        <w:rPr>
          <w:rFonts w:ascii="Times New Roman" w:hAnsi="Times New Roman" w:cs="Times New Roman"/>
        </w:rPr>
        <w:t>, delivering incremental updates with fully functional modules such as the Student Quiz Module, AI Chatbot, or Parent Monitoring Dashboard. Regular feedback from stakeholders ensures that any required changes are identified early and implemented quickly. This reduces risk, enhances product quality, and improves alignment with end-user expectations. Agile’s emphasis on working software, adaptability, and close collaboration makes it ideal for an education-focused application aiming for continuous improvement and user engagement.</w:t>
      </w:r>
    </w:p>
    <w:p w14:paraId="193B04BE" w14:textId="6E677EA6" w:rsidR="00F94F18" w:rsidRPr="000D1EC4" w:rsidRDefault="00F94F18" w:rsidP="00F94F18">
      <w:pPr>
        <w:rPr>
          <w:rFonts w:ascii="Times New Roman" w:hAnsi="Times New Roman" w:cs="Times New Roman"/>
        </w:rPr>
      </w:pPr>
      <w:r w:rsidRPr="000D1EC4">
        <w:rPr>
          <w:rFonts w:ascii="Times New Roman" w:hAnsi="Times New Roman" w:cs="Times New Roman"/>
        </w:rPr>
        <w:t>This figure illustrates the agile development process model and its stages.</w:t>
      </w:r>
    </w:p>
    <w:p w14:paraId="1CB51241" w14:textId="54060D12" w:rsidR="00F94F18" w:rsidRPr="000D1EC4" w:rsidRDefault="00F94F18" w:rsidP="00F94F18">
      <w:pPr>
        <w:jc w:val="center"/>
        <w:rPr>
          <w:rFonts w:ascii="Times New Roman" w:hAnsi="Times New Roman" w:cs="Times New Roman"/>
        </w:rPr>
      </w:pPr>
      <w:r w:rsidRPr="000D1EC4">
        <w:rPr>
          <w:rFonts w:ascii="Times New Roman" w:hAnsi="Times New Roman" w:cs="Times New Roman"/>
          <w:noProof/>
        </w:rPr>
        <w:drawing>
          <wp:inline distT="0" distB="0" distL="0" distR="0" wp14:anchorId="07305EA2" wp14:editId="21CDB422">
            <wp:extent cx="1948157" cy="1650670"/>
            <wp:effectExtent l="0" t="0" r="0" b="6985"/>
            <wp:docPr id="1923073724" name="Picture 1"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73724" name="Picture 1" descr="A diagram of a software development proces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60478" cy="1661109"/>
                    </a:xfrm>
                    <a:prstGeom prst="rect">
                      <a:avLst/>
                    </a:prstGeom>
                    <a:noFill/>
                    <a:ln>
                      <a:noFill/>
                    </a:ln>
                  </pic:spPr>
                </pic:pic>
              </a:graphicData>
            </a:graphic>
          </wp:inline>
        </w:drawing>
      </w:r>
    </w:p>
    <w:p w14:paraId="02A7CFE9" w14:textId="726ED847" w:rsidR="00F94F18" w:rsidRPr="000D1EC4" w:rsidRDefault="00F94F18" w:rsidP="00F94F18">
      <w:pPr>
        <w:jc w:val="center"/>
        <w:rPr>
          <w:rFonts w:ascii="Times New Roman" w:hAnsi="Times New Roman" w:cs="Times New Roman"/>
        </w:rPr>
      </w:pPr>
      <w:r w:rsidRPr="000D1EC4">
        <w:rPr>
          <w:rFonts w:ascii="Times New Roman" w:hAnsi="Times New Roman" w:cs="Times New Roman"/>
        </w:rPr>
        <w:t>Figure 1 Agile Development Model</w:t>
      </w:r>
    </w:p>
    <w:p w14:paraId="6329022E" w14:textId="77777777" w:rsidR="00F94F18" w:rsidRPr="000D1EC4" w:rsidRDefault="00F94F18" w:rsidP="00F94F18">
      <w:pPr>
        <w:jc w:val="center"/>
        <w:rPr>
          <w:rFonts w:ascii="Times New Roman" w:hAnsi="Times New Roman" w:cs="Times New Roman"/>
        </w:rPr>
      </w:pPr>
    </w:p>
    <w:p w14:paraId="2DE5B9E1" w14:textId="1EEF5538" w:rsidR="00813777" w:rsidRPr="002A60D4" w:rsidRDefault="00813777" w:rsidP="002A60D4">
      <w:pPr>
        <w:pStyle w:val="Heading1"/>
        <w:rPr>
          <w:rFonts w:ascii="Times New Roman" w:hAnsi="Times New Roman" w:cs="Times New Roman"/>
          <w:b/>
          <w:bCs/>
          <w:color w:val="000000" w:themeColor="text1"/>
          <w:sz w:val="36"/>
          <w:szCs w:val="36"/>
        </w:rPr>
      </w:pPr>
      <w:bookmarkStart w:id="11" w:name="_Toc199099903"/>
      <w:r w:rsidRPr="002A60D4">
        <w:rPr>
          <w:rFonts w:ascii="Times New Roman" w:hAnsi="Times New Roman" w:cs="Times New Roman"/>
          <w:b/>
          <w:bCs/>
          <w:color w:val="000000" w:themeColor="text1"/>
          <w:sz w:val="36"/>
          <w:szCs w:val="36"/>
        </w:rPr>
        <w:lastRenderedPageBreak/>
        <w:t>System Overview</w:t>
      </w:r>
      <w:bookmarkEnd w:id="11"/>
    </w:p>
    <w:p w14:paraId="6118B724" w14:textId="77777777" w:rsidR="00813777" w:rsidRDefault="00813777" w:rsidP="00813777">
      <w:pPr>
        <w:rPr>
          <w:rFonts w:ascii="Times New Roman" w:hAnsi="Times New Roman" w:cs="Times New Roman"/>
        </w:rPr>
      </w:pPr>
      <w:r w:rsidRPr="000D1EC4">
        <w:rPr>
          <w:rFonts w:ascii="Times New Roman" w:hAnsi="Times New Roman" w:cs="Times New Roman"/>
        </w:rPr>
        <w:t xml:space="preserve">This section provides a high-level summary of the overall system architecture and functionalities of </w:t>
      </w:r>
      <w:r w:rsidRPr="000D1EC4">
        <w:rPr>
          <w:rFonts w:ascii="Times New Roman" w:hAnsi="Times New Roman" w:cs="Times New Roman"/>
          <w:b/>
          <w:bCs/>
        </w:rPr>
        <w:t>BrainBee</w:t>
      </w:r>
      <w:r w:rsidRPr="000D1EC4">
        <w:rPr>
          <w:rFonts w:ascii="Times New Roman" w:hAnsi="Times New Roman" w:cs="Times New Roman"/>
        </w:rPr>
        <w:t>.</w:t>
      </w:r>
    </w:p>
    <w:p w14:paraId="16369199" w14:textId="77777777" w:rsidR="00C47150" w:rsidRPr="000D1EC4" w:rsidRDefault="00C47150" w:rsidP="00813777">
      <w:pPr>
        <w:rPr>
          <w:rFonts w:ascii="Times New Roman" w:hAnsi="Times New Roman" w:cs="Times New Roman"/>
        </w:rPr>
      </w:pPr>
    </w:p>
    <w:p w14:paraId="0C36C815" w14:textId="44BCE165" w:rsidR="00813777" w:rsidRPr="002A60D4" w:rsidRDefault="00813777" w:rsidP="002A60D4">
      <w:pPr>
        <w:pStyle w:val="Heading2"/>
        <w:rPr>
          <w:rFonts w:ascii="Times New Roman" w:hAnsi="Times New Roman" w:cs="Times New Roman"/>
          <w:b/>
          <w:bCs/>
          <w:color w:val="000000" w:themeColor="text1"/>
        </w:rPr>
      </w:pPr>
      <w:bookmarkStart w:id="12" w:name="_Toc199099904"/>
      <w:r w:rsidRPr="002A60D4">
        <w:rPr>
          <w:rFonts w:ascii="Times New Roman" w:hAnsi="Times New Roman" w:cs="Times New Roman"/>
          <w:b/>
          <w:bCs/>
          <w:color w:val="000000" w:themeColor="text1"/>
        </w:rPr>
        <w:t>Functionality</w:t>
      </w:r>
      <w:bookmarkEnd w:id="12"/>
    </w:p>
    <w:p w14:paraId="2CA6859A" w14:textId="77777777" w:rsidR="00813777" w:rsidRDefault="00813777" w:rsidP="00813777">
      <w:pPr>
        <w:rPr>
          <w:rFonts w:ascii="Times New Roman" w:hAnsi="Times New Roman" w:cs="Times New Roman"/>
        </w:rPr>
      </w:pPr>
      <w:r w:rsidRPr="000D1EC4">
        <w:rPr>
          <w:rFonts w:ascii="Times New Roman" w:hAnsi="Times New Roman" w:cs="Times New Roman"/>
          <w:b/>
          <w:bCs/>
        </w:rPr>
        <w:t>BrainBee</w:t>
      </w:r>
      <w:r w:rsidRPr="000D1EC4">
        <w:rPr>
          <w:rFonts w:ascii="Times New Roman" w:hAnsi="Times New Roman" w:cs="Times New Roman"/>
        </w:rPr>
        <w:t xml:space="preserve"> is an AI-powered mobile educational platform designed to enhance academic learning for students in grades 5 to 12 across Pakistan. It offers features such as user management for students, parents, and teachers; personalized learning content; AI-generated quizzes and explanations; gamified peer competition; performance analytics; and a reward system. The platform also provides tools for parental monitoring, goal setting, and teacher-based class and assignment management. Real-time feedback and AI tutoring ensure a customized, engaging, and efficient learning experience. The system promotes academic success through individualized learning paths, gamification, and collaborative support among users.</w:t>
      </w:r>
    </w:p>
    <w:p w14:paraId="2C71C89A" w14:textId="77777777" w:rsidR="00C47150" w:rsidRPr="000D1EC4" w:rsidRDefault="00C47150" w:rsidP="00813777">
      <w:pPr>
        <w:rPr>
          <w:rFonts w:ascii="Times New Roman" w:hAnsi="Times New Roman" w:cs="Times New Roman"/>
        </w:rPr>
      </w:pPr>
    </w:p>
    <w:p w14:paraId="0B6032B9" w14:textId="1910E67A" w:rsidR="00813777" w:rsidRPr="002A60D4" w:rsidRDefault="00813777" w:rsidP="002A60D4">
      <w:pPr>
        <w:pStyle w:val="Heading2"/>
        <w:rPr>
          <w:rFonts w:ascii="Times New Roman" w:hAnsi="Times New Roman" w:cs="Times New Roman"/>
          <w:b/>
          <w:bCs/>
          <w:color w:val="000000" w:themeColor="text1"/>
        </w:rPr>
      </w:pPr>
      <w:bookmarkStart w:id="13" w:name="_Toc199099905"/>
      <w:r w:rsidRPr="002A60D4">
        <w:rPr>
          <w:rFonts w:ascii="Times New Roman" w:hAnsi="Times New Roman" w:cs="Times New Roman"/>
          <w:b/>
          <w:bCs/>
          <w:color w:val="000000" w:themeColor="text1"/>
        </w:rPr>
        <w:t>Context</w:t>
      </w:r>
      <w:bookmarkEnd w:id="13"/>
    </w:p>
    <w:p w14:paraId="0486AB84" w14:textId="77777777" w:rsidR="00813777" w:rsidRDefault="00813777" w:rsidP="00813777">
      <w:pPr>
        <w:rPr>
          <w:rFonts w:ascii="Times New Roman" w:hAnsi="Times New Roman" w:cs="Times New Roman"/>
        </w:rPr>
      </w:pPr>
      <w:r w:rsidRPr="000D1EC4">
        <w:rPr>
          <w:rFonts w:ascii="Times New Roman" w:hAnsi="Times New Roman" w:cs="Times New Roman"/>
        </w:rPr>
        <w:t xml:space="preserve">Operating within the educational ecosystem of Pakistan, </w:t>
      </w:r>
      <w:r w:rsidRPr="000D1EC4">
        <w:rPr>
          <w:rFonts w:ascii="Times New Roman" w:hAnsi="Times New Roman" w:cs="Times New Roman"/>
          <w:b/>
          <w:bCs/>
        </w:rPr>
        <w:t>BrainBee</w:t>
      </w:r>
      <w:r w:rsidRPr="000D1EC4">
        <w:rPr>
          <w:rFonts w:ascii="Times New Roman" w:hAnsi="Times New Roman" w:cs="Times New Roman"/>
        </w:rPr>
        <w:t xml:space="preserve"> addresses key challenges such as the lack of personalized instruction, rote learning, absence of student motivation, and limited parental and teacher engagement. The platform integrates artificial intelligence to personalize study material and assessments while encouraging healthy competition and progress tracking. By supporting students, parents, and teachers, BrainBee bridges the educational gap between urban elite and under-resourced communities, especially in Punjab. It aims to make quality education accessible, affordable, and interactive through AI and mobile technology.</w:t>
      </w:r>
    </w:p>
    <w:p w14:paraId="684D69BE" w14:textId="77777777" w:rsidR="00C47150" w:rsidRPr="000D1EC4" w:rsidRDefault="00C47150" w:rsidP="00813777">
      <w:pPr>
        <w:rPr>
          <w:rFonts w:ascii="Times New Roman" w:hAnsi="Times New Roman" w:cs="Times New Roman"/>
        </w:rPr>
      </w:pPr>
    </w:p>
    <w:p w14:paraId="3D6EA54B" w14:textId="540AFB06" w:rsidR="00813777" w:rsidRPr="002A60D4" w:rsidRDefault="00813777" w:rsidP="002A60D4">
      <w:pPr>
        <w:pStyle w:val="Heading2"/>
        <w:rPr>
          <w:rFonts w:ascii="Times New Roman" w:hAnsi="Times New Roman" w:cs="Times New Roman"/>
          <w:b/>
          <w:bCs/>
          <w:color w:val="000000" w:themeColor="text1"/>
        </w:rPr>
      </w:pPr>
      <w:bookmarkStart w:id="14" w:name="_Toc199099906"/>
      <w:r w:rsidRPr="002A60D4">
        <w:rPr>
          <w:rFonts w:ascii="Times New Roman" w:hAnsi="Times New Roman" w:cs="Times New Roman"/>
          <w:b/>
          <w:bCs/>
          <w:color w:val="000000" w:themeColor="text1"/>
        </w:rPr>
        <w:t>Design</w:t>
      </w:r>
      <w:bookmarkEnd w:id="14"/>
    </w:p>
    <w:p w14:paraId="58C80CE1" w14:textId="77777777" w:rsidR="00813777" w:rsidRPr="000D1EC4" w:rsidRDefault="00813777" w:rsidP="00813777">
      <w:pPr>
        <w:rPr>
          <w:rFonts w:ascii="Times New Roman" w:hAnsi="Times New Roman" w:cs="Times New Roman"/>
        </w:rPr>
      </w:pPr>
      <w:r w:rsidRPr="000D1EC4">
        <w:rPr>
          <w:rFonts w:ascii="Times New Roman" w:hAnsi="Times New Roman" w:cs="Times New Roman"/>
          <w:b/>
          <w:bCs/>
        </w:rPr>
        <w:t>BrainBee</w:t>
      </w:r>
      <w:r w:rsidRPr="000D1EC4">
        <w:rPr>
          <w:rFonts w:ascii="Times New Roman" w:hAnsi="Times New Roman" w:cs="Times New Roman"/>
        </w:rPr>
        <w:t xml:space="preserve"> utilizes a </w:t>
      </w:r>
      <w:r w:rsidRPr="000D1EC4">
        <w:rPr>
          <w:rFonts w:ascii="Times New Roman" w:hAnsi="Times New Roman" w:cs="Times New Roman"/>
          <w:b/>
          <w:bCs/>
        </w:rPr>
        <w:t>multi-tiered architecture</w:t>
      </w:r>
      <w:r w:rsidRPr="000D1EC4">
        <w:rPr>
          <w:rFonts w:ascii="Times New Roman" w:hAnsi="Times New Roman" w:cs="Times New Roman"/>
        </w:rPr>
        <w:t xml:space="preserve"> that separates the system into distinct layers:</w:t>
      </w:r>
    </w:p>
    <w:p w14:paraId="0DA2FD64" w14:textId="77777777" w:rsidR="00813777" w:rsidRPr="000D1EC4" w:rsidRDefault="00813777" w:rsidP="00813777">
      <w:pPr>
        <w:numPr>
          <w:ilvl w:val="0"/>
          <w:numId w:val="2"/>
        </w:numPr>
        <w:rPr>
          <w:rFonts w:ascii="Times New Roman" w:hAnsi="Times New Roman" w:cs="Times New Roman"/>
        </w:rPr>
      </w:pPr>
      <w:r w:rsidRPr="000D1EC4">
        <w:rPr>
          <w:rFonts w:ascii="Times New Roman" w:hAnsi="Times New Roman" w:cs="Times New Roman"/>
          <w:b/>
          <w:bCs/>
        </w:rPr>
        <w:t>Presentation Layer</w:t>
      </w:r>
      <w:r w:rsidRPr="000D1EC4">
        <w:rPr>
          <w:rFonts w:ascii="Times New Roman" w:hAnsi="Times New Roman" w:cs="Times New Roman"/>
        </w:rPr>
        <w:t xml:space="preserve"> for user interfaces across mobile apps (Flutter-based)</w:t>
      </w:r>
    </w:p>
    <w:p w14:paraId="40DF9D26" w14:textId="77777777" w:rsidR="00813777" w:rsidRPr="000D1EC4" w:rsidRDefault="00813777" w:rsidP="00813777">
      <w:pPr>
        <w:numPr>
          <w:ilvl w:val="0"/>
          <w:numId w:val="2"/>
        </w:numPr>
        <w:rPr>
          <w:rFonts w:ascii="Times New Roman" w:hAnsi="Times New Roman" w:cs="Times New Roman"/>
        </w:rPr>
      </w:pPr>
      <w:r w:rsidRPr="000D1EC4">
        <w:rPr>
          <w:rFonts w:ascii="Times New Roman" w:hAnsi="Times New Roman" w:cs="Times New Roman"/>
          <w:b/>
          <w:bCs/>
        </w:rPr>
        <w:t>Business Logic Layer</w:t>
      </w:r>
      <w:r w:rsidRPr="000D1EC4">
        <w:rPr>
          <w:rFonts w:ascii="Times New Roman" w:hAnsi="Times New Roman" w:cs="Times New Roman"/>
        </w:rPr>
        <w:t xml:space="preserve"> for managing core functionalities such as quizzes, performance tracking, and reward systems</w:t>
      </w:r>
    </w:p>
    <w:p w14:paraId="5D9CA101" w14:textId="77777777" w:rsidR="00813777" w:rsidRPr="000D1EC4" w:rsidRDefault="00813777" w:rsidP="00813777">
      <w:pPr>
        <w:numPr>
          <w:ilvl w:val="0"/>
          <w:numId w:val="2"/>
        </w:numPr>
        <w:rPr>
          <w:rFonts w:ascii="Times New Roman" w:hAnsi="Times New Roman" w:cs="Times New Roman"/>
        </w:rPr>
      </w:pPr>
      <w:r w:rsidRPr="000D1EC4">
        <w:rPr>
          <w:rFonts w:ascii="Times New Roman" w:hAnsi="Times New Roman" w:cs="Times New Roman"/>
          <w:b/>
          <w:bCs/>
        </w:rPr>
        <w:t>Data Access Layer</w:t>
      </w:r>
      <w:r w:rsidRPr="000D1EC4">
        <w:rPr>
          <w:rFonts w:ascii="Times New Roman" w:hAnsi="Times New Roman" w:cs="Times New Roman"/>
        </w:rPr>
        <w:t xml:space="preserve"> for interacting with the MongoDB database securely</w:t>
      </w:r>
    </w:p>
    <w:p w14:paraId="5CD99A46" w14:textId="77777777" w:rsidR="00813777" w:rsidRDefault="00813777" w:rsidP="00813777">
      <w:pPr>
        <w:rPr>
          <w:rFonts w:ascii="Times New Roman" w:hAnsi="Times New Roman" w:cs="Times New Roman"/>
        </w:rPr>
      </w:pPr>
      <w:r w:rsidRPr="000D1EC4">
        <w:rPr>
          <w:rFonts w:ascii="Times New Roman" w:hAnsi="Times New Roman" w:cs="Times New Roman"/>
        </w:rPr>
        <w:t xml:space="preserve">This design promotes </w:t>
      </w:r>
      <w:r w:rsidRPr="000D1EC4">
        <w:rPr>
          <w:rFonts w:ascii="Times New Roman" w:hAnsi="Times New Roman" w:cs="Times New Roman"/>
          <w:b/>
          <w:bCs/>
        </w:rPr>
        <w:t>modularity</w:t>
      </w:r>
      <w:r w:rsidRPr="000D1EC4">
        <w:rPr>
          <w:rFonts w:ascii="Times New Roman" w:hAnsi="Times New Roman" w:cs="Times New Roman"/>
        </w:rPr>
        <w:t xml:space="preserve">, </w:t>
      </w:r>
      <w:r w:rsidRPr="000D1EC4">
        <w:rPr>
          <w:rFonts w:ascii="Times New Roman" w:hAnsi="Times New Roman" w:cs="Times New Roman"/>
          <w:b/>
          <w:bCs/>
        </w:rPr>
        <w:t>reusability</w:t>
      </w:r>
      <w:r w:rsidRPr="000D1EC4">
        <w:rPr>
          <w:rFonts w:ascii="Times New Roman" w:hAnsi="Times New Roman" w:cs="Times New Roman"/>
        </w:rPr>
        <w:t xml:space="preserve">, and </w:t>
      </w:r>
      <w:r w:rsidRPr="000D1EC4">
        <w:rPr>
          <w:rFonts w:ascii="Times New Roman" w:hAnsi="Times New Roman" w:cs="Times New Roman"/>
          <w:b/>
          <w:bCs/>
        </w:rPr>
        <w:t>scalability</w:t>
      </w:r>
      <w:r w:rsidRPr="000D1EC4">
        <w:rPr>
          <w:rFonts w:ascii="Times New Roman" w:hAnsi="Times New Roman" w:cs="Times New Roman"/>
        </w:rPr>
        <w:t xml:space="preserve">, allowing different modules (e.g., student assessments, parent goals, teacher analytics) to work independently yet cohesively. RESTful APIs connect the layers to ensure seamless communication across different system </w:t>
      </w:r>
      <w:r w:rsidRPr="000D1EC4">
        <w:rPr>
          <w:rFonts w:ascii="Times New Roman" w:hAnsi="Times New Roman" w:cs="Times New Roman"/>
        </w:rPr>
        <w:lastRenderedPageBreak/>
        <w:t>components and user apps. The AI components are integrated through Python-based machine learning models that assist in generating personalized content, performance predictions, and quiz recommendations.</w:t>
      </w:r>
    </w:p>
    <w:p w14:paraId="033AEAD1" w14:textId="77777777" w:rsidR="00C47150" w:rsidRPr="000D1EC4" w:rsidRDefault="00C47150" w:rsidP="00813777">
      <w:pPr>
        <w:rPr>
          <w:rFonts w:ascii="Times New Roman" w:hAnsi="Times New Roman" w:cs="Times New Roman"/>
        </w:rPr>
      </w:pPr>
    </w:p>
    <w:p w14:paraId="23005363" w14:textId="4364310C" w:rsidR="00813777" w:rsidRPr="002A60D4" w:rsidRDefault="00813777" w:rsidP="002A60D4">
      <w:pPr>
        <w:pStyle w:val="Heading2"/>
        <w:rPr>
          <w:rFonts w:ascii="Times New Roman" w:hAnsi="Times New Roman" w:cs="Times New Roman"/>
          <w:b/>
          <w:bCs/>
          <w:color w:val="000000" w:themeColor="text1"/>
        </w:rPr>
      </w:pPr>
      <w:bookmarkStart w:id="15" w:name="_Toc199099907"/>
      <w:r w:rsidRPr="002A60D4">
        <w:rPr>
          <w:rFonts w:ascii="Times New Roman" w:hAnsi="Times New Roman" w:cs="Times New Roman"/>
          <w:b/>
          <w:bCs/>
          <w:color w:val="000000" w:themeColor="text1"/>
        </w:rPr>
        <w:t>Architectural Design</w:t>
      </w:r>
      <w:bookmarkEnd w:id="15"/>
    </w:p>
    <w:p w14:paraId="5E8BBC47" w14:textId="77777777" w:rsidR="00813777" w:rsidRPr="000D1EC4" w:rsidRDefault="00813777" w:rsidP="00813777">
      <w:pPr>
        <w:rPr>
          <w:rFonts w:ascii="Times New Roman" w:hAnsi="Times New Roman" w:cs="Times New Roman"/>
        </w:rPr>
      </w:pPr>
      <w:r w:rsidRPr="000D1EC4">
        <w:rPr>
          <w:rFonts w:ascii="Times New Roman" w:hAnsi="Times New Roman" w:cs="Times New Roman"/>
          <w:b/>
          <w:bCs/>
        </w:rPr>
        <w:t>BrainBee</w:t>
      </w:r>
      <w:r w:rsidRPr="000D1EC4">
        <w:rPr>
          <w:rFonts w:ascii="Times New Roman" w:hAnsi="Times New Roman" w:cs="Times New Roman"/>
        </w:rPr>
        <w:t xml:space="preserve"> is designed with a modular architecture to support maintainability, extensibility, and integration of new features. The system is divided into key modules:</w:t>
      </w:r>
    </w:p>
    <w:p w14:paraId="31C2DC4A" w14:textId="77777777" w:rsidR="00813777" w:rsidRPr="000D1EC4" w:rsidRDefault="00813777" w:rsidP="00813777">
      <w:pPr>
        <w:numPr>
          <w:ilvl w:val="0"/>
          <w:numId w:val="3"/>
        </w:numPr>
        <w:rPr>
          <w:rFonts w:ascii="Times New Roman" w:hAnsi="Times New Roman" w:cs="Times New Roman"/>
        </w:rPr>
      </w:pPr>
      <w:r w:rsidRPr="000D1EC4">
        <w:rPr>
          <w:rFonts w:ascii="Times New Roman" w:hAnsi="Times New Roman" w:cs="Times New Roman"/>
          <w:b/>
          <w:bCs/>
        </w:rPr>
        <w:t>User Management:</w:t>
      </w:r>
      <w:r w:rsidRPr="000D1EC4">
        <w:rPr>
          <w:rFonts w:ascii="Times New Roman" w:hAnsi="Times New Roman" w:cs="Times New Roman"/>
        </w:rPr>
        <w:t xml:space="preserve"> Handles registration, profile management, and user type switching</w:t>
      </w:r>
    </w:p>
    <w:p w14:paraId="1B89DD53" w14:textId="77777777" w:rsidR="00813777" w:rsidRPr="000D1EC4" w:rsidRDefault="00813777" w:rsidP="00813777">
      <w:pPr>
        <w:numPr>
          <w:ilvl w:val="0"/>
          <w:numId w:val="3"/>
        </w:numPr>
        <w:rPr>
          <w:rFonts w:ascii="Times New Roman" w:hAnsi="Times New Roman" w:cs="Times New Roman"/>
        </w:rPr>
      </w:pPr>
      <w:r w:rsidRPr="000D1EC4">
        <w:rPr>
          <w:rFonts w:ascii="Times New Roman" w:hAnsi="Times New Roman" w:cs="Times New Roman"/>
          <w:b/>
          <w:bCs/>
        </w:rPr>
        <w:t>Assessment Module:</w:t>
      </w:r>
      <w:r w:rsidRPr="000D1EC4">
        <w:rPr>
          <w:rFonts w:ascii="Times New Roman" w:hAnsi="Times New Roman" w:cs="Times New Roman"/>
        </w:rPr>
        <w:t xml:space="preserve"> Manages AI-generated quizzes, assignments, feedback, and report cards</w:t>
      </w:r>
    </w:p>
    <w:p w14:paraId="12FC75D9" w14:textId="77777777" w:rsidR="00813777" w:rsidRPr="000D1EC4" w:rsidRDefault="00813777" w:rsidP="00813777">
      <w:pPr>
        <w:numPr>
          <w:ilvl w:val="0"/>
          <w:numId w:val="3"/>
        </w:numPr>
        <w:rPr>
          <w:rFonts w:ascii="Times New Roman" w:hAnsi="Times New Roman" w:cs="Times New Roman"/>
        </w:rPr>
      </w:pPr>
      <w:r w:rsidRPr="000D1EC4">
        <w:rPr>
          <w:rFonts w:ascii="Times New Roman" w:hAnsi="Times New Roman" w:cs="Times New Roman"/>
          <w:b/>
          <w:bCs/>
        </w:rPr>
        <w:t>Learning Module:</w:t>
      </w:r>
      <w:r w:rsidRPr="000D1EC4">
        <w:rPr>
          <w:rFonts w:ascii="Times New Roman" w:hAnsi="Times New Roman" w:cs="Times New Roman"/>
        </w:rPr>
        <w:t xml:space="preserve"> Provides summaries, flashcards, and AI chatbot explanations</w:t>
      </w:r>
    </w:p>
    <w:p w14:paraId="7A41BE40" w14:textId="77777777" w:rsidR="00813777" w:rsidRPr="000D1EC4" w:rsidRDefault="00813777" w:rsidP="00813777">
      <w:pPr>
        <w:numPr>
          <w:ilvl w:val="0"/>
          <w:numId w:val="3"/>
        </w:numPr>
        <w:rPr>
          <w:rFonts w:ascii="Times New Roman" w:hAnsi="Times New Roman" w:cs="Times New Roman"/>
        </w:rPr>
      </w:pPr>
      <w:r w:rsidRPr="000D1EC4">
        <w:rPr>
          <w:rFonts w:ascii="Times New Roman" w:hAnsi="Times New Roman" w:cs="Times New Roman"/>
          <w:b/>
          <w:bCs/>
        </w:rPr>
        <w:t>Peer Competition Module:</w:t>
      </w:r>
      <w:r w:rsidRPr="000D1EC4">
        <w:rPr>
          <w:rFonts w:ascii="Times New Roman" w:hAnsi="Times New Roman" w:cs="Times New Roman"/>
        </w:rPr>
        <w:t xml:space="preserve"> Enables quiz battles, leaderboard tracking, and win/loss history</w:t>
      </w:r>
    </w:p>
    <w:p w14:paraId="472C94D6" w14:textId="77777777" w:rsidR="00813777" w:rsidRPr="000D1EC4" w:rsidRDefault="00813777" w:rsidP="00813777">
      <w:pPr>
        <w:numPr>
          <w:ilvl w:val="0"/>
          <w:numId w:val="3"/>
        </w:numPr>
        <w:rPr>
          <w:rFonts w:ascii="Times New Roman" w:hAnsi="Times New Roman" w:cs="Times New Roman"/>
        </w:rPr>
      </w:pPr>
      <w:r w:rsidRPr="000D1EC4">
        <w:rPr>
          <w:rFonts w:ascii="Times New Roman" w:hAnsi="Times New Roman" w:cs="Times New Roman"/>
          <w:b/>
          <w:bCs/>
        </w:rPr>
        <w:t>Performance Analytics:</w:t>
      </w:r>
      <w:r w:rsidRPr="000D1EC4">
        <w:rPr>
          <w:rFonts w:ascii="Times New Roman" w:hAnsi="Times New Roman" w:cs="Times New Roman"/>
        </w:rPr>
        <w:t xml:space="preserve"> Tracks detailed academic data and AI-based progress insights</w:t>
      </w:r>
    </w:p>
    <w:p w14:paraId="1456ABB0" w14:textId="77777777" w:rsidR="00813777" w:rsidRPr="000D1EC4" w:rsidRDefault="00813777" w:rsidP="00813777">
      <w:pPr>
        <w:numPr>
          <w:ilvl w:val="0"/>
          <w:numId w:val="3"/>
        </w:numPr>
        <w:rPr>
          <w:rFonts w:ascii="Times New Roman" w:hAnsi="Times New Roman" w:cs="Times New Roman"/>
        </w:rPr>
      </w:pPr>
      <w:r w:rsidRPr="000D1EC4">
        <w:rPr>
          <w:rFonts w:ascii="Times New Roman" w:hAnsi="Times New Roman" w:cs="Times New Roman"/>
          <w:b/>
          <w:bCs/>
        </w:rPr>
        <w:t>Parent &amp; Teacher Modules:</w:t>
      </w:r>
      <w:r w:rsidRPr="000D1EC4">
        <w:rPr>
          <w:rFonts w:ascii="Times New Roman" w:hAnsi="Times New Roman" w:cs="Times New Roman"/>
        </w:rPr>
        <w:t xml:space="preserve"> Allow monitoring, goal setting, and personalized teaching interventions</w:t>
      </w:r>
    </w:p>
    <w:p w14:paraId="5C053F86" w14:textId="77777777" w:rsidR="00813777" w:rsidRPr="000D1EC4" w:rsidRDefault="00813777" w:rsidP="00813777">
      <w:pPr>
        <w:numPr>
          <w:ilvl w:val="0"/>
          <w:numId w:val="3"/>
        </w:numPr>
        <w:rPr>
          <w:rFonts w:ascii="Times New Roman" w:hAnsi="Times New Roman" w:cs="Times New Roman"/>
        </w:rPr>
      </w:pPr>
      <w:r w:rsidRPr="000D1EC4">
        <w:rPr>
          <w:rFonts w:ascii="Times New Roman" w:hAnsi="Times New Roman" w:cs="Times New Roman"/>
          <w:b/>
          <w:bCs/>
        </w:rPr>
        <w:t>Reward Module:</w:t>
      </w:r>
      <w:r w:rsidRPr="000D1EC4">
        <w:rPr>
          <w:rFonts w:ascii="Times New Roman" w:hAnsi="Times New Roman" w:cs="Times New Roman"/>
        </w:rPr>
        <w:t xml:space="preserve"> Handles badges, coins, certificates, and redemption tracking</w:t>
      </w:r>
    </w:p>
    <w:p w14:paraId="5062E78C" w14:textId="77777777" w:rsidR="00813777" w:rsidRDefault="75940BE6" w:rsidP="00813777">
      <w:pPr>
        <w:rPr>
          <w:rFonts w:ascii="Times New Roman" w:hAnsi="Times New Roman" w:cs="Times New Roman"/>
        </w:rPr>
      </w:pPr>
      <w:r w:rsidRPr="29C5DF28">
        <w:rPr>
          <w:rFonts w:ascii="Times New Roman" w:hAnsi="Times New Roman" w:cs="Times New Roman"/>
        </w:rPr>
        <w:t xml:space="preserve">This modular approach ensures that updates or changes in one part of the system do not affect others. The </w:t>
      </w:r>
      <w:r w:rsidRPr="29C5DF28">
        <w:rPr>
          <w:rFonts w:ascii="Times New Roman" w:hAnsi="Times New Roman" w:cs="Times New Roman"/>
          <w:b/>
          <w:bCs/>
        </w:rPr>
        <w:t>multi-tiered architectural style</w:t>
      </w:r>
      <w:r w:rsidRPr="29C5DF28">
        <w:rPr>
          <w:rFonts w:ascii="Times New Roman" w:hAnsi="Times New Roman" w:cs="Times New Roman"/>
        </w:rPr>
        <w:t xml:space="preserve"> supports separation of concerns and eases testing, deployment, and scaling.</w:t>
      </w:r>
    </w:p>
    <w:p w14:paraId="361CE04A" w14:textId="77777777" w:rsidR="00392D51" w:rsidRDefault="00392D51" w:rsidP="00813777">
      <w:pPr>
        <w:rPr>
          <w:rFonts w:ascii="Times New Roman" w:hAnsi="Times New Roman" w:cs="Times New Roman"/>
        </w:rPr>
      </w:pPr>
    </w:p>
    <w:p w14:paraId="358F47EE" w14:textId="235C618B" w:rsidR="00392D51" w:rsidRDefault="00392D51" w:rsidP="00813777">
      <w:pPr>
        <w:rPr>
          <w:rFonts w:ascii="Times New Roman" w:hAnsi="Times New Roman" w:cs="Times New Roman"/>
        </w:rPr>
      </w:pPr>
      <w:r w:rsidRPr="00392D51">
        <w:rPr>
          <w:rFonts w:ascii="Times New Roman" w:hAnsi="Times New Roman" w:cs="Times New Roman"/>
        </w:rPr>
        <w:t xml:space="preserve">This figure illustrates the architecture style diagram showing the multi-tiered pattern that is followed by the </w:t>
      </w:r>
      <w:r w:rsidR="001E3EE9">
        <w:rPr>
          <w:rFonts w:ascii="Times New Roman" w:eastAsia="Aptos" w:hAnsi="Times New Roman" w:cs="Times New Roman"/>
          <w:b/>
          <w:bCs/>
        </w:rPr>
        <w:t>BrainBee</w:t>
      </w:r>
      <w:r w:rsidRPr="00392D51">
        <w:rPr>
          <w:rFonts w:ascii="Times New Roman" w:hAnsi="Times New Roman" w:cs="Times New Roman"/>
        </w:rPr>
        <w:t xml:space="preserve"> system.</w:t>
      </w:r>
    </w:p>
    <w:p w14:paraId="14ED5E51" w14:textId="05936AE7" w:rsidR="002A60D4" w:rsidRDefault="002A60D4" w:rsidP="00813777">
      <w:r>
        <w:br w:type="page"/>
      </w:r>
    </w:p>
    <w:p w14:paraId="57CC6DAA" w14:textId="2B4B93CC" w:rsidR="002A60D4" w:rsidRDefault="64FA4767" w:rsidP="29C5DF28">
      <w:pPr>
        <w:jc w:val="center"/>
      </w:pPr>
      <w:r>
        <w:rPr>
          <w:noProof/>
        </w:rPr>
        <w:lastRenderedPageBreak/>
        <w:drawing>
          <wp:inline distT="0" distB="0" distL="0" distR="0" wp14:anchorId="50BD1C96" wp14:editId="50099108">
            <wp:extent cx="5585772" cy="7307172"/>
            <wp:effectExtent l="0" t="0" r="0" b="0"/>
            <wp:docPr id="1039412288" name="Picture 1039412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585772" cy="7307172"/>
                    </a:xfrm>
                    <a:prstGeom prst="rect">
                      <a:avLst/>
                    </a:prstGeom>
                  </pic:spPr>
                </pic:pic>
              </a:graphicData>
            </a:graphic>
          </wp:inline>
        </w:drawing>
      </w:r>
    </w:p>
    <w:p w14:paraId="623F2149" w14:textId="42CDDDFD" w:rsidR="29C5DF28" w:rsidRDefault="29C5DF28" w:rsidP="29C5DF28">
      <w:pPr>
        <w:jc w:val="center"/>
        <w:rPr>
          <w:rFonts w:ascii="Aptos" w:eastAsia="Aptos" w:hAnsi="Aptos" w:cs="Aptos"/>
          <w:b/>
          <w:bCs/>
        </w:rPr>
      </w:pPr>
    </w:p>
    <w:p w14:paraId="16219CBE" w14:textId="223D9141" w:rsidR="54C7676C" w:rsidRDefault="54C7676C" w:rsidP="29C5DF28">
      <w:pPr>
        <w:jc w:val="center"/>
        <w:rPr>
          <w:rFonts w:ascii="Aptos" w:eastAsia="Aptos" w:hAnsi="Aptos" w:cs="Aptos"/>
          <w:b/>
          <w:bCs/>
        </w:rPr>
      </w:pPr>
      <w:r w:rsidRPr="29C5DF28">
        <w:rPr>
          <w:rFonts w:ascii="Aptos" w:eastAsia="Aptos" w:hAnsi="Aptos" w:cs="Aptos"/>
          <w:b/>
          <w:bCs/>
        </w:rPr>
        <w:t>Figure 2 Architectural Style Diagram for BrainBee</w:t>
      </w:r>
    </w:p>
    <w:p w14:paraId="4013C8C7" w14:textId="0B7C1F4B" w:rsidR="00392D51" w:rsidRDefault="006D040C" w:rsidP="006D040C">
      <w:pPr>
        <w:rPr>
          <w:rFonts w:ascii="Aptos" w:eastAsia="Aptos" w:hAnsi="Aptos" w:cs="Aptos"/>
          <w:b/>
          <w:bCs/>
        </w:rPr>
      </w:pPr>
      <w:r w:rsidRPr="006D040C">
        <w:rPr>
          <w:rFonts w:ascii="Times New Roman" w:eastAsia="Aptos" w:hAnsi="Times New Roman" w:cs="Times New Roman"/>
        </w:rPr>
        <w:lastRenderedPageBreak/>
        <w:t xml:space="preserve">This figure illustrates the box and line diagram to represent the </w:t>
      </w:r>
      <w:r w:rsidR="00B15BC5">
        <w:rPr>
          <w:rFonts w:ascii="Times New Roman" w:eastAsia="Aptos" w:hAnsi="Times New Roman" w:cs="Times New Roman"/>
          <w:b/>
          <w:bCs/>
        </w:rPr>
        <w:t>BrainBee</w:t>
      </w:r>
      <w:r w:rsidRPr="006D040C">
        <w:rPr>
          <w:rFonts w:ascii="Times New Roman" w:eastAsia="Aptos" w:hAnsi="Times New Roman" w:cs="Times New Roman"/>
        </w:rPr>
        <w:t xml:space="preserve"> syste</w:t>
      </w:r>
      <w:r>
        <w:rPr>
          <w:rFonts w:ascii="Times New Roman" w:eastAsia="Aptos" w:hAnsi="Times New Roman" w:cs="Times New Roman"/>
        </w:rPr>
        <w:t>m.</w:t>
      </w:r>
    </w:p>
    <w:p w14:paraId="16ABF3D8" w14:textId="4D85F2A9" w:rsidR="29C5DF28" w:rsidRPr="00392D51" w:rsidRDefault="29C5DF28">
      <w:pPr>
        <w:rPr>
          <w:rFonts w:ascii="Times New Roman" w:hAnsi="Times New Roman" w:cs="Times New Roman"/>
        </w:rPr>
      </w:pPr>
    </w:p>
    <w:p w14:paraId="6BFDB6DA" w14:textId="644234C4" w:rsidR="10DF7EB2" w:rsidRDefault="10DF7EB2" w:rsidP="29C5DF28">
      <w:pPr>
        <w:jc w:val="center"/>
        <w:rPr>
          <w:rFonts w:eastAsiaTheme="minorEastAsia"/>
          <w:b/>
          <w:bCs/>
        </w:rPr>
      </w:pPr>
      <w:r>
        <w:rPr>
          <w:noProof/>
        </w:rPr>
        <w:drawing>
          <wp:anchor distT="0" distB="0" distL="114300" distR="114300" simplePos="0" relativeHeight="251687936" behindDoc="1" locked="0" layoutInCell="1" allowOverlap="1" wp14:anchorId="6DDD7E15" wp14:editId="081CA22B">
            <wp:simplePos x="0" y="0"/>
            <wp:positionH relativeFrom="column">
              <wp:posOffset>-304800</wp:posOffset>
            </wp:positionH>
            <wp:positionV relativeFrom="paragraph">
              <wp:posOffset>0</wp:posOffset>
            </wp:positionV>
            <wp:extent cx="6638306" cy="4914900"/>
            <wp:effectExtent l="0" t="0" r="0" b="0"/>
            <wp:wrapTight wrapText="bothSides">
              <wp:wrapPolygon edited="0">
                <wp:start x="0" y="0"/>
                <wp:lineTo x="0" y="21516"/>
                <wp:lineTo x="21509" y="21516"/>
                <wp:lineTo x="21509" y="0"/>
                <wp:lineTo x="0" y="0"/>
              </wp:wrapPolygon>
            </wp:wrapTight>
            <wp:docPr id="872452945" name="Picture 872452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6638306" cy="4914900"/>
                    </a:xfrm>
                    <a:prstGeom prst="rect">
                      <a:avLst/>
                    </a:prstGeom>
                  </pic:spPr>
                </pic:pic>
              </a:graphicData>
            </a:graphic>
          </wp:anchor>
        </w:drawing>
      </w:r>
    </w:p>
    <w:p w14:paraId="06D1A5FD" w14:textId="5561E8F2" w:rsidR="10DF7EB2" w:rsidRDefault="10DF7EB2" w:rsidP="29C5DF28">
      <w:pPr>
        <w:jc w:val="center"/>
        <w:rPr>
          <w:rFonts w:eastAsiaTheme="minorEastAsia"/>
          <w:b/>
          <w:bCs/>
        </w:rPr>
      </w:pPr>
      <w:r w:rsidRPr="29C5DF28">
        <w:rPr>
          <w:rFonts w:eastAsiaTheme="minorEastAsia"/>
          <w:b/>
          <w:bCs/>
        </w:rPr>
        <w:t>Figure 3 Box and Line Diagram for BrainBee</w:t>
      </w:r>
    </w:p>
    <w:p w14:paraId="4F0DA0E8" w14:textId="02FCC5D1" w:rsidR="29C5DF28" w:rsidRDefault="29C5DF28">
      <w:r>
        <w:br w:type="page"/>
      </w:r>
    </w:p>
    <w:p w14:paraId="15DCF070" w14:textId="215197F5" w:rsidR="208868A4" w:rsidRDefault="208868A4" w:rsidP="29C5DF28">
      <w:pPr>
        <w:pStyle w:val="Heading1"/>
        <w:rPr>
          <w:rFonts w:ascii="Times New Roman" w:hAnsi="Times New Roman" w:cs="Times New Roman"/>
          <w:b/>
          <w:bCs/>
          <w:color w:val="000000" w:themeColor="text1"/>
          <w:sz w:val="36"/>
          <w:szCs w:val="36"/>
        </w:rPr>
      </w:pPr>
      <w:bookmarkStart w:id="16" w:name="_Toc199099908"/>
      <w:r w:rsidRPr="29C5DF28">
        <w:rPr>
          <w:rFonts w:ascii="Times New Roman" w:hAnsi="Times New Roman" w:cs="Times New Roman"/>
          <w:b/>
          <w:bCs/>
          <w:color w:val="000000" w:themeColor="text1"/>
          <w:sz w:val="36"/>
          <w:szCs w:val="36"/>
        </w:rPr>
        <w:lastRenderedPageBreak/>
        <w:t>Design Models</w:t>
      </w:r>
      <w:bookmarkEnd w:id="16"/>
    </w:p>
    <w:p w14:paraId="789DF68B" w14:textId="1FC2C5C5" w:rsidR="1271F9EB" w:rsidRDefault="1271F9EB" w:rsidP="29C5DF28">
      <w:r>
        <w:t>This section details the design methodologies and models used to structure and implement the BrainBee system.</w:t>
      </w:r>
    </w:p>
    <w:p w14:paraId="5F3B88A0" w14:textId="545D1699" w:rsidR="29C5DF28" w:rsidRDefault="29C5DF28" w:rsidP="29C5DF28"/>
    <w:p w14:paraId="00D854E6" w14:textId="6731B49F" w:rsidR="66441108" w:rsidRDefault="66441108" w:rsidP="29C5DF28">
      <w:pPr>
        <w:pStyle w:val="Heading2"/>
        <w:rPr>
          <w:rFonts w:ascii="Times New Roman" w:hAnsi="Times New Roman" w:cs="Times New Roman"/>
          <w:b/>
          <w:bCs/>
          <w:color w:val="000000" w:themeColor="text1"/>
        </w:rPr>
      </w:pPr>
      <w:bookmarkStart w:id="17" w:name="_Toc199099909"/>
      <w:r w:rsidRPr="29C5DF28">
        <w:rPr>
          <w:rFonts w:ascii="Times New Roman" w:hAnsi="Times New Roman" w:cs="Times New Roman"/>
          <w:b/>
          <w:bCs/>
          <w:color w:val="000000" w:themeColor="text1"/>
        </w:rPr>
        <w:t>Activity Diagrams</w:t>
      </w:r>
      <w:bookmarkEnd w:id="17"/>
    </w:p>
    <w:p w14:paraId="1A9B6B7C" w14:textId="53064766" w:rsidR="59C8BD06" w:rsidRDefault="59C8BD06" w:rsidP="29C5DF28">
      <w:pPr>
        <w:rPr>
          <w:rFonts w:ascii="Aptos" w:eastAsia="Aptos" w:hAnsi="Aptos" w:cs="Aptos"/>
        </w:rPr>
      </w:pPr>
      <w:r w:rsidRPr="29C5DF28">
        <w:rPr>
          <w:rFonts w:ascii="Aptos" w:eastAsia="Aptos" w:hAnsi="Aptos" w:cs="Aptos"/>
        </w:rPr>
        <w:t xml:space="preserve">This subsection presents activity diagrams illustrating the workflow of key processes within BrainBee </w:t>
      </w:r>
    </w:p>
    <w:p w14:paraId="5BDC4564" w14:textId="1DBAAB90" w:rsidR="29C5DF28" w:rsidRDefault="29C5DF28" w:rsidP="29C5DF28">
      <w:pPr>
        <w:rPr>
          <w:rFonts w:ascii="Aptos" w:eastAsia="Aptos" w:hAnsi="Aptos" w:cs="Aptos"/>
        </w:rPr>
      </w:pPr>
    </w:p>
    <w:p w14:paraId="46BD0840" w14:textId="1455960A" w:rsidR="13E10CF7" w:rsidRDefault="13E10CF7" w:rsidP="29C5DF28">
      <w:pPr>
        <w:pStyle w:val="Heading3"/>
        <w:rPr>
          <w:rFonts w:ascii="Times New Roman" w:hAnsi="Times New Roman" w:cs="Times New Roman"/>
          <w:b/>
          <w:bCs/>
          <w:color w:val="000000" w:themeColor="text1"/>
        </w:rPr>
      </w:pPr>
      <w:r w:rsidRPr="29C5DF28">
        <w:rPr>
          <w:rFonts w:ascii="Times New Roman" w:hAnsi="Times New Roman" w:cs="Times New Roman"/>
          <w:b/>
          <w:bCs/>
          <w:color w:val="000000" w:themeColor="text1"/>
        </w:rPr>
        <w:t xml:space="preserve"> </w:t>
      </w:r>
      <w:bookmarkStart w:id="18" w:name="_Toc199099910"/>
      <w:r w:rsidR="1833099A" w:rsidRPr="29C5DF28">
        <w:rPr>
          <w:rFonts w:ascii="Times New Roman" w:hAnsi="Times New Roman" w:cs="Times New Roman"/>
          <w:b/>
          <w:bCs/>
          <w:color w:val="000000" w:themeColor="text1"/>
        </w:rPr>
        <w:t>Activity Diagram for Module</w:t>
      </w:r>
      <w:r w:rsidR="00541A4D">
        <w:rPr>
          <w:rFonts w:ascii="Times New Roman" w:hAnsi="Times New Roman" w:cs="Times New Roman"/>
          <w:b/>
          <w:bCs/>
          <w:color w:val="000000" w:themeColor="text1"/>
        </w:rPr>
        <w:t xml:space="preserve"> </w:t>
      </w:r>
      <w:r w:rsidR="1833099A" w:rsidRPr="29C5DF28">
        <w:rPr>
          <w:rFonts w:ascii="Times New Roman" w:hAnsi="Times New Roman" w:cs="Times New Roman"/>
          <w:b/>
          <w:bCs/>
          <w:color w:val="000000" w:themeColor="text1"/>
        </w:rPr>
        <w:t>User Management</w:t>
      </w:r>
      <w:bookmarkEnd w:id="18"/>
      <w:r w:rsidR="1833099A" w:rsidRPr="29C5DF28">
        <w:rPr>
          <w:rFonts w:ascii="Times New Roman" w:hAnsi="Times New Roman" w:cs="Times New Roman"/>
          <w:b/>
          <w:bCs/>
          <w:color w:val="000000" w:themeColor="text1"/>
        </w:rPr>
        <w:t xml:space="preserve"> </w:t>
      </w:r>
    </w:p>
    <w:p w14:paraId="7B190FD8" w14:textId="160A6667" w:rsidR="29C5DF28" w:rsidRDefault="29C5DF28" w:rsidP="29C5DF28"/>
    <w:p w14:paraId="6184C038" w14:textId="6B24BC38" w:rsidR="22AAAF13" w:rsidRDefault="00CA75C2" w:rsidP="29C5DF28">
      <w:r>
        <w:rPr>
          <w:noProof/>
        </w:rPr>
        <w:drawing>
          <wp:anchor distT="0" distB="0" distL="114300" distR="114300" simplePos="0" relativeHeight="251688960" behindDoc="1" locked="0" layoutInCell="1" allowOverlap="1" wp14:anchorId="1EEC8279" wp14:editId="39DB3EC2">
            <wp:simplePos x="0" y="0"/>
            <wp:positionH relativeFrom="column">
              <wp:posOffset>-266700</wp:posOffset>
            </wp:positionH>
            <wp:positionV relativeFrom="paragraph">
              <wp:posOffset>534035</wp:posOffset>
            </wp:positionV>
            <wp:extent cx="6454140" cy="3676650"/>
            <wp:effectExtent l="0" t="0" r="3810" b="0"/>
            <wp:wrapTight wrapText="bothSides">
              <wp:wrapPolygon edited="0">
                <wp:start x="0" y="0"/>
                <wp:lineTo x="0" y="21488"/>
                <wp:lineTo x="21549" y="21488"/>
                <wp:lineTo x="21549" y="0"/>
                <wp:lineTo x="0" y="0"/>
              </wp:wrapPolygon>
            </wp:wrapTight>
            <wp:docPr id="1462501042" name="Picture 146250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6454140" cy="3676650"/>
                    </a:xfrm>
                    <a:prstGeom prst="rect">
                      <a:avLst/>
                    </a:prstGeom>
                  </pic:spPr>
                </pic:pic>
              </a:graphicData>
            </a:graphic>
          </wp:anchor>
        </w:drawing>
      </w:r>
      <w:r w:rsidR="22AAAF13">
        <w:t>This figure illustrates the activity diagram detailing the flow of operations involved in the User Management module.</w:t>
      </w:r>
    </w:p>
    <w:p w14:paraId="498690C0" w14:textId="2569E937" w:rsidR="077BA838" w:rsidRDefault="077BA838" w:rsidP="00CA75C2">
      <w:pPr>
        <w:jc w:val="center"/>
        <w:rPr>
          <w:rFonts w:ascii="Aptos" w:eastAsia="Aptos" w:hAnsi="Aptos" w:cs="Aptos"/>
          <w:b/>
          <w:bCs/>
        </w:rPr>
      </w:pPr>
    </w:p>
    <w:p w14:paraId="585BABF0" w14:textId="7412AC71" w:rsidR="23F961B5" w:rsidRDefault="23F961B5" w:rsidP="29C5DF28">
      <w:pPr>
        <w:jc w:val="center"/>
        <w:rPr>
          <w:rFonts w:ascii="Aptos" w:eastAsia="Aptos" w:hAnsi="Aptos" w:cs="Aptos"/>
          <w:b/>
          <w:bCs/>
        </w:rPr>
      </w:pPr>
      <w:r w:rsidRPr="29C5DF28">
        <w:rPr>
          <w:rFonts w:ascii="Aptos" w:eastAsia="Aptos" w:hAnsi="Aptos" w:cs="Aptos"/>
          <w:b/>
          <w:bCs/>
        </w:rPr>
        <w:t xml:space="preserve">Figure 4 </w:t>
      </w:r>
      <w:r w:rsidR="1890AD6D" w:rsidRPr="29C5DF28">
        <w:rPr>
          <w:rFonts w:ascii="Aptos" w:eastAsia="Aptos" w:hAnsi="Aptos" w:cs="Aptos"/>
          <w:b/>
          <w:bCs/>
        </w:rPr>
        <w:t xml:space="preserve"> </w:t>
      </w:r>
      <w:r w:rsidRPr="29C5DF28">
        <w:rPr>
          <w:rFonts w:ascii="Aptos" w:eastAsia="Aptos" w:hAnsi="Aptos" w:cs="Aptos"/>
          <w:b/>
          <w:bCs/>
        </w:rPr>
        <w:t>Activity Diagram for User Management</w:t>
      </w:r>
    </w:p>
    <w:p w14:paraId="78078799" w14:textId="2118C31E" w:rsidR="5069E61F" w:rsidRDefault="5069E61F" w:rsidP="29C5DF28">
      <w:pPr>
        <w:pStyle w:val="Heading3"/>
        <w:rPr>
          <w:rFonts w:ascii="Times New Roman" w:hAnsi="Times New Roman" w:cs="Times New Roman"/>
          <w:b/>
          <w:bCs/>
          <w:color w:val="000000" w:themeColor="text1"/>
        </w:rPr>
      </w:pPr>
      <w:r w:rsidRPr="29C5DF28">
        <w:rPr>
          <w:rFonts w:ascii="Times New Roman" w:hAnsi="Times New Roman" w:cs="Times New Roman"/>
          <w:b/>
          <w:bCs/>
          <w:color w:val="000000" w:themeColor="text1"/>
        </w:rPr>
        <w:lastRenderedPageBreak/>
        <w:t xml:space="preserve"> </w:t>
      </w:r>
      <w:bookmarkStart w:id="19" w:name="_Toc199099911"/>
      <w:r w:rsidR="3A6FE8D2" w:rsidRPr="29C5DF28">
        <w:rPr>
          <w:rFonts w:ascii="Times New Roman" w:hAnsi="Times New Roman" w:cs="Times New Roman"/>
          <w:b/>
          <w:bCs/>
          <w:color w:val="000000" w:themeColor="text1"/>
        </w:rPr>
        <w:t>Activity Diagram for Module</w:t>
      </w:r>
      <w:r w:rsidR="003B6C1C">
        <w:rPr>
          <w:rFonts w:ascii="Times New Roman" w:hAnsi="Times New Roman" w:cs="Times New Roman"/>
          <w:b/>
          <w:bCs/>
          <w:color w:val="000000" w:themeColor="text1"/>
        </w:rPr>
        <w:t xml:space="preserve"> </w:t>
      </w:r>
      <w:r w:rsidR="47A84CB4" w:rsidRPr="29C5DF28">
        <w:rPr>
          <w:rFonts w:ascii="Times New Roman" w:hAnsi="Times New Roman" w:cs="Times New Roman"/>
          <w:b/>
          <w:bCs/>
          <w:color w:val="000000" w:themeColor="text1"/>
        </w:rPr>
        <w:t>Peer Competition Module</w:t>
      </w:r>
      <w:bookmarkEnd w:id="19"/>
    </w:p>
    <w:p w14:paraId="2422D7B8" w14:textId="5D12419A" w:rsidR="1288E44D" w:rsidRDefault="1288E44D">
      <w:r w:rsidRPr="29C5DF28">
        <w:rPr>
          <w:rFonts w:ascii="Aptos" w:eastAsia="Aptos" w:hAnsi="Aptos" w:cs="Aptos"/>
        </w:rPr>
        <w:t xml:space="preserve">This figure illustrates the activity diagram detailing the flow of operations involved in the </w:t>
      </w:r>
      <w:r w:rsidR="59BAE1A8" w:rsidRPr="29C5DF28">
        <w:rPr>
          <w:rFonts w:ascii="Aptos" w:eastAsia="Aptos" w:hAnsi="Aptos" w:cs="Aptos"/>
        </w:rPr>
        <w:t>Peer Competition Module</w:t>
      </w:r>
    </w:p>
    <w:p w14:paraId="0A94A054" w14:textId="6C211F64" w:rsidR="29C5DF28" w:rsidRDefault="008C372E" w:rsidP="29C5DF28">
      <w:pPr>
        <w:rPr>
          <w:rFonts w:ascii="Aptos" w:eastAsia="Aptos" w:hAnsi="Aptos" w:cs="Aptos"/>
        </w:rPr>
      </w:pPr>
      <w:r>
        <w:rPr>
          <w:noProof/>
        </w:rPr>
        <w:drawing>
          <wp:anchor distT="0" distB="0" distL="114300" distR="114300" simplePos="0" relativeHeight="251689984" behindDoc="1" locked="0" layoutInCell="1" allowOverlap="1" wp14:anchorId="5475783A" wp14:editId="58E85BC1">
            <wp:simplePos x="0" y="0"/>
            <wp:positionH relativeFrom="column">
              <wp:posOffset>-390525</wp:posOffset>
            </wp:positionH>
            <wp:positionV relativeFrom="paragraph">
              <wp:posOffset>313055</wp:posOffset>
            </wp:positionV>
            <wp:extent cx="6696075" cy="4678045"/>
            <wp:effectExtent l="0" t="0" r="9525" b="8255"/>
            <wp:wrapTight wrapText="bothSides">
              <wp:wrapPolygon edited="0">
                <wp:start x="0" y="0"/>
                <wp:lineTo x="0" y="21550"/>
                <wp:lineTo x="21569" y="21550"/>
                <wp:lineTo x="21569" y="0"/>
                <wp:lineTo x="0" y="0"/>
              </wp:wrapPolygon>
            </wp:wrapTight>
            <wp:docPr id="610596545" name="Picture 610596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6696075" cy="4678045"/>
                    </a:xfrm>
                    <a:prstGeom prst="rect">
                      <a:avLst/>
                    </a:prstGeom>
                  </pic:spPr>
                </pic:pic>
              </a:graphicData>
            </a:graphic>
          </wp:anchor>
        </w:drawing>
      </w:r>
    </w:p>
    <w:p w14:paraId="342FDE82" w14:textId="4F8CEB06" w:rsidR="3A6FE8D2" w:rsidRDefault="417F55C8" w:rsidP="29C5DF28">
      <w:pPr>
        <w:jc w:val="center"/>
        <w:rPr>
          <w:rFonts w:ascii="Aptos" w:eastAsia="Aptos" w:hAnsi="Aptos" w:cs="Aptos"/>
          <w:b/>
          <w:bCs/>
        </w:rPr>
      </w:pPr>
      <w:r w:rsidRPr="29C5DF28">
        <w:rPr>
          <w:rFonts w:ascii="Aptos" w:eastAsia="Aptos" w:hAnsi="Aptos" w:cs="Aptos"/>
          <w:b/>
          <w:bCs/>
        </w:rPr>
        <w:t xml:space="preserve">Figure </w:t>
      </w:r>
      <w:r w:rsidR="0CBFDCE5" w:rsidRPr="29C5DF28">
        <w:rPr>
          <w:rFonts w:ascii="Aptos" w:eastAsia="Aptos" w:hAnsi="Aptos" w:cs="Aptos"/>
          <w:b/>
          <w:bCs/>
        </w:rPr>
        <w:t>5</w:t>
      </w:r>
      <w:r w:rsidRPr="29C5DF28">
        <w:rPr>
          <w:rFonts w:ascii="Aptos" w:eastAsia="Aptos" w:hAnsi="Aptos" w:cs="Aptos"/>
          <w:b/>
          <w:bCs/>
        </w:rPr>
        <w:t xml:space="preserve"> Activity Diagram for </w:t>
      </w:r>
      <w:r w:rsidR="2E2DC2EF" w:rsidRPr="29C5DF28">
        <w:rPr>
          <w:rFonts w:ascii="Aptos" w:eastAsia="Aptos" w:hAnsi="Aptos" w:cs="Aptos"/>
          <w:b/>
          <w:bCs/>
        </w:rPr>
        <w:t>Peer Competition</w:t>
      </w:r>
    </w:p>
    <w:p w14:paraId="2578B060" w14:textId="3008C50E" w:rsidR="29C5DF28" w:rsidRDefault="29C5DF28">
      <w:r>
        <w:br w:type="page"/>
      </w:r>
    </w:p>
    <w:p w14:paraId="275EA688" w14:textId="1FA97D60" w:rsidR="29C5DF28" w:rsidRDefault="29C5DF28"/>
    <w:p w14:paraId="19D243AE" w14:textId="1B0B1384" w:rsidR="2F47EEC7" w:rsidRDefault="2F47EEC7" w:rsidP="29C5DF28">
      <w:pPr>
        <w:pStyle w:val="Heading3"/>
        <w:rPr>
          <w:rFonts w:ascii="Times New Roman" w:hAnsi="Times New Roman" w:cs="Times New Roman"/>
          <w:b/>
          <w:bCs/>
          <w:color w:val="000000" w:themeColor="text1"/>
        </w:rPr>
      </w:pPr>
      <w:r w:rsidRPr="29C5DF28">
        <w:rPr>
          <w:rFonts w:ascii="Times New Roman" w:hAnsi="Times New Roman" w:cs="Times New Roman"/>
          <w:b/>
          <w:bCs/>
          <w:color w:val="000000" w:themeColor="text1"/>
        </w:rPr>
        <w:t xml:space="preserve"> </w:t>
      </w:r>
      <w:bookmarkStart w:id="20" w:name="_Toc199099912"/>
      <w:r w:rsidR="261FD9D9" w:rsidRPr="29C5DF28">
        <w:rPr>
          <w:rFonts w:ascii="Times New Roman" w:hAnsi="Times New Roman" w:cs="Times New Roman"/>
          <w:b/>
          <w:bCs/>
          <w:color w:val="000000" w:themeColor="text1"/>
        </w:rPr>
        <w:t xml:space="preserve">Activity Diagram for Module </w:t>
      </w:r>
      <w:r w:rsidR="59014736" w:rsidRPr="29C5DF28">
        <w:rPr>
          <w:rFonts w:ascii="Times New Roman" w:hAnsi="Times New Roman" w:cs="Times New Roman"/>
          <w:b/>
          <w:bCs/>
          <w:color w:val="000000" w:themeColor="text1"/>
        </w:rPr>
        <w:t>Assessment Module</w:t>
      </w:r>
      <w:bookmarkEnd w:id="20"/>
    </w:p>
    <w:p w14:paraId="4958CD49" w14:textId="4ED4707B" w:rsidR="29C5DF28" w:rsidRDefault="29C5DF28" w:rsidP="29C5DF28"/>
    <w:p w14:paraId="0D182877" w14:textId="37E4DC57" w:rsidR="4CC1D3A0" w:rsidRDefault="4CC1D3A0" w:rsidP="29C5DF28">
      <w:r w:rsidRPr="29C5DF28">
        <w:rPr>
          <w:rFonts w:ascii="Aptos" w:eastAsia="Aptos" w:hAnsi="Aptos" w:cs="Aptos"/>
        </w:rPr>
        <w:t xml:space="preserve">This figure illustrates the activity diagram detailing the flow of operations involved in the </w:t>
      </w:r>
      <w:r w:rsidR="159EE4F3" w:rsidRPr="29C5DF28">
        <w:rPr>
          <w:rFonts w:ascii="Aptos" w:eastAsia="Aptos" w:hAnsi="Aptos" w:cs="Aptos"/>
        </w:rPr>
        <w:t>Assessment Module</w:t>
      </w:r>
    </w:p>
    <w:p w14:paraId="320B889D" w14:textId="652A74CF" w:rsidR="29C5DF28" w:rsidRDefault="29C5DF28" w:rsidP="29C5DF28">
      <w:pPr>
        <w:rPr>
          <w:rFonts w:ascii="Aptos" w:eastAsia="Aptos" w:hAnsi="Aptos" w:cs="Aptos"/>
        </w:rPr>
      </w:pPr>
    </w:p>
    <w:p w14:paraId="69C20877" w14:textId="0DD13EE0" w:rsidR="23611F3D" w:rsidRDefault="23611F3D">
      <w:r>
        <w:rPr>
          <w:noProof/>
        </w:rPr>
        <w:drawing>
          <wp:inline distT="0" distB="0" distL="0" distR="0" wp14:anchorId="2F23005D" wp14:editId="4F3A8641">
            <wp:extent cx="5943600" cy="5476876"/>
            <wp:effectExtent l="0" t="0" r="0" b="0"/>
            <wp:docPr id="1542604757" name="Picture 1542604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5476876"/>
                    </a:xfrm>
                    <a:prstGeom prst="rect">
                      <a:avLst/>
                    </a:prstGeom>
                  </pic:spPr>
                </pic:pic>
              </a:graphicData>
            </a:graphic>
          </wp:inline>
        </w:drawing>
      </w:r>
    </w:p>
    <w:p w14:paraId="0035336B" w14:textId="0875EDDF" w:rsidR="1A712BBA" w:rsidRDefault="1A712BBA" w:rsidP="29C5DF28">
      <w:pPr>
        <w:jc w:val="center"/>
        <w:rPr>
          <w:rFonts w:ascii="Aptos" w:eastAsia="Aptos" w:hAnsi="Aptos" w:cs="Aptos"/>
          <w:b/>
          <w:bCs/>
        </w:rPr>
      </w:pPr>
      <w:r w:rsidRPr="29C5DF28">
        <w:rPr>
          <w:rFonts w:ascii="Aptos" w:eastAsia="Aptos" w:hAnsi="Aptos" w:cs="Aptos"/>
          <w:b/>
          <w:bCs/>
        </w:rPr>
        <w:t xml:space="preserve">Figure </w:t>
      </w:r>
      <w:r w:rsidR="01B12227" w:rsidRPr="29C5DF28">
        <w:rPr>
          <w:rFonts w:ascii="Aptos" w:eastAsia="Aptos" w:hAnsi="Aptos" w:cs="Aptos"/>
          <w:b/>
          <w:bCs/>
        </w:rPr>
        <w:t>6</w:t>
      </w:r>
      <w:r w:rsidRPr="29C5DF28">
        <w:rPr>
          <w:rFonts w:ascii="Aptos" w:eastAsia="Aptos" w:hAnsi="Aptos" w:cs="Aptos"/>
          <w:b/>
          <w:bCs/>
        </w:rPr>
        <w:t xml:space="preserve"> Activity Diagram for </w:t>
      </w:r>
      <w:r w:rsidR="2E521F2E" w:rsidRPr="29C5DF28">
        <w:rPr>
          <w:rFonts w:ascii="Aptos" w:eastAsia="Aptos" w:hAnsi="Aptos" w:cs="Aptos"/>
          <w:b/>
          <w:bCs/>
        </w:rPr>
        <w:t>Assessment Module</w:t>
      </w:r>
    </w:p>
    <w:p w14:paraId="7B979463" w14:textId="0BF53D2B" w:rsidR="29C5DF28" w:rsidRDefault="29C5DF28" w:rsidP="29C5DF28"/>
    <w:p w14:paraId="1ED3F341" w14:textId="211E42F6" w:rsidR="095E22C8" w:rsidRDefault="095E22C8" w:rsidP="29C5DF28">
      <w:pPr>
        <w:pStyle w:val="Heading3"/>
        <w:rPr>
          <w:rFonts w:ascii="Times New Roman" w:hAnsi="Times New Roman" w:cs="Times New Roman"/>
          <w:b/>
          <w:bCs/>
          <w:color w:val="000000" w:themeColor="text1"/>
        </w:rPr>
      </w:pPr>
      <w:r w:rsidRPr="29C5DF28">
        <w:rPr>
          <w:rFonts w:ascii="Times New Roman" w:hAnsi="Times New Roman" w:cs="Times New Roman"/>
          <w:b/>
          <w:bCs/>
          <w:color w:val="000000" w:themeColor="text1"/>
        </w:rPr>
        <w:lastRenderedPageBreak/>
        <w:t xml:space="preserve"> </w:t>
      </w:r>
      <w:bookmarkStart w:id="21" w:name="_Toc199099913"/>
      <w:r w:rsidR="261FD9D9" w:rsidRPr="29C5DF28">
        <w:rPr>
          <w:rFonts w:ascii="Times New Roman" w:hAnsi="Times New Roman" w:cs="Times New Roman"/>
          <w:b/>
          <w:bCs/>
          <w:color w:val="000000" w:themeColor="text1"/>
        </w:rPr>
        <w:t xml:space="preserve">Activity Diagram for Module </w:t>
      </w:r>
      <w:r w:rsidR="25C3C768" w:rsidRPr="29C5DF28">
        <w:rPr>
          <w:rFonts w:ascii="Times New Roman" w:hAnsi="Times New Roman" w:cs="Times New Roman"/>
          <w:b/>
          <w:bCs/>
          <w:color w:val="000000" w:themeColor="text1"/>
        </w:rPr>
        <w:t>AI Powered Assistant Module</w:t>
      </w:r>
      <w:bookmarkEnd w:id="21"/>
    </w:p>
    <w:p w14:paraId="048AFA54" w14:textId="0F062C78" w:rsidR="29C5DF28" w:rsidRDefault="29C5DF28" w:rsidP="29C5DF28"/>
    <w:p w14:paraId="3D53E1F9" w14:textId="20B0EE40" w:rsidR="41308AB0" w:rsidRDefault="41308AB0">
      <w:r w:rsidRPr="29C5DF28">
        <w:rPr>
          <w:rFonts w:ascii="Aptos" w:eastAsia="Aptos" w:hAnsi="Aptos" w:cs="Aptos"/>
        </w:rPr>
        <w:t xml:space="preserve">This figure illustrates the activity diagram detailing the flow of operations involved in the </w:t>
      </w:r>
      <w:r w:rsidR="3008CC42" w:rsidRPr="29C5DF28">
        <w:rPr>
          <w:rFonts w:ascii="Aptos" w:eastAsia="Aptos" w:hAnsi="Aptos" w:cs="Aptos"/>
        </w:rPr>
        <w:t>AI Powered Assistant Module</w:t>
      </w:r>
    </w:p>
    <w:p w14:paraId="073EBC7C" w14:textId="03733DD1" w:rsidR="31547C65" w:rsidRDefault="31547C65" w:rsidP="29C5DF28">
      <w:pPr>
        <w:jc w:val="center"/>
      </w:pPr>
      <w:r>
        <w:rPr>
          <w:noProof/>
        </w:rPr>
        <w:drawing>
          <wp:inline distT="0" distB="0" distL="0" distR="0" wp14:anchorId="0D919431" wp14:editId="48872564">
            <wp:extent cx="4933952" cy="5524500"/>
            <wp:effectExtent l="0" t="0" r="0" b="0"/>
            <wp:docPr id="6514160" name="Picture 6514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4933952" cy="5524500"/>
                    </a:xfrm>
                    <a:prstGeom prst="rect">
                      <a:avLst/>
                    </a:prstGeom>
                  </pic:spPr>
                </pic:pic>
              </a:graphicData>
            </a:graphic>
          </wp:inline>
        </w:drawing>
      </w:r>
    </w:p>
    <w:p w14:paraId="4B1AD1D8" w14:textId="1E8A5BD0" w:rsidR="01953732" w:rsidRDefault="01953732" w:rsidP="29C5DF28">
      <w:pPr>
        <w:jc w:val="center"/>
        <w:rPr>
          <w:rFonts w:ascii="Aptos" w:eastAsia="Aptos" w:hAnsi="Aptos" w:cs="Aptos"/>
          <w:b/>
          <w:bCs/>
        </w:rPr>
      </w:pPr>
      <w:r w:rsidRPr="29C5DF28">
        <w:rPr>
          <w:rFonts w:ascii="Aptos" w:eastAsia="Aptos" w:hAnsi="Aptos" w:cs="Aptos"/>
          <w:b/>
          <w:bCs/>
        </w:rPr>
        <w:t xml:space="preserve">Figure </w:t>
      </w:r>
      <w:r w:rsidR="62007050" w:rsidRPr="29C5DF28">
        <w:rPr>
          <w:rFonts w:ascii="Aptos" w:eastAsia="Aptos" w:hAnsi="Aptos" w:cs="Aptos"/>
          <w:b/>
          <w:bCs/>
        </w:rPr>
        <w:t>7</w:t>
      </w:r>
      <w:r w:rsidRPr="29C5DF28">
        <w:rPr>
          <w:rFonts w:ascii="Aptos" w:eastAsia="Aptos" w:hAnsi="Aptos" w:cs="Aptos"/>
          <w:b/>
          <w:bCs/>
        </w:rPr>
        <w:t xml:space="preserve"> Activity Diagram for </w:t>
      </w:r>
      <w:r w:rsidR="57E8896A" w:rsidRPr="29C5DF28">
        <w:rPr>
          <w:rFonts w:ascii="Aptos" w:eastAsia="Aptos" w:hAnsi="Aptos" w:cs="Aptos"/>
          <w:b/>
          <w:bCs/>
        </w:rPr>
        <w:t>AI Powered Assistant Module</w:t>
      </w:r>
    </w:p>
    <w:p w14:paraId="6148DDB4" w14:textId="38D71E1E" w:rsidR="29C5DF28" w:rsidRDefault="29C5DF28" w:rsidP="29C5DF28"/>
    <w:p w14:paraId="1FC5633C" w14:textId="2BF47722" w:rsidR="29C5DF28" w:rsidRDefault="29C5DF28" w:rsidP="29C5DF28"/>
    <w:p w14:paraId="5BDD4489" w14:textId="4175A589" w:rsidR="29C5DF28" w:rsidRDefault="29C5DF28" w:rsidP="29C5DF28"/>
    <w:p w14:paraId="230843F5" w14:textId="2D5AF6C6" w:rsidR="29C5DF28" w:rsidRDefault="29C5DF28" w:rsidP="29C5DF28"/>
    <w:p w14:paraId="48B3CBE8" w14:textId="5E9E192A" w:rsidR="29C5DF28" w:rsidRPr="00E90B21" w:rsidRDefault="4409CAC8" w:rsidP="00E90B21">
      <w:pPr>
        <w:pStyle w:val="Heading3"/>
        <w:rPr>
          <w:rFonts w:ascii="Times New Roman" w:hAnsi="Times New Roman" w:cs="Times New Roman"/>
          <w:b/>
          <w:bCs/>
          <w:color w:val="000000" w:themeColor="text1"/>
        </w:rPr>
      </w:pPr>
      <w:r w:rsidRPr="29C5DF28">
        <w:rPr>
          <w:rFonts w:ascii="Times New Roman" w:hAnsi="Times New Roman" w:cs="Times New Roman"/>
          <w:b/>
          <w:bCs/>
          <w:color w:val="000000" w:themeColor="text1"/>
        </w:rPr>
        <w:t xml:space="preserve"> </w:t>
      </w:r>
      <w:bookmarkStart w:id="22" w:name="_Toc199099914"/>
      <w:r w:rsidRPr="29C5DF28">
        <w:rPr>
          <w:rFonts w:ascii="Times New Roman" w:hAnsi="Times New Roman" w:cs="Times New Roman"/>
          <w:b/>
          <w:bCs/>
          <w:color w:val="000000" w:themeColor="text1"/>
        </w:rPr>
        <w:t>Activity Diagram for Module User Management</w:t>
      </w:r>
      <w:bookmarkEnd w:id="22"/>
    </w:p>
    <w:p w14:paraId="096B6283" w14:textId="55DB955E" w:rsidR="6E87026F" w:rsidRDefault="6E87026F">
      <w:r w:rsidRPr="29C5DF28">
        <w:rPr>
          <w:rFonts w:ascii="Aptos" w:eastAsia="Aptos" w:hAnsi="Aptos" w:cs="Aptos"/>
        </w:rPr>
        <w:t>This figure illustrates the activity diagram detailing the flow of operations involved in the User Management module.</w:t>
      </w:r>
    </w:p>
    <w:p w14:paraId="63F1A4BB" w14:textId="21B3F374" w:rsidR="29C5DF28" w:rsidRDefault="29C5DF28" w:rsidP="29C5DF28"/>
    <w:p w14:paraId="48106A46" w14:textId="159E710B" w:rsidR="4409CAC8" w:rsidRDefault="00AE4A6A" w:rsidP="00AE4A6A">
      <w:pPr>
        <w:rPr>
          <w:rFonts w:ascii="Times New Roman" w:hAnsi="Times New Roman" w:cs="Times New Roman"/>
          <w:b/>
          <w:bCs/>
          <w:color w:val="000000" w:themeColor="text1"/>
        </w:rPr>
      </w:pPr>
      <w:r>
        <w:rPr>
          <w:noProof/>
        </w:rPr>
        <w:drawing>
          <wp:inline distT="0" distB="0" distL="0" distR="0" wp14:anchorId="7A636DD0" wp14:editId="41064BDB">
            <wp:extent cx="5943600" cy="3771900"/>
            <wp:effectExtent l="0" t="0" r="0" b="0"/>
            <wp:docPr id="1323861067" name="Picture 1323861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3771900"/>
                    </a:xfrm>
                    <a:prstGeom prst="rect">
                      <a:avLst/>
                    </a:prstGeom>
                  </pic:spPr>
                </pic:pic>
              </a:graphicData>
            </a:graphic>
          </wp:inline>
        </w:drawing>
      </w:r>
    </w:p>
    <w:p w14:paraId="5BD827FF" w14:textId="4202811F" w:rsidR="29C5DF28" w:rsidRDefault="29C5DF28" w:rsidP="29C5DF28">
      <w:pPr>
        <w:jc w:val="center"/>
        <w:rPr>
          <w:rFonts w:ascii="Aptos" w:eastAsia="Aptos" w:hAnsi="Aptos" w:cs="Aptos"/>
          <w:b/>
          <w:bCs/>
        </w:rPr>
      </w:pPr>
    </w:p>
    <w:p w14:paraId="1FB260AC" w14:textId="498B959F" w:rsidR="0BDEDFD6" w:rsidRDefault="0BDEDFD6" w:rsidP="29C5DF28">
      <w:pPr>
        <w:jc w:val="center"/>
        <w:rPr>
          <w:rFonts w:ascii="Aptos" w:eastAsia="Aptos" w:hAnsi="Aptos" w:cs="Aptos"/>
          <w:b/>
          <w:bCs/>
        </w:rPr>
      </w:pPr>
      <w:r w:rsidRPr="29C5DF28">
        <w:rPr>
          <w:rFonts w:ascii="Aptos" w:eastAsia="Aptos" w:hAnsi="Aptos" w:cs="Aptos"/>
          <w:b/>
          <w:bCs/>
        </w:rPr>
        <w:t xml:space="preserve">Figure </w:t>
      </w:r>
      <w:r w:rsidR="0FDCE95C" w:rsidRPr="29C5DF28">
        <w:rPr>
          <w:rFonts w:ascii="Aptos" w:eastAsia="Aptos" w:hAnsi="Aptos" w:cs="Aptos"/>
          <w:b/>
          <w:bCs/>
        </w:rPr>
        <w:t>8</w:t>
      </w:r>
      <w:r w:rsidRPr="29C5DF28">
        <w:rPr>
          <w:rFonts w:ascii="Aptos" w:eastAsia="Aptos" w:hAnsi="Aptos" w:cs="Aptos"/>
          <w:b/>
          <w:bCs/>
        </w:rPr>
        <w:t xml:space="preserve"> Activity Diagram for User Management</w:t>
      </w:r>
    </w:p>
    <w:p w14:paraId="0B6B6EE8" w14:textId="51CAA6D5" w:rsidR="29C5DF28" w:rsidRDefault="29C5DF28" w:rsidP="29C5DF28"/>
    <w:p w14:paraId="73D98AC8" w14:textId="186BE142" w:rsidR="29C5DF28" w:rsidRPr="00E90B21" w:rsidRDefault="4409CAC8" w:rsidP="00E90B21">
      <w:pPr>
        <w:pStyle w:val="Heading3"/>
        <w:rPr>
          <w:rFonts w:ascii="Times New Roman" w:hAnsi="Times New Roman" w:cs="Times New Roman"/>
          <w:b/>
          <w:bCs/>
          <w:color w:val="000000" w:themeColor="text1"/>
        </w:rPr>
      </w:pPr>
      <w:r w:rsidRPr="29C5DF28">
        <w:rPr>
          <w:rFonts w:ascii="Times New Roman" w:hAnsi="Times New Roman" w:cs="Times New Roman"/>
          <w:b/>
          <w:bCs/>
          <w:color w:val="000000" w:themeColor="text1"/>
        </w:rPr>
        <w:t xml:space="preserve"> </w:t>
      </w:r>
      <w:bookmarkStart w:id="23" w:name="_Toc199099915"/>
      <w:r w:rsidRPr="29C5DF28">
        <w:rPr>
          <w:rFonts w:ascii="Times New Roman" w:hAnsi="Times New Roman" w:cs="Times New Roman"/>
          <w:b/>
          <w:bCs/>
          <w:color w:val="000000" w:themeColor="text1"/>
        </w:rPr>
        <w:t xml:space="preserve">Activity Diagram for Module </w:t>
      </w:r>
      <w:r w:rsidR="4C5E3704" w:rsidRPr="29C5DF28">
        <w:rPr>
          <w:rFonts w:ascii="Times New Roman" w:hAnsi="Times New Roman" w:cs="Times New Roman"/>
          <w:b/>
          <w:bCs/>
          <w:color w:val="000000" w:themeColor="text1"/>
        </w:rPr>
        <w:t>Monitor Children</w:t>
      </w:r>
      <w:bookmarkEnd w:id="23"/>
    </w:p>
    <w:p w14:paraId="056F40DA" w14:textId="3A067426" w:rsidR="73D88093" w:rsidRDefault="73D88093">
      <w:r w:rsidRPr="29C5DF28">
        <w:rPr>
          <w:rFonts w:ascii="Aptos" w:eastAsia="Aptos" w:hAnsi="Aptos" w:cs="Aptos"/>
        </w:rPr>
        <w:t xml:space="preserve">This figure illustrates the activity diagram detailing the flow of operations involved in the </w:t>
      </w:r>
      <w:r w:rsidR="4869F949" w:rsidRPr="29C5DF28">
        <w:rPr>
          <w:rFonts w:ascii="Aptos" w:eastAsia="Aptos" w:hAnsi="Aptos" w:cs="Aptos"/>
        </w:rPr>
        <w:t>Monitor Children</w:t>
      </w:r>
    </w:p>
    <w:p w14:paraId="206684F3" w14:textId="40CCA76F" w:rsidR="29C5DF28" w:rsidRDefault="29C5DF28" w:rsidP="29C5DF28">
      <w:pPr>
        <w:rPr>
          <w:rFonts w:ascii="Aptos" w:eastAsia="Aptos" w:hAnsi="Aptos" w:cs="Aptos"/>
        </w:rPr>
      </w:pPr>
    </w:p>
    <w:p w14:paraId="4F0C0E82" w14:textId="75C5A3A2" w:rsidR="63394B49" w:rsidRDefault="63394B49" w:rsidP="005D2327">
      <w:pPr>
        <w:rPr>
          <w:rFonts w:ascii="Times New Roman" w:hAnsi="Times New Roman" w:cs="Times New Roman"/>
          <w:b/>
          <w:bCs/>
          <w:color w:val="000000" w:themeColor="text1"/>
        </w:rPr>
      </w:pPr>
      <w:r>
        <w:rPr>
          <w:noProof/>
        </w:rPr>
        <w:lastRenderedPageBreak/>
        <w:drawing>
          <wp:inline distT="0" distB="0" distL="0" distR="0" wp14:anchorId="3DCCCA6A" wp14:editId="6FD2C148">
            <wp:extent cx="5943600" cy="3790950"/>
            <wp:effectExtent l="0" t="0" r="0" b="0"/>
            <wp:docPr id="1597373051" name="Picture 1597373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3790950"/>
                    </a:xfrm>
                    <a:prstGeom prst="rect">
                      <a:avLst/>
                    </a:prstGeom>
                  </pic:spPr>
                </pic:pic>
              </a:graphicData>
            </a:graphic>
          </wp:inline>
        </w:drawing>
      </w:r>
    </w:p>
    <w:p w14:paraId="09C58B43" w14:textId="27F2CF74" w:rsidR="29C5DF28" w:rsidRDefault="29C5DF28" w:rsidP="29C5DF28">
      <w:pPr>
        <w:jc w:val="center"/>
        <w:rPr>
          <w:rFonts w:ascii="Aptos" w:eastAsia="Aptos" w:hAnsi="Aptos" w:cs="Aptos"/>
          <w:b/>
          <w:bCs/>
        </w:rPr>
      </w:pPr>
    </w:p>
    <w:p w14:paraId="28B4AE8F" w14:textId="154C599A" w:rsidR="3EFF01CF" w:rsidRDefault="3EFF01CF" w:rsidP="29C5DF28">
      <w:pPr>
        <w:jc w:val="center"/>
        <w:rPr>
          <w:rFonts w:ascii="Aptos" w:eastAsia="Aptos" w:hAnsi="Aptos" w:cs="Aptos"/>
          <w:b/>
          <w:bCs/>
        </w:rPr>
      </w:pPr>
      <w:r w:rsidRPr="29C5DF28">
        <w:rPr>
          <w:rFonts w:ascii="Aptos" w:eastAsia="Aptos" w:hAnsi="Aptos" w:cs="Aptos"/>
          <w:b/>
          <w:bCs/>
        </w:rPr>
        <w:t xml:space="preserve">Figure </w:t>
      </w:r>
      <w:r w:rsidR="5A49E9B6" w:rsidRPr="29C5DF28">
        <w:rPr>
          <w:rFonts w:ascii="Aptos" w:eastAsia="Aptos" w:hAnsi="Aptos" w:cs="Aptos"/>
          <w:b/>
          <w:bCs/>
        </w:rPr>
        <w:t>9</w:t>
      </w:r>
      <w:r w:rsidRPr="29C5DF28">
        <w:rPr>
          <w:rFonts w:ascii="Aptos" w:eastAsia="Aptos" w:hAnsi="Aptos" w:cs="Aptos"/>
          <w:b/>
          <w:bCs/>
        </w:rPr>
        <w:t xml:space="preserve"> Activity Diagram for </w:t>
      </w:r>
      <w:r w:rsidR="4B564E28" w:rsidRPr="29C5DF28">
        <w:rPr>
          <w:rFonts w:ascii="Aptos" w:eastAsia="Aptos" w:hAnsi="Aptos" w:cs="Aptos"/>
          <w:b/>
          <w:bCs/>
        </w:rPr>
        <w:t>Monitor Children</w:t>
      </w:r>
    </w:p>
    <w:p w14:paraId="7759C88B" w14:textId="270F83A1" w:rsidR="29C5DF28" w:rsidRDefault="29C5DF28" w:rsidP="29C5DF28"/>
    <w:p w14:paraId="407E5008" w14:textId="5EF2EC59" w:rsidR="29C5DF28" w:rsidRDefault="29C5DF28" w:rsidP="29C5DF28"/>
    <w:p w14:paraId="4ABBDB8F" w14:textId="698F88A7" w:rsidR="29C5DF28" w:rsidRDefault="29C5DF28" w:rsidP="29C5DF28"/>
    <w:p w14:paraId="6BEAAAD3" w14:textId="569D3409" w:rsidR="29C5DF28" w:rsidRDefault="29C5DF28" w:rsidP="29C5DF28"/>
    <w:p w14:paraId="3BDD459A" w14:textId="0556739D" w:rsidR="29C5DF28" w:rsidRDefault="29C5DF28" w:rsidP="29C5DF28"/>
    <w:p w14:paraId="0DFAF596" w14:textId="18738A2F" w:rsidR="29C5DF28" w:rsidRDefault="29C5DF28" w:rsidP="29C5DF28"/>
    <w:p w14:paraId="2A69D4C8" w14:textId="4D92B633" w:rsidR="29C5DF28" w:rsidRDefault="29C5DF28" w:rsidP="29C5DF28"/>
    <w:p w14:paraId="0C426DC7" w14:textId="77777777" w:rsidR="00F12E57" w:rsidRDefault="00F12E57" w:rsidP="29C5DF28"/>
    <w:p w14:paraId="19EF2462" w14:textId="77777777" w:rsidR="00F12E57" w:rsidRDefault="00F12E57" w:rsidP="29C5DF28"/>
    <w:p w14:paraId="1A752B89" w14:textId="77777777" w:rsidR="00F12E57" w:rsidRDefault="00F12E57" w:rsidP="29C5DF28"/>
    <w:p w14:paraId="3E8E720F" w14:textId="48DE316E" w:rsidR="29C5DF28" w:rsidRPr="005D2327" w:rsidRDefault="4409CAC8" w:rsidP="005D2327">
      <w:pPr>
        <w:pStyle w:val="Heading3"/>
        <w:rPr>
          <w:rFonts w:ascii="Times New Roman" w:hAnsi="Times New Roman" w:cs="Times New Roman"/>
          <w:b/>
          <w:bCs/>
          <w:color w:val="000000" w:themeColor="text1"/>
        </w:rPr>
      </w:pPr>
      <w:r w:rsidRPr="29C5DF28">
        <w:rPr>
          <w:rFonts w:ascii="Times New Roman" w:hAnsi="Times New Roman" w:cs="Times New Roman"/>
          <w:b/>
          <w:bCs/>
          <w:color w:val="000000" w:themeColor="text1"/>
        </w:rPr>
        <w:lastRenderedPageBreak/>
        <w:t xml:space="preserve"> </w:t>
      </w:r>
      <w:bookmarkStart w:id="24" w:name="_Toc199099916"/>
      <w:r w:rsidRPr="29C5DF28">
        <w:rPr>
          <w:rFonts w:ascii="Times New Roman" w:hAnsi="Times New Roman" w:cs="Times New Roman"/>
          <w:b/>
          <w:bCs/>
          <w:color w:val="000000" w:themeColor="text1"/>
        </w:rPr>
        <w:t xml:space="preserve">Activity Diagram for Module </w:t>
      </w:r>
      <w:r w:rsidR="2EBD01CA" w:rsidRPr="29C5DF28">
        <w:rPr>
          <w:rFonts w:ascii="Times New Roman" w:hAnsi="Times New Roman" w:cs="Times New Roman"/>
          <w:b/>
          <w:bCs/>
          <w:color w:val="000000" w:themeColor="text1"/>
        </w:rPr>
        <w:t>Goals Module</w:t>
      </w:r>
      <w:bookmarkEnd w:id="24"/>
    </w:p>
    <w:p w14:paraId="4CB290DB" w14:textId="294779A3" w:rsidR="6BDAF6B5" w:rsidRDefault="6BDAF6B5">
      <w:r w:rsidRPr="29C5DF28">
        <w:rPr>
          <w:rFonts w:ascii="Aptos" w:eastAsia="Aptos" w:hAnsi="Aptos" w:cs="Aptos"/>
        </w:rPr>
        <w:t xml:space="preserve">This figure illustrates the activity diagram detailing the flow of operations involved in the </w:t>
      </w:r>
      <w:r w:rsidR="03A1195B" w:rsidRPr="29C5DF28">
        <w:rPr>
          <w:rFonts w:ascii="Aptos" w:eastAsia="Aptos" w:hAnsi="Aptos" w:cs="Aptos"/>
        </w:rPr>
        <w:t>Goals Module</w:t>
      </w:r>
    </w:p>
    <w:p w14:paraId="58FDE10D" w14:textId="2C87EB48" w:rsidR="29C5DF28" w:rsidRDefault="29C5DF28" w:rsidP="29C5DF28"/>
    <w:p w14:paraId="576F1713" w14:textId="7DE58B8F" w:rsidR="614AB78E" w:rsidRDefault="614AB78E" w:rsidP="005D2327">
      <w:pPr>
        <w:rPr>
          <w:rFonts w:ascii="Times New Roman" w:hAnsi="Times New Roman" w:cs="Times New Roman"/>
          <w:b/>
          <w:bCs/>
          <w:color w:val="000000" w:themeColor="text1"/>
        </w:rPr>
      </w:pPr>
      <w:r>
        <w:rPr>
          <w:noProof/>
        </w:rPr>
        <w:drawing>
          <wp:inline distT="0" distB="0" distL="0" distR="0" wp14:anchorId="5D9D6793" wp14:editId="7B83844C">
            <wp:extent cx="5943600" cy="3952875"/>
            <wp:effectExtent l="0" t="0" r="0" b="0"/>
            <wp:docPr id="71835335" name="Picture 71835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3952875"/>
                    </a:xfrm>
                    <a:prstGeom prst="rect">
                      <a:avLst/>
                    </a:prstGeom>
                  </pic:spPr>
                </pic:pic>
              </a:graphicData>
            </a:graphic>
          </wp:inline>
        </w:drawing>
      </w:r>
    </w:p>
    <w:p w14:paraId="34D684D2" w14:textId="7834EA43" w:rsidR="29C5DF28" w:rsidRDefault="29C5DF28" w:rsidP="29C5DF28">
      <w:pPr>
        <w:pStyle w:val="Heading3"/>
        <w:numPr>
          <w:ilvl w:val="0"/>
          <w:numId w:val="0"/>
        </w:numPr>
        <w:rPr>
          <w:rFonts w:ascii="Times New Roman" w:hAnsi="Times New Roman" w:cs="Times New Roman"/>
          <w:b/>
          <w:bCs/>
          <w:color w:val="000000" w:themeColor="text1"/>
        </w:rPr>
      </w:pPr>
    </w:p>
    <w:p w14:paraId="5150921A" w14:textId="3405A6D3" w:rsidR="52CF7B1F" w:rsidRDefault="52CF7B1F" w:rsidP="29C5DF28">
      <w:pPr>
        <w:jc w:val="center"/>
        <w:rPr>
          <w:rFonts w:ascii="Aptos" w:eastAsia="Aptos" w:hAnsi="Aptos" w:cs="Aptos"/>
          <w:b/>
          <w:bCs/>
        </w:rPr>
      </w:pPr>
      <w:r w:rsidRPr="29C5DF28">
        <w:rPr>
          <w:rFonts w:ascii="Aptos" w:eastAsia="Aptos" w:hAnsi="Aptos" w:cs="Aptos"/>
          <w:b/>
          <w:bCs/>
        </w:rPr>
        <w:t xml:space="preserve">Figure </w:t>
      </w:r>
      <w:r w:rsidR="3DBA29BF" w:rsidRPr="29C5DF28">
        <w:rPr>
          <w:rFonts w:ascii="Aptos" w:eastAsia="Aptos" w:hAnsi="Aptos" w:cs="Aptos"/>
          <w:b/>
          <w:bCs/>
        </w:rPr>
        <w:t>10</w:t>
      </w:r>
      <w:r w:rsidRPr="29C5DF28">
        <w:rPr>
          <w:rFonts w:ascii="Aptos" w:eastAsia="Aptos" w:hAnsi="Aptos" w:cs="Aptos"/>
          <w:b/>
          <w:bCs/>
        </w:rPr>
        <w:t xml:space="preserve"> Activity Diagram for </w:t>
      </w:r>
      <w:r w:rsidR="19315F0C" w:rsidRPr="29C5DF28">
        <w:rPr>
          <w:rFonts w:ascii="Aptos" w:eastAsia="Aptos" w:hAnsi="Aptos" w:cs="Aptos"/>
          <w:b/>
          <w:bCs/>
        </w:rPr>
        <w:t>Goals Module</w:t>
      </w:r>
    </w:p>
    <w:p w14:paraId="1BF35682" w14:textId="0766A603" w:rsidR="29C5DF28" w:rsidRDefault="29C5DF28"/>
    <w:p w14:paraId="62650CB0" w14:textId="7DADD81C" w:rsidR="29C5DF28" w:rsidRDefault="29C5DF28">
      <w:r>
        <w:br w:type="page"/>
      </w:r>
    </w:p>
    <w:p w14:paraId="5DA258E5" w14:textId="2E02A38F" w:rsidR="3A6C4974" w:rsidRDefault="3A6C4974" w:rsidP="29C5DF28">
      <w:pPr>
        <w:pStyle w:val="Heading3"/>
        <w:rPr>
          <w:rFonts w:ascii="Times New Roman" w:hAnsi="Times New Roman" w:cs="Times New Roman"/>
          <w:b/>
          <w:bCs/>
        </w:rPr>
      </w:pPr>
      <w:r w:rsidRPr="29C5DF28">
        <w:rPr>
          <w:rFonts w:ascii="Times New Roman" w:hAnsi="Times New Roman" w:cs="Times New Roman"/>
          <w:b/>
          <w:bCs/>
          <w:color w:val="000000" w:themeColor="text1"/>
        </w:rPr>
        <w:lastRenderedPageBreak/>
        <w:t xml:space="preserve"> </w:t>
      </w:r>
      <w:bookmarkStart w:id="25" w:name="_Toc199099917"/>
      <w:r w:rsidR="2868F5E2" w:rsidRPr="29C5DF28">
        <w:rPr>
          <w:rFonts w:ascii="Times New Roman" w:hAnsi="Times New Roman" w:cs="Times New Roman"/>
          <w:b/>
          <w:bCs/>
          <w:color w:val="000000" w:themeColor="text1"/>
        </w:rPr>
        <w:t xml:space="preserve">Activity Diagram for Module </w:t>
      </w:r>
      <w:r w:rsidR="64EDB02D" w:rsidRPr="29C5DF28">
        <w:rPr>
          <w:rFonts w:ascii="Times New Roman" w:hAnsi="Times New Roman" w:cs="Times New Roman"/>
          <w:b/>
          <w:bCs/>
          <w:color w:val="000000" w:themeColor="text1"/>
        </w:rPr>
        <w:t>User Management</w:t>
      </w:r>
      <w:bookmarkEnd w:id="25"/>
    </w:p>
    <w:p w14:paraId="4BEF02A6" w14:textId="3B4F3CE9" w:rsidR="29C5DF28" w:rsidRDefault="29C5DF28" w:rsidP="29C5DF28"/>
    <w:p w14:paraId="52232DF4" w14:textId="55DB955E" w:rsidR="36AEBDC3" w:rsidRDefault="36AEBDC3">
      <w:r w:rsidRPr="29C5DF28">
        <w:rPr>
          <w:rFonts w:ascii="Aptos" w:eastAsia="Aptos" w:hAnsi="Aptos" w:cs="Aptos"/>
        </w:rPr>
        <w:t>This figure illustrates the activity diagram detailing the flow of operations involved in the User Management module.</w:t>
      </w:r>
    </w:p>
    <w:p w14:paraId="44B3A22F" w14:textId="51E60A63" w:rsidR="2868F5E2" w:rsidRDefault="2868F5E2" w:rsidP="005439EA">
      <w:pPr>
        <w:rPr>
          <w:rFonts w:ascii="Times New Roman" w:hAnsi="Times New Roman" w:cs="Times New Roman"/>
          <w:b/>
          <w:bCs/>
        </w:rPr>
      </w:pPr>
      <w:r w:rsidRPr="29C5DF28">
        <w:rPr>
          <w:rFonts w:ascii="Times New Roman" w:hAnsi="Times New Roman" w:cs="Times New Roman"/>
          <w:b/>
          <w:bCs/>
          <w:color w:val="000000" w:themeColor="text1"/>
        </w:rPr>
        <w:t xml:space="preserve"> </w:t>
      </w:r>
      <w:r>
        <w:rPr>
          <w:noProof/>
        </w:rPr>
        <w:drawing>
          <wp:inline distT="0" distB="0" distL="0" distR="0" wp14:anchorId="6E06FAAF" wp14:editId="58A9CC3A">
            <wp:extent cx="5943600" cy="3876675"/>
            <wp:effectExtent l="0" t="0" r="0" b="0"/>
            <wp:docPr id="1946425182" name="Picture 1946425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3876675"/>
                    </a:xfrm>
                    <a:prstGeom prst="rect">
                      <a:avLst/>
                    </a:prstGeom>
                  </pic:spPr>
                </pic:pic>
              </a:graphicData>
            </a:graphic>
          </wp:inline>
        </w:drawing>
      </w:r>
    </w:p>
    <w:p w14:paraId="2C9E9339" w14:textId="0F817BE7" w:rsidR="0E89BD1B" w:rsidRDefault="0E89BD1B" w:rsidP="29C5DF28">
      <w:pPr>
        <w:jc w:val="center"/>
        <w:rPr>
          <w:rFonts w:ascii="Aptos" w:eastAsia="Aptos" w:hAnsi="Aptos" w:cs="Aptos"/>
          <w:b/>
          <w:bCs/>
        </w:rPr>
      </w:pPr>
      <w:r w:rsidRPr="29C5DF28">
        <w:rPr>
          <w:rFonts w:ascii="Aptos" w:eastAsia="Aptos" w:hAnsi="Aptos" w:cs="Aptos"/>
          <w:b/>
          <w:bCs/>
        </w:rPr>
        <w:t xml:space="preserve">Figure </w:t>
      </w:r>
      <w:r w:rsidR="7867E4E2" w:rsidRPr="29C5DF28">
        <w:rPr>
          <w:rFonts w:ascii="Aptos" w:eastAsia="Aptos" w:hAnsi="Aptos" w:cs="Aptos"/>
          <w:b/>
          <w:bCs/>
        </w:rPr>
        <w:t>11</w:t>
      </w:r>
      <w:r w:rsidRPr="29C5DF28">
        <w:rPr>
          <w:rFonts w:ascii="Aptos" w:eastAsia="Aptos" w:hAnsi="Aptos" w:cs="Aptos"/>
          <w:b/>
          <w:bCs/>
        </w:rPr>
        <w:t xml:space="preserve"> Activity Diagram for User Management</w:t>
      </w:r>
    </w:p>
    <w:p w14:paraId="59BA05BC" w14:textId="5D33679D" w:rsidR="29C5DF28" w:rsidRDefault="29C5DF28" w:rsidP="29C5DF28"/>
    <w:p w14:paraId="646671A2" w14:textId="056FADE5" w:rsidR="29C5DF28" w:rsidRDefault="29C5DF28">
      <w:r>
        <w:br w:type="page"/>
      </w:r>
    </w:p>
    <w:p w14:paraId="0B92DEA4" w14:textId="69675538" w:rsidR="2868F5E2" w:rsidRDefault="2868F5E2" w:rsidP="29C5DF28">
      <w:pPr>
        <w:pStyle w:val="Heading3"/>
        <w:rPr>
          <w:rFonts w:ascii="Times New Roman" w:hAnsi="Times New Roman" w:cs="Times New Roman"/>
          <w:b/>
          <w:bCs/>
          <w:color w:val="000000" w:themeColor="text1"/>
        </w:rPr>
      </w:pPr>
      <w:r w:rsidRPr="29C5DF28">
        <w:rPr>
          <w:rFonts w:ascii="Times New Roman" w:hAnsi="Times New Roman" w:cs="Times New Roman"/>
          <w:b/>
          <w:bCs/>
          <w:color w:val="000000" w:themeColor="text1"/>
        </w:rPr>
        <w:lastRenderedPageBreak/>
        <w:t xml:space="preserve"> </w:t>
      </w:r>
      <w:bookmarkStart w:id="26" w:name="_Toc199099918"/>
      <w:r w:rsidRPr="29C5DF28">
        <w:rPr>
          <w:rFonts w:ascii="Times New Roman" w:hAnsi="Times New Roman" w:cs="Times New Roman"/>
          <w:b/>
          <w:bCs/>
          <w:color w:val="000000" w:themeColor="text1"/>
        </w:rPr>
        <w:t xml:space="preserve">Activity Diagram for Module </w:t>
      </w:r>
      <w:r w:rsidR="38F272C5" w:rsidRPr="29C5DF28">
        <w:rPr>
          <w:rFonts w:ascii="Times New Roman" w:hAnsi="Times New Roman" w:cs="Times New Roman"/>
          <w:b/>
          <w:bCs/>
          <w:color w:val="000000" w:themeColor="text1"/>
        </w:rPr>
        <w:t>Class Management</w:t>
      </w:r>
      <w:bookmarkEnd w:id="26"/>
    </w:p>
    <w:p w14:paraId="5FA125DF" w14:textId="092C6FF6" w:rsidR="29C5DF28" w:rsidRDefault="29C5DF28" w:rsidP="29C5DF28"/>
    <w:p w14:paraId="185736BA" w14:textId="19A7AF47" w:rsidR="037B7EA3" w:rsidRDefault="037B7EA3">
      <w:r w:rsidRPr="29C5DF28">
        <w:rPr>
          <w:rFonts w:ascii="Aptos" w:eastAsia="Aptos" w:hAnsi="Aptos" w:cs="Aptos"/>
        </w:rPr>
        <w:t xml:space="preserve">This figure illustrates the activity diagram detailing the flow of operations involved in the </w:t>
      </w:r>
      <w:r w:rsidR="1D264B92" w:rsidRPr="29C5DF28">
        <w:rPr>
          <w:rFonts w:ascii="Aptos" w:eastAsia="Aptos" w:hAnsi="Aptos" w:cs="Aptos"/>
        </w:rPr>
        <w:t>Class Management</w:t>
      </w:r>
    </w:p>
    <w:p w14:paraId="1C3D18D5" w14:textId="012CA41D" w:rsidR="29C5DF28" w:rsidRDefault="29C5DF28" w:rsidP="29C5DF28"/>
    <w:p w14:paraId="2F7AF3CE" w14:textId="1EB474B9" w:rsidR="48897BFA" w:rsidRDefault="48897BFA" w:rsidP="29C5DF28">
      <w:r>
        <w:rPr>
          <w:noProof/>
        </w:rPr>
        <w:drawing>
          <wp:inline distT="0" distB="0" distL="0" distR="0" wp14:anchorId="41BCF04F" wp14:editId="0016FBD2">
            <wp:extent cx="5943600" cy="2466975"/>
            <wp:effectExtent l="0" t="0" r="0" b="0"/>
            <wp:docPr id="1240226237" name="Picture 1240226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466975"/>
                    </a:xfrm>
                    <a:prstGeom prst="rect">
                      <a:avLst/>
                    </a:prstGeom>
                  </pic:spPr>
                </pic:pic>
              </a:graphicData>
            </a:graphic>
          </wp:inline>
        </w:drawing>
      </w:r>
    </w:p>
    <w:p w14:paraId="6B6D52F3" w14:textId="0E4883B4" w:rsidR="0A42B541" w:rsidRDefault="0A42B541" w:rsidP="29C5DF28">
      <w:pPr>
        <w:jc w:val="center"/>
        <w:rPr>
          <w:rFonts w:ascii="Aptos" w:eastAsia="Aptos" w:hAnsi="Aptos" w:cs="Aptos"/>
          <w:b/>
          <w:bCs/>
        </w:rPr>
      </w:pPr>
      <w:r w:rsidRPr="29C5DF28">
        <w:rPr>
          <w:rFonts w:ascii="Aptos" w:eastAsia="Aptos" w:hAnsi="Aptos" w:cs="Aptos"/>
          <w:b/>
          <w:bCs/>
        </w:rPr>
        <w:t xml:space="preserve">Figure </w:t>
      </w:r>
      <w:r w:rsidR="3705ACC1" w:rsidRPr="29C5DF28">
        <w:rPr>
          <w:rFonts w:ascii="Aptos" w:eastAsia="Aptos" w:hAnsi="Aptos" w:cs="Aptos"/>
          <w:b/>
          <w:bCs/>
        </w:rPr>
        <w:t>12</w:t>
      </w:r>
      <w:r w:rsidRPr="29C5DF28">
        <w:rPr>
          <w:rFonts w:ascii="Aptos" w:eastAsia="Aptos" w:hAnsi="Aptos" w:cs="Aptos"/>
          <w:b/>
          <w:bCs/>
        </w:rPr>
        <w:t xml:space="preserve"> Activity Diagram for </w:t>
      </w:r>
      <w:r w:rsidR="3537337E" w:rsidRPr="29C5DF28">
        <w:rPr>
          <w:rFonts w:ascii="Aptos" w:eastAsia="Aptos" w:hAnsi="Aptos" w:cs="Aptos"/>
          <w:b/>
          <w:bCs/>
        </w:rPr>
        <w:t>Class Management</w:t>
      </w:r>
    </w:p>
    <w:p w14:paraId="4C9F5B83" w14:textId="4B472D86" w:rsidR="29C5DF28" w:rsidRDefault="29C5DF28" w:rsidP="29C5DF28"/>
    <w:p w14:paraId="1BE574A7" w14:textId="3DEFE0C0" w:rsidR="29C5DF28" w:rsidRDefault="29C5DF28" w:rsidP="29C5DF28"/>
    <w:p w14:paraId="55EBAD1F" w14:textId="3597E193" w:rsidR="29C5DF28" w:rsidRDefault="29C5DF28">
      <w:r>
        <w:br w:type="page"/>
      </w:r>
    </w:p>
    <w:p w14:paraId="36C3B34B" w14:textId="3D0708C8" w:rsidR="2868F5E2" w:rsidRDefault="2868F5E2" w:rsidP="29C5DF28">
      <w:pPr>
        <w:pStyle w:val="Heading3"/>
        <w:rPr>
          <w:rFonts w:ascii="Times New Roman" w:hAnsi="Times New Roman" w:cs="Times New Roman"/>
          <w:b/>
          <w:bCs/>
          <w:color w:val="000000" w:themeColor="text1"/>
        </w:rPr>
      </w:pPr>
      <w:r w:rsidRPr="29C5DF28">
        <w:rPr>
          <w:rFonts w:ascii="Times New Roman" w:hAnsi="Times New Roman" w:cs="Times New Roman"/>
          <w:b/>
          <w:bCs/>
          <w:color w:val="000000" w:themeColor="text1"/>
        </w:rPr>
        <w:lastRenderedPageBreak/>
        <w:t xml:space="preserve"> </w:t>
      </w:r>
      <w:bookmarkStart w:id="27" w:name="_Toc199099919"/>
      <w:r w:rsidRPr="29C5DF28">
        <w:rPr>
          <w:rFonts w:ascii="Times New Roman" w:hAnsi="Times New Roman" w:cs="Times New Roman"/>
          <w:b/>
          <w:bCs/>
          <w:color w:val="000000" w:themeColor="text1"/>
        </w:rPr>
        <w:t xml:space="preserve">Activity Diagram for Module </w:t>
      </w:r>
      <w:r w:rsidR="5F6F0FE1" w:rsidRPr="29C5DF28">
        <w:rPr>
          <w:rFonts w:ascii="Times New Roman" w:hAnsi="Times New Roman" w:cs="Times New Roman"/>
          <w:b/>
          <w:bCs/>
          <w:color w:val="000000" w:themeColor="text1"/>
        </w:rPr>
        <w:t>Assessment Module</w:t>
      </w:r>
      <w:bookmarkEnd w:id="27"/>
    </w:p>
    <w:p w14:paraId="3F8A2D80" w14:textId="02C643E8" w:rsidR="29C5DF28" w:rsidRDefault="29C5DF28" w:rsidP="29C5DF28"/>
    <w:p w14:paraId="64B648DE" w14:textId="464CFBC0" w:rsidR="5011317A" w:rsidRDefault="5011317A">
      <w:r w:rsidRPr="29C5DF28">
        <w:rPr>
          <w:rFonts w:ascii="Aptos" w:eastAsia="Aptos" w:hAnsi="Aptos" w:cs="Aptos"/>
        </w:rPr>
        <w:t xml:space="preserve">This figure illustrates the activity diagram detailing the flow of operations involved in the </w:t>
      </w:r>
      <w:r w:rsidR="1CF1A42E" w:rsidRPr="29C5DF28">
        <w:rPr>
          <w:rFonts w:ascii="Aptos" w:eastAsia="Aptos" w:hAnsi="Aptos" w:cs="Aptos"/>
        </w:rPr>
        <w:t>Assessment Module</w:t>
      </w:r>
    </w:p>
    <w:p w14:paraId="1EF2E689" w14:textId="28A845AD" w:rsidR="29C5DF28" w:rsidRDefault="29C5DF28" w:rsidP="29C5DF28"/>
    <w:p w14:paraId="268F7DB7" w14:textId="7DA305ED" w:rsidR="76A48E47" w:rsidRDefault="76A48E47" w:rsidP="29C5DF28">
      <w:pPr>
        <w:jc w:val="center"/>
      </w:pPr>
      <w:r>
        <w:rPr>
          <w:noProof/>
        </w:rPr>
        <w:drawing>
          <wp:inline distT="0" distB="0" distL="0" distR="0" wp14:anchorId="10AB04AB" wp14:editId="0923CB2A">
            <wp:extent cx="5943600" cy="5476876"/>
            <wp:effectExtent l="0" t="0" r="0" b="0"/>
            <wp:docPr id="32334970" name="Picture 32334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5476876"/>
                    </a:xfrm>
                    <a:prstGeom prst="rect">
                      <a:avLst/>
                    </a:prstGeom>
                  </pic:spPr>
                </pic:pic>
              </a:graphicData>
            </a:graphic>
          </wp:inline>
        </w:drawing>
      </w:r>
    </w:p>
    <w:p w14:paraId="0233AB21" w14:textId="69B39639" w:rsidR="041B586B" w:rsidRDefault="041B586B" w:rsidP="29C5DF28">
      <w:pPr>
        <w:jc w:val="center"/>
        <w:rPr>
          <w:rFonts w:ascii="Aptos" w:eastAsia="Aptos" w:hAnsi="Aptos" w:cs="Aptos"/>
          <w:b/>
          <w:bCs/>
        </w:rPr>
      </w:pPr>
      <w:r w:rsidRPr="29C5DF28">
        <w:rPr>
          <w:rFonts w:ascii="Aptos" w:eastAsia="Aptos" w:hAnsi="Aptos" w:cs="Aptos"/>
          <w:b/>
          <w:bCs/>
        </w:rPr>
        <w:t xml:space="preserve">Figure </w:t>
      </w:r>
      <w:r w:rsidR="302DEA16" w:rsidRPr="29C5DF28">
        <w:rPr>
          <w:rFonts w:ascii="Aptos" w:eastAsia="Aptos" w:hAnsi="Aptos" w:cs="Aptos"/>
          <w:b/>
          <w:bCs/>
        </w:rPr>
        <w:t>13</w:t>
      </w:r>
      <w:r w:rsidRPr="29C5DF28">
        <w:rPr>
          <w:rFonts w:ascii="Aptos" w:eastAsia="Aptos" w:hAnsi="Aptos" w:cs="Aptos"/>
          <w:b/>
          <w:bCs/>
        </w:rPr>
        <w:t xml:space="preserve"> Activity Diagram for </w:t>
      </w:r>
      <w:r w:rsidR="7A6DF3BF" w:rsidRPr="29C5DF28">
        <w:rPr>
          <w:rFonts w:ascii="Aptos" w:eastAsia="Aptos" w:hAnsi="Aptos" w:cs="Aptos"/>
          <w:b/>
          <w:bCs/>
        </w:rPr>
        <w:t>Assessment Module</w:t>
      </w:r>
    </w:p>
    <w:p w14:paraId="23AD4A4E" w14:textId="33CC4A83" w:rsidR="29C5DF28" w:rsidRDefault="29C5DF28" w:rsidP="29C5DF28"/>
    <w:p w14:paraId="1AC8EFF2" w14:textId="70E7A110" w:rsidR="29C5DF28" w:rsidRDefault="29C5DF28">
      <w:r>
        <w:br w:type="page"/>
      </w:r>
    </w:p>
    <w:p w14:paraId="212EEBCF" w14:textId="0BEB6790" w:rsidR="085FCDB9" w:rsidRDefault="085FCDB9" w:rsidP="29C5DF28">
      <w:pPr>
        <w:pStyle w:val="Heading2"/>
        <w:rPr>
          <w:rFonts w:ascii="Times New Roman" w:hAnsi="Times New Roman" w:cs="Times New Roman"/>
          <w:b/>
          <w:bCs/>
          <w:color w:val="000000" w:themeColor="text1"/>
        </w:rPr>
      </w:pPr>
      <w:r w:rsidRPr="29C5DF28">
        <w:rPr>
          <w:rFonts w:ascii="Times New Roman" w:hAnsi="Times New Roman" w:cs="Times New Roman"/>
          <w:b/>
          <w:bCs/>
          <w:color w:val="000000" w:themeColor="text1"/>
        </w:rPr>
        <w:lastRenderedPageBreak/>
        <w:t xml:space="preserve"> </w:t>
      </w:r>
      <w:bookmarkStart w:id="28" w:name="_Toc199099920"/>
      <w:r w:rsidRPr="29C5DF28">
        <w:rPr>
          <w:rFonts w:ascii="Times New Roman" w:hAnsi="Times New Roman" w:cs="Times New Roman"/>
          <w:b/>
          <w:bCs/>
          <w:color w:val="000000" w:themeColor="text1"/>
        </w:rPr>
        <w:t>Class Diagram</w:t>
      </w:r>
      <w:bookmarkEnd w:id="28"/>
    </w:p>
    <w:p w14:paraId="406BFEF7" w14:textId="4D20485D" w:rsidR="085FCDB9" w:rsidRDefault="085FCDB9" w:rsidP="29C5DF28">
      <w:r w:rsidRPr="29C5DF28">
        <w:t>This figure shows the class diagram representing the structure of the BrainBee system, illustrating the various classes, their attributes, methods, and relationships.</w:t>
      </w:r>
    </w:p>
    <w:p w14:paraId="50B802DB" w14:textId="738C8741" w:rsidR="29C5DF28" w:rsidRDefault="00B45720">
      <w:r>
        <w:rPr>
          <w:noProof/>
        </w:rPr>
        <w:lastRenderedPageBreak/>
        <w:drawing>
          <wp:anchor distT="0" distB="0" distL="114300" distR="114300" simplePos="0" relativeHeight="251691008" behindDoc="1" locked="0" layoutInCell="1" allowOverlap="1" wp14:anchorId="69470480" wp14:editId="0043F597">
            <wp:simplePos x="0" y="0"/>
            <wp:positionH relativeFrom="column">
              <wp:posOffset>-393700</wp:posOffset>
            </wp:positionH>
            <wp:positionV relativeFrom="paragraph">
              <wp:posOffset>0</wp:posOffset>
            </wp:positionV>
            <wp:extent cx="6889750" cy="9108440"/>
            <wp:effectExtent l="0" t="0" r="6350" b="0"/>
            <wp:wrapTight wrapText="bothSides">
              <wp:wrapPolygon edited="0">
                <wp:start x="0" y="0"/>
                <wp:lineTo x="0" y="21549"/>
                <wp:lineTo x="21560" y="21549"/>
                <wp:lineTo x="21560" y="0"/>
                <wp:lineTo x="0" y="0"/>
              </wp:wrapPolygon>
            </wp:wrapTight>
            <wp:docPr id="1862649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889750" cy="9108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29C5DF28">
        <w:br w:type="page"/>
      </w:r>
    </w:p>
    <w:p w14:paraId="321C4F7B" w14:textId="0F27B8D2" w:rsidR="29C5DF28" w:rsidRDefault="29C5DF28" w:rsidP="29C5DF28"/>
    <w:p w14:paraId="239B27EE" w14:textId="2ACF64B9" w:rsidR="45A34AB4" w:rsidRDefault="45A34AB4" w:rsidP="29C5DF28">
      <w:pPr>
        <w:pStyle w:val="Heading2"/>
        <w:rPr>
          <w:rFonts w:ascii="Times New Roman" w:hAnsi="Times New Roman" w:cs="Times New Roman"/>
          <w:b/>
          <w:bCs/>
          <w:color w:val="000000" w:themeColor="text1"/>
        </w:rPr>
      </w:pPr>
      <w:bookmarkStart w:id="29" w:name="_Toc199099921"/>
      <w:r w:rsidRPr="29C5DF28">
        <w:rPr>
          <w:rFonts w:ascii="Times New Roman" w:hAnsi="Times New Roman" w:cs="Times New Roman"/>
          <w:b/>
          <w:bCs/>
          <w:color w:val="000000" w:themeColor="text1"/>
        </w:rPr>
        <w:t>Sequence Diagrams</w:t>
      </w:r>
      <w:bookmarkEnd w:id="29"/>
    </w:p>
    <w:p w14:paraId="40CAECED" w14:textId="3891B92A" w:rsidR="421CF74E" w:rsidRDefault="421CF74E" w:rsidP="29C5DF28">
      <w:r w:rsidRPr="29C5DF28">
        <w:rPr>
          <w:rFonts w:ascii="Aptos" w:eastAsia="Aptos" w:hAnsi="Aptos" w:cs="Aptos"/>
        </w:rPr>
        <w:t>This subsection presents sequence diagrams depicting the sequence of interactions and messages exchanged between objects within BrainBee system during key processes.</w:t>
      </w:r>
    </w:p>
    <w:p w14:paraId="257ED85D" w14:textId="35575EC2" w:rsidR="29C5DF28" w:rsidRDefault="29C5DF28" w:rsidP="29C5DF28">
      <w:pPr>
        <w:rPr>
          <w:rFonts w:ascii="Aptos" w:eastAsia="Aptos" w:hAnsi="Aptos" w:cs="Aptos"/>
        </w:rPr>
      </w:pPr>
    </w:p>
    <w:p w14:paraId="0276927E" w14:textId="5BB8214B" w:rsidR="5A9B3AB9" w:rsidRDefault="5A9B3AB9" w:rsidP="29C5DF28">
      <w:pPr>
        <w:pStyle w:val="Heading3"/>
        <w:rPr>
          <w:rFonts w:ascii="Times New Roman" w:eastAsia="Times New Roman" w:hAnsi="Times New Roman" w:cs="Times New Roman"/>
          <w:b/>
          <w:bCs/>
          <w:color w:val="000000" w:themeColor="text1"/>
        </w:rPr>
      </w:pPr>
      <w:r w:rsidRPr="29C5DF28">
        <w:rPr>
          <w:rFonts w:ascii="Times New Roman" w:eastAsia="Times New Roman" w:hAnsi="Times New Roman" w:cs="Times New Roman"/>
          <w:b/>
          <w:bCs/>
          <w:color w:val="000000" w:themeColor="text1"/>
        </w:rPr>
        <w:t xml:space="preserve">  </w:t>
      </w:r>
      <w:bookmarkStart w:id="30" w:name="_Toc199099922"/>
      <w:r w:rsidRPr="29C5DF28">
        <w:rPr>
          <w:rFonts w:ascii="Times New Roman" w:eastAsia="Times New Roman" w:hAnsi="Times New Roman" w:cs="Times New Roman"/>
          <w:b/>
          <w:bCs/>
          <w:color w:val="000000" w:themeColor="text1"/>
        </w:rPr>
        <w:t>Module User Management</w:t>
      </w:r>
      <w:bookmarkEnd w:id="30"/>
    </w:p>
    <w:p w14:paraId="20049F82" w14:textId="5F21ADE9" w:rsidR="34133A40" w:rsidRDefault="34133A40" w:rsidP="29C5DF28">
      <w:pPr>
        <w:rPr>
          <w:rFonts w:ascii="Aptos" w:eastAsia="Aptos" w:hAnsi="Aptos" w:cs="Aptos"/>
        </w:rPr>
      </w:pPr>
      <w:r w:rsidRPr="29C5DF28">
        <w:rPr>
          <w:rFonts w:ascii="Aptos" w:eastAsia="Aptos" w:hAnsi="Aptos" w:cs="Aptos"/>
        </w:rPr>
        <w:t>This figure shows the sequence diagram for User Management module.</w:t>
      </w:r>
    </w:p>
    <w:p w14:paraId="2612DD9B" w14:textId="13EA2847" w:rsidR="29C5DF28" w:rsidRDefault="29C5DF28" w:rsidP="29C5DF28">
      <w:pPr>
        <w:rPr>
          <w:rFonts w:ascii="Aptos" w:eastAsia="Aptos" w:hAnsi="Aptos" w:cs="Aptos"/>
        </w:rPr>
      </w:pPr>
    </w:p>
    <w:p w14:paraId="6707D64B" w14:textId="20014D98" w:rsidR="5A9B3AB9" w:rsidRDefault="5A9B3AB9">
      <w:r>
        <w:rPr>
          <w:noProof/>
        </w:rPr>
        <w:drawing>
          <wp:inline distT="0" distB="0" distL="0" distR="0" wp14:anchorId="38824971" wp14:editId="75FF417B">
            <wp:extent cx="5943600" cy="4067175"/>
            <wp:effectExtent l="0" t="0" r="0" b="0"/>
            <wp:docPr id="990638590" name="Picture 990638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5943600" cy="4067175"/>
                    </a:xfrm>
                    <a:prstGeom prst="rect">
                      <a:avLst/>
                    </a:prstGeom>
                  </pic:spPr>
                </pic:pic>
              </a:graphicData>
            </a:graphic>
          </wp:inline>
        </w:drawing>
      </w:r>
    </w:p>
    <w:p w14:paraId="6C4FDA89" w14:textId="6C598DD5" w:rsidR="4F91E440" w:rsidRDefault="4F91E440" w:rsidP="29C5DF28">
      <w:pPr>
        <w:jc w:val="center"/>
        <w:rPr>
          <w:rFonts w:ascii="Aptos" w:eastAsia="Aptos" w:hAnsi="Aptos" w:cs="Aptos"/>
          <w:b/>
          <w:bCs/>
        </w:rPr>
      </w:pPr>
      <w:r w:rsidRPr="29C5DF28">
        <w:rPr>
          <w:rFonts w:ascii="Aptos" w:eastAsia="Aptos" w:hAnsi="Aptos" w:cs="Aptos"/>
          <w:b/>
          <w:bCs/>
        </w:rPr>
        <w:t xml:space="preserve">Figure </w:t>
      </w:r>
      <w:r w:rsidR="35965AD6" w:rsidRPr="29C5DF28">
        <w:rPr>
          <w:rFonts w:ascii="Aptos" w:eastAsia="Aptos" w:hAnsi="Aptos" w:cs="Aptos"/>
          <w:b/>
          <w:bCs/>
        </w:rPr>
        <w:t>14</w:t>
      </w:r>
      <w:r w:rsidRPr="29C5DF28">
        <w:rPr>
          <w:rFonts w:ascii="Aptos" w:eastAsia="Aptos" w:hAnsi="Aptos" w:cs="Aptos"/>
          <w:b/>
          <w:bCs/>
        </w:rPr>
        <w:t xml:space="preserve"> Sequence Diagram for User Management</w:t>
      </w:r>
    </w:p>
    <w:p w14:paraId="0343C383" w14:textId="4158B7FA" w:rsidR="030F0AEC" w:rsidRDefault="030F0AEC" w:rsidP="29C5DF28">
      <w:pPr>
        <w:pStyle w:val="Heading3"/>
        <w:rPr>
          <w:rFonts w:ascii="Times New Roman" w:eastAsia="Times New Roman" w:hAnsi="Times New Roman" w:cs="Times New Roman"/>
          <w:b/>
          <w:bCs/>
          <w:color w:val="000000" w:themeColor="text1"/>
        </w:rPr>
      </w:pPr>
      <w:r w:rsidRPr="29C5DF28">
        <w:rPr>
          <w:rFonts w:ascii="Times New Roman" w:eastAsia="Times New Roman" w:hAnsi="Times New Roman" w:cs="Times New Roman"/>
          <w:b/>
          <w:bCs/>
          <w:color w:val="000000" w:themeColor="text1"/>
        </w:rPr>
        <w:lastRenderedPageBreak/>
        <w:t xml:space="preserve">  </w:t>
      </w:r>
      <w:bookmarkStart w:id="31" w:name="_Toc199099923"/>
      <w:r w:rsidRPr="29C5DF28">
        <w:rPr>
          <w:rFonts w:ascii="Times New Roman" w:eastAsia="Times New Roman" w:hAnsi="Times New Roman" w:cs="Times New Roman"/>
          <w:b/>
          <w:bCs/>
          <w:color w:val="000000" w:themeColor="text1"/>
        </w:rPr>
        <w:t xml:space="preserve">Module </w:t>
      </w:r>
      <w:r w:rsidR="53D25631" w:rsidRPr="29C5DF28">
        <w:rPr>
          <w:rFonts w:ascii="Times New Roman" w:eastAsia="Times New Roman" w:hAnsi="Times New Roman" w:cs="Times New Roman"/>
          <w:b/>
          <w:bCs/>
          <w:color w:val="000000" w:themeColor="text1"/>
        </w:rPr>
        <w:t>Peer Competition</w:t>
      </w:r>
      <w:bookmarkEnd w:id="31"/>
    </w:p>
    <w:p w14:paraId="5000F059" w14:textId="55133769" w:rsidR="5A42C654" w:rsidRDefault="5A42C654" w:rsidP="29C5DF28">
      <w:pPr>
        <w:keepNext/>
        <w:keepLines/>
      </w:pPr>
      <w:r w:rsidRPr="29C5DF28">
        <w:t xml:space="preserve">This figure shows the sequence diagram for </w:t>
      </w:r>
      <w:r w:rsidR="68054748" w:rsidRPr="29C5DF28">
        <w:t xml:space="preserve">Peer Competition Module  </w:t>
      </w:r>
    </w:p>
    <w:p w14:paraId="7863060C" w14:textId="74E3D63E" w:rsidR="29C5DF28" w:rsidRDefault="29C5DF28" w:rsidP="29C5DF28">
      <w:pPr>
        <w:keepNext/>
        <w:keepLines/>
      </w:pPr>
    </w:p>
    <w:p w14:paraId="324F5EF5" w14:textId="5D3EB037" w:rsidR="6CEEF18C" w:rsidRDefault="6CEEF18C" w:rsidP="29C5DF28">
      <w:pPr>
        <w:keepNext/>
        <w:keepLines/>
      </w:pPr>
      <w:r>
        <w:rPr>
          <w:noProof/>
        </w:rPr>
        <w:drawing>
          <wp:inline distT="0" distB="0" distL="0" distR="0" wp14:anchorId="46A24F07" wp14:editId="54051CAD">
            <wp:extent cx="5943600" cy="5295898"/>
            <wp:effectExtent l="0" t="0" r="0" b="0"/>
            <wp:docPr id="947662019" name="Picture 94766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5943600" cy="5295898"/>
                    </a:xfrm>
                    <a:prstGeom prst="rect">
                      <a:avLst/>
                    </a:prstGeom>
                  </pic:spPr>
                </pic:pic>
              </a:graphicData>
            </a:graphic>
          </wp:inline>
        </w:drawing>
      </w:r>
    </w:p>
    <w:p w14:paraId="1B46BD69" w14:textId="7DD8EAFE" w:rsidR="55F87F92" w:rsidRDefault="55F87F92" w:rsidP="29C5DF28">
      <w:pPr>
        <w:keepNext/>
        <w:keepLines/>
        <w:jc w:val="center"/>
        <w:rPr>
          <w:rFonts w:ascii="Aptos" w:eastAsia="Aptos" w:hAnsi="Aptos" w:cs="Aptos"/>
          <w:b/>
          <w:bCs/>
        </w:rPr>
      </w:pPr>
      <w:r w:rsidRPr="29C5DF28">
        <w:rPr>
          <w:rFonts w:ascii="Aptos" w:eastAsia="Aptos" w:hAnsi="Aptos" w:cs="Aptos"/>
          <w:b/>
          <w:bCs/>
        </w:rPr>
        <w:t xml:space="preserve">Figure </w:t>
      </w:r>
      <w:r w:rsidR="47A24A45" w:rsidRPr="29C5DF28">
        <w:rPr>
          <w:rFonts w:ascii="Aptos" w:eastAsia="Aptos" w:hAnsi="Aptos" w:cs="Aptos"/>
          <w:b/>
          <w:bCs/>
        </w:rPr>
        <w:t>15</w:t>
      </w:r>
      <w:r w:rsidRPr="29C5DF28">
        <w:rPr>
          <w:rFonts w:ascii="Aptos" w:eastAsia="Aptos" w:hAnsi="Aptos" w:cs="Aptos"/>
          <w:b/>
          <w:bCs/>
        </w:rPr>
        <w:t xml:space="preserve"> Sequence Diagram for </w:t>
      </w:r>
      <w:r w:rsidR="04E61F09" w:rsidRPr="29C5DF28">
        <w:rPr>
          <w:rFonts w:ascii="Aptos" w:eastAsia="Aptos" w:hAnsi="Aptos" w:cs="Aptos"/>
          <w:b/>
          <w:bCs/>
        </w:rPr>
        <w:t xml:space="preserve">Peer Competition Module  </w:t>
      </w:r>
    </w:p>
    <w:p w14:paraId="0704F147" w14:textId="202CB68D" w:rsidR="29C5DF28" w:rsidRDefault="29C5DF28" w:rsidP="29C5DF28">
      <w:pPr>
        <w:keepNext/>
        <w:keepLines/>
      </w:pPr>
    </w:p>
    <w:p w14:paraId="6976DE03" w14:textId="46BECFEB" w:rsidR="29C5DF28" w:rsidRDefault="29C5DF28" w:rsidP="29C5DF28">
      <w:pPr>
        <w:keepNext/>
        <w:keepLines/>
      </w:pPr>
    </w:p>
    <w:p w14:paraId="541AB4A5" w14:textId="51816D2B" w:rsidR="29C5DF28" w:rsidRDefault="29C5DF28" w:rsidP="29C5DF28">
      <w:pPr>
        <w:keepNext/>
        <w:keepLines/>
      </w:pPr>
    </w:p>
    <w:p w14:paraId="1B029018" w14:textId="74F3691A" w:rsidR="29C5DF28" w:rsidRDefault="29C5DF28" w:rsidP="29C5DF28">
      <w:pPr>
        <w:keepNext/>
        <w:keepLines/>
      </w:pPr>
    </w:p>
    <w:p w14:paraId="65E115F1" w14:textId="5C08E925" w:rsidR="70FC1F98" w:rsidRDefault="70FC1F98" w:rsidP="29C5DF28">
      <w:pPr>
        <w:keepNext/>
        <w:keepLines/>
      </w:pPr>
      <w:r>
        <w:rPr>
          <w:noProof/>
        </w:rPr>
        <w:lastRenderedPageBreak/>
        <w:drawing>
          <wp:inline distT="0" distB="0" distL="0" distR="0" wp14:anchorId="67B95CC3" wp14:editId="696C4F9B">
            <wp:extent cx="5943600" cy="4486275"/>
            <wp:effectExtent l="0" t="0" r="0" b="0"/>
            <wp:docPr id="1304442433" name="Picture 1304442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5943600" cy="4486275"/>
                    </a:xfrm>
                    <a:prstGeom prst="rect">
                      <a:avLst/>
                    </a:prstGeom>
                  </pic:spPr>
                </pic:pic>
              </a:graphicData>
            </a:graphic>
          </wp:inline>
        </w:drawing>
      </w:r>
    </w:p>
    <w:p w14:paraId="7C8AD98D" w14:textId="410A26B7" w:rsidR="588FFE4F" w:rsidRDefault="588FFE4F" w:rsidP="29C5DF28">
      <w:pPr>
        <w:keepNext/>
        <w:keepLines/>
        <w:jc w:val="center"/>
        <w:rPr>
          <w:rFonts w:ascii="Aptos" w:eastAsia="Aptos" w:hAnsi="Aptos" w:cs="Aptos"/>
          <w:b/>
          <w:bCs/>
        </w:rPr>
      </w:pPr>
      <w:r w:rsidRPr="29C5DF28">
        <w:rPr>
          <w:rFonts w:ascii="Aptos" w:eastAsia="Aptos" w:hAnsi="Aptos" w:cs="Aptos"/>
          <w:b/>
          <w:bCs/>
        </w:rPr>
        <w:t xml:space="preserve">Figure 16 Sequence Diagram for </w:t>
      </w:r>
      <w:r w:rsidR="1F420660" w:rsidRPr="29C5DF28">
        <w:rPr>
          <w:rFonts w:ascii="Aptos" w:eastAsia="Aptos" w:hAnsi="Aptos" w:cs="Aptos"/>
          <w:b/>
          <w:bCs/>
        </w:rPr>
        <w:t>Quiz</w:t>
      </w:r>
    </w:p>
    <w:p w14:paraId="132D90C2" w14:textId="3F1948E4" w:rsidR="29C5DF28" w:rsidRDefault="29C5DF28" w:rsidP="29C5DF28">
      <w:pPr>
        <w:keepNext/>
        <w:keepLines/>
      </w:pPr>
    </w:p>
    <w:p w14:paraId="3A3A83A7" w14:textId="28B528FA" w:rsidR="29C5DF28" w:rsidRDefault="29C5DF28" w:rsidP="29C5DF28">
      <w:pPr>
        <w:pStyle w:val="Heading3"/>
        <w:numPr>
          <w:ilvl w:val="0"/>
          <w:numId w:val="0"/>
        </w:numPr>
        <w:rPr>
          <w:rFonts w:ascii="Times New Roman" w:eastAsia="Times New Roman" w:hAnsi="Times New Roman" w:cs="Times New Roman"/>
          <w:b/>
          <w:bCs/>
          <w:color w:val="000000" w:themeColor="text1"/>
        </w:rPr>
      </w:pPr>
    </w:p>
    <w:p w14:paraId="32B4340E" w14:textId="53E267EA" w:rsidR="4C3C0654" w:rsidRDefault="4C3C0654" w:rsidP="29C5DF28">
      <w:pPr>
        <w:pStyle w:val="Heading3"/>
        <w:numPr>
          <w:ilvl w:val="0"/>
          <w:numId w:val="0"/>
        </w:numPr>
        <w:rPr>
          <w:rFonts w:ascii="Times New Roman" w:eastAsia="Times New Roman" w:hAnsi="Times New Roman" w:cs="Times New Roman"/>
          <w:b/>
          <w:bCs/>
          <w:color w:val="000000" w:themeColor="text1"/>
        </w:rPr>
      </w:pPr>
      <w:r w:rsidRPr="29C5DF28">
        <w:rPr>
          <w:rFonts w:ascii="Times New Roman" w:eastAsia="Times New Roman" w:hAnsi="Times New Roman" w:cs="Times New Roman"/>
          <w:b/>
          <w:bCs/>
          <w:color w:val="000000" w:themeColor="text1"/>
        </w:rPr>
        <w:t xml:space="preserve"> </w:t>
      </w:r>
    </w:p>
    <w:p w14:paraId="3F2AE5BD" w14:textId="362D2A1E" w:rsidR="29C5DF28" w:rsidRDefault="29C5DF28">
      <w:r>
        <w:br w:type="page"/>
      </w:r>
    </w:p>
    <w:p w14:paraId="7ADB250B" w14:textId="534AC035" w:rsidR="4C3C0654" w:rsidRDefault="4C3C0654" w:rsidP="29C5DF28">
      <w:pPr>
        <w:pStyle w:val="Heading3"/>
        <w:rPr>
          <w:rFonts w:ascii="Times New Roman" w:eastAsia="Times New Roman" w:hAnsi="Times New Roman" w:cs="Times New Roman"/>
          <w:b/>
          <w:bCs/>
        </w:rPr>
      </w:pPr>
      <w:r w:rsidRPr="29C5DF28">
        <w:rPr>
          <w:rFonts w:ascii="Times New Roman" w:eastAsia="Times New Roman" w:hAnsi="Times New Roman" w:cs="Times New Roman"/>
          <w:b/>
          <w:bCs/>
          <w:color w:val="000000" w:themeColor="text1"/>
        </w:rPr>
        <w:lastRenderedPageBreak/>
        <w:t xml:space="preserve"> </w:t>
      </w:r>
      <w:bookmarkStart w:id="32" w:name="_Toc199099924"/>
      <w:r w:rsidRPr="29C5DF28">
        <w:rPr>
          <w:rFonts w:ascii="Times New Roman" w:eastAsia="Times New Roman" w:hAnsi="Times New Roman" w:cs="Times New Roman"/>
          <w:b/>
          <w:bCs/>
          <w:color w:val="000000" w:themeColor="text1"/>
        </w:rPr>
        <w:t>Module Assessment</w:t>
      </w:r>
      <w:bookmarkEnd w:id="32"/>
    </w:p>
    <w:p w14:paraId="041CB2B6" w14:textId="73E5E191" w:rsidR="3D0C7DF1" w:rsidRDefault="3D0C7DF1" w:rsidP="29C5DF28">
      <w:pPr>
        <w:keepNext/>
        <w:keepLines/>
      </w:pPr>
      <w:r>
        <w:t xml:space="preserve">This figure shows the sequence diagram for </w:t>
      </w:r>
      <w:r w:rsidR="6958071C">
        <w:t>Assessment Module</w:t>
      </w:r>
    </w:p>
    <w:p w14:paraId="1488C55B" w14:textId="1CCB74B9" w:rsidR="29C5DF28" w:rsidRDefault="29C5DF28" w:rsidP="29C5DF28">
      <w:pPr>
        <w:keepNext/>
        <w:keepLines/>
      </w:pPr>
    </w:p>
    <w:p w14:paraId="2E4527EB" w14:textId="5332D9FB" w:rsidR="763C51AD" w:rsidRDefault="763C51AD" w:rsidP="29C5DF28">
      <w:pPr>
        <w:keepNext/>
        <w:keepLines/>
      </w:pPr>
      <w:r>
        <w:rPr>
          <w:noProof/>
        </w:rPr>
        <w:drawing>
          <wp:inline distT="0" distB="0" distL="0" distR="0" wp14:anchorId="452200E7" wp14:editId="08D71D6C">
            <wp:extent cx="5943600" cy="4152900"/>
            <wp:effectExtent l="0" t="0" r="0" b="0"/>
            <wp:docPr id="308278046" name="Picture 308278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5943600" cy="4152900"/>
                    </a:xfrm>
                    <a:prstGeom prst="rect">
                      <a:avLst/>
                    </a:prstGeom>
                  </pic:spPr>
                </pic:pic>
              </a:graphicData>
            </a:graphic>
          </wp:inline>
        </w:drawing>
      </w:r>
    </w:p>
    <w:p w14:paraId="773342C9" w14:textId="4528E4EC" w:rsidR="433ADA39" w:rsidRDefault="433ADA39" w:rsidP="29C5DF28">
      <w:pPr>
        <w:keepNext/>
        <w:keepLines/>
        <w:jc w:val="center"/>
        <w:rPr>
          <w:rFonts w:ascii="Aptos" w:eastAsia="Aptos" w:hAnsi="Aptos" w:cs="Aptos"/>
          <w:b/>
          <w:bCs/>
        </w:rPr>
      </w:pPr>
      <w:r w:rsidRPr="29C5DF28">
        <w:rPr>
          <w:rFonts w:ascii="Aptos" w:eastAsia="Aptos" w:hAnsi="Aptos" w:cs="Aptos"/>
          <w:b/>
          <w:bCs/>
        </w:rPr>
        <w:t>Figure 1</w:t>
      </w:r>
      <w:r w:rsidR="3E590811" w:rsidRPr="29C5DF28">
        <w:rPr>
          <w:rFonts w:ascii="Aptos" w:eastAsia="Aptos" w:hAnsi="Aptos" w:cs="Aptos"/>
          <w:b/>
          <w:bCs/>
        </w:rPr>
        <w:t>7</w:t>
      </w:r>
      <w:r w:rsidRPr="29C5DF28">
        <w:rPr>
          <w:rFonts w:ascii="Aptos" w:eastAsia="Aptos" w:hAnsi="Aptos" w:cs="Aptos"/>
          <w:b/>
          <w:bCs/>
        </w:rPr>
        <w:t xml:space="preserve"> Sequence Diagram for </w:t>
      </w:r>
      <w:r w:rsidR="65A5703E" w:rsidRPr="29C5DF28">
        <w:rPr>
          <w:rFonts w:ascii="Aptos" w:eastAsia="Aptos" w:hAnsi="Aptos" w:cs="Aptos"/>
          <w:b/>
          <w:bCs/>
        </w:rPr>
        <w:t>Assessment Module</w:t>
      </w:r>
    </w:p>
    <w:p w14:paraId="5F59ABC9" w14:textId="2F149135" w:rsidR="29C5DF28" w:rsidRDefault="29C5DF28" w:rsidP="29C5DF28">
      <w:pPr>
        <w:keepNext/>
        <w:keepLines/>
      </w:pPr>
    </w:p>
    <w:p w14:paraId="3FCC1679" w14:textId="22454457" w:rsidR="29C5DF28" w:rsidRDefault="29C5DF28" w:rsidP="29C5DF28">
      <w:pPr>
        <w:keepNext/>
        <w:keepLines/>
      </w:pPr>
    </w:p>
    <w:p w14:paraId="0B1D1FFA" w14:textId="0BD9ECAF" w:rsidR="29C5DF28" w:rsidRDefault="29C5DF28" w:rsidP="29C5DF28">
      <w:pPr>
        <w:keepNext/>
        <w:keepLines/>
      </w:pPr>
    </w:p>
    <w:p w14:paraId="101C824B" w14:textId="3CFC6AED" w:rsidR="29C5DF28" w:rsidRDefault="29C5DF28" w:rsidP="29C5DF28">
      <w:pPr>
        <w:keepNext/>
        <w:keepLines/>
      </w:pPr>
    </w:p>
    <w:p w14:paraId="4DFA8CD5" w14:textId="5F96AE5E" w:rsidR="29C5DF28" w:rsidRDefault="29C5DF28" w:rsidP="29C5DF28">
      <w:pPr>
        <w:keepNext/>
        <w:keepLines/>
      </w:pPr>
    </w:p>
    <w:p w14:paraId="7AEFEEB4" w14:textId="69FAC065" w:rsidR="29C5DF28" w:rsidRDefault="29C5DF28" w:rsidP="29C5DF28">
      <w:pPr>
        <w:keepNext/>
        <w:keepLines/>
      </w:pPr>
    </w:p>
    <w:p w14:paraId="7F63E3F2" w14:textId="71948B21" w:rsidR="29C5DF28" w:rsidRDefault="29C5DF28" w:rsidP="29C5DF28">
      <w:pPr>
        <w:keepNext/>
        <w:keepLines/>
      </w:pPr>
    </w:p>
    <w:p w14:paraId="58B6424D" w14:textId="2D4291E5" w:rsidR="29C5DF28" w:rsidRDefault="29C5DF28" w:rsidP="29C5DF28">
      <w:pPr>
        <w:keepNext/>
        <w:keepLines/>
      </w:pPr>
    </w:p>
    <w:p w14:paraId="5D23EB74" w14:textId="67CA4FA0" w:rsidR="030F0AEC" w:rsidRDefault="030F0AEC" w:rsidP="29C5DF28">
      <w:pPr>
        <w:pStyle w:val="Heading3"/>
        <w:rPr>
          <w:rFonts w:ascii="Times New Roman" w:eastAsia="Times New Roman" w:hAnsi="Times New Roman" w:cs="Times New Roman"/>
          <w:b/>
          <w:bCs/>
          <w:color w:val="000000" w:themeColor="text1"/>
        </w:rPr>
      </w:pPr>
      <w:r w:rsidRPr="29C5DF28">
        <w:rPr>
          <w:rFonts w:ascii="Times New Roman" w:eastAsia="Times New Roman" w:hAnsi="Times New Roman" w:cs="Times New Roman"/>
          <w:b/>
          <w:bCs/>
          <w:color w:val="000000" w:themeColor="text1"/>
        </w:rPr>
        <w:lastRenderedPageBreak/>
        <w:t xml:space="preserve">  </w:t>
      </w:r>
      <w:bookmarkStart w:id="33" w:name="_Toc199099925"/>
      <w:r w:rsidRPr="29C5DF28">
        <w:rPr>
          <w:rFonts w:ascii="Times New Roman" w:eastAsia="Times New Roman" w:hAnsi="Times New Roman" w:cs="Times New Roman"/>
          <w:b/>
          <w:bCs/>
          <w:color w:val="000000" w:themeColor="text1"/>
        </w:rPr>
        <w:t xml:space="preserve">Module </w:t>
      </w:r>
      <w:r w:rsidR="24458EA2" w:rsidRPr="29C5DF28">
        <w:rPr>
          <w:rFonts w:ascii="Times New Roman" w:eastAsia="Times New Roman" w:hAnsi="Times New Roman" w:cs="Times New Roman"/>
          <w:b/>
          <w:bCs/>
          <w:color w:val="000000" w:themeColor="text1"/>
        </w:rPr>
        <w:t>Performance Analytics</w:t>
      </w:r>
      <w:bookmarkEnd w:id="33"/>
    </w:p>
    <w:p w14:paraId="1D31C0B3" w14:textId="43222F94" w:rsidR="511F69CC" w:rsidRDefault="511F69CC" w:rsidP="29C5DF28">
      <w:pPr>
        <w:keepNext/>
        <w:keepLines/>
      </w:pPr>
      <w:r>
        <w:t xml:space="preserve">This figure shows the sequence diagram for </w:t>
      </w:r>
      <w:r w:rsidR="1E6B32AF">
        <w:t>erformance Analytics Module</w:t>
      </w:r>
    </w:p>
    <w:p w14:paraId="19FA72F7" w14:textId="7ED6FCAF" w:rsidR="29C5DF28" w:rsidRDefault="29C5DF28" w:rsidP="29C5DF28">
      <w:pPr>
        <w:keepNext/>
        <w:keepLines/>
      </w:pPr>
    </w:p>
    <w:p w14:paraId="4C7B8260" w14:textId="78CB37B9" w:rsidR="692DC171" w:rsidRDefault="692DC171" w:rsidP="29C5DF28">
      <w:pPr>
        <w:keepNext/>
        <w:keepLines/>
      </w:pPr>
      <w:r>
        <w:rPr>
          <w:noProof/>
        </w:rPr>
        <w:drawing>
          <wp:inline distT="0" distB="0" distL="0" distR="0" wp14:anchorId="0AD07808" wp14:editId="5282AB24">
            <wp:extent cx="5943600" cy="4533900"/>
            <wp:effectExtent l="0" t="0" r="0" b="0"/>
            <wp:docPr id="2000764428" name="Picture 2000764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5943600" cy="4533900"/>
                    </a:xfrm>
                    <a:prstGeom prst="rect">
                      <a:avLst/>
                    </a:prstGeom>
                  </pic:spPr>
                </pic:pic>
              </a:graphicData>
            </a:graphic>
          </wp:inline>
        </w:drawing>
      </w:r>
    </w:p>
    <w:p w14:paraId="34CB08F3" w14:textId="6D763B84" w:rsidR="4A106830" w:rsidRDefault="4A106830" w:rsidP="29C5DF28">
      <w:pPr>
        <w:keepNext/>
        <w:keepLines/>
        <w:jc w:val="center"/>
        <w:rPr>
          <w:rFonts w:ascii="Aptos" w:eastAsia="Aptos" w:hAnsi="Aptos" w:cs="Aptos"/>
          <w:b/>
          <w:bCs/>
        </w:rPr>
      </w:pPr>
      <w:r w:rsidRPr="29C5DF28">
        <w:rPr>
          <w:rFonts w:ascii="Aptos" w:eastAsia="Aptos" w:hAnsi="Aptos" w:cs="Aptos"/>
          <w:b/>
          <w:bCs/>
        </w:rPr>
        <w:t>Figure 1</w:t>
      </w:r>
      <w:r w:rsidR="25EE4CB3" w:rsidRPr="29C5DF28">
        <w:rPr>
          <w:rFonts w:ascii="Aptos" w:eastAsia="Aptos" w:hAnsi="Aptos" w:cs="Aptos"/>
          <w:b/>
          <w:bCs/>
        </w:rPr>
        <w:t>8</w:t>
      </w:r>
      <w:r w:rsidRPr="29C5DF28">
        <w:rPr>
          <w:rFonts w:ascii="Aptos" w:eastAsia="Aptos" w:hAnsi="Aptos" w:cs="Aptos"/>
          <w:b/>
          <w:bCs/>
        </w:rPr>
        <w:t xml:space="preserve"> Sequence Diagram for </w:t>
      </w:r>
      <w:r w:rsidR="69FE1F9B" w:rsidRPr="29C5DF28">
        <w:rPr>
          <w:rFonts w:ascii="Aptos" w:eastAsia="Aptos" w:hAnsi="Aptos" w:cs="Aptos"/>
          <w:b/>
          <w:bCs/>
        </w:rPr>
        <w:t>Performance Analytics</w:t>
      </w:r>
    </w:p>
    <w:p w14:paraId="146E7801" w14:textId="2283D86B" w:rsidR="29C5DF28" w:rsidRDefault="29C5DF28" w:rsidP="29C5DF28"/>
    <w:p w14:paraId="3897BDB6" w14:textId="6A6ADCBB" w:rsidR="030F0AEC" w:rsidRDefault="030F0AEC" w:rsidP="29C5DF28">
      <w:pPr>
        <w:pStyle w:val="Heading3"/>
        <w:rPr>
          <w:rFonts w:ascii="Times New Roman" w:eastAsia="Times New Roman" w:hAnsi="Times New Roman" w:cs="Times New Roman"/>
          <w:b/>
          <w:bCs/>
          <w:color w:val="000000" w:themeColor="text1"/>
        </w:rPr>
      </w:pPr>
      <w:r w:rsidRPr="29C5DF28">
        <w:rPr>
          <w:rFonts w:ascii="Times New Roman" w:eastAsia="Times New Roman" w:hAnsi="Times New Roman" w:cs="Times New Roman"/>
          <w:b/>
          <w:bCs/>
          <w:color w:val="000000" w:themeColor="text1"/>
        </w:rPr>
        <w:lastRenderedPageBreak/>
        <w:t xml:space="preserve">  </w:t>
      </w:r>
      <w:bookmarkStart w:id="34" w:name="_Toc199099926"/>
      <w:r w:rsidRPr="29C5DF28">
        <w:rPr>
          <w:rFonts w:ascii="Times New Roman" w:eastAsia="Times New Roman" w:hAnsi="Times New Roman" w:cs="Times New Roman"/>
          <w:b/>
          <w:bCs/>
          <w:color w:val="000000" w:themeColor="text1"/>
        </w:rPr>
        <w:t xml:space="preserve">Module </w:t>
      </w:r>
      <w:r w:rsidR="3C35F87D" w:rsidRPr="29C5DF28">
        <w:rPr>
          <w:rFonts w:ascii="Times New Roman" w:eastAsia="Times New Roman" w:hAnsi="Times New Roman" w:cs="Times New Roman"/>
          <w:b/>
          <w:bCs/>
          <w:color w:val="000000" w:themeColor="text1"/>
        </w:rPr>
        <w:t>AI Powered Assistan</w:t>
      </w:r>
      <w:r w:rsidR="00394062">
        <w:rPr>
          <w:rFonts w:ascii="Times New Roman" w:eastAsia="Times New Roman" w:hAnsi="Times New Roman" w:cs="Times New Roman"/>
          <w:b/>
          <w:bCs/>
          <w:color w:val="000000" w:themeColor="text1"/>
        </w:rPr>
        <w:t>t</w:t>
      </w:r>
      <w:bookmarkEnd w:id="34"/>
    </w:p>
    <w:p w14:paraId="7E3E0A6E" w14:textId="70EA17EA" w:rsidR="10D195FB" w:rsidRDefault="10D195FB" w:rsidP="29C5DF28">
      <w:pPr>
        <w:keepNext/>
        <w:keepLines/>
      </w:pPr>
      <w:r>
        <w:t xml:space="preserve">This figure shows the sequence diagram for </w:t>
      </w:r>
      <w:r w:rsidR="3221CDF7">
        <w:t>AI Powered Assistant Module</w:t>
      </w:r>
    </w:p>
    <w:p w14:paraId="60AF225A" w14:textId="002884EA" w:rsidR="29C5DF28" w:rsidRDefault="29C5DF28" w:rsidP="29C5DF28">
      <w:pPr>
        <w:keepNext/>
        <w:keepLines/>
      </w:pPr>
    </w:p>
    <w:p w14:paraId="7760D8A0" w14:textId="67B1C944" w:rsidR="656B9CC7" w:rsidRDefault="656B9CC7" w:rsidP="29C5DF28">
      <w:pPr>
        <w:keepNext/>
        <w:keepLines/>
      </w:pPr>
      <w:r>
        <w:rPr>
          <w:noProof/>
        </w:rPr>
        <w:drawing>
          <wp:inline distT="0" distB="0" distL="0" distR="0" wp14:anchorId="141768CA" wp14:editId="443C73C3">
            <wp:extent cx="5943600" cy="4733924"/>
            <wp:effectExtent l="0" t="0" r="0" b="0"/>
            <wp:docPr id="243467446" name="Picture 243467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5943600" cy="4733924"/>
                    </a:xfrm>
                    <a:prstGeom prst="rect">
                      <a:avLst/>
                    </a:prstGeom>
                  </pic:spPr>
                </pic:pic>
              </a:graphicData>
            </a:graphic>
          </wp:inline>
        </w:drawing>
      </w:r>
    </w:p>
    <w:p w14:paraId="0111E61D" w14:textId="1B675D3C" w:rsidR="186044E7" w:rsidRDefault="186044E7" w:rsidP="29C5DF28">
      <w:pPr>
        <w:keepNext/>
        <w:keepLines/>
        <w:jc w:val="center"/>
        <w:rPr>
          <w:rFonts w:ascii="Aptos" w:eastAsia="Aptos" w:hAnsi="Aptos" w:cs="Aptos"/>
          <w:b/>
          <w:bCs/>
        </w:rPr>
      </w:pPr>
      <w:r w:rsidRPr="29C5DF28">
        <w:rPr>
          <w:rFonts w:ascii="Aptos" w:eastAsia="Aptos" w:hAnsi="Aptos" w:cs="Aptos"/>
          <w:b/>
          <w:bCs/>
        </w:rPr>
        <w:t>Figure 1</w:t>
      </w:r>
      <w:r w:rsidR="3C918B29" w:rsidRPr="29C5DF28">
        <w:rPr>
          <w:rFonts w:ascii="Aptos" w:eastAsia="Aptos" w:hAnsi="Aptos" w:cs="Aptos"/>
          <w:b/>
          <w:bCs/>
        </w:rPr>
        <w:t>9</w:t>
      </w:r>
      <w:r w:rsidRPr="29C5DF28">
        <w:rPr>
          <w:rFonts w:ascii="Aptos" w:eastAsia="Aptos" w:hAnsi="Aptos" w:cs="Aptos"/>
          <w:b/>
          <w:bCs/>
        </w:rPr>
        <w:t xml:space="preserve"> Sequence Diagram for </w:t>
      </w:r>
      <w:r w:rsidR="2A9A95FE" w:rsidRPr="29C5DF28">
        <w:rPr>
          <w:rFonts w:ascii="Aptos" w:eastAsia="Aptos" w:hAnsi="Aptos" w:cs="Aptos"/>
          <w:b/>
          <w:bCs/>
        </w:rPr>
        <w:t>AI Powered Assistant</w:t>
      </w:r>
    </w:p>
    <w:p w14:paraId="3A1C4191" w14:textId="563EF29E" w:rsidR="29C5DF28" w:rsidRDefault="29C5DF28" w:rsidP="29C5DF28">
      <w:pPr>
        <w:keepNext/>
        <w:keepLines/>
      </w:pPr>
    </w:p>
    <w:p w14:paraId="57A83A32" w14:textId="53F0C068" w:rsidR="29C5DF28" w:rsidRDefault="29C5DF28">
      <w:r>
        <w:br w:type="page"/>
      </w:r>
    </w:p>
    <w:p w14:paraId="276BF035" w14:textId="2FDEB9BC" w:rsidR="030F0AEC" w:rsidRDefault="030F0AEC" w:rsidP="29C5DF28">
      <w:pPr>
        <w:pStyle w:val="Heading3"/>
        <w:rPr>
          <w:rFonts w:ascii="Times New Roman" w:eastAsia="Times New Roman" w:hAnsi="Times New Roman" w:cs="Times New Roman"/>
          <w:b/>
          <w:bCs/>
          <w:color w:val="000000" w:themeColor="text1"/>
        </w:rPr>
      </w:pPr>
      <w:r w:rsidRPr="29C5DF28">
        <w:rPr>
          <w:rFonts w:ascii="Times New Roman" w:eastAsia="Times New Roman" w:hAnsi="Times New Roman" w:cs="Times New Roman"/>
          <w:b/>
          <w:bCs/>
          <w:color w:val="000000" w:themeColor="text1"/>
        </w:rPr>
        <w:lastRenderedPageBreak/>
        <w:t xml:space="preserve">  </w:t>
      </w:r>
      <w:bookmarkStart w:id="35" w:name="_Toc199099927"/>
      <w:r w:rsidRPr="29C5DF28">
        <w:rPr>
          <w:rFonts w:ascii="Times New Roman" w:eastAsia="Times New Roman" w:hAnsi="Times New Roman" w:cs="Times New Roman"/>
          <w:b/>
          <w:bCs/>
          <w:color w:val="000000" w:themeColor="text1"/>
        </w:rPr>
        <w:t xml:space="preserve">Module </w:t>
      </w:r>
      <w:r w:rsidR="28FCE4D1" w:rsidRPr="29C5DF28">
        <w:rPr>
          <w:rFonts w:ascii="Times New Roman" w:eastAsia="Times New Roman" w:hAnsi="Times New Roman" w:cs="Times New Roman"/>
          <w:b/>
          <w:bCs/>
          <w:color w:val="000000" w:themeColor="text1"/>
        </w:rPr>
        <w:t>Monitor Children</w:t>
      </w:r>
      <w:bookmarkEnd w:id="35"/>
    </w:p>
    <w:p w14:paraId="68DF7ECC" w14:textId="13B9A733" w:rsidR="63DA3EC4" w:rsidRDefault="63DA3EC4" w:rsidP="29C5DF28">
      <w:pPr>
        <w:keepNext/>
        <w:keepLines/>
      </w:pPr>
      <w:r>
        <w:t xml:space="preserve">This figure shows the sequence diagram for </w:t>
      </w:r>
      <w:r w:rsidR="14517448">
        <w:t>Monitor Children</w:t>
      </w:r>
    </w:p>
    <w:p w14:paraId="599EADD6" w14:textId="52A901A9" w:rsidR="29C5DF28" w:rsidRDefault="29C5DF28" w:rsidP="29C5DF28">
      <w:pPr>
        <w:keepNext/>
        <w:keepLines/>
      </w:pPr>
    </w:p>
    <w:p w14:paraId="324AEB26" w14:textId="3AD31116" w:rsidR="6956F0F5" w:rsidRDefault="6956F0F5" w:rsidP="29C5DF28">
      <w:pPr>
        <w:keepNext/>
        <w:keepLines/>
        <w:jc w:val="center"/>
        <w:rPr>
          <w:rFonts w:ascii="Aptos" w:eastAsia="Aptos" w:hAnsi="Aptos" w:cs="Aptos"/>
          <w:b/>
          <w:bCs/>
        </w:rPr>
      </w:pPr>
      <w:r>
        <w:rPr>
          <w:noProof/>
        </w:rPr>
        <w:drawing>
          <wp:inline distT="0" distB="0" distL="0" distR="0" wp14:anchorId="3D9ECB7C" wp14:editId="09076D43">
            <wp:extent cx="5943600" cy="4286250"/>
            <wp:effectExtent l="0" t="0" r="0" b="0"/>
            <wp:docPr id="665390151" name="Picture 665390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5943600" cy="4286250"/>
                    </a:xfrm>
                    <a:prstGeom prst="rect">
                      <a:avLst/>
                    </a:prstGeom>
                  </pic:spPr>
                </pic:pic>
              </a:graphicData>
            </a:graphic>
          </wp:inline>
        </w:drawing>
      </w:r>
    </w:p>
    <w:p w14:paraId="558C26F8" w14:textId="53F674C2" w:rsidR="68C8FF1A" w:rsidRDefault="68C8FF1A" w:rsidP="29C5DF28">
      <w:pPr>
        <w:keepNext/>
        <w:keepLines/>
        <w:jc w:val="center"/>
        <w:rPr>
          <w:rFonts w:ascii="Aptos" w:eastAsia="Aptos" w:hAnsi="Aptos" w:cs="Aptos"/>
          <w:b/>
          <w:bCs/>
        </w:rPr>
      </w:pPr>
      <w:r w:rsidRPr="29C5DF28">
        <w:rPr>
          <w:rFonts w:ascii="Aptos" w:eastAsia="Aptos" w:hAnsi="Aptos" w:cs="Aptos"/>
          <w:b/>
          <w:bCs/>
        </w:rPr>
        <w:t xml:space="preserve">Figure </w:t>
      </w:r>
      <w:r w:rsidR="34FF3037" w:rsidRPr="29C5DF28">
        <w:rPr>
          <w:rFonts w:ascii="Aptos" w:eastAsia="Aptos" w:hAnsi="Aptos" w:cs="Aptos"/>
          <w:b/>
          <w:bCs/>
        </w:rPr>
        <w:t>20</w:t>
      </w:r>
      <w:r w:rsidRPr="29C5DF28">
        <w:rPr>
          <w:rFonts w:ascii="Aptos" w:eastAsia="Aptos" w:hAnsi="Aptos" w:cs="Aptos"/>
          <w:b/>
          <w:bCs/>
        </w:rPr>
        <w:t xml:space="preserve"> Sequence Diagram for </w:t>
      </w:r>
      <w:r w:rsidR="7DDE09FF" w:rsidRPr="29C5DF28">
        <w:rPr>
          <w:rFonts w:ascii="Aptos" w:eastAsia="Aptos" w:hAnsi="Aptos" w:cs="Aptos"/>
          <w:b/>
          <w:bCs/>
        </w:rPr>
        <w:t>Monitor Children</w:t>
      </w:r>
    </w:p>
    <w:p w14:paraId="081B550F" w14:textId="61DA6AF3" w:rsidR="29C5DF28" w:rsidRDefault="29C5DF28" w:rsidP="29C5DF28">
      <w:pPr>
        <w:keepNext/>
        <w:keepLines/>
      </w:pPr>
    </w:p>
    <w:p w14:paraId="1B1F9045" w14:textId="3863E78F" w:rsidR="29C5DF28" w:rsidRDefault="29C5DF28">
      <w:r>
        <w:br w:type="page"/>
      </w:r>
    </w:p>
    <w:p w14:paraId="378427C3" w14:textId="2726EEF1" w:rsidR="030F0AEC" w:rsidRDefault="030F0AEC" w:rsidP="29C5DF28">
      <w:pPr>
        <w:pStyle w:val="Heading3"/>
        <w:rPr>
          <w:rFonts w:ascii="Times New Roman" w:eastAsia="Times New Roman" w:hAnsi="Times New Roman" w:cs="Times New Roman"/>
          <w:b/>
          <w:bCs/>
          <w:color w:val="000000" w:themeColor="text1"/>
        </w:rPr>
      </w:pPr>
      <w:r w:rsidRPr="29C5DF28">
        <w:rPr>
          <w:rFonts w:ascii="Times New Roman" w:eastAsia="Times New Roman" w:hAnsi="Times New Roman" w:cs="Times New Roman"/>
          <w:b/>
          <w:bCs/>
          <w:color w:val="000000" w:themeColor="text1"/>
        </w:rPr>
        <w:lastRenderedPageBreak/>
        <w:t xml:space="preserve">  </w:t>
      </w:r>
      <w:bookmarkStart w:id="36" w:name="_Toc199099928"/>
      <w:r w:rsidRPr="29C5DF28">
        <w:rPr>
          <w:rFonts w:ascii="Times New Roman" w:eastAsia="Times New Roman" w:hAnsi="Times New Roman" w:cs="Times New Roman"/>
          <w:b/>
          <w:bCs/>
          <w:color w:val="000000" w:themeColor="text1"/>
        </w:rPr>
        <w:t>Module</w:t>
      </w:r>
      <w:r w:rsidR="00031A87">
        <w:rPr>
          <w:rFonts w:ascii="Times New Roman" w:eastAsia="Times New Roman" w:hAnsi="Times New Roman" w:cs="Times New Roman"/>
          <w:b/>
          <w:bCs/>
          <w:color w:val="000000" w:themeColor="text1"/>
        </w:rPr>
        <w:t xml:space="preserve"> </w:t>
      </w:r>
      <w:r w:rsidR="6CB5C60E" w:rsidRPr="29C5DF28">
        <w:rPr>
          <w:rFonts w:ascii="Times New Roman" w:eastAsia="Times New Roman" w:hAnsi="Times New Roman" w:cs="Times New Roman"/>
          <w:b/>
          <w:bCs/>
          <w:color w:val="000000" w:themeColor="text1"/>
        </w:rPr>
        <w:t>Goal</w:t>
      </w:r>
      <w:bookmarkEnd w:id="36"/>
    </w:p>
    <w:p w14:paraId="032047B2" w14:textId="2588D07C" w:rsidR="02665A66" w:rsidRDefault="02665A66" w:rsidP="29C5DF28">
      <w:pPr>
        <w:keepNext/>
        <w:keepLines/>
      </w:pPr>
      <w:r>
        <w:t xml:space="preserve">This figure shows the sequence diagram for </w:t>
      </w:r>
      <w:r w:rsidR="1175BCCF">
        <w:t>Goals Module</w:t>
      </w:r>
    </w:p>
    <w:p w14:paraId="33924C95" w14:textId="64499583" w:rsidR="29C5DF28" w:rsidRDefault="29C5DF28" w:rsidP="29C5DF28">
      <w:pPr>
        <w:keepNext/>
        <w:keepLines/>
      </w:pPr>
    </w:p>
    <w:p w14:paraId="67024D8E" w14:textId="68E0A23D" w:rsidR="5FA694DD" w:rsidRDefault="5FA694DD" w:rsidP="29C5DF28">
      <w:pPr>
        <w:keepNext/>
        <w:keepLines/>
      </w:pPr>
      <w:r>
        <w:rPr>
          <w:noProof/>
        </w:rPr>
        <w:drawing>
          <wp:inline distT="0" distB="0" distL="0" distR="0" wp14:anchorId="68F5A9C1" wp14:editId="3D0054F0">
            <wp:extent cx="5943600" cy="4076700"/>
            <wp:effectExtent l="0" t="0" r="0" b="0"/>
            <wp:docPr id="1010102606" name="Picture 1010102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5943600" cy="4076700"/>
                    </a:xfrm>
                    <a:prstGeom prst="rect">
                      <a:avLst/>
                    </a:prstGeom>
                  </pic:spPr>
                </pic:pic>
              </a:graphicData>
            </a:graphic>
          </wp:inline>
        </w:drawing>
      </w:r>
    </w:p>
    <w:p w14:paraId="7377B346" w14:textId="7B0B8959" w:rsidR="0BAC6CB5" w:rsidRDefault="0BAC6CB5" w:rsidP="29C5DF28">
      <w:pPr>
        <w:keepNext/>
        <w:keepLines/>
        <w:jc w:val="center"/>
        <w:rPr>
          <w:rFonts w:ascii="Aptos" w:eastAsia="Aptos" w:hAnsi="Aptos" w:cs="Aptos"/>
          <w:b/>
          <w:bCs/>
        </w:rPr>
      </w:pPr>
      <w:r w:rsidRPr="29C5DF28">
        <w:rPr>
          <w:rFonts w:ascii="Aptos" w:eastAsia="Aptos" w:hAnsi="Aptos" w:cs="Aptos"/>
          <w:b/>
          <w:bCs/>
        </w:rPr>
        <w:t xml:space="preserve">Figure </w:t>
      </w:r>
      <w:r w:rsidR="56F767E2" w:rsidRPr="29C5DF28">
        <w:rPr>
          <w:rFonts w:ascii="Aptos" w:eastAsia="Aptos" w:hAnsi="Aptos" w:cs="Aptos"/>
          <w:b/>
          <w:bCs/>
        </w:rPr>
        <w:t>21</w:t>
      </w:r>
      <w:r w:rsidRPr="29C5DF28">
        <w:rPr>
          <w:rFonts w:ascii="Aptos" w:eastAsia="Aptos" w:hAnsi="Aptos" w:cs="Aptos"/>
          <w:b/>
          <w:bCs/>
        </w:rPr>
        <w:t xml:space="preserve"> Sequence Diagram for </w:t>
      </w:r>
      <w:r w:rsidR="4B1F0692" w:rsidRPr="29C5DF28">
        <w:rPr>
          <w:rFonts w:ascii="Aptos" w:eastAsia="Aptos" w:hAnsi="Aptos" w:cs="Aptos"/>
          <w:b/>
          <w:bCs/>
        </w:rPr>
        <w:t>Goals Module</w:t>
      </w:r>
    </w:p>
    <w:p w14:paraId="7A6F16FF" w14:textId="4A777BCD" w:rsidR="29C5DF28" w:rsidRDefault="29C5DF28" w:rsidP="29C5DF28">
      <w:pPr>
        <w:pStyle w:val="Heading3"/>
        <w:numPr>
          <w:ilvl w:val="0"/>
          <w:numId w:val="0"/>
        </w:numPr>
        <w:rPr>
          <w:rFonts w:ascii="Times New Roman" w:eastAsia="Times New Roman" w:hAnsi="Times New Roman" w:cs="Times New Roman"/>
          <w:b/>
          <w:bCs/>
          <w:color w:val="000000" w:themeColor="text1"/>
        </w:rPr>
      </w:pPr>
    </w:p>
    <w:p w14:paraId="00CF66A4" w14:textId="476FAA83" w:rsidR="29C5DF28" w:rsidRDefault="29C5DF28">
      <w:r>
        <w:br w:type="page"/>
      </w:r>
    </w:p>
    <w:p w14:paraId="72DC9FAB" w14:textId="1B1C8D4A" w:rsidR="29C5DF28" w:rsidRDefault="29C5DF28" w:rsidP="29C5DF28">
      <w:pPr>
        <w:keepNext/>
        <w:keepLines/>
      </w:pPr>
    </w:p>
    <w:p w14:paraId="117FA9FE" w14:textId="14D566F8" w:rsidR="7C3CA9F9" w:rsidRDefault="7C3CA9F9" w:rsidP="29C5DF28">
      <w:pPr>
        <w:pStyle w:val="Heading3"/>
        <w:rPr>
          <w:rFonts w:ascii="Times New Roman" w:eastAsia="Times New Roman" w:hAnsi="Times New Roman" w:cs="Times New Roman"/>
          <w:b/>
          <w:bCs/>
          <w:color w:val="000000" w:themeColor="text1"/>
        </w:rPr>
      </w:pPr>
      <w:r w:rsidRPr="29C5DF28">
        <w:rPr>
          <w:rFonts w:ascii="Times New Roman" w:eastAsia="Times New Roman" w:hAnsi="Times New Roman" w:cs="Times New Roman"/>
          <w:b/>
          <w:bCs/>
          <w:color w:val="000000" w:themeColor="text1"/>
        </w:rPr>
        <w:t xml:space="preserve">  </w:t>
      </w:r>
      <w:bookmarkStart w:id="37" w:name="_Toc199099929"/>
      <w:r w:rsidRPr="29C5DF28">
        <w:rPr>
          <w:rFonts w:ascii="Times New Roman" w:eastAsia="Times New Roman" w:hAnsi="Times New Roman" w:cs="Times New Roman"/>
          <w:b/>
          <w:bCs/>
          <w:color w:val="000000" w:themeColor="text1"/>
        </w:rPr>
        <w:t>Module User Management</w:t>
      </w:r>
      <w:bookmarkEnd w:id="37"/>
    </w:p>
    <w:p w14:paraId="0F4B678F" w14:textId="05BAACF9" w:rsidR="29C5DF28" w:rsidRDefault="29C5DF28" w:rsidP="29C5DF28">
      <w:pPr>
        <w:keepNext/>
        <w:keepLines/>
      </w:pPr>
    </w:p>
    <w:p w14:paraId="3507ED89" w14:textId="77913B0A" w:rsidR="0BFF1BB4" w:rsidRDefault="0BFF1BB4" w:rsidP="29C5DF28">
      <w:pPr>
        <w:keepNext/>
        <w:keepLines/>
      </w:pPr>
      <w:r>
        <w:t>This figure shows the sequence diagram for User Management module.</w:t>
      </w:r>
    </w:p>
    <w:p w14:paraId="4940C0B5" w14:textId="70D28F0D" w:rsidR="29C5DF28" w:rsidRDefault="29C5DF28" w:rsidP="29C5DF28">
      <w:pPr>
        <w:keepNext/>
        <w:keepLines/>
      </w:pPr>
    </w:p>
    <w:p w14:paraId="734544F9" w14:textId="0A030400" w:rsidR="01A54FF8" w:rsidRDefault="01A54FF8" w:rsidP="29C5DF28">
      <w:pPr>
        <w:keepNext/>
        <w:keepLines/>
      </w:pPr>
      <w:r>
        <w:rPr>
          <w:noProof/>
        </w:rPr>
        <w:drawing>
          <wp:inline distT="0" distB="0" distL="0" distR="0" wp14:anchorId="71892CC2" wp14:editId="538A3E07">
            <wp:extent cx="5943600" cy="4362450"/>
            <wp:effectExtent l="0" t="0" r="0" b="0"/>
            <wp:docPr id="1722542780" name="Picture 1722542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5943600" cy="4362450"/>
                    </a:xfrm>
                    <a:prstGeom prst="rect">
                      <a:avLst/>
                    </a:prstGeom>
                  </pic:spPr>
                </pic:pic>
              </a:graphicData>
            </a:graphic>
          </wp:inline>
        </w:drawing>
      </w:r>
    </w:p>
    <w:p w14:paraId="399F149F" w14:textId="18F46BB7" w:rsidR="0AD0E112" w:rsidRDefault="0AD0E112" w:rsidP="29C5DF28">
      <w:pPr>
        <w:keepNext/>
        <w:keepLines/>
        <w:jc w:val="center"/>
        <w:rPr>
          <w:rFonts w:ascii="Aptos" w:eastAsia="Aptos" w:hAnsi="Aptos" w:cs="Aptos"/>
          <w:b/>
          <w:bCs/>
        </w:rPr>
      </w:pPr>
      <w:r w:rsidRPr="29C5DF28">
        <w:rPr>
          <w:rFonts w:ascii="Aptos" w:eastAsia="Aptos" w:hAnsi="Aptos" w:cs="Aptos"/>
          <w:b/>
          <w:bCs/>
        </w:rPr>
        <w:t xml:space="preserve">Figure </w:t>
      </w:r>
      <w:r w:rsidR="77EA393B" w:rsidRPr="29C5DF28">
        <w:rPr>
          <w:rFonts w:ascii="Aptos" w:eastAsia="Aptos" w:hAnsi="Aptos" w:cs="Aptos"/>
          <w:b/>
          <w:bCs/>
        </w:rPr>
        <w:t>22</w:t>
      </w:r>
      <w:r w:rsidRPr="29C5DF28">
        <w:rPr>
          <w:rFonts w:ascii="Aptos" w:eastAsia="Aptos" w:hAnsi="Aptos" w:cs="Aptos"/>
          <w:b/>
          <w:bCs/>
        </w:rPr>
        <w:t xml:space="preserve"> Sequence Diagram for User Management</w:t>
      </w:r>
    </w:p>
    <w:p w14:paraId="633467AC" w14:textId="01BE3649" w:rsidR="29C5DF28" w:rsidRDefault="29C5DF28" w:rsidP="29C5DF28">
      <w:pPr>
        <w:keepNext/>
        <w:keepLines/>
      </w:pPr>
    </w:p>
    <w:p w14:paraId="330B91AE" w14:textId="58E7801A" w:rsidR="29C5DF28" w:rsidRDefault="29C5DF28" w:rsidP="29C5DF28">
      <w:pPr>
        <w:keepNext/>
        <w:keepLines/>
      </w:pPr>
    </w:p>
    <w:p w14:paraId="3AEC4548" w14:textId="27C4AD3C" w:rsidR="29C5DF28" w:rsidRDefault="29C5DF28" w:rsidP="29C5DF28">
      <w:pPr>
        <w:keepNext/>
        <w:keepLines/>
      </w:pPr>
    </w:p>
    <w:p w14:paraId="4C4F74D8" w14:textId="074FCC96" w:rsidR="29C5DF28" w:rsidRDefault="29C5DF28" w:rsidP="29C5DF28">
      <w:pPr>
        <w:keepNext/>
        <w:keepLines/>
      </w:pPr>
    </w:p>
    <w:p w14:paraId="0AF60040" w14:textId="77777777" w:rsidR="00015332" w:rsidRDefault="00015332" w:rsidP="29C5DF28">
      <w:pPr>
        <w:keepNext/>
        <w:keepLines/>
      </w:pPr>
    </w:p>
    <w:p w14:paraId="04A5B23C" w14:textId="61D11202" w:rsidR="29C5DF28" w:rsidRDefault="29C5DF28" w:rsidP="29C5DF28">
      <w:pPr>
        <w:keepNext/>
        <w:keepLines/>
      </w:pPr>
    </w:p>
    <w:p w14:paraId="76119E73" w14:textId="495BE4A0" w:rsidR="7C3CA9F9" w:rsidRDefault="7C3CA9F9" w:rsidP="29C5DF28">
      <w:pPr>
        <w:pStyle w:val="Heading3"/>
        <w:rPr>
          <w:rFonts w:ascii="Times New Roman" w:eastAsia="Times New Roman" w:hAnsi="Times New Roman" w:cs="Times New Roman"/>
          <w:b/>
          <w:bCs/>
          <w:color w:val="000000" w:themeColor="text1"/>
        </w:rPr>
      </w:pPr>
      <w:r w:rsidRPr="29C5DF28">
        <w:rPr>
          <w:rFonts w:ascii="Times New Roman" w:eastAsia="Times New Roman" w:hAnsi="Times New Roman" w:cs="Times New Roman"/>
          <w:b/>
          <w:bCs/>
          <w:color w:val="000000" w:themeColor="text1"/>
        </w:rPr>
        <w:t xml:space="preserve">  </w:t>
      </w:r>
      <w:bookmarkStart w:id="38" w:name="_Toc199099930"/>
      <w:r w:rsidRPr="29C5DF28">
        <w:rPr>
          <w:rFonts w:ascii="Times New Roman" w:eastAsia="Times New Roman" w:hAnsi="Times New Roman" w:cs="Times New Roman"/>
          <w:b/>
          <w:bCs/>
          <w:color w:val="000000" w:themeColor="text1"/>
        </w:rPr>
        <w:t>Module Class Management</w:t>
      </w:r>
      <w:bookmarkEnd w:id="38"/>
    </w:p>
    <w:p w14:paraId="0A6623A3" w14:textId="6EEC95E9" w:rsidR="00550881" w:rsidRDefault="00550881" w:rsidP="29C5DF28">
      <w:pPr>
        <w:keepNext/>
        <w:keepLines/>
      </w:pPr>
      <w:r>
        <w:t xml:space="preserve">This figure shows the sequence diagram for </w:t>
      </w:r>
      <w:r w:rsidR="6F714AC4">
        <w:t>Class Management</w:t>
      </w:r>
    </w:p>
    <w:p w14:paraId="0E36641F" w14:textId="393750EB" w:rsidR="29C5DF28" w:rsidRDefault="29C5DF28" w:rsidP="29C5DF28">
      <w:pPr>
        <w:keepNext/>
        <w:keepLines/>
      </w:pPr>
    </w:p>
    <w:p w14:paraId="47F1614E" w14:textId="619C9ACB" w:rsidR="55B401BC" w:rsidRDefault="55B401BC" w:rsidP="29C5DF28">
      <w:pPr>
        <w:keepNext/>
        <w:keepLines/>
        <w:jc w:val="center"/>
      </w:pPr>
      <w:r>
        <w:rPr>
          <w:noProof/>
        </w:rPr>
        <w:drawing>
          <wp:inline distT="0" distB="0" distL="0" distR="0" wp14:anchorId="25D2E37E" wp14:editId="776F60D6">
            <wp:extent cx="5943600" cy="3305175"/>
            <wp:effectExtent l="0" t="0" r="0" b="0"/>
            <wp:docPr id="297830575" name="Picture 297830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5943600" cy="3305175"/>
                    </a:xfrm>
                    <a:prstGeom prst="rect">
                      <a:avLst/>
                    </a:prstGeom>
                  </pic:spPr>
                </pic:pic>
              </a:graphicData>
            </a:graphic>
          </wp:inline>
        </w:drawing>
      </w:r>
    </w:p>
    <w:p w14:paraId="2FF5266C" w14:textId="1D515A70" w:rsidR="67AE0136" w:rsidRDefault="67AE0136" w:rsidP="29C5DF28">
      <w:pPr>
        <w:keepNext/>
        <w:keepLines/>
        <w:jc w:val="center"/>
        <w:rPr>
          <w:rFonts w:ascii="Aptos" w:eastAsia="Aptos" w:hAnsi="Aptos" w:cs="Aptos"/>
          <w:b/>
          <w:bCs/>
        </w:rPr>
      </w:pPr>
      <w:r w:rsidRPr="29C5DF28">
        <w:rPr>
          <w:rFonts w:ascii="Aptos" w:eastAsia="Aptos" w:hAnsi="Aptos" w:cs="Aptos"/>
          <w:b/>
          <w:bCs/>
        </w:rPr>
        <w:t xml:space="preserve">Figure </w:t>
      </w:r>
      <w:r w:rsidR="7A72F12B" w:rsidRPr="29C5DF28">
        <w:rPr>
          <w:rFonts w:ascii="Aptos" w:eastAsia="Aptos" w:hAnsi="Aptos" w:cs="Aptos"/>
          <w:b/>
          <w:bCs/>
        </w:rPr>
        <w:t>23</w:t>
      </w:r>
      <w:r w:rsidRPr="29C5DF28">
        <w:rPr>
          <w:rFonts w:ascii="Aptos" w:eastAsia="Aptos" w:hAnsi="Aptos" w:cs="Aptos"/>
          <w:b/>
          <w:bCs/>
        </w:rPr>
        <w:t xml:space="preserve"> Sequence Diagram for </w:t>
      </w:r>
      <w:r w:rsidR="0F822411" w:rsidRPr="29C5DF28">
        <w:rPr>
          <w:rFonts w:ascii="Aptos" w:eastAsia="Aptos" w:hAnsi="Aptos" w:cs="Aptos"/>
          <w:b/>
          <w:bCs/>
        </w:rPr>
        <w:t>Monitor Student Performance</w:t>
      </w:r>
    </w:p>
    <w:p w14:paraId="5451DAD8" w14:textId="10AFBAE5" w:rsidR="29C5DF28" w:rsidRDefault="29C5DF28" w:rsidP="29C5DF28">
      <w:pPr>
        <w:keepNext/>
        <w:keepLines/>
      </w:pPr>
    </w:p>
    <w:p w14:paraId="0B3DEC1E" w14:textId="7D7C867D" w:rsidR="55B401BC" w:rsidRDefault="55B401BC" w:rsidP="29C5DF28">
      <w:pPr>
        <w:keepNext/>
        <w:keepLines/>
      </w:pPr>
      <w:r>
        <w:rPr>
          <w:noProof/>
        </w:rPr>
        <w:lastRenderedPageBreak/>
        <w:drawing>
          <wp:inline distT="0" distB="0" distL="0" distR="0" wp14:anchorId="173703D5" wp14:editId="50ABDFD9">
            <wp:extent cx="5943600" cy="3514725"/>
            <wp:effectExtent l="0" t="0" r="0" b="0"/>
            <wp:docPr id="483125628" name="Picture 483125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5943600" cy="3514725"/>
                    </a:xfrm>
                    <a:prstGeom prst="rect">
                      <a:avLst/>
                    </a:prstGeom>
                  </pic:spPr>
                </pic:pic>
              </a:graphicData>
            </a:graphic>
          </wp:inline>
        </w:drawing>
      </w:r>
    </w:p>
    <w:p w14:paraId="1C470F2C" w14:textId="3B920F07" w:rsidR="096E36E5" w:rsidRDefault="096E36E5" w:rsidP="29C5DF28">
      <w:pPr>
        <w:keepNext/>
        <w:keepLines/>
        <w:jc w:val="center"/>
        <w:rPr>
          <w:rFonts w:ascii="Aptos" w:eastAsia="Aptos" w:hAnsi="Aptos" w:cs="Aptos"/>
          <w:b/>
          <w:bCs/>
        </w:rPr>
      </w:pPr>
      <w:r w:rsidRPr="29C5DF28">
        <w:rPr>
          <w:rFonts w:ascii="Aptos" w:eastAsia="Aptos" w:hAnsi="Aptos" w:cs="Aptos"/>
          <w:b/>
          <w:bCs/>
        </w:rPr>
        <w:t xml:space="preserve">Figure </w:t>
      </w:r>
      <w:r w:rsidR="2E578991" w:rsidRPr="29C5DF28">
        <w:rPr>
          <w:rFonts w:ascii="Aptos" w:eastAsia="Aptos" w:hAnsi="Aptos" w:cs="Aptos"/>
          <w:b/>
          <w:bCs/>
        </w:rPr>
        <w:t>24</w:t>
      </w:r>
      <w:r w:rsidRPr="29C5DF28">
        <w:rPr>
          <w:rFonts w:ascii="Aptos" w:eastAsia="Aptos" w:hAnsi="Aptos" w:cs="Aptos"/>
          <w:b/>
          <w:bCs/>
        </w:rPr>
        <w:t xml:space="preserve"> Sequence Diagram for </w:t>
      </w:r>
      <w:r w:rsidR="4E81D33F" w:rsidRPr="29C5DF28">
        <w:rPr>
          <w:rFonts w:ascii="Aptos" w:eastAsia="Aptos" w:hAnsi="Aptos" w:cs="Aptos"/>
          <w:b/>
          <w:bCs/>
        </w:rPr>
        <w:t>Teacher Uploads assignment</w:t>
      </w:r>
    </w:p>
    <w:p w14:paraId="50FF88E7" w14:textId="77B8A8D4" w:rsidR="29C5DF28" w:rsidRDefault="29C5DF28" w:rsidP="29C5DF28">
      <w:pPr>
        <w:keepNext/>
        <w:keepLines/>
      </w:pPr>
    </w:p>
    <w:p w14:paraId="1A9B7DE3" w14:textId="7A33C2A3" w:rsidR="29C5DF28" w:rsidRDefault="29C5DF28" w:rsidP="29C5DF28">
      <w:pPr>
        <w:keepNext/>
        <w:keepLines/>
      </w:pPr>
    </w:p>
    <w:p w14:paraId="5D4C6A55" w14:textId="6751C78B" w:rsidR="29C5DF28" w:rsidRDefault="29C5DF28" w:rsidP="29C5DF28">
      <w:pPr>
        <w:keepNext/>
        <w:keepLines/>
      </w:pPr>
    </w:p>
    <w:p w14:paraId="12B333C7" w14:textId="7AB60999" w:rsidR="29C5DF28" w:rsidRDefault="29C5DF28">
      <w:r>
        <w:br w:type="page"/>
      </w:r>
    </w:p>
    <w:p w14:paraId="3EFE5695" w14:textId="5676157F" w:rsidR="630B6994" w:rsidRDefault="630B6994" w:rsidP="29C5DF28">
      <w:pPr>
        <w:pStyle w:val="Heading2"/>
        <w:rPr>
          <w:rFonts w:ascii="Times New Roman" w:hAnsi="Times New Roman" w:cs="Times New Roman"/>
          <w:b/>
          <w:bCs/>
          <w:color w:val="000000" w:themeColor="text1"/>
        </w:rPr>
      </w:pPr>
      <w:bookmarkStart w:id="39" w:name="_Toc199099931"/>
      <w:r w:rsidRPr="29C5DF28">
        <w:rPr>
          <w:rFonts w:ascii="Times New Roman" w:hAnsi="Times New Roman" w:cs="Times New Roman"/>
          <w:b/>
          <w:bCs/>
          <w:color w:val="000000" w:themeColor="text1"/>
        </w:rPr>
        <w:lastRenderedPageBreak/>
        <w:t>State Transition Diagrams</w:t>
      </w:r>
      <w:bookmarkEnd w:id="39"/>
    </w:p>
    <w:p w14:paraId="2CE813F7" w14:textId="37240AFF" w:rsidR="29C5DF28" w:rsidRPr="00B569C0" w:rsidRDefault="5F125D73" w:rsidP="00B569C0">
      <w:r w:rsidRPr="29C5DF28">
        <w:rPr>
          <w:rFonts w:ascii="Aptos" w:eastAsia="Aptos" w:hAnsi="Aptos" w:cs="Aptos"/>
        </w:rPr>
        <w:t xml:space="preserve">The State Transition diagrams for our system </w:t>
      </w:r>
      <w:r w:rsidRPr="00D76220">
        <w:rPr>
          <w:rFonts w:ascii="Aptos" w:eastAsia="Aptos" w:hAnsi="Aptos" w:cs="Aptos"/>
          <w:b/>
          <w:bCs/>
        </w:rPr>
        <w:t>BrainBee</w:t>
      </w:r>
      <w:r w:rsidRPr="29C5DF28">
        <w:rPr>
          <w:rFonts w:ascii="Aptos" w:eastAsia="Aptos" w:hAnsi="Aptos" w:cs="Aptos"/>
        </w:rPr>
        <w:t xml:space="preserve"> are described here.</w:t>
      </w:r>
    </w:p>
    <w:p w14:paraId="200A6D56" w14:textId="0F13B72F" w:rsidR="5F125D73" w:rsidRDefault="5F125D73" w:rsidP="29C5DF28">
      <w:pPr>
        <w:pStyle w:val="Heading3"/>
        <w:rPr>
          <w:rFonts w:ascii="Times New Roman" w:eastAsia="Times New Roman" w:hAnsi="Times New Roman" w:cs="Times New Roman"/>
          <w:b/>
          <w:bCs/>
          <w:color w:val="000000" w:themeColor="text1"/>
        </w:rPr>
      </w:pPr>
      <w:r w:rsidRPr="29C5DF28">
        <w:rPr>
          <w:rFonts w:ascii="Times New Roman" w:eastAsia="Times New Roman" w:hAnsi="Times New Roman" w:cs="Times New Roman"/>
          <w:b/>
          <w:bCs/>
          <w:color w:val="000000" w:themeColor="text1"/>
        </w:rPr>
        <w:t xml:space="preserve">  </w:t>
      </w:r>
      <w:bookmarkStart w:id="40" w:name="_Toc199099932"/>
      <w:r w:rsidRPr="29C5DF28">
        <w:rPr>
          <w:rFonts w:ascii="Times New Roman" w:eastAsia="Times New Roman" w:hAnsi="Times New Roman" w:cs="Times New Roman"/>
          <w:b/>
          <w:bCs/>
          <w:color w:val="000000" w:themeColor="text1"/>
        </w:rPr>
        <w:t xml:space="preserve">State Transition Diagram for </w:t>
      </w:r>
      <w:r w:rsidR="389811F8" w:rsidRPr="29C5DF28">
        <w:rPr>
          <w:rFonts w:ascii="Times New Roman" w:eastAsia="Times New Roman" w:hAnsi="Times New Roman" w:cs="Times New Roman"/>
          <w:b/>
          <w:bCs/>
          <w:color w:val="000000" w:themeColor="text1"/>
        </w:rPr>
        <w:t>Quiz Module</w:t>
      </w:r>
      <w:bookmarkEnd w:id="40"/>
    </w:p>
    <w:p w14:paraId="3042D8BC" w14:textId="4E9520B8" w:rsidR="2CBA25A1" w:rsidRDefault="2CBA25A1">
      <w:r w:rsidRPr="29C5DF28">
        <w:rPr>
          <w:rFonts w:ascii="Aptos" w:eastAsia="Aptos" w:hAnsi="Aptos" w:cs="Aptos"/>
        </w:rPr>
        <w:t>This figure shows the state transition diagram for Quiz Module</w:t>
      </w:r>
    </w:p>
    <w:p w14:paraId="082780CF" w14:textId="3AC8DA28" w:rsidR="29C5DF28" w:rsidRDefault="29C5DF28" w:rsidP="29C5DF28"/>
    <w:p w14:paraId="4AFEC8AB" w14:textId="3059463B" w:rsidR="389811F8" w:rsidRDefault="389811F8">
      <w:r>
        <w:rPr>
          <w:noProof/>
        </w:rPr>
        <w:drawing>
          <wp:inline distT="0" distB="0" distL="0" distR="0" wp14:anchorId="16DB70DE" wp14:editId="5AE132CB">
            <wp:extent cx="6485049" cy="3331938"/>
            <wp:effectExtent l="0" t="0" r="0" b="0"/>
            <wp:docPr id="1650805795" name="Picture 1650805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rcRect l="6576" r="11616" b="12311"/>
                    <a:stretch>
                      <a:fillRect/>
                    </a:stretch>
                  </pic:blipFill>
                  <pic:spPr>
                    <a:xfrm>
                      <a:off x="0" y="0"/>
                      <a:ext cx="6485049" cy="3331938"/>
                    </a:xfrm>
                    <a:prstGeom prst="rect">
                      <a:avLst/>
                    </a:prstGeom>
                  </pic:spPr>
                </pic:pic>
              </a:graphicData>
            </a:graphic>
          </wp:inline>
        </w:drawing>
      </w:r>
    </w:p>
    <w:p w14:paraId="50CAFF3E" w14:textId="3BD78534" w:rsidR="389811F8" w:rsidRDefault="389811F8" w:rsidP="29C5DF28">
      <w:pPr>
        <w:keepNext/>
        <w:keepLines/>
        <w:jc w:val="center"/>
        <w:rPr>
          <w:rFonts w:ascii="Aptos" w:eastAsia="Aptos" w:hAnsi="Aptos" w:cs="Aptos"/>
          <w:b/>
          <w:bCs/>
        </w:rPr>
      </w:pPr>
      <w:r w:rsidRPr="29C5DF28">
        <w:rPr>
          <w:rFonts w:ascii="Aptos" w:eastAsia="Aptos" w:hAnsi="Aptos" w:cs="Aptos"/>
          <w:b/>
          <w:bCs/>
        </w:rPr>
        <w:t xml:space="preserve">Figure 25 State Transition Diagram for Quiz </w:t>
      </w:r>
    </w:p>
    <w:p w14:paraId="5C34DAD3" w14:textId="2D477503" w:rsidR="29C5DF28" w:rsidRDefault="29C5DF28" w:rsidP="29C5DF28">
      <w:pPr>
        <w:keepNext/>
        <w:keepLines/>
        <w:jc w:val="center"/>
        <w:rPr>
          <w:rFonts w:ascii="Aptos" w:eastAsia="Aptos" w:hAnsi="Aptos" w:cs="Aptos"/>
          <w:b/>
          <w:bCs/>
        </w:rPr>
      </w:pPr>
    </w:p>
    <w:p w14:paraId="445185AC" w14:textId="7DAE28BE" w:rsidR="29C5DF28" w:rsidRDefault="29C5DF28" w:rsidP="29C5DF28">
      <w:pPr>
        <w:keepNext/>
        <w:keepLines/>
      </w:pPr>
    </w:p>
    <w:p w14:paraId="5B7BE3AC" w14:textId="306B4A20" w:rsidR="29C5DF28" w:rsidRDefault="29C5DF28" w:rsidP="29C5DF28"/>
    <w:p w14:paraId="520291F0" w14:textId="33EDD4E9" w:rsidR="29C5DF28" w:rsidRDefault="29C5DF28" w:rsidP="29C5DF28"/>
    <w:p w14:paraId="5FC5ADF8" w14:textId="34CA4C04" w:rsidR="29C5DF28" w:rsidRDefault="29C5DF28"/>
    <w:p w14:paraId="367C753A" w14:textId="2EC4D1DA" w:rsidR="29C5DF28" w:rsidRDefault="29C5DF28">
      <w:r>
        <w:br w:type="page"/>
      </w:r>
    </w:p>
    <w:p w14:paraId="28289148" w14:textId="771EFDA2" w:rsidR="0C3D31F8" w:rsidRDefault="0C3D31F8" w:rsidP="29C5DF28">
      <w:pPr>
        <w:pStyle w:val="Heading3"/>
        <w:rPr>
          <w:rFonts w:ascii="Times New Roman" w:eastAsia="Times New Roman" w:hAnsi="Times New Roman" w:cs="Times New Roman"/>
          <w:b/>
          <w:bCs/>
          <w:color w:val="000000" w:themeColor="text1"/>
        </w:rPr>
      </w:pPr>
      <w:r w:rsidRPr="29C5DF28">
        <w:rPr>
          <w:rFonts w:ascii="Times New Roman" w:eastAsia="Times New Roman" w:hAnsi="Times New Roman" w:cs="Times New Roman"/>
          <w:b/>
          <w:bCs/>
          <w:color w:val="000000" w:themeColor="text1"/>
        </w:rPr>
        <w:lastRenderedPageBreak/>
        <w:t xml:space="preserve">  </w:t>
      </w:r>
      <w:bookmarkStart w:id="41" w:name="_Toc199099933"/>
      <w:r w:rsidRPr="29C5DF28">
        <w:rPr>
          <w:rFonts w:ascii="Times New Roman" w:eastAsia="Times New Roman" w:hAnsi="Times New Roman" w:cs="Times New Roman"/>
          <w:b/>
          <w:bCs/>
          <w:color w:val="000000" w:themeColor="text1"/>
        </w:rPr>
        <w:t>State Transition Diagram for Quiz Attempt</w:t>
      </w:r>
      <w:bookmarkEnd w:id="41"/>
      <w:r w:rsidRPr="29C5DF28">
        <w:rPr>
          <w:rFonts w:ascii="Times New Roman" w:eastAsia="Times New Roman" w:hAnsi="Times New Roman" w:cs="Times New Roman"/>
          <w:b/>
          <w:bCs/>
          <w:color w:val="000000" w:themeColor="text1"/>
        </w:rPr>
        <w:t xml:space="preserve"> </w:t>
      </w:r>
    </w:p>
    <w:p w14:paraId="1BF57D91" w14:textId="750BF06E" w:rsidR="0C3D31F8" w:rsidRDefault="0C3D31F8" w:rsidP="29C5DF28">
      <w:r w:rsidRPr="29C5DF28">
        <w:rPr>
          <w:rFonts w:ascii="Aptos" w:eastAsia="Aptos" w:hAnsi="Aptos" w:cs="Aptos"/>
        </w:rPr>
        <w:t xml:space="preserve">This figure shows the state transition diagram for </w:t>
      </w:r>
      <w:r w:rsidR="3D4601FE" w:rsidRPr="29C5DF28">
        <w:rPr>
          <w:rFonts w:ascii="Aptos" w:eastAsia="Aptos" w:hAnsi="Aptos" w:cs="Aptos"/>
        </w:rPr>
        <w:t>Quiz Attempt</w:t>
      </w:r>
    </w:p>
    <w:p w14:paraId="0C39792B" w14:textId="497EE48E" w:rsidR="29C5DF28" w:rsidRDefault="29C5DF28" w:rsidP="29C5DF28">
      <w:pPr>
        <w:rPr>
          <w:rFonts w:ascii="Aptos" w:eastAsia="Aptos" w:hAnsi="Aptos" w:cs="Aptos"/>
        </w:rPr>
      </w:pPr>
    </w:p>
    <w:p w14:paraId="646F059B" w14:textId="60A3B190" w:rsidR="0C3D31F8" w:rsidRDefault="0C3D31F8">
      <w:r>
        <w:rPr>
          <w:noProof/>
        </w:rPr>
        <w:drawing>
          <wp:inline distT="0" distB="0" distL="0" distR="0" wp14:anchorId="67A8A5FD" wp14:editId="02F3E56C">
            <wp:extent cx="5943600" cy="1447800"/>
            <wp:effectExtent l="0" t="0" r="0" b="0"/>
            <wp:docPr id="478895923" name="Picture 478895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5943600" cy="1447800"/>
                    </a:xfrm>
                    <a:prstGeom prst="rect">
                      <a:avLst/>
                    </a:prstGeom>
                  </pic:spPr>
                </pic:pic>
              </a:graphicData>
            </a:graphic>
          </wp:inline>
        </w:drawing>
      </w:r>
    </w:p>
    <w:p w14:paraId="7DEF990D" w14:textId="0C11ACCF" w:rsidR="0C3D31F8" w:rsidRDefault="0C3D31F8" w:rsidP="29C5DF28">
      <w:pPr>
        <w:keepNext/>
        <w:keepLines/>
        <w:jc w:val="center"/>
        <w:rPr>
          <w:rFonts w:ascii="Aptos" w:eastAsia="Aptos" w:hAnsi="Aptos" w:cs="Aptos"/>
          <w:b/>
          <w:bCs/>
          <w:color w:val="000000" w:themeColor="text1"/>
        </w:rPr>
      </w:pPr>
      <w:r w:rsidRPr="29C5DF28">
        <w:rPr>
          <w:rFonts w:ascii="Aptos" w:eastAsia="Aptos" w:hAnsi="Aptos" w:cs="Aptos"/>
          <w:b/>
          <w:bCs/>
          <w:color w:val="000000" w:themeColor="text1"/>
        </w:rPr>
        <w:t xml:space="preserve">Figure 26 State Transition Diagram for </w:t>
      </w:r>
      <w:r w:rsidR="1EF07599" w:rsidRPr="29C5DF28">
        <w:rPr>
          <w:rFonts w:ascii="Aptos" w:eastAsia="Aptos" w:hAnsi="Aptos" w:cs="Aptos"/>
          <w:b/>
          <w:bCs/>
          <w:color w:val="000000" w:themeColor="text1"/>
        </w:rPr>
        <w:t>Quiz Attempt</w:t>
      </w:r>
    </w:p>
    <w:p w14:paraId="4B3D9A6A" w14:textId="3749DB9C" w:rsidR="29C5DF28" w:rsidRDefault="29C5DF28"/>
    <w:p w14:paraId="41F9B121" w14:textId="0B1A1E24" w:rsidR="29C5DF28" w:rsidRDefault="29C5DF28"/>
    <w:p w14:paraId="19101C5B" w14:textId="47C9D7D5" w:rsidR="29C5DF28" w:rsidRDefault="29C5DF28"/>
    <w:p w14:paraId="3B4864B6" w14:textId="4CA2160E" w:rsidR="29C5DF28" w:rsidRDefault="29C5DF28">
      <w:r>
        <w:br w:type="page"/>
      </w:r>
    </w:p>
    <w:p w14:paraId="19A401D8" w14:textId="26DC808F" w:rsidR="00813777" w:rsidRPr="002A60D4" w:rsidRDefault="00816839" w:rsidP="002A60D4">
      <w:pPr>
        <w:pStyle w:val="Heading1"/>
        <w:rPr>
          <w:rFonts w:ascii="Times New Roman" w:hAnsi="Times New Roman" w:cs="Times New Roman"/>
          <w:b/>
          <w:bCs/>
          <w:color w:val="000000" w:themeColor="text1"/>
          <w:sz w:val="36"/>
          <w:szCs w:val="36"/>
        </w:rPr>
      </w:pPr>
      <w:bookmarkStart w:id="42" w:name="_Toc199099934"/>
      <w:r w:rsidRPr="002A60D4">
        <w:rPr>
          <w:rFonts w:ascii="Times New Roman" w:hAnsi="Times New Roman" w:cs="Times New Roman"/>
          <w:b/>
          <w:bCs/>
          <w:color w:val="000000" w:themeColor="text1"/>
          <w:sz w:val="36"/>
          <w:szCs w:val="36"/>
        </w:rPr>
        <w:lastRenderedPageBreak/>
        <w:t>Data Design</w:t>
      </w:r>
      <w:bookmarkEnd w:id="42"/>
    </w:p>
    <w:p w14:paraId="10C87731" w14:textId="37C69A2A" w:rsidR="000D1EC4" w:rsidRDefault="000D1EC4" w:rsidP="00F94F18">
      <w:pPr>
        <w:rPr>
          <w:rFonts w:ascii="Times New Roman" w:hAnsi="Times New Roman" w:cs="Times New Roman"/>
        </w:rPr>
      </w:pPr>
      <w:r w:rsidRPr="000D1EC4">
        <w:rPr>
          <w:rFonts w:ascii="Times New Roman" w:hAnsi="Times New Roman" w:cs="Times New Roman"/>
        </w:rPr>
        <w:t xml:space="preserve">This section outlines the structure and organization of the data used in </w:t>
      </w:r>
      <w:r w:rsidRPr="00CB7F66">
        <w:rPr>
          <w:rFonts w:ascii="Times New Roman" w:hAnsi="Times New Roman" w:cs="Times New Roman"/>
          <w:b/>
          <w:bCs/>
        </w:rPr>
        <w:t>BrainBee</w:t>
      </w:r>
      <w:r w:rsidRPr="000D1EC4">
        <w:rPr>
          <w:rFonts w:ascii="Times New Roman" w:hAnsi="Times New Roman" w:cs="Times New Roman"/>
        </w:rPr>
        <w:t>, detailing the schema, data models, and relationships essential for efficient data management and retrieval.</w:t>
      </w:r>
    </w:p>
    <w:p w14:paraId="3CB996ED" w14:textId="77777777" w:rsidR="00C47150" w:rsidRDefault="00C47150" w:rsidP="00F94F18">
      <w:pPr>
        <w:rPr>
          <w:rFonts w:ascii="Times New Roman" w:hAnsi="Times New Roman" w:cs="Times New Roman"/>
        </w:rPr>
      </w:pPr>
    </w:p>
    <w:p w14:paraId="57E7FFF8" w14:textId="77777777" w:rsidR="00C47150" w:rsidRDefault="00C47150" w:rsidP="00F94F18">
      <w:pPr>
        <w:rPr>
          <w:rFonts w:ascii="Times New Roman" w:hAnsi="Times New Roman" w:cs="Times New Roman"/>
        </w:rPr>
      </w:pPr>
    </w:p>
    <w:p w14:paraId="7751A3D2" w14:textId="77777777" w:rsidR="00C47150" w:rsidRPr="000D1EC4" w:rsidRDefault="00C47150" w:rsidP="00F94F18">
      <w:pPr>
        <w:rPr>
          <w:rFonts w:ascii="Times New Roman" w:hAnsi="Times New Roman" w:cs="Times New Roman"/>
        </w:rPr>
      </w:pPr>
    </w:p>
    <w:p w14:paraId="43BAC6BB" w14:textId="386466CD" w:rsidR="00C47150" w:rsidRPr="002A60D4" w:rsidRDefault="00612FA5" w:rsidP="002A60D4">
      <w:pPr>
        <w:pStyle w:val="Heading2"/>
        <w:rPr>
          <w:rFonts w:ascii="Times New Roman" w:hAnsi="Times New Roman" w:cs="Times New Roman"/>
          <w:b/>
          <w:bCs/>
          <w:color w:val="000000" w:themeColor="text1"/>
        </w:rPr>
      </w:pPr>
      <w:bookmarkStart w:id="43" w:name="_Toc199099935"/>
      <w:r w:rsidRPr="002A60D4">
        <w:rPr>
          <w:rFonts w:ascii="Times New Roman" w:hAnsi="Times New Roman" w:cs="Times New Roman"/>
          <w:b/>
          <w:bCs/>
          <w:color w:val="000000" w:themeColor="text1"/>
        </w:rPr>
        <w:t>Data Dictionary</w:t>
      </w:r>
      <w:bookmarkEnd w:id="43"/>
    </w:p>
    <w:p w14:paraId="2F21E2F2" w14:textId="77777777" w:rsidR="00CB7F66" w:rsidRDefault="00CB7F66" w:rsidP="00612FA5">
      <w:pPr>
        <w:rPr>
          <w:rFonts w:ascii="Times New Roman" w:hAnsi="Times New Roman" w:cs="Times New Roman"/>
        </w:rPr>
      </w:pPr>
      <w:r w:rsidRPr="00CB7F66">
        <w:rPr>
          <w:rFonts w:ascii="Times New Roman" w:hAnsi="Times New Roman" w:cs="Times New Roman"/>
        </w:rPr>
        <w:t>Th</w:t>
      </w:r>
      <w:r>
        <w:rPr>
          <w:rFonts w:ascii="Times New Roman" w:hAnsi="Times New Roman" w:cs="Times New Roman"/>
        </w:rPr>
        <w:t>ese</w:t>
      </w:r>
      <w:r w:rsidRPr="00CB7F66">
        <w:rPr>
          <w:rFonts w:ascii="Times New Roman" w:hAnsi="Times New Roman" w:cs="Times New Roman"/>
        </w:rPr>
        <w:t xml:space="preserve"> table</w:t>
      </w:r>
      <w:r>
        <w:rPr>
          <w:rFonts w:ascii="Times New Roman" w:hAnsi="Times New Roman" w:cs="Times New Roman"/>
        </w:rPr>
        <w:t>s</w:t>
      </w:r>
      <w:r w:rsidRPr="00CB7F66">
        <w:rPr>
          <w:rFonts w:ascii="Times New Roman" w:hAnsi="Times New Roman" w:cs="Times New Roman"/>
        </w:rPr>
        <w:t xml:space="preserve"> show the data dictionary used in the </w:t>
      </w:r>
      <w:r w:rsidRPr="00CB7F66">
        <w:rPr>
          <w:rFonts w:ascii="Times New Roman" w:hAnsi="Times New Roman" w:cs="Times New Roman"/>
          <w:b/>
          <w:bCs/>
        </w:rPr>
        <w:t>BrainBee</w:t>
      </w:r>
      <w:r w:rsidRPr="00CB7F66">
        <w:rPr>
          <w:rFonts w:ascii="Times New Roman" w:hAnsi="Times New Roman" w:cs="Times New Roman"/>
        </w:rPr>
        <w:t xml:space="preserve"> system.</w:t>
      </w:r>
    </w:p>
    <w:p w14:paraId="0A68E645" w14:textId="77777777" w:rsidR="00D24379" w:rsidRDefault="00D24379" w:rsidP="00F94F18">
      <w:pPr>
        <w:rPr>
          <w:rFonts w:ascii="Segoe UI Emoji" w:hAnsi="Segoe UI Emoji" w:cs="Segoe UI Emoji"/>
          <w:b/>
          <w:bCs/>
        </w:rPr>
      </w:pPr>
    </w:p>
    <w:p w14:paraId="401E9342" w14:textId="77777777" w:rsidR="00D24379" w:rsidRPr="00D24379" w:rsidRDefault="00D24379" w:rsidP="00D24379">
      <w:pPr>
        <w:rPr>
          <w:rFonts w:ascii="Times New Roman" w:hAnsi="Times New Roman" w:cs="Times New Roman"/>
          <w:b/>
          <w:bCs/>
        </w:rPr>
      </w:pPr>
      <w:r w:rsidRPr="00D24379">
        <w:rPr>
          <w:rFonts w:ascii="Times New Roman" w:hAnsi="Times New Roman" w:cs="Times New Roman"/>
          <w:b/>
          <w:bCs/>
        </w:rPr>
        <w:t>User (Common Base for Student, Parent, Teacher):</w:t>
      </w:r>
    </w:p>
    <w:tbl>
      <w:tblPr>
        <w:tblStyle w:val="TableGrid"/>
        <w:tblW w:w="9355" w:type="dxa"/>
        <w:tblLook w:val="04A0" w:firstRow="1" w:lastRow="0" w:firstColumn="1" w:lastColumn="0" w:noHBand="0" w:noVBand="1"/>
      </w:tblPr>
      <w:tblGrid>
        <w:gridCol w:w="1736"/>
        <w:gridCol w:w="1769"/>
        <w:gridCol w:w="5850"/>
      </w:tblGrid>
      <w:tr w:rsidR="00D24379" w:rsidRPr="00D24379" w14:paraId="0D9B8E4E" w14:textId="77777777" w:rsidTr="00A04E8D">
        <w:tc>
          <w:tcPr>
            <w:tcW w:w="0" w:type="auto"/>
            <w:hideMark/>
          </w:tcPr>
          <w:p w14:paraId="70041FDE"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Attribute</w:t>
            </w:r>
          </w:p>
        </w:tc>
        <w:tc>
          <w:tcPr>
            <w:tcW w:w="1769" w:type="dxa"/>
            <w:hideMark/>
          </w:tcPr>
          <w:p w14:paraId="69478022"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Type</w:t>
            </w:r>
          </w:p>
        </w:tc>
        <w:tc>
          <w:tcPr>
            <w:tcW w:w="5850" w:type="dxa"/>
            <w:hideMark/>
          </w:tcPr>
          <w:p w14:paraId="770B752F"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Description</w:t>
            </w:r>
          </w:p>
        </w:tc>
      </w:tr>
      <w:tr w:rsidR="00D24379" w:rsidRPr="00D24379" w14:paraId="5FB1BD08" w14:textId="77777777" w:rsidTr="00A04E8D">
        <w:tc>
          <w:tcPr>
            <w:tcW w:w="0" w:type="auto"/>
            <w:hideMark/>
          </w:tcPr>
          <w:p w14:paraId="23AEEE20"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id</w:t>
            </w:r>
          </w:p>
        </w:tc>
        <w:tc>
          <w:tcPr>
            <w:tcW w:w="1769" w:type="dxa"/>
            <w:hideMark/>
          </w:tcPr>
          <w:p w14:paraId="08F2066A"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UUID</w:t>
            </w:r>
          </w:p>
        </w:tc>
        <w:tc>
          <w:tcPr>
            <w:tcW w:w="5850" w:type="dxa"/>
            <w:hideMark/>
          </w:tcPr>
          <w:p w14:paraId="47ECBA3E"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Unique user identifier</w:t>
            </w:r>
          </w:p>
        </w:tc>
      </w:tr>
      <w:tr w:rsidR="00D24379" w:rsidRPr="00D24379" w14:paraId="40D47B77" w14:textId="77777777" w:rsidTr="00A04E8D">
        <w:tc>
          <w:tcPr>
            <w:tcW w:w="0" w:type="auto"/>
            <w:hideMark/>
          </w:tcPr>
          <w:p w14:paraId="40ADB3F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name</w:t>
            </w:r>
          </w:p>
        </w:tc>
        <w:tc>
          <w:tcPr>
            <w:tcW w:w="1769" w:type="dxa"/>
            <w:hideMark/>
          </w:tcPr>
          <w:p w14:paraId="62DD3529"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String</w:t>
            </w:r>
          </w:p>
        </w:tc>
        <w:tc>
          <w:tcPr>
            <w:tcW w:w="5850" w:type="dxa"/>
            <w:hideMark/>
          </w:tcPr>
          <w:p w14:paraId="5B4D5576"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Full name of the user</w:t>
            </w:r>
          </w:p>
        </w:tc>
      </w:tr>
      <w:tr w:rsidR="00D24379" w:rsidRPr="00D24379" w14:paraId="304DD0EC" w14:textId="77777777" w:rsidTr="00A04E8D">
        <w:tc>
          <w:tcPr>
            <w:tcW w:w="0" w:type="auto"/>
            <w:hideMark/>
          </w:tcPr>
          <w:p w14:paraId="329157C7"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email</w:t>
            </w:r>
          </w:p>
        </w:tc>
        <w:tc>
          <w:tcPr>
            <w:tcW w:w="1769" w:type="dxa"/>
            <w:hideMark/>
          </w:tcPr>
          <w:p w14:paraId="0CE13514"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String</w:t>
            </w:r>
          </w:p>
        </w:tc>
        <w:tc>
          <w:tcPr>
            <w:tcW w:w="5850" w:type="dxa"/>
            <w:hideMark/>
          </w:tcPr>
          <w:p w14:paraId="36BDF431"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Registered email address</w:t>
            </w:r>
          </w:p>
        </w:tc>
      </w:tr>
      <w:tr w:rsidR="00D24379" w:rsidRPr="00D24379" w14:paraId="25BFB558" w14:textId="77777777" w:rsidTr="00A04E8D">
        <w:tc>
          <w:tcPr>
            <w:tcW w:w="0" w:type="auto"/>
            <w:hideMark/>
          </w:tcPr>
          <w:p w14:paraId="3454AE66"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passwordHash</w:t>
            </w:r>
          </w:p>
        </w:tc>
        <w:tc>
          <w:tcPr>
            <w:tcW w:w="1769" w:type="dxa"/>
            <w:hideMark/>
          </w:tcPr>
          <w:p w14:paraId="2FB34F87"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String</w:t>
            </w:r>
          </w:p>
        </w:tc>
        <w:tc>
          <w:tcPr>
            <w:tcW w:w="5850" w:type="dxa"/>
            <w:hideMark/>
          </w:tcPr>
          <w:p w14:paraId="0CFECB08"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Hashed password</w:t>
            </w:r>
          </w:p>
        </w:tc>
      </w:tr>
      <w:tr w:rsidR="00D24379" w:rsidRPr="00D24379" w14:paraId="1E67F34E" w14:textId="77777777" w:rsidTr="00A04E8D">
        <w:tc>
          <w:tcPr>
            <w:tcW w:w="0" w:type="auto"/>
            <w:hideMark/>
          </w:tcPr>
          <w:p w14:paraId="469CB6BA"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userType</w:t>
            </w:r>
          </w:p>
        </w:tc>
        <w:tc>
          <w:tcPr>
            <w:tcW w:w="1769" w:type="dxa"/>
            <w:hideMark/>
          </w:tcPr>
          <w:p w14:paraId="051ADB89"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Enum</w:t>
            </w:r>
          </w:p>
        </w:tc>
        <w:tc>
          <w:tcPr>
            <w:tcW w:w="5850" w:type="dxa"/>
            <w:hideMark/>
          </w:tcPr>
          <w:p w14:paraId="7264C1B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STUDENT, PARENT, or TEACHER</w:t>
            </w:r>
          </w:p>
        </w:tc>
      </w:tr>
      <w:tr w:rsidR="00D24379" w:rsidRPr="00D24379" w14:paraId="0179AA13" w14:textId="77777777" w:rsidTr="00A04E8D">
        <w:tc>
          <w:tcPr>
            <w:tcW w:w="0" w:type="auto"/>
            <w:hideMark/>
          </w:tcPr>
          <w:p w14:paraId="14EDB3CE"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profilePhotoUrl</w:t>
            </w:r>
          </w:p>
        </w:tc>
        <w:tc>
          <w:tcPr>
            <w:tcW w:w="1769" w:type="dxa"/>
            <w:hideMark/>
          </w:tcPr>
          <w:p w14:paraId="7E17AFB6"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String?</w:t>
            </w:r>
          </w:p>
        </w:tc>
        <w:tc>
          <w:tcPr>
            <w:tcW w:w="5850" w:type="dxa"/>
            <w:hideMark/>
          </w:tcPr>
          <w:p w14:paraId="6DBCDD10"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URL to profile image</w:t>
            </w:r>
          </w:p>
        </w:tc>
      </w:tr>
      <w:tr w:rsidR="00D24379" w:rsidRPr="00D24379" w14:paraId="5C24D2F6" w14:textId="77777777" w:rsidTr="00A04E8D">
        <w:tc>
          <w:tcPr>
            <w:tcW w:w="0" w:type="auto"/>
            <w:hideMark/>
          </w:tcPr>
          <w:p w14:paraId="337E46BD"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createdAt</w:t>
            </w:r>
          </w:p>
        </w:tc>
        <w:tc>
          <w:tcPr>
            <w:tcW w:w="1769" w:type="dxa"/>
            <w:hideMark/>
          </w:tcPr>
          <w:p w14:paraId="0E6C7E1B"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DateTime</w:t>
            </w:r>
          </w:p>
        </w:tc>
        <w:tc>
          <w:tcPr>
            <w:tcW w:w="5850" w:type="dxa"/>
            <w:hideMark/>
          </w:tcPr>
          <w:p w14:paraId="732E8EAF"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Account creation timestamp</w:t>
            </w:r>
          </w:p>
        </w:tc>
      </w:tr>
      <w:tr w:rsidR="00D24379" w:rsidRPr="00D24379" w14:paraId="09B4EA73" w14:textId="77777777" w:rsidTr="00A04E8D">
        <w:tc>
          <w:tcPr>
            <w:tcW w:w="0" w:type="auto"/>
            <w:hideMark/>
          </w:tcPr>
          <w:p w14:paraId="0BBE0182"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updatedAt</w:t>
            </w:r>
          </w:p>
        </w:tc>
        <w:tc>
          <w:tcPr>
            <w:tcW w:w="1769" w:type="dxa"/>
            <w:hideMark/>
          </w:tcPr>
          <w:p w14:paraId="134C9F69"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DateTime</w:t>
            </w:r>
          </w:p>
        </w:tc>
        <w:tc>
          <w:tcPr>
            <w:tcW w:w="5850" w:type="dxa"/>
            <w:hideMark/>
          </w:tcPr>
          <w:p w14:paraId="7D8C480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Last account update timestamp</w:t>
            </w:r>
          </w:p>
        </w:tc>
      </w:tr>
    </w:tbl>
    <w:p w14:paraId="7C92FB71" w14:textId="77777777" w:rsidR="00D24379" w:rsidRPr="00D24379" w:rsidRDefault="00000000" w:rsidP="00D24379">
      <w:pPr>
        <w:rPr>
          <w:rFonts w:ascii="Times New Roman" w:hAnsi="Times New Roman" w:cs="Times New Roman"/>
        </w:rPr>
      </w:pPr>
      <w:r>
        <w:rPr>
          <w:rFonts w:ascii="Times New Roman" w:hAnsi="Times New Roman" w:cs="Times New Roman"/>
        </w:rPr>
        <w:pict w14:anchorId="132902C5">
          <v:rect id="_x0000_i1025" style="width:0;height:1.5pt" o:hralign="center" o:hrstd="t" o:hr="t" fillcolor="#a0a0a0" stroked="f"/>
        </w:pict>
      </w:r>
    </w:p>
    <w:p w14:paraId="2DC50AB3" w14:textId="77777777" w:rsidR="00D24379" w:rsidRPr="00D24379" w:rsidRDefault="00D24379" w:rsidP="00D24379">
      <w:pPr>
        <w:rPr>
          <w:rFonts w:ascii="Times New Roman" w:hAnsi="Times New Roman" w:cs="Times New Roman"/>
          <w:b/>
          <w:bCs/>
        </w:rPr>
      </w:pPr>
      <w:r w:rsidRPr="00D24379">
        <w:rPr>
          <w:rFonts w:ascii="Times New Roman" w:hAnsi="Times New Roman" w:cs="Times New Roman"/>
          <w:b/>
          <w:bCs/>
        </w:rPr>
        <w:t>Student (extends User):</w:t>
      </w:r>
    </w:p>
    <w:tbl>
      <w:tblPr>
        <w:tblStyle w:val="TableGrid"/>
        <w:tblW w:w="9355" w:type="dxa"/>
        <w:tblLook w:val="04A0" w:firstRow="1" w:lastRow="0" w:firstColumn="1" w:lastColumn="0" w:noHBand="0" w:noVBand="1"/>
      </w:tblPr>
      <w:tblGrid>
        <w:gridCol w:w="1795"/>
        <w:gridCol w:w="1710"/>
        <w:gridCol w:w="5850"/>
      </w:tblGrid>
      <w:tr w:rsidR="00D24379" w:rsidRPr="00D24379" w14:paraId="12B0F59B" w14:textId="77777777" w:rsidTr="00A04E8D">
        <w:tc>
          <w:tcPr>
            <w:tcW w:w="1795" w:type="dxa"/>
            <w:hideMark/>
          </w:tcPr>
          <w:p w14:paraId="7B383730"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Attribute</w:t>
            </w:r>
          </w:p>
        </w:tc>
        <w:tc>
          <w:tcPr>
            <w:tcW w:w="1710" w:type="dxa"/>
            <w:hideMark/>
          </w:tcPr>
          <w:p w14:paraId="36AA1530"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Type</w:t>
            </w:r>
          </w:p>
        </w:tc>
        <w:tc>
          <w:tcPr>
            <w:tcW w:w="5850" w:type="dxa"/>
            <w:hideMark/>
          </w:tcPr>
          <w:p w14:paraId="35FBA9E1"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Description</w:t>
            </w:r>
          </w:p>
        </w:tc>
      </w:tr>
      <w:tr w:rsidR="00D24379" w:rsidRPr="00D24379" w14:paraId="3C5839CE" w14:textId="77777777" w:rsidTr="00A04E8D">
        <w:tc>
          <w:tcPr>
            <w:tcW w:w="1795" w:type="dxa"/>
            <w:hideMark/>
          </w:tcPr>
          <w:p w14:paraId="29CAFF1F"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grade</w:t>
            </w:r>
          </w:p>
        </w:tc>
        <w:tc>
          <w:tcPr>
            <w:tcW w:w="1710" w:type="dxa"/>
            <w:hideMark/>
          </w:tcPr>
          <w:p w14:paraId="6BAA0A7F"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Int</w:t>
            </w:r>
          </w:p>
        </w:tc>
        <w:tc>
          <w:tcPr>
            <w:tcW w:w="5850" w:type="dxa"/>
            <w:hideMark/>
          </w:tcPr>
          <w:p w14:paraId="756199DA"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Grade level of the student</w:t>
            </w:r>
          </w:p>
        </w:tc>
      </w:tr>
      <w:tr w:rsidR="00D24379" w:rsidRPr="00D24379" w14:paraId="720C33B3" w14:textId="77777777" w:rsidTr="00A04E8D">
        <w:tc>
          <w:tcPr>
            <w:tcW w:w="1795" w:type="dxa"/>
            <w:hideMark/>
          </w:tcPr>
          <w:p w14:paraId="1FAE662F"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subjects</w:t>
            </w:r>
          </w:p>
        </w:tc>
        <w:tc>
          <w:tcPr>
            <w:tcW w:w="1710" w:type="dxa"/>
            <w:hideMark/>
          </w:tcPr>
          <w:p w14:paraId="0092E475"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List</w:t>
            </w:r>
          </w:p>
        </w:tc>
        <w:tc>
          <w:tcPr>
            <w:tcW w:w="5850" w:type="dxa"/>
            <w:hideMark/>
          </w:tcPr>
          <w:p w14:paraId="1E5305A4"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Subjects enrolled</w:t>
            </w:r>
          </w:p>
        </w:tc>
      </w:tr>
      <w:tr w:rsidR="00D24379" w:rsidRPr="00D24379" w14:paraId="6023B965" w14:textId="77777777" w:rsidTr="00A04E8D">
        <w:tc>
          <w:tcPr>
            <w:tcW w:w="1795" w:type="dxa"/>
            <w:hideMark/>
          </w:tcPr>
          <w:p w14:paraId="59285E89"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isPremium</w:t>
            </w:r>
          </w:p>
        </w:tc>
        <w:tc>
          <w:tcPr>
            <w:tcW w:w="1710" w:type="dxa"/>
            <w:hideMark/>
          </w:tcPr>
          <w:p w14:paraId="7CBFA3C7"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Boolean</w:t>
            </w:r>
          </w:p>
        </w:tc>
        <w:tc>
          <w:tcPr>
            <w:tcW w:w="5850" w:type="dxa"/>
            <w:hideMark/>
          </w:tcPr>
          <w:p w14:paraId="5EFB0CB7"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Premium membership status</w:t>
            </w:r>
          </w:p>
        </w:tc>
      </w:tr>
      <w:tr w:rsidR="00D24379" w:rsidRPr="00D24379" w14:paraId="107DEF4D" w14:textId="77777777" w:rsidTr="00A04E8D">
        <w:tc>
          <w:tcPr>
            <w:tcW w:w="1795" w:type="dxa"/>
            <w:hideMark/>
          </w:tcPr>
          <w:p w14:paraId="558C4DA1"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friends</w:t>
            </w:r>
          </w:p>
        </w:tc>
        <w:tc>
          <w:tcPr>
            <w:tcW w:w="1710" w:type="dxa"/>
            <w:hideMark/>
          </w:tcPr>
          <w:p w14:paraId="028AEF96"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List</w:t>
            </w:r>
          </w:p>
        </w:tc>
        <w:tc>
          <w:tcPr>
            <w:tcW w:w="5850" w:type="dxa"/>
            <w:hideMark/>
          </w:tcPr>
          <w:p w14:paraId="2715F5A8"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Friends list</w:t>
            </w:r>
          </w:p>
        </w:tc>
      </w:tr>
      <w:tr w:rsidR="00D24379" w:rsidRPr="00D24379" w14:paraId="1633B1FA" w14:textId="77777777" w:rsidTr="00A04E8D">
        <w:tc>
          <w:tcPr>
            <w:tcW w:w="1795" w:type="dxa"/>
            <w:hideMark/>
          </w:tcPr>
          <w:p w14:paraId="4A52091B"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lastRenderedPageBreak/>
              <w:t>battleHistory</w:t>
            </w:r>
          </w:p>
        </w:tc>
        <w:tc>
          <w:tcPr>
            <w:tcW w:w="1710" w:type="dxa"/>
            <w:hideMark/>
          </w:tcPr>
          <w:p w14:paraId="48342A1F"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List</w:t>
            </w:r>
          </w:p>
        </w:tc>
        <w:tc>
          <w:tcPr>
            <w:tcW w:w="5850" w:type="dxa"/>
            <w:hideMark/>
          </w:tcPr>
          <w:p w14:paraId="1440D4E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History of quiz battles</w:t>
            </w:r>
          </w:p>
        </w:tc>
      </w:tr>
      <w:tr w:rsidR="00D24379" w:rsidRPr="00D24379" w14:paraId="2E3ED160" w14:textId="77777777" w:rsidTr="00A04E8D">
        <w:tc>
          <w:tcPr>
            <w:tcW w:w="1795" w:type="dxa"/>
            <w:hideMark/>
          </w:tcPr>
          <w:p w14:paraId="583F8F6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quizResults</w:t>
            </w:r>
          </w:p>
        </w:tc>
        <w:tc>
          <w:tcPr>
            <w:tcW w:w="1710" w:type="dxa"/>
            <w:hideMark/>
          </w:tcPr>
          <w:p w14:paraId="196E06A4"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List</w:t>
            </w:r>
          </w:p>
        </w:tc>
        <w:tc>
          <w:tcPr>
            <w:tcW w:w="5850" w:type="dxa"/>
            <w:hideMark/>
          </w:tcPr>
          <w:p w14:paraId="2D018457"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Quiz attempt records</w:t>
            </w:r>
          </w:p>
        </w:tc>
      </w:tr>
      <w:tr w:rsidR="00D24379" w:rsidRPr="00D24379" w14:paraId="68ACEBE1" w14:textId="77777777" w:rsidTr="00A04E8D">
        <w:tc>
          <w:tcPr>
            <w:tcW w:w="1795" w:type="dxa"/>
            <w:hideMark/>
          </w:tcPr>
          <w:p w14:paraId="3AF32C90"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flashcards</w:t>
            </w:r>
          </w:p>
        </w:tc>
        <w:tc>
          <w:tcPr>
            <w:tcW w:w="1710" w:type="dxa"/>
            <w:hideMark/>
          </w:tcPr>
          <w:p w14:paraId="1E015E3E"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List</w:t>
            </w:r>
          </w:p>
        </w:tc>
        <w:tc>
          <w:tcPr>
            <w:tcW w:w="5850" w:type="dxa"/>
            <w:hideMark/>
          </w:tcPr>
          <w:p w14:paraId="35892067"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Flashcards created by the student</w:t>
            </w:r>
          </w:p>
        </w:tc>
      </w:tr>
      <w:tr w:rsidR="00D24379" w:rsidRPr="00D24379" w14:paraId="0895BD80" w14:textId="77777777" w:rsidTr="00A04E8D">
        <w:tc>
          <w:tcPr>
            <w:tcW w:w="1795" w:type="dxa"/>
            <w:hideMark/>
          </w:tcPr>
          <w:p w14:paraId="4CE1F61F"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reportCards</w:t>
            </w:r>
          </w:p>
        </w:tc>
        <w:tc>
          <w:tcPr>
            <w:tcW w:w="1710" w:type="dxa"/>
            <w:hideMark/>
          </w:tcPr>
          <w:p w14:paraId="13ABE5DF"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List</w:t>
            </w:r>
          </w:p>
        </w:tc>
        <w:tc>
          <w:tcPr>
            <w:tcW w:w="5850" w:type="dxa"/>
            <w:hideMark/>
          </w:tcPr>
          <w:p w14:paraId="449E50F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Academic report cards</w:t>
            </w:r>
          </w:p>
        </w:tc>
      </w:tr>
      <w:tr w:rsidR="00D24379" w:rsidRPr="00D24379" w14:paraId="123E91EF" w14:textId="77777777" w:rsidTr="00A04E8D">
        <w:tc>
          <w:tcPr>
            <w:tcW w:w="1795" w:type="dxa"/>
            <w:hideMark/>
          </w:tcPr>
          <w:p w14:paraId="739384D4"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badges</w:t>
            </w:r>
          </w:p>
        </w:tc>
        <w:tc>
          <w:tcPr>
            <w:tcW w:w="1710" w:type="dxa"/>
            <w:hideMark/>
          </w:tcPr>
          <w:p w14:paraId="7D5BB518"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List</w:t>
            </w:r>
          </w:p>
        </w:tc>
        <w:tc>
          <w:tcPr>
            <w:tcW w:w="5850" w:type="dxa"/>
            <w:hideMark/>
          </w:tcPr>
          <w:p w14:paraId="423F5221"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Earned badges</w:t>
            </w:r>
          </w:p>
        </w:tc>
      </w:tr>
      <w:tr w:rsidR="00D24379" w:rsidRPr="00D24379" w14:paraId="5F892D96" w14:textId="77777777" w:rsidTr="00A04E8D">
        <w:tc>
          <w:tcPr>
            <w:tcW w:w="1795" w:type="dxa"/>
            <w:hideMark/>
          </w:tcPr>
          <w:p w14:paraId="05713E6B"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certificates</w:t>
            </w:r>
          </w:p>
        </w:tc>
        <w:tc>
          <w:tcPr>
            <w:tcW w:w="1710" w:type="dxa"/>
            <w:hideMark/>
          </w:tcPr>
          <w:p w14:paraId="6474320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List</w:t>
            </w:r>
          </w:p>
        </w:tc>
        <w:tc>
          <w:tcPr>
            <w:tcW w:w="5850" w:type="dxa"/>
            <w:hideMark/>
          </w:tcPr>
          <w:p w14:paraId="58AF7E32"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Awarded certificates</w:t>
            </w:r>
          </w:p>
        </w:tc>
      </w:tr>
      <w:tr w:rsidR="00D24379" w:rsidRPr="00D24379" w14:paraId="05A73145" w14:textId="77777777" w:rsidTr="00A04E8D">
        <w:tc>
          <w:tcPr>
            <w:tcW w:w="1795" w:type="dxa"/>
            <w:hideMark/>
          </w:tcPr>
          <w:p w14:paraId="2CA6C32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coins</w:t>
            </w:r>
          </w:p>
        </w:tc>
        <w:tc>
          <w:tcPr>
            <w:tcW w:w="1710" w:type="dxa"/>
            <w:hideMark/>
          </w:tcPr>
          <w:p w14:paraId="1498E1EB"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Int</w:t>
            </w:r>
          </w:p>
        </w:tc>
        <w:tc>
          <w:tcPr>
            <w:tcW w:w="5850" w:type="dxa"/>
            <w:hideMark/>
          </w:tcPr>
          <w:p w14:paraId="481FC3CB"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Current coin balance</w:t>
            </w:r>
          </w:p>
        </w:tc>
      </w:tr>
      <w:tr w:rsidR="00D24379" w:rsidRPr="00D24379" w14:paraId="0D6E10E0" w14:textId="77777777" w:rsidTr="00A04E8D">
        <w:tc>
          <w:tcPr>
            <w:tcW w:w="1795" w:type="dxa"/>
            <w:hideMark/>
          </w:tcPr>
          <w:p w14:paraId="7A19D478"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coinQuests</w:t>
            </w:r>
          </w:p>
        </w:tc>
        <w:tc>
          <w:tcPr>
            <w:tcW w:w="1710" w:type="dxa"/>
            <w:hideMark/>
          </w:tcPr>
          <w:p w14:paraId="4BF8E678"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List</w:t>
            </w:r>
          </w:p>
        </w:tc>
        <w:tc>
          <w:tcPr>
            <w:tcW w:w="5850" w:type="dxa"/>
            <w:hideMark/>
          </w:tcPr>
          <w:p w14:paraId="26AE7292"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Active and completed coin quests</w:t>
            </w:r>
          </w:p>
        </w:tc>
      </w:tr>
      <w:tr w:rsidR="00D24379" w:rsidRPr="00D24379" w14:paraId="22F651DF" w14:textId="77777777" w:rsidTr="00A04E8D">
        <w:tc>
          <w:tcPr>
            <w:tcW w:w="1795" w:type="dxa"/>
            <w:hideMark/>
          </w:tcPr>
          <w:p w14:paraId="528A1FF0"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streakScore</w:t>
            </w:r>
          </w:p>
        </w:tc>
        <w:tc>
          <w:tcPr>
            <w:tcW w:w="1710" w:type="dxa"/>
            <w:hideMark/>
          </w:tcPr>
          <w:p w14:paraId="17F82DBB"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Int</w:t>
            </w:r>
          </w:p>
        </w:tc>
        <w:tc>
          <w:tcPr>
            <w:tcW w:w="5850" w:type="dxa"/>
            <w:hideMark/>
          </w:tcPr>
          <w:p w14:paraId="26FF15D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Streak count for daily activity</w:t>
            </w:r>
          </w:p>
        </w:tc>
      </w:tr>
      <w:tr w:rsidR="00D24379" w:rsidRPr="00D24379" w14:paraId="77C321E8" w14:textId="77777777" w:rsidTr="00A04E8D">
        <w:tc>
          <w:tcPr>
            <w:tcW w:w="1795" w:type="dxa"/>
            <w:hideMark/>
          </w:tcPr>
          <w:p w14:paraId="5EAF8D49"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dailyLives</w:t>
            </w:r>
          </w:p>
        </w:tc>
        <w:tc>
          <w:tcPr>
            <w:tcW w:w="1710" w:type="dxa"/>
            <w:hideMark/>
          </w:tcPr>
          <w:p w14:paraId="0FCC08FB"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Int</w:t>
            </w:r>
          </w:p>
        </w:tc>
        <w:tc>
          <w:tcPr>
            <w:tcW w:w="5850" w:type="dxa"/>
            <w:hideMark/>
          </w:tcPr>
          <w:p w14:paraId="21814865"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Remaining lives for daily quizzes</w:t>
            </w:r>
          </w:p>
        </w:tc>
      </w:tr>
      <w:tr w:rsidR="00D24379" w:rsidRPr="00D24379" w14:paraId="05A0D1B5" w14:textId="77777777" w:rsidTr="00A04E8D">
        <w:tc>
          <w:tcPr>
            <w:tcW w:w="1795" w:type="dxa"/>
            <w:hideMark/>
          </w:tcPr>
          <w:p w14:paraId="13F8AB9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chatHistory</w:t>
            </w:r>
          </w:p>
        </w:tc>
        <w:tc>
          <w:tcPr>
            <w:tcW w:w="1710" w:type="dxa"/>
            <w:hideMark/>
          </w:tcPr>
          <w:p w14:paraId="45DC298F"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List</w:t>
            </w:r>
          </w:p>
        </w:tc>
        <w:tc>
          <w:tcPr>
            <w:tcW w:w="5850" w:type="dxa"/>
            <w:hideMark/>
          </w:tcPr>
          <w:p w14:paraId="2A331B08"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Chat history</w:t>
            </w:r>
          </w:p>
        </w:tc>
      </w:tr>
    </w:tbl>
    <w:p w14:paraId="0599D164" w14:textId="77777777" w:rsidR="00D24379" w:rsidRPr="00D24379" w:rsidRDefault="00000000" w:rsidP="00D24379">
      <w:pPr>
        <w:rPr>
          <w:rFonts w:ascii="Times New Roman" w:hAnsi="Times New Roman" w:cs="Times New Roman"/>
        </w:rPr>
      </w:pPr>
      <w:r>
        <w:rPr>
          <w:rFonts w:ascii="Times New Roman" w:hAnsi="Times New Roman" w:cs="Times New Roman"/>
        </w:rPr>
        <w:pict w14:anchorId="275C040D">
          <v:rect id="_x0000_i1026" style="width:0;height:1.5pt" o:hralign="center" o:hrstd="t" o:hr="t" fillcolor="#a0a0a0" stroked="f"/>
        </w:pict>
      </w:r>
    </w:p>
    <w:p w14:paraId="7902AB7D" w14:textId="77777777" w:rsidR="00D24379" w:rsidRPr="00D24379" w:rsidRDefault="00D24379" w:rsidP="00D24379">
      <w:pPr>
        <w:rPr>
          <w:rFonts w:ascii="Times New Roman" w:hAnsi="Times New Roman" w:cs="Times New Roman"/>
          <w:b/>
          <w:bCs/>
        </w:rPr>
      </w:pPr>
      <w:r w:rsidRPr="00D24379">
        <w:rPr>
          <w:rFonts w:ascii="Times New Roman" w:hAnsi="Times New Roman" w:cs="Times New Roman"/>
          <w:b/>
          <w:bCs/>
        </w:rPr>
        <w:t>Parent (extends User):</w:t>
      </w:r>
    </w:p>
    <w:tbl>
      <w:tblPr>
        <w:tblStyle w:val="TableGrid"/>
        <w:tblW w:w="9355" w:type="dxa"/>
        <w:tblLayout w:type="fixed"/>
        <w:tblLook w:val="04A0" w:firstRow="1" w:lastRow="0" w:firstColumn="1" w:lastColumn="0" w:noHBand="0" w:noVBand="1"/>
      </w:tblPr>
      <w:tblGrid>
        <w:gridCol w:w="1795"/>
        <w:gridCol w:w="1710"/>
        <w:gridCol w:w="5850"/>
      </w:tblGrid>
      <w:tr w:rsidR="00E42CCA" w:rsidRPr="00D24379" w14:paraId="3901CCDA" w14:textId="77777777" w:rsidTr="002C2075">
        <w:tc>
          <w:tcPr>
            <w:tcW w:w="1795" w:type="dxa"/>
            <w:hideMark/>
          </w:tcPr>
          <w:p w14:paraId="7679C328"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Attribute</w:t>
            </w:r>
          </w:p>
        </w:tc>
        <w:tc>
          <w:tcPr>
            <w:tcW w:w="1710" w:type="dxa"/>
            <w:hideMark/>
          </w:tcPr>
          <w:p w14:paraId="3840D356"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Type</w:t>
            </w:r>
          </w:p>
        </w:tc>
        <w:tc>
          <w:tcPr>
            <w:tcW w:w="5850" w:type="dxa"/>
            <w:hideMark/>
          </w:tcPr>
          <w:p w14:paraId="29F8632F" w14:textId="77DF4169" w:rsidR="00D24379" w:rsidRPr="00D24379" w:rsidRDefault="00D24379" w:rsidP="002C2075">
            <w:pPr>
              <w:tabs>
                <w:tab w:val="left" w:pos="1913"/>
              </w:tabs>
              <w:spacing w:after="160" w:line="278" w:lineRule="auto"/>
              <w:rPr>
                <w:rFonts w:ascii="Times New Roman" w:hAnsi="Times New Roman" w:cs="Times New Roman"/>
                <w:b/>
                <w:bCs/>
              </w:rPr>
            </w:pPr>
            <w:r w:rsidRPr="00D24379">
              <w:rPr>
                <w:rFonts w:ascii="Times New Roman" w:hAnsi="Times New Roman" w:cs="Times New Roman"/>
                <w:b/>
                <w:bCs/>
              </w:rPr>
              <w:t>Description</w:t>
            </w:r>
            <w:r w:rsidR="002C2075">
              <w:rPr>
                <w:rFonts w:ascii="Times New Roman" w:hAnsi="Times New Roman" w:cs="Times New Roman"/>
                <w:b/>
                <w:bCs/>
              </w:rPr>
              <w:tab/>
            </w:r>
          </w:p>
        </w:tc>
      </w:tr>
      <w:tr w:rsidR="00E42CCA" w:rsidRPr="00D24379" w14:paraId="184AE592" w14:textId="77777777" w:rsidTr="002C2075">
        <w:tc>
          <w:tcPr>
            <w:tcW w:w="1795" w:type="dxa"/>
            <w:hideMark/>
          </w:tcPr>
          <w:p w14:paraId="151CABAD" w14:textId="4FEFBAF6" w:rsidR="00D24379" w:rsidRPr="00D24379" w:rsidRDefault="00D24379" w:rsidP="002C2075">
            <w:pPr>
              <w:tabs>
                <w:tab w:val="left" w:pos="1676"/>
              </w:tabs>
              <w:spacing w:after="160" w:line="278" w:lineRule="auto"/>
              <w:rPr>
                <w:rFonts w:ascii="Times New Roman" w:hAnsi="Times New Roman" w:cs="Times New Roman"/>
              </w:rPr>
            </w:pPr>
            <w:r w:rsidRPr="00D24379">
              <w:rPr>
                <w:rFonts w:ascii="Times New Roman" w:hAnsi="Times New Roman" w:cs="Times New Roman"/>
              </w:rPr>
              <w:t>children</w:t>
            </w:r>
            <w:r w:rsidR="002C2075">
              <w:rPr>
                <w:rFonts w:ascii="Times New Roman" w:hAnsi="Times New Roman" w:cs="Times New Roman"/>
              </w:rPr>
              <w:tab/>
            </w:r>
          </w:p>
        </w:tc>
        <w:tc>
          <w:tcPr>
            <w:tcW w:w="1710" w:type="dxa"/>
            <w:hideMark/>
          </w:tcPr>
          <w:p w14:paraId="07F2D595"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List</w:t>
            </w:r>
          </w:p>
        </w:tc>
        <w:tc>
          <w:tcPr>
            <w:tcW w:w="5850" w:type="dxa"/>
            <w:hideMark/>
          </w:tcPr>
          <w:p w14:paraId="09F85E6B"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Associated child accounts</w:t>
            </w:r>
          </w:p>
        </w:tc>
      </w:tr>
      <w:tr w:rsidR="00E42CCA" w:rsidRPr="00D24379" w14:paraId="032D153B" w14:textId="77777777" w:rsidTr="002C2075">
        <w:tc>
          <w:tcPr>
            <w:tcW w:w="1795" w:type="dxa"/>
            <w:hideMark/>
          </w:tcPr>
          <w:p w14:paraId="0C53EEC2" w14:textId="66374EC8" w:rsidR="00A04E8D" w:rsidRDefault="00A04E8D" w:rsidP="00D24379">
            <w:pPr>
              <w:spacing w:after="160" w:line="278" w:lineRule="auto"/>
              <w:rPr>
                <w:rFonts w:ascii="Times New Roman" w:hAnsi="Times New Roman" w:cs="Times New Roman"/>
              </w:rPr>
            </w:pPr>
            <w:r w:rsidRPr="00D24379">
              <w:rPr>
                <w:rFonts w:ascii="Times New Roman" w:hAnsi="Times New Roman" w:cs="Times New Roman"/>
              </w:rPr>
              <w:t>M</w:t>
            </w:r>
            <w:r w:rsidR="00D24379" w:rsidRPr="00D24379">
              <w:rPr>
                <w:rFonts w:ascii="Times New Roman" w:hAnsi="Times New Roman" w:cs="Times New Roman"/>
              </w:rPr>
              <w:t>onitored</w:t>
            </w:r>
          </w:p>
          <w:p w14:paraId="0C55DC72" w14:textId="72D63442" w:rsidR="00D24379" w:rsidRPr="00D24379" w:rsidRDefault="00A04E8D" w:rsidP="00D24379">
            <w:pPr>
              <w:spacing w:after="160" w:line="278" w:lineRule="auto"/>
              <w:rPr>
                <w:rFonts w:ascii="Times New Roman" w:hAnsi="Times New Roman" w:cs="Times New Roman"/>
              </w:rPr>
            </w:pPr>
            <w:r>
              <w:rPr>
                <w:rFonts w:ascii="Times New Roman" w:hAnsi="Times New Roman" w:cs="Times New Roman"/>
              </w:rPr>
              <w:t>-</w:t>
            </w:r>
            <w:r w:rsidR="00D24379" w:rsidRPr="00D24379">
              <w:rPr>
                <w:rFonts w:ascii="Times New Roman" w:hAnsi="Times New Roman" w:cs="Times New Roman"/>
              </w:rPr>
              <w:t>ReportCards</w:t>
            </w:r>
          </w:p>
        </w:tc>
        <w:tc>
          <w:tcPr>
            <w:tcW w:w="1710" w:type="dxa"/>
            <w:hideMark/>
          </w:tcPr>
          <w:p w14:paraId="54F6C30D"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List</w:t>
            </w:r>
          </w:p>
        </w:tc>
        <w:tc>
          <w:tcPr>
            <w:tcW w:w="5850" w:type="dxa"/>
            <w:hideMark/>
          </w:tcPr>
          <w:p w14:paraId="19A5A80F"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Report cards being monitored</w:t>
            </w:r>
          </w:p>
        </w:tc>
      </w:tr>
      <w:tr w:rsidR="00E42CCA" w:rsidRPr="00D24379" w14:paraId="771F27DE" w14:textId="77777777" w:rsidTr="002C2075">
        <w:trPr>
          <w:trHeight w:hRule="exact" w:val="1002"/>
        </w:trPr>
        <w:tc>
          <w:tcPr>
            <w:tcW w:w="1795" w:type="dxa"/>
            <w:hideMark/>
          </w:tcPr>
          <w:p w14:paraId="73941A60"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notifications</w:t>
            </w:r>
          </w:p>
        </w:tc>
        <w:tc>
          <w:tcPr>
            <w:tcW w:w="1710" w:type="dxa"/>
            <w:hideMark/>
          </w:tcPr>
          <w:p w14:paraId="13C4B996"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List</w:t>
            </w:r>
          </w:p>
        </w:tc>
        <w:tc>
          <w:tcPr>
            <w:tcW w:w="5850" w:type="dxa"/>
            <w:hideMark/>
          </w:tcPr>
          <w:p w14:paraId="7D105879"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Received notifications</w:t>
            </w:r>
          </w:p>
        </w:tc>
      </w:tr>
      <w:tr w:rsidR="00E42CCA" w:rsidRPr="00D24379" w14:paraId="47B83388" w14:textId="77777777" w:rsidTr="002C2075">
        <w:tc>
          <w:tcPr>
            <w:tcW w:w="1795" w:type="dxa"/>
            <w:hideMark/>
          </w:tcPr>
          <w:p w14:paraId="0149710E"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goals</w:t>
            </w:r>
          </w:p>
        </w:tc>
        <w:tc>
          <w:tcPr>
            <w:tcW w:w="1710" w:type="dxa"/>
            <w:hideMark/>
          </w:tcPr>
          <w:p w14:paraId="7982CDDF"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List</w:t>
            </w:r>
          </w:p>
        </w:tc>
        <w:tc>
          <w:tcPr>
            <w:tcW w:w="5850" w:type="dxa"/>
            <w:hideMark/>
          </w:tcPr>
          <w:p w14:paraId="2A20CF29"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Goals set for children</w:t>
            </w:r>
          </w:p>
        </w:tc>
      </w:tr>
    </w:tbl>
    <w:p w14:paraId="009DC7DE" w14:textId="77777777" w:rsidR="00D24379" w:rsidRPr="00D24379" w:rsidRDefault="00000000" w:rsidP="00D24379">
      <w:pPr>
        <w:rPr>
          <w:rFonts w:ascii="Times New Roman" w:hAnsi="Times New Roman" w:cs="Times New Roman"/>
        </w:rPr>
      </w:pPr>
      <w:r>
        <w:rPr>
          <w:rFonts w:ascii="Times New Roman" w:hAnsi="Times New Roman" w:cs="Times New Roman"/>
        </w:rPr>
        <w:pict w14:anchorId="10144150">
          <v:rect id="_x0000_i1027" style="width:0;height:1.5pt" o:hralign="center" o:hrstd="t" o:hr="t" fillcolor="#a0a0a0" stroked="f"/>
        </w:pict>
      </w:r>
    </w:p>
    <w:p w14:paraId="400952DC" w14:textId="77777777" w:rsidR="00D24379" w:rsidRPr="00D24379" w:rsidRDefault="00D24379" w:rsidP="00D24379">
      <w:pPr>
        <w:rPr>
          <w:rFonts w:ascii="Times New Roman" w:hAnsi="Times New Roman" w:cs="Times New Roman"/>
          <w:b/>
          <w:bCs/>
        </w:rPr>
      </w:pPr>
      <w:r w:rsidRPr="00D24379">
        <w:rPr>
          <w:rFonts w:ascii="Times New Roman" w:hAnsi="Times New Roman" w:cs="Times New Roman"/>
          <w:b/>
          <w:bCs/>
        </w:rPr>
        <w:t>Teacher (extends User):</w:t>
      </w:r>
    </w:p>
    <w:tbl>
      <w:tblPr>
        <w:tblStyle w:val="TableGrid"/>
        <w:tblW w:w="0" w:type="auto"/>
        <w:tblLayout w:type="fixed"/>
        <w:tblLook w:val="04A0" w:firstRow="1" w:lastRow="0" w:firstColumn="1" w:lastColumn="0" w:noHBand="0" w:noVBand="1"/>
      </w:tblPr>
      <w:tblGrid>
        <w:gridCol w:w="1800"/>
        <w:gridCol w:w="1714"/>
        <w:gridCol w:w="5846"/>
      </w:tblGrid>
      <w:tr w:rsidR="00D24379" w:rsidRPr="00D24379" w14:paraId="6DEBF095" w14:textId="77777777" w:rsidTr="002C2075">
        <w:tc>
          <w:tcPr>
            <w:tcW w:w="1800" w:type="dxa"/>
            <w:hideMark/>
          </w:tcPr>
          <w:p w14:paraId="40BC9924"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Attribute</w:t>
            </w:r>
          </w:p>
        </w:tc>
        <w:tc>
          <w:tcPr>
            <w:tcW w:w="1714" w:type="dxa"/>
            <w:hideMark/>
          </w:tcPr>
          <w:p w14:paraId="1E4BC981"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Type</w:t>
            </w:r>
          </w:p>
        </w:tc>
        <w:tc>
          <w:tcPr>
            <w:tcW w:w="5846" w:type="dxa"/>
            <w:hideMark/>
          </w:tcPr>
          <w:p w14:paraId="5C7E2205"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Description</w:t>
            </w:r>
          </w:p>
        </w:tc>
      </w:tr>
      <w:tr w:rsidR="00D24379" w:rsidRPr="00D24379" w14:paraId="3482BE9E" w14:textId="77777777" w:rsidTr="002C2075">
        <w:tc>
          <w:tcPr>
            <w:tcW w:w="1800" w:type="dxa"/>
            <w:hideMark/>
          </w:tcPr>
          <w:p w14:paraId="0F796B02"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classes</w:t>
            </w:r>
          </w:p>
        </w:tc>
        <w:tc>
          <w:tcPr>
            <w:tcW w:w="1714" w:type="dxa"/>
            <w:hideMark/>
          </w:tcPr>
          <w:p w14:paraId="400AEE57"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List</w:t>
            </w:r>
          </w:p>
        </w:tc>
        <w:tc>
          <w:tcPr>
            <w:tcW w:w="5846" w:type="dxa"/>
            <w:hideMark/>
          </w:tcPr>
          <w:p w14:paraId="7E66456F"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Assigned classes</w:t>
            </w:r>
          </w:p>
        </w:tc>
      </w:tr>
      <w:tr w:rsidR="00D24379" w:rsidRPr="00D24379" w14:paraId="49ED03BA" w14:textId="77777777" w:rsidTr="002C2075">
        <w:tc>
          <w:tcPr>
            <w:tcW w:w="1800" w:type="dxa"/>
            <w:hideMark/>
          </w:tcPr>
          <w:p w14:paraId="16D780A7"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materials</w:t>
            </w:r>
          </w:p>
        </w:tc>
        <w:tc>
          <w:tcPr>
            <w:tcW w:w="1714" w:type="dxa"/>
            <w:hideMark/>
          </w:tcPr>
          <w:p w14:paraId="646F448F"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List</w:t>
            </w:r>
          </w:p>
        </w:tc>
        <w:tc>
          <w:tcPr>
            <w:tcW w:w="5846" w:type="dxa"/>
            <w:hideMark/>
          </w:tcPr>
          <w:p w14:paraId="1BA5FD24"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Teaching materials</w:t>
            </w:r>
          </w:p>
        </w:tc>
      </w:tr>
      <w:tr w:rsidR="00D24379" w:rsidRPr="00D24379" w14:paraId="5F6B1B54" w14:textId="77777777" w:rsidTr="002C2075">
        <w:tc>
          <w:tcPr>
            <w:tcW w:w="1800" w:type="dxa"/>
            <w:hideMark/>
          </w:tcPr>
          <w:p w14:paraId="24B4D282"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lastRenderedPageBreak/>
              <w:t>assignments</w:t>
            </w:r>
          </w:p>
        </w:tc>
        <w:tc>
          <w:tcPr>
            <w:tcW w:w="1714" w:type="dxa"/>
            <w:hideMark/>
          </w:tcPr>
          <w:p w14:paraId="47FC9A32"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List</w:t>
            </w:r>
          </w:p>
        </w:tc>
        <w:tc>
          <w:tcPr>
            <w:tcW w:w="5846" w:type="dxa"/>
            <w:hideMark/>
          </w:tcPr>
          <w:p w14:paraId="40B44941"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Given assignments</w:t>
            </w:r>
          </w:p>
        </w:tc>
      </w:tr>
      <w:tr w:rsidR="00D24379" w:rsidRPr="00D24379" w14:paraId="644C96DD" w14:textId="77777777" w:rsidTr="002C2075">
        <w:tc>
          <w:tcPr>
            <w:tcW w:w="1800" w:type="dxa"/>
            <w:hideMark/>
          </w:tcPr>
          <w:p w14:paraId="2B0441C1"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quizTemplates</w:t>
            </w:r>
          </w:p>
        </w:tc>
        <w:tc>
          <w:tcPr>
            <w:tcW w:w="1714" w:type="dxa"/>
            <w:hideMark/>
          </w:tcPr>
          <w:p w14:paraId="5D5B5397"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List</w:t>
            </w:r>
          </w:p>
        </w:tc>
        <w:tc>
          <w:tcPr>
            <w:tcW w:w="5846" w:type="dxa"/>
            <w:hideMark/>
          </w:tcPr>
          <w:p w14:paraId="13A2B6D4"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Quiz templates created</w:t>
            </w:r>
          </w:p>
        </w:tc>
      </w:tr>
      <w:tr w:rsidR="00D24379" w:rsidRPr="00D24379" w14:paraId="534C1269" w14:textId="77777777" w:rsidTr="002C2075">
        <w:tc>
          <w:tcPr>
            <w:tcW w:w="1800" w:type="dxa"/>
            <w:hideMark/>
          </w:tcPr>
          <w:p w14:paraId="694490C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performanceInsights</w:t>
            </w:r>
          </w:p>
        </w:tc>
        <w:tc>
          <w:tcPr>
            <w:tcW w:w="1714" w:type="dxa"/>
            <w:hideMark/>
          </w:tcPr>
          <w:p w14:paraId="0673CD4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List</w:t>
            </w:r>
          </w:p>
        </w:tc>
        <w:tc>
          <w:tcPr>
            <w:tcW w:w="5846" w:type="dxa"/>
            <w:hideMark/>
          </w:tcPr>
          <w:p w14:paraId="23962D14"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Performance analytics</w:t>
            </w:r>
          </w:p>
        </w:tc>
      </w:tr>
    </w:tbl>
    <w:p w14:paraId="286B1E30" w14:textId="77777777" w:rsidR="00D24379" w:rsidRPr="00D24379" w:rsidRDefault="00000000" w:rsidP="00D24379">
      <w:pPr>
        <w:rPr>
          <w:rFonts w:ascii="Times New Roman" w:hAnsi="Times New Roman" w:cs="Times New Roman"/>
        </w:rPr>
      </w:pPr>
      <w:r>
        <w:rPr>
          <w:rFonts w:ascii="Times New Roman" w:hAnsi="Times New Roman" w:cs="Times New Roman"/>
        </w:rPr>
        <w:pict w14:anchorId="741A64B0">
          <v:rect id="_x0000_i1028" style="width:0;height:1.5pt" o:hralign="center" o:hrstd="t" o:hr="t" fillcolor="#a0a0a0" stroked="f"/>
        </w:pict>
      </w:r>
    </w:p>
    <w:p w14:paraId="3071DB53" w14:textId="77777777" w:rsidR="00D24379" w:rsidRPr="00D24379" w:rsidRDefault="00D24379" w:rsidP="00D24379">
      <w:pPr>
        <w:rPr>
          <w:rFonts w:ascii="Times New Roman" w:hAnsi="Times New Roman" w:cs="Times New Roman"/>
          <w:b/>
          <w:bCs/>
        </w:rPr>
      </w:pPr>
      <w:r w:rsidRPr="00D24379">
        <w:rPr>
          <w:rFonts w:ascii="Times New Roman" w:hAnsi="Times New Roman" w:cs="Times New Roman"/>
          <w:b/>
          <w:bCs/>
        </w:rPr>
        <w:t>Subject:</w:t>
      </w:r>
    </w:p>
    <w:tbl>
      <w:tblPr>
        <w:tblStyle w:val="TableGrid"/>
        <w:tblW w:w="0" w:type="auto"/>
        <w:tblLayout w:type="fixed"/>
        <w:tblLook w:val="04A0" w:firstRow="1" w:lastRow="0" w:firstColumn="1" w:lastColumn="0" w:noHBand="0" w:noVBand="1"/>
      </w:tblPr>
      <w:tblGrid>
        <w:gridCol w:w="1800"/>
        <w:gridCol w:w="1714"/>
        <w:gridCol w:w="5846"/>
      </w:tblGrid>
      <w:tr w:rsidR="00D24379" w:rsidRPr="00D24379" w14:paraId="63B75B8C" w14:textId="77777777" w:rsidTr="002C2075">
        <w:tc>
          <w:tcPr>
            <w:tcW w:w="1800" w:type="dxa"/>
            <w:hideMark/>
          </w:tcPr>
          <w:p w14:paraId="1AF7C85C"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Attribute</w:t>
            </w:r>
          </w:p>
        </w:tc>
        <w:tc>
          <w:tcPr>
            <w:tcW w:w="1714" w:type="dxa"/>
            <w:hideMark/>
          </w:tcPr>
          <w:p w14:paraId="2ECE36A8"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Type</w:t>
            </w:r>
          </w:p>
        </w:tc>
        <w:tc>
          <w:tcPr>
            <w:tcW w:w="5846" w:type="dxa"/>
            <w:hideMark/>
          </w:tcPr>
          <w:p w14:paraId="38139E94"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Description</w:t>
            </w:r>
          </w:p>
        </w:tc>
      </w:tr>
      <w:tr w:rsidR="00D24379" w:rsidRPr="00D24379" w14:paraId="21A36751" w14:textId="77777777" w:rsidTr="002C2075">
        <w:tc>
          <w:tcPr>
            <w:tcW w:w="1800" w:type="dxa"/>
            <w:hideMark/>
          </w:tcPr>
          <w:p w14:paraId="0C3FE427"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id</w:t>
            </w:r>
          </w:p>
        </w:tc>
        <w:tc>
          <w:tcPr>
            <w:tcW w:w="1714" w:type="dxa"/>
            <w:hideMark/>
          </w:tcPr>
          <w:p w14:paraId="0A205AED"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UUID</w:t>
            </w:r>
          </w:p>
        </w:tc>
        <w:tc>
          <w:tcPr>
            <w:tcW w:w="5846" w:type="dxa"/>
            <w:hideMark/>
          </w:tcPr>
          <w:p w14:paraId="164CF6C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Unique subject ID</w:t>
            </w:r>
          </w:p>
        </w:tc>
      </w:tr>
      <w:tr w:rsidR="00D24379" w:rsidRPr="00D24379" w14:paraId="595025A0" w14:textId="77777777" w:rsidTr="002C2075">
        <w:tc>
          <w:tcPr>
            <w:tcW w:w="1800" w:type="dxa"/>
            <w:hideMark/>
          </w:tcPr>
          <w:p w14:paraId="14BF450D"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name</w:t>
            </w:r>
          </w:p>
        </w:tc>
        <w:tc>
          <w:tcPr>
            <w:tcW w:w="1714" w:type="dxa"/>
            <w:hideMark/>
          </w:tcPr>
          <w:p w14:paraId="08C8C729"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String</w:t>
            </w:r>
          </w:p>
        </w:tc>
        <w:tc>
          <w:tcPr>
            <w:tcW w:w="5846" w:type="dxa"/>
            <w:hideMark/>
          </w:tcPr>
          <w:p w14:paraId="198D35A8"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Name of the subject</w:t>
            </w:r>
          </w:p>
        </w:tc>
      </w:tr>
      <w:tr w:rsidR="00D24379" w:rsidRPr="00D24379" w14:paraId="56093D20" w14:textId="77777777" w:rsidTr="002C2075">
        <w:tc>
          <w:tcPr>
            <w:tcW w:w="1800" w:type="dxa"/>
            <w:hideMark/>
          </w:tcPr>
          <w:p w14:paraId="72C062C8"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book</w:t>
            </w:r>
          </w:p>
        </w:tc>
        <w:tc>
          <w:tcPr>
            <w:tcW w:w="1714" w:type="dxa"/>
            <w:hideMark/>
          </w:tcPr>
          <w:p w14:paraId="599A95EE"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Book</w:t>
            </w:r>
          </w:p>
        </w:tc>
        <w:tc>
          <w:tcPr>
            <w:tcW w:w="5846" w:type="dxa"/>
            <w:hideMark/>
          </w:tcPr>
          <w:p w14:paraId="1A76AE4B"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Associated book</w:t>
            </w:r>
          </w:p>
        </w:tc>
      </w:tr>
    </w:tbl>
    <w:p w14:paraId="3B7AD236" w14:textId="77777777" w:rsidR="00D24379" w:rsidRPr="00D24379" w:rsidRDefault="00000000" w:rsidP="00D24379">
      <w:pPr>
        <w:rPr>
          <w:rFonts w:ascii="Times New Roman" w:hAnsi="Times New Roman" w:cs="Times New Roman"/>
        </w:rPr>
      </w:pPr>
      <w:r>
        <w:rPr>
          <w:rFonts w:ascii="Times New Roman" w:hAnsi="Times New Roman" w:cs="Times New Roman"/>
        </w:rPr>
        <w:pict w14:anchorId="3395B0D8">
          <v:rect id="_x0000_i1029" style="width:0;height:1.5pt" o:hralign="center" o:hrstd="t" o:hr="t" fillcolor="#a0a0a0" stroked="f"/>
        </w:pict>
      </w:r>
    </w:p>
    <w:p w14:paraId="71DF366F" w14:textId="77777777" w:rsidR="00D24379" w:rsidRPr="00D24379" w:rsidRDefault="00D24379" w:rsidP="00D24379">
      <w:pPr>
        <w:rPr>
          <w:rFonts w:ascii="Times New Roman" w:hAnsi="Times New Roman" w:cs="Times New Roman"/>
          <w:b/>
          <w:bCs/>
        </w:rPr>
      </w:pPr>
      <w:r w:rsidRPr="00D24379">
        <w:rPr>
          <w:rFonts w:ascii="Times New Roman" w:hAnsi="Times New Roman" w:cs="Times New Roman"/>
          <w:b/>
          <w:bCs/>
        </w:rPr>
        <w:t>Book:</w:t>
      </w:r>
    </w:p>
    <w:tbl>
      <w:tblPr>
        <w:tblStyle w:val="TableGrid"/>
        <w:tblW w:w="0" w:type="auto"/>
        <w:tblLayout w:type="fixed"/>
        <w:tblLook w:val="04A0" w:firstRow="1" w:lastRow="0" w:firstColumn="1" w:lastColumn="0" w:noHBand="0" w:noVBand="1"/>
      </w:tblPr>
      <w:tblGrid>
        <w:gridCol w:w="1800"/>
        <w:gridCol w:w="1714"/>
        <w:gridCol w:w="5846"/>
      </w:tblGrid>
      <w:tr w:rsidR="00D24379" w:rsidRPr="00D24379" w14:paraId="3BCDF863" w14:textId="77777777" w:rsidTr="002C2075">
        <w:tc>
          <w:tcPr>
            <w:tcW w:w="1799" w:type="dxa"/>
            <w:hideMark/>
          </w:tcPr>
          <w:p w14:paraId="1B3831D8"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Attribute</w:t>
            </w:r>
          </w:p>
        </w:tc>
        <w:tc>
          <w:tcPr>
            <w:tcW w:w="1714" w:type="dxa"/>
            <w:hideMark/>
          </w:tcPr>
          <w:p w14:paraId="55DCE623"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Type</w:t>
            </w:r>
          </w:p>
        </w:tc>
        <w:tc>
          <w:tcPr>
            <w:tcW w:w="5846" w:type="dxa"/>
            <w:hideMark/>
          </w:tcPr>
          <w:p w14:paraId="1675AF2C"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Description</w:t>
            </w:r>
          </w:p>
        </w:tc>
      </w:tr>
      <w:tr w:rsidR="00D24379" w:rsidRPr="00D24379" w14:paraId="570B7CB5" w14:textId="77777777" w:rsidTr="002C2075">
        <w:tc>
          <w:tcPr>
            <w:tcW w:w="1800" w:type="dxa"/>
            <w:hideMark/>
          </w:tcPr>
          <w:p w14:paraId="67BEB9CA"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id</w:t>
            </w:r>
          </w:p>
        </w:tc>
        <w:tc>
          <w:tcPr>
            <w:tcW w:w="1714" w:type="dxa"/>
            <w:hideMark/>
          </w:tcPr>
          <w:p w14:paraId="1AEA73B2"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UUID</w:t>
            </w:r>
          </w:p>
        </w:tc>
        <w:tc>
          <w:tcPr>
            <w:tcW w:w="5846" w:type="dxa"/>
            <w:hideMark/>
          </w:tcPr>
          <w:p w14:paraId="2F652A10"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Unique book ID</w:t>
            </w:r>
          </w:p>
        </w:tc>
      </w:tr>
      <w:tr w:rsidR="00D24379" w:rsidRPr="00D24379" w14:paraId="4CCEB28E" w14:textId="77777777" w:rsidTr="002C2075">
        <w:tc>
          <w:tcPr>
            <w:tcW w:w="1800" w:type="dxa"/>
            <w:hideMark/>
          </w:tcPr>
          <w:p w14:paraId="6EBBFDDF"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title</w:t>
            </w:r>
          </w:p>
        </w:tc>
        <w:tc>
          <w:tcPr>
            <w:tcW w:w="1714" w:type="dxa"/>
            <w:hideMark/>
          </w:tcPr>
          <w:p w14:paraId="3D075736"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String</w:t>
            </w:r>
          </w:p>
        </w:tc>
        <w:tc>
          <w:tcPr>
            <w:tcW w:w="5846" w:type="dxa"/>
            <w:hideMark/>
          </w:tcPr>
          <w:p w14:paraId="5DA98E8D"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Title of the book</w:t>
            </w:r>
          </w:p>
        </w:tc>
      </w:tr>
      <w:tr w:rsidR="00D24379" w:rsidRPr="00D24379" w14:paraId="2E2E3AB4" w14:textId="77777777" w:rsidTr="002C2075">
        <w:tc>
          <w:tcPr>
            <w:tcW w:w="1800" w:type="dxa"/>
            <w:hideMark/>
          </w:tcPr>
          <w:p w14:paraId="30A4CAAD"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chapters</w:t>
            </w:r>
          </w:p>
        </w:tc>
        <w:tc>
          <w:tcPr>
            <w:tcW w:w="1714" w:type="dxa"/>
            <w:hideMark/>
          </w:tcPr>
          <w:p w14:paraId="3D002790"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List</w:t>
            </w:r>
          </w:p>
        </w:tc>
        <w:tc>
          <w:tcPr>
            <w:tcW w:w="5846" w:type="dxa"/>
            <w:hideMark/>
          </w:tcPr>
          <w:p w14:paraId="49FA9B8D"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Chapters in the book</w:t>
            </w:r>
          </w:p>
        </w:tc>
      </w:tr>
    </w:tbl>
    <w:p w14:paraId="3E8ED3FF" w14:textId="77777777" w:rsidR="00D24379" w:rsidRPr="00D24379" w:rsidRDefault="00000000" w:rsidP="00D24379">
      <w:pPr>
        <w:rPr>
          <w:rFonts w:ascii="Times New Roman" w:hAnsi="Times New Roman" w:cs="Times New Roman"/>
        </w:rPr>
      </w:pPr>
      <w:r>
        <w:rPr>
          <w:rFonts w:ascii="Times New Roman" w:hAnsi="Times New Roman" w:cs="Times New Roman"/>
        </w:rPr>
        <w:pict w14:anchorId="10AE2085">
          <v:rect id="_x0000_i1030" style="width:0;height:1.5pt" o:hralign="center" o:hrstd="t" o:hr="t" fillcolor="#a0a0a0" stroked="f"/>
        </w:pict>
      </w:r>
    </w:p>
    <w:p w14:paraId="0867B7DB" w14:textId="77777777" w:rsidR="00D24379" w:rsidRPr="00D24379" w:rsidRDefault="00D24379" w:rsidP="00D24379">
      <w:pPr>
        <w:rPr>
          <w:rFonts w:ascii="Times New Roman" w:hAnsi="Times New Roman" w:cs="Times New Roman"/>
          <w:b/>
          <w:bCs/>
        </w:rPr>
      </w:pPr>
      <w:r w:rsidRPr="00D24379">
        <w:rPr>
          <w:rFonts w:ascii="Times New Roman" w:hAnsi="Times New Roman" w:cs="Times New Roman"/>
          <w:b/>
          <w:bCs/>
        </w:rPr>
        <w:t>Chapter:</w:t>
      </w:r>
    </w:p>
    <w:tbl>
      <w:tblPr>
        <w:tblStyle w:val="TableGrid"/>
        <w:tblW w:w="0" w:type="auto"/>
        <w:tblLayout w:type="fixed"/>
        <w:tblLook w:val="04A0" w:firstRow="1" w:lastRow="0" w:firstColumn="1" w:lastColumn="0" w:noHBand="0" w:noVBand="1"/>
      </w:tblPr>
      <w:tblGrid>
        <w:gridCol w:w="1800"/>
        <w:gridCol w:w="1800"/>
        <w:gridCol w:w="5846"/>
      </w:tblGrid>
      <w:tr w:rsidR="00D24379" w:rsidRPr="00D24379" w14:paraId="75376437" w14:textId="77777777" w:rsidTr="00414102">
        <w:tc>
          <w:tcPr>
            <w:tcW w:w="1800" w:type="dxa"/>
            <w:hideMark/>
          </w:tcPr>
          <w:p w14:paraId="0E04F459"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Attribute</w:t>
            </w:r>
          </w:p>
        </w:tc>
        <w:tc>
          <w:tcPr>
            <w:tcW w:w="1800" w:type="dxa"/>
            <w:hideMark/>
          </w:tcPr>
          <w:p w14:paraId="6F1EBF1D"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Type</w:t>
            </w:r>
          </w:p>
        </w:tc>
        <w:tc>
          <w:tcPr>
            <w:tcW w:w="5846" w:type="dxa"/>
            <w:hideMark/>
          </w:tcPr>
          <w:p w14:paraId="0996B200"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Description</w:t>
            </w:r>
          </w:p>
        </w:tc>
      </w:tr>
      <w:tr w:rsidR="00D24379" w:rsidRPr="00D24379" w14:paraId="49EF6C82" w14:textId="77777777" w:rsidTr="00414102">
        <w:tc>
          <w:tcPr>
            <w:tcW w:w="1800" w:type="dxa"/>
            <w:hideMark/>
          </w:tcPr>
          <w:p w14:paraId="690C975A"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id</w:t>
            </w:r>
          </w:p>
        </w:tc>
        <w:tc>
          <w:tcPr>
            <w:tcW w:w="1800" w:type="dxa"/>
            <w:hideMark/>
          </w:tcPr>
          <w:p w14:paraId="23173DD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UUID</w:t>
            </w:r>
          </w:p>
        </w:tc>
        <w:tc>
          <w:tcPr>
            <w:tcW w:w="5846" w:type="dxa"/>
            <w:hideMark/>
          </w:tcPr>
          <w:p w14:paraId="4DAB913B"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Unique chapter ID</w:t>
            </w:r>
          </w:p>
        </w:tc>
      </w:tr>
      <w:tr w:rsidR="00D24379" w:rsidRPr="00D24379" w14:paraId="32CE5375" w14:textId="77777777" w:rsidTr="00414102">
        <w:tc>
          <w:tcPr>
            <w:tcW w:w="1800" w:type="dxa"/>
            <w:hideMark/>
          </w:tcPr>
          <w:p w14:paraId="01229C89"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title</w:t>
            </w:r>
          </w:p>
        </w:tc>
        <w:tc>
          <w:tcPr>
            <w:tcW w:w="1800" w:type="dxa"/>
            <w:hideMark/>
          </w:tcPr>
          <w:p w14:paraId="27DBD710"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String</w:t>
            </w:r>
          </w:p>
        </w:tc>
        <w:tc>
          <w:tcPr>
            <w:tcW w:w="5846" w:type="dxa"/>
            <w:hideMark/>
          </w:tcPr>
          <w:p w14:paraId="37D6497F"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Title of the chapter</w:t>
            </w:r>
          </w:p>
        </w:tc>
      </w:tr>
      <w:tr w:rsidR="00D24379" w:rsidRPr="00D24379" w14:paraId="757FF746" w14:textId="77777777" w:rsidTr="00414102">
        <w:tc>
          <w:tcPr>
            <w:tcW w:w="1800" w:type="dxa"/>
            <w:hideMark/>
          </w:tcPr>
          <w:p w14:paraId="30648838"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contentUrl</w:t>
            </w:r>
          </w:p>
        </w:tc>
        <w:tc>
          <w:tcPr>
            <w:tcW w:w="1800" w:type="dxa"/>
            <w:hideMark/>
          </w:tcPr>
          <w:p w14:paraId="1BCAA895"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String</w:t>
            </w:r>
          </w:p>
        </w:tc>
        <w:tc>
          <w:tcPr>
            <w:tcW w:w="5846" w:type="dxa"/>
            <w:hideMark/>
          </w:tcPr>
          <w:p w14:paraId="48B2269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URL to content</w:t>
            </w:r>
          </w:p>
        </w:tc>
      </w:tr>
    </w:tbl>
    <w:p w14:paraId="493E3902" w14:textId="77777777" w:rsidR="00D24379" w:rsidRPr="00D24379" w:rsidRDefault="00000000" w:rsidP="00D24379">
      <w:pPr>
        <w:rPr>
          <w:rFonts w:ascii="Times New Roman" w:hAnsi="Times New Roman" w:cs="Times New Roman"/>
        </w:rPr>
      </w:pPr>
      <w:r>
        <w:rPr>
          <w:rFonts w:ascii="Times New Roman" w:hAnsi="Times New Roman" w:cs="Times New Roman"/>
        </w:rPr>
        <w:pict w14:anchorId="03223DD3">
          <v:rect id="_x0000_i1031" style="width:0;height:1.5pt" o:hralign="center" o:hrstd="t" o:hr="t" fillcolor="#a0a0a0" stroked="f"/>
        </w:pict>
      </w:r>
    </w:p>
    <w:p w14:paraId="731DCFE0" w14:textId="77777777" w:rsidR="00D24379" w:rsidRPr="00D24379" w:rsidRDefault="00D24379" w:rsidP="00D24379">
      <w:pPr>
        <w:rPr>
          <w:rFonts w:ascii="Times New Roman" w:hAnsi="Times New Roman" w:cs="Times New Roman"/>
          <w:b/>
          <w:bCs/>
        </w:rPr>
      </w:pPr>
      <w:r w:rsidRPr="00D24379">
        <w:rPr>
          <w:rFonts w:ascii="Times New Roman" w:hAnsi="Times New Roman" w:cs="Times New Roman"/>
          <w:b/>
          <w:bCs/>
        </w:rPr>
        <w:t>Quiz:</w:t>
      </w:r>
    </w:p>
    <w:tbl>
      <w:tblPr>
        <w:tblStyle w:val="TableGrid"/>
        <w:tblW w:w="0" w:type="auto"/>
        <w:tblLayout w:type="fixed"/>
        <w:tblLook w:val="04A0" w:firstRow="1" w:lastRow="0" w:firstColumn="1" w:lastColumn="0" w:noHBand="0" w:noVBand="1"/>
      </w:tblPr>
      <w:tblGrid>
        <w:gridCol w:w="1800"/>
        <w:gridCol w:w="1800"/>
        <w:gridCol w:w="5846"/>
      </w:tblGrid>
      <w:tr w:rsidR="00D24379" w:rsidRPr="00D24379" w14:paraId="44357D4B" w14:textId="77777777" w:rsidTr="00414102">
        <w:tc>
          <w:tcPr>
            <w:tcW w:w="1800" w:type="dxa"/>
            <w:hideMark/>
          </w:tcPr>
          <w:p w14:paraId="59BCAF85"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Attribute</w:t>
            </w:r>
          </w:p>
        </w:tc>
        <w:tc>
          <w:tcPr>
            <w:tcW w:w="1800" w:type="dxa"/>
            <w:hideMark/>
          </w:tcPr>
          <w:p w14:paraId="36A677EE"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Type</w:t>
            </w:r>
          </w:p>
        </w:tc>
        <w:tc>
          <w:tcPr>
            <w:tcW w:w="5846" w:type="dxa"/>
            <w:hideMark/>
          </w:tcPr>
          <w:p w14:paraId="2B53AD8B"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Description</w:t>
            </w:r>
          </w:p>
        </w:tc>
      </w:tr>
      <w:tr w:rsidR="00D24379" w:rsidRPr="00D24379" w14:paraId="070AAA78" w14:textId="77777777" w:rsidTr="00414102">
        <w:tc>
          <w:tcPr>
            <w:tcW w:w="1800" w:type="dxa"/>
            <w:hideMark/>
          </w:tcPr>
          <w:p w14:paraId="5314913E"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id</w:t>
            </w:r>
          </w:p>
        </w:tc>
        <w:tc>
          <w:tcPr>
            <w:tcW w:w="1800" w:type="dxa"/>
            <w:hideMark/>
          </w:tcPr>
          <w:p w14:paraId="5714E00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UUID</w:t>
            </w:r>
          </w:p>
        </w:tc>
        <w:tc>
          <w:tcPr>
            <w:tcW w:w="5846" w:type="dxa"/>
            <w:hideMark/>
          </w:tcPr>
          <w:p w14:paraId="56E4151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Unique quiz ID</w:t>
            </w:r>
          </w:p>
        </w:tc>
      </w:tr>
      <w:tr w:rsidR="00D24379" w:rsidRPr="00D24379" w14:paraId="342B289A" w14:textId="77777777" w:rsidTr="00414102">
        <w:tc>
          <w:tcPr>
            <w:tcW w:w="1800" w:type="dxa"/>
            <w:hideMark/>
          </w:tcPr>
          <w:p w14:paraId="3F3A6229"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lastRenderedPageBreak/>
              <w:t>creator</w:t>
            </w:r>
          </w:p>
        </w:tc>
        <w:tc>
          <w:tcPr>
            <w:tcW w:w="1800" w:type="dxa"/>
            <w:hideMark/>
          </w:tcPr>
          <w:p w14:paraId="3DD48AF2"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User?</w:t>
            </w:r>
          </w:p>
        </w:tc>
        <w:tc>
          <w:tcPr>
            <w:tcW w:w="5846" w:type="dxa"/>
            <w:hideMark/>
          </w:tcPr>
          <w:p w14:paraId="1DE34DC4"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Creator of the quiz (or AI)</w:t>
            </w:r>
          </w:p>
        </w:tc>
      </w:tr>
      <w:tr w:rsidR="00D24379" w:rsidRPr="00D24379" w14:paraId="24737622" w14:textId="77777777" w:rsidTr="00414102">
        <w:tc>
          <w:tcPr>
            <w:tcW w:w="1800" w:type="dxa"/>
            <w:hideMark/>
          </w:tcPr>
          <w:p w14:paraId="76C171F6"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questions</w:t>
            </w:r>
          </w:p>
        </w:tc>
        <w:tc>
          <w:tcPr>
            <w:tcW w:w="1800" w:type="dxa"/>
            <w:hideMark/>
          </w:tcPr>
          <w:p w14:paraId="763DD849"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List</w:t>
            </w:r>
          </w:p>
        </w:tc>
        <w:tc>
          <w:tcPr>
            <w:tcW w:w="5846" w:type="dxa"/>
            <w:hideMark/>
          </w:tcPr>
          <w:p w14:paraId="3D9F5458"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List of questions</w:t>
            </w:r>
          </w:p>
        </w:tc>
      </w:tr>
      <w:tr w:rsidR="00D24379" w:rsidRPr="00D24379" w14:paraId="3B92650A" w14:textId="77777777" w:rsidTr="00414102">
        <w:tc>
          <w:tcPr>
            <w:tcW w:w="1800" w:type="dxa"/>
            <w:hideMark/>
          </w:tcPr>
          <w:p w14:paraId="7C87B8B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topicTags</w:t>
            </w:r>
          </w:p>
        </w:tc>
        <w:tc>
          <w:tcPr>
            <w:tcW w:w="1800" w:type="dxa"/>
            <w:hideMark/>
          </w:tcPr>
          <w:p w14:paraId="7DC701F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List</w:t>
            </w:r>
          </w:p>
        </w:tc>
        <w:tc>
          <w:tcPr>
            <w:tcW w:w="5846" w:type="dxa"/>
            <w:hideMark/>
          </w:tcPr>
          <w:p w14:paraId="56A2B8A5"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Related topics</w:t>
            </w:r>
          </w:p>
        </w:tc>
      </w:tr>
      <w:tr w:rsidR="00D24379" w:rsidRPr="00D24379" w14:paraId="74B2EDA3" w14:textId="77777777" w:rsidTr="00414102">
        <w:tc>
          <w:tcPr>
            <w:tcW w:w="1800" w:type="dxa"/>
            <w:hideMark/>
          </w:tcPr>
          <w:p w14:paraId="7A3AF4F7"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createdAt</w:t>
            </w:r>
          </w:p>
        </w:tc>
        <w:tc>
          <w:tcPr>
            <w:tcW w:w="1800" w:type="dxa"/>
            <w:hideMark/>
          </w:tcPr>
          <w:p w14:paraId="42D49ABF"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DateTime</w:t>
            </w:r>
          </w:p>
        </w:tc>
        <w:tc>
          <w:tcPr>
            <w:tcW w:w="5846" w:type="dxa"/>
            <w:hideMark/>
          </w:tcPr>
          <w:p w14:paraId="71416454"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Quiz creation date</w:t>
            </w:r>
          </w:p>
        </w:tc>
      </w:tr>
    </w:tbl>
    <w:p w14:paraId="0F5381A0" w14:textId="77777777" w:rsidR="00D24379" w:rsidRPr="00D24379" w:rsidRDefault="00000000" w:rsidP="00D24379">
      <w:pPr>
        <w:rPr>
          <w:rFonts w:ascii="Times New Roman" w:hAnsi="Times New Roman" w:cs="Times New Roman"/>
        </w:rPr>
      </w:pPr>
      <w:r>
        <w:rPr>
          <w:rFonts w:ascii="Times New Roman" w:hAnsi="Times New Roman" w:cs="Times New Roman"/>
        </w:rPr>
        <w:pict w14:anchorId="53AA8145">
          <v:rect id="_x0000_i1032" style="width:0;height:1.5pt" o:hralign="center" o:hrstd="t" o:hr="t" fillcolor="#a0a0a0" stroked="f"/>
        </w:pict>
      </w:r>
    </w:p>
    <w:p w14:paraId="11A090E6" w14:textId="77777777" w:rsidR="00D24379" w:rsidRPr="00D24379" w:rsidRDefault="00D24379" w:rsidP="00D24379">
      <w:pPr>
        <w:rPr>
          <w:rFonts w:ascii="Times New Roman" w:hAnsi="Times New Roman" w:cs="Times New Roman"/>
          <w:b/>
          <w:bCs/>
        </w:rPr>
      </w:pPr>
      <w:r w:rsidRPr="00D24379">
        <w:rPr>
          <w:rFonts w:ascii="Times New Roman" w:hAnsi="Times New Roman" w:cs="Times New Roman"/>
          <w:b/>
          <w:bCs/>
        </w:rPr>
        <w:t>Question:</w:t>
      </w:r>
    </w:p>
    <w:tbl>
      <w:tblPr>
        <w:tblStyle w:val="TableGrid"/>
        <w:tblW w:w="0" w:type="auto"/>
        <w:tblLayout w:type="fixed"/>
        <w:tblLook w:val="04A0" w:firstRow="1" w:lastRow="0" w:firstColumn="1" w:lastColumn="0" w:noHBand="0" w:noVBand="1"/>
      </w:tblPr>
      <w:tblGrid>
        <w:gridCol w:w="1800"/>
        <w:gridCol w:w="1714"/>
        <w:gridCol w:w="5846"/>
      </w:tblGrid>
      <w:tr w:rsidR="00D24379" w:rsidRPr="00D24379" w14:paraId="5930176B" w14:textId="77777777" w:rsidTr="002C2075">
        <w:tc>
          <w:tcPr>
            <w:tcW w:w="1800" w:type="dxa"/>
            <w:hideMark/>
          </w:tcPr>
          <w:p w14:paraId="57E37CC1"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Attribute</w:t>
            </w:r>
          </w:p>
        </w:tc>
        <w:tc>
          <w:tcPr>
            <w:tcW w:w="1714" w:type="dxa"/>
            <w:hideMark/>
          </w:tcPr>
          <w:p w14:paraId="4D35D09A"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Type</w:t>
            </w:r>
          </w:p>
        </w:tc>
        <w:tc>
          <w:tcPr>
            <w:tcW w:w="5846" w:type="dxa"/>
            <w:hideMark/>
          </w:tcPr>
          <w:p w14:paraId="249091A4"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Description</w:t>
            </w:r>
          </w:p>
        </w:tc>
      </w:tr>
      <w:tr w:rsidR="00D24379" w:rsidRPr="00D24379" w14:paraId="4CF9464B" w14:textId="77777777" w:rsidTr="002C2075">
        <w:tc>
          <w:tcPr>
            <w:tcW w:w="1800" w:type="dxa"/>
            <w:hideMark/>
          </w:tcPr>
          <w:p w14:paraId="24FF51B8"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id</w:t>
            </w:r>
          </w:p>
        </w:tc>
        <w:tc>
          <w:tcPr>
            <w:tcW w:w="1714" w:type="dxa"/>
            <w:hideMark/>
          </w:tcPr>
          <w:p w14:paraId="71EEBE42"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UUID</w:t>
            </w:r>
          </w:p>
        </w:tc>
        <w:tc>
          <w:tcPr>
            <w:tcW w:w="5846" w:type="dxa"/>
            <w:hideMark/>
          </w:tcPr>
          <w:p w14:paraId="6F05CF94"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Unique question ID</w:t>
            </w:r>
          </w:p>
        </w:tc>
      </w:tr>
      <w:tr w:rsidR="00D24379" w:rsidRPr="00D24379" w14:paraId="74911201" w14:textId="77777777" w:rsidTr="002C2075">
        <w:tc>
          <w:tcPr>
            <w:tcW w:w="1800" w:type="dxa"/>
            <w:hideMark/>
          </w:tcPr>
          <w:p w14:paraId="120A89E2"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text</w:t>
            </w:r>
          </w:p>
        </w:tc>
        <w:tc>
          <w:tcPr>
            <w:tcW w:w="1714" w:type="dxa"/>
            <w:hideMark/>
          </w:tcPr>
          <w:p w14:paraId="3958666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String</w:t>
            </w:r>
          </w:p>
        </w:tc>
        <w:tc>
          <w:tcPr>
            <w:tcW w:w="5846" w:type="dxa"/>
            <w:hideMark/>
          </w:tcPr>
          <w:p w14:paraId="0F5CC227"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Question text</w:t>
            </w:r>
          </w:p>
        </w:tc>
      </w:tr>
      <w:tr w:rsidR="00D24379" w:rsidRPr="00D24379" w14:paraId="57136720" w14:textId="77777777" w:rsidTr="002C2075">
        <w:tc>
          <w:tcPr>
            <w:tcW w:w="1800" w:type="dxa"/>
            <w:hideMark/>
          </w:tcPr>
          <w:p w14:paraId="7C6CA745"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choices</w:t>
            </w:r>
          </w:p>
        </w:tc>
        <w:tc>
          <w:tcPr>
            <w:tcW w:w="1714" w:type="dxa"/>
            <w:hideMark/>
          </w:tcPr>
          <w:p w14:paraId="6F5A0C75"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List</w:t>
            </w:r>
          </w:p>
        </w:tc>
        <w:tc>
          <w:tcPr>
            <w:tcW w:w="5846" w:type="dxa"/>
            <w:hideMark/>
          </w:tcPr>
          <w:p w14:paraId="6C9CD139"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Answer options</w:t>
            </w:r>
          </w:p>
        </w:tc>
      </w:tr>
      <w:tr w:rsidR="00D24379" w:rsidRPr="00D24379" w14:paraId="0CA7D079" w14:textId="77777777" w:rsidTr="002C2075">
        <w:tc>
          <w:tcPr>
            <w:tcW w:w="1800" w:type="dxa"/>
            <w:hideMark/>
          </w:tcPr>
          <w:p w14:paraId="1E68145D"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correctAnswerIndex</w:t>
            </w:r>
          </w:p>
        </w:tc>
        <w:tc>
          <w:tcPr>
            <w:tcW w:w="1714" w:type="dxa"/>
            <w:hideMark/>
          </w:tcPr>
          <w:p w14:paraId="19E1F02E"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Int</w:t>
            </w:r>
          </w:p>
        </w:tc>
        <w:tc>
          <w:tcPr>
            <w:tcW w:w="5846" w:type="dxa"/>
            <w:hideMark/>
          </w:tcPr>
          <w:p w14:paraId="0BC7D7A0"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Index of correct choice</w:t>
            </w:r>
          </w:p>
        </w:tc>
      </w:tr>
    </w:tbl>
    <w:p w14:paraId="1CF5600A" w14:textId="77777777" w:rsidR="00D24379" w:rsidRPr="00D24379" w:rsidRDefault="00000000" w:rsidP="00D24379">
      <w:pPr>
        <w:rPr>
          <w:rFonts w:ascii="Times New Roman" w:hAnsi="Times New Roman" w:cs="Times New Roman"/>
        </w:rPr>
      </w:pPr>
      <w:r>
        <w:rPr>
          <w:rFonts w:ascii="Times New Roman" w:hAnsi="Times New Roman" w:cs="Times New Roman"/>
        </w:rPr>
        <w:pict w14:anchorId="4F2E280F">
          <v:rect id="_x0000_i1033" style="width:0;height:1.5pt" o:hralign="center" o:hrstd="t" o:hr="t" fillcolor="#a0a0a0" stroked="f"/>
        </w:pict>
      </w:r>
    </w:p>
    <w:p w14:paraId="0C722E50" w14:textId="77777777" w:rsidR="00D24379" w:rsidRPr="00D24379" w:rsidRDefault="00D24379" w:rsidP="00D24379">
      <w:pPr>
        <w:rPr>
          <w:rFonts w:ascii="Times New Roman" w:hAnsi="Times New Roman" w:cs="Times New Roman"/>
          <w:b/>
          <w:bCs/>
        </w:rPr>
      </w:pPr>
      <w:r w:rsidRPr="00D24379">
        <w:rPr>
          <w:rFonts w:ascii="Times New Roman" w:hAnsi="Times New Roman" w:cs="Times New Roman"/>
          <w:b/>
          <w:bCs/>
        </w:rPr>
        <w:t>QuizResult:</w:t>
      </w:r>
    </w:p>
    <w:tbl>
      <w:tblPr>
        <w:tblStyle w:val="TableGrid"/>
        <w:tblW w:w="0" w:type="auto"/>
        <w:tblLayout w:type="fixed"/>
        <w:tblLook w:val="04A0" w:firstRow="1" w:lastRow="0" w:firstColumn="1" w:lastColumn="0" w:noHBand="0" w:noVBand="1"/>
      </w:tblPr>
      <w:tblGrid>
        <w:gridCol w:w="1800"/>
        <w:gridCol w:w="1800"/>
        <w:gridCol w:w="5846"/>
      </w:tblGrid>
      <w:tr w:rsidR="00D24379" w:rsidRPr="00D24379" w14:paraId="26B78F94" w14:textId="77777777" w:rsidTr="00414102">
        <w:tc>
          <w:tcPr>
            <w:tcW w:w="1800" w:type="dxa"/>
            <w:hideMark/>
          </w:tcPr>
          <w:p w14:paraId="13675BE7"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Attribute</w:t>
            </w:r>
          </w:p>
        </w:tc>
        <w:tc>
          <w:tcPr>
            <w:tcW w:w="1800" w:type="dxa"/>
            <w:hideMark/>
          </w:tcPr>
          <w:p w14:paraId="7F3D602A"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Type</w:t>
            </w:r>
          </w:p>
        </w:tc>
        <w:tc>
          <w:tcPr>
            <w:tcW w:w="5846" w:type="dxa"/>
            <w:hideMark/>
          </w:tcPr>
          <w:p w14:paraId="709F34C0"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Description</w:t>
            </w:r>
          </w:p>
        </w:tc>
      </w:tr>
      <w:tr w:rsidR="00D24379" w:rsidRPr="00D24379" w14:paraId="205128F6" w14:textId="77777777" w:rsidTr="00414102">
        <w:tc>
          <w:tcPr>
            <w:tcW w:w="1800" w:type="dxa"/>
            <w:hideMark/>
          </w:tcPr>
          <w:p w14:paraId="6B0BF4E8"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id</w:t>
            </w:r>
          </w:p>
        </w:tc>
        <w:tc>
          <w:tcPr>
            <w:tcW w:w="1800" w:type="dxa"/>
            <w:hideMark/>
          </w:tcPr>
          <w:p w14:paraId="44BF67CF"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UUID</w:t>
            </w:r>
          </w:p>
        </w:tc>
        <w:tc>
          <w:tcPr>
            <w:tcW w:w="5846" w:type="dxa"/>
            <w:hideMark/>
          </w:tcPr>
          <w:p w14:paraId="7DFE5007"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Unique result ID</w:t>
            </w:r>
          </w:p>
        </w:tc>
      </w:tr>
      <w:tr w:rsidR="00D24379" w:rsidRPr="00D24379" w14:paraId="437F6142" w14:textId="77777777" w:rsidTr="00414102">
        <w:tc>
          <w:tcPr>
            <w:tcW w:w="1800" w:type="dxa"/>
            <w:hideMark/>
          </w:tcPr>
          <w:p w14:paraId="649D2820"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student</w:t>
            </w:r>
          </w:p>
        </w:tc>
        <w:tc>
          <w:tcPr>
            <w:tcW w:w="1800" w:type="dxa"/>
            <w:hideMark/>
          </w:tcPr>
          <w:p w14:paraId="7C194DC1"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Student</w:t>
            </w:r>
          </w:p>
        </w:tc>
        <w:tc>
          <w:tcPr>
            <w:tcW w:w="5846" w:type="dxa"/>
            <w:hideMark/>
          </w:tcPr>
          <w:p w14:paraId="71C8E829"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Student who took the quiz</w:t>
            </w:r>
          </w:p>
        </w:tc>
      </w:tr>
      <w:tr w:rsidR="00D24379" w:rsidRPr="00D24379" w14:paraId="73E8D302" w14:textId="77777777" w:rsidTr="00414102">
        <w:tc>
          <w:tcPr>
            <w:tcW w:w="1800" w:type="dxa"/>
            <w:hideMark/>
          </w:tcPr>
          <w:p w14:paraId="08C2FE44"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quiz</w:t>
            </w:r>
          </w:p>
        </w:tc>
        <w:tc>
          <w:tcPr>
            <w:tcW w:w="1800" w:type="dxa"/>
            <w:hideMark/>
          </w:tcPr>
          <w:p w14:paraId="3BA12FA6"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Quiz</w:t>
            </w:r>
          </w:p>
        </w:tc>
        <w:tc>
          <w:tcPr>
            <w:tcW w:w="5846" w:type="dxa"/>
            <w:hideMark/>
          </w:tcPr>
          <w:p w14:paraId="31ADCEF1"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Quiz taken</w:t>
            </w:r>
          </w:p>
        </w:tc>
      </w:tr>
      <w:tr w:rsidR="00D24379" w:rsidRPr="00D24379" w14:paraId="09ECBBE8" w14:textId="77777777" w:rsidTr="00414102">
        <w:tc>
          <w:tcPr>
            <w:tcW w:w="1800" w:type="dxa"/>
            <w:hideMark/>
          </w:tcPr>
          <w:p w14:paraId="45F3DD4D"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answers</w:t>
            </w:r>
          </w:p>
        </w:tc>
        <w:tc>
          <w:tcPr>
            <w:tcW w:w="1800" w:type="dxa"/>
            <w:hideMark/>
          </w:tcPr>
          <w:p w14:paraId="377DAA44"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List</w:t>
            </w:r>
          </w:p>
        </w:tc>
        <w:tc>
          <w:tcPr>
            <w:tcW w:w="5846" w:type="dxa"/>
            <w:hideMark/>
          </w:tcPr>
          <w:p w14:paraId="6AF9BDA1"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Student answers</w:t>
            </w:r>
          </w:p>
        </w:tc>
      </w:tr>
      <w:tr w:rsidR="00D24379" w:rsidRPr="00D24379" w14:paraId="661CB382" w14:textId="77777777" w:rsidTr="00414102">
        <w:tc>
          <w:tcPr>
            <w:tcW w:w="1800" w:type="dxa"/>
            <w:hideMark/>
          </w:tcPr>
          <w:p w14:paraId="59F174D8"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correctCount</w:t>
            </w:r>
          </w:p>
        </w:tc>
        <w:tc>
          <w:tcPr>
            <w:tcW w:w="1800" w:type="dxa"/>
            <w:hideMark/>
          </w:tcPr>
          <w:p w14:paraId="1F1C59D6"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Int</w:t>
            </w:r>
          </w:p>
        </w:tc>
        <w:tc>
          <w:tcPr>
            <w:tcW w:w="5846" w:type="dxa"/>
            <w:hideMark/>
          </w:tcPr>
          <w:p w14:paraId="1DAF38A4"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Number of correct answers</w:t>
            </w:r>
          </w:p>
        </w:tc>
      </w:tr>
      <w:tr w:rsidR="00D24379" w:rsidRPr="00D24379" w14:paraId="4BFC369B" w14:textId="77777777" w:rsidTr="00414102">
        <w:tc>
          <w:tcPr>
            <w:tcW w:w="1800" w:type="dxa"/>
            <w:hideMark/>
          </w:tcPr>
          <w:p w14:paraId="761F6A7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incorrectCount</w:t>
            </w:r>
          </w:p>
        </w:tc>
        <w:tc>
          <w:tcPr>
            <w:tcW w:w="1800" w:type="dxa"/>
            <w:hideMark/>
          </w:tcPr>
          <w:p w14:paraId="2E43B105"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Int</w:t>
            </w:r>
          </w:p>
        </w:tc>
        <w:tc>
          <w:tcPr>
            <w:tcW w:w="5846" w:type="dxa"/>
            <w:hideMark/>
          </w:tcPr>
          <w:p w14:paraId="75EACE60"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Number of incorrect answers</w:t>
            </w:r>
          </w:p>
        </w:tc>
      </w:tr>
      <w:tr w:rsidR="00D24379" w:rsidRPr="00D24379" w14:paraId="5C92D154" w14:textId="77777777" w:rsidTr="00414102">
        <w:tc>
          <w:tcPr>
            <w:tcW w:w="1800" w:type="dxa"/>
            <w:hideMark/>
          </w:tcPr>
          <w:p w14:paraId="25C7AA5B"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timestamp</w:t>
            </w:r>
          </w:p>
        </w:tc>
        <w:tc>
          <w:tcPr>
            <w:tcW w:w="1800" w:type="dxa"/>
            <w:hideMark/>
          </w:tcPr>
          <w:p w14:paraId="77DF3AE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DateTime</w:t>
            </w:r>
          </w:p>
        </w:tc>
        <w:tc>
          <w:tcPr>
            <w:tcW w:w="5846" w:type="dxa"/>
            <w:hideMark/>
          </w:tcPr>
          <w:p w14:paraId="49E47615"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When the quiz was taken</w:t>
            </w:r>
          </w:p>
        </w:tc>
      </w:tr>
    </w:tbl>
    <w:p w14:paraId="07756B38" w14:textId="77777777" w:rsidR="00D24379" w:rsidRPr="00D24379" w:rsidRDefault="00000000" w:rsidP="00D24379">
      <w:pPr>
        <w:rPr>
          <w:rFonts w:ascii="Times New Roman" w:hAnsi="Times New Roman" w:cs="Times New Roman"/>
        </w:rPr>
      </w:pPr>
      <w:r>
        <w:rPr>
          <w:rFonts w:ascii="Times New Roman" w:hAnsi="Times New Roman" w:cs="Times New Roman"/>
        </w:rPr>
        <w:pict w14:anchorId="38C398D2">
          <v:rect id="_x0000_i1034" style="width:0;height:1.5pt" o:hralign="center" o:hrstd="t" o:hr="t" fillcolor="#a0a0a0" stroked="f"/>
        </w:pict>
      </w:r>
    </w:p>
    <w:p w14:paraId="3E9F05CE" w14:textId="77777777" w:rsidR="00D24379" w:rsidRPr="00D24379" w:rsidRDefault="00D24379" w:rsidP="00D24379">
      <w:pPr>
        <w:rPr>
          <w:rFonts w:ascii="Times New Roman" w:hAnsi="Times New Roman" w:cs="Times New Roman"/>
          <w:b/>
          <w:bCs/>
        </w:rPr>
      </w:pPr>
      <w:r w:rsidRPr="00D24379">
        <w:rPr>
          <w:rFonts w:ascii="Times New Roman" w:hAnsi="Times New Roman" w:cs="Times New Roman"/>
          <w:b/>
          <w:bCs/>
        </w:rPr>
        <w:t>Answer:</w:t>
      </w:r>
    </w:p>
    <w:tbl>
      <w:tblPr>
        <w:tblStyle w:val="TableGrid"/>
        <w:tblW w:w="0" w:type="auto"/>
        <w:tblLayout w:type="fixed"/>
        <w:tblLook w:val="04A0" w:firstRow="1" w:lastRow="0" w:firstColumn="1" w:lastColumn="0" w:noHBand="0" w:noVBand="1"/>
      </w:tblPr>
      <w:tblGrid>
        <w:gridCol w:w="1800"/>
        <w:gridCol w:w="1800"/>
        <w:gridCol w:w="5846"/>
      </w:tblGrid>
      <w:tr w:rsidR="00D24379" w:rsidRPr="00D24379" w14:paraId="56556FD0" w14:textId="77777777" w:rsidTr="00414102">
        <w:tc>
          <w:tcPr>
            <w:tcW w:w="1800" w:type="dxa"/>
            <w:hideMark/>
          </w:tcPr>
          <w:p w14:paraId="75AE8E18"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Attribute</w:t>
            </w:r>
          </w:p>
        </w:tc>
        <w:tc>
          <w:tcPr>
            <w:tcW w:w="1800" w:type="dxa"/>
            <w:hideMark/>
          </w:tcPr>
          <w:p w14:paraId="448E1BE4"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Type</w:t>
            </w:r>
          </w:p>
        </w:tc>
        <w:tc>
          <w:tcPr>
            <w:tcW w:w="5846" w:type="dxa"/>
            <w:hideMark/>
          </w:tcPr>
          <w:p w14:paraId="1AD0C655"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Description</w:t>
            </w:r>
          </w:p>
        </w:tc>
      </w:tr>
      <w:tr w:rsidR="00D24379" w:rsidRPr="00D24379" w14:paraId="7E40F8F7" w14:textId="77777777" w:rsidTr="00414102">
        <w:tc>
          <w:tcPr>
            <w:tcW w:w="1800" w:type="dxa"/>
            <w:hideMark/>
          </w:tcPr>
          <w:p w14:paraId="26AF5C99"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question</w:t>
            </w:r>
          </w:p>
        </w:tc>
        <w:tc>
          <w:tcPr>
            <w:tcW w:w="1800" w:type="dxa"/>
            <w:hideMark/>
          </w:tcPr>
          <w:p w14:paraId="308031D9"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Question</w:t>
            </w:r>
          </w:p>
        </w:tc>
        <w:tc>
          <w:tcPr>
            <w:tcW w:w="5846" w:type="dxa"/>
            <w:hideMark/>
          </w:tcPr>
          <w:p w14:paraId="41052A9F"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Associated question</w:t>
            </w:r>
          </w:p>
        </w:tc>
      </w:tr>
      <w:tr w:rsidR="00D24379" w:rsidRPr="00D24379" w14:paraId="2ECE7471" w14:textId="77777777" w:rsidTr="00414102">
        <w:tc>
          <w:tcPr>
            <w:tcW w:w="1800" w:type="dxa"/>
            <w:hideMark/>
          </w:tcPr>
          <w:p w14:paraId="1D9C0874"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lastRenderedPageBreak/>
              <w:t>selectedIndex</w:t>
            </w:r>
          </w:p>
        </w:tc>
        <w:tc>
          <w:tcPr>
            <w:tcW w:w="1800" w:type="dxa"/>
            <w:hideMark/>
          </w:tcPr>
          <w:p w14:paraId="05FD133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Int</w:t>
            </w:r>
          </w:p>
        </w:tc>
        <w:tc>
          <w:tcPr>
            <w:tcW w:w="5846" w:type="dxa"/>
            <w:hideMark/>
          </w:tcPr>
          <w:p w14:paraId="58D642D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Selected answer index</w:t>
            </w:r>
          </w:p>
        </w:tc>
      </w:tr>
      <w:tr w:rsidR="00D24379" w:rsidRPr="00D24379" w14:paraId="72065928" w14:textId="77777777" w:rsidTr="00414102">
        <w:tc>
          <w:tcPr>
            <w:tcW w:w="1800" w:type="dxa"/>
            <w:hideMark/>
          </w:tcPr>
          <w:p w14:paraId="4155DA15"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isCorrect</w:t>
            </w:r>
          </w:p>
        </w:tc>
        <w:tc>
          <w:tcPr>
            <w:tcW w:w="1800" w:type="dxa"/>
            <w:hideMark/>
          </w:tcPr>
          <w:p w14:paraId="159C38F7"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Boolean</w:t>
            </w:r>
          </w:p>
        </w:tc>
        <w:tc>
          <w:tcPr>
            <w:tcW w:w="5846" w:type="dxa"/>
            <w:hideMark/>
          </w:tcPr>
          <w:p w14:paraId="25420D56"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Whether the answer was correct</w:t>
            </w:r>
          </w:p>
        </w:tc>
      </w:tr>
      <w:tr w:rsidR="00D24379" w:rsidRPr="00D24379" w14:paraId="17BB4C49" w14:textId="77777777" w:rsidTr="00414102">
        <w:tc>
          <w:tcPr>
            <w:tcW w:w="1800" w:type="dxa"/>
            <w:hideMark/>
          </w:tcPr>
          <w:p w14:paraId="78974738"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responseTimeMs</w:t>
            </w:r>
          </w:p>
        </w:tc>
        <w:tc>
          <w:tcPr>
            <w:tcW w:w="1800" w:type="dxa"/>
            <w:hideMark/>
          </w:tcPr>
          <w:p w14:paraId="5E941A91"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Int</w:t>
            </w:r>
          </w:p>
        </w:tc>
        <w:tc>
          <w:tcPr>
            <w:tcW w:w="5846" w:type="dxa"/>
            <w:hideMark/>
          </w:tcPr>
          <w:p w14:paraId="72CC03D1"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Time taken to answer (ms)</w:t>
            </w:r>
          </w:p>
        </w:tc>
      </w:tr>
    </w:tbl>
    <w:p w14:paraId="076A3A9B" w14:textId="77777777" w:rsidR="00D24379" w:rsidRPr="00D24379" w:rsidRDefault="00000000" w:rsidP="00D24379">
      <w:pPr>
        <w:rPr>
          <w:rFonts w:ascii="Times New Roman" w:hAnsi="Times New Roman" w:cs="Times New Roman"/>
        </w:rPr>
      </w:pPr>
      <w:r>
        <w:rPr>
          <w:rFonts w:ascii="Times New Roman" w:hAnsi="Times New Roman" w:cs="Times New Roman"/>
        </w:rPr>
        <w:pict w14:anchorId="42CA942B">
          <v:rect id="_x0000_i1035" style="width:0;height:1.5pt" o:hralign="center" o:hrstd="t" o:hr="t" fillcolor="#a0a0a0" stroked="f"/>
        </w:pict>
      </w:r>
    </w:p>
    <w:p w14:paraId="1156F4A0" w14:textId="77777777" w:rsidR="00D24379" w:rsidRPr="00D24379" w:rsidRDefault="00D24379" w:rsidP="00D24379">
      <w:pPr>
        <w:rPr>
          <w:rFonts w:ascii="Times New Roman" w:hAnsi="Times New Roman" w:cs="Times New Roman"/>
          <w:b/>
          <w:bCs/>
        </w:rPr>
      </w:pPr>
      <w:r w:rsidRPr="00D24379">
        <w:rPr>
          <w:rFonts w:ascii="Times New Roman" w:hAnsi="Times New Roman" w:cs="Times New Roman"/>
          <w:b/>
          <w:bCs/>
        </w:rPr>
        <w:t>Battle:</w:t>
      </w:r>
    </w:p>
    <w:tbl>
      <w:tblPr>
        <w:tblStyle w:val="TableGrid"/>
        <w:tblW w:w="0" w:type="auto"/>
        <w:tblLayout w:type="fixed"/>
        <w:tblLook w:val="04A0" w:firstRow="1" w:lastRow="0" w:firstColumn="1" w:lastColumn="0" w:noHBand="0" w:noVBand="1"/>
      </w:tblPr>
      <w:tblGrid>
        <w:gridCol w:w="1800"/>
        <w:gridCol w:w="1800"/>
        <w:gridCol w:w="5846"/>
      </w:tblGrid>
      <w:tr w:rsidR="00D24379" w:rsidRPr="00D24379" w14:paraId="2347A6D1" w14:textId="77777777" w:rsidTr="00414102">
        <w:tc>
          <w:tcPr>
            <w:tcW w:w="1800" w:type="dxa"/>
            <w:hideMark/>
          </w:tcPr>
          <w:p w14:paraId="4FF346F6"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Attribute</w:t>
            </w:r>
          </w:p>
        </w:tc>
        <w:tc>
          <w:tcPr>
            <w:tcW w:w="1800" w:type="dxa"/>
            <w:hideMark/>
          </w:tcPr>
          <w:p w14:paraId="42F624FB"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Type</w:t>
            </w:r>
          </w:p>
        </w:tc>
        <w:tc>
          <w:tcPr>
            <w:tcW w:w="5846" w:type="dxa"/>
            <w:hideMark/>
          </w:tcPr>
          <w:p w14:paraId="77F59450"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Description</w:t>
            </w:r>
          </w:p>
        </w:tc>
      </w:tr>
      <w:tr w:rsidR="00D24379" w:rsidRPr="00D24379" w14:paraId="59FB1A70" w14:textId="77777777" w:rsidTr="00414102">
        <w:tc>
          <w:tcPr>
            <w:tcW w:w="1800" w:type="dxa"/>
            <w:hideMark/>
          </w:tcPr>
          <w:p w14:paraId="0ED76D2E"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id</w:t>
            </w:r>
          </w:p>
        </w:tc>
        <w:tc>
          <w:tcPr>
            <w:tcW w:w="1800" w:type="dxa"/>
            <w:hideMark/>
          </w:tcPr>
          <w:p w14:paraId="79843B99"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UUID</w:t>
            </w:r>
          </w:p>
        </w:tc>
        <w:tc>
          <w:tcPr>
            <w:tcW w:w="5846" w:type="dxa"/>
            <w:hideMark/>
          </w:tcPr>
          <w:p w14:paraId="60EF5E22"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Unique battle ID</w:t>
            </w:r>
          </w:p>
        </w:tc>
      </w:tr>
      <w:tr w:rsidR="00D24379" w:rsidRPr="00D24379" w14:paraId="1A8802C6" w14:textId="77777777" w:rsidTr="00414102">
        <w:tc>
          <w:tcPr>
            <w:tcW w:w="1800" w:type="dxa"/>
            <w:hideMark/>
          </w:tcPr>
          <w:p w14:paraId="11321D99"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challenger</w:t>
            </w:r>
          </w:p>
        </w:tc>
        <w:tc>
          <w:tcPr>
            <w:tcW w:w="1800" w:type="dxa"/>
            <w:hideMark/>
          </w:tcPr>
          <w:p w14:paraId="4AA62111"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Student</w:t>
            </w:r>
          </w:p>
        </w:tc>
        <w:tc>
          <w:tcPr>
            <w:tcW w:w="5846" w:type="dxa"/>
            <w:hideMark/>
          </w:tcPr>
          <w:p w14:paraId="624F62A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Initiating student</w:t>
            </w:r>
          </w:p>
        </w:tc>
      </w:tr>
      <w:tr w:rsidR="00D24379" w:rsidRPr="00D24379" w14:paraId="144D210D" w14:textId="77777777" w:rsidTr="00414102">
        <w:tc>
          <w:tcPr>
            <w:tcW w:w="1800" w:type="dxa"/>
            <w:hideMark/>
          </w:tcPr>
          <w:p w14:paraId="6EDF2D8F"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opponent</w:t>
            </w:r>
          </w:p>
        </w:tc>
        <w:tc>
          <w:tcPr>
            <w:tcW w:w="1800" w:type="dxa"/>
            <w:hideMark/>
          </w:tcPr>
          <w:p w14:paraId="02E3B9AB"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Student</w:t>
            </w:r>
          </w:p>
        </w:tc>
        <w:tc>
          <w:tcPr>
            <w:tcW w:w="5846" w:type="dxa"/>
            <w:hideMark/>
          </w:tcPr>
          <w:p w14:paraId="75568C31"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Opponent student</w:t>
            </w:r>
          </w:p>
        </w:tc>
      </w:tr>
      <w:tr w:rsidR="00D24379" w:rsidRPr="00D24379" w14:paraId="46C3D09C" w14:textId="77777777" w:rsidTr="00414102">
        <w:tc>
          <w:tcPr>
            <w:tcW w:w="1800" w:type="dxa"/>
            <w:hideMark/>
          </w:tcPr>
          <w:p w14:paraId="6DF9B3D4"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quiz</w:t>
            </w:r>
          </w:p>
        </w:tc>
        <w:tc>
          <w:tcPr>
            <w:tcW w:w="1800" w:type="dxa"/>
            <w:hideMark/>
          </w:tcPr>
          <w:p w14:paraId="1F74D07E"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Quiz</w:t>
            </w:r>
          </w:p>
        </w:tc>
        <w:tc>
          <w:tcPr>
            <w:tcW w:w="5846" w:type="dxa"/>
            <w:hideMark/>
          </w:tcPr>
          <w:p w14:paraId="5F6F2AA4"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Quiz used for battle</w:t>
            </w:r>
          </w:p>
        </w:tc>
      </w:tr>
      <w:tr w:rsidR="00D24379" w:rsidRPr="00D24379" w14:paraId="44DF4285" w14:textId="77777777" w:rsidTr="00414102">
        <w:tc>
          <w:tcPr>
            <w:tcW w:w="1800" w:type="dxa"/>
            <w:hideMark/>
          </w:tcPr>
          <w:p w14:paraId="6126D440"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challengerScore</w:t>
            </w:r>
          </w:p>
        </w:tc>
        <w:tc>
          <w:tcPr>
            <w:tcW w:w="1800" w:type="dxa"/>
            <w:hideMark/>
          </w:tcPr>
          <w:p w14:paraId="29A9847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Int</w:t>
            </w:r>
          </w:p>
        </w:tc>
        <w:tc>
          <w:tcPr>
            <w:tcW w:w="5846" w:type="dxa"/>
            <w:hideMark/>
          </w:tcPr>
          <w:p w14:paraId="674B0A8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Score of challenger</w:t>
            </w:r>
          </w:p>
        </w:tc>
      </w:tr>
      <w:tr w:rsidR="00D24379" w:rsidRPr="00D24379" w14:paraId="2513073B" w14:textId="77777777" w:rsidTr="00414102">
        <w:tc>
          <w:tcPr>
            <w:tcW w:w="1800" w:type="dxa"/>
            <w:hideMark/>
          </w:tcPr>
          <w:p w14:paraId="4407B69E"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opponentScore</w:t>
            </w:r>
          </w:p>
        </w:tc>
        <w:tc>
          <w:tcPr>
            <w:tcW w:w="1800" w:type="dxa"/>
            <w:hideMark/>
          </w:tcPr>
          <w:p w14:paraId="76F59E1E"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Int</w:t>
            </w:r>
          </w:p>
        </w:tc>
        <w:tc>
          <w:tcPr>
            <w:tcW w:w="5846" w:type="dxa"/>
            <w:hideMark/>
          </w:tcPr>
          <w:p w14:paraId="47BFD31E"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Score of opponent</w:t>
            </w:r>
          </w:p>
        </w:tc>
      </w:tr>
      <w:tr w:rsidR="00D24379" w:rsidRPr="00D24379" w14:paraId="2EB043E6" w14:textId="77777777" w:rsidTr="00414102">
        <w:tc>
          <w:tcPr>
            <w:tcW w:w="1800" w:type="dxa"/>
            <w:hideMark/>
          </w:tcPr>
          <w:p w14:paraId="66093A66"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winner</w:t>
            </w:r>
          </w:p>
        </w:tc>
        <w:tc>
          <w:tcPr>
            <w:tcW w:w="1800" w:type="dxa"/>
            <w:hideMark/>
          </w:tcPr>
          <w:p w14:paraId="0B123E57"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Student?</w:t>
            </w:r>
          </w:p>
        </w:tc>
        <w:tc>
          <w:tcPr>
            <w:tcW w:w="5846" w:type="dxa"/>
            <w:hideMark/>
          </w:tcPr>
          <w:p w14:paraId="55EE3691"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Winner of the battle</w:t>
            </w:r>
          </w:p>
        </w:tc>
      </w:tr>
      <w:tr w:rsidR="00D24379" w:rsidRPr="00D24379" w14:paraId="16C3D613" w14:textId="77777777" w:rsidTr="00414102">
        <w:tc>
          <w:tcPr>
            <w:tcW w:w="1800" w:type="dxa"/>
            <w:hideMark/>
          </w:tcPr>
          <w:p w14:paraId="3B29A59F"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timestamp</w:t>
            </w:r>
          </w:p>
        </w:tc>
        <w:tc>
          <w:tcPr>
            <w:tcW w:w="1800" w:type="dxa"/>
            <w:hideMark/>
          </w:tcPr>
          <w:p w14:paraId="47C3A126"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DateTime</w:t>
            </w:r>
          </w:p>
        </w:tc>
        <w:tc>
          <w:tcPr>
            <w:tcW w:w="5846" w:type="dxa"/>
            <w:hideMark/>
          </w:tcPr>
          <w:p w14:paraId="370A0739"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Battle timestamp</w:t>
            </w:r>
          </w:p>
        </w:tc>
      </w:tr>
    </w:tbl>
    <w:p w14:paraId="71F84B80" w14:textId="77777777" w:rsidR="00D24379" w:rsidRPr="00D24379" w:rsidRDefault="00000000" w:rsidP="00D24379">
      <w:pPr>
        <w:rPr>
          <w:rFonts w:ascii="Times New Roman" w:hAnsi="Times New Roman" w:cs="Times New Roman"/>
        </w:rPr>
      </w:pPr>
      <w:r>
        <w:rPr>
          <w:rFonts w:ascii="Times New Roman" w:hAnsi="Times New Roman" w:cs="Times New Roman"/>
        </w:rPr>
        <w:pict w14:anchorId="70A31454">
          <v:rect id="_x0000_i1036" style="width:0;height:1.5pt" o:hralign="center" o:hrstd="t" o:hr="t" fillcolor="#a0a0a0" stroked="f"/>
        </w:pict>
      </w:r>
    </w:p>
    <w:p w14:paraId="5D755AF8" w14:textId="77777777" w:rsidR="00D24379" w:rsidRPr="00D24379" w:rsidRDefault="00D24379" w:rsidP="00D24379">
      <w:pPr>
        <w:rPr>
          <w:rFonts w:ascii="Times New Roman" w:hAnsi="Times New Roman" w:cs="Times New Roman"/>
          <w:b/>
          <w:bCs/>
        </w:rPr>
      </w:pPr>
      <w:r w:rsidRPr="00D24379">
        <w:rPr>
          <w:rFonts w:ascii="Times New Roman" w:hAnsi="Times New Roman" w:cs="Times New Roman"/>
          <w:b/>
          <w:bCs/>
        </w:rPr>
        <w:t>ReportCard:</w:t>
      </w:r>
    </w:p>
    <w:tbl>
      <w:tblPr>
        <w:tblStyle w:val="TableGrid"/>
        <w:tblW w:w="0" w:type="auto"/>
        <w:tblLayout w:type="fixed"/>
        <w:tblLook w:val="04A0" w:firstRow="1" w:lastRow="0" w:firstColumn="1" w:lastColumn="0" w:noHBand="0" w:noVBand="1"/>
      </w:tblPr>
      <w:tblGrid>
        <w:gridCol w:w="1800"/>
        <w:gridCol w:w="1800"/>
        <w:gridCol w:w="5846"/>
      </w:tblGrid>
      <w:tr w:rsidR="00D24379" w:rsidRPr="00D24379" w14:paraId="2710489B" w14:textId="77777777" w:rsidTr="00414102">
        <w:tc>
          <w:tcPr>
            <w:tcW w:w="1800" w:type="dxa"/>
            <w:hideMark/>
          </w:tcPr>
          <w:p w14:paraId="7A2FC477"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Attribute</w:t>
            </w:r>
          </w:p>
        </w:tc>
        <w:tc>
          <w:tcPr>
            <w:tcW w:w="1800" w:type="dxa"/>
            <w:hideMark/>
          </w:tcPr>
          <w:p w14:paraId="15910A69"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Type</w:t>
            </w:r>
          </w:p>
        </w:tc>
        <w:tc>
          <w:tcPr>
            <w:tcW w:w="5846" w:type="dxa"/>
            <w:hideMark/>
          </w:tcPr>
          <w:p w14:paraId="78491750"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Description</w:t>
            </w:r>
          </w:p>
        </w:tc>
      </w:tr>
      <w:tr w:rsidR="00D24379" w:rsidRPr="00D24379" w14:paraId="3FF88680" w14:textId="77777777" w:rsidTr="00414102">
        <w:tc>
          <w:tcPr>
            <w:tcW w:w="1800" w:type="dxa"/>
            <w:hideMark/>
          </w:tcPr>
          <w:p w14:paraId="36BE358E"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id</w:t>
            </w:r>
          </w:p>
        </w:tc>
        <w:tc>
          <w:tcPr>
            <w:tcW w:w="1800" w:type="dxa"/>
            <w:hideMark/>
          </w:tcPr>
          <w:p w14:paraId="3A195AD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UUID</w:t>
            </w:r>
          </w:p>
        </w:tc>
        <w:tc>
          <w:tcPr>
            <w:tcW w:w="5846" w:type="dxa"/>
            <w:hideMark/>
          </w:tcPr>
          <w:p w14:paraId="79BF6E54"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Unique report card ID</w:t>
            </w:r>
          </w:p>
        </w:tc>
      </w:tr>
      <w:tr w:rsidR="00D24379" w:rsidRPr="00D24379" w14:paraId="67B7654A" w14:textId="77777777" w:rsidTr="00414102">
        <w:tc>
          <w:tcPr>
            <w:tcW w:w="1800" w:type="dxa"/>
            <w:hideMark/>
          </w:tcPr>
          <w:p w14:paraId="3C4CAB40"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student</w:t>
            </w:r>
          </w:p>
        </w:tc>
        <w:tc>
          <w:tcPr>
            <w:tcW w:w="1800" w:type="dxa"/>
            <w:hideMark/>
          </w:tcPr>
          <w:p w14:paraId="64528C6A"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Student</w:t>
            </w:r>
          </w:p>
        </w:tc>
        <w:tc>
          <w:tcPr>
            <w:tcW w:w="5846" w:type="dxa"/>
            <w:hideMark/>
          </w:tcPr>
          <w:p w14:paraId="4DE1BA5D"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Associated student</w:t>
            </w:r>
          </w:p>
        </w:tc>
      </w:tr>
      <w:tr w:rsidR="00D24379" w:rsidRPr="00D24379" w14:paraId="2DF019ED" w14:textId="77777777" w:rsidTr="00414102">
        <w:tc>
          <w:tcPr>
            <w:tcW w:w="1800" w:type="dxa"/>
            <w:hideMark/>
          </w:tcPr>
          <w:p w14:paraId="01B5AA1E"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period</w:t>
            </w:r>
          </w:p>
        </w:tc>
        <w:tc>
          <w:tcPr>
            <w:tcW w:w="1800" w:type="dxa"/>
            <w:hideMark/>
          </w:tcPr>
          <w:p w14:paraId="314BF965"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Enum</w:t>
            </w:r>
          </w:p>
        </w:tc>
        <w:tc>
          <w:tcPr>
            <w:tcW w:w="5846" w:type="dxa"/>
            <w:hideMark/>
          </w:tcPr>
          <w:p w14:paraId="4AAB6FE2"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WEEKLY, MONTHLY, or YEARLY</w:t>
            </w:r>
          </w:p>
        </w:tc>
      </w:tr>
      <w:tr w:rsidR="00D24379" w:rsidRPr="00D24379" w14:paraId="51FF561F" w14:textId="77777777" w:rsidTr="00414102">
        <w:tc>
          <w:tcPr>
            <w:tcW w:w="1800" w:type="dxa"/>
            <w:hideMark/>
          </w:tcPr>
          <w:p w14:paraId="6F1F775B"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scoresByBook</w:t>
            </w:r>
          </w:p>
        </w:tc>
        <w:tc>
          <w:tcPr>
            <w:tcW w:w="1800" w:type="dxa"/>
            <w:hideMark/>
          </w:tcPr>
          <w:p w14:paraId="2532CB3B"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Map&lt;Book, Float&gt;</w:t>
            </w:r>
          </w:p>
        </w:tc>
        <w:tc>
          <w:tcPr>
            <w:tcW w:w="5846" w:type="dxa"/>
            <w:hideMark/>
          </w:tcPr>
          <w:p w14:paraId="28AB62F0"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Performance by book</w:t>
            </w:r>
          </w:p>
        </w:tc>
      </w:tr>
      <w:tr w:rsidR="00D24379" w:rsidRPr="00D24379" w14:paraId="28FFC877" w14:textId="77777777" w:rsidTr="00414102">
        <w:tc>
          <w:tcPr>
            <w:tcW w:w="1800" w:type="dxa"/>
            <w:hideMark/>
          </w:tcPr>
          <w:p w14:paraId="4B97C14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generatedAt</w:t>
            </w:r>
          </w:p>
        </w:tc>
        <w:tc>
          <w:tcPr>
            <w:tcW w:w="1800" w:type="dxa"/>
            <w:hideMark/>
          </w:tcPr>
          <w:p w14:paraId="17DF58E1"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DateTime</w:t>
            </w:r>
          </w:p>
        </w:tc>
        <w:tc>
          <w:tcPr>
            <w:tcW w:w="5846" w:type="dxa"/>
            <w:hideMark/>
          </w:tcPr>
          <w:p w14:paraId="6E61622A"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Date of report generation</w:t>
            </w:r>
          </w:p>
        </w:tc>
      </w:tr>
    </w:tbl>
    <w:p w14:paraId="77BA4396" w14:textId="77777777" w:rsidR="00D24379" w:rsidRPr="00D24379" w:rsidRDefault="00000000" w:rsidP="00D24379">
      <w:pPr>
        <w:rPr>
          <w:rFonts w:ascii="Times New Roman" w:hAnsi="Times New Roman" w:cs="Times New Roman"/>
        </w:rPr>
      </w:pPr>
      <w:r>
        <w:rPr>
          <w:rFonts w:ascii="Times New Roman" w:hAnsi="Times New Roman" w:cs="Times New Roman"/>
        </w:rPr>
        <w:pict w14:anchorId="3B4FCB22">
          <v:rect id="_x0000_i1037" style="width:0;height:1.5pt" o:hralign="center" o:hrstd="t" o:hr="t" fillcolor="#a0a0a0" stroked="f"/>
        </w:pict>
      </w:r>
    </w:p>
    <w:p w14:paraId="3FBFC0D6" w14:textId="77777777" w:rsidR="00D24379" w:rsidRPr="00D24379" w:rsidRDefault="00D24379" w:rsidP="00D24379">
      <w:pPr>
        <w:rPr>
          <w:rFonts w:ascii="Times New Roman" w:hAnsi="Times New Roman" w:cs="Times New Roman"/>
          <w:b/>
          <w:bCs/>
        </w:rPr>
      </w:pPr>
      <w:r w:rsidRPr="00D24379">
        <w:rPr>
          <w:rFonts w:ascii="Times New Roman" w:hAnsi="Times New Roman" w:cs="Times New Roman"/>
          <w:b/>
          <w:bCs/>
        </w:rPr>
        <w:t>Flashcard:</w:t>
      </w:r>
    </w:p>
    <w:tbl>
      <w:tblPr>
        <w:tblStyle w:val="TableGrid"/>
        <w:tblW w:w="0" w:type="auto"/>
        <w:tblLayout w:type="fixed"/>
        <w:tblLook w:val="04A0" w:firstRow="1" w:lastRow="0" w:firstColumn="1" w:lastColumn="0" w:noHBand="0" w:noVBand="1"/>
      </w:tblPr>
      <w:tblGrid>
        <w:gridCol w:w="1800"/>
        <w:gridCol w:w="1800"/>
        <w:gridCol w:w="5846"/>
      </w:tblGrid>
      <w:tr w:rsidR="00D24379" w:rsidRPr="00D24379" w14:paraId="4BC87567" w14:textId="77777777" w:rsidTr="00414102">
        <w:tc>
          <w:tcPr>
            <w:tcW w:w="1800" w:type="dxa"/>
            <w:hideMark/>
          </w:tcPr>
          <w:p w14:paraId="3A55A896"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lastRenderedPageBreak/>
              <w:t>Attribute</w:t>
            </w:r>
          </w:p>
        </w:tc>
        <w:tc>
          <w:tcPr>
            <w:tcW w:w="1800" w:type="dxa"/>
            <w:hideMark/>
          </w:tcPr>
          <w:p w14:paraId="033149FA"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Type</w:t>
            </w:r>
          </w:p>
        </w:tc>
        <w:tc>
          <w:tcPr>
            <w:tcW w:w="5846" w:type="dxa"/>
            <w:hideMark/>
          </w:tcPr>
          <w:p w14:paraId="14EFBA3D"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Description</w:t>
            </w:r>
          </w:p>
        </w:tc>
      </w:tr>
      <w:tr w:rsidR="00D24379" w:rsidRPr="00D24379" w14:paraId="747B64F3" w14:textId="77777777" w:rsidTr="00414102">
        <w:tc>
          <w:tcPr>
            <w:tcW w:w="1800" w:type="dxa"/>
            <w:hideMark/>
          </w:tcPr>
          <w:p w14:paraId="644CC695"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id</w:t>
            </w:r>
          </w:p>
        </w:tc>
        <w:tc>
          <w:tcPr>
            <w:tcW w:w="1800" w:type="dxa"/>
            <w:hideMark/>
          </w:tcPr>
          <w:p w14:paraId="706B3DF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UUID</w:t>
            </w:r>
          </w:p>
        </w:tc>
        <w:tc>
          <w:tcPr>
            <w:tcW w:w="5846" w:type="dxa"/>
            <w:hideMark/>
          </w:tcPr>
          <w:p w14:paraId="5D35D00D"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Unique flashcard ID</w:t>
            </w:r>
          </w:p>
        </w:tc>
      </w:tr>
      <w:tr w:rsidR="00D24379" w:rsidRPr="00D24379" w14:paraId="7833DD84" w14:textId="77777777" w:rsidTr="00414102">
        <w:tc>
          <w:tcPr>
            <w:tcW w:w="1800" w:type="dxa"/>
            <w:hideMark/>
          </w:tcPr>
          <w:p w14:paraId="3CDCC380"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student</w:t>
            </w:r>
          </w:p>
        </w:tc>
        <w:tc>
          <w:tcPr>
            <w:tcW w:w="1800" w:type="dxa"/>
            <w:hideMark/>
          </w:tcPr>
          <w:p w14:paraId="7C44DDD6"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Student</w:t>
            </w:r>
          </w:p>
        </w:tc>
        <w:tc>
          <w:tcPr>
            <w:tcW w:w="5846" w:type="dxa"/>
            <w:hideMark/>
          </w:tcPr>
          <w:p w14:paraId="78FF60D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Owner of the flashcard</w:t>
            </w:r>
          </w:p>
        </w:tc>
      </w:tr>
      <w:tr w:rsidR="00D24379" w:rsidRPr="00D24379" w14:paraId="016ECD5C" w14:textId="77777777" w:rsidTr="00414102">
        <w:tc>
          <w:tcPr>
            <w:tcW w:w="1800" w:type="dxa"/>
            <w:hideMark/>
          </w:tcPr>
          <w:p w14:paraId="78C60C0F"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question</w:t>
            </w:r>
          </w:p>
        </w:tc>
        <w:tc>
          <w:tcPr>
            <w:tcW w:w="1800" w:type="dxa"/>
            <w:hideMark/>
          </w:tcPr>
          <w:p w14:paraId="60C98612"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String</w:t>
            </w:r>
          </w:p>
        </w:tc>
        <w:tc>
          <w:tcPr>
            <w:tcW w:w="5846" w:type="dxa"/>
            <w:hideMark/>
          </w:tcPr>
          <w:p w14:paraId="2E294CA9"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Flashcard question</w:t>
            </w:r>
          </w:p>
        </w:tc>
      </w:tr>
      <w:tr w:rsidR="00D24379" w:rsidRPr="00D24379" w14:paraId="32853E2A" w14:textId="77777777" w:rsidTr="00414102">
        <w:tc>
          <w:tcPr>
            <w:tcW w:w="1800" w:type="dxa"/>
            <w:hideMark/>
          </w:tcPr>
          <w:p w14:paraId="12C8ED5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answer</w:t>
            </w:r>
          </w:p>
        </w:tc>
        <w:tc>
          <w:tcPr>
            <w:tcW w:w="1800" w:type="dxa"/>
            <w:hideMark/>
          </w:tcPr>
          <w:p w14:paraId="414698F9"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String</w:t>
            </w:r>
          </w:p>
        </w:tc>
        <w:tc>
          <w:tcPr>
            <w:tcW w:w="5846" w:type="dxa"/>
            <w:hideMark/>
          </w:tcPr>
          <w:p w14:paraId="4C67506D"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Flashcard answer</w:t>
            </w:r>
          </w:p>
        </w:tc>
      </w:tr>
      <w:tr w:rsidR="00D24379" w:rsidRPr="00D24379" w14:paraId="30F4DBDD" w14:textId="77777777" w:rsidTr="00414102">
        <w:tc>
          <w:tcPr>
            <w:tcW w:w="1800" w:type="dxa"/>
            <w:hideMark/>
          </w:tcPr>
          <w:p w14:paraId="3CAE9F8F"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chapter</w:t>
            </w:r>
          </w:p>
        </w:tc>
        <w:tc>
          <w:tcPr>
            <w:tcW w:w="1800" w:type="dxa"/>
            <w:hideMark/>
          </w:tcPr>
          <w:p w14:paraId="122C03A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Chapter</w:t>
            </w:r>
          </w:p>
        </w:tc>
        <w:tc>
          <w:tcPr>
            <w:tcW w:w="5846" w:type="dxa"/>
            <w:hideMark/>
          </w:tcPr>
          <w:p w14:paraId="3D95A557"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Linked chapter</w:t>
            </w:r>
          </w:p>
        </w:tc>
      </w:tr>
    </w:tbl>
    <w:p w14:paraId="3CA37E48" w14:textId="77777777" w:rsidR="00D24379" w:rsidRPr="00D24379" w:rsidRDefault="00000000" w:rsidP="00D24379">
      <w:pPr>
        <w:rPr>
          <w:rFonts w:ascii="Times New Roman" w:hAnsi="Times New Roman" w:cs="Times New Roman"/>
        </w:rPr>
      </w:pPr>
      <w:r>
        <w:rPr>
          <w:rFonts w:ascii="Times New Roman" w:hAnsi="Times New Roman" w:cs="Times New Roman"/>
        </w:rPr>
        <w:pict w14:anchorId="7F30B17D">
          <v:rect id="_x0000_i1038" style="width:0;height:1.5pt" o:hralign="center" o:hrstd="t" o:hr="t" fillcolor="#a0a0a0" stroked="f"/>
        </w:pict>
      </w:r>
    </w:p>
    <w:p w14:paraId="6730778E" w14:textId="77777777" w:rsidR="00D24379" w:rsidRPr="00D24379" w:rsidRDefault="00D24379" w:rsidP="00D24379">
      <w:pPr>
        <w:rPr>
          <w:rFonts w:ascii="Times New Roman" w:hAnsi="Times New Roman" w:cs="Times New Roman"/>
          <w:b/>
          <w:bCs/>
        </w:rPr>
      </w:pPr>
      <w:r w:rsidRPr="00D24379">
        <w:rPr>
          <w:rFonts w:ascii="Times New Roman" w:hAnsi="Times New Roman" w:cs="Times New Roman"/>
          <w:b/>
          <w:bCs/>
        </w:rPr>
        <w:t>ChatMessage:</w:t>
      </w:r>
    </w:p>
    <w:tbl>
      <w:tblPr>
        <w:tblStyle w:val="TableGrid"/>
        <w:tblW w:w="0" w:type="auto"/>
        <w:tblLayout w:type="fixed"/>
        <w:tblLook w:val="04A0" w:firstRow="1" w:lastRow="0" w:firstColumn="1" w:lastColumn="0" w:noHBand="0" w:noVBand="1"/>
      </w:tblPr>
      <w:tblGrid>
        <w:gridCol w:w="1800"/>
        <w:gridCol w:w="1800"/>
        <w:gridCol w:w="5846"/>
      </w:tblGrid>
      <w:tr w:rsidR="00D24379" w:rsidRPr="00D24379" w14:paraId="3098B6AC" w14:textId="77777777" w:rsidTr="00414102">
        <w:tc>
          <w:tcPr>
            <w:tcW w:w="1800" w:type="dxa"/>
            <w:hideMark/>
          </w:tcPr>
          <w:p w14:paraId="496775E6"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Attribute</w:t>
            </w:r>
          </w:p>
        </w:tc>
        <w:tc>
          <w:tcPr>
            <w:tcW w:w="1800" w:type="dxa"/>
            <w:hideMark/>
          </w:tcPr>
          <w:p w14:paraId="2122E74D"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Type</w:t>
            </w:r>
          </w:p>
        </w:tc>
        <w:tc>
          <w:tcPr>
            <w:tcW w:w="5846" w:type="dxa"/>
            <w:hideMark/>
          </w:tcPr>
          <w:p w14:paraId="53103A48"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Description</w:t>
            </w:r>
          </w:p>
        </w:tc>
      </w:tr>
      <w:tr w:rsidR="00D24379" w:rsidRPr="00D24379" w14:paraId="2147CEF2" w14:textId="77777777" w:rsidTr="00414102">
        <w:tc>
          <w:tcPr>
            <w:tcW w:w="1800" w:type="dxa"/>
            <w:hideMark/>
          </w:tcPr>
          <w:p w14:paraId="6DA4A824"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id</w:t>
            </w:r>
          </w:p>
        </w:tc>
        <w:tc>
          <w:tcPr>
            <w:tcW w:w="1800" w:type="dxa"/>
            <w:hideMark/>
          </w:tcPr>
          <w:p w14:paraId="60D36E1A"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UUID</w:t>
            </w:r>
          </w:p>
        </w:tc>
        <w:tc>
          <w:tcPr>
            <w:tcW w:w="5846" w:type="dxa"/>
            <w:hideMark/>
          </w:tcPr>
          <w:p w14:paraId="2A33D38F"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Unique message ID</w:t>
            </w:r>
          </w:p>
        </w:tc>
      </w:tr>
      <w:tr w:rsidR="00D24379" w:rsidRPr="00D24379" w14:paraId="6A5BFBC9" w14:textId="77777777" w:rsidTr="00414102">
        <w:tc>
          <w:tcPr>
            <w:tcW w:w="1800" w:type="dxa"/>
            <w:hideMark/>
          </w:tcPr>
          <w:p w14:paraId="5ADAE404"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sender</w:t>
            </w:r>
          </w:p>
        </w:tc>
        <w:tc>
          <w:tcPr>
            <w:tcW w:w="1800" w:type="dxa"/>
            <w:hideMark/>
          </w:tcPr>
          <w:p w14:paraId="1A6A5FF2"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User</w:t>
            </w:r>
          </w:p>
        </w:tc>
        <w:tc>
          <w:tcPr>
            <w:tcW w:w="5846" w:type="dxa"/>
            <w:hideMark/>
          </w:tcPr>
          <w:p w14:paraId="7DEF8F5E"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Message sender</w:t>
            </w:r>
          </w:p>
        </w:tc>
      </w:tr>
      <w:tr w:rsidR="00D24379" w:rsidRPr="00D24379" w14:paraId="1C5B81CB" w14:textId="77777777" w:rsidTr="00414102">
        <w:tc>
          <w:tcPr>
            <w:tcW w:w="1800" w:type="dxa"/>
            <w:hideMark/>
          </w:tcPr>
          <w:p w14:paraId="65D74AE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recipient</w:t>
            </w:r>
          </w:p>
        </w:tc>
        <w:tc>
          <w:tcPr>
            <w:tcW w:w="1800" w:type="dxa"/>
            <w:hideMark/>
          </w:tcPr>
          <w:p w14:paraId="0F62381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User | AIModel</w:t>
            </w:r>
          </w:p>
        </w:tc>
        <w:tc>
          <w:tcPr>
            <w:tcW w:w="5846" w:type="dxa"/>
            <w:hideMark/>
          </w:tcPr>
          <w:p w14:paraId="460DD970"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Message recipient</w:t>
            </w:r>
          </w:p>
        </w:tc>
      </w:tr>
      <w:tr w:rsidR="00D24379" w:rsidRPr="00D24379" w14:paraId="7C913647" w14:textId="77777777" w:rsidTr="00414102">
        <w:tc>
          <w:tcPr>
            <w:tcW w:w="1800" w:type="dxa"/>
            <w:hideMark/>
          </w:tcPr>
          <w:p w14:paraId="7D8F15FE"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content</w:t>
            </w:r>
          </w:p>
        </w:tc>
        <w:tc>
          <w:tcPr>
            <w:tcW w:w="1800" w:type="dxa"/>
            <w:hideMark/>
          </w:tcPr>
          <w:p w14:paraId="754BBBE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String</w:t>
            </w:r>
          </w:p>
        </w:tc>
        <w:tc>
          <w:tcPr>
            <w:tcW w:w="5846" w:type="dxa"/>
            <w:hideMark/>
          </w:tcPr>
          <w:p w14:paraId="7573F52A"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Message content</w:t>
            </w:r>
          </w:p>
        </w:tc>
      </w:tr>
      <w:tr w:rsidR="00D24379" w:rsidRPr="00D24379" w14:paraId="6A10E9E7" w14:textId="77777777" w:rsidTr="00414102">
        <w:tc>
          <w:tcPr>
            <w:tcW w:w="1800" w:type="dxa"/>
            <w:hideMark/>
          </w:tcPr>
          <w:p w14:paraId="69DC42E4"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timestamp</w:t>
            </w:r>
          </w:p>
        </w:tc>
        <w:tc>
          <w:tcPr>
            <w:tcW w:w="1800" w:type="dxa"/>
            <w:hideMark/>
          </w:tcPr>
          <w:p w14:paraId="41FF23D5"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DateTime</w:t>
            </w:r>
          </w:p>
        </w:tc>
        <w:tc>
          <w:tcPr>
            <w:tcW w:w="5846" w:type="dxa"/>
            <w:hideMark/>
          </w:tcPr>
          <w:p w14:paraId="740E77A5"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Time of sending</w:t>
            </w:r>
          </w:p>
        </w:tc>
      </w:tr>
    </w:tbl>
    <w:p w14:paraId="25EA3197" w14:textId="77777777" w:rsidR="00D24379" w:rsidRPr="00D24379" w:rsidRDefault="00000000" w:rsidP="00D24379">
      <w:pPr>
        <w:rPr>
          <w:rFonts w:ascii="Times New Roman" w:hAnsi="Times New Roman" w:cs="Times New Roman"/>
        </w:rPr>
      </w:pPr>
      <w:r>
        <w:rPr>
          <w:rFonts w:ascii="Times New Roman" w:hAnsi="Times New Roman" w:cs="Times New Roman"/>
        </w:rPr>
        <w:pict w14:anchorId="0A15F5F5">
          <v:rect id="_x0000_i1039" style="width:0;height:1.5pt" o:hralign="center" o:hrstd="t" o:hr="t" fillcolor="#a0a0a0" stroked="f"/>
        </w:pict>
      </w:r>
    </w:p>
    <w:p w14:paraId="247D2C33" w14:textId="77777777" w:rsidR="00D24379" w:rsidRPr="00D24379" w:rsidRDefault="00D24379" w:rsidP="00D24379">
      <w:pPr>
        <w:rPr>
          <w:rFonts w:ascii="Times New Roman" w:hAnsi="Times New Roman" w:cs="Times New Roman"/>
          <w:b/>
          <w:bCs/>
        </w:rPr>
      </w:pPr>
      <w:r w:rsidRPr="00D24379">
        <w:rPr>
          <w:rFonts w:ascii="Times New Roman" w:hAnsi="Times New Roman" w:cs="Times New Roman"/>
          <w:b/>
          <w:bCs/>
        </w:rPr>
        <w:t>CoinQuest:</w:t>
      </w:r>
    </w:p>
    <w:tbl>
      <w:tblPr>
        <w:tblStyle w:val="TableGrid"/>
        <w:tblW w:w="0" w:type="auto"/>
        <w:tblLayout w:type="fixed"/>
        <w:tblLook w:val="04A0" w:firstRow="1" w:lastRow="0" w:firstColumn="1" w:lastColumn="0" w:noHBand="0" w:noVBand="1"/>
      </w:tblPr>
      <w:tblGrid>
        <w:gridCol w:w="1800"/>
        <w:gridCol w:w="1800"/>
        <w:gridCol w:w="5846"/>
      </w:tblGrid>
      <w:tr w:rsidR="00D24379" w:rsidRPr="00D24379" w14:paraId="51257456" w14:textId="77777777" w:rsidTr="00414102">
        <w:tc>
          <w:tcPr>
            <w:tcW w:w="1800" w:type="dxa"/>
            <w:hideMark/>
          </w:tcPr>
          <w:p w14:paraId="711558CC"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Attribute</w:t>
            </w:r>
          </w:p>
        </w:tc>
        <w:tc>
          <w:tcPr>
            <w:tcW w:w="1800" w:type="dxa"/>
            <w:hideMark/>
          </w:tcPr>
          <w:p w14:paraId="5AFC73C2"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Type</w:t>
            </w:r>
          </w:p>
        </w:tc>
        <w:tc>
          <w:tcPr>
            <w:tcW w:w="5846" w:type="dxa"/>
            <w:hideMark/>
          </w:tcPr>
          <w:p w14:paraId="21F1B7D0"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Description</w:t>
            </w:r>
          </w:p>
        </w:tc>
      </w:tr>
      <w:tr w:rsidR="00D24379" w:rsidRPr="00D24379" w14:paraId="33D42161" w14:textId="77777777" w:rsidTr="00414102">
        <w:tc>
          <w:tcPr>
            <w:tcW w:w="1800" w:type="dxa"/>
            <w:hideMark/>
          </w:tcPr>
          <w:p w14:paraId="24ECF5EA"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id</w:t>
            </w:r>
          </w:p>
        </w:tc>
        <w:tc>
          <w:tcPr>
            <w:tcW w:w="1800" w:type="dxa"/>
            <w:hideMark/>
          </w:tcPr>
          <w:p w14:paraId="31A2D059"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UUID</w:t>
            </w:r>
          </w:p>
        </w:tc>
        <w:tc>
          <w:tcPr>
            <w:tcW w:w="5846" w:type="dxa"/>
            <w:hideMark/>
          </w:tcPr>
          <w:p w14:paraId="4E1FC4F7"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Unique quest ID</w:t>
            </w:r>
          </w:p>
        </w:tc>
      </w:tr>
      <w:tr w:rsidR="00D24379" w:rsidRPr="00D24379" w14:paraId="6559E7D3" w14:textId="77777777" w:rsidTr="00414102">
        <w:tc>
          <w:tcPr>
            <w:tcW w:w="1800" w:type="dxa"/>
            <w:hideMark/>
          </w:tcPr>
          <w:p w14:paraId="6C11646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title</w:t>
            </w:r>
          </w:p>
        </w:tc>
        <w:tc>
          <w:tcPr>
            <w:tcW w:w="1800" w:type="dxa"/>
            <w:hideMark/>
          </w:tcPr>
          <w:p w14:paraId="7246696F"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String</w:t>
            </w:r>
          </w:p>
        </w:tc>
        <w:tc>
          <w:tcPr>
            <w:tcW w:w="5846" w:type="dxa"/>
            <w:hideMark/>
          </w:tcPr>
          <w:p w14:paraId="1247BE3D"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Quest title</w:t>
            </w:r>
          </w:p>
        </w:tc>
      </w:tr>
      <w:tr w:rsidR="00D24379" w:rsidRPr="00D24379" w14:paraId="5A313FF4" w14:textId="77777777" w:rsidTr="00414102">
        <w:tc>
          <w:tcPr>
            <w:tcW w:w="1800" w:type="dxa"/>
            <w:hideMark/>
          </w:tcPr>
          <w:p w14:paraId="451F764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description</w:t>
            </w:r>
          </w:p>
        </w:tc>
        <w:tc>
          <w:tcPr>
            <w:tcW w:w="1800" w:type="dxa"/>
            <w:hideMark/>
          </w:tcPr>
          <w:p w14:paraId="630A29F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String</w:t>
            </w:r>
          </w:p>
        </w:tc>
        <w:tc>
          <w:tcPr>
            <w:tcW w:w="5846" w:type="dxa"/>
            <w:hideMark/>
          </w:tcPr>
          <w:p w14:paraId="17F9835D"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Quest description</w:t>
            </w:r>
          </w:p>
        </w:tc>
      </w:tr>
      <w:tr w:rsidR="00D24379" w:rsidRPr="00D24379" w14:paraId="3A95C472" w14:textId="77777777" w:rsidTr="00414102">
        <w:tc>
          <w:tcPr>
            <w:tcW w:w="1800" w:type="dxa"/>
            <w:hideMark/>
          </w:tcPr>
          <w:p w14:paraId="2E6F642F"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coinReward</w:t>
            </w:r>
          </w:p>
        </w:tc>
        <w:tc>
          <w:tcPr>
            <w:tcW w:w="1800" w:type="dxa"/>
            <w:hideMark/>
          </w:tcPr>
          <w:p w14:paraId="0263322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Int</w:t>
            </w:r>
          </w:p>
        </w:tc>
        <w:tc>
          <w:tcPr>
            <w:tcW w:w="5846" w:type="dxa"/>
            <w:hideMark/>
          </w:tcPr>
          <w:p w14:paraId="32888652"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Coins awarded</w:t>
            </w:r>
          </w:p>
        </w:tc>
      </w:tr>
      <w:tr w:rsidR="00D24379" w:rsidRPr="00D24379" w14:paraId="3E8C5772" w14:textId="77777777" w:rsidTr="00414102">
        <w:tc>
          <w:tcPr>
            <w:tcW w:w="1800" w:type="dxa"/>
            <w:hideMark/>
          </w:tcPr>
          <w:p w14:paraId="1E9E0CED"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isCompleted</w:t>
            </w:r>
          </w:p>
        </w:tc>
        <w:tc>
          <w:tcPr>
            <w:tcW w:w="1800" w:type="dxa"/>
            <w:hideMark/>
          </w:tcPr>
          <w:p w14:paraId="3062ACD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Boolean</w:t>
            </w:r>
          </w:p>
        </w:tc>
        <w:tc>
          <w:tcPr>
            <w:tcW w:w="5846" w:type="dxa"/>
            <w:hideMark/>
          </w:tcPr>
          <w:p w14:paraId="548CF47E"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Completion status</w:t>
            </w:r>
          </w:p>
        </w:tc>
      </w:tr>
      <w:tr w:rsidR="00D24379" w:rsidRPr="00D24379" w14:paraId="530AD5A7" w14:textId="77777777" w:rsidTr="00414102">
        <w:tc>
          <w:tcPr>
            <w:tcW w:w="1800" w:type="dxa"/>
            <w:hideMark/>
          </w:tcPr>
          <w:p w14:paraId="290389CE"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assignedAt</w:t>
            </w:r>
          </w:p>
        </w:tc>
        <w:tc>
          <w:tcPr>
            <w:tcW w:w="1800" w:type="dxa"/>
            <w:hideMark/>
          </w:tcPr>
          <w:p w14:paraId="07CA7211"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DateTime</w:t>
            </w:r>
          </w:p>
        </w:tc>
        <w:tc>
          <w:tcPr>
            <w:tcW w:w="5846" w:type="dxa"/>
            <w:hideMark/>
          </w:tcPr>
          <w:p w14:paraId="7C869B90"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Assignment date</w:t>
            </w:r>
          </w:p>
        </w:tc>
      </w:tr>
      <w:tr w:rsidR="00D24379" w:rsidRPr="00D24379" w14:paraId="1C9F269B" w14:textId="77777777" w:rsidTr="00414102">
        <w:tc>
          <w:tcPr>
            <w:tcW w:w="1800" w:type="dxa"/>
            <w:hideMark/>
          </w:tcPr>
          <w:p w14:paraId="61B348B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completedAt</w:t>
            </w:r>
          </w:p>
        </w:tc>
        <w:tc>
          <w:tcPr>
            <w:tcW w:w="1800" w:type="dxa"/>
            <w:hideMark/>
          </w:tcPr>
          <w:p w14:paraId="35F8DD7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DateTime?</w:t>
            </w:r>
          </w:p>
        </w:tc>
        <w:tc>
          <w:tcPr>
            <w:tcW w:w="5846" w:type="dxa"/>
            <w:hideMark/>
          </w:tcPr>
          <w:p w14:paraId="2755AB7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Completion date</w:t>
            </w:r>
          </w:p>
        </w:tc>
      </w:tr>
    </w:tbl>
    <w:p w14:paraId="2098DB42" w14:textId="77777777" w:rsidR="00D24379" w:rsidRPr="00D24379" w:rsidRDefault="00000000" w:rsidP="00D24379">
      <w:pPr>
        <w:rPr>
          <w:rFonts w:ascii="Times New Roman" w:hAnsi="Times New Roman" w:cs="Times New Roman"/>
        </w:rPr>
      </w:pPr>
      <w:r>
        <w:rPr>
          <w:rFonts w:ascii="Times New Roman" w:hAnsi="Times New Roman" w:cs="Times New Roman"/>
        </w:rPr>
        <w:pict w14:anchorId="07898110">
          <v:rect id="_x0000_i1040" style="width:0;height:1.5pt" o:hralign="center" o:hrstd="t" o:hr="t" fillcolor="#a0a0a0" stroked="f"/>
        </w:pict>
      </w:r>
    </w:p>
    <w:p w14:paraId="23202960" w14:textId="77777777" w:rsidR="00D24379" w:rsidRPr="00D24379" w:rsidRDefault="00D24379" w:rsidP="00D24379">
      <w:pPr>
        <w:rPr>
          <w:rFonts w:ascii="Times New Roman" w:hAnsi="Times New Roman" w:cs="Times New Roman"/>
          <w:b/>
          <w:bCs/>
        </w:rPr>
      </w:pPr>
      <w:r w:rsidRPr="00D24379">
        <w:rPr>
          <w:rFonts w:ascii="Times New Roman" w:hAnsi="Times New Roman" w:cs="Times New Roman"/>
          <w:b/>
          <w:bCs/>
        </w:rPr>
        <w:t>Badge:</w:t>
      </w:r>
    </w:p>
    <w:tbl>
      <w:tblPr>
        <w:tblStyle w:val="TableGrid"/>
        <w:tblW w:w="0" w:type="auto"/>
        <w:tblLayout w:type="fixed"/>
        <w:tblLook w:val="04A0" w:firstRow="1" w:lastRow="0" w:firstColumn="1" w:lastColumn="0" w:noHBand="0" w:noVBand="1"/>
      </w:tblPr>
      <w:tblGrid>
        <w:gridCol w:w="1800"/>
        <w:gridCol w:w="1800"/>
        <w:gridCol w:w="5846"/>
      </w:tblGrid>
      <w:tr w:rsidR="00D24379" w:rsidRPr="00D24379" w14:paraId="280D2ECB" w14:textId="77777777" w:rsidTr="00414102">
        <w:tc>
          <w:tcPr>
            <w:tcW w:w="1800" w:type="dxa"/>
            <w:hideMark/>
          </w:tcPr>
          <w:p w14:paraId="23E01CC5"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lastRenderedPageBreak/>
              <w:t>Attribute</w:t>
            </w:r>
          </w:p>
        </w:tc>
        <w:tc>
          <w:tcPr>
            <w:tcW w:w="1800" w:type="dxa"/>
            <w:hideMark/>
          </w:tcPr>
          <w:p w14:paraId="67BC83B0"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Type</w:t>
            </w:r>
          </w:p>
        </w:tc>
        <w:tc>
          <w:tcPr>
            <w:tcW w:w="5846" w:type="dxa"/>
            <w:hideMark/>
          </w:tcPr>
          <w:p w14:paraId="4614D3C6"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Description</w:t>
            </w:r>
          </w:p>
        </w:tc>
      </w:tr>
      <w:tr w:rsidR="00D24379" w:rsidRPr="00D24379" w14:paraId="462FD57E" w14:textId="77777777" w:rsidTr="00414102">
        <w:tc>
          <w:tcPr>
            <w:tcW w:w="1800" w:type="dxa"/>
            <w:hideMark/>
          </w:tcPr>
          <w:p w14:paraId="1CC8EFC0"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id</w:t>
            </w:r>
          </w:p>
        </w:tc>
        <w:tc>
          <w:tcPr>
            <w:tcW w:w="1800" w:type="dxa"/>
            <w:hideMark/>
          </w:tcPr>
          <w:p w14:paraId="63A24F98"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UUID</w:t>
            </w:r>
          </w:p>
        </w:tc>
        <w:tc>
          <w:tcPr>
            <w:tcW w:w="5846" w:type="dxa"/>
            <w:hideMark/>
          </w:tcPr>
          <w:p w14:paraId="64D478E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Unique badge ID</w:t>
            </w:r>
          </w:p>
        </w:tc>
      </w:tr>
      <w:tr w:rsidR="00D24379" w:rsidRPr="00D24379" w14:paraId="396360DD" w14:textId="77777777" w:rsidTr="00414102">
        <w:tc>
          <w:tcPr>
            <w:tcW w:w="1800" w:type="dxa"/>
            <w:hideMark/>
          </w:tcPr>
          <w:p w14:paraId="341E21D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name</w:t>
            </w:r>
          </w:p>
        </w:tc>
        <w:tc>
          <w:tcPr>
            <w:tcW w:w="1800" w:type="dxa"/>
            <w:hideMark/>
          </w:tcPr>
          <w:p w14:paraId="0305BBA9"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String</w:t>
            </w:r>
          </w:p>
        </w:tc>
        <w:tc>
          <w:tcPr>
            <w:tcW w:w="5846" w:type="dxa"/>
            <w:hideMark/>
          </w:tcPr>
          <w:p w14:paraId="0DFCE17E"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Name of the badge</w:t>
            </w:r>
          </w:p>
        </w:tc>
      </w:tr>
      <w:tr w:rsidR="00D24379" w:rsidRPr="00D24379" w14:paraId="598A7026" w14:textId="77777777" w:rsidTr="00414102">
        <w:tc>
          <w:tcPr>
            <w:tcW w:w="1800" w:type="dxa"/>
            <w:hideMark/>
          </w:tcPr>
          <w:p w14:paraId="3487D0B5"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iconUrl</w:t>
            </w:r>
          </w:p>
        </w:tc>
        <w:tc>
          <w:tcPr>
            <w:tcW w:w="1800" w:type="dxa"/>
            <w:hideMark/>
          </w:tcPr>
          <w:p w14:paraId="595E8219"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String</w:t>
            </w:r>
          </w:p>
        </w:tc>
        <w:tc>
          <w:tcPr>
            <w:tcW w:w="5846" w:type="dxa"/>
            <w:hideMark/>
          </w:tcPr>
          <w:p w14:paraId="19B1EAD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Badge icon URL</w:t>
            </w:r>
          </w:p>
        </w:tc>
      </w:tr>
      <w:tr w:rsidR="00D24379" w:rsidRPr="00D24379" w14:paraId="3DB6E8A5" w14:textId="77777777" w:rsidTr="00414102">
        <w:tc>
          <w:tcPr>
            <w:tcW w:w="1800" w:type="dxa"/>
            <w:hideMark/>
          </w:tcPr>
          <w:p w14:paraId="2EFD574B"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criteria</w:t>
            </w:r>
          </w:p>
        </w:tc>
        <w:tc>
          <w:tcPr>
            <w:tcW w:w="1800" w:type="dxa"/>
            <w:hideMark/>
          </w:tcPr>
          <w:p w14:paraId="480AAAE4"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String</w:t>
            </w:r>
          </w:p>
        </w:tc>
        <w:tc>
          <w:tcPr>
            <w:tcW w:w="5846" w:type="dxa"/>
            <w:hideMark/>
          </w:tcPr>
          <w:p w14:paraId="5C4AD414"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Criteria to earn the badge</w:t>
            </w:r>
          </w:p>
        </w:tc>
      </w:tr>
    </w:tbl>
    <w:p w14:paraId="2D07D291" w14:textId="77777777" w:rsidR="00D24379" w:rsidRPr="00D24379" w:rsidRDefault="00000000" w:rsidP="00D24379">
      <w:pPr>
        <w:rPr>
          <w:rFonts w:ascii="Times New Roman" w:hAnsi="Times New Roman" w:cs="Times New Roman"/>
        </w:rPr>
      </w:pPr>
      <w:r>
        <w:rPr>
          <w:rFonts w:ascii="Times New Roman" w:hAnsi="Times New Roman" w:cs="Times New Roman"/>
        </w:rPr>
        <w:pict w14:anchorId="4128FA1C">
          <v:rect id="_x0000_i1041" style="width:0;height:1.5pt" o:hralign="center" o:hrstd="t" o:hr="t" fillcolor="#a0a0a0" stroked="f"/>
        </w:pict>
      </w:r>
    </w:p>
    <w:p w14:paraId="2025C93D" w14:textId="77777777" w:rsidR="00D24379" w:rsidRPr="00D24379" w:rsidRDefault="00D24379" w:rsidP="00D24379">
      <w:pPr>
        <w:rPr>
          <w:rFonts w:ascii="Times New Roman" w:hAnsi="Times New Roman" w:cs="Times New Roman"/>
          <w:b/>
          <w:bCs/>
        </w:rPr>
      </w:pPr>
      <w:r w:rsidRPr="00D24379">
        <w:rPr>
          <w:rFonts w:ascii="Times New Roman" w:hAnsi="Times New Roman" w:cs="Times New Roman"/>
          <w:b/>
          <w:bCs/>
        </w:rPr>
        <w:t>Certificate:</w:t>
      </w:r>
    </w:p>
    <w:tbl>
      <w:tblPr>
        <w:tblStyle w:val="TableGrid"/>
        <w:tblW w:w="0" w:type="auto"/>
        <w:tblLayout w:type="fixed"/>
        <w:tblLook w:val="04A0" w:firstRow="1" w:lastRow="0" w:firstColumn="1" w:lastColumn="0" w:noHBand="0" w:noVBand="1"/>
      </w:tblPr>
      <w:tblGrid>
        <w:gridCol w:w="1800"/>
        <w:gridCol w:w="1800"/>
        <w:gridCol w:w="5846"/>
      </w:tblGrid>
      <w:tr w:rsidR="00D24379" w:rsidRPr="00D24379" w14:paraId="33D727AB" w14:textId="77777777" w:rsidTr="00414102">
        <w:tc>
          <w:tcPr>
            <w:tcW w:w="1800" w:type="dxa"/>
            <w:hideMark/>
          </w:tcPr>
          <w:p w14:paraId="64A5E45A"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Attribute</w:t>
            </w:r>
          </w:p>
        </w:tc>
        <w:tc>
          <w:tcPr>
            <w:tcW w:w="1800" w:type="dxa"/>
            <w:hideMark/>
          </w:tcPr>
          <w:p w14:paraId="4B363D91"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Type</w:t>
            </w:r>
          </w:p>
        </w:tc>
        <w:tc>
          <w:tcPr>
            <w:tcW w:w="5846" w:type="dxa"/>
            <w:hideMark/>
          </w:tcPr>
          <w:p w14:paraId="7AE4BA97"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Description</w:t>
            </w:r>
          </w:p>
        </w:tc>
      </w:tr>
      <w:tr w:rsidR="00D24379" w:rsidRPr="00D24379" w14:paraId="6DBC770F" w14:textId="77777777" w:rsidTr="00414102">
        <w:tc>
          <w:tcPr>
            <w:tcW w:w="1800" w:type="dxa"/>
            <w:hideMark/>
          </w:tcPr>
          <w:p w14:paraId="6019ABDA"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id</w:t>
            </w:r>
          </w:p>
        </w:tc>
        <w:tc>
          <w:tcPr>
            <w:tcW w:w="1800" w:type="dxa"/>
            <w:hideMark/>
          </w:tcPr>
          <w:p w14:paraId="53E2B724"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UUID</w:t>
            </w:r>
          </w:p>
        </w:tc>
        <w:tc>
          <w:tcPr>
            <w:tcW w:w="5846" w:type="dxa"/>
            <w:hideMark/>
          </w:tcPr>
          <w:p w14:paraId="3B98BDF7"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Unique certificate ID</w:t>
            </w:r>
          </w:p>
        </w:tc>
      </w:tr>
      <w:tr w:rsidR="00D24379" w:rsidRPr="00D24379" w14:paraId="6EDE0E45" w14:textId="77777777" w:rsidTr="00414102">
        <w:tc>
          <w:tcPr>
            <w:tcW w:w="1800" w:type="dxa"/>
            <w:hideMark/>
          </w:tcPr>
          <w:p w14:paraId="72305B7B"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student</w:t>
            </w:r>
          </w:p>
        </w:tc>
        <w:tc>
          <w:tcPr>
            <w:tcW w:w="1800" w:type="dxa"/>
            <w:hideMark/>
          </w:tcPr>
          <w:p w14:paraId="44326037"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Student</w:t>
            </w:r>
          </w:p>
        </w:tc>
        <w:tc>
          <w:tcPr>
            <w:tcW w:w="5846" w:type="dxa"/>
            <w:hideMark/>
          </w:tcPr>
          <w:p w14:paraId="5BA1F26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Certificate holder</w:t>
            </w:r>
          </w:p>
        </w:tc>
      </w:tr>
      <w:tr w:rsidR="00D24379" w:rsidRPr="00D24379" w14:paraId="788C330B" w14:textId="77777777" w:rsidTr="00414102">
        <w:tc>
          <w:tcPr>
            <w:tcW w:w="1800" w:type="dxa"/>
            <w:hideMark/>
          </w:tcPr>
          <w:p w14:paraId="57D662A1"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title</w:t>
            </w:r>
          </w:p>
        </w:tc>
        <w:tc>
          <w:tcPr>
            <w:tcW w:w="1800" w:type="dxa"/>
            <w:hideMark/>
          </w:tcPr>
          <w:p w14:paraId="5692942D"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String</w:t>
            </w:r>
          </w:p>
        </w:tc>
        <w:tc>
          <w:tcPr>
            <w:tcW w:w="5846" w:type="dxa"/>
            <w:hideMark/>
          </w:tcPr>
          <w:p w14:paraId="504B6C72"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Certificate title</w:t>
            </w:r>
          </w:p>
        </w:tc>
      </w:tr>
      <w:tr w:rsidR="00D24379" w:rsidRPr="00D24379" w14:paraId="1EAF17EC" w14:textId="77777777" w:rsidTr="00414102">
        <w:tc>
          <w:tcPr>
            <w:tcW w:w="1800" w:type="dxa"/>
            <w:hideMark/>
          </w:tcPr>
          <w:p w14:paraId="358F20D6"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issuedAt</w:t>
            </w:r>
          </w:p>
        </w:tc>
        <w:tc>
          <w:tcPr>
            <w:tcW w:w="1800" w:type="dxa"/>
            <w:hideMark/>
          </w:tcPr>
          <w:p w14:paraId="4EEB84B0"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DateTime</w:t>
            </w:r>
          </w:p>
        </w:tc>
        <w:tc>
          <w:tcPr>
            <w:tcW w:w="5846" w:type="dxa"/>
            <w:hideMark/>
          </w:tcPr>
          <w:p w14:paraId="3C4E30B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Issue date</w:t>
            </w:r>
          </w:p>
        </w:tc>
      </w:tr>
      <w:tr w:rsidR="00D24379" w:rsidRPr="00D24379" w14:paraId="4730AB96" w14:textId="77777777" w:rsidTr="00414102">
        <w:tc>
          <w:tcPr>
            <w:tcW w:w="1800" w:type="dxa"/>
            <w:hideMark/>
          </w:tcPr>
          <w:p w14:paraId="3E358ADB"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url</w:t>
            </w:r>
          </w:p>
        </w:tc>
        <w:tc>
          <w:tcPr>
            <w:tcW w:w="1800" w:type="dxa"/>
            <w:hideMark/>
          </w:tcPr>
          <w:p w14:paraId="271CD066"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String?</w:t>
            </w:r>
          </w:p>
        </w:tc>
        <w:tc>
          <w:tcPr>
            <w:tcW w:w="5846" w:type="dxa"/>
            <w:hideMark/>
          </w:tcPr>
          <w:p w14:paraId="17738E8E"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Optional certificate link</w:t>
            </w:r>
          </w:p>
        </w:tc>
      </w:tr>
    </w:tbl>
    <w:p w14:paraId="313376B4" w14:textId="77777777" w:rsidR="00D24379" w:rsidRPr="00D24379" w:rsidRDefault="00000000" w:rsidP="00D24379">
      <w:pPr>
        <w:rPr>
          <w:rFonts w:ascii="Times New Roman" w:hAnsi="Times New Roman" w:cs="Times New Roman"/>
        </w:rPr>
      </w:pPr>
      <w:r>
        <w:rPr>
          <w:rFonts w:ascii="Times New Roman" w:hAnsi="Times New Roman" w:cs="Times New Roman"/>
        </w:rPr>
        <w:pict w14:anchorId="5C0FDFF5">
          <v:rect id="_x0000_i1042" style="width:0;height:1.5pt" o:hralign="center" o:hrstd="t" o:hr="t" fillcolor="#a0a0a0" stroked="f"/>
        </w:pict>
      </w:r>
    </w:p>
    <w:p w14:paraId="1E5DAFBC" w14:textId="77777777" w:rsidR="00D24379" w:rsidRPr="00D24379" w:rsidRDefault="00D24379" w:rsidP="00D24379">
      <w:pPr>
        <w:rPr>
          <w:rFonts w:ascii="Times New Roman" w:hAnsi="Times New Roman" w:cs="Times New Roman"/>
          <w:b/>
          <w:bCs/>
        </w:rPr>
      </w:pPr>
      <w:r w:rsidRPr="00D24379">
        <w:rPr>
          <w:rFonts w:ascii="Times New Roman" w:hAnsi="Times New Roman" w:cs="Times New Roman"/>
          <w:b/>
          <w:bCs/>
        </w:rPr>
        <w:t>Notification:</w:t>
      </w:r>
    </w:p>
    <w:tbl>
      <w:tblPr>
        <w:tblStyle w:val="TableGrid"/>
        <w:tblW w:w="0" w:type="auto"/>
        <w:tblLayout w:type="fixed"/>
        <w:tblLook w:val="04A0" w:firstRow="1" w:lastRow="0" w:firstColumn="1" w:lastColumn="0" w:noHBand="0" w:noVBand="1"/>
      </w:tblPr>
      <w:tblGrid>
        <w:gridCol w:w="1800"/>
        <w:gridCol w:w="1800"/>
        <w:gridCol w:w="5846"/>
      </w:tblGrid>
      <w:tr w:rsidR="00D24379" w:rsidRPr="00D24379" w14:paraId="656FE97C" w14:textId="77777777" w:rsidTr="00414102">
        <w:tc>
          <w:tcPr>
            <w:tcW w:w="1800" w:type="dxa"/>
            <w:hideMark/>
          </w:tcPr>
          <w:p w14:paraId="0B2B78B2"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Attribute</w:t>
            </w:r>
          </w:p>
        </w:tc>
        <w:tc>
          <w:tcPr>
            <w:tcW w:w="1800" w:type="dxa"/>
            <w:hideMark/>
          </w:tcPr>
          <w:p w14:paraId="1DC1FD63"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Type</w:t>
            </w:r>
          </w:p>
        </w:tc>
        <w:tc>
          <w:tcPr>
            <w:tcW w:w="5846" w:type="dxa"/>
            <w:hideMark/>
          </w:tcPr>
          <w:p w14:paraId="362285B3"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Description</w:t>
            </w:r>
          </w:p>
        </w:tc>
      </w:tr>
      <w:tr w:rsidR="00D24379" w:rsidRPr="00D24379" w14:paraId="6FC20E92" w14:textId="77777777" w:rsidTr="00414102">
        <w:tc>
          <w:tcPr>
            <w:tcW w:w="1800" w:type="dxa"/>
            <w:hideMark/>
          </w:tcPr>
          <w:p w14:paraId="115D2280"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id</w:t>
            </w:r>
          </w:p>
        </w:tc>
        <w:tc>
          <w:tcPr>
            <w:tcW w:w="1800" w:type="dxa"/>
            <w:hideMark/>
          </w:tcPr>
          <w:p w14:paraId="3D0143EB"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UUID</w:t>
            </w:r>
          </w:p>
        </w:tc>
        <w:tc>
          <w:tcPr>
            <w:tcW w:w="5846" w:type="dxa"/>
            <w:hideMark/>
          </w:tcPr>
          <w:p w14:paraId="749769C8"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Unique notification ID</w:t>
            </w:r>
          </w:p>
        </w:tc>
      </w:tr>
      <w:tr w:rsidR="00D24379" w:rsidRPr="00D24379" w14:paraId="6AB96520" w14:textId="77777777" w:rsidTr="00414102">
        <w:tc>
          <w:tcPr>
            <w:tcW w:w="1800" w:type="dxa"/>
            <w:hideMark/>
          </w:tcPr>
          <w:p w14:paraId="02B5ED0E"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recipient</w:t>
            </w:r>
          </w:p>
        </w:tc>
        <w:tc>
          <w:tcPr>
            <w:tcW w:w="1800" w:type="dxa"/>
            <w:hideMark/>
          </w:tcPr>
          <w:p w14:paraId="1853E8D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User</w:t>
            </w:r>
          </w:p>
        </w:tc>
        <w:tc>
          <w:tcPr>
            <w:tcW w:w="5846" w:type="dxa"/>
            <w:hideMark/>
          </w:tcPr>
          <w:p w14:paraId="6619114B"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Notification recipient</w:t>
            </w:r>
          </w:p>
        </w:tc>
      </w:tr>
      <w:tr w:rsidR="00D24379" w:rsidRPr="00D24379" w14:paraId="54CCC063" w14:textId="77777777" w:rsidTr="00414102">
        <w:tc>
          <w:tcPr>
            <w:tcW w:w="1800" w:type="dxa"/>
            <w:hideMark/>
          </w:tcPr>
          <w:p w14:paraId="656978A1"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type</w:t>
            </w:r>
          </w:p>
        </w:tc>
        <w:tc>
          <w:tcPr>
            <w:tcW w:w="1800" w:type="dxa"/>
            <w:hideMark/>
          </w:tcPr>
          <w:p w14:paraId="1A45A9EF"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Enum</w:t>
            </w:r>
          </w:p>
        </w:tc>
        <w:tc>
          <w:tcPr>
            <w:tcW w:w="5846" w:type="dxa"/>
            <w:hideMark/>
          </w:tcPr>
          <w:p w14:paraId="7D94E972"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QUIZ_COMPLETED, GOAL_PROGRESS, etc.</w:t>
            </w:r>
          </w:p>
        </w:tc>
      </w:tr>
      <w:tr w:rsidR="00D24379" w:rsidRPr="00D24379" w14:paraId="2BAF031B" w14:textId="77777777" w:rsidTr="00414102">
        <w:tc>
          <w:tcPr>
            <w:tcW w:w="1800" w:type="dxa"/>
            <w:hideMark/>
          </w:tcPr>
          <w:p w14:paraId="4DFD671D"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payload</w:t>
            </w:r>
          </w:p>
        </w:tc>
        <w:tc>
          <w:tcPr>
            <w:tcW w:w="1800" w:type="dxa"/>
            <w:hideMark/>
          </w:tcPr>
          <w:p w14:paraId="0D69928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JSON</w:t>
            </w:r>
          </w:p>
        </w:tc>
        <w:tc>
          <w:tcPr>
            <w:tcW w:w="5846" w:type="dxa"/>
            <w:hideMark/>
          </w:tcPr>
          <w:p w14:paraId="2626704D"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Additional data</w:t>
            </w:r>
          </w:p>
        </w:tc>
      </w:tr>
      <w:tr w:rsidR="00D24379" w:rsidRPr="00D24379" w14:paraId="57264FF7" w14:textId="77777777" w:rsidTr="00414102">
        <w:tc>
          <w:tcPr>
            <w:tcW w:w="1800" w:type="dxa"/>
            <w:hideMark/>
          </w:tcPr>
          <w:p w14:paraId="7416E112"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isRead</w:t>
            </w:r>
          </w:p>
        </w:tc>
        <w:tc>
          <w:tcPr>
            <w:tcW w:w="1800" w:type="dxa"/>
            <w:hideMark/>
          </w:tcPr>
          <w:p w14:paraId="2CC56D92"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Boolean</w:t>
            </w:r>
          </w:p>
        </w:tc>
        <w:tc>
          <w:tcPr>
            <w:tcW w:w="5846" w:type="dxa"/>
            <w:hideMark/>
          </w:tcPr>
          <w:p w14:paraId="2D094199"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Read status</w:t>
            </w:r>
          </w:p>
        </w:tc>
      </w:tr>
      <w:tr w:rsidR="00D24379" w:rsidRPr="00D24379" w14:paraId="0B0E1323" w14:textId="77777777" w:rsidTr="00414102">
        <w:tc>
          <w:tcPr>
            <w:tcW w:w="1800" w:type="dxa"/>
            <w:hideMark/>
          </w:tcPr>
          <w:p w14:paraId="73D69836"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createdAt</w:t>
            </w:r>
          </w:p>
        </w:tc>
        <w:tc>
          <w:tcPr>
            <w:tcW w:w="1800" w:type="dxa"/>
            <w:hideMark/>
          </w:tcPr>
          <w:p w14:paraId="0A9A3586"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DateTime</w:t>
            </w:r>
          </w:p>
        </w:tc>
        <w:tc>
          <w:tcPr>
            <w:tcW w:w="5846" w:type="dxa"/>
            <w:hideMark/>
          </w:tcPr>
          <w:p w14:paraId="59040A5A"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Notification timestamp</w:t>
            </w:r>
          </w:p>
        </w:tc>
      </w:tr>
    </w:tbl>
    <w:p w14:paraId="3600E388" w14:textId="77777777" w:rsidR="00D24379" w:rsidRPr="00D24379" w:rsidRDefault="00000000" w:rsidP="00D24379">
      <w:pPr>
        <w:rPr>
          <w:rFonts w:ascii="Times New Roman" w:hAnsi="Times New Roman" w:cs="Times New Roman"/>
        </w:rPr>
      </w:pPr>
      <w:r>
        <w:rPr>
          <w:rFonts w:ascii="Times New Roman" w:hAnsi="Times New Roman" w:cs="Times New Roman"/>
        </w:rPr>
        <w:pict w14:anchorId="680FA766">
          <v:rect id="_x0000_i1043" style="width:0;height:1.5pt" o:hralign="center" o:hrstd="t" o:hr="t" fillcolor="#a0a0a0" stroked="f"/>
        </w:pict>
      </w:r>
    </w:p>
    <w:p w14:paraId="5B25ACA0" w14:textId="77777777" w:rsidR="00D24379" w:rsidRPr="00D24379" w:rsidRDefault="00D24379" w:rsidP="00D24379">
      <w:pPr>
        <w:rPr>
          <w:rFonts w:ascii="Times New Roman" w:hAnsi="Times New Roman" w:cs="Times New Roman"/>
          <w:b/>
          <w:bCs/>
        </w:rPr>
      </w:pPr>
      <w:r w:rsidRPr="00D24379">
        <w:rPr>
          <w:rFonts w:ascii="Times New Roman" w:hAnsi="Times New Roman" w:cs="Times New Roman"/>
          <w:b/>
          <w:bCs/>
        </w:rPr>
        <w:t>Goal:</w:t>
      </w:r>
    </w:p>
    <w:tbl>
      <w:tblPr>
        <w:tblStyle w:val="TableGrid"/>
        <w:tblW w:w="0" w:type="auto"/>
        <w:tblLayout w:type="fixed"/>
        <w:tblLook w:val="04A0" w:firstRow="1" w:lastRow="0" w:firstColumn="1" w:lastColumn="0" w:noHBand="0" w:noVBand="1"/>
      </w:tblPr>
      <w:tblGrid>
        <w:gridCol w:w="1800"/>
        <w:gridCol w:w="1800"/>
        <w:gridCol w:w="5846"/>
      </w:tblGrid>
      <w:tr w:rsidR="00D24379" w:rsidRPr="00D24379" w14:paraId="13131476" w14:textId="77777777" w:rsidTr="00414102">
        <w:tc>
          <w:tcPr>
            <w:tcW w:w="1800" w:type="dxa"/>
            <w:hideMark/>
          </w:tcPr>
          <w:p w14:paraId="4F5C5642"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Attribute</w:t>
            </w:r>
          </w:p>
        </w:tc>
        <w:tc>
          <w:tcPr>
            <w:tcW w:w="1800" w:type="dxa"/>
            <w:hideMark/>
          </w:tcPr>
          <w:p w14:paraId="2465FD8A"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Type</w:t>
            </w:r>
          </w:p>
        </w:tc>
        <w:tc>
          <w:tcPr>
            <w:tcW w:w="5846" w:type="dxa"/>
            <w:hideMark/>
          </w:tcPr>
          <w:p w14:paraId="77BC6F9F"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Description</w:t>
            </w:r>
          </w:p>
        </w:tc>
      </w:tr>
      <w:tr w:rsidR="00D24379" w:rsidRPr="00D24379" w14:paraId="04D4B349" w14:textId="77777777" w:rsidTr="00414102">
        <w:tc>
          <w:tcPr>
            <w:tcW w:w="1800" w:type="dxa"/>
            <w:hideMark/>
          </w:tcPr>
          <w:p w14:paraId="5E04A358"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id</w:t>
            </w:r>
          </w:p>
        </w:tc>
        <w:tc>
          <w:tcPr>
            <w:tcW w:w="1800" w:type="dxa"/>
            <w:hideMark/>
          </w:tcPr>
          <w:p w14:paraId="72FB54D0"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UUID</w:t>
            </w:r>
          </w:p>
        </w:tc>
        <w:tc>
          <w:tcPr>
            <w:tcW w:w="5846" w:type="dxa"/>
            <w:hideMark/>
          </w:tcPr>
          <w:p w14:paraId="2EF19458"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Unique goal ID</w:t>
            </w:r>
          </w:p>
        </w:tc>
      </w:tr>
      <w:tr w:rsidR="00D24379" w:rsidRPr="00D24379" w14:paraId="0FD7ACF2" w14:textId="77777777" w:rsidTr="00414102">
        <w:tc>
          <w:tcPr>
            <w:tcW w:w="1800" w:type="dxa"/>
            <w:hideMark/>
          </w:tcPr>
          <w:p w14:paraId="6EEEBDA6"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lastRenderedPageBreak/>
              <w:t>parent</w:t>
            </w:r>
          </w:p>
        </w:tc>
        <w:tc>
          <w:tcPr>
            <w:tcW w:w="1800" w:type="dxa"/>
            <w:hideMark/>
          </w:tcPr>
          <w:p w14:paraId="57EE8A1B"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Parent</w:t>
            </w:r>
          </w:p>
        </w:tc>
        <w:tc>
          <w:tcPr>
            <w:tcW w:w="5846" w:type="dxa"/>
            <w:hideMark/>
          </w:tcPr>
          <w:p w14:paraId="753510F0"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Goal setter</w:t>
            </w:r>
          </w:p>
        </w:tc>
      </w:tr>
      <w:tr w:rsidR="00D24379" w:rsidRPr="00D24379" w14:paraId="4206FA7D" w14:textId="77777777" w:rsidTr="00414102">
        <w:tc>
          <w:tcPr>
            <w:tcW w:w="1800" w:type="dxa"/>
            <w:hideMark/>
          </w:tcPr>
          <w:p w14:paraId="601266CD"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child</w:t>
            </w:r>
          </w:p>
        </w:tc>
        <w:tc>
          <w:tcPr>
            <w:tcW w:w="1800" w:type="dxa"/>
            <w:hideMark/>
          </w:tcPr>
          <w:p w14:paraId="3CFEAABA"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Student</w:t>
            </w:r>
          </w:p>
        </w:tc>
        <w:tc>
          <w:tcPr>
            <w:tcW w:w="5846" w:type="dxa"/>
            <w:hideMark/>
          </w:tcPr>
          <w:p w14:paraId="10E87CC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Goal target</w:t>
            </w:r>
          </w:p>
        </w:tc>
      </w:tr>
      <w:tr w:rsidR="00D24379" w:rsidRPr="00D24379" w14:paraId="60C60587" w14:textId="77777777" w:rsidTr="00414102">
        <w:tc>
          <w:tcPr>
            <w:tcW w:w="1800" w:type="dxa"/>
            <w:hideMark/>
          </w:tcPr>
          <w:p w14:paraId="20C46959"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description</w:t>
            </w:r>
          </w:p>
        </w:tc>
        <w:tc>
          <w:tcPr>
            <w:tcW w:w="1800" w:type="dxa"/>
            <w:hideMark/>
          </w:tcPr>
          <w:p w14:paraId="2A0A504D"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String</w:t>
            </w:r>
          </w:p>
        </w:tc>
        <w:tc>
          <w:tcPr>
            <w:tcW w:w="5846" w:type="dxa"/>
            <w:hideMark/>
          </w:tcPr>
          <w:p w14:paraId="68B7730F"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Goal description</w:t>
            </w:r>
          </w:p>
        </w:tc>
      </w:tr>
      <w:tr w:rsidR="00D24379" w:rsidRPr="00D24379" w14:paraId="3BA04F81" w14:textId="77777777" w:rsidTr="00414102">
        <w:tc>
          <w:tcPr>
            <w:tcW w:w="1800" w:type="dxa"/>
            <w:hideMark/>
          </w:tcPr>
          <w:p w14:paraId="27CEE848"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rewardCoins</w:t>
            </w:r>
          </w:p>
        </w:tc>
        <w:tc>
          <w:tcPr>
            <w:tcW w:w="1800" w:type="dxa"/>
            <w:hideMark/>
          </w:tcPr>
          <w:p w14:paraId="47B1DCA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Int</w:t>
            </w:r>
          </w:p>
        </w:tc>
        <w:tc>
          <w:tcPr>
            <w:tcW w:w="5846" w:type="dxa"/>
            <w:hideMark/>
          </w:tcPr>
          <w:p w14:paraId="0D6A21D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Reward coins</w:t>
            </w:r>
          </w:p>
        </w:tc>
      </w:tr>
      <w:tr w:rsidR="00D24379" w:rsidRPr="00D24379" w14:paraId="7BCF647B" w14:textId="77777777" w:rsidTr="00414102">
        <w:tc>
          <w:tcPr>
            <w:tcW w:w="1800" w:type="dxa"/>
            <w:hideMark/>
          </w:tcPr>
          <w:p w14:paraId="1016D604"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progress</w:t>
            </w:r>
          </w:p>
        </w:tc>
        <w:tc>
          <w:tcPr>
            <w:tcW w:w="1800" w:type="dxa"/>
            <w:hideMark/>
          </w:tcPr>
          <w:p w14:paraId="571D1C3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Float</w:t>
            </w:r>
          </w:p>
        </w:tc>
        <w:tc>
          <w:tcPr>
            <w:tcW w:w="5846" w:type="dxa"/>
            <w:hideMark/>
          </w:tcPr>
          <w:p w14:paraId="12D1204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Progress (0.0–1.0)</w:t>
            </w:r>
          </w:p>
        </w:tc>
      </w:tr>
      <w:tr w:rsidR="00D24379" w:rsidRPr="00D24379" w14:paraId="1A304710" w14:textId="77777777" w:rsidTr="00414102">
        <w:tc>
          <w:tcPr>
            <w:tcW w:w="1800" w:type="dxa"/>
            <w:hideMark/>
          </w:tcPr>
          <w:p w14:paraId="5E4EC116"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status</w:t>
            </w:r>
          </w:p>
        </w:tc>
        <w:tc>
          <w:tcPr>
            <w:tcW w:w="1800" w:type="dxa"/>
            <w:hideMark/>
          </w:tcPr>
          <w:p w14:paraId="0E525352"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Enum</w:t>
            </w:r>
          </w:p>
        </w:tc>
        <w:tc>
          <w:tcPr>
            <w:tcW w:w="5846" w:type="dxa"/>
            <w:hideMark/>
          </w:tcPr>
          <w:p w14:paraId="07531A9A"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PENDING or COMPLETED</w:t>
            </w:r>
          </w:p>
        </w:tc>
      </w:tr>
    </w:tbl>
    <w:p w14:paraId="4922DE5E" w14:textId="77777777" w:rsidR="00D24379" w:rsidRPr="00D24379" w:rsidRDefault="00000000" w:rsidP="00D24379">
      <w:pPr>
        <w:rPr>
          <w:rFonts w:ascii="Times New Roman" w:hAnsi="Times New Roman" w:cs="Times New Roman"/>
        </w:rPr>
      </w:pPr>
      <w:r>
        <w:rPr>
          <w:rFonts w:ascii="Times New Roman" w:hAnsi="Times New Roman" w:cs="Times New Roman"/>
        </w:rPr>
        <w:pict w14:anchorId="3B95D563">
          <v:rect id="_x0000_i1044" style="width:0;height:1.5pt" o:hralign="center" o:hrstd="t" o:hr="t" fillcolor="#a0a0a0" stroked="f"/>
        </w:pict>
      </w:r>
    </w:p>
    <w:p w14:paraId="59B9A6C5" w14:textId="77777777" w:rsidR="00D24379" w:rsidRPr="00D24379" w:rsidRDefault="00D24379" w:rsidP="00D24379">
      <w:pPr>
        <w:rPr>
          <w:rFonts w:ascii="Times New Roman" w:hAnsi="Times New Roman" w:cs="Times New Roman"/>
          <w:b/>
          <w:bCs/>
        </w:rPr>
      </w:pPr>
      <w:r w:rsidRPr="00D24379">
        <w:rPr>
          <w:rFonts w:ascii="Times New Roman" w:hAnsi="Times New Roman" w:cs="Times New Roman"/>
          <w:b/>
          <w:bCs/>
        </w:rPr>
        <w:t>Classroom:</w:t>
      </w:r>
    </w:p>
    <w:tbl>
      <w:tblPr>
        <w:tblStyle w:val="TableGrid"/>
        <w:tblW w:w="0" w:type="auto"/>
        <w:tblLayout w:type="fixed"/>
        <w:tblLook w:val="04A0" w:firstRow="1" w:lastRow="0" w:firstColumn="1" w:lastColumn="0" w:noHBand="0" w:noVBand="1"/>
      </w:tblPr>
      <w:tblGrid>
        <w:gridCol w:w="1800"/>
        <w:gridCol w:w="1800"/>
        <w:gridCol w:w="5846"/>
      </w:tblGrid>
      <w:tr w:rsidR="00D24379" w:rsidRPr="00D24379" w14:paraId="4F0CFFE7" w14:textId="77777777" w:rsidTr="00414102">
        <w:tc>
          <w:tcPr>
            <w:tcW w:w="1800" w:type="dxa"/>
            <w:hideMark/>
          </w:tcPr>
          <w:p w14:paraId="423FBF9D"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Attribute</w:t>
            </w:r>
          </w:p>
        </w:tc>
        <w:tc>
          <w:tcPr>
            <w:tcW w:w="1800" w:type="dxa"/>
            <w:hideMark/>
          </w:tcPr>
          <w:p w14:paraId="22A6C107"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Type</w:t>
            </w:r>
          </w:p>
        </w:tc>
        <w:tc>
          <w:tcPr>
            <w:tcW w:w="5846" w:type="dxa"/>
            <w:hideMark/>
          </w:tcPr>
          <w:p w14:paraId="7247FEF5"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Description</w:t>
            </w:r>
          </w:p>
        </w:tc>
      </w:tr>
      <w:tr w:rsidR="00D24379" w:rsidRPr="00D24379" w14:paraId="0ED9F388" w14:textId="77777777" w:rsidTr="00414102">
        <w:tc>
          <w:tcPr>
            <w:tcW w:w="1800" w:type="dxa"/>
            <w:hideMark/>
          </w:tcPr>
          <w:p w14:paraId="40C22758"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id</w:t>
            </w:r>
          </w:p>
        </w:tc>
        <w:tc>
          <w:tcPr>
            <w:tcW w:w="1800" w:type="dxa"/>
            <w:hideMark/>
          </w:tcPr>
          <w:p w14:paraId="736C406B"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UUID</w:t>
            </w:r>
          </w:p>
        </w:tc>
        <w:tc>
          <w:tcPr>
            <w:tcW w:w="5846" w:type="dxa"/>
            <w:hideMark/>
          </w:tcPr>
          <w:p w14:paraId="1AF046D4"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Unique classroom ID</w:t>
            </w:r>
          </w:p>
        </w:tc>
      </w:tr>
      <w:tr w:rsidR="00D24379" w:rsidRPr="00D24379" w14:paraId="4C088FC5" w14:textId="77777777" w:rsidTr="00414102">
        <w:tc>
          <w:tcPr>
            <w:tcW w:w="1800" w:type="dxa"/>
            <w:hideMark/>
          </w:tcPr>
          <w:p w14:paraId="5A606AF1"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teacher</w:t>
            </w:r>
          </w:p>
        </w:tc>
        <w:tc>
          <w:tcPr>
            <w:tcW w:w="1800" w:type="dxa"/>
            <w:hideMark/>
          </w:tcPr>
          <w:p w14:paraId="3FF384C7"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Teacher</w:t>
            </w:r>
          </w:p>
        </w:tc>
        <w:tc>
          <w:tcPr>
            <w:tcW w:w="5846" w:type="dxa"/>
            <w:hideMark/>
          </w:tcPr>
          <w:p w14:paraId="7C39AF57"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Class teacher</w:t>
            </w:r>
          </w:p>
        </w:tc>
      </w:tr>
      <w:tr w:rsidR="00D24379" w:rsidRPr="00D24379" w14:paraId="15CD8AC5" w14:textId="77777777" w:rsidTr="00414102">
        <w:tc>
          <w:tcPr>
            <w:tcW w:w="1800" w:type="dxa"/>
            <w:hideMark/>
          </w:tcPr>
          <w:p w14:paraId="7F805972"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name</w:t>
            </w:r>
          </w:p>
        </w:tc>
        <w:tc>
          <w:tcPr>
            <w:tcW w:w="1800" w:type="dxa"/>
            <w:hideMark/>
          </w:tcPr>
          <w:p w14:paraId="79F4654B"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String</w:t>
            </w:r>
          </w:p>
        </w:tc>
        <w:tc>
          <w:tcPr>
            <w:tcW w:w="5846" w:type="dxa"/>
            <w:hideMark/>
          </w:tcPr>
          <w:p w14:paraId="2FDEEA41"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Class name</w:t>
            </w:r>
          </w:p>
        </w:tc>
      </w:tr>
      <w:tr w:rsidR="00D24379" w:rsidRPr="00D24379" w14:paraId="5B475E14" w14:textId="77777777" w:rsidTr="00414102">
        <w:tc>
          <w:tcPr>
            <w:tcW w:w="1800" w:type="dxa"/>
            <w:hideMark/>
          </w:tcPr>
          <w:p w14:paraId="0951622A"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students</w:t>
            </w:r>
          </w:p>
        </w:tc>
        <w:tc>
          <w:tcPr>
            <w:tcW w:w="1800" w:type="dxa"/>
            <w:hideMark/>
          </w:tcPr>
          <w:p w14:paraId="122F9A6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List</w:t>
            </w:r>
          </w:p>
        </w:tc>
        <w:tc>
          <w:tcPr>
            <w:tcW w:w="5846" w:type="dxa"/>
            <w:hideMark/>
          </w:tcPr>
          <w:p w14:paraId="47427320"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Enrolled students</w:t>
            </w:r>
          </w:p>
        </w:tc>
      </w:tr>
      <w:tr w:rsidR="00D24379" w:rsidRPr="00D24379" w14:paraId="5C063600" w14:textId="77777777" w:rsidTr="00414102">
        <w:tc>
          <w:tcPr>
            <w:tcW w:w="1800" w:type="dxa"/>
            <w:hideMark/>
          </w:tcPr>
          <w:p w14:paraId="5BF0FBBB"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materials</w:t>
            </w:r>
          </w:p>
        </w:tc>
        <w:tc>
          <w:tcPr>
            <w:tcW w:w="1800" w:type="dxa"/>
            <w:hideMark/>
          </w:tcPr>
          <w:p w14:paraId="46F6264D"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List</w:t>
            </w:r>
          </w:p>
        </w:tc>
        <w:tc>
          <w:tcPr>
            <w:tcW w:w="5846" w:type="dxa"/>
            <w:hideMark/>
          </w:tcPr>
          <w:p w14:paraId="6C282AFE"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Teaching materials</w:t>
            </w:r>
          </w:p>
        </w:tc>
      </w:tr>
    </w:tbl>
    <w:p w14:paraId="75529535" w14:textId="77777777" w:rsidR="00D24379" w:rsidRPr="00D24379" w:rsidRDefault="00000000" w:rsidP="00D24379">
      <w:pPr>
        <w:rPr>
          <w:rFonts w:ascii="Times New Roman" w:hAnsi="Times New Roman" w:cs="Times New Roman"/>
        </w:rPr>
      </w:pPr>
      <w:r>
        <w:rPr>
          <w:rFonts w:ascii="Times New Roman" w:hAnsi="Times New Roman" w:cs="Times New Roman"/>
        </w:rPr>
        <w:pict w14:anchorId="7E280EED">
          <v:rect id="_x0000_i1045" style="width:0;height:1.5pt" o:hralign="center" o:hrstd="t" o:hr="t" fillcolor="#a0a0a0" stroked="f"/>
        </w:pict>
      </w:r>
    </w:p>
    <w:p w14:paraId="7C331214" w14:textId="77777777" w:rsidR="00D24379" w:rsidRPr="00D24379" w:rsidRDefault="00D24379" w:rsidP="00D24379">
      <w:pPr>
        <w:rPr>
          <w:rFonts w:ascii="Times New Roman" w:hAnsi="Times New Roman" w:cs="Times New Roman"/>
          <w:b/>
          <w:bCs/>
        </w:rPr>
      </w:pPr>
      <w:r w:rsidRPr="00D24379">
        <w:rPr>
          <w:rFonts w:ascii="Times New Roman" w:hAnsi="Times New Roman" w:cs="Times New Roman"/>
          <w:b/>
          <w:bCs/>
        </w:rPr>
        <w:t>Material:</w:t>
      </w:r>
    </w:p>
    <w:tbl>
      <w:tblPr>
        <w:tblStyle w:val="TableGrid"/>
        <w:tblW w:w="0" w:type="auto"/>
        <w:tblLayout w:type="fixed"/>
        <w:tblLook w:val="04A0" w:firstRow="1" w:lastRow="0" w:firstColumn="1" w:lastColumn="0" w:noHBand="0" w:noVBand="1"/>
      </w:tblPr>
      <w:tblGrid>
        <w:gridCol w:w="1800"/>
        <w:gridCol w:w="1714"/>
        <w:gridCol w:w="5846"/>
      </w:tblGrid>
      <w:tr w:rsidR="00D24379" w:rsidRPr="00D24379" w14:paraId="674E48D1" w14:textId="77777777" w:rsidTr="002C2075">
        <w:tc>
          <w:tcPr>
            <w:tcW w:w="1800" w:type="dxa"/>
            <w:hideMark/>
          </w:tcPr>
          <w:p w14:paraId="4E4984F9"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Attribute</w:t>
            </w:r>
          </w:p>
        </w:tc>
        <w:tc>
          <w:tcPr>
            <w:tcW w:w="1714" w:type="dxa"/>
            <w:hideMark/>
          </w:tcPr>
          <w:p w14:paraId="757F1A19"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Type</w:t>
            </w:r>
          </w:p>
        </w:tc>
        <w:tc>
          <w:tcPr>
            <w:tcW w:w="5846" w:type="dxa"/>
            <w:hideMark/>
          </w:tcPr>
          <w:p w14:paraId="28192286"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Description</w:t>
            </w:r>
          </w:p>
        </w:tc>
      </w:tr>
      <w:tr w:rsidR="00D24379" w:rsidRPr="00D24379" w14:paraId="5C0E63C1" w14:textId="77777777" w:rsidTr="002C2075">
        <w:tc>
          <w:tcPr>
            <w:tcW w:w="1800" w:type="dxa"/>
            <w:hideMark/>
          </w:tcPr>
          <w:p w14:paraId="414C6779"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id</w:t>
            </w:r>
          </w:p>
        </w:tc>
        <w:tc>
          <w:tcPr>
            <w:tcW w:w="1714" w:type="dxa"/>
            <w:hideMark/>
          </w:tcPr>
          <w:p w14:paraId="2B2A55DD"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UUID</w:t>
            </w:r>
          </w:p>
        </w:tc>
        <w:tc>
          <w:tcPr>
            <w:tcW w:w="5846" w:type="dxa"/>
            <w:hideMark/>
          </w:tcPr>
          <w:p w14:paraId="122CCF0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Unique material ID</w:t>
            </w:r>
          </w:p>
        </w:tc>
      </w:tr>
      <w:tr w:rsidR="00D24379" w:rsidRPr="00D24379" w14:paraId="26272F43" w14:textId="77777777" w:rsidTr="002C2075">
        <w:tc>
          <w:tcPr>
            <w:tcW w:w="1800" w:type="dxa"/>
            <w:hideMark/>
          </w:tcPr>
          <w:p w14:paraId="2F15CFC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classroom</w:t>
            </w:r>
          </w:p>
        </w:tc>
        <w:tc>
          <w:tcPr>
            <w:tcW w:w="1714" w:type="dxa"/>
            <w:hideMark/>
          </w:tcPr>
          <w:p w14:paraId="72D02DD9"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Classroom</w:t>
            </w:r>
          </w:p>
        </w:tc>
        <w:tc>
          <w:tcPr>
            <w:tcW w:w="5846" w:type="dxa"/>
            <w:hideMark/>
          </w:tcPr>
          <w:p w14:paraId="377BDF02"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Related classroom</w:t>
            </w:r>
          </w:p>
        </w:tc>
      </w:tr>
      <w:tr w:rsidR="00D24379" w:rsidRPr="00D24379" w14:paraId="12668520" w14:textId="77777777" w:rsidTr="002C2075">
        <w:tc>
          <w:tcPr>
            <w:tcW w:w="1800" w:type="dxa"/>
            <w:hideMark/>
          </w:tcPr>
          <w:p w14:paraId="484CE785"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title</w:t>
            </w:r>
          </w:p>
        </w:tc>
        <w:tc>
          <w:tcPr>
            <w:tcW w:w="1714" w:type="dxa"/>
            <w:hideMark/>
          </w:tcPr>
          <w:p w14:paraId="495AAC69"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String</w:t>
            </w:r>
          </w:p>
        </w:tc>
        <w:tc>
          <w:tcPr>
            <w:tcW w:w="5846" w:type="dxa"/>
            <w:hideMark/>
          </w:tcPr>
          <w:p w14:paraId="369522D8"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Material title</w:t>
            </w:r>
          </w:p>
        </w:tc>
      </w:tr>
      <w:tr w:rsidR="00D24379" w:rsidRPr="00D24379" w14:paraId="35BB9041" w14:textId="77777777" w:rsidTr="002C2075">
        <w:tc>
          <w:tcPr>
            <w:tcW w:w="1800" w:type="dxa"/>
            <w:hideMark/>
          </w:tcPr>
          <w:p w14:paraId="020DC92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contentUrl</w:t>
            </w:r>
          </w:p>
        </w:tc>
        <w:tc>
          <w:tcPr>
            <w:tcW w:w="1714" w:type="dxa"/>
            <w:hideMark/>
          </w:tcPr>
          <w:p w14:paraId="65E9F324"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String</w:t>
            </w:r>
          </w:p>
        </w:tc>
        <w:tc>
          <w:tcPr>
            <w:tcW w:w="5846" w:type="dxa"/>
            <w:hideMark/>
          </w:tcPr>
          <w:p w14:paraId="5B21AB75"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Content file URL</w:t>
            </w:r>
          </w:p>
        </w:tc>
      </w:tr>
      <w:tr w:rsidR="00D24379" w:rsidRPr="00D24379" w14:paraId="2D7AB9F9" w14:textId="77777777" w:rsidTr="002C2075">
        <w:tc>
          <w:tcPr>
            <w:tcW w:w="1800" w:type="dxa"/>
            <w:hideMark/>
          </w:tcPr>
          <w:p w14:paraId="7799E4E7"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uploadedAt</w:t>
            </w:r>
          </w:p>
        </w:tc>
        <w:tc>
          <w:tcPr>
            <w:tcW w:w="1714" w:type="dxa"/>
            <w:hideMark/>
          </w:tcPr>
          <w:p w14:paraId="65EF6335"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DateTime</w:t>
            </w:r>
          </w:p>
        </w:tc>
        <w:tc>
          <w:tcPr>
            <w:tcW w:w="5846" w:type="dxa"/>
            <w:hideMark/>
          </w:tcPr>
          <w:p w14:paraId="2BBDDAA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Upload time</w:t>
            </w:r>
          </w:p>
        </w:tc>
      </w:tr>
    </w:tbl>
    <w:p w14:paraId="583D55DB" w14:textId="77777777" w:rsidR="00D24379" w:rsidRPr="00D24379" w:rsidRDefault="00000000" w:rsidP="00D24379">
      <w:pPr>
        <w:rPr>
          <w:rFonts w:ascii="Times New Roman" w:hAnsi="Times New Roman" w:cs="Times New Roman"/>
        </w:rPr>
      </w:pPr>
      <w:r>
        <w:rPr>
          <w:rFonts w:ascii="Times New Roman" w:hAnsi="Times New Roman" w:cs="Times New Roman"/>
        </w:rPr>
        <w:pict w14:anchorId="61D1A3BD">
          <v:rect id="_x0000_i1046" style="width:0;height:1.5pt" o:hralign="center" o:hrstd="t" o:hr="t" fillcolor="#a0a0a0" stroked="f"/>
        </w:pict>
      </w:r>
    </w:p>
    <w:p w14:paraId="44138894" w14:textId="77777777" w:rsidR="00D24379" w:rsidRPr="00D24379" w:rsidRDefault="00D24379" w:rsidP="00D24379">
      <w:pPr>
        <w:rPr>
          <w:rFonts w:ascii="Times New Roman" w:hAnsi="Times New Roman" w:cs="Times New Roman"/>
          <w:b/>
          <w:bCs/>
        </w:rPr>
      </w:pPr>
      <w:r w:rsidRPr="00D24379">
        <w:rPr>
          <w:rFonts w:ascii="Times New Roman" w:hAnsi="Times New Roman" w:cs="Times New Roman"/>
          <w:b/>
          <w:bCs/>
        </w:rPr>
        <w:t>Assignment:</w:t>
      </w:r>
    </w:p>
    <w:tbl>
      <w:tblPr>
        <w:tblStyle w:val="TableGrid"/>
        <w:tblW w:w="0" w:type="auto"/>
        <w:tblLayout w:type="fixed"/>
        <w:tblLook w:val="04A0" w:firstRow="1" w:lastRow="0" w:firstColumn="1" w:lastColumn="0" w:noHBand="0" w:noVBand="1"/>
      </w:tblPr>
      <w:tblGrid>
        <w:gridCol w:w="1800"/>
        <w:gridCol w:w="1800"/>
        <w:gridCol w:w="5846"/>
      </w:tblGrid>
      <w:tr w:rsidR="00D24379" w:rsidRPr="00D24379" w14:paraId="0F7C103B" w14:textId="77777777" w:rsidTr="00414102">
        <w:tc>
          <w:tcPr>
            <w:tcW w:w="1800" w:type="dxa"/>
            <w:hideMark/>
          </w:tcPr>
          <w:p w14:paraId="3C6B5D53"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Attribute</w:t>
            </w:r>
          </w:p>
        </w:tc>
        <w:tc>
          <w:tcPr>
            <w:tcW w:w="1800" w:type="dxa"/>
            <w:hideMark/>
          </w:tcPr>
          <w:p w14:paraId="7DE7FE88"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Type</w:t>
            </w:r>
          </w:p>
        </w:tc>
        <w:tc>
          <w:tcPr>
            <w:tcW w:w="5846" w:type="dxa"/>
            <w:hideMark/>
          </w:tcPr>
          <w:p w14:paraId="481CAF40"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Description</w:t>
            </w:r>
          </w:p>
        </w:tc>
      </w:tr>
      <w:tr w:rsidR="00D24379" w:rsidRPr="00D24379" w14:paraId="12613041" w14:textId="77777777" w:rsidTr="00414102">
        <w:tc>
          <w:tcPr>
            <w:tcW w:w="1800" w:type="dxa"/>
            <w:hideMark/>
          </w:tcPr>
          <w:p w14:paraId="25876314"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id</w:t>
            </w:r>
          </w:p>
        </w:tc>
        <w:tc>
          <w:tcPr>
            <w:tcW w:w="1800" w:type="dxa"/>
            <w:hideMark/>
          </w:tcPr>
          <w:p w14:paraId="55F0C038"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UUID</w:t>
            </w:r>
          </w:p>
        </w:tc>
        <w:tc>
          <w:tcPr>
            <w:tcW w:w="5846" w:type="dxa"/>
            <w:hideMark/>
          </w:tcPr>
          <w:p w14:paraId="100B08E7"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Unique assignment ID</w:t>
            </w:r>
          </w:p>
        </w:tc>
      </w:tr>
      <w:tr w:rsidR="00D24379" w:rsidRPr="00D24379" w14:paraId="6E452A23" w14:textId="77777777" w:rsidTr="00414102">
        <w:tc>
          <w:tcPr>
            <w:tcW w:w="1800" w:type="dxa"/>
            <w:hideMark/>
          </w:tcPr>
          <w:p w14:paraId="3584F924"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lastRenderedPageBreak/>
              <w:t>classroom</w:t>
            </w:r>
          </w:p>
        </w:tc>
        <w:tc>
          <w:tcPr>
            <w:tcW w:w="1800" w:type="dxa"/>
            <w:hideMark/>
          </w:tcPr>
          <w:p w14:paraId="4956B78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Classroom</w:t>
            </w:r>
          </w:p>
        </w:tc>
        <w:tc>
          <w:tcPr>
            <w:tcW w:w="5846" w:type="dxa"/>
            <w:hideMark/>
          </w:tcPr>
          <w:p w14:paraId="1ECB09D6"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Related class</w:t>
            </w:r>
          </w:p>
        </w:tc>
      </w:tr>
      <w:tr w:rsidR="00D24379" w:rsidRPr="00D24379" w14:paraId="1877717B" w14:textId="77777777" w:rsidTr="00414102">
        <w:tc>
          <w:tcPr>
            <w:tcW w:w="1800" w:type="dxa"/>
            <w:hideMark/>
          </w:tcPr>
          <w:p w14:paraId="6E6E60E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title</w:t>
            </w:r>
          </w:p>
        </w:tc>
        <w:tc>
          <w:tcPr>
            <w:tcW w:w="1800" w:type="dxa"/>
            <w:hideMark/>
          </w:tcPr>
          <w:p w14:paraId="1B892045"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String</w:t>
            </w:r>
          </w:p>
        </w:tc>
        <w:tc>
          <w:tcPr>
            <w:tcW w:w="5846" w:type="dxa"/>
            <w:hideMark/>
          </w:tcPr>
          <w:p w14:paraId="76A7A525"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Assignment title</w:t>
            </w:r>
          </w:p>
        </w:tc>
      </w:tr>
      <w:tr w:rsidR="00D24379" w:rsidRPr="00D24379" w14:paraId="3722BAD5" w14:textId="77777777" w:rsidTr="00414102">
        <w:tc>
          <w:tcPr>
            <w:tcW w:w="1800" w:type="dxa"/>
            <w:hideMark/>
          </w:tcPr>
          <w:p w14:paraId="39494B09"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description</w:t>
            </w:r>
          </w:p>
        </w:tc>
        <w:tc>
          <w:tcPr>
            <w:tcW w:w="1800" w:type="dxa"/>
            <w:hideMark/>
          </w:tcPr>
          <w:p w14:paraId="4BD05975"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String</w:t>
            </w:r>
          </w:p>
        </w:tc>
        <w:tc>
          <w:tcPr>
            <w:tcW w:w="5846" w:type="dxa"/>
            <w:hideMark/>
          </w:tcPr>
          <w:p w14:paraId="1304B865"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Details about the assignment</w:t>
            </w:r>
          </w:p>
        </w:tc>
      </w:tr>
      <w:tr w:rsidR="00D24379" w:rsidRPr="00D24379" w14:paraId="5AC5FA2A" w14:textId="77777777" w:rsidTr="00414102">
        <w:tc>
          <w:tcPr>
            <w:tcW w:w="1800" w:type="dxa"/>
            <w:hideMark/>
          </w:tcPr>
          <w:p w14:paraId="4A664370"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dueDate</w:t>
            </w:r>
          </w:p>
        </w:tc>
        <w:tc>
          <w:tcPr>
            <w:tcW w:w="1800" w:type="dxa"/>
            <w:hideMark/>
          </w:tcPr>
          <w:p w14:paraId="5035F328"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DateTime</w:t>
            </w:r>
          </w:p>
        </w:tc>
        <w:tc>
          <w:tcPr>
            <w:tcW w:w="5846" w:type="dxa"/>
            <w:hideMark/>
          </w:tcPr>
          <w:p w14:paraId="40BE2CB5"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Submission deadline</w:t>
            </w:r>
          </w:p>
        </w:tc>
      </w:tr>
      <w:tr w:rsidR="00D24379" w:rsidRPr="00D24379" w14:paraId="351B090B" w14:textId="77777777" w:rsidTr="00414102">
        <w:tc>
          <w:tcPr>
            <w:tcW w:w="1800" w:type="dxa"/>
            <w:hideMark/>
          </w:tcPr>
          <w:p w14:paraId="781AF200"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submissions</w:t>
            </w:r>
          </w:p>
        </w:tc>
        <w:tc>
          <w:tcPr>
            <w:tcW w:w="1800" w:type="dxa"/>
            <w:hideMark/>
          </w:tcPr>
          <w:p w14:paraId="3CC2D48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List</w:t>
            </w:r>
          </w:p>
        </w:tc>
        <w:tc>
          <w:tcPr>
            <w:tcW w:w="5846" w:type="dxa"/>
            <w:hideMark/>
          </w:tcPr>
          <w:p w14:paraId="1960E417"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Student submissions</w:t>
            </w:r>
          </w:p>
        </w:tc>
      </w:tr>
    </w:tbl>
    <w:p w14:paraId="6936B7CC" w14:textId="77777777" w:rsidR="00D24379" w:rsidRPr="00D24379" w:rsidRDefault="00000000" w:rsidP="00D24379">
      <w:pPr>
        <w:rPr>
          <w:rFonts w:ascii="Times New Roman" w:hAnsi="Times New Roman" w:cs="Times New Roman"/>
        </w:rPr>
      </w:pPr>
      <w:r>
        <w:rPr>
          <w:rFonts w:ascii="Times New Roman" w:hAnsi="Times New Roman" w:cs="Times New Roman"/>
        </w:rPr>
        <w:pict w14:anchorId="42837D6D">
          <v:rect id="_x0000_i1047" style="width:0;height:1.5pt" o:hralign="center" o:hrstd="t" o:hr="t" fillcolor="#a0a0a0" stroked="f"/>
        </w:pict>
      </w:r>
    </w:p>
    <w:p w14:paraId="7335EDEA" w14:textId="77777777" w:rsidR="00D24379" w:rsidRPr="00D24379" w:rsidRDefault="00D24379" w:rsidP="00D24379">
      <w:pPr>
        <w:rPr>
          <w:rFonts w:ascii="Times New Roman" w:hAnsi="Times New Roman" w:cs="Times New Roman"/>
          <w:b/>
          <w:bCs/>
        </w:rPr>
      </w:pPr>
      <w:r w:rsidRPr="00D24379">
        <w:rPr>
          <w:rFonts w:ascii="Times New Roman" w:hAnsi="Times New Roman" w:cs="Times New Roman"/>
          <w:b/>
          <w:bCs/>
        </w:rPr>
        <w:t>Submission:</w:t>
      </w:r>
    </w:p>
    <w:tbl>
      <w:tblPr>
        <w:tblStyle w:val="TableGrid"/>
        <w:tblW w:w="0" w:type="auto"/>
        <w:tblLayout w:type="fixed"/>
        <w:tblLook w:val="04A0" w:firstRow="1" w:lastRow="0" w:firstColumn="1" w:lastColumn="0" w:noHBand="0" w:noVBand="1"/>
      </w:tblPr>
      <w:tblGrid>
        <w:gridCol w:w="1800"/>
        <w:gridCol w:w="1800"/>
        <w:gridCol w:w="5846"/>
      </w:tblGrid>
      <w:tr w:rsidR="00D24379" w:rsidRPr="00D24379" w14:paraId="55D92729" w14:textId="77777777" w:rsidTr="00414102">
        <w:tc>
          <w:tcPr>
            <w:tcW w:w="1800" w:type="dxa"/>
            <w:hideMark/>
          </w:tcPr>
          <w:p w14:paraId="76F51DEB"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Attribute</w:t>
            </w:r>
          </w:p>
        </w:tc>
        <w:tc>
          <w:tcPr>
            <w:tcW w:w="1800" w:type="dxa"/>
            <w:hideMark/>
          </w:tcPr>
          <w:p w14:paraId="3489C093"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Type</w:t>
            </w:r>
          </w:p>
        </w:tc>
        <w:tc>
          <w:tcPr>
            <w:tcW w:w="5846" w:type="dxa"/>
            <w:hideMark/>
          </w:tcPr>
          <w:p w14:paraId="23AD9927"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Description</w:t>
            </w:r>
          </w:p>
        </w:tc>
      </w:tr>
      <w:tr w:rsidR="00D24379" w:rsidRPr="00D24379" w14:paraId="32838982" w14:textId="77777777" w:rsidTr="00414102">
        <w:tc>
          <w:tcPr>
            <w:tcW w:w="1800" w:type="dxa"/>
            <w:hideMark/>
          </w:tcPr>
          <w:p w14:paraId="06C0405E"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id</w:t>
            </w:r>
          </w:p>
        </w:tc>
        <w:tc>
          <w:tcPr>
            <w:tcW w:w="1800" w:type="dxa"/>
            <w:hideMark/>
          </w:tcPr>
          <w:p w14:paraId="1871FBEA"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UUID</w:t>
            </w:r>
          </w:p>
        </w:tc>
        <w:tc>
          <w:tcPr>
            <w:tcW w:w="5846" w:type="dxa"/>
            <w:hideMark/>
          </w:tcPr>
          <w:p w14:paraId="67DA0876"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Unique submission ID</w:t>
            </w:r>
          </w:p>
        </w:tc>
      </w:tr>
      <w:tr w:rsidR="00D24379" w:rsidRPr="00D24379" w14:paraId="3B129C9B" w14:textId="77777777" w:rsidTr="00414102">
        <w:tc>
          <w:tcPr>
            <w:tcW w:w="1800" w:type="dxa"/>
            <w:hideMark/>
          </w:tcPr>
          <w:p w14:paraId="7B3F169E"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assignment</w:t>
            </w:r>
          </w:p>
        </w:tc>
        <w:tc>
          <w:tcPr>
            <w:tcW w:w="1800" w:type="dxa"/>
            <w:hideMark/>
          </w:tcPr>
          <w:p w14:paraId="3E5395C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Assignment</w:t>
            </w:r>
          </w:p>
        </w:tc>
        <w:tc>
          <w:tcPr>
            <w:tcW w:w="5846" w:type="dxa"/>
            <w:hideMark/>
          </w:tcPr>
          <w:p w14:paraId="27A68A41"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Related assignment</w:t>
            </w:r>
          </w:p>
        </w:tc>
      </w:tr>
      <w:tr w:rsidR="00D24379" w:rsidRPr="00D24379" w14:paraId="33D77D57" w14:textId="77777777" w:rsidTr="00414102">
        <w:tc>
          <w:tcPr>
            <w:tcW w:w="1800" w:type="dxa"/>
            <w:hideMark/>
          </w:tcPr>
          <w:p w14:paraId="540EBA9A"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student</w:t>
            </w:r>
          </w:p>
        </w:tc>
        <w:tc>
          <w:tcPr>
            <w:tcW w:w="1800" w:type="dxa"/>
            <w:hideMark/>
          </w:tcPr>
          <w:p w14:paraId="54198D0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Student</w:t>
            </w:r>
          </w:p>
        </w:tc>
        <w:tc>
          <w:tcPr>
            <w:tcW w:w="5846" w:type="dxa"/>
            <w:hideMark/>
          </w:tcPr>
          <w:p w14:paraId="7344DCC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Student who submitted</w:t>
            </w:r>
          </w:p>
        </w:tc>
      </w:tr>
      <w:tr w:rsidR="00D24379" w:rsidRPr="00D24379" w14:paraId="49880E5C" w14:textId="77777777" w:rsidTr="00414102">
        <w:tc>
          <w:tcPr>
            <w:tcW w:w="1800" w:type="dxa"/>
            <w:hideMark/>
          </w:tcPr>
          <w:p w14:paraId="6CF03690"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fileUrl</w:t>
            </w:r>
          </w:p>
        </w:tc>
        <w:tc>
          <w:tcPr>
            <w:tcW w:w="1800" w:type="dxa"/>
            <w:hideMark/>
          </w:tcPr>
          <w:p w14:paraId="566A28D9"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String</w:t>
            </w:r>
          </w:p>
        </w:tc>
        <w:tc>
          <w:tcPr>
            <w:tcW w:w="5846" w:type="dxa"/>
            <w:hideMark/>
          </w:tcPr>
          <w:p w14:paraId="41ADF475"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File link</w:t>
            </w:r>
          </w:p>
        </w:tc>
      </w:tr>
      <w:tr w:rsidR="00D24379" w:rsidRPr="00D24379" w14:paraId="5F28E906" w14:textId="77777777" w:rsidTr="00414102">
        <w:tc>
          <w:tcPr>
            <w:tcW w:w="1800" w:type="dxa"/>
            <w:hideMark/>
          </w:tcPr>
          <w:p w14:paraId="039BC1CF"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submittedAt</w:t>
            </w:r>
          </w:p>
        </w:tc>
        <w:tc>
          <w:tcPr>
            <w:tcW w:w="1800" w:type="dxa"/>
            <w:hideMark/>
          </w:tcPr>
          <w:p w14:paraId="0966C246"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DateTime</w:t>
            </w:r>
          </w:p>
        </w:tc>
        <w:tc>
          <w:tcPr>
            <w:tcW w:w="5846" w:type="dxa"/>
            <w:hideMark/>
          </w:tcPr>
          <w:p w14:paraId="4637A104"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Time of submission</w:t>
            </w:r>
          </w:p>
        </w:tc>
      </w:tr>
      <w:tr w:rsidR="00D24379" w:rsidRPr="00D24379" w14:paraId="7D5D0E22" w14:textId="77777777" w:rsidTr="00414102">
        <w:tc>
          <w:tcPr>
            <w:tcW w:w="1800" w:type="dxa"/>
            <w:hideMark/>
          </w:tcPr>
          <w:p w14:paraId="3F806B77"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grade</w:t>
            </w:r>
          </w:p>
        </w:tc>
        <w:tc>
          <w:tcPr>
            <w:tcW w:w="1800" w:type="dxa"/>
            <w:hideMark/>
          </w:tcPr>
          <w:p w14:paraId="3CA7775E"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Float?</w:t>
            </w:r>
          </w:p>
        </w:tc>
        <w:tc>
          <w:tcPr>
            <w:tcW w:w="5846" w:type="dxa"/>
            <w:hideMark/>
          </w:tcPr>
          <w:p w14:paraId="7F9B2165"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Assigned grade</w:t>
            </w:r>
          </w:p>
        </w:tc>
      </w:tr>
      <w:tr w:rsidR="00D24379" w:rsidRPr="00D24379" w14:paraId="2A4B035F" w14:textId="77777777" w:rsidTr="00414102">
        <w:tc>
          <w:tcPr>
            <w:tcW w:w="1800" w:type="dxa"/>
            <w:hideMark/>
          </w:tcPr>
          <w:p w14:paraId="75F424A9"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feedback</w:t>
            </w:r>
          </w:p>
        </w:tc>
        <w:tc>
          <w:tcPr>
            <w:tcW w:w="1800" w:type="dxa"/>
            <w:hideMark/>
          </w:tcPr>
          <w:p w14:paraId="322F6068"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String?</w:t>
            </w:r>
          </w:p>
        </w:tc>
        <w:tc>
          <w:tcPr>
            <w:tcW w:w="5846" w:type="dxa"/>
            <w:hideMark/>
          </w:tcPr>
          <w:p w14:paraId="5E9236BE"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Teacher's feedback</w:t>
            </w:r>
          </w:p>
        </w:tc>
      </w:tr>
    </w:tbl>
    <w:p w14:paraId="1ACD2004" w14:textId="77777777" w:rsidR="00D24379" w:rsidRPr="00D24379" w:rsidRDefault="00000000" w:rsidP="00D24379">
      <w:pPr>
        <w:rPr>
          <w:rFonts w:ascii="Times New Roman" w:hAnsi="Times New Roman" w:cs="Times New Roman"/>
        </w:rPr>
      </w:pPr>
      <w:r>
        <w:rPr>
          <w:rFonts w:ascii="Times New Roman" w:hAnsi="Times New Roman" w:cs="Times New Roman"/>
        </w:rPr>
        <w:pict w14:anchorId="496F8A6D">
          <v:rect id="_x0000_i1048" style="width:0;height:1.5pt" o:hralign="center" o:hrstd="t" o:hr="t" fillcolor="#a0a0a0" stroked="f"/>
        </w:pict>
      </w:r>
    </w:p>
    <w:p w14:paraId="4A51FE63" w14:textId="77777777" w:rsidR="00D24379" w:rsidRPr="00D24379" w:rsidRDefault="00D24379" w:rsidP="00D24379">
      <w:pPr>
        <w:rPr>
          <w:rFonts w:ascii="Times New Roman" w:hAnsi="Times New Roman" w:cs="Times New Roman"/>
          <w:b/>
          <w:bCs/>
        </w:rPr>
      </w:pPr>
      <w:r w:rsidRPr="00D24379">
        <w:rPr>
          <w:rFonts w:ascii="Times New Roman" w:hAnsi="Times New Roman" w:cs="Times New Roman"/>
          <w:b/>
          <w:bCs/>
        </w:rPr>
        <w:t>QuizTemplate:</w:t>
      </w:r>
    </w:p>
    <w:tbl>
      <w:tblPr>
        <w:tblStyle w:val="TableGrid"/>
        <w:tblW w:w="0" w:type="auto"/>
        <w:tblLayout w:type="fixed"/>
        <w:tblLook w:val="04A0" w:firstRow="1" w:lastRow="0" w:firstColumn="1" w:lastColumn="0" w:noHBand="0" w:noVBand="1"/>
      </w:tblPr>
      <w:tblGrid>
        <w:gridCol w:w="1800"/>
        <w:gridCol w:w="1800"/>
        <w:gridCol w:w="5846"/>
      </w:tblGrid>
      <w:tr w:rsidR="00D24379" w:rsidRPr="00D24379" w14:paraId="30AE840E" w14:textId="77777777" w:rsidTr="00414102">
        <w:tc>
          <w:tcPr>
            <w:tcW w:w="1800" w:type="dxa"/>
            <w:hideMark/>
          </w:tcPr>
          <w:p w14:paraId="4698FA00"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Attribute</w:t>
            </w:r>
          </w:p>
        </w:tc>
        <w:tc>
          <w:tcPr>
            <w:tcW w:w="1800" w:type="dxa"/>
            <w:hideMark/>
          </w:tcPr>
          <w:p w14:paraId="75BBAA43"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Type</w:t>
            </w:r>
          </w:p>
        </w:tc>
        <w:tc>
          <w:tcPr>
            <w:tcW w:w="5846" w:type="dxa"/>
            <w:hideMark/>
          </w:tcPr>
          <w:p w14:paraId="3B7FCB7E"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Description</w:t>
            </w:r>
          </w:p>
        </w:tc>
      </w:tr>
      <w:tr w:rsidR="00D24379" w:rsidRPr="00D24379" w14:paraId="2F65945E" w14:textId="77777777" w:rsidTr="00414102">
        <w:tc>
          <w:tcPr>
            <w:tcW w:w="1800" w:type="dxa"/>
            <w:hideMark/>
          </w:tcPr>
          <w:p w14:paraId="320CDA6A"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id</w:t>
            </w:r>
          </w:p>
        </w:tc>
        <w:tc>
          <w:tcPr>
            <w:tcW w:w="1800" w:type="dxa"/>
            <w:hideMark/>
          </w:tcPr>
          <w:p w14:paraId="3223D95E"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UUID</w:t>
            </w:r>
          </w:p>
        </w:tc>
        <w:tc>
          <w:tcPr>
            <w:tcW w:w="5846" w:type="dxa"/>
            <w:hideMark/>
          </w:tcPr>
          <w:p w14:paraId="2456C238"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Unique template ID</w:t>
            </w:r>
          </w:p>
        </w:tc>
      </w:tr>
      <w:tr w:rsidR="00D24379" w:rsidRPr="00D24379" w14:paraId="648873B0" w14:textId="77777777" w:rsidTr="00414102">
        <w:tc>
          <w:tcPr>
            <w:tcW w:w="1800" w:type="dxa"/>
            <w:hideMark/>
          </w:tcPr>
          <w:p w14:paraId="66F9B290"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classroom</w:t>
            </w:r>
          </w:p>
        </w:tc>
        <w:tc>
          <w:tcPr>
            <w:tcW w:w="1800" w:type="dxa"/>
            <w:hideMark/>
          </w:tcPr>
          <w:p w14:paraId="1444250B"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Classroom</w:t>
            </w:r>
          </w:p>
        </w:tc>
        <w:tc>
          <w:tcPr>
            <w:tcW w:w="5846" w:type="dxa"/>
            <w:hideMark/>
          </w:tcPr>
          <w:p w14:paraId="154DCB99"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Linked classroom</w:t>
            </w:r>
          </w:p>
        </w:tc>
      </w:tr>
      <w:tr w:rsidR="00D24379" w:rsidRPr="00D24379" w14:paraId="4C4D2E9F" w14:textId="77777777" w:rsidTr="00414102">
        <w:tc>
          <w:tcPr>
            <w:tcW w:w="1800" w:type="dxa"/>
            <w:hideMark/>
          </w:tcPr>
          <w:p w14:paraId="61CB0F3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title</w:t>
            </w:r>
          </w:p>
        </w:tc>
        <w:tc>
          <w:tcPr>
            <w:tcW w:w="1800" w:type="dxa"/>
            <w:hideMark/>
          </w:tcPr>
          <w:p w14:paraId="46146B01"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String</w:t>
            </w:r>
          </w:p>
        </w:tc>
        <w:tc>
          <w:tcPr>
            <w:tcW w:w="5846" w:type="dxa"/>
            <w:hideMark/>
          </w:tcPr>
          <w:p w14:paraId="1859E905"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Template name</w:t>
            </w:r>
          </w:p>
        </w:tc>
      </w:tr>
      <w:tr w:rsidR="00D24379" w:rsidRPr="00D24379" w14:paraId="5E2604E3" w14:textId="77777777" w:rsidTr="00414102">
        <w:tc>
          <w:tcPr>
            <w:tcW w:w="1800" w:type="dxa"/>
            <w:hideMark/>
          </w:tcPr>
          <w:p w14:paraId="48026061"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templateData</w:t>
            </w:r>
          </w:p>
        </w:tc>
        <w:tc>
          <w:tcPr>
            <w:tcW w:w="1800" w:type="dxa"/>
            <w:hideMark/>
          </w:tcPr>
          <w:p w14:paraId="1E38422E"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JSON</w:t>
            </w:r>
          </w:p>
        </w:tc>
        <w:tc>
          <w:tcPr>
            <w:tcW w:w="5846" w:type="dxa"/>
            <w:hideMark/>
          </w:tcPr>
          <w:p w14:paraId="6F4FA97D"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Quiz blueprint</w:t>
            </w:r>
          </w:p>
        </w:tc>
      </w:tr>
    </w:tbl>
    <w:p w14:paraId="739668A1" w14:textId="77777777" w:rsidR="00D24379" w:rsidRPr="00D24379" w:rsidRDefault="00000000" w:rsidP="00D24379">
      <w:pPr>
        <w:rPr>
          <w:rFonts w:ascii="Times New Roman" w:hAnsi="Times New Roman" w:cs="Times New Roman"/>
        </w:rPr>
      </w:pPr>
      <w:r>
        <w:rPr>
          <w:rFonts w:ascii="Times New Roman" w:hAnsi="Times New Roman" w:cs="Times New Roman"/>
        </w:rPr>
        <w:pict w14:anchorId="571E4A8B">
          <v:rect id="_x0000_i1049" style="width:0;height:1.5pt" o:hralign="center" o:hrstd="t" o:hr="t" fillcolor="#a0a0a0" stroked="f"/>
        </w:pict>
      </w:r>
    </w:p>
    <w:p w14:paraId="6C38E577" w14:textId="77777777" w:rsidR="00D24379" w:rsidRPr="00D24379" w:rsidRDefault="00D24379" w:rsidP="00D24379">
      <w:pPr>
        <w:rPr>
          <w:rFonts w:ascii="Times New Roman" w:hAnsi="Times New Roman" w:cs="Times New Roman"/>
          <w:b/>
          <w:bCs/>
        </w:rPr>
      </w:pPr>
      <w:r w:rsidRPr="00D24379">
        <w:rPr>
          <w:rFonts w:ascii="Times New Roman" w:hAnsi="Times New Roman" w:cs="Times New Roman"/>
          <w:b/>
          <w:bCs/>
        </w:rPr>
        <w:t>PerformanceInsight:</w:t>
      </w:r>
    </w:p>
    <w:tbl>
      <w:tblPr>
        <w:tblStyle w:val="TableGrid"/>
        <w:tblW w:w="0" w:type="auto"/>
        <w:tblLayout w:type="fixed"/>
        <w:tblLook w:val="04A0" w:firstRow="1" w:lastRow="0" w:firstColumn="1" w:lastColumn="0" w:noHBand="0" w:noVBand="1"/>
      </w:tblPr>
      <w:tblGrid>
        <w:gridCol w:w="1800"/>
        <w:gridCol w:w="1714"/>
        <w:gridCol w:w="5846"/>
      </w:tblGrid>
      <w:tr w:rsidR="00D24379" w:rsidRPr="00D24379" w14:paraId="384BBB3A" w14:textId="77777777" w:rsidTr="00414102">
        <w:tc>
          <w:tcPr>
            <w:tcW w:w="1800" w:type="dxa"/>
            <w:hideMark/>
          </w:tcPr>
          <w:p w14:paraId="5DC80588"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Attribute</w:t>
            </w:r>
          </w:p>
        </w:tc>
        <w:tc>
          <w:tcPr>
            <w:tcW w:w="1714" w:type="dxa"/>
            <w:hideMark/>
          </w:tcPr>
          <w:p w14:paraId="5D89239F"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Type</w:t>
            </w:r>
          </w:p>
        </w:tc>
        <w:tc>
          <w:tcPr>
            <w:tcW w:w="5846" w:type="dxa"/>
            <w:hideMark/>
          </w:tcPr>
          <w:p w14:paraId="71287635"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Description</w:t>
            </w:r>
          </w:p>
        </w:tc>
      </w:tr>
      <w:tr w:rsidR="00D24379" w:rsidRPr="00D24379" w14:paraId="3D79EACB" w14:textId="77777777" w:rsidTr="00414102">
        <w:tc>
          <w:tcPr>
            <w:tcW w:w="1800" w:type="dxa"/>
            <w:hideMark/>
          </w:tcPr>
          <w:p w14:paraId="4C5A702B"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id</w:t>
            </w:r>
          </w:p>
        </w:tc>
        <w:tc>
          <w:tcPr>
            <w:tcW w:w="1714" w:type="dxa"/>
            <w:hideMark/>
          </w:tcPr>
          <w:p w14:paraId="448E0221"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UUID</w:t>
            </w:r>
          </w:p>
        </w:tc>
        <w:tc>
          <w:tcPr>
            <w:tcW w:w="5846" w:type="dxa"/>
            <w:hideMark/>
          </w:tcPr>
          <w:p w14:paraId="16F48408"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Unique insight ID</w:t>
            </w:r>
          </w:p>
        </w:tc>
      </w:tr>
      <w:tr w:rsidR="00D24379" w:rsidRPr="00D24379" w14:paraId="30854484" w14:textId="77777777" w:rsidTr="00414102">
        <w:tc>
          <w:tcPr>
            <w:tcW w:w="1800" w:type="dxa"/>
            <w:hideMark/>
          </w:tcPr>
          <w:p w14:paraId="093136F4"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lastRenderedPageBreak/>
              <w:t>teacher</w:t>
            </w:r>
          </w:p>
        </w:tc>
        <w:tc>
          <w:tcPr>
            <w:tcW w:w="1714" w:type="dxa"/>
            <w:hideMark/>
          </w:tcPr>
          <w:p w14:paraId="4015F3E0"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Teacher</w:t>
            </w:r>
          </w:p>
        </w:tc>
        <w:tc>
          <w:tcPr>
            <w:tcW w:w="5846" w:type="dxa"/>
            <w:hideMark/>
          </w:tcPr>
          <w:p w14:paraId="2539ABE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Associated teacher</w:t>
            </w:r>
          </w:p>
        </w:tc>
      </w:tr>
      <w:tr w:rsidR="00D24379" w:rsidRPr="00D24379" w14:paraId="097A61C9" w14:textId="77777777" w:rsidTr="00414102">
        <w:tc>
          <w:tcPr>
            <w:tcW w:w="1800" w:type="dxa"/>
            <w:hideMark/>
          </w:tcPr>
          <w:p w14:paraId="03A2563F"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student</w:t>
            </w:r>
          </w:p>
        </w:tc>
        <w:tc>
          <w:tcPr>
            <w:tcW w:w="1714" w:type="dxa"/>
            <w:hideMark/>
          </w:tcPr>
          <w:p w14:paraId="05D35DA5"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Student</w:t>
            </w:r>
          </w:p>
        </w:tc>
        <w:tc>
          <w:tcPr>
            <w:tcW w:w="5846" w:type="dxa"/>
            <w:hideMark/>
          </w:tcPr>
          <w:p w14:paraId="18BC439B"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Student being analyzed</w:t>
            </w:r>
          </w:p>
        </w:tc>
      </w:tr>
      <w:tr w:rsidR="00D24379" w:rsidRPr="00D24379" w14:paraId="6998E9AB" w14:textId="77777777" w:rsidTr="00414102">
        <w:tc>
          <w:tcPr>
            <w:tcW w:w="1800" w:type="dxa"/>
            <w:hideMark/>
          </w:tcPr>
          <w:p w14:paraId="370612A5"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book</w:t>
            </w:r>
          </w:p>
        </w:tc>
        <w:tc>
          <w:tcPr>
            <w:tcW w:w="1714" w:type="dxa"/>
            <w:hideMark/>
          </w:tcPr>
          <w:p w14:paraId="7F060760"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Book</w:t>
            </w:r>
          </w:p>
        </w:tc>
        <w:tc>
          <w:tcPr>
            <w:tcW w:w="5846" w:type="dxa"/>
            <w:hideMark/>
          </w:tcPr>
          <w:p w14:paraId="2555DA00"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Targeted book</w:t>
            </w:r>
          </w:p>
        </w:tc>
      </w:tr>
      <w:tr w:rsidR="00D24379" w:rsidRPr="00D24379" w14:paraId="29EAD9F7" w14:textId="77777777" w:rsidTr="00414102">
        <w:tc>
          <w:tcPr>
            <w:tcW w:w="1800" w:type="dxa"/>
            <w:hideMark/>
          </w:tcPr>
          <w:p w14:paraId="2A4943C0"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metrics</w:t>
            </w:r>
          </w:p>
        </w:tc>
        <w:tc>
          <w:tcPr>
            <w:tcW w:w="1714" w:type="dxa"/>
            <w:hideMark/>
          </w:tcPr>
          <w:p w14:paraId="57B8F58A"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JSON</w:t>
            </w:r>
          </w:p>
        </w:tc>
        <w:tc>
          <w:tcPr>
            <w:tcW w:w="5846" w:type="dxa"/>
            <w:hideMark/>
          </w:tcPr>
          <w:p w14:paraId="6DB09256"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Metrics like difficulty and timing</w:t>
            </w:r>
          </w:p>
        </w:tc>
      </w:tr>
      <w:tr w:rsidR="00D24379" w:rsidRPr="00D24379" w14:paraId="3DDA9B08" w14:textId="77777777" w:rsidTr="00414102">
        <w:tc>
          <w:tcPr>
            <w:tcW w:w="1800" w:type="dxa"/>
            <w:hideMark/>
          </w:tcPr>
          <w:p w14:paraId="31B8A1C9"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generatedAt</w:t>
            </w:r>
          </w:p>
        </w:tc>
        <w:tc>
          <w:tcPr>
            <w:tcW w:w="1714" w:type="dxa"/>
            <w:hideMark/>
          </w:tcPr>
          <w:p w14:paraId="132379AF"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DateTime</w:t>
            </w:r>
          </w:p>
        </w:tc>
        <w:tc>
          <w:tcPr>
            <w:tcW w:w="5846" w:type="dxa"/>
            <w:hideMark/>
          </w:tcPr>
          <w:p w14:paraId="52FFE3FF"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Timestamp of generation</w:t>
            </w:r>
          </w:p>
        </w:tc>
      </w:tr>
    </w:tbl>
    <w:p w14:paraId="14E7CC87" w14:textId="77777777" w:rsidR="00D24379" w:rsidRPr="00D24379" w:rsidRDefault="00D24379" w:rsidP="00F94F18">
      <w:pPr>
        <w:rPr>
          <w:rFonts w:ascii="Times New Roman" w:hAnsi="Times New Roman" w:cs="Times New Roman"/>
        </w:rPr>
      </w:pPr>
    </w:p>
    <w:p w14:paraId="6D447518" w14:textId="77777777" w:rsidR="00F94F18" w:rsidRPr="000D1EC4" w:rsidRDefault="00F94F18" w:rsidP="00F94F18">
      <w:pPr>
        <w:rPr>
          <w:rFonts w:ascii="Times New Roman" w:hAnsi="Times New Roman" w:cs="Times New Roman"/>
        </w:rPr>
      </w:pPr>
    </w:p>
    <w:p w14:paraId="561C1B7D" w14:textId="776F7A1B" w:rsidR="0079198F" w:rsidRPr="002A60D4" w:rsidRDefault="0079198F" w:rsidP="002A60D4">
      <w:pPr>
        <w:pStyle w:val="Heading2"/>
        <w:rPr>
          <w:rFonts w:ascii="Times New Roman" w:hAnsi="Times New Roman" w:cs="Times New Roman"/>
          <w:b/>
          <w:bCs/>
          <w:color w:val="000000" w:themeColor="text1"/>
        </w:rPr>
      </w:pPr>
      <w:bookmarkStart w:id="44" w:name="_Toc199099936"/>
      <w:r w:rsidRPr="002A60D4">
        <w:rPr>
          <w:rFonts w:ascii="Times New Roman" w:hAnsi="Times New Roman" w:cs="Times New Roman"/>
          <w:b/>
          <w:bCs/>
          <w:color w:val="000000" w:themeColor="text1"/>
        </w:rPr>
        <w:t>Data Schema</w:t>
      </w:r>
      <w:bookmarkEnd w:id="44"/>
    </w:p>
    <w:p w14:paraId="5A5229BF" w14:textId="70000216" w:rsidR="0079198F" w:rsidRPr="000753AF" w:rsidRDefault="000753AF" w:rsidP="000753AF">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45" w:name="_Toc199099937"/>
      <w:r w:rsidR="0079198F" w:rsidRPr="000753AF">
        <w:rPr>
          <w:rFonts w:ascii="Times New Roman" w:hAnsi="Times New Roman" w:cs="Times New Roman"/>
          <w:b/>
          <w:bCs/>
          <w:color w:val="000000" w:themeColor="text1"/>
        </w:rPr>
        <w:t>User Schema (Base Schema)</w:t>
      </w:r>
      <w:bookmarkEnd w:id="45"/>
    </w:p>
    <w:p w14:paraId="7AAD8962"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const UserSchema = new mongoose.Schema({</w:t>
      </w:r>
    </w:p>
    <w:p w14:paraId="6E7C5CC0"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userID: { type: String, unique: true, required: true },</w:t>
      </w:r>
    </w:p>
    <w:p w14:paraId="33FF1E2C"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fullName: String,</w:t>
      </w:r>
    </w:p>
    <w:p w14:paraId="5D355187"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email: { type: String, unique: true, required: true },</w:t>
      </w:r>
    </w:p>
    <w:p w14:paraId="61859630"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phoneNumber: String,</w:t>
      </w:r>
    </w:p>
    <w:p w14:paraId="5CDF89BA"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passwordHash: String,</w:t>
      </w:r>
    </w:p>
    <w:p w14:paraId="06B379B1"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role: { type: String, enum: ['Student', 'Parent', 'Teacher'], required: true },</w:t>
      </w:r>
    </w:p>
    <w:p w14:paraId="2E503BF7"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accountType: { type: String, enum: ['Standard', 'Premium'], default: 'Standard' },</w:t>
      </w:r>
    </w:p>
    <w:p w14:paraId="57194334"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profilePicture: String,</w:t>
      </w:r>
    </w:p>
    <w:p w14:paraId="7F33FEE0"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registrationDate: { type: Date, default: Date.now },</w:t>
      </w:r>
    </w:p>
    <w:p w14:paraId="08C5C12D"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isActive: { type: Boolean, default: true }</w:t>
      </w:r>
    </w:p>
    <w:p w14:paraId="2590A11C"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w:t>
      </w:r>
    </w:p>
    <w:p w14:paraId="388166C5" w14:textId="77777777" w:rsidR="0079198F" w:rsidRPr="000D1EC4" w:rsidRDefault="00000000" w:rsidP="0079198F">
      <w:pPr>
        <w:rPr>
          <w:rFonts w:ascii="Times New Roman" w:hAnsi="Times New Roman" w:cs="Times New Roman"/>
        </w:rPr>
      </w:pPr>
      <w:r>
        <w:rPr>
          <w:rFonts w:ascii="Times New Roman" w:hAnsi="Times New Roman" w:cs="Times New Roman"/>
        </w:rPr>
        <w:pict w14:anchorId="71299987">
          <v:rect id="_x0000_i1050" style="width:0;height:1.5pt" o:hralign="center" o:hrstd="t" o:hr="t" fillcolor="#a0a0a0" stroked="f"/>
        </w:pict>
      </w:r>
    </w:p>
    <w:p w14:paraId="575064DD" w14:textId="5289C612" w:rsidR="0079198F" w:rsidRPr="000753AF" w:rsidRDefault="000753AF" w:rsidP="000753AF">
      <w:pPr>
        <w:pStyle w:val="Heading3"/>
        <w:rPr>
          <w:rFonts w:ascii="Times New Roman" w:hAnsi="Times New Roman" w:cs="Times New Roman"/>
          <w:b/>
          <w:bCs/>
        </w:rPr>
      </w:pPr>
      <w:r>
        <w:rPr>
          <w:rFonts w:ascii="Times New Roman" w:hAnsi="Times New Roman" w:cs="Times New Roman"/>
          <w:b/>
          <w:bCs/>
          <w:color w:val="000000" w:themeColor="text1"/>
        </w:rPr>
        <w:t xml:space="preserve"> </w:t>
      </w:r>
      <w:bookmarkStart w:id="46" w:name="_Toc199099938"/>
      <w:r w:rsidR="0079198F" w:rsidRPr="000753AF">
        <w:rPr>
          <w:rFonts w:ascii="Times New Roman" w:hAnsi="Times New Roman" w:cs="Times New Roman"/>
          <w:b/>
          <w:bCs/>
          <w:color w:val="000000" w:themeColor="text1"/>
        </w:rPr>
        <w:t>Student Schema (Extends User)</w:t>
      </w:r>
      <w:bookmarkEnd w:id="46"/>
    </w:p>
    <w:p w14:paraId="74F4E783"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const StudentSchema = new mongoose.Schema({</w:t>
      </w:r>
    </w:p>
    <w:p w14:paraId="72629089" w14:textId="5E0958F5"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userID: { type: String, ref: 'User' },</w:t>
      </w:r>
    </w:p>
    <w:p w14:paraId="4A4FD307"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gradeLevel: String,</w:t>
      </w:r>
    </w:p>
    <w:p w14:paraId="735F85BD"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lastRenderedPageBreak/>
        <w:t xml:space="preserve">  enrolledSubjects: [String],</w:t>
      </w:r>
    </w:p>
    <w:p w14:paraId="329A8777"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quizHistory: [{ type: mongoose.Schema.Types.ObjectId, ref: 'Quiz' }],</w:t>
      </w:r>
    </w:p>
    <w:p w14:paraId="6D4BB7F8"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leaderboardRank: Number,</w:t>
      </w:r>
    </w:p>
    <w:p w14:paraId="0CDD99D6"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streakScore: Number</w:t>
      </w:r>
    </w:p>
    <w:p w14:paraId="2C635A38"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w:t>
      </w:r>
    </w:p>
    <w:p w14:paraId="7A88E803" w14:textId="77777777" w:rsidR="0079198F" w:rsidRPr="000D1EC4" w:rsidRDefault="00000000" w:rsidP="0079198F">
      <w:pPr>
        <w:rPr>
          <w:rFonts w:ascii="Times New Roman" w:hAnsi="Times New Roman" w:cs="Times New Roman"/>
        </w:rPr>
      </w:pPr>
      <w:r>
        <w:rPr>
          <w:rFonts w:ascii="Times New Roman" w:hAnsi="Times New Roman" w:cs="Times New Roman"/>
        </w:rPr>
        <w:pict w14:anchorId="63F3C142">
          <v:rect id="_x0000_i1051" style="width:0;height:1.5pt" o:hralign="center" o:hrstd="t" o:hr="t" fillcolor="#a0a0a0" stroked="f"/>
        </w:pict>
      </w:r>
    </w:p>
    <w:p w14:paraId="7139BAD7" w14:textId="4C3E453D" w:rsidR="0079198F" w:rsidRPr="000753AF" w:rsidRDefault="0079198F" w:rsidP="000753AF">
      <w:pPr>
        <w:pStyle w:val="Heading3"/>
        <w:rPr>
          <w:rFonts w:ascii="Times New Roman" w:hAnsi="Times New Roman" w:cs="Times New Roman"/>
          <w:b/>
          <w:bCs/>
          <w:color w:val="000000" w:themeColor="text1"/>
        </w:rPr>
      </w:pPr>
      <w:r w:rsidRPr="000753AF">
        <w:rPr>
          <w:rFonts w:ascii="Times New Roman" w:hAnsi="Times New Roman" w:cs="Times New Roman"/>
          <w:b/>
          <w:bCs/>
          <w:color w:val="000000" w:themeColor="text1"/>
        </w:rPr>
        <w:t xml:space="preserve"> </w:t>
      </w:r>
      <w:bookmarkStart w:id="47" w:name="_Toc199099939"/>
      <w:r w:rsidRPr="000753AF">
        <w:rPr>
          <w:rFonts w:ascii="Times New Roman" w:hAnsi="Times New Roman" w:cs="Times New Roman"/>
          <w:b/>
          <w:bCs/>
          <w:color w:val="000000" w:themeColor="text1"/>
        </w:rPr>
        <w:t>Parent Schema (Extends User)</w:t>
      </w:r>
      <w:bookmarkEnd w:id="47"/>
    </w:p>
    <w:p w14:paraId="63F0E49C"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const ParentSchema = new mongoose.Schema({</w:t>
      </w:r>
    </w:p>
    <w:p w14:paraId="2B7F11CF"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userID: { type: String, ref: 'User' },</w:t>
      </w:r>
    </w:p>
    <w:p w14:paraId="44DB0392"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childrenIDs: [{ type: String, ref: 'Student' }],</w:t>
      </w:r>
    </w:p>
    <w:p w14:paraId="2124DBEC"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notifications: [String]</w:t>
      </w:r>
    </w:p>
    <w:p w14:paraId="1E15A515"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w:t>
      </w:r>
    </w:p>
    <w:p w14:paraId="3F6AE0E2" w14:textId="77777777" w:rsidR="0079198F" w:rsidRPr="000D1EC4" w:rsidRDefault="00000000" w:rsidP="0079198F">
      <w:pPr>
        <w:rPr>
          <w:rFonts w:ascii="Times New Roman" w:hAnsi="Times New Roman" w:cs="Times New Roman"/>
        </w:rPr>
      </w:pPr>
      <w:r>
        <w:rPr>
          <w:rFonts w:ascii="Times New Roman" w:hAnsi="Times New Roman" w:cs="Times New Roman"/>
        </w:rPr>
        <w:pict w14:anchorId="1949EC80">
          <v:rect id="_x0000_i1052" style="width:0;height:1.5pt" o:hralign="center" o:hrstd="t" o:hr="t" fillcolor="#a0a0a0" stroked="f"/>
        </w:pict>
      </w:r>
    </w:p>
    <w:p w14:paraId="0242182B" w14:textId="781E9F9E" w:rsidR="0079198F" w:rsidRPr="000753AF" w:rsidRDefault="000753AF" w:rsidP="000753AF">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48" w:name="_Toc199099940"/>
      <w:r w:rsidR="0079198F" w:rsidRPr="000753AF">
        <w:rPr>
          <w:rFonts w:ascii="Times New Roman" w:hAnsi="Times New Roman" w:cs="Times New Roman"/>
          <w:b/>
          <w:bCs/>
          <w:color w:val="000000" w:themeColor="text1"/>
        </w:rPr>
        <w:t>Teacher Schema (Extends User)</w:t>
      </w:r>
      <w:bookmarkEnd w:id="48"/>
    </w:p>
    <w:p w14:paraId="440883C5" w14:textId="510177E7" w:rsidR="0079198F" w:rsidRPr="000D1EC4" w:rsidRDefault="0079198F" w:rsidP="0079198F">
      <w:pPr>
        <w:rPr>
          <w:rFonts w:ascii="Times New Roman" w:hAnsi="Times New Roman" w:cs="Times New Roman"/>
        </w:rPr>
      </w:pPr>
    </w:p>
    <w:p w14:paraId="15B402EC"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const TeacherSchema = new mongoose.Schema({</w:t>
      </w:r>
    </w:p>
    <w:p w14:paraId="35E0CFDB"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userID: { type: String, ref: 'User' },</w:t>
      </w:r>
    </w:p>
    <w:p w14:paraId="0C92E046"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classIDs: [{ type: mongoose.Schema.Types.ObjectId, ref: 'Class' }],</w:t>
      </w:r>
    </w:p>
    <w:p w14:paraId="79B29D7D"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assignedQuizzes: [{ type: mongoose.Schema.Types.ObjectId, ref: 'Quiz' }],</w:t>
      </w:r>
    </w:p>
    <w:p w14:paraId="5450D03A"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uploadedMaterials: [String]</w:t>
      </w:r>
    </w:p>
    <w:p w14:paraId="3B5118D0"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w:t>
      </w:r>
    </w:p>
    <w:p w14:paraId="3131B1F0" w14:textId="77777777" w:rsidR="0079198F" w:rsidRPr="000D1EC4" w:rsidRDefault="00000000" w:rsidP="0079198F">
      <w:pPr>
        <w:rPr>
          <w:rFonts w:ascii="Times New Roman" w:hAnsi="Times New Roman" w:cs="Times New Roman"/>
        </w:rPr>
      </w:pPr>
      <w:r>
        <w:rPr>
          <w:rFonts w:ascii="Times New Roman" w:hAnsi="Times New Roman" w:cs="Times New Roman"/>
        </w:rPr>
        <w:pict w14:anchorId="4402B714">
          <v:rect id="_x0000_i1053" style="width:0;height:1.5pt" o:hralign="center" o:hrstd="t" o:hr="t" fillcolor="#a0a0a0" stroked="f"/>
        </w:pict>
      </w:r>
    </w:p>
    <w:p w14:paraId="5A841DE0" w14:textId="4B87E93C" w:rsidR="0079198F" w:rsidRPr="000753AF" w:rsidRDefault="000753AF" w:rsidP="000753AF">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49" w:name="_Toc199099941"/>
      <w:r w:rsidR="0079198F" w:rsidRPr="000753AF">
        <w:rPr>
          <w:rFonts w:ascii="Times New Roman" w:hAnsi="Times New Roman" w:cs="Times New Roman"/>
          <w:b/>
          <w:bCs/>
          <w:color w:val="000000" w:themeColor="text1"/>
        </w:rPr>
        <w:t>Quiz Schema</w:t>
      </w:r>
      <w:bookmarkEnd w:id="49"/>
    </w:p>
    <w:p w14:paraId="5F63A954"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const QuizSchema = new mongoose.Schema({</w:t>
      </w:r>
    </w:p>
    <w:p w14:paraId="0D63F4AE"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quizID: { type: String, unique: true },</w:t>
      </w:r>
    </w:p>
    <w:p w14:paraId="4EAE5FAC"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createdBy: String,</w:t>
      </w:r>
    </w:p>
    <w:p w14:paraId="129926A0"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subject: String,</w:t>
      </w:r>
    </w:p>
    <w:p w14:paraId="186B7323"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lastRenderedPageBreak/>
        <w:t xml:space="preserve">  topic: String,</w:t>
      </w:r>
    </w:p>
    <w:p w14:paraId="6D2CC33B"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questions: [</w:t>
      </w:r>
    </w:p>
    <w:p w14:paraId="694A8D24"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
    <w:p w14:paraId="6C158EB1"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questionText: String,</w:t>
      </w:r>
    </w:p>
    <w:p w14:paraId="12101CBB"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options: [String],</w:t>
      </w:r>
    </w:p>
    <w:p w14:paraId="0F2AF24D"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correctAnswer: String</w:t>
      </w:r>
    </w:p>
    <w:p w14:paraId="7D9E2892"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
    <w:p w14:paraId="37875683"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
    <w:p w14:paraId="5E0EA19A"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generatedByAI: { type: Boolean, default: true },</w:t>
      </w:r>
    </w:p>
    <w:p w14:paraId="725A6BC1"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attemptHistory: [{ studentID: String, score: Number, attemptedAt: Date }],</w:t>
      </w:r>
    </w:p>
    <w:p w14:paraId="11E4D103"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dateCreated: { type: Date, default: Date.now }</w:t>
      </w:r>
    </w:p>
    <w:p w14:paraId="12332A59"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w:t>
      </w:r>
    </w:p>
    <w:p w14:paraId="4FEC4C08" w14:textId="77777777" w:rsidR="0079198F" w:rsidRPr="000D1EC4" w:rsidRDefault="00000000" w:rsidP="0079198F">
      <w:pPr>
        <w:rPr>
          <w:rFonts w:ascii="Times New Roman" w:hAnsi="Times New Roman" w:cs="Times New Roman"/>
        </w:rPr>
      </w:pPr>
      <w:r>
        <w:rPr>
          <w:rFonts w:ascii="Times New Roman" w:hAnsi="Times New Roman" w:cs="Times New Roman"/>
        </w:rPr>
        <w:pict w14:anchorId="3736462B">
          <v:rect id="_x0000_i1054" style="width:0;height:1.5pt" o:hralign="center" o:hrstd="t" o:hr="t" fillcolor="#a0a0a0" stroked="f"/>
        </w:pict>
      </w:r>
    </w:p>
    <w:p w14:paraId="372DB57C" w14:textId="75F72607" w:rsidR="0079198F" w:rsidRPr="000753AF" w:rsidRDefault="000753AF" w:rsidP="000753AF">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50" w:name="_Toc199099942"/>
      <w:r w:rsidR="0079198F" w:rsidRPr="000753AF">
        <w:rPr>
          <w:rFonts w:ascii="Times New Roman" w:hAnsi="Times New Roman" w:cs="Times New Roman"/>
          <w:b/>
          <w:bCs/>
          <w:color w:val="000000" w:themeColor="text1"/>
        </w:rPr>
        <w:t>Battle Schema</w:t>
      </w:r>
      <w:bookmarkEnd w:id="50"/>
    </w:p>
    <w:p w14:paraId="500101E0"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const BattleSchema = new mongoose.Schema({</w:t>
      </w:r>
    </w:p>
    <w:p w14:paraId="51B1D03B"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battleID: { type: String, unique: true },</w:t>
      </w:r>
    </w:p>
    <w:p w14:paraId="2D8E49D1"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challengerID: String,</w:t>
      </w:r>
    </w:p>
    <w:p w14:paraId="46B29D5C"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opponentID: String,</w:t>
      </w:r>
    </w:p>
    <w:p w14:paraId="4D4BA25F"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quizData: { type: Object }, // Could embed quiz structure</w:t>
      </w:r>
    </w:p>
    <w:p w14:paraId="69A0E915"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winnerID: String,</w:t>
      </w:r>
    </w:p>
    <w:p w14:paraId="5D1AAAE9"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battleDate: Date,</w:t>
      </w:r>
    </w:p>
    <w:p w14:paraId="631B9624"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durationSeconds: Number,</w:t>
      </w:r>
    </w:p>
    <w:p w14:paraId="345BD9B1"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winLossRecord: {</w:t>
      </w:r>
    </w:p>
    <w:p w14:paraId="42BB2362"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[String]: { type: String, enum: ['Win', 'Loss', 'Draw'] }</w:t>
      </w:r>
    </w:p>
    <w:p w14:paraId="20493667"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
    <w:p w14:paraId="33B8D20E"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w:t>
      </w:r>
    </w:p>
    <w:p w14:paraId="50077061" w14:textId="77777777" w:rsidR="0009330A" w:rsidRDefault="00000000" w:rsidP="0079198F">
      <w:pPr>
        <w:rPr>
          <w:rFonts w:ascii="Times New Roman" w:hAnsi="Times New Roman" w:cs="Times New Roman"/>
        </w:rPr>
      </w:pPr>
      <w:r>
        <w:rPr>
          <w:rFonts w:ascii="Times New Roman" w:hAnsi="Times New Roman" w:cs="Times New Roman"/>
        </w:rPr>
        <w:pict w14:anchorId="382EB989">
          <v:rect id="_x0000_i1055" style="width:0;height:1.5pt" o:hralign="center" o:bullet="t" o:hrstd="t" o:hr="t" fillcolor="#a0a0a0" stroked="f"/>
        </w:pict>
      </w:r>
    </w:p>
    <w:p w14:paraId="6124CAA3" w14:textId="55FA4D79" w:rsidR="0079198F" w:rsidRPr="000753AF" w:rsidRDefault="000753AF" w:rsidP="000753AF">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 xml:space="preserve"> </w:t>
      </w:r>
      <w:bookmarkStart w:id="51" w:name="_Toc199099943"/>
      <w:r w:rsidR="0079198F" w:rsidRPr="000753AF">
        <w:rPr>
          <w:rFonts w:ascii="Times New Roman" w:hAnsi="Times New Roman" w:cs="Times New Roman"/>
          <w:b/>
          <w:bCs/>
          <w:color w:val="000000" w:themeColor="text1"/>
        </w:rPr>
        <w:t>FlashCard Schema</w:t>
      </w:r>
      <w:bookmarkEnd w:id="51"/>
    </w:p>
    <w:p w14:paraId="712E8E95"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const FlashCardSchema = new mongoose.Schema({</w:t>
      </w:r>
    </w:p>
    <w:p w14:paraId="2220D1FB"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cardID: { type: String, unique: true },</w:t>
      </w:r>
    </w:p>
    <w:p w14:paraId="60245ABB"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studentID: String,</w:t>
      </w:r>
    </w:p>
    <w:p w14:paraId="6DB99BE3"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subject: String,</w:t>
      </w:r>
    </w:p>
    <w:p w14:paraId="049E3926"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topic: String,</w:t>
      </w:r>
    </w:p>
    <w:p w14:paraId="450306A6"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content: String,</w:t>
      </w:r>
    </w:p>
    <w:p w14:paraId="2022EFB7"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createdAt: { type: Date, default: Date.now }</w:t>
      </w:r>
    </w:p>
    <w:p w14:paraId="7752F80C"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w:t>
      </w:r>
    </w:p>
    <w:p w14:paraId="4502E9E2" w14:textId="77777777" w:rsidR="0079198F" w:rsidRPr="000D1EC4" w:rsidRDefault="00000000" w:rsidP="0079198F">
      <w:pPr>
        <w:rPr>
          <w:rFonts w:ascii="Times New Roman" w:hAnsi="Times New Roman" w:cs="Times New Roman"/>
        </w:rPr>
      </w:pPr>
      <w:r>
        <w:rPr>
          <w:rFonts w:ascii="Times New Roman" w:hAnsi="Times New Roman" w:cs="Times New Roman"/>
        </w:rPr>
        <w:pict w14:anchorId="73909568">
          <v:rect id="_x0000_i1056" style="width:0;height:1.5pt" o:hralign="center" o:hrstd="t" o:hr="t" fillcolor="#a0a0a0" stroked="f"/>
        </w:pict>
      </w:r>
    </w:p>
    <w:p w14:paraId="1BD350F4" w14:textId="2AC16B25" w:rsidR="0079198F" w:rsidRPr="000753AF" w:rsidRDefault="000753AF" w:rsidP="000753AF">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52" w:name="_Toc199099944"/>
      <w:r w:rsidR="0079198F" w:rsidRPr="000753AF">
        <w:rPr>
          <w:rFonts w:ascii="Times New Roman" w:hAnsi="Times New Roman" w:cs="Times New Roman"/>
          <w:b/>
          <w:bCs/>
          <w:color w:val="000000" w:themeColor="text1"/>
        </w:rPr>
        <w:t>Assignment Schema</w:t>
      </w:r>
      <w:bookmarkEnd w:id="52"/>
    </w:p>
    <w:p w14:paraId="58DB33DD"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const AssignmentSchema = new mongoose.Schema({</w:t>
      </w:r>
    </w:p>
    <w:p w14:paraId="6C618B69"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assignmentID: { type: String, unique: true },</w:t>
      </w:r>
    </w:p>
    <w:p w14:paraId="752E2B16"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classID: String,</w:t>
      </w:r>
    </w:p>
    <w:p w14:paraId="0737D339"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uploadedBy: String,</w:t>
      </w:r>
    </w:p>
    <w:p w14:paraId="03AED84D"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description: String,</w:t>
      </w:r>
    </w:p>
    <w:p w14:paraId="65ACA3FD"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deadline: Date,</w:t>
      </w:r>
    </w:p>
    <w:p w14:paraId="2B1C0C95"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submissions: [{</w:t>
      </w:r>
    </w:p>
    <w:p w14:paraId="6E1B8AA4"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studentID: String,</w:t>
      </w:r>
    </w:p>
    <w:p w14:paraId="31A29F9A"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fileURL: String,</w:t>
      </w:r>
    </w:p>
    <w:p w14:paraId="46D1B1AF"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status: { type: String, enum: ['Pending', 'Submitted', 'Graded'] }</w:t>
      </w:r>
    </w:p>
    <w:p w14:paraId="759A5F23"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
    <w:p w14:paraId="3E40B661"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w:t>
      </w:r>
    </w:p>
    <w:p w14:paraId="53A17A08" w14:textId="77777777" w:rsidR="0079198F" w:rsidRPr="000D1EC4" w:rsidRDefault="00000000" w:rsidP="0079198F">
      <w:pPr>
        <w:rPr>
          <w:rFonts w:ascii="Times New Roman" w:hAnsi="Times New Roman" w:cs="Times New Roman"/>
        </w:rPr>
      </w:pPr>
      <w:r>
        <w:rPr>
          <w:rFonts w:ascii="Times New Roman" w:hAnsi="Times New Roman" w:cs="Times New Roman"/>
        </w:rPr>
        <w:pict w14:anchorId="0CC0B26B">
          <v:rect id="_x0000_i1057" style="width:0;height:1.5pt" o:hralign="center" o:hrstd="t" o:hr="t" fillcolor="#a0a0a0" stroked="f"/>
        </w:pict>
      </w:r>
    </w:p>
    <w:p w14:paraId="74D37A17" w14:textId="0074C734" w:rsidR="0079198F" w:rsidRPr="000753AF" w:rsidRDefault="000753AF" w:rsidP="000753AF">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53" w:name="_Toc199099945"/>
      <w:r w:rsidR="0079198F" w:rsidRPr="000753AF">
        <w:rPr>
          <w:rFonts w:ascii="Times New Roman" w:hAnsi="Times New Roman" w:cs="Times New Roman"/>
          <w:b/>
          <w:bCs/>
          <w:color w:val="000000" w:themeColor="text1"/>
        </w:rPr>
        <w:t>Reward Schema</w:t>
      </w:r>
      <w:bookmarkEnd w:id="53"/>
    </w:p>
    <w:p w14:paraId="7F918748"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const RewardSchema = new mongoose.Schema({</w:t>
      </w:r>
    </w:p>
    <w:p w14:paraId="0CFFDD14"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rewardID: { type: String, unique: true },</w:t>
      </w:r>
    </w:p>
    <w:p w14:paraId="4ED10EEC"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lastRenderedPageBreak/>
        <w:t xml:space="preserve">  type: { type: String, enum: ['Badge', 'Certificate', 'CoinQuest'] },</w:t>
      </w:r>
    </w:p>
    <w:p w14:paraId="45365896"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name: String,</w:t>
      </w:r>
    </w:p>
    <w:p w14:paraId="50F15F10"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awardedTo: String,</w:t>
      </w:r>
    </w:p>
    <w:p w14:paraId="56D8CA38"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awardedBy: String,</w:t>
      </w:r>
    </w:p>
    <w:p w14:paraId="55D2A547"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dateAwarded: { type: Date, default: Date.now },</w:t>
      </w:r>
    </w:p>
    <w:p w14:paraId="0D1B73F5"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coinValue: Number</w:t>
      </w:r>
    </w:p>
    <w:p w14:paraId="713C2557"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w:t>
      </w:r>
    </w:p>
    <w:p w14:paraId="2B71624F" w14:textId="77777777" w:rsidR="0079198F" w:rsidRPr="000D1EC4" w:rsidRDefault="00000000" w:rsidP="0079198F">
      <w:pPr>
        <w:rPr>
          <w:rFonts w:ascii="Times New Roman" w:hAnsi="Times New Roman" w:cs="Times New Roman"/>
        </w:rPr>
      </w:pPr>
      <w:r>
        <w:rPr>
          <w:rFonts w:ascii="Times New Roman" w:hAnsi="Times New Roman" w:cs="Times New Roman"/>
        </w:rPr>
        <w:pict w14:anchorId="57895B42">
          <v:rect id="_x0000_i1058" style="width:0;height:1.5pt" o:hralign="center" o:hrstd="t" o:hr="t" fillcolor="#a0a0a0" stroked="f"/>
        </w:pict>
      </w:r>
    </w:p>
    <w:p w14:paraId="37D53329" w14:textId="0EF218AA" w:rsidR="0079198F" w:rsidRPr="000753AF" w:rsidRDefault="000753AF" w:rsidP="000753AF">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54" w:name="_Toc199099946"/>
      <w:r w:rsidR="0079198F" w:rsidRPr="000753AF">
        <w:rPr>
          <w:rFonts w:ascii="Times New Roman" w:hAnsi="Times New Roman" w:cs="Times New Roman"/>
          <w:b/>
          <w:bCs/>
          <w:color w:val="000000" w:themeColor="text1"/>
        </w:rPr>
        <w:t>Goal Schema</w:t>
      </w:r>
      <w:bookmarkEnd w:id="54"/>
    </w:p>
    <w:p w14:paraId="724FC108"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const GoalSchema = new mongoose.Schema({</w:t>
      </w:r>
    </w:p>
    <w:p w14:paraId="78AD343B"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goalID: { type: String, unique: true },</w:t>
      </w:r>
    </w:p>
    <w:p w14:paraId="27B9C408"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parentID: String,</w:t>
      </w:r>
    </w:p>
    <w:p w14:paraId="1CA21F7B"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studentID: String,</w:t>
      </w:r>
    </w:p>
    <w:p w14:paraId="129E6A7B"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description: String,</w:t>
      </w:r>
    </w:p>
    <w:p w14:paraId="6267BE62"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status: { type: String, enum: ['Pending', 'Completed', 'Failed'], default: 'Pending' },</w:t>
      </w:r>
    </w:p>
    <w:p w14:paraId="40FF9D4D"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rewardCoins: Number,</w:t>
      </w:r>
    </w:p>
    <w:p w14:paraId="29427BCD"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dueDate: Date</w:t>
      </w:r>
    </w:p>
    <w:p w14:paraId="76941F5E"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w:t>
      </w:r>
    </w:p>
    <w:p w14:paraId="2B844652" w14:textId="77777777" w:rsidR="0079198F" w:rsidRPr="000D1EC4" w:rsidRDefault="00000000" w:rsidP="0079198F">
      <w:pPr>
        <w:rPr>
          <w:rFonts w:ascii="Times New Roman" w:hAnsi="Times New Roman" w:cs="Times New Roman"/>
        </w:rPr>
      </w:pPr>
      <w:r>
        <w:rPr>
          <w:rFonts w:ascii="Times New Roman" w:hAnsi="Times New Roman" w:cs="Times New Roman"/>
        </w:rPr>
        <w:pict w14:anchorId="4B7EC925">
          <v:rect id="_x0000_i1059" style="width:0;height:1.5pt" o:hralign="center" o:hrstd="t" o:hr="t" fillcolor="#a0a0a0" stroked="f"/>
        </w:pict>
      </w:r>
    </w:p>
    <w:p w14:paraId="0C8A844B" w14:textId="1FCDCD89" w:rsidR="0079198F" w:rsidRPr="000753AF" w:rsidRDefault="000753AF" w:rsidP="000753AF">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55" w:name="_Toc199099947"/>
      <w:r w:rsidR="0079198F" w:rsidRPr="000753AF">
        <w:rPr>
          <w:rFonts w:ascii="Times New Roman" w:hAnsi="Times New Roman" w:cs="Times New Roman"/>
          <w:b/>
          <w:bCs/>
          <w:color w:val="000000" w:themeColor="text1"/>
        </w:rPr>
        <w:t>Report Card Schema</w:t>
      </w:r>
      <w:bookmarkEnd w:id="55"/>
    </w:p>
    <w:p w14:paraId="1F4B17A8"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const ReportCardSchema = new mongoose.Schema({</w:t>
      </w:r>
    </w:p>
    <w:p w14:paraId="1ED73A76"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reportCardID: { type: String, unique: true },</w:t>
      </w:r>
    </w:p>
    <w:p w14:paraId="41EA7DB6"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studentID: String,</w:t>
      </w:r>
    </w:p>
    <w:p w14:paraId="5BE57579"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bookName: String,</w:t>
      </w:r>
    </w:p>
    <w:p w14:paraId="0CD8924E"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score: Number,</w:t>
      </w:r>
    </w:p>
    <w:p w14:paraId="6B716AAA"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weakAreas: [String],</w:t>
      </w:r>
    </w:p>
    <w:p w14:paraId="7915DBAA"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evaluationDate: { type: Date, default: Date.now }</w:t>
      </w:r>
    </w:p>
    <w:p w14:paraId="5698F5C7"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lastRenderedPageBreak/>
        <w:t>});</w:t>
      </w:r>
    </w:p>
    <w:p w14:paraId="4519B839" w14:textId="77777777" w:rsidR="0079198F" w:rsidRPr="000D1EC4" w:rsidRDefault="00000000" w:rsidP="0079198F">
      <w:pPr>
        <w:rPr>
          <w:rFonts w:ascii="Times New Roman" w:hAnsi="Times New Roman" w:cs="Times New Roman"/>
        </w:rPr>
      </w:pPr>
      <w:r>
        <w:rPr>
          <w:rFonts w:ascii="Times New Roman" w:hAnsi="Times New Roman" w:cs="Times New Roman"/>
        </w:rPr>
        <w:pict w14:anchorId="59F765EF">
          <v:rect id="_x0000_i1060" style="width:0;height:1.5pt" o:hralign="center" o:hrstd="t" o:hr="t" fillcolor="#a0a0a0" stroked="f"/>
        </w:pict>
      </w:r>
    </w:p>
    <w:p w14:paraId="06BD2FE3" w14:textId="5177640B" w:rsidR="0079198F" w:rsidRPr="000753AF" w:rsidRDefault="000753AF" w:rsidP="000753AF">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56" w:name="_Toc199099948"/>
      <w:r w:rsidR="0079198F" w:rsidRPr="000753AF">
        <w:rPr>
          <w:rFonts w:ascii="Times New Roman" w:hAnsi="Times New Roman" w:cs="Times New Roman"/>
          <w:b/>
          <w:bCs/>
          <w:color w:val="000000" w:themeColor="text1"/>
        </w:rPr>
        <w:t>Chat History Schema</w:t>
      </w:r>
      <w:bookmarkEnd w:id="56"/>
    </w:p>
    <w:p w14:paraId="192FD812"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const ChatHistorySchema = new mongoose.Schema({</w:t>
      </w:r>
    </w:p>
    <w:p w14:paraId="5B80E3B5"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chatID: { type: String, unique: true },</w:t>
      </w:r>
    </w:p>
    <w:p w14:paraId="7AAC874B"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studentID: String,</w:t>
      </w:r>
    </w:p>
    <w:p w14:paraId="47CF41B4"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topic: String,</w:t>
      </w:r>
    </w:p>
    <w:p w14:paraId="75188129"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messages: [{</w:t>
      </w:r>
    </w:p>
    <w:p w14:paraId="481FFBE1"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sender: { type: String, enum: ['student', 'AI'] },</w:t>
      </w:r>
    </w:p>
    <w:p w14:paraId="0E0EB57E"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text: String,</w:t>
      </w:r>
    </w:p>
    <w:p w14:paraId="65555293"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timestamp: { type: Date, default: Date.now }</w:t>
      </w:r>
    </w:p>
    <w:p w14:paraId="154DCD43"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
    <w:p w14:paraId="64C8407B"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createdAt: { type: Date, default: Date.now }</w:t>
      </w:r>
    </w:p>
    <w:p w14:paraId="715E90E9"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w:t>
      </w:r>
    </w:p>
    <w:p w14:paraId="53EA3FDE" w14:textId="77777777" w:rsidR="0079198F" w:rsidRPr="000D1EC4" w:rsidRDefault="00000000" w:rsidP="0079198F">
      <w:pPr>
        <w:rPr>
          <w:rFonts w:ascii="Times New Roman" w:hAnsi="Times New Roman" w:cs="Times New Roman"/>
        </w:rPr>
      </w:pPr>
      <w:r>
        <w:rPr>
          <w:rFonts w:ascii="Times New Roman" w:hAnsi="Times New Roman" w:cs="Times New Roman"/>
        </w:rPr>
        <w:pict w14:anchorId="030E6555">
          <v:rect id="_x0000_i1061" style="width:0;height:1.5pt" o:hralign="center" o:hrstd="t" o:hr="t" fillcolor="#a0a0a0" stroked="f"/>
        </w:pict>
      </w:r>
    </w:p>
    <w:p w14:paraId="5CA0FFFD" w14:textId="5F5E0E47" w:rsidR="0079198F" w:rsidRPr="000753AF" w:rsidRDefault="000753AF" w:rsidP="000753AF">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57" w:name="_Toc199099949"/>
      <w:r w:rsidR="0079198F" w:rsidRPr="000753AF">
        <w:rPr>
          <w:rFonts w:ascii="Times New Roman" w:hAnsi="Times New Roman" w:cs="Times New Roman"/>
          <w:b/>
          <w:bCs/>
          <w:color w:val="000000" w:themeColor="text1"/>
        </w:rPr>
        <w:t>Class Schema</w:t>
      </w:r>
      <w:bookmarkEnd w:id="57"/>
    </w:p>
    <w:p w14:paraId="428CA6FD"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const ClassSchema = new mongoose.Schema({</w:t>
      </w:r>
    </w:p>
    <w:p w14:paraId="28EEFD5F"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classID: { type: String, unique: true },</w:t>
      </w:r>
    </w:p>
    <w:p w14:paraId="737AE798"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teacherID: String,</w:t>
      </w:r>
    </w:p>
    <w:p w14:paraId="4D13BA5D"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className: String,</w:t>
      </w:r>
    </w:p>
    <w:p w14:paraId="08E15D47"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studentList: [{ type: String, ref: 'Student' }],</w:t>
      </w:r>
    </w:p>
    <w:p w14:paraId="48C417F4"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materials: [{</w:t>
      </w:r>
    </w:p>
    <w:p w14:paraId="25D7B718"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title: String,</w:t>
      </w:r>
    </w:p>
    <w:p w14:paraId="5F97EA2F"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fileURL: String,</w:t>
      </w:r>
    </w:p>
    <w:p w14:paraId="61FFFE70"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uploadedAt: Date</w:t>
      </w:r>
    </w:p>
    <w:p w14:paraId="34D10813"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
    <w:p w14:paraId="2B10AE01" w14:textId="0B7810C6" w:rsidR="00414102" w:rsidRPr="000D1EC4" w:rsidRDefault="0079198F" w:rsidP="0079198F">
      <w:pPr>
        <w:rPr>
          <w:rFonts w:ascii="Times New Roman" w:hAnsi="Times New Roman" w:cs="Times New Roman"/>
        </w:rPr>
      </w:pPr>
      <w:r w:rsidRPr="000D1EC4">
        <w:rPr>
          <w:rFonts w:ascii="Times New Roman" w:hAnsi="Times New Roman" w:cs="Times New Roman"/>
        </w:rPr>
        <w:t>});</w:t>
      </w:r>
    </w:p>
    <w:p w14:paraId="4F05688E" w14:textId="5698366F" w:rsidR="00F94F18" w:rsidRPr="000753AF" w:rsidRDefault="003B64D8" w:rsidP="000753AF">
      <w:pPr>
        <w:pStyle w:val="Heading1"/>
        <w:rPr>
          <w:rFonts w:ascii="Times New Roman" w:hAnsi="Times New Roman" w:cs="Times New Roman"/>
          <w:b/>
          <w:bCs/>
          <w:color w:val="000000" w:themeColor="text1"/>
          <w:sz w:val="36"/>
          <w:szCs w:val="36"/>
        </w:rPr>
      </w:pPr>
      <w:bookmarkStart w:id="58" w:name="_Toc199099950"/>
      <w:r w:rsidRPr="000753AF">
        <w:rPr>
          <w:rFonts w:ascii="Times New Roman" w:hAnsi="Times New Roman" w:cs="Times New Roman"/>
          <w:b/>
          <w:bCs/>
          <w:color w:val="000000" w:themeColor="text1"/>
          <w:sz w:val="36"/>
          <w:szCs w:val="36"/>
        </w:rPr>
        <w:lastRenderedPageBreak/>
        <w:t>Human Interface Design</w:t>
      </w:r>
      <w:bookmarkEnd w:id="58"/>
    </w:p>
    <w:p w14:paraId="2ECF4B3A" w14:textId="715328A5" w:rsidR="003B64D8" w:rsidRDefault="003B64D8" w:rsidP="00F94F18">
      <w:pPr>
        <w:rPr>
          <w:rFonts w:ascii="Times New Roman" w:hAnsi="Times New Roman" w:cs="Times New Roman"/>
        </w:rPr>
      </w:pPr>
      <w:r w:rsidRPr="003B64D8">
        <w:rPr>
          <w:rFonts w:ascii="Times New Roman" w:hAnsi="Times New Roman" w:cs="Times New Roman"/>
        </w:rPr>
        <w:t xml:space="preserve">This section outlines the user interface design principles and components for </w:t>
      </w:r>
      <w:r>
        <w:rPr>
          <w:rFonts w:ascii="Times New Roman" w:hAnsi="Times New Roman" w:cs="Times New Roman"/>
          <w:b/>
          <w:bCs/>
        </w:rPr>
        <w:t>BrainBee</w:t>
      </w:r>
      <w:r w:rsidRPr="003B64D8">
        <w:rPr>
          <w:rFonts w:ascii="Times New Roman" w:hAnsi="Times New Roman" w:cs="Times New Roman"/>
        </w:rPr>
        <w:t>, ensuring an intuitive and seamless experience for both mobile app users and admin dashboard operators.</w:t>
      </w:r>
    </w:p>
    <w:p w14:paraId="0DEAD2A4" w14:textId="74A870AC" w:rsidR="0003055D" w:rsidRPr="000753AF" w:rsidRDefault="0003055D" w:rsidP="000753AF">
      <w:pPr>
        <w:pStyle w:val="Heading2"/>
        <w:rPr>
          <w:rFonts w:ascii="Times New Roman" w:hAnsi="Times New Roman" w:cs="Times New Roman"/>
          <w:b/>
          <w:bCs/>
          <w:color w:val="000000" w:themeColor="text1"/>
        </w:rPr>
      </w:pPr>
      <w:bookmarkStart w:id="59" w:name="_Toc199099951"/>
      <w:r w:rsidRPr="000753AF">
        <w:rPr>
          <w:rFonts w:ascii="Times New Roman" w:hAnsi="Times New Roman" w:cs="Times New Roman"/>
          <w:b/>
          <w:bCs/>
          <w:color w:val="000000" w:themeColor="text1"/>
        </w:rPr>
        <w:t>Screen Images</w:t>
      </w:r>
      <w:bookmarkEnd w:id="59"/>
    </w:p>
    <w:p w14:paraId="2170328A" w14:textId="0CBCE05A" w:rsidR="00C56155" w:rsidRDefault="00C56155" w:rsidP="00F94F18">
      <w:pPr>
        <w:rPr>
          <w:rFonts w:ascii="Times New Roman" w:hAnsi="Times New Roman" w:cs="Times New Roman"/>
        </w:rPr>
      </w:pPr>
      <w:r w:rsidRPr="00C56155">
        <w:rPr>
          <w:rFonts w:ascii="Times New Roman" w:hAnsi="Times New Roman" w:cs="Times New Roman"/>
        </w:rPr>
        <w:t>This subsection presents the screen images showing the user interface for the SafarRehnuma platform.</w:t>
      </w:r>
    </w:p>
    <w:p w14:paraId="6A14C620" w14:textId="77777777" w:rsidR="00FC510B" w:rsidRDefault="00FC510B" w:rsidP="00F94F18">
      <w:pPr>
        <w:rPr>
          <w:rFonts w:ascii="Times New Roman" w:hAnsi="Times New Roman" w:cs="Times New Roman"/>
        </w:rPr>
      </w:pPr>
    </w:p>
    <w:p w14:paraId="62403926" w14:textId="1F4A32C0" w:rsidR="00414102" w:rsidRPr="00EF392F" w:rsidRDefault="004B717A" w:rsidP="00F94F18">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 xml:space="preserve"> </w:t>
      </w:r>
      <w:bookmarkStart w:id="60" w:name="_Toc199099952"/>
      <w:r w:rsidR="00FC510B" w:rsidRPr="00FC510B">
        <w:rPr>
          <w:rFonts w:ascii="Times New Roman" w:hAnsi="Times New Roman" w:cs="Times New Roman"/>
          <w:b/>
          <w:bCs/>
          <w:color w:val="000000" w:themeColor="text1"/>
        </w:rPr>
        <w:t>Student App</w:t>
      </w:r>
      <w:bookmarkEnd w:id="60"/>
    </w:p>
    <w:p w14:paraId="4DA50EA8" w14:textId="620E8017" w:rsidR="00C56155" w:rsidRPr="00800434" w:rsidRDefault="000753AF" w:rsidP="00800434">
      <w:pPr>
        <w:pStyle w:val="Heading4"/>
        <w:rPr>
          <w:rFonts w:ascii="Times New Roman" w:hAnsi="Times New Roman" w:cs="Times New Roman"/>
          <w:b/>
          <w:bCs/>
          <w:i w:val="0"/>
          <w:iCs w:val="0"/>
          <w:color w:val="000000" w:themeColor="text1"/>
        </w:rPr>
      </w:pPr>
      <w:r w:rsidRPr="00800434">
        <w:rPr>
          <w:rFonts w:ascii="Times New Roman" w:hAnsi="Times New Roman" w:cs="Times New Roman"/>
          <w:b/>
          <w:bCs/>
          <w:i w:val="0"/>
          <w:iCs w:val="0"/>
          <w:color w:val="000000" w:themeColor="text1"/>
        </w:rPr>
        <w:t xml:space="preserve"> </w:t>
      </w:r>
      <w:r w:rsidR="001D4992" w:rsidRPr="00800434">
        <w:rPr>
          <w:rFonts w:ascii="Times New Roman" w:hAnsi="Times New Roman" w:cs="Times New Roman"/>
          <w:b/>
          <w:bCs/>
          <w:i w:val="0"/>
          <w:iCs w:val="0"/>
          <w:color w:val="000000" w:themeColor="text1"/>
        </w:rPr>
        <w:t>Login screen</w:t>
      </w:r>
    </w:p>
    <w:p w14:paraId="41E99F8B" w14:textId="77777777" w:rsidR="001D4992" w:rsidRDefault="001D4992" w:rsidP="001D4992">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0C3C365" wp14:editId="5256824E">
            <wp:extent cx="3193576" cy="7096836"/>
            <wp:effectExtent l="0" t="0" r="6985" b="8890"/>
            <wp:docPr id="673516314"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516314" name="Picture 1" descr="A screenshot of a login form&#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195046" cy="7100103"/>
                    </a:xfrm>
                    <a:prstGeom prst="rect">
                      <a:avLst/>
                    </a:prstGeom>
                  </pic:spPr>
                </pic:pic>
              </a:graphicData>
            </a:graphic>
          </wp:inline>
        </w:drawing>
      </w:r>
    </w:p>
    <w:p w14:paraId="01899A52" w14:textId="77777777" w:rsidR="00DE08FB" w:rsidRDefault="00DE08FB" w:rsidP="001D4992">
      <w:pPr>
        <w:jc w:val="center"/>
        <w:rPr>
          <w:rFonts w:ascii="Times New Roman" w:hAnsi="Times New Roman" w:cs="Times New Roman"/>
          <w:b/>
          <w:bCs/>
          <w:sz w:val="28"/>
          <w:szCs w:val="28"/>
        </w:rPr>
      </w:pPr>
    </w:p>
    <w:p w14:paraId="0AEC8242" w14:textId="77777777" w:rsidR="00DE08FB" w:rsidRDefault="00DE08FB" w:rsidP="001D4992">
      <w:pPr>
        <w:jc w:val="center"/>
        <w:rPr>
          <w:rFonts w:ascii="Times New Roman" w:hAnsi="Times New Roman" w:cs="Times New Roman"/>
          <w:b/>
          <w:bCs/>
          <w:sz w:val="28"/>
          <w:szCs w:val="28"/>
        </w:rPr>
      </w:pPr>
    </w:p>
    <w:p w14:paraId="7B2C9804" w14:textId="688B1480" w:rsidR="00DE08FB" w:rsidRPr="00800434" w:rsidRDefault="006F7659" w:rsidP="00800434">
      <w:pPr>
        <w:pStyle w:val="Heading4"/>
        <w:rPr>
          <w:rFonts w:ascii="Times New Roman" w:hAnsi="Times New Roman" w:cs="Times New Roman"/>
          <w:b/>
          <w:bCs/>
          <w:i w:val="0"/>
          <w:iCs w:val="0"/>
          <w:color w:val="000000" w:themeColor="text1"/>
        </w:rPr>
      </w:pPr>
      <w:r w:rsidRPr="00800434">
        <w:rPr>
          <w:rFonts w:ascii="Times New Roman" w:hAnsi="Times New Roman" w:cs="Times New Roman"/>
          <w:b/>
          <w:bCs/>
          <w:i w:val="0"/>
          <w:iCs w:val="0"/>
          <w:color w:val="000000" w:themeColor="text1"/>
        </w:rPr>
        <w:t xml:space="preserve"> </w:t>
      </w:r>
      <w:r w:rsidR="00DE08FB" w:rsidRPr="00800434">
        <w:rPr>
          <w:rFonts w:ascii="Times New Roman" w:hAnsi="Times New Roman" w:cs="Times New Roman"/>
          <w:b/>
          <w:bCs/>
          <w:i w:val="0"/>
          <w:iCs w:val="0"/>
          <w:color w:val="000000" w:themeColor="text1"/>
        </w:rPr>
        <w:t>SignUp screen</w:t>
      </w:r>
    </w:p>
    <w:p w14:paraId="0990B792" w14:textId="520A927F" w:rsidR="00DE08FB" w:rsidRDefault="00DE08FB" w:rsidP="00DE08FB">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60288" behindDoc="1" locked="0" layoutInCell="1" allowOverlap="1" wp14:anchorId="485DF861" wp14:editId="2C7CA90D">
            <wp:simplePos x="0" y="0"/>
            <wp:positionH relativeFrom="margin">
              <wp:posOffset>1385570</wp:posOffset>
            </wp:positionH>
            <wp:positionV relativeFrom="paragraph">
              <wp:posOffset>143197</wp:posOffset>
            </wp:positionV>
            <wp:extent cx="3144445" cy="6987654"/>
            <wp:effectExtent l="0" t="0" r="0" b="3810"/>
            <wp:wrapTight wrapText="bothSides">
              <wp:wrapPolygon edited="0">
                <wp:start x="0" y="0"/>
                <wp:lineTo x="0" y="21553"/>
                <wp:lineTo x="21465" y="21553"/>
                <wp:lineTo x="21465" y="0"/>
                <wp:lineTo x="0" y="0"/>
              </wp:wrapPolygon>
            </wp:wrapTight>
            <wp:docPr id="3879796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79685" name="Picture 38797968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144445" cy="6987654"/>
                    </a:xfrm>
                    <a:prstGeom prst="rect">
                      <a:avLst/>
                    </a:prstGeom>
                  </pic:spPr>
                </pic:pic>
              </a:graphicData>
            </a:graphic>
          </wp:anchor>
        </w:drawing>
      </w:r>
    </w:p>
    <w:p w14:paraId="44ED8026" w14:textId="63F77AF4" w:rsidR="00DE08FB" w:rsidRDefault="00DE08FB" w:rsidP="00DE08FB">
      <w:pPr>
        <w:rPr>
          <w:rFonts w:ascii="Times New Roman" w:hAnsi="Times New Roman" w:cs="Times New Roman"/>
          <w:b/>
          <w:bCs/>
          <w:sz w:val="28"/>
          <w:szCs w:val="28"/>
        </w:rPr>
      </w:pPr>
    </w:p>
    <w:p w14:paraId="288BBE75" w14:textId="77777777" w:rsidR="00DE08FB" w:rsidRDefault="00DE08FB" w:rsidP="00DE08FB">
      <w:pPr>
        <w:rPr>
          <w:rFonts w:ascii="Times New Roman" w:hAnsi="Times New Roman" w:cs="Times New Roman"/>
          <w:b/>
          <w:bCs/>
          <w:sz w:val="28"/>
          <w:szCs w:val="28"/>
        </w:rPr>
      </w:pPr>
    </w:p>
    <w:p w14:paraId="3A0CD0E2" w14:textId="70D5D1C0" w:rsidR="00DE08FB" w:rsidRDefault="00DE08FB" w:rsidP="00DE08FB">
      <w:pPr>
        <w:rPr>
          <w:rFonts w:ascii="Times New Roman" w:hAnsi="Times New Roman" w:cs="Times New Roman"/>
          <w:b/>
          <w:bCs/>
          <w:sz w:val="28"/>
          <w:szCs w:val="28"/>
        </w:rPr>
      </w:pPr>
    </w:p>
    <w:p w14:paraId="23F879F7" w14:textId="77777777" w:rsidR="00DE08FB" w:rsidRDefault="00DE08FB" w:rsidP="00DE08FB">
      <w:pPr>
        <w:rPr>
          <w:rFonts w:ascii="Times New Roman" w:hAnsi="Times New Roman" w:cs="Times New Roman"/>
          <w:b/>
          <w:bCs/>
          <w:sz w:val="28"/>
          <w:szCs w:val="28"/>
        </w:rPr>
      </w:pPr>
    </w:p>
    <w:p w14:paraId="582C8BB6" w14:textId="77777777" w:rsidR="00DE08FB" w:rsidRDefault="00DE08FB" w:rsidP="00DE08FB">
      <w:pPr>
        <w:rPr>
          <w:rFonts w:ascii="Times New Roman" w:hAnsi="Times New Roman" w:cs="Times New Roman"/>
          <w:b/>
          <w:bCs/>
          <w:sz w:val="28"/>
          <w:szCs w:val="28"/>
        </w:rPr>
      </w:pPr>
    </w:p>
    <w:p w14:paraId="428C10EE" w14:textId="5F959114" w:rsidR="00DE08FB" w:rsidRDefault="00DE08FB" w:rsidP="00DE08FB">
      <w:pPr>
        <w:rPr>
          <w:rFonts w:ascii="Times New Roman" w:hAnsi="Times New Roman" w:cs="Times New Roman"/>
          <w:b/>
          <w:bCs/>
          <w:sz w:val="28"/>
          <w:szCs w:val="28"/>
        </w:rPr>
      </w:pPr>
    </w:p>
    <w:p w14:paraId="48B6CD05" w14:textId="360EA003" w:rsidR="00DE08FB" w:rsidRDefault="00DE08FB" w:rsidP="00DE08FB">
      <w:pPr>
        <w:rPr>
          <w:rFonts w:ascii="Times New Roman" w:hAnsi="Times New Roman" w:cs="Times New Roman"/>
          <w:b/>
          <w:bCs/>
          <w:sz w:val="28"/>
          <w:szCs w:val="28"/>
        </w:rPr>
      </w:pPr>
    </w:p>
    <w:p w14:paraId="76A9264D" w14:textId="260F6147" w:rsidR="00DE08FB" w:rsidRDefault="00DE08FB" w:rsidP="00DE08FB">
      <w:pPr>
        <w:rPr>
          <w:rFonts w:ascii="Times New Roman" w:hAnsi="Times New Roman" w:cs="Times New Roman"/>
          <w:b/>
          <w:bCs/>
          <w:sz w:val="28"/>
          <w:szCs w:val="28"/>
        </w:rPr>
      </w:pPr>
    </w:p>
    <w:p w14:paraId="79F82EE4" w14:textId="2335A498" w:rsidR="00DE08FB" w:rsidRDefault="00DE08FB" w:rsidP="00DE08FB">
      <w:pPr>
        <w:rPr>
          <w:rFonts w:ascii="Times New Roman" w:hAnsi="Times New Roman" w:cs="Times New Roman"/>
          <w:b/>
          <w:bCs/>
          <w:sz w:val="28"/>
          <w:szCs w:val="28"/>
        </w:rPr>
      </w:pPr>
    </w:p>
    <w:p w14:paraId="47EC89B1" w14:textId="56A91D92" w:rsidR="00DE08FB" w:rsidRDefault="00DE08FB" w:rsidP="00DE08FB">
      <w:pPr>
        <w:rPr>
          <w:rFonts w:ascii="Times New Roman" w:hAnsi="Times New Roman" w:cs="Times New Roman"/>
          <w:b/>
          <w:bCs/>
          <w:sz w:val="28"/>
          <w:szCs w:val="28"/>
        </w:rPr>
      </w:pPr>
    </w:p>
    <w:p w14:paraId="1EDEE5E3" w14:textId="2D3A8139" w:rsidR="00DE08FB" w:rsidRDefault="00DE08FB" w:rsidP="00DE08FB">
      <w:pPr>
        <w:rPr>
          <w:rFonts w:ascii="Times New Roman" w:hAnsi="Times New Roman" w:cs="Times New Roman"/>
          <w:b/>
          <w:bCs/>
          <w:sz w:val="28"/>
          <w:szCs w:val="28"/>
        </w:rPr>
      </w:pPr>
    </w:p>
    <w:p w14:paraId="11801610" w14:textId="77777777" w:rsidR="00DE08FB" w:rsidRDefault="00DE08FB" w:rsidP="00DE08FB">
      <w:pPr>
        <w:rPr>
          <w:rFonts w:ascii="Times New Roman" w:hAnsi="Times New Roman" w:cs="Times New Roman"/>
          <w:b/>
          <w:bCs/>
          <w:sz w:val="28"/>
          <w:szCs w:val="28"/>
        </w:rPr>
      </w:pPr>
    </w:p>
    <w:p w14:paraId="6538E221" w14:textId="77777777" w:rsidR="00DE08FB" w:rsidRDefault="00DE08FB" w:rsidP="00DE08FB">
      <w:pPr>
        <w:rPr>
          <w:rFonts w:ascii="Times New Roman" w:hAnsi="Times New Roman" w:cs="Times New Roman"/>
          <w:b/>
          <w:bCs/>
          <w:sz w:val="28"/>
          <w:szCs w:val="28"/>
        </w:rPr>
      </w:pPr>
    </w:p>
    <w:p w14:paraId="2FEED226" w14:textId="77777777" w:rsidR="00DE08FB" w:rsidRDefault="00DE08FB" w:rsidP="00DE08FB">
      <w:pPr>
        <w:rPr>
          <w:rFonts w:ascii="Times New Roman" w:hAnsi="Times New Roman" w:cs="Times New Roman"/>
          <w:b/>
          <w:bCs/>
          <w:sz w:val="28"/>
          <w:szCs w:val="28"/>
        </w:rPr>
      </w:pPr>
    </w:p>
    <w:p w14:paraId="50480CAF" w14:textId="77777777" w:rsidR="00DE08FB" w:rsidRDefault="00DE08FB" w:rsidP="00DE08FB">
      <w:pPr>
        <w:rPr>
          <w:rFonts w:ascii="Times New Roman" w:hAnsi="Times New Roman" w:cs="Times New Roman"/>
          <w:b/>
          <w:bCs/>
          <w:sz w:val="28"/>
          <w:szCs w:val="28"/>
        </w:rPr>
      </w:pPr>
    </w:p>
    <w:p w14:paraId="76315D46" w14:textId="77777777" w:rsidR="00DE08FB" w:rsidRDefault="00DE08FB" w:rsidP="00DE08FB">
      <w:pPr>
        <w:rPr>
          <w:rFonts w:ascii="Times New Roman" w:hAnsi="Times New Roman" w:cs="Times New Roman"/>
          <w:b/>
          <w:bCs/>
          <w:sz w:val="28"/>
          <w:szCs w:val="28"/>
        </w:rPr>
      </w:pPr>
    </w:p>
    <w:p w14:paraId="11BA7A30" w14:textId="77777777" w:rsidR="00DE08FB" w:rsidRDefault="00DE08FB" w:rsidP="00DE08FB">
      <w:pPr>
        <w:rPr>
          <w:rFonts w:ascii="Times New Roman" w:hAnsi="Times New Roman" w:cs="Times New Roman"/>
          <w:b/>
          <w:bCs/>
          <w:sz w:val="28"/>
          <w:szCs w:val="28"/>
        </w:rPr>
      </w:pPr>
    </w:p>
    <w:p w14:paraId="01EBAA20" w14:textId="77777777" w:rsidR="00DE08FB" w:rsidRDefault="00DE08FB" w:rsidP="00DE08FB">
      <w:pPr>
        <w:rPr>
          <w:rFonts w:ascii="Times New Roman" w:hAnsi="Times New Roman" w:cs="Times New Roman"/>
          <w:b/>
          <w:bCs/>
          <w:sz w:val="28"/>
          <w:szCs w:val="28"/>
        </w:rPr>
      </w:pPr>
    </w:p>
    <w:p w14:paraId="5CD63F5F" w14:textId="77777777" w:rsidR="00DE08FB" w:rsidRDefault="00DE08FB" w:rsidP="00DE08FB">
      <w:pPr>
        <w:rPr>
          <w:rFonts w:ascii="Times New Roman" w:hAnsi="Times New Roman" w:cs="Times New Roman"/>
          <w:b/>
          <w:bCs/>
          <w:sz w:val="28"/>
          <w:szCs w:val="28"/>
        </w:rPr>
      </w:pPr>
    </w:p>
    <w:p w14:paraId="0A8E07C5" w14:textId="77777777" w:rsidR="00DE08FB" w:rsidRDefault="00DE08FB" w:rsidP="00DE08FB">
      <w:pPr>
        <w:rPr>
          <w:rFonts w:ascii="Times New Roman" w:hAnsi="Times New Roman" w:cs="Times New Roman"/>
          <w:b/>
          <w:bCs/>
          <w:sz w:val="28"/>
          <w:szCs w:val="28"/>
        </w:rPr>
      </w:pPr>
    </w:p>
    <w:p w14:paraId="1978C377" w14:textId="77777777" w:rsidR="00DE08FB" w:rsidRDefault="00DE08FB" w:rsidP="00DE08FB">
      <w:pPr>
        <w:rPr>
          <w:rFonts w:ascii="Times New Roman" w:hAnsi="Times New Roman" w:cs="Times New Roman"/>
          <w:b/>
          <w:bCs/>
          <w:sz w:val="28"/>
          <w:szCs w:val="28"/>
        </w:rPr>
      </w:pPr>
    </w:p>
    <w:p w14:paraId="268D0282" w14:textId="77777777" w:rsidR="00DE08FB" w:rsidRDefault="00DE08FB" w:rsidP="00DE08FB">
      <w:pPr>
        <w:rPr>
          <w:rFonts w:ascii="Times New Roman" w:hAnsi="Times New Roman" w:cs="Times New Roman"/>
          <w:b/>
          <w:bCs/>
          <w:sz w:val="28"/>
          <w:szCs w:val="28"/>
        </w:rPr>
      </w:pPr>
    </w:p>
    <w:p w14:paraId="1CDF7068" w14:textId="67D36501" w:rsidR="00DE08FB" w:rsidRPr="00800434" w:rsidRDefault="00DE08FB" w:rsidP="00800434">
      <w:pPr>
        <w:pStyle w:val="Heading4"/>
        <w:rPr>
          <w:rFonts w:ascii="Times New Roman" w:hAnsi="Times New Roman" w:cs="Times New Roman"/>
          <w:b/>
          <w:bCs/>
          <w:i w:val="0"/>
          <w:iCs w:val="0"/>
          <w:color w:val="000000" w:themeColor="text1"/>
        </w:rPr>
      </w:pPr>
      <w:r w:rsidRPr="00800434">
        <w:rPr>
          <w:rFonts w:ascii="Times New Roman" w:hAnsi="Times New Roman" w:cs="Times New Roman"/>
          <w:b/>
          <w:bCs/>
          <w:i w:val="0"/>
          <w:iCs w:val="0"/>
          <w:noProof/>
          <w:color w:val="000000" w:themeColor="text1"/>
        </w:rPr>
        <w:drawing>
          <wp:anchor distT="0" distB="0" distL="114300" distR="114300" simplePos="0" relativeHeight="251671552" behindDoc="1" locked="0" layoutInCell="1" allowOverlap="1" wp14:anchorId="29D48758" wp14:editId="6C181DDB">
            <wp:simplePos x="0" y="0"/>
            <wp:positionH relativeFrom="margin">
              <wp:align>center</wp:align>
            </wp:positionH>
            <wp:positionV relativeFrom="paragraph">
              <wp:posOffset>555236</wp:posOffset>
            </wp:positionV>
            <wp:extent cx="3188292" cy="7085885"/>
            <wp:effectExtent l="0" t="0" r="0" b="1270"/>
            <wp:wrapTight wrapText="bothSides">
              <wp:wrapPolygon edited="0">
                <wp:start x="0" y="0"/>
                <wp:lineTo x="0" y="21546"/>
                <wp:lineTo x="21428" y="21546"/>
                <wp:lineTo x="21428" y="0"/>
                <wp:lineTo x="0" y="0"/>
              </wp:wrapPolygon>
            </wp:wrapTight>
            <wp:docPr id="3977349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734995" name="Picture 39773499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188292" cy="7085885"/>
                    </a:xfrm>
                    <a:prstGeom prst="rect">
                      <a:avLst/>
                    </a:prstGeom>
                  </pic:spPr>
                </pic:pic>
              </a:graphicData>
            </a:graphic>
            <wp14:sizeRelH relativeFrom="margin">
              <wp14:pctWidth>0</wp14:pctWidth>
            </wp14:sizeRelH>
            <wp14:sizeRelV relativeFrom="margin">
              <wp14:pctHeight>0</wp14:pctHeight>
            </wp14:sizeRelV>
          </wp:anchor>
        </w:drawing>
      </w:r>
      <w:r w:rsidR="000753AF" w:rsidRPr="00800434">
        <w:rPr>
          <w:rFonts w:ascii="Times New Roman" w:hAnsi="Times New Roman" w:cs="Times New Roman"/>
          <w:b/>
          <w:bCs/>
          <w:i w:val="0"/>
          <w:iCs w:val="0"/>
          <w:color w:val="000000" w:themeColor="text1"/>
        </w:rPr>
        <w:t xml:space="preserve"> </w:t>
      </w:r>
      <w:r w:rsidR="006F7659" w:rsidRPr="00800434">
        <w:rPr>
          <w:rFonts w:ascii="Times New Roman" w:hAnsi="Times New Roman" w:cs="Times New Roman"/>
          <w:b/>
          <w:bCs/>
          <w:i w:val="0"/>
          <w:iCs w:val="0"/>
          <w:color w:val="000000" w:themeColor="text1"/>
        </w:rPr>
        <w:t xml:space="preserve"> </w:t>
      </w:r>
      <w:r w:rsidRPr="00800434">
        <w:rPr>
          <w:rFonts w:ascii="Times New Roman" w:hAnsi="Times New Roman" w:cs="Times New Roman"/>
          <w:b/>
          <w:bCs/>
          <w:i w:val="0"/>
          <w:iCs w:val="0"/>
          <w:color w:val="000000" w:themeColor="text1"/>
        </w:rPr>
        <w:t>Dashboard</w:t>
      </w:r>
    </w:p>
    <w:p w14:paraId="7D2B33B9" w14:textId="4DC15282" w:rsidR="00DE08FB" w:rsidRDefault="00DE08FB" w:rsidP="00DE08FB">
      <w:pPr>
        <w:rPr>
          <w:rFonts w:ascii="Times New Roman" w:hAnsi="Times New Roman" w:cs="Times New Roman"/>
          <w:b/>
          <w:bCs/>
          <w:sz w:val="28"/>
          <w:szCs w:val="28"/>
        </w:rPr>
      </w:pPr>
    </w:p>
    <w:p w14:paraId="39FEAFC6" w14:textId="1BBF2C26" w:rsidR="00DE08FB" w:rsidRDefault="00DE08FB" w:rsidP="00DE08FB">
      <w:pPr>
        <w:rPr>
          <w:rFonts w:ascii="Times New Roman" w:hAnsi="Times New Roman" w:cs="Times New Roman"/>
          <w:b/>
          <w:bCs/>
          <w:sz w:val="28"/>
          <w:szCs w:val="28"/>
        </w:rPr>
      </w:pPr>
    </w:p>
    <w:p w14:paraId="6C56BA49" w14:textId="4DE2156D" w:rsidR="00DE08FB" w:rsidRDefault="00DE08FB" w:rsidP="00DE08FB">
      <w:pPr>
        <w:rPr>
          <w:rFonts w:ascii="Times New Roman" w:hAnsi="Times New Roman" w:cs="Times New Roman"/>
          <w:b/>
          <w:bCs/>
          <w:sz w:val="28"/>
          <w:szCs w:val="28"/>
        </w:rPr>
      </w:pPr>
    </w:p>
    <w:p w14:paraId="5B83605F" w14:textId="77777777" w:rsidR="00DE08FB" w:rsidRDefault="00DE08FB" w:rsidP="00DE08FB">
      <w:pPr>
        <w:rPr>
          <w:rFonts w:ascii="Times New Roman" w:hAnsi="Times New Roman" w:cs="Times New Roman"/>
          <w:b/>
          <w:bCs/>
          <w:sz w:val="28"/>
          <w:szCs w:val="28"/>
        </w:rPr>
      </w:pPr>
    </w:p>
    <w:p w14:paraId="70E8501D" w14:textId="2CC60984" w:rsidR="00DE08FB" w:rsidRDefault="00DE08FB" w:rsidP="00DE08FB">
      <w:pPr>
        <w:rPr>
          <w:rFonts w:ascii="Times New Roman" w:hAnsi="Times New Roman" w:cs="Times New Roman"/>
          <w:b/>
          <w:bCs/>
          <w:sz w:val="28"/>
          <w:szCs w:val="28"/>
        </w:rPr>
      </w:pPr>
    </w:p>
    <w:p w14:paraId="5D95457A" w14:textId="77777777" w:rsidR="00DE08FB" w:rsidRDefault="00DE08FB" w:rsidP="00DE08FB">
      <w:pPr>
        <w:rPr>
          <w:rFonts w:ascii="Times New Roman" w:hAnsi="Times New Roman" w:cs="Times New Roman"/>
          <w:b/>
          <w:bCs/>
          <w:sz w:val="28"/>
          <w:szCs w:val="28"/>
        </w:rPr>
      </w:pPr>
    </w:p>
    <w:p w14:paraId="3F448A0A" w14:textId="77777777" w:rsidR="00DE08FB" w:rsidRDefault="00DE08FB" w:rsidP="00DE08FB">
      <w:pPr>
        <w:rPr>
          <w:rFonts w:ascii="Times New Roman" w:hAnsi="Times New Roman" w:cs="Times New Roman"/>
          <w:b/>
          <w:bCs/>
          <w:sz w:val="28"/>
          <w:szCs w:val="28"/>
        </w:rPr>
      </w:pPr>
    </w:p>
    <w:p w14:paraId="4BE79205" w14:textId="6F3C7C7B" w:rsidR="00DE08FB" w:rsidRDefault="00DE08FB" w:rsidP="00DE08FB">
      <w:pPr>
        <w:rPr>
          <w:rFonts w:ascii="Times New Roman" w:hAnsi="Times New Roman" w:cs="Times New Roman"/>
          <w:b/>
          <w:bCs/>
          <w:sz w:val="28"/>
          <w:szCs w:val="28"/>
        </w:rPr>
      </w:pPr>
    </w:p>
    <w:p w14:paraId="7017E4D5" w14:textId="2F68D41F" w:rsidR="00DE08FB" w:rsidRDefault="00DE08FB" w:rsidP="00DE08FB">
      <w:pPr>
        <w:rPr>
          <w:rFonts w:ascii="Times New Roman" w:hAnsi="Times New Roman" w:cs="Times New Roman"/>
          <w:b/>
          <w:bCs/>
          <w:sz w:val="28"/>
          <w:szCs w:val="28"/>
        </w:rPr>
      </w:pPr>
    </w:p>
    <w:p w14:paraId="64E00628" w14:textId="5166DBCF" w:rsidR="00DE08FB" w:rsidRDefault="00DE08FB" w:rsidP="00DE08FB">
      <w:pPr>
        <w:rPr>
          <w:rFonts w:ascii="Times New Roman" w:hAnsi="Times New Roman" w:cs="Times New Roman"/>
          <w:b/>
          <w:bCs/>
          <w:sz w:val="28"/>
          <w:szCs w:val="28"/>
        </w:rPr>
      </w:pPr>
    </w:p>
    <w:p w14:paraId="517B437B" w14:textId="77777777" w:rsidR="00DE08FB" w:rsidRDefault="00DE08FB" w:rsidP="00DE08FB">
      <w:pPr>
        <w:rPr>
          <w:rFonts w:ascii="Times New Roman" w:hAnsi="Times New Roman" w:cs="Times New Roman"/>
          <w:b/>
          <w:bCs/>
          <w:sz w:val="28"/>
          <w:szCs w:val="28"/>
        </w:rPr>
      </w:pPr>
    </w:p>
    <w:p w14:paraId="142175A7" w14:textId="4C3BC1E7" w:rsidR="00DE08FB" w:rsidRDefault="00DE08FB" w:rsidP="00DE08FB">
      <w:pPr>
        <w:rPr>
          <w:rFonts w:ascii="Times New Roman" w:hAnsi="Times New Roman" w:cs="Times New Roman"/>
          <w:b/>
          <w:bCs/>
          <w:sz w:val="28"/>
          <w:szCs w:val="28"/>
        </w:rPr>
      </w:pPr>
    </w:p>
    <w:p w14:paraId="5D67DEDB" w14:textId="075BE1B4" w:rsidR="00DE08FB" w:rsidRDefault="00DE08FB" w:rsidP="00DE08FB">
      <w:pPr>
        <w:rPr>
          <w:rFonts w:ascii="Times New Roman" w:hAnsi="Times New Roman" w:cs="Times New Roman"/>
          <w:b/>
          <w:bCs/>
          <w:sz w:val="28"/>
          <w:szCs w:val="28"/>
        </w:rPr>
      </w:pPr>
    </w:p>
    <w:p w14:paraId="6BBECE3F" w14:textId="77777777" w:rsidR="00DE08FB" w:rsidRDefault="00DE08FB" w:rsidP="00DE08FB">
      <w:pPr>
        <w:rPr>
          <w:rFonts w:ascii="Times New Roman" w:hAnsi="Times New Roman" w:cs="Times New Roman"/>
          <w:b/>
          <w:bCs/>
          <w:sz w:val="28"/>
          <w:szCs w:val="28"/>
        </w:rPr>
      </w:pPr>
    </w:p>
    <w:p w14:paraId="6EE61A7B" w14:textId="77777777" w:rsidR="00DE08FB" w:rsidRDefault="00DE08FB" w:rsidP="00DE08FB">
      <w:pPr>
        <w:rPr>
          <w:rFonts w:ascii="Times New Roman" w:hAnsi="Times New Roman" w:cs="Times New Roman"/>
          <w:b/>
          <w:bCs/>
          <w:sz w:val="28"/>
          <w:szCs w:val="28"/>
        </w:rPr>
      </w:pPr>
    </w:p>
    <w:p w14:paraId="779F6F3E" w14:textId="4B935846" w:rsidR="00DE08FB" w:rsidRDefault="00DE08FB" w:rsidP="00DE08FB">
      <w:pPr>
        <w:rPr>
          <w:rFonts w:ascii="Times New Roman" w:hAnsi="Times New Roman" w:cs="Times New Roman"/>
          <w:b/>
          <w:bCs/>
          <w:sz w:val="28"/>
          <w:szCs w:val="28"/>
        </w:rPr>
      </w:pPr>
    </w:p>
    <w:p w14:paraId="33DA54D5" w14:textId="77777777" w:rsidR="00DE08FB" w:rsidRDefault="00DE08FB" w:rsidP="00DE08FB">
      <w:pPr>
        <w:rPr>
          <w:rFonts w:ascii="Times New Roman" w:hAnsi="Times New Roman" w:cs="Times New Roman"/>
          <w:b/>
          <w:bCs/>
          <w:sz w:val="28"/>
          <w:szCs w:val="28"/>
        </w:rPr>
      </w:pPr>
    </w:p>
    <w:p w14:paraId="307CECBC" w14:textId="77777777" w:rsidR="00DE08FB" w:rsidRDefault="00DE08FB" w:rsidP="00DE08FB">
      <w:pPr>
        <w:rPr>
          <w:rFonts w:ascii="Times New Roman" w:hAnsi="Times New Roman" w:cs="Times New Roman"/>
          <w:b/>
          <w:bCs/>
          <w:sz w:val="28"/>
          <w:szCs w:val="28"/>
        </w:rPr>
      </w:pPr>
    </w:p>
    <w:p w14:paraId="6E7C7DEA" w14:textId="74174209" w:rsidR="00DE08FB" w:rsidRDefault="00DE08FB" w:rsidP="00DE08FB">
      <w:pPr>
        <w:rPr>
          <w:rFonts w:ascii="Times New Roman" w:hAnsi="Times New Roman" w:cs="Times New Roman"/>
          <w:b/>
          <w:bCs/>
          <w:sz w:val="28"/>
          <w:szCs w:val="28"/>
        </w:rPr>
      </w:pPr>
    </w:p>
    <w:p w14:paraId="048C0FD2" w14:textId="77777777" w:rsidR="00DE08FB" w:rsidRDefault="00DE08FB" w:rsidP="00DE08FB">
      <w:pPr>
        <w:rPr>
          <w:rFonts w:ascii="Times New Roman" w:hAnsi="Times New Roman" w:cs="Times New Roman"/>
          <w:b/>
          <w:bCs/>
          <w:sz w:val="28"/>
          <w:szCs w:val="28"/>
        </w:rPr>
      </w:pPr>
    </w:p>
    <w:p w14:paraId="31D0C051" w14:textId="5AF3ADED" w:rsidR="00DE08FB" w:rsidRDefault="00DE08FB" w:rsidP="00DE08FB">
      <w:pPr>
        <w:rPr>
          <w:rFonts w:ascii="Times New Roman" w:hAnsi="Times New Roman" w:cs="Times New Roman"/>
          <w:b/>
          <w:bCs/>
          <w:sz w:val="28"/>
          <w:szCs w:val="28"/>
        </w:rPr>
      </w:pPr>
    </w:p>
    <w:p w14:paraId="226596A1" w14:textId="77777777" w:rsidR="00DE08FB" w:rsidRDefault="00DE08FB" w:rsidP="00DE08FB">
      <w:pPr>
        <w:rPr>
          <w:rFonts w:ascii="Times New Roman" w:hAnsi="Times New Roman" w:cs="Times New Roman"/>
          <w:b/>
          <w:bCs/>
          <w:sz w:val="28"/>
          <w:szCs w:val="28"/>
        </w:rPr>
      </w:pPr>
    </w:p>
    <w:p w14:paraId="5C50CC49" w14:textId="2D8B1413" w:rsidR="00DE08FB" w:rsidRDefault="00DE08FB" w:rsidP="00DE08FB">
      <w:pPr>
        <w:rPr>
          <w:rFonts w:ascii="Times New Roman" w:hAnsi="Times New Roman" w:cs="Times New Roman"/>
          <w:b/>
          <w:bCs/>
          <w:sz w:val="28"/>
          <w:szCs w:val="28"/>
        </w:rPr>
      </w:pPr>
    </w:p>
    <w:p w14:paraId="54566019" w14:textId="7EC9879A" w:rsidR="00DE08FB" w:rsidRPr="00800434" w:rsidRDefault="000753AF" w:rsidP="00800434">
      <w:pPr>
        <w:pStyle w:val="Heading4"/>
        <w:rPr>
          <w:rFonts w:ascii="Times New Roman" w:hAnsi="Times New Roman" w:cs="Times New Roman"/>
          <w:b/>
          <w:bCs/>
          <w:i w:val="0"/>
          <w:iCs w:val="0"/>
          <w:color w:val="000000" w:themeColor="text1"/>
        </w:rPr>
      </w:pPr>
      <w:r w:rsidRPr="00800434">
        <w:rPr>
          <w:rFonts w:ascii="Times New Roman" w:hAnsi="Times New Roman" w:cs="Times New Roman"/>
          <w:b/>
          <w:bCs/>
          <w:i w:val="0"/>
          <w:iCs w:val="0"/>
          <w:color w:val="000000" w:themeColor="text1"/>
        </w:rPr>
        <w:t xml:space="preserve"> </w:t>
      </w:r>
      <w:r w:rsidR="006F7659" w:rsidRPr="00800434">
        <w:rPr>
          <w:rFonts w:ascii="Times New Roman" w:hAnsi="Times New Roman" w:cs="Times New Roman"/>
          <w:b/>
          <w:bCs/>
          <w:i w:val="0"/>
          <w:iCs w:val="0"/>
          <w:color w:val="000000" w:themeColor="text1"/>
        </w:rPr>
        <w:t xml:space="preserve"> </w:t>
      </w:r>
      <w:r w:rsidR="00DE08FB" w:rsidRPr="00800434">
        <w:rPr>
          <w:rFonts w:ascii="Times New Roman" w:hAnsi="Times New Roman" w:cs="Times New Roman"/>
          <w:b/>
          <w:bCs/>
          <w:i w:val="0"/>
          <w:iCs w:val="0"/>
          <w:color w:val="000000" w:themeColor="text1"/>
        </w:rPr>
        <w:t>Goals Screen</w:t>
      </w:r>
    </w:p>
    <w:p w14:paraId="39C99430" w14:textId="40965BC8" w:rsidR="00BA6E41" w:rsidRDefault="00BA6E41" w:rsidP="00DE08FB">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62336" behindDoc="1" locked="0" layoutInCell="1" allowOverlap="1" wp14:anchorId="7BA31D08" wp14:editId="12265C38">
            <wp:simplePos x="0" y="0"/>
            <wp:positionH relativeFrom="margin">
              <wp:posOffset>971550</wp:posOffset>
            </wp:positionH>
            <wp:positionV relativeFrom="paragraph">
              <wp:posOffset>27940</wp:posOffset>
            </wp:positionV>
            <wp:extent cx="3231515" cy="7181850"/>
            <wp:effectExtent l="0" t="0" r="6985" b="0"/>
            <wp:wrapTight wrapText="bothSides">
              <wp:wrapPolygon edited="0">
                <wp:start x="0" y="0"/>
                <wp:lineTo x="0" y="21543"/>
                <wp:lineTo x="21519" y="21543"/>
                <wp:lineTo x="21519" y="0"/>
                <wp:lineTo x="0" y="0"/>
              </wp:wrapPolygon>
            </wp:wrapTight>
            <wp:docPr id="15464292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429227" name="Picture 154642922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231515" cy="7181850"/>
                    </a:xfrm>
                    <a:prstGeom prst="rect">
                      <a:avLst/>
                    </a:prstGeom>
                  </pic:spPr>
                </pic:pic>
              </a:graphicData>
            </a:graphic>
            <wp14:sizeRelH relativeFrom="margin">
              <wp14:pctWidth>0</wp14:pctWidth>
            </wp14:sizeRelH>
            <wp14:sizeRelV relativeFrom="margin">
              <wp14:pctHeight>0</wp14:pctHeight>
            </wp14:sizeRelV>
          </wp:anchor>
        </w:drawing>
      </w:r>
    </w:p>
    <w:p w14:paraId="090EE285" w14:textId="468AE453" w:rsidR="00BA6E41" w:rsidRDefault="00BA6E41" w:rsidP="00DE08FB">
      <w:pPr>
        <w:rPr>
          <w:rFonts w:ascii="Times New Roman" w:hAnsi="Times New Roman" w:cs="Times New Roman"/>
          <w:b/>
          <w:bCs/>
          <w:sz w:val="28"/>
          <w:szCs w:val="28"/>
        </w:rPr>
      </w:pPr>
    </w:p>
    <w:p w14:paraId="2F9A8B74" w14:textId="11077786" w:rsidR="00DE08FB" w:rsidRDefault="00DE08FB" w:rsidP="00DE08FB">
      <w:pPr>
        <w:rPr>
          <w:rFonts w:ascii="Times New Roman" w:hAnsi="Times New Roman" w:cs="Times New Roman"/>
          <w:b/>
          <w:bCs/>
          <w:sz w:val="28"/>
          <w:szCs w:val="28"/>
        </w:rPr>
      </w:pPr>
    </w:p>
    <w:p w14:paraId="446A93DB" w14:textId="77777777" w:rsidR="00BA6E41" w:rsidRDefault="00BA6E41" w:rsidP="00DE08FB">
      <w:pPr>
        <w:rPr>
          <w:rFonts w:ascii="Times New Roman" w:hAnsi="Times New Roman" w:cs="Times New Roman"/>
          <w:b/>
          <w:bCs/>
          <w:sz w:val="28"/>
          <w:szCs w:val="28"/>
        </w:rPr>
      </w:pPr>
    </w:p>
    <w:p w14:paraId="7285A584" w14:textId="77777777" w:rsidR="00BA6E41" w:rsidRDefault="00BA6E41" w:rsidP="00DE08FB">
      <w:pPr>
        <w:rPr>
          <w:rFonts w:ascii="Times New Roman" w:hAnsi="Times New Roman" w:cs="Times New Roman"/>
          <w:b/>
          <w:bCs/>
          <w:sz w:val="28"/>
          <w:szCs w:val="28"/>
        </w:rPr>
      </w:pPr>
    </w:p>
    <w:p w14:paraId="04A482B2" w14:textId="77777777" w:rsidR="00BA6E41" w:rsidRDefault="00BA6E41" w:rsidP="00DE08FB">
      <w:pPr>
        <w:rPr>
          <w:rFonts w:ascii="Times New Roman" w:hAnsi="Times New Roman" w:cs="Times New Roman"/>
          <w:b/>
          <w:bCs/>
          <w:sz w:val="28"/>
          <w:szCs w:val="28"/>
        </w:rPr>
      </w:pPr>
    </w:p>
    <w:p w14:paraId="67E3C753" w14:textId="77777777" w:rsidR="00BA6E41" w:rsidRDefault="00BA6E41" w:rsidP="00DE08FB">
      <w:pPr>
        <w:rPr>
          <w:rFonts w:ascii="Times New Roman" w:hAnsi="Times New Roman" w:cs="Times New Roman"/>
          <w:b/>
          <w:bCs/>
          <w:sz w:val="28"/>
          <w:szCs w:val="28"/>
        </w:rPr>
      </w:pPr>
    </w:p>
    <w:p w14:paraId="6D9DD088" w14:textId="77777777" w:rsidR="00BA6E41" w:rsidRDefault="00BA6E41" w:rsidP="00DE08FB">
      <w:pPr>
        <w:rPr>
          <w:rFonts w:ascii="Times New Roman" w:hAnsi="Times New Roman" w:cs="Times New Roman"/>
          <w:b/>
          <w:bCs/>
          <w:sz w:val="28"/>
          <w:szCs w:val="28"/>
        </w:rPr>
      </w:pPr>
    </w:p>
    <w:p w14:paraId="2BF7F874" w14:textId="77777777" w:rsidR="00BA6E41" w:rsidRDefault="00BA6E41" w:rsidP="00DE08FB">
      <w:pPr>
        <w:rPr>
          <w:rFonts w:ascii="Times New Roman" w:hAnsi="Times New Roman" w:cs="Times New Roman"/>
          <w:b/>
          <w:bCs/>
          <w:sz w:val="28"/>
          <w:szCs w:val="28"/>
        </w:rPr>
      </w:pPr>
    </w:p>
    <w:p w14:paraId="1235304C" w14:textId="77777777" w:rsidR="00BA6E41" w:rsidRDefault="00BA6E41" w:rsidP="00DE08FB">
      <w:pPr>
        <w:rPr>
          <w:rFonts w:ascii="Times New Roman" w:hAnsi="Times New Roman" w:cs="Times New Roman"/>
          <w:b/>
          <w:bCs/>
          <w:sz w:val="28"/>
          <w:szCs w:val="28"/>
        </w:rPr>
      </w:pPr>
    </w:p>
    <w:p w14:paraId="688C7038" w14:textId="77777777" w:rsidR="00BA6E41" w:rsidRDefault="00BA6E41" w:rsidP="00DE08FB">
      <w:pPr>
        <w:rPr>
          <w:rFonts w:ascii="Times New Roman" w:hAnsi="Times New Roman" w:cs="Times New Roman"/>
          <w:b/>
          <w:bCs/>
          <w:sz w:val="28"/>
          <w:szCs w:val="28"/>
        </w:rPr>
      </w:pPr>
    </w:p>
    <w:p w14:paraId="71E4455A" w14:textId="77777777" w:rsidR="00BA6E41" w:rsidRDefault="00BA6E41" w:rsidP="00DE08FB">
      <w:pPr>
        <w:rPr>
          <w:rFonts w:ascii="Times New Roman" w:hAnsi="Times New Roman" w:cs="Times New Roman"/>
          <w:b/>
          <w:bCs/>
          <w:sz w:val="28"/>
          <w:szCs w:val="28"/>
        </w:rPr>
      </w:pPr>
    </w:p>
    <w:p w14:paraId="4C4571A2" w14:textId="77777777" w:rsidR="00BA6E41" w:rsidRDefault="00BA6E41" w:rsidP="00DE08FB">
      <w:pPr>
        <w:rPr>
          <w:rFonts w:ascii="Times New Roman" w:hAnsi="Times New Roman" w:cs="Times New Roman"/>
          <w:b/>
          <w:bCs/>
          <w:sz w:val="28"/>
          <w:szCs w:val="28"/>
        </w:rPr>
      </w:pPr>
    </w:p>
    <w:p w14:paraId="732270C5" w14:textId="77777777" w:rsidR="00BA6E41" w:rsidRDefault="00BA6E41" w:rsidP="00DE08FB">
      <w:pPr>
        <w:rPr>
          <w:rFonts w:ascii="Times New Roman" w:hAnsi="Times New Roman" w:cs="Times New Roman"/>
          <w:b/>
          <w:bCs/>
          <w:sz w:val="28"/>
          <w:szCs w:val="28"/>
        </w:rPr>
      </w:pPr>
    </w:p>
    <w:p w14:paraId="27B66AB3" w14:textId="77777777" w:rsidR="00BA6E41" w:rsidRDefault="00BA6E41" w:rsidP="00DE08FB">
      <w:pPr>
        <w:rPr>
          <w:rFonts w:ascii="Times New Roman" w:hAnsi="Times New Roman" w:cs="Times New Roman"/>
          <w:b/>
          <w:bCs/>
          <w:sz w:val="28"/>
          <w:szCs w:val="28"/>
        </w:rPr>
      </w:pPr>
    </w:p>
    <w:p w14:paraId="47A7255A" w14:textId="77777777" w:rsidR="00BA6E41" w:rsidRDefault="00BA6E41" w:rsidP="00DE08FB">
      <w:pPr>
        <w:rPr>
          <w:rFonts w:ascii="Times New Roman" w:hAnsi="Times New Roman" w:cs="Times New Roman"/>
          <w:b/>
          <w:bCs/>
          <w:sz w:val="28"/>
          <w:szCs w:val="28"/>
        </w:rPr>
      </w:pPr>
    </w:p>
    <w:p w14:paraId="22176C85" w14:textId="77777777" w:rsidR="00BA6E41" w:rsidRDefault="00BA6E41" w:rsidP="00DE08FB">
      <w:pPr>
        <w:rPr>
          <w:rFonts w:ascii="Times New Roman" w:hAnsi="Times New Roman" w:cs="Times New Roman"/>
          <w:b/>
          <w:bCs/>
          <w:sz w:val="28"/>
          <w:szCs w:val="28"/>
        </w:rPr>
      </w:pPr>
    </w:p>
    <w:p w14:paraId="71B7FEA8" w14:textId="77777777" w:rsidR="00BA6E41" w:rsidRDefault="00BA6E41" w:rsidP="00DE08FB">
      <w:pPr>
        <w:rPr>
          <w:rFonts w:ascii="Times New Roman" w:hAnsi="Times New Roman" w:cs="Times New Roman"/>
          <w:b/>
          <w:bCs/>
          <w:sz w:val="28"/>
          <w:szCs w:val="28"/>
        </w:rPr>
      </w:pPr>
    </w:p>
    <w:p w14:paraId="4203B48C" w14:textId="77777777" w:rsidR="00BA6E41" w:rsidRDefault="00BA6E41" w:rsidP="00DE08FB">
      <w:pPr>
        <w:rPr>
          <w:rFonts w:ascii="Times New Roman" w:hAnsi="Times New Roman" w:cs="Times New Roman"/>
          <w:b/>
          <w:bCs/>
          <w:sz w:val="28"/>
          <w:szCs w:val="28"/>
        </w:rPr>
      </w:pPr>
    </w:p>
    <w:p w14:paraId="593D169F" w14:textId="77777777" w:rsidR="00BA6E41" w:rsidRDefault="00BA6E41" w:rsidP="00DE08FB">
      <w:pPr>
        <w:rPr>
          <w:rFonts w:ascii="Times New Roman" w:hAnsi="Times New Roman" w:cs="Times New Roman"/>
          <w:b/>
          <w:bCs/>
          <w:sz w:val="28"/>
          <w:szCs w:val="28"/>
        </w:rPr>
      </w:pPr>
    </w:p>
    <w:p w14:paraId="7CFFE89F" w14:textId="77777777" w:rsidR="00BA6E41" w:rsidRDefault="00BA6E41" w:rsidP="00DE08FB">
      <w:pPr>
        <w:rPr>
          <w:rFonts w:ascii="Times New Roman" w:hAnsi="Times New Roman" w:cs="Times New Roman"/>
          <w:b/>
          <w:bCs/>
          <w:sz w:val="28"/>
          <w:szCs w:val="28"/>
        </w:rPr>
      </w:pPr>
    </w:p>
    <w:p w14:paraId="1BEE2F79" w14:textId="77777777" w:rsidR="00BA6E41" w:rsidRDefault="00BA6E41" w:rsidP="00DE08FB">
      <w:pPr>
        <w:rPr>
          <w:rFonts w:ascii="Times New Roman" w:hAnsi="Times New Roman" w:cs="Times New Roman"/>
          <w:b/>
          <w:bCs/>
          <w:sz w:val="28"/>
          <w:szCs w:val="28"/>
        </w:rPr>
      </w:pPr>
    </w:p>
    <w:p w14:paraId="657BAFC2" w14:textId="155ABC06" w:rsidR="00BA6E41" w:rsidRDefault="00BA6E41" w:rsidP="00DE08FB">
      <w:pPr>
        <w:rPr>
          <w:rFonts w:ascii="Times New Roman" w:hAnsi="Times New Roman" w:cs="Times New Roman"/>
          <w:b/>
          <w:bCs/>
          <w:sz w:val="28"/>
          <w:szCs w:val="28"/>
        </w:rPr>
      </w:pPr>
    </w:p>
    <w:p w14:paraId="42140357" w14:textId="188B3E75" w:rsidR="00BA6E41" w:rsidRPr="00800434" w:rsidRDefault="00BA6E41" w:rsidP="00800434">
      <w:pPr>
        <w:pStyle w:val="Heading4"/>
        <w:rPr>
          <w:rFonts w:ascii="Times New Roman" w:hAnsi="Times New Roman" w:cs="Times New Roman"/>
          <w:b/>
          <w:bCs/>
          <w:i w:val="0"/>
          <w:iCs w:val="0"/>
          <w:color w:val="000000" w:themeColor="text1"/>
        </w:rPr>
      </w:pPr>
      <w:r w:rsidRPr="00800434">
        <w:rPr>
          <w:rFonts w:ascii="Times New Roman" w:hAnsi="Times New Roman" w:cs="Times New Roman"/>
          <w:b/>
          <w:bCs/>
          <w:i w:val="0"/>
          <w:iCs w:val="0"/>
          <w:noProof/>
          <w:color w:val="000000" w:themeColor="text1"/>
        </w:rPr>
        <w:drawing>
          <wp:anchor distT="0" distB="0" distL="114300" distR="114300" simplePos="0" relativeHeight="251672576" behindDoc="1" locked="0" layoutInCell="1" allowOverlap="1" wp14:anchorId="788D7852" wp14:editId="24E57781">
            <wp:simplePos x="0" y="0"/>
            <wp:positionH relativeFrom="margin">
              <wp:align>center</wp:align>
            </wp:positionH>
            <wp:positionV relativeFrom="paragraph">
              <wp:posOffset>457200</wp:posOffset>
            </wp:positionV>
            <wp:extent cx="3291205" cy="7315200"/>
            <wp:effectExtent l="0" t="0" r="4445" b="0"/>
            <wp:wrapTight wrapText="bothSides">
              <wp:wrapPolygon edited="0">
                <wp:start x="0" y="0"/>
                <wp:lineTo x="0" y="21544"/>
                <wp:lineTo x="21504" y="21544"/>
                <wp:lineTo x="21504" y="0"/>
                <wp:lineTo x="0" y="0"/>
              </wp:wrapPolygon>
            </wp:wrapTight>
            <wp:docPr id="11174179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17905" name="Picture 1117417905"/>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291205" cy="7315200"/>
                    </a:xfrm>
                    <a:prstGeom prst="rect">
                      <a:avLst/>
                    </a:prstGeom>
                  </pic:spPr>
                </pic:pic>
              </a:graphicData>
            </a:graphic>
            <wp14:sizeRelH relativeFrom="margin">
              <wp14:pctWidth>0</wp14:pctWidth>
            </wp14:sizeRelH>
            <wp14:sizeRelV relativeFrom="margin">
              <wp14:pctHeight>0</wp14:pctHeight>
            </wp14:sizeRelV>
          </wp:anchor>
        </w:drawing>
      </w:r>
      <w:r w:rsidR="000753AF" w:rsidRPr="00800434">
        <w:rPr>
          <w:rFonts w:ascii="Times New Roman" w:hAnsi="Times New Roman" w:cs="Times New Roman"/>
          <w:b/>
          <w:bCs/>
          <w:i w:val="0"/>
          <w:iCs w:val="0"/>
          <w:color w:val="000000" w:themeColor="text1"/>
        </w:rPr>
        <w:t xml:space="preserve"> </w:t>
      </w:r>
      <w:r w:rsidR="006F7659" w:rsidRPr="00800434">
        <w:rPr>
          <w:rFonts w:ascii="Times New Roman" w:hAnsi="Times New Roman" w:cs="Times New Roman"/>
          <w:b/>
          <w:bCs/>
          <w:i w:val="0"/>
          <w:iCs w:val="0"/>
          <w:color w:val="000000" w:themeColor="text1"/>
        </w:rPr>
        <w:t xml:space="preserve"> </w:t>
      </w:r>
      <w:r w:rsidRPr="00800434">
        <w:rPr>
          <w:rFonts w:ascii="Times New Roman" w:hAnsi="Times New Roman" w:cs="Times New Roman"/>
          <w:b/>
          <w:bCs/>
          <w:i w:val="0"/>
          <w:iCs w:val="0"/>
          <w:color w:val="000000" w:themeColor="text1"/>
        </w:rPr>
        <w:t>Battle Screen</w:t>
      </w:r>
    </w:p>
    <w:p w14:paraId="1B2E303A" w14:textId="77777777" w:rsidR="00CF2906" w:rsidRDefault="00CF2906" w:rsidP="00DE08FB">
      <w:pPr>
        <w:rPr>
          <w:rFonts w:ascii="Times New Roman" w:hAnsi="Times New Roman" w:cs="Times New Roman"/>
          <w:b/>
          <w:bCs/>
          <w:sz w:val="28"/>
          <w:szCs w:val="28"/>
        </w:rPr>
      </w:pPr>
    </w:p>
    <w:p w14:paraId="5EC6584A" w14:textId="77777777" w:rsidR="00CF2906" w:rsidRDefault="00CF2906" w:rsidP="00DE08FB">
      <w:pPr>
        <w:rPr>
          <w:rFonts w:ascii="Times New Roman" w:hAnsi="Times New Roman" w:cs="Times New Roman"/>
          <w:b/>
          <w:bCs/>
          <w:sz w:val="28"/>
          <w:szCs w:val="28"/>
        </w:rPr>
      </w:pPr>
    </w:p>
    <w:p w14:paraId="03ABF62C" w14:textId="77777777" w:rsidR="00CF2906" w:rsidRDefault="00CF2906" w:rsidP="00DE08FB">
      <w:pPr>
        <w:rPr>
          <w:rFonts w:ascii="Times New Roman" w:hAnsi="Times New Roman" w:cs="Times New Roman"/>
          <w:b/>
          <w:bCs/>
          <w:sz w:val="28"/>
          <w:szCs w:val="28"/>
        </w:rPr>
      </w:pPr>
    </w:p>
    <w:p w14:paraId="2FB3DC3B" w14:textId="77777777" w:rsidR="00CF2906" w:rsidRDefault="00CF2906" w:rsidP="00DE08FB">
      <w:pPr>
        <w:rPr>
          <w:rFonts w:ascii="Times New Roman" w:hAnsi="Times New Roman" w:cs="Times New Roman"/>
          <w:b/>
          <w:bCs/>
          <w:sz w:val="28"/>
          <w:szCs w:val="28"/>
        </w:rPr>
      </w:pPr>
    </w:p>
    <w:p w14:paraId="079E0940" w14:textId="77777777" w:rsidR="00CF2906" w:rsidRDefault="00CF2906" w:rsidP="00DE08FB">
      <w:pPr>
        <w:rPr>
          <w:rFonts w:ascii="Times New Roman" w:hAnsi="Times New Roman" w:cs="Times New Roman"/>
          <w:b/>
          <w:bCs/>
          <w:sz w:val="28"/>
          <w:szCs w:val="28"/>
        </w:rPr>
      </w:pPr>
    </w:p>
    <w:p w14:paraId="1EDDF0EB" w14:textId="77777777" w:rsidR="00CF2906" w:rsidRDefault="00CF2906" w:rsidP="00DE08FB">
      <w:pPr>
        <w:rPr>
          <w:rFonts w:ascii="Times New Roman" w:hAnsi="Times New Roman" w:cs="Times New Roman"/>
          <w:b/>
          <w:bCs/>
          <w:sz w:val="28"/>
          <w:szCs w:val="28"/>
        </w:rPr>
      </w:pPr>
    </w:p>
    <w:p w14:paraId="41B9A65D" w14:textId="77777777" w:rsidR="00CF2906" w:rsidRDefault="00CF2906" w:rsidP="00DE08FB">
      <w:pPr>
        <w:rPr>
          <w:rFonts w:ascii="Times New Roman" w:hAnsi="Times New Roman" w:cs="Times New Roman"/>
          <w:b/>
          <w:bCs/>
          <w:sz w:val="28"/>
          <w:szCs w:val="28"/>
        </w:rPr>
      </w:pPr>
    </w:p>
    <w:p w14:paraId="6FE4FF5E" w14:textId="77777777" w:rsidR="00CF2906" w:rsidRDefault="00CF2906" w:rsidP="00DE08FB">
      <w:pPr>
        <w:rPr>
          <w:rFonts w:ascii="Times New Roman" w:hAnsi="Times New Roman" w:cs="Times New Roman"/>
          <w:b/>
          <w:bCs/>
          <w:sz w:val="28"/>
          <w:szCs w:val="28"/>
        </w:rPr>
      </w:pPr>
    </w:p>
    <w:p w14:paraId="21CF2B47" w14:textId="77777777" w:rsidR="00CF2906" w:rsidRDefault="00CF2906" w:rsidP="00DE08FB">
      <w:pPr>
        <w:rPr>
          <w:rFonts w:ascii="Times New Roman" w:hAnsi="Times New Roman" w:cs="Times New Roman"/>
          <w:b/>
          <w:bCs/>
          <w:sz w:val="28"/>
          <w:szCs w:val="28"/>
        </w:rPr>
      </w:pPr>
    </w:p>
    <w:p w14:paraId="7E5C15CB" w14:textId="77777777" w:rsidR="00CF2906" w:rsidRDefault="00CF2906" w:rsidP="00DE08FB">
      <w:pPr>
        <w:rPr>
          <w:rFonts w:ascii="Times New Roman" w:hAnsi="Times New Roman" w:cs="Times New Roman"/>
          <w:b/>
          <w:bCs/>
          <w:sz w:val="28"/>
          <w:szCs w:val="28"/>
        </w:rPr>
      </w:pPr>
    </w:p>
    <w:p w14:paraId="482AFD83" w14:textId="77777777" w:rsidR="00CF2906" w:rsidRDefault="00CF2906" w:rsidP="00DE08FB">
      <w:pPr>
        <w:rPr>
          <w:rFonts w:ascii="Times New Roman" w:hAnsi="Times New Roman" w:cs="Times New Roman"/>
          <w:b/>
          <w:bCs/>
          <w:sz w:val="28"/>
          <w:szCs w:val="28"/>
        </w:rPr>
      </w:pPr>
    </w:p>
    <w:p w14:paraId="6F73DBA0" w14:textId="77777777" w:rsidR="00CF2906" w:rsidRDefault="00CF2906" w:rsidP="00DE08FB">
      <w:pPr>
        <w:rPr>
          <w:rFonts w:ascii="Times New Roman" w:hAnsi="Times New Roman" w:cs="Times New Roman"/>
          <w:b/>
          <w:bCs/>
          <w:sz w:val="28"/>
          <w:szCs w:val="28"/>
        </w:rPr>
      </w:pPr>
    </w:p>
    <w:p w14:paraId="61E028FE" w14:textId="77777777" w:rsidR="00CF2906" w:rsidRDefault="00CF2906" w:rsidP="00DE08FB">
      <w:pPr>
        <w:rPr>
          <w:rFonts w:ascii="Times New Roman" w:hAnsi="Times New Roman" w:cs="Times New Roman"/>
          <w:b/>
          <w:bCs/>
          <w:sz w:val="28"/>
          <w:szCs w:val="28"/>
        </w:rPr>
      </w:pPr>
    </w:p>
    <w:p w14:paraId="3A4F2EA6" w14:textId="77777777" w:rsidR="00CF2906" w:rsidRDefault="00CF2906" w:rsidP="00DE08FB">
      <w:pPr>
        <w:rPr>
          <w:rFonts w:ascii="Times New Roman" w:hAnsi="Times New Roman" w:cs="Times New Roman"/>
          <w:b/>
          <w:bCs/>
          <w:sz w:val="28"/>
          <w:szCs w:val="28"/>
        </w:rPr>
      </w:pPr>
    </w:p>
    <w:p w14:paraId="1CE676C2" w14:textId="77777777" w:rsidR="00CF2906" w:rsidRDefault="00CF2906" w:rsidP="00DE08FB">
      <w:pPr>
        <w:rPr>
          <w:rFonts w:ascii="Times New Roman" w:hAnsi="Times New Roman" w:cs="Times New Roman"/>
          <w:b/>
          <w:bCs/>
          <w:sz w:val="28"/>
          <w:szCs w:val="28"/>
        </w:rPr>
      </w:pPr>
    </w:p>
    <w:p w14:paraId="0FFF7309" w14:textId="77777777" w:rsidR="00CF2906" w:rsidRDefault="00CF2906" w:rsidP="00DE08FB">
      <w:pPr>
        <w:rPr>
          <w:rFonts w:ascii="Times New Roman" w:hAnsi="Times New Roman" w:cs="Times New Roman"/>
          <w:b/>
          <w:bCs/>
          <w:sz w:val="28"/>
          <w:szCs w:val="28"/>
        </w:rPr>
      </w:pPr>
    </w:p>
    <w:p w14:paraId="7A9DCB62" w14:textId="77777777" w:rsidR="00CF2906" w:rsidRDefault="00CF2906" w:rsidP="00DE08FB">
      <w:pPr>
        <w:rPr>
          <w:rFonts w:ascii="Times New Roman" w:hAnsi="Times New Roman" w:cs="Times New Roman"/>
          <w:b/>
          <w:bCs/>
          <w:sz w:val="28"/>
          <w:szCs w:val="28"/>
        </w:rPr>
      </w:pPr>
    </w:p>
    <w:p w14:paraId="46DE4A47" w14:textId="77777777" w:rsidR="00CF2906" w:rsidRDefault="00CF2906" w:rsidP="00DE08FB">
      <w:pPr>
        <w:rPr>
          <w:rFonts w:ascii="Times New Roman" w:hAnsi="Times New Roman" w:cs="Times New Roman"/>
          <w:b/>
          <w:bCs/>
          <w:sz w:val="28"/>
          <w:szCs w:val="28"/>
        </w:rPr>
      </w:pPr>
    </w:p>
    <w:p w14:paraId="655A478C" w14:textId="77777777" w:rsidR="00CF2906" w:rsidRDefault="00CF2906" w:rsidP="00DE08FB">
      <w:pPr>
        <w:rPr>
          <w:rFonts w:ascii="Times New Roman" w:hAnsi="Times New Roman" w:cs="Times New Roman"/>
          <w:b/>
          <w:bCs/>
          <w:sz w:val="28"/>
          <w:szCs w:val="28"/>
        </w:rPr>
      </w:pPr>
    </w:p>
    <w:p w14:paraId="34D686E8" w14:textId="77777777" w:rsidR="00CF2906" w:rsidRDefault="00CF2906" w:rsidP="00DE08FB">
      <w:pPr>
        <w:rPr>
          <w:rFonts w:ascii="Times New Roman" w:hAnsi="Times New Roman" w:cs="Times New Roman"/>
          <w:b/>
          <w:bCs/>
          <w:sz w:val="28"/>
          <w:szCs w:val="28"/>
        </w:rPr>
      </w:pPr>
    </w:p>
    <w:p w14:paraId="652927AE" w14:textId="77777777" w:rsidR="00CF2906" w:rsidRDefault="00CF2906" w:rsidP="00DE08FB">
      <w:pPr>
        <w:rPr>
          <w:rFonts w:ascii="Times New Roman" w:hAnsi="Times New Roman" w:cs="Times New Roman"/>
          <w:b/>
          <w:bCs/>
          <w:sz w:val="28"/>
          <w:szCs w:val="28"/>
        </w:rPr>
      </w:pPr>
    </w:p>
    <w:p w14:paraId="2B2D31D9" w14:textId="77777777" w:rsidR="00CF2906" w:rsidRDefault="00CF2906" w:rsidP="00DE08FB">
      <w:pPr>
        <w:rPr>
          <w:rFonts w:ascii="Times New Roman" w:hAnsi="Times New Roman" w:cs="Times New Roman"/>
          <w:b/>
          <w:bCs/>
          <w:sz w:val="28"/>
          <w:szCs w:val="28"/>
        </w:rPr>
      </w:pPr>
    </w:p>
    <w:p w14:paraId="0738CE70" w14:textId="77777777" w:rsidR="00CF2906" w:rsidRDefault="00CF2906" w:rsidP="00DE08FB">
      <w:pPr>
        <w:rPr>
          <w:rFonts w:ascii="Times New Roman" w:hAnsi="Times New Roman" w:cs="Times New Roman"/>
          <w:b/>
          <w:bCs/>
          <w:sz w:val="28"/>
          <w:szCs w:val="28"/>
        </w:rPr>
      </w:pPr>
    </w:p>
    <w:p w14:paraId="24C3D134" w14:textId="689C7D96" w:rsidR="00CF2906" w:rsidRPr="00800434" w:rsidRDefault="00CF2906" w:rsidP="00800434">
      <w:pPr>
        <w:pStyle w:val="Heading4"/>
        <w:rPr>
          <w:rFonts w:ascii="Times New Roman" w:hAnsi="Times New Roman" w:cs="Times New Roman"/>
          <w:b/>
          <w:bCs/>
          <w:i w:val="0"/>
          <w:iCs w:val="0"/>
          <w:color w:val="000000" w:themeColor="text1"/>
        </w:rPr>
      </w:pPr>
      <w:r w:rsidRPr="00800434">
        <w:rPr>
          <w:rFonts w:ascii="Times New Roman" w:hAnsi="Times New Roman" w:cs="Times New Roman"/>
          <w:b/>
          <w:bCs/>
          <w:i w:val="0"/>
          <w:iCs w:val="0"/>
          <w:noProof/>
          <w:color w:val="000000" w:themeColor="text1"/>
        </w:rPr>
        <w:drawing>
          <wp:anchor distT="0" distB="0" distL="114300" distR="114300" simplePos="0" relativeHeight="251673600" behindDoc="1" locked="0" layoutInCell="1" allowOverlap="1" wp14:anchorId="72AD23A6" wp14:editId="066DBF47">
            <wp:simplePos x="0" y="0"/>
            <wp:positionH relativeFrom="margin">
              <wp:posOffset>1638300</wp:posOffset>
            </wp:positionH>
            <wp:positionV relativeFrom="paragraph">
              <wp:posOffset>399415</wp:posOffset>
            </wp:positionV>
            <wp:extent cx="3219450" cy="7153910"/>
            <wp:effectExtent l="0" t="0" r="0" b="8890"/>
            <wp:wrapTight wrapText="bothSides">
              <wp:wrapPolygon edited="0">
                <wp:start x="0" y="0"/>
                <wp:lineTo x="0" y="21569"/>
                <wp:lineTo x="21472" y="21569"/>
                <wp:lineTo x="21472" y="0"/>
                <wp:lineTo x="0" y="0"/>
              </wp:wrapPolygon>
            </wp:wrapTight>
            <wp:docPr id="11255342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534249" name="Picture 1125534249"/>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219450" cy="7153910"/>
                    </a:xfrm>
                    <a:prstGeom prst="rect">
                      <a:avLst/>
                    </a:prstGeom>
                  </pic:spPr>
                </pic:pic>
              </a:graphicData>
            </a:graphic>
            <wp14:sizeRelH relativeFrom="margin">
              <wp14:pctWidth>0</wp14:pctWidth>
            </wp14:sizeRelH>
            <wp14:sizeRelV relativeFrom="margin">
              <wp14:pctHeight>0</wp14:pctHeight>
            </wp14:sizeRelV>
          </wp:anchor>
        </w:drawing>
      </w:r>
      <w:r w:rsidR="000753AF" w:rsidRPr="00800434">
        <w:rPr>
          <w:rFonts w:ascii="Times New Roman" w:hAnsi="Times New Roman" w:cs="Times New Roman"/>
          <w:b/>
          <w:bCs/>
          <w:i w:val="0"/>
          <w:iCs w:val="0"/>
          <w:color w:val="000000" w:themeColor="text1"/>
        </w:rPr>
        <w:t xml:space="preserve"> </w:t>
      </w:r>
      <w:r w:rsidR="006F7659" w:rsidRPr="00800434">
        <w:rPr>
          <w:rFonts w:ascii="Times New Roman" w:hAnsi="Times New Roman" w:cs="Times New Roman"/>
          <w:b/>
          <w:bCs/>
          <w:i w:val="0"/>
          <w:iCs w:val="0"/>
          <w:color w:val="000000" w:themeColor="text1"/>
        </w:rPr>
        <w:t xml:space="preserve"> </w:t>
      </w:r>
      <w:r w:rsidRPr="00800434">
        <w:rPr>
          <w:rFonts w:ascii="Times New Roman" w:hAnsi="Times New Roman" w:cs="Times New Roman"/>
          <w:b/>
          <w:bCs/>
          <w:i w:val="0"/>
          <w:iCs w:val="0"/>
          <w:color w:val="000000" w:themeColor="text1"/>
        </w:rPr>
        <w:t>Select Subject for Battle:</w:t>
      </w:r>
    </w:p>
    <w:p w14:paraId="588A5109" w14:textId="77777777" w:rsidR="00CF2906" w:rsidRDefault="00CF2906" w:rsidP="00DE08FB">
      <w:pPr>
        <w:rPr>
          <w:rFonts w:ascii="Times New Roman" w:hAnsi="Times New Roman" w:cs="Times New Roman"/>
          <w:b/>
          <w:bCs/>
          <w:sz w:val="28"/>
          <w:szCs w:val="28"/>
        </w:rPr>
      </w:pPr>
    </w:p>
    <w:p w14:paraId="5C6DA5D2" w14:textId="77777777" w:rsidR="00CF2906" w:rsidRDefault="00CF2906" w:rsidP="00DE08FB">
      <w:pPr>
        <w:rPr>
          <w:rFonts w:ascii="Times New Roman" w:hAnsi="Times New Roman" w:cs="Times New Roman"/>
          <w:b/>
          <w:bCs/>
          <w:sz w:val="28"/>
          <w:szCs w:val="28"/>
        </w:rPr>
      </w:pPr>
    </w:p>
    <w:p w14:paraId="32E804FE" w14:textId="77777777" w:rsidR="00CF2906" w:rsidRDefault="00CF2906" w:rsidP="00DE08FB">
      <w:pPr>
        <w:rPr>
          <w:rFonts w:ascii="Times New Roman" w:hAnsi="Times New Roman" w:cs="Times New Roman"/>
          <w:b/>
          <w:bCs/>
          <w:sz w:val="28"/>
          <w:szCs w:val="28"/>
        </w:rPr>
      </w:pPr>
    </w:p>
    <w:p w14:paraId="47073743" w14:textId="77777777" w:rsidR="00CF2906" w:rsidRDefault="00CF2906" w:rsidP="00DE08FB">
      <w:pPr>
        <w:rPr>
          <w:rFonts w:ascii="Times New Roman" w:hAnsi="Times New Roman" w:cs="Times New Roman"/>
          <w:b/>
          <w:bCs/>
          <w:sz w:val="28"/>
          <w:szCs w:val="28"/>
        </w:rPr>
      </w:pPr>
    </w:p>
    <w:p w14:paraId="7BFA1CEE" w14:textId="77777777" w:rsidR="00CF2906" w:rsidRDefault="00CF2906" w:rsidP="00DE08FB">
      <w:pPr>
        <w:rPr>
          <w:rFonts w:ascii="Times New Roman" w:hAnsi="Times New Roman" w:cs="Times New Roman"/>
          <w:b/>
          <w:bCs/>
          <w:sz w:val="28"/>
          <w:szCs w:val="28"/>
        </w:rPr>
      </w:pPr>
    </w:p>
    <w:p w14:paraId="136D33ED" w14:textId="77777777" w:rsidR="00CF2906" w:rsidRDefault="00CF2906" w:rsidP="00DE08FB">
      <w:pPr>
        <w:rPr>
          <w:rFonts w:ascii="Times New Roman" w:hAnsi="Times New Roman" w:cs="Times New Roman"/>
          <w:b/>
          <w:bCs/>
          <w:sz w:val="28"/>
          <w:szCs w:val="28"/>
        </w:rPr>
      </w:pPr>
    </w:p>
    <w:p w14:paraId="1287E44F" w14:textId="77777777" w:rsidR="00CF2906" w:rsidRDefault="00CF2906" w:rsidP="00DE08FB">
      <w:pPr>
        <w:rPr>
          <w:rFonts w:ascii="Times New Roman" w:hAnsi="Times New Roman" w:cs="Times New Roman"/>
          <w:b/>
          <w:bCs/>
          <w:sz w:val="28"/>
          <w:szCs w:val="28"/>
        </w:rPr>
      </w:pPr>
    </w:p>
    <w:p w14:paraId="1212A672" w14:textId="77777777" w:rsidR="00CF2906" w:rsidRDefault="00CF2906" w:rsidP="00DE08FB">
      <w:pPr>
        <w:rPr>
          <w:rFonts w:ascii="Times New Roman" w:hAnsi="Times New Roman" w:cs="Times New Roman"/>
          <w:b/>
          <w:bCs/>
          <w:sz w:val="28"/>
          <w:szCs w:val="28"/>
        </w:rPr>
      </w:pPr>
    </w:p>
    <w:p w14:paraId="338387BB" w14:textId="77777777" w:rsidR="00CF2906" w:rsidRDefault="00CF2906" w:rsidP="00DE08FB">
      <w:pPr>
        <w:rPr>
          <w:rFonts w:ascii="Times New Roman" w:hAnsi="Times New Roman" w:cs="Times New Roman"/>
          <w:b/>
          <w:bCs/>
          <w:sz w:val="28"/>
          <w:szCs w:val="28"/>
        </w:rPr>
      </w:pPr>
    </w:p>
    <w:p w14:paraId="505DFBFB" w14:textId="77777777" w:rsidR="00CF2906" w:rsidRDefault="00CF2906" w:rsidP="00DE08FB">
      <w:pPr>
        <w:rPr>
          <w:rFonts w:ascii="Times New Roman" w:hAnsi="Times New Roman" w:cs="Times New Roman"/>
          <w:b/>
          <w:bCs/>
          <w:sz w:val="28"/>
          <w:szCs w:val="28"/>
        </w:rPr>
      </w:pPr>
    </w:p>
    <w:p w14:paraId="3B094725" w14:textId="77777777" w:rsidR="00CF2906" w:rsidRDefault="00CF2906" w:rsidP="00DE08FB">
      <w:pPr>
        <w:rPr>
          <w:rFonts w:ascii="Times New Roman" w:hAnsi="Times New Roman" w:cs="Times New Roman"/>
          <w:b/>
          <w:bCs/>
          <w:sz w:val="28"/>
          <w:szCs w:val="28"/>
        </w:rPr>
      </w:pPr>
    </w:p>
    <w:p w14:paraId="58D407B0" w14:textId="77777777" w:rsidR="00CF2906" w:rsidRDefault="00CF2906" w:rsidP="00DE08FB">
      <w:pPr>
        <w:rPr>
          <w:rFonts w:ascii="Times New Roman" w:hAnsi="Times New Roman" w:cs="Times New Roman"/>
          <w:b/>
          <w:bCs/>
          <w:sz w:val="28"/>
          <w:szCs w:val="28"/>
        </w:rPr>
      </w:pPr>
    </w:p>
    <w:p w14:paraId="4EB5333C" w14:textId="77777777" w:rsidR="00CF2906" w:rsidRDefault="00CF2906" w:rsidP="00DE08FB">
      <w:pPr>
        <w:rPr>
          <w:rFonts w:ascii="Times New Roman" w:hAnsi="Times New Roman" w:cs="Times New Roman"/>
          <w:b/>
          <w:bCs/>
          <w:sz w:val="28"/>
          <w:szCs w:val="28"/>
        </w:rPr>
      </w:pPr>
    </w:p>
    <w:p w14:paraId="52AD8512" w14:textId="77777777" w:rsidR="00CF2906" w:rsidRDefault="00CF2906" w:rsidP="00DE08FB">
      <w:pPr>
        <w:rPr>
          <w:rFonts w:ascii="Times New Roman" w:hAnsi="Times New Roman" w:cs="Times New Roman"/>
          <w:b/>
          <w:bCs/>
          <w:sz w:val="28"/>
          <w:szCs w:val="28"/>
        </w:rPr>
      </w:pPr>
    </w:p>
    <w:p w14:paraId="02337EAB" w14:textId="77777777" w:rsidR="00CF2906" w:rsidRDefault="00CF2906" w:rsidP="00DE08FB">
      <w:pPr>
        <w:rPr>
          <w:rFonts w:ascii="Times New Roman" w:hAnsi="Times New Roman" w:cs="Times New Roman"/>
          <w:b/>
          <w:bCs/>
          <w:sz w:val="28"/>
          <w:szCs w:val="28"/>
        </w:rPr>
      </w:pPr>
    </w:p>
    <w:p w14:paraId="692090E4" w14:textId="77777777" w:rsidR="00CF2906" w:rsidRDefault="00CF2906" w:rsidP="00DE08FB">
      <w:pPr>
        <w:rPr>
          <w:rFonts w:ascii="Times New Roman" w:hAnsi="Times New Roman" w:cs="Times New Roman"/>
          <w:b/>
          <w:bCs/>
          <w:sz w:val="28"/>
          <w:szCs w:val="28"/>
        </w:rPr>
      </w:pPr>
    </w:p>
    <w:p w14:paraId="7F458524" w14:textId="77777777" w:rsidR="00CF2906" w:rsidRDefault="00CF2906" w:rsidP="00DE08FB">
      <w:pPr>
        <w:rPr>
          <w:rFonts w:ascii="Times New Roman" w:hAnsi="Times New Roman" w:cs="Times New Roman"/>
          <w:b/>
          <w:bCs/>
          <w:sz w:val="28"/>
          <w:szCs w:val="28"/>
        </w:rPr>
      </w:pPr>
    </w:p>
    <w:p w14:paraId="28C40BBC" w14:textId="77777777" w:rsidR="00CF2906" w:rsidRDefault="00CF2906" w:rsidP="00DE08FB">
      <w:pPr>
        <w:rPr>
          <w:rFonts w:ascii="Times New Roman" w:hAnsi="Times New Roman" w:cs="Times New Roman"/>
          <w:b/>
          <w:bCs/>
          <w:sz w:val="28"/>
          <w:szCs w:val="28"/>
        </w:rPr>
      </w:pPr>
    </w:p>
    <w:p w14:paraId="7EC4311B" w14:textId="77777777" w:rsidR="00CF2906" w:rsidRDefault="00CF2906" w:rsidP="00DE08FB">
      <w:pPr>
        <w:rPr>
          <w:rFonts w:ascii="Times New Roman" w:hAnsi="Times New Roman" w:cs="Times New Roman"/>
          <w:b/>
          <w:bCs/>
          <w:sz w:val="28"/>
          <w:szCs w:val="28"/>
        </w:rPr>
      </w:pPr>
    </w:p>
    <w:p w14:paraId="65191276" w14:textId="77777777" w:rsidR="00CF2906" w:rsidRDefault="00CF2906" w:rsidP="00DE08FB">
      <w:pPr>
        <w:rPr>
          <w:rFonts w:ascii="Times New Roman" w:hAnsi="Times New Roman" w:cs="Times New Roman"/>
          <w:b/>
          <w:bCs/>
          <w:sz w:val="28"/>
          <w:szCs w:val="28"/>
        </w:rPr>
      </w:pPr>
    </w:p>
    <w:p w14:paraId="5150F9EE" w14:textId="77777777" w:rsidR="00CF2906" w:rsidRDefault="00CF2906" w:rsidP="00DE08FB">
      <w:pPr>
        <w:rPr>
          <w:rFonts w:ascii="Times New Roman" w:hAnsi="Times New Roman" w:cs="Times New Roman"/>
          <w:b/>
          <w:bCs/>
          <w:sz w:val="28"/>
          <w:szCs w:val="28"/>
        </w:rPr>
      </w:pPr>
    </w:p>
    <w:p w14:paraId="17AD25A8" w14:textId="77777777" w:rsidR="00CF2906" w:rsidRDefault="00CF2906" w:rsidP="00DE08FB">
      <w:pPr>
        <w:rPr>
          <w:rFonts w:ascii="Times New Roman" w:hAnsi="Times New Roman" w:cs="Times New Roman"/>
          <w:b/>
          <w:bCs/>
          <w:sz w:val="28"/>
          <w:szCs w:val="28"/>
        </w:rPr>
      </w:pPr>
    </w:p>
    <w:p w14:paraId="1C93E357" w14:textId="77777777" w:rsidR="00CF2906" w:rsidRDefault="00CF2906" w:rsidP="00DE08FB">
      <w:pPr>
        <w:rPr>
          <w:rFonts w:ascii="Times New Roman" w:hAnsi="Times New Roman" w:cs="Times New Roman"/>
          <w:b/>
          <w:bCs/>
          <w:sz w:val="28"/>
          <w:szCs w:val="28"/>
        </w:rPr>
      </w:pPr>
    </w:p>
    <w:p w14:paraId="7C7AAE0E" w14:textId="2E477900" w:rsidR="00CF2906" w:rsidRPr="00800434" w:rsidRDefault="000753AF" w:rsidP="00800434">
      <w:pPr>
        <w:pStyle w:val="Heading4"/>
        <w:rPr>
          <w:rFonts w:ascii="Times New Roman" w:hAnsi="Times New Roman" w:cs="Times New Roman"/>
          <w:b/>
          <w:bCs/>
          <w:i w:val="0"/>
          <w:iCs w:val="0"/>
          <w:color w:val="000000" w:themeColor="text1"/>
        </w:rPr>
      </w:pPr>
      <w:r w:rsidRPr="00800434">
        <w:rPr>
          <w:rFonts w:ascii="Times New Roman" w:hAnsi="Times New Roman" w:cs="Times New Roman"/>
          <w:b/>
          <w:bCs/>
          <w:i w:val="0"/>
          <w:iCs w:val="0"/>
          <w:color w:val="000000" w:themeColor="text1"/>
        </w:rPr>
        <w:t xml:space="preserve"> </w:t>
      </w:r>
      <w:r w:rsidR="006F7659" w:rsidRPr="00800434">
        <w:rPr>
          <w:rFonts w:ascii="Times New Roman" w:hAnsi="Times New Roman" w:cs="Times New Roman"/>
          <w:b/>
          <w:bCs/>
          <w:i w:val="0"/>
          <w:iCs w:val="0"/>
          <w:color w:val="000000" w:themeColor="text1"/>
        </w:rPr>
        <w:t xml:space="preserve"> </w:t>
      </w:r>
      <w:r w:rsidR="00CF2906" w:rsidRPr="00800434">
        <w:rPr>
          <w:rFonts w:ascii="Times New Roman" w:hAnsi="Times New Roman" w:cs="Times New Roman"/>
          <w:b/>
          <w:bCs/>
          <w:i w:val="0"/>
          <w:iCs w:val="0"/>
          <w:color w:val="000000" w:themeColor="text1"/>
        </w:rPr>
        <w:t>Select Chapter For Battle:</w:t>
      </w:r>
    </w:p>
    <w:p w14:paraId="3D885393" w14:textId="710D0605" w:rsidR="00CF2906" w:rsidRDefault="00CF2906" w:rsidP="00DE08FB">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77696" behindDoc="1" locked="0" layoutInCell="1" allowOverlap="1" wp14:anchorId="4A225A28" wp14:editId="4F58381E">
            <wp:simplePos x="0" y="0"/>
            <wp:positionH relativeFrom="column">
              <wp:posOffset>1295400</wp:posOffset>
            </wp:positionH>
            <wp:positionV relativeFrom="paragraph">
              <wp:posOffset>233045</wp:posOffset>
            </wp:positionV>
            <wp:extent cx="3067050" cy="6815455"/>
            <wp:effectExtent l="0" t="0" r="0" b="4445"/>
            <wp:wrapTight wrapText="bothSides">
              <wp:wrapPolygon edited="0">
                <wp:start x="0" y="0"/>
                <wp:lineTo x="0" y="21554"/>
                <wp:lineTo x="21466" y="21554"/>
                <wp:lineTo x="21466" y="0"/>
                <wp:lineTo x="0" y="0"/>
              </wp:wrapPolygon>
            </wp:wrapTight>
            <wp:docPr id="98339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950" name="Picture 983395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067050" cy="6815455"/>
                    </a:xfrm>
                    <a:prstGeom prst="rect">
                      <a:avLst/>
                    </a:prstGeom>
                  </pic:spPr>
                </pic:pic>
              </a:graphicData>
            </a:graphic>
          </wp:anchor>
        </w:drawing>
      </w:r>
    </w:p>
    <w:p w14:paraId="0C249B6E" w14:textId="48E0BF05" w:rsidR="00CF2906" w:rsidRDefault="00CF2906" w:rsidP="00DE08FB">
      <w:pPr>
        <w:rPr>
          <w:rFonts w:ascii="Times New Roman" w:hAnsi="Times New Roman" w:cs="Times New Roman"/>
          <w:b/>
          <w:bCs/>
          <w:sz w:val="28"/>
          <w:szCs w:val="28"/>
        </w:rPr>
      </w:pPr>
    </w:p>
    <w:p w14:paraId="7C491297" w14:textId="77777777" w:rsidR="00CF2906" w:rsidRDefault="00CF2906" w:rsidP="00DE08FB">
      <w:pPr>
        <w:rPr>
          <w:rFonts w:ascii="Times New Roman" w:hAnsi="Times New Roman" w:cs="Times New Roman"/>
          <w:b/>
          <w:bCs/>
          <w:sz w:val="28"/>
          <w:szCs w:val="28"/>
        </w:rPr>
      </w:pPr>
    </w:p>
    <w:p w14:paraId="3758E725" w14:textId="77777777" w:rsidR="00CF2906" w:rsidRDefault="00CF2906" w:rsidP="00DE08FB">
      <w:pPr>
        <w:rPr>
          <w:rFonts w:ascii="Times New Roman" w:hAnsi="Times New Roman" w:cs="Times New Roman"/>
          <w:b/>
          <w:bCs/>
          <w:sz w:val="28"/>
          <w:szCs w:val="28"/>
        </w:rPr>
      </w:pPr>
    </w:p>
    <w:p w14:paraId="1A1A22FB" w14:textId="77777777" w:rsidR="00CF2906" w:rsidRDefault="00CF2906" w:rsidP="00DE08FB">
      <w:pPr>
        <w:rPr>
          <w:rFonts w:ascii="Times New Roman" w:hAnsi="Times New Roman" w:cs="Times New Roman"/>
          <w:b/>
          <w:bCs/>
          <w:sz w:val="28"/>
          <w:szCs w:val="28"/>
        </w:rPr>
      </w:pPr>
    </w:p>
    <w:p w14:paraId="1D2AF8B7" w14:textId="77777777" w:rsidR="00CF2906" w:rsidRDefault="00CF2906" w:rsidP="00DE08FB">
      <w:pPr>
        <w:rPr>
          <w:rFonts w:ascii="Times New Roman" w:hAnsi="Times New Roman" w:cs="Times New Roman"/>
          <w:b/>
          <w:bCs/>
          <w:sz w:val="28"/>
          <w:szCs w:val="28"/>
        </w:rPr>
      </w:pPr>
    </w:p>
    <w:p w14:paraId="15953F48" w14:textId="77777777" w:rsidR="00CF2906" w:rsidRDefault="00CF2906" w:rsidP="00DE08FB">
      <w:pPr>
        <w:rPr>
          <w:rFonts w:ascii="Times New Roman" w:hAnsi="Times New Roman" w:cs="Times New Roman"/>
          <w:b/>
          <w:bCs/>
          <w:sz w:val="28"/>
          <w:szCs w:val="28"/>
        </w:rPr>
      </w:pPr>
    </w:p>
    <w:p w14:paraId="13DB6248" w14:textId="77777777" w:rsidR="00CF2906" w:rsidRDefault="00CF2906" w:rsidP="00DE08FB">
      <w:pPr>
        <w:rPr>
          <w:rFonts w:ascii="Times New Roman" w:hAnsi="Times New Roman" w:cs="Times New Roman"/>
          <w:b/>
          <w:bCs/>
          <w:sz w:val="28"/>
          <w:szCs w:val="28"/>
        </w:rPr>
      </w:pPr>
    </w:p>
    <w:p w14:paraId="1EC691A4" w14:textId="77777777" w:rsidR="00CF2906" w:rsidRDefault="00CF2906" w:rsidP="00DE08FB">
      <w:pPr>
        <w:rPr>
          <w:rFonts w:ascii="Times New Roman" w:hAnsi="Times New Roman" w:cs="Times New Roman"/>
          <w:b/>
          <w:bCs/>
          <w:sz w:val="28"/>
          <w:szCs w:val="28"/>
        </w:rPr>
      </w:pPr>
    </w:p>
    <w:p w14:paraId="76F256E3" w14:textId="77777777" w:rsidR="00CF2906" w:rsidRDefault="00CF2906" w:rsidP="00DE08FB">
      <w:pPr>
        <w:rPr>
          <w:rFonts w:ascii="Times New Roman" w:hAnsi="Times New Roman" w:cs="Times New Roman"/>
          <w:b/>
          <w:bCs/>
          <w:sz w:val="28"/>
          <w:szCs w:val="28"/>
        </w:rPr>
      </w:pPr>
    </w:p>
    <w:p w14:paraId="6B2F478B" w14:textId="77777777" w:rsidR="00CF2906" w:rsidRDefault="00CF2906" w:rsidP="00DE08FB">
      <w:pPr>
        <w:rPr>
          <w:rFonts w:ascii="Times New Roman" w:hAnsi="Times New Roman" w:cs="Times New Roman"/>
          <w:b/>
          <w:bCs/>
          <w:sz w:val="28"/>
          <w:szCs w:val="28"/>
        </w:rPr>
      </w:pPr>
    </w:p>
    <w:p w14:paraId="7F9C7F6F" w14:textId="77777777" w:rsidR="00CF2906" w:rsidRDefault="00CF2906" w:rsidP="00DE08FB">
      <w:pPr>
        <w:rPr>
          <w:rFonts w:ascii="Times New Roman" w:hAnsi="Times New Roman" w:cs="Times New Roman"/>
          <w:b/>
          <w:bCs/>
          <w:sz w:val="28"/>
          <w:szCs w:val="28"/>
        </w:rPr>
      </w:pPr>
    </w:p>
    <w:p w14:paraId="593A2ADA" w14:textId="77777777" w:rsidR="00CF2906" w:rsidRDefault="00CF2906" w:rsidP="00DE08FB">
      <w:pPr>
        <w:rPr>
          <w:rFonts w:ascii="Times New Roman" w:hAnsi="Times New Roman" w:cs="Times New Roman"/>
          <w:b/>
          <w:bCs/>
          <w:sz w:val="28"/>
          <w:szCs w:val="28"/>
        </w:rPr>
      </w:pPr>
    </w:p>
    <w:p w14:paraId="153B70D4" w14:textId="77777777" w:rsidR="00CF2906" w:rsidRDefault="00CF2906" w:rsidP="00DE08FB">
      <w:pPr>
        <w:rPr>
          <w:rFonts w:ascii="Times New Roman" w:hAnsi="Times New Roman" w:cs="Times New Roman"/>
          <w:b/>
          <w:bCs/>
          <w:sz w:val="28"/>
          <w:szCs w:val="28"/>
        </w:rPr>
      </w:pPr>
    </w:p>
    <w:p w14:paraId="325B10F9" w14:textId="77777777" w:rsidR="00CF2906" w:rsidRDefault="00CF2906" w:rsidP="00DE08FB">
      <w:pPr>
        <w:rPr>
          <w:rFonts w:ascii="Times New Roman" w:hAnsi="Times New Roman" w:cs="Times New Roman"/>
          <w:b/>
          <w:bCs/>
          <w:sz w:val="28"/>
          <w:szCs w:val="28"/>
        </w:rPr>
      </w:pPr>
    </w:p>
    <w:p w14:paraId="1EC3D67D" w14:textId="77777777" w:rsidR="00CF2906" w:rsidRDefault="00CF2906" w:rsidP="00DE08FB">
      <w:pPr>
        <w:rPr>
          <w:rFonts w:ascii="Times New Roman" w:hAnsi="Times New Roman" w:cs="Times New Roman"/>
          <w:b/>
          <w:bCs/>
          <w:sz w:val="28"/>
          <w:szCs w:val="28"/>
        </w:rPr>
      </w:pPr>
    </w:p>
    <w:p w14:paraId="07D12514" w14:textId="77777777" w:rsidR="00CF2906" w:rsidRDefault="00CF2906" w:rsidP="00DE08FB">
      <w:pPr>
        <w:rPr>
          <w:rFonts w:ascii="Times New Roman" w:hAnsi="Times New Roman" w:cs="Times New Roman"/>
          <w:b/>
          <w:bCs/>
          <w:sz w:val="28"/>
          <w:szCs w:val="28"/>
        </w:rPr>
      </w:pPr>
    </w:p>
    <w:p w14:paraId="6B9C1883" w14:textId="77777777" w:rsidR="00CF2906" w:rsidRDefault="00CF2906" w:rsidP="00DE08FB">
      <w:pPr>
        <w:rPr>
          <w:rFonts w:ascii="Times New Roman" w:hAnsi="Times New Roman" w:cs="Times New Roman"/>
          <w:b/>
          <w:bCs/>
          <w:sz w:val="28"/>
          <w:szCs w:val="28"/>
        </w:rPr>
      </w:pPr>
    </w:p>
    <w:p w14:paraId="6D897CA7" w14:textId="77777777" w:rsidR="00CF2906" w:rsidRDefault="00CF2906" w:rsidP="00DE08FB">
      <w:pPr>
        <w:rPr>
          <w:rFonts w:ascii="Times New Roman" w:hAnsi="Times New Roman" w:cs="Times New Roman"/>
          <w:b/>
          <w:bCs/>
          <w:sz w:val="28"/>
          <w:szCs w:val="28"/>
        </w:rPr>
      </w:pPr>
    </w:p>
    <w:p w14:paraId="1DB7DC5B" w14:textId="77777777" w:rsidR="00CF2906" w:rsidRDefault="00CF2906" w:rsidP="00DE08FB">
      <w:pPr>
        <w:rPr>
          <w:rFonts w:ascii="Times New Roman" w:hAnsi="Times New Roman" w:cs="Times New Roman"/>
          <w:b/>
          <w:bCs/>
          <w:sz w:val="28"/>
          <w:szCs w:val="28"/>
        </w:rPr>
      </w:pPr>
    </w:p>
    <w:p w14:paraId="1682CDCF" w14:textId="77777777" w:rsidR="00CF2906" w:rsidRDefault="00CF2906" w:rsidP="00DE08FB">
      <w:pPr>
        <w:rPr>
          <w:rFonts w:ascii="Times New Roman" w:hAnsi="Times New Roman" w:cs="Times New Roman"/>
          <w:b/>
          <w:bCs/>
          <w:sz w:val="28"/>
          <w:szCs w:val="28"/>
        </w:rPr>
      </w:pPr>
    </w:p>
    <w:p w14:paraId="2C94BB48" w14:textId="77777777" w:rsidR="00CF2906" w:rsidRDefault="00CF2906" w:rsidP="00DE08FB">
      <w:pPr>
        <w:rPr>
          <w:rFonts w:ascii="Times New Roman" w:hAnsi="Times New Roman" w:cs="Times New Roman"/>
          <w:b/>
          <w:bCs/>
          <w:sz w:val="28"/>
          <w:szCs w:val="28"/>
        </w:rPr>
      </w:pPr>
    </w:p>
    <w:p w14:paraId="485B379C" w14:textId="77777777" w:rsidR="00CF2906" w:rsidRDefault="00CF2906" w:rsidP="00DE08FB">
      <w:pPr>
        <w:rPr>
          <w:rFonts w:ascii="Times New Roman" w:hAnsi="Times New Roman" w:cs="Times New Roman"/>
          <w:b/>
          <w:bCs/>
          <w:sz w:val="28"/>
          <w:szCs w:val="28"/>
        </w:rPr>
      </w:pPr>
    </w:p>
    <w:p w14:paraId="3C650376" w14:textId="4B8DAD75" w:rsidR="00CF2906" w:rsidRPr="00800434" w:rsidRDefault="000753AF" w:rsidP="00800434">
      <w:pPr>
        <w:pStyle w:val="Heading4"/>
        <w:rPr>
          <w:rFonts w:ascii="Times New Roman" w:hAnsi="Times New Roman" w:cs="Times New Roman"/>
          <w:b/>
          <w:bCs/>
          <w:i w:val="0"/>
          <w:iCs w:val="0"/>
          <w:color w:val="000000" w:themeColor="text1"/>
        </w:rPr>
      </w:pPr>
      <w:r w:rsidRPr="00800434">
        <w:rPr>
          <w:rFonts w:ascii="Times New Roman" w:hAnsi="Times New Roman" w:cs="Times New Roman"/>
          <w:b/>
          <w:bCs/>
          <w:i w:val="0"/>
          <w:iCs w:val="0"/>
          <w:color w:val="000000" w:themeColor="text1"/>
        </w:rPr>
        <w:t xml:space="preserve"> </w:t>
      </w:r>
      <w:r w:rsidR="00CF2906" w:rsidRPr="00800434">
        <w:rPr>
          <w:rFonts w:ascii="Times New Roman" w:hAnsi="Times New Roman" w:cs="Times New Roman"/>
          <w:b/>
          <w:bCs/>
          <w:i w:val="0"/>
          <w:iCs w:val="0"/>
          <w:color w:val="000000" w:themeColor="text1"/>
        </w:rPr>
        <w:t>Quiz Battle Screen:</w:t>
      </w:r>
    </w:p>
    <w:p w14:paraId="0113D19E" w14:textId="58F457DF" w:rsidR="00CF2906" w:rsidRDefault="00CF2906" w:rsidP="00DE08FB">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75648" behindDoc="1" locked="0" layoutInCell="1" allowOverlap="1" wp14:anchorId="1E6AD0ED" wp14:editId="5C32D36A">
            <wp:simplePos x="0" y="0"/>
            <wp:positionH relativeFrom="column">
              <wp:posOffset>1390650</wp:posOffset>
            </wp:positionH>
            <wp:positionV relativeFrom="paragraph">
              <wp:posOffset>118745</wp:posOffset>
            </wp:positionV>
            <wp:extent cx="3188970" cy="7086600"/>
            <wp:effectExtent l="0" t="0" r="0" b="0"/>
            <wp:wrapTight wrapText="bothSides">
              <wp:wrapPolygon edited="0">
                <wp:start x="0" y="0"/>
                <wp:lineTo x="0" y="21542"/>
                <wp:lineTo x="21419" y="21542"/>
                <wp:lineTo x="21419" y="0"/>
                <wp:lineTo x="0" y="0"/>
              </wp:wrapPolygon>
            </wp:wrapTight>
            <wp:docPr id="19893213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21334" name="Picture 1989321334"/>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188970" cy="7086600"/>
                    </a:xfrm>
                    <a:prstGeom prst="rect">
                      <a:avLst/>
                    </a:prstGeom>
                  </pic:spPr>
                </pic:pic>
              </a:graphicData>
            </a:graphic>
            <wp14:sizeRelH relativeFrom="margin">
              <wp14:pctWidth>0</wp14:pctWidth>
            </wp14:sizeRelH>
            <wp14:sizeRelV relativeFrom="margin">
              <wp14:pctHeight>0</wp14:pctHeight>
            </wp14:sizeRelV>
          </wp:anchor>
        </w:drawing>
      </w:r>
    </w:p>
    <w:p w14:paraId="407BC2AC" w14:textId="77777777" w:rsidR="00CF2906" w:rsidRDefault="00CF2906" w:rsidP="00DE08FB">
      <w:pPr>
        <w:rPr>
          <w:rFonts w:ascii="Times New Roman" w:hAnsi="Times New Roman" w:cs="Times New Roman"/>
          <w:b/>
          <w:bCs/>
          <w:sz w:val="28"/>
          <w:szCs w:val="28"/>
        </w:rPr>
      </w:pPr>
    </w:p>
    <w:p w14:paraId="73437CEE" w14:textId="77777777" w:rsidR="00CF2906" w:rsidRDefault="00CF2906" w:rsidP="00DE08FB">
      <w:pPr>
        <w:rPr>
          <w:rFonts w:ascii="Times New Roman" w:hAnsi="Times New Roman" w:cs="Times New Roman"/>
          <w:b/>
          <w:bCs/>
          <w:sz w:val="28"/>
          <w:szCs w:val="28"/>
        </w:rPr>
      </w:pPr>
    </w:p>
    <w:p w14:paraId="0B730B44" w14:textId="77777777" w:rsidR="00CF2906" w:rsidRDefault="00CF2906" w:rsidP="00DE08FB">
      <w:pPr>
        <w:rPr>
          <w:rFonts w:ascii="Times New Roman" w:hAnsi="Times New Roman" w:cs="Times New Roman"/>
          <w:b/>
          <w:bCs/>
          <w:sz w:val="28"/>
          <w:szCs w:val="28"/>
        </w:rPr>
      </w:pPr>
    </w:p>
    <w:p w14:paraId="783F3DEF" w14:textId="77777777" w:rsidR="00CF2906" w:rsidRDefault="00CF2906" w:rsidP="00DE08FB">
      <w:pPr>
        <w:rPr>
          <w:rFonts w:ascii="Times New Roman" w:hAnsi="Times New Roman" w:cs="Times New Roman"/>
          <w:b/>
          <w:bCs/>
          <w:sz w:val="28"/>
          <w:szCs w:val="28"/>
        </w:rPr>
      </w:pPr>
    </w:p>
    <w:p w14:paraId="55FE819E" w14:textId="77777777" w:rsidR="00CF2906" w:rsidRDefault="00CF2906" w:rsidP="00DE08FB">
      <w:pPr>
        <w:rPr>
          <w:rFonts w:ascii="Times New Roman" w:hAnsi="Times New Roman" w:cs="Times New Roman"/>
          <w:b/>
          <w:bCs/>
          <w:sz w:val="28"/>
          <w:szCs w:val="28"/>
        </w:rPr>
      </w:pPr>
    </w:p>
    <w:p w14:paraId="0FB40476" w14:textId="77777777" w:rsidR="00CF2906" w:rsidRDefault="00CF2906" w:rsidP="00DE08FB">
      <w:pPr>
        <w:rPr>
          <w:rFonts w:ascii="Times New Roman" w:hAnsi="Times New Roman" w:cs="Times New Roman"/>
          <w:b/>
          <w:bCs/>
          <w:sz w:val="28"/>
          <w:szCs w:val="28"/>
        </w:rPr>
      </w:pPr>
    </w:p>
    <w:p w14:paraId="2EA76364" w14:textId="77777777" w:rsidR="00CF2906" w:rsidRDefault="00CF2906" w:rsidP="00DE08FB">
      <w:pPr>
        <w:rPr>
          <w:rFonts w:ascii="Times New Roman" w:hAnsi="Times New Roman" w:cs="Times New Roman"/>
          <w:b/>
          <w:bCs/>
          <w:sz w:val="28"/>
          <w:szCs w:val="28"/>
        </w:rPr>
      </w:pPr>
    </w:p>
    <w:p w14:paraId="29101571" w14:textId="77777777" w:rsidR="00CF2906" w:rsidRDefault="00CF2906" w:rsidP="00DE08FB">
      <w:pPr>
        <w:rPr>
          <w:rFonts w:ascii="Times New Roman" w:hAnsi="Times New Roman" w:cs="Times New Roman"/>
          <w:b/>
          <w:bCs/>
          <w:sz w:val="28"/>
          <w:szCs w:val="28"/>
        </w:rPr>
      </w:pPr>
    </w:p>
    <w:p w14:paraId="24C47030" w14:textId="77777777" w:rsidR="00CF2906" w:rsidRDefault="00CF2906" w:rsidP="00DE08FB">
      <w:pPr>
        <w:rPr>
          <w:rFonts w:ascii="Times New Roman" w:hAnsi="Times New Roman" w:cs="Times New Roman"/>
          <w:b/>
          <w:bCs/>
          <w:sz w:val="28"/>
          <w:szCs w:val="28"/>
        </w:rPr>
      </w:pPr>
    </w:p>
    <w:p w14:paraId="5E9753DA" w14:textId="77777777" w:rsidR="00CF2906" w:rsidRDefault="00CF2906" w:rsidP="00DE08FB">
      <w:pPr>
        <w:rPr>
          <w:rFonts w:ascii="Times New Roman" w:hAnsi="Times New Roman" w:cs="Times New Roman"/>
          <w:b/>
          <w:bCs/>
          <w:sz w:val="28"/>
          <w:szCs w:val="28"/>
        </w:rPr>
      </w:pPr>
    </w:p>
    <w:p w14:paraId="2ADC13DC" w14:textId="77777777" w:rsidR="00CF2906" w:rsidRDefault="00CF2906" w:rsidP="00DE08FB">
      <w:pPr>
        <w:rPr>
          <w:rFonts w:ascii="Times New Roman" w:hAnsi="Times New Roman" w:cs="Times New Roman"/>
          <w:b/>
          <w:bCs/>
          <w:sz w:val="28"/>
          <w:szCs w:val="28"/>
        </w:rPr>
      </w:pPr>
    </w:p>
    <w:p w14:paraId="131D3FBE" w14:textId="77777777" w:rsidR="00CF2906" w:rsidRDefault="00CF2906" w:rsidP="00DE08FB">
      <w:pPr>
        <w:rPr>
          <w:rFonts w:ascii="Times New Roman" w:hAnsi="Times New Roman" w:cs="Times New Roman"/>
          <w:b/>
          <w:bCs/>
          <w:sz w:val="28"/>
          <w:szCs w:val="28"/>
        </w:rPr>
      </w:pPr>
    </w:p>
    <w:p w14:paraId="319D6196" w14:textId="77777777" w:rsidR="00CF2906" w:rsidRDefault="00CF2906" w:rsidP="00DE08FB">
      <w:pPr>
        <w:rPr>
          <w:rFonts w:ascii="Times New Roman" w:hAnsi="Times New Roman" w:cs="Times New Roman"/>
          <w:b/>
          <w:bCs/>
          <w:sz w:val="28"/>
          <w:szCs w:val="28"/>
        </w:rPr>
      </w:pPr>
    </w:p>
    <w:p w14:paraId="360324AD" w14:textId="77777777" w:rsidR="00CF2906" w:rsidRDefault="00CF2906" w:rsidP="00DE08FB">
      <w:pPr>
        <w:rPr>
          <w:rFonts w:ascii="Times New Roman" w:hAnsi="Times New Roman" w:cs="Times New Roman"/>
          <w:b/>
          <w:bCs/>
          <w:sz w:val="28"/>
          <w:szCs w:val="28"/>
        </w:rPr>
      </w:pPr>
    </w:p>
    <w:p w14:paraId="5086D9C8" w14:textId="77777777" w:rsidR="00CF2906" w:rsidRDefault="00CF2906" w:rsidP="00DE08FB">
      <w:pPr>
        <w:rPr>
          <w:rFonts w:ascii="Times New Roman" w:hAnsi="Times New Roman" w:cs="Times New Roman"/>
          <w:b/>
          <w:bCs/>
          <w:sz w:val="28"/>
          <w:szCs w:val="28"/>
        </w:rPr>
      </w:pPr>
    </w:p>
    <w:p w14:paraId="02ECD074" w14:textId="77777777" w:rsidR="00CF2906" w:rsidRDefault="00CF2906" w:rsidP="00DE08FB">
      <w:pPr>
        <w:rPr>
          <w:rFonts w:ascii="Times New Roman" w:hAnsi="Times New Roman" w:cs="Times New Roman"/>
          <w:b/>
          <w:bCs/>
          <w:sz w:val="28"/>
          <w:szCs w:val="28"/>
        </w:rPr>
      </w:pPr>
    </w:p>
    <w:p w14:paraId="3BB586D6" w14:textId="77777777" w:rsidR="00CF2906" w:rsidRDefault="00CF2906" w:rsidP="00DE08FB">
      <w:pPr>
        <w:rPr>
          <w:rFonts w:ascii="Times New Roman" w:hAnsi="Times New Roman" w:cs="Times New Roman"/>
          <w:b/>
          <w:bCs/>
          <w:sz w:val="28"/>
          <w:szCs w:val="28"/>
        </w:rPr>
      </w:pPr>
    </w:p>
    <w:p w14:paraId="01E23C4D" w14:textId="77777777" w:rsidR="00CF2906" w:rsidRDefault="00CF2906" w:rsidP="00DE08FB">
      <w:pPr>
        <w:rPr>
          <w:rFonts w:ascii="Times New Roman" w:hAnsi="Times New Roman" w:cs="Times New Roman"/>
          <w:b/>
          <w:bCs/>
          <w:sz w:val="28"/>
          <w:szCs w:val="28"/>
        </w:rPr>
      </w:pPr>
    </w:p>
    <w:p w14:paraId="4FD07EFF" w14:textId="77777777" w:rsidR="00CF2906" w:rsidRDefault="00CF2906" w:rsidP="00DE08FB">
      <w:pPr>
        <w:rPr>
          <w:rFonts w:ascii="Times New Roman" w:hAnsi="Times New Roman" w:cs="Times New Roman"/>
          <w:b/>
          <w:bCs/>
          <w:sz w:val="28"/>
          <w:szCs w:val="28"/>
        </w:rPr>
      </w:pPr>
    </w:p>
    <w:p w14:paraId="2AD0577A" w14:textId="77777777" w:rsidR="00CF2906" w:rsidRDefault="00CF2906" w:rsidP="00DE08FB">
      <w:pPr>
        <w:rPr>
          <w:rFonts w:ascii="Times New Roman" w:hAnsi="Times New Roman" w:cs="Times New Roman"/>
          <w:b/>
          <w:bCs/>
          <w:sz w:val="28"/>
          <w:szCs w:val="28"/>
        </w:rPr>
      </w:pPr>
    </w:p>
    <w:p w14:paraId="68B3FCCB" w14:textId="77777777" w:rsidR="00CF2906" w:rsidRDefault="00CF2906" w:rsidP="00DE08FB">
      <w:pPr>
        <w:rPr>
          <w:rFonts w:ascii="Times New Roman" w:hAnsi="Times New Roman" w:cs="Times New Roman"/>
          <w:b/>
          <w:bCs/>
          <w:sz w:val="28"/>
          <w:szCs w:val="28"/>
        </w:rPr>
      </w:pPr>
    </w:p>
    <w:p w14:paraId="01FD2794" w14:textId="77777777" w:rsidR="00CF2906" w:rsidRDefault="00CF2906" w:rsidP="00DE08FB">
      <w:pPr>
        <w:rPr>
          <w:rFonts w:ascii="Times New Roman" w:hAnsi="Times New Roman" w:cs="Times New Roman"/>
          <w:b/>
          <w:bCs/>
          <w:sz w:val="28"/>
          <w:szCs w:val="28"/>
        </w:rPr>
      </w:pPr>
    </w:p>
    <w:p w14:paraId="34E41F1C" w14:textId="0B615B1B" w:rsidR="00CF2906" w:rsidRPr="00800434" w:rsidRDefault="000753AF" w:rsidP="00800434">
      <w:pPr>
        <w:pStyle w:val="Heading4"/>
        <w:rPr>
          <w:rFonts w:ascii="Times New Roman" w:hAnsi="Times New Roman" w:cs="Times New Roman"/>
          <w:b/>
          <w:bCs/>
          <w:i w:val="0"/>
          <w:iCs w:val="0"/>
          <w:color w:val="000000" w:themeColor="text1"/>
        </w:rPr>
      </w:pPr>
      <w:r w:rsidRPr="00800434">
        <w:rPr>
          <w:rFonts w:ascii="Times New Roman" w:hAnsi="Times New Roman" w:cs="Times New Roman"/>
          <w:b/>
          <w:bCs/>
          <w:i w:val="0"/>
          <w:iCs w:val="0"/>
          <w:color w:val="000000" w:themeColor="text1"/>
        </w:rPr>
        <w:t xml:space="preserve"> </w:t>
      </w:r>
      <w:r w:rsidR="00CF2906" w:rsidRPr="00800434">
        <w:rPr>
          <w:rFonts w:ascii="Times New Roman" w:hAnsi="Times New Roman" w:cs="Times New Roman"/>
          <w:b/>
          <w:bCs/>
          <w:i w:val="0"/>
          <w:iCs w:val="0"/>
          <w:color w:val="000000" w:themeColor="text1"/>
        </w:rPr>
        <w:t>Result Screen:</w:t>
      </w:r>
    </w:p>
    <w:p w14:paraId="6AA5C6BE" w14:textId="28AF1B46" w:rsidR="00CF2906" w:rsidRDefault="00CF2906" w:rsidP="00DE08FB">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76672" behindDoc="1" locked="0" layoutInCell="1" allowOverlap="1" wp14:anchorId="1A6F2A76" wp14:editId="6B8F7418">
            <wp:simplePos x="0" y="0"/>
            <wp:positionH relativeFrom="margin">
              <wp:posOffset>1303020</wp:posOffset>
            </wp:positionH>
            <wp:positionV relativeFrom="paragraph">
              <wp:posOffset>99695</wp:posOffset>
            </wp:positionV>
            <wp:extent cx="3223260" cy="7162800"/>
            <wp:effectExtent l="0" t="0" r="0" b="0"/>
            <wp:wrapTight wrapText="bothSides">
              <wp:wrapPolygon edited="0">
                <wp:start x="0" y="0"/>
                <wp:lineTo x="0" y="21543"/>
                <wp:lineTo x="21447" y="21543"/>
                <wp:lineTo x="21447" y="0"/>
                <wp:lineTo x="0" y="0"/>
              </wp:wrapPolygon>
            </wp:wrapTight>
            <wp:docPr id="17135979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597921" name="Picture 171359792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223260" cy="7162800"/>
                    </a:xfrm>
                    <a:prstGeom prst="rect">
                      <a:avLst/>
                    </a:prstGeom>
                  </pic:spPr>
                </pic:pic>
              </a:graphicData>
            </a:graphic>
            <wp14:sizeRelH relativeFrom="margin">
              <wp14:pctWidth>0</wp14:pctWidth>
            </wp14:sizeRelH>
            <wp14:sizeRelV relativeFrom="margin">
              <wp14:pctHeight>0</wp14:pctHeight>
            </wp14:sizeRelV>
          </wp:anchor>
        </w:drawing>
      </w:r>
    </w:p>
    <w:p w14:paraId="592EEEBB" w14:textId="7F98EC53" w:rsidR="00CF2906" w:rsidRDefault="00CF2906" w:rsidP="00DE08FB">
      <w:pPr>
        <w:rPr>
          <w:rFonts w:ascii="Times New Roman" w:hAnsi="Times New Roman" w:cs="Times New Roman"/>
          <w:b/>
          <w:bCs/>
          <w:sz w:val="28"/>
          <w:szCs w:val="28"/>
        </w:rPr>
      </w:pPr>
    </w:p>
    <w:p w14:paraId="4ABD1B4C" w14:textId="3FA2A990" w:rsidR="00CF2906" w:rsidRDefault="00CF2906" w:rsidP="00DE08FB">
      <w:pPr>
        <w:rPr>
          <w:rFonts w:ascii="Times New Roman" w:hAnsi="Times New Roman" w:cs="Times New Roman"/>
          <w:b/>
          <w:bCs/>
          <w:sz w:val="28"/>
          <w:szCs w:val="28"/>
        </w:rPr>
      </w:pPr>
    </w:p>
    <w:p w14:paraId="7A74FFB1" w14:textId="77777777" w:rsidR="00CF2906" w:rsidRDefault="00CF2906" w:rsidP="00DE08FB">
      <w:pPr>
        <w:rPr>
          <w:rFonts w:ascii="Times New Roman" w:hAnsi="Times New Roman" w:cs="Times New Roman"/>
          <w:b/>
          <w:bCs/>
          <w:sz w:val="28"/>
          <w:szCs w:val="28"/>
        </w:rPr>
      </w:pPr>
    </w:p>
    <w:p w14:paraId="1A6B6F0C" w14:textId="77777777" w:rsidR="00CF2906" w:rsidRDefault="00CF2906" w:rsidP="00DE08FB">
      <w:pPr>
        <w:rPr>
          <w:rFonts w:ascii="Times New Roman" w:hAnsi="Times New Roman" w:cs="Times New Roman"/>
          <w:b/>
          <w:bCs/>
          <w:sz w:val="28"/>
          <w:szCs w:val="28"/>
        </w:rPr>
      </w:pPr>
    </w:p>
    <w:p w14:paraId="7A134552" w14:textId="77777777" w:rsidR="00CF2906" w:rsidRDefault="00CF2906" w:rsidP="00DE08FB">
      <w:pPr>
        <w:rPr>
          <w:rFonts w:ascii="Times New Roman" w:hAnsi="Times New Roman" w:cs="Times New Roman"/>
          <w:b/>
          <w:bCs/>
          <w:sz w:val="28"/>
          <w:szCs w:val="28"/>
        </w:rPr>
      </w:pPr>
    </w:p>
    <w:p w14:paraId="407EA8B6" w14:textId="77777777" w:rsidR="00CF2906" w:rsidRDefault="00CF2906" w:rsidP="00DE08FB">
      <w:pPr>
        <w:rPr>
          <w:rFonts w:ascii="Times New Roman" w:hAnsi="Times New Roman" w:cs="Times New Roman"/>
          <w:b/>
          <w:bCs/>
          <w:sz w:val="28"/>
          <w:szCs w:val="28"/>
        </w:rPr>
      </w:pPr>
    </w:p>
    <w:p w14:paraId="6CE6BC02" w14:textId="77777777" w:rsidR="00CF2906" w:rsidRDefault="00CF2906" w:rsidP="00DE08FB">
      <w:pPr>
        <w:rPr>
          <w:rFonts w:ascii="Times New Roman" w:hAnsi="Times New Roman" w:cs="Times New Roman"/>
          <w:b/>
          <w:bCs/>
          <w:sz w:val="28"/>
          <w:szCs w:val="28"/>
        </w:rPr>
      </w:pPr>
    </w:p>
    <w:p w14:paraId="0268C07F" w14:textId="77777777" w:rsidR="00CF2906" w:rsidRDefault="00CF2906" w:rsidP="00DE08FB">
      <w:pPr>
        <w:rPr>
          <w:rFonts w:ascii="Times New Roman" w:hAnsi="Times New Roman" w:cs="Times New Roman"/>
          <w:b/>
          <w:bCs/>
          <w:sz w:val="28"/>
          <w:szCs w:val="28"/>
        </w:rPr>
      </w:pPr>
    </w:p>
    <w:p w14:paraId="247A9293" w14:textId="77777777" w:rsidR="00CF2906" w:rsidRDefault="00CF2906" w:rsidP="00DE08FB">
      <w:pPr>
        <w:rPr>
          <w:rFonts w:ascii="Times New Roman" w:hAnsi="Times New Roman" w:cs="Times New Roman"/>
          <w:b/>
          <w:bCs/>
          <w:sz w:val="28"/>
          <w:szCs w:val="28"/>
        </w:rPr>
      </w:pPr>
    </w:p>
    <w:p w14:paraId="31F218F5" w14:textId="77777777" w:rsidR="00CF2906" w:rsidRDefault="00CF2906" w:rsidP="00DE08FB">
      <w:pPr>
        <w:rPr>
          <w:rFonts w:ascii="Times New Roman" w:hAnsi="Times New Roman" w:cs="Times New Roman"/>
          <w:b/>
          <w:bCs/>
          <w:sz w:val="28"/>
          <w:szCs w:val="28"/>
        </w:rPr>
      </w:pPr>
    </w:p>
    <w:p w14:paraId="31CA2EAC" w14:textId="77777777" w:rsidR="00CF2906" w:rsidRDefault="00CF2906" w:rsidP="00DE08FB">
      <w:pPr>
        <w:rPr>
          <w:rFonts w:ascii="Times New Roman" w:hAnsi="Times New Roman" w:cs="Times New Roman"/>
          <w:b/>
          <w:bCs/>
          <w:sz w:val="28"/>
          <w:szCs w:val="28"/>
        </w:rPr>
      </w:pPr>
    </w:p>
    <w:p w14:paraId="61159594" w14:textId="77777777" w:rsidR="00CF2906" w:rsidRDefault="00CF2906" w:rsidP="00DE08FB">
      <w:pPr>
        <w:rPr>
          <w:rFonts w:ascii="Times New Roman" w:hAnsi="Times New Roman" w:cs="Times New Roman"/>
          <w:b/>
          <w:bCs/>
          <w:sz w:val="28"/>
          <w:szCs w:val="28"/>
        </w:rPr>
      </w:pPr>
    </w:p>
    <w:p w14:paraId="7F65D23B" w14:textId="77777777" w:rsidR="00CF2906" w:rsidRDefault="00CF2906" w:rsidP="00DE08FB">
      <w:pPr>
        <w:rPr>
          <w:rFonts w:ascii="Times New Roman" w:hAnsi="Times New Roman" w:cs="Times New Roman"/>
          <w:b/>
          <w:bCs/>
          <w:sz w:val="28"/>
          <w:szCs w:val="28"/>
        </w:rPr>
      </w:pPr>
    </w:p>
    <w:p w14:paraId="12C06788" w14:textId="77777777" w:rsidR="00CF2906" w:rsidRDefault="00CF2906" w:rsidP="00DE08FB">
      <w:pPr>
        <w:rPr>
          <w:rFonts w:ascii="Times New Roman" w:hAnsi="Times New Roman" w:cs="Times New Roman"/>
          <w:b/>
          <w:bCs/>
          <w:sz w:val="28"/>
          <w:szCs w:val="28"/>
        </w:rPr>
      </w:pPr>
    </w:p>
    <w:p w14:paraId="7E693413" w14:textId="77777777" w:rsidR="00CF2906" w:rsidRDefault="00CF2906" w:rsidP="00DE08FB">
      <w:pPr>
        <w:rPr>
          <w:rFonts w:ascii="Times New Roman" w:hAnsi="Times New Roman" w:cs="Times New Roman"/>
          <w:b/>
          <w:bCs/>
          <w:sz w:val="28"/>
          <w:szCs w:val="28"/>
        </w:rPr>
      </w:pPr>
    </w:p>
    <w:p w14:paraId="03487813" w14:textId="77777777" w:rsidR="00CF2906" w:rsidRDefault="00CF2906" w:rsidP="00DE08FB">
      <w:pPr>
        <w:rPr>
          <w:rFonts w:ascii="Times New Roman" w:hAnsi="Times New Roman" w:cs="Times New Roman"/>
          <w:b/>
          <w:bCs/>
          <w:sz w:val="28"/>
          <w:szCs w:val="28"/>
        </w:rPr>
      </w:pPr>
    </w:p>
    <w:p w14:paraId="5BD385BB" w14:textId="77777777" w:rsidR="00CF2906" w:rsidRDefault="00CF2906" w:rsidP="00DE08FB">
      <w:pPr>
        <w:rPr>
          <w:rFonts w:ascii="Times New Roman" w:hAnsi="Times New Roman" w:cs="Times New Roman"/>
          <w:b/>
          <w:bCs/>
          <w:sz w:val="28"/>
          <w:szCs w:val="28"/>
        </w:rPr>
      </w:pPr>
    </w:p>
    <w:p w14:paraId="07287031" w14:textId="77777777" w:rsidR="00CF2906" w:rsidRDefault="00CF2906" w:rsidP="00DE08FB">
      <w:pPr>
        <w:rPr>
          <w:rFonts w:ascii="Times New Roman" w:hAnsi="Times New Roman" w:cs="Times New Roman"/>
          <w:b/>
          <w:bCs/>
          <w:sz w:val="28"/>
          <w:szCs w:val="28"/>
        </w:rPr>
      </w:pPr>
    </w:p>
    <w:p w14:paraId="753A9B69" w14:textId="77777777" w:rsidR="00CF2906" w:rsidRDefault="00CF2906" w:rsidP="00DE08FB">
      <w:pPr>
        <w:rPr>
          <w:rFonts w:ascii="Times New Roman" w:hAnsi="Times New Roman" w:cs="Times New Roman"/>
          <w:b/>
          <w:bCs/>
          <w:sz w:val="28"/>
          <w:szCs w:val="28"/>
        </w:rPr>
      </w:pPr>
    </w:p>
    <w:p w14:paraId="29D74A42" w14:textId="77777777" w:rsidR="00CF2906" w:rsidRDefault="00CF2906" w:rsidP="00DE08FB">
      <w:pPr>
        <w:rPr>
          <w:rFonts w:ascii="Times New Roman" w:hAnsi="Times New Roman" w:cs="Times New Roman"/>
          <w:b/>
          <w:bCs/>
          <w:sz w:val="28"/>
          <w:szCs w:val="28"/>
        </w:rPr>
      </w:pPr>
    </w:p>
    <w:p w14:paraId="50A42F13" w14:textId="77777777" w:rsidR="00CF2906" w:rsidRDefault="00CF2906" w:rsidP="00DE08FB">
      <w:pPr>
        <w:rPr>
          <w:rFonts w:ascii="Times New Roman" w:hAnsi="Times New Roman" w:cs="Times New Roman"/>
          <w:b/>
          <w:bCs/>
          <w:sz w:val="28"/>
          <w:szCs w:val="28"/>
        </w:rPr>
      </w:pPr>
    </w:p>
    <w:p w14:paraId="60689337" w14:textId="77777777" w:rsidR="00CF2906" w:rsidRDefault="00CF2906" w:rsidP="00DE08FB">
      <w:pPr>
        <w:rPr>
          <w:rFonts w:ascii="Times New Roman" w:hAnsi="Times New Roman" w:cs="Times New Roman"/>
          <w:b/>
          <w:bCs/>
          <w:sz w:val="28"/>
          <w:szCs w:val="28"/>
        </w:rPr>
      </w:pPr>
    </w:p>
    <w:p w14:paraId="28FB97C7" w14:textId="4C46C856" w:rsidR="00CF2906" w:rsidRPr="00800434" w:rsidRDefault="00826AD9" w:rsidP="00800434">
      <w:pPr>
        <w:pStyle w:val="Heading4"/>
        <w:rPr>
          <w:rFonts w:ascii="Times New Roman" w:hAnsi="Times New Roman" w:cs="Times New Roman"/>
          <w:b/>
          <w:bCs/>
          <w:i w:val="0"/>
          <w:iCs w:val="0"/>
          <w:noProof/>
          <w:color w:val="000000" w:themeColor="text1"/>
        </w:rPr>
      </w:pPr>
      <w:r w:rsidRPr="00800434">
        <w:rPr>
          <w:rFonts w:ascii="Times New Roman" w:hAnsi="Times New Roman" w:cs="Times New Roman"/>
          <w:b/>
          <w:bCs/>
          <w:i w:val="0"/>
          <w:iCs w:val="0"/>
          <w:noProof/>
          <w:color w:val="000000" w:themeColor="text1"/>
        </w:rPr>
        <w:drawing>
          <wp:anchor distT="0" distB="0" distL="114300" distR="114300" simplePos="0" relativeHeight="251678720" behindDoc="1" locked="0" layoutInCell="1" allowOverlap="1" wp14:anchorId="08AE8CED" wp14:editId="22924537">
            <wp:simplePos x="0" y="0"/>
            <wp:positionH relativeFrom="column">
              <wp:posOffset>1581150</wp:posOffset>
            </wp:positionH>
            <wp:positionV relativeFrom="paragraph">
              <wp:posOffset>419100</wp:posOffset>
            </wp:positionV>
            <wp:extent cx="3206115" cy="7124700"/>
            <wp:effectExtent l="0" t="0" r="0" b="0"/>
            <wp:wrapTight wrapText="bothSides">
              <wp:wrapPolygon edited="0">
                <wp:start x="0" y="0"/>
                <wp:lineTo x="0" y="21542"/>
                <wp:lineTo x="21433" y="21542"/>
                <wp:lineTo x="21433" y="0"/>
                <wp:lineTo x="0" y="0"/>
              </wp:wrapPolygon>
            </wp:wrapTight>
            <wp:docPr id="3892843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84315" name="Picture 389284315"/>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206115" cy="7124700"/>
                    </a:xfrm>
                    <a:prstGeom prst="rect">
                      <a:avLst/>
                    </a:prstGeom>
                  </pic:spPr>
                </pic:pic>
              </a:graphicData>
            </a:graphic>
            <wp14:sizeRelH relativeFrom="margin">
              <wp14:pctWidth>0</wp14:pctWidth>
            </wp14:sizeRelH>
            <wp14:sizeRelV relativeFrom="margin">
              <wp14:pctHeight>0</wp14:pctHeight>
            </wp14:sizeRelV>
          </wp:anchor>
        </w:drawing>
      </w:r>
      <w:r w:rsidRPr="00800434">
        <w:rPr>
          <w:rFonts w:ascii="Times New Roman" w:hAnsi="Times New Roman" w:cs="Times New Roman"/>
          <w:b/>
          <w:bCs/>
          <w:i w:val="0"/>
          <w:iCs w:val="0"/>
          <w:color w:val="000000" w:themeColor="text1"/>
        </w:rPr>
        <w:t>Battle Report Card:</w:t>
      </w:r>
      <w:r w:rsidRPr="00800434">
        <w:rPr>
          <w:rFonts w:ascii="Times New Roman" w:hAnsi="Times New Roman" w:cs="Times New Roman"/>
          <w:b/>
          <w:bCs/>
          <w:i w:val="0"/>
          <w:iCs w:val="0"/>
          <w:noProof/>
          <w:color w:val="000000" w:themeColor="text1"/>
        </w:rPr>
        <w:t xml:space="preserve"> </w:t>
      </w:r>
    </w:p>
    <w:p w14:paraId="20F702F2" w14:textId="77777777" w:rsidR="00826AD9" w:rsidRDefault="00826AD9" w:rsidP="00DE08FB">
      <w:pPr>
        <w:rPr>
          <w:rFonts w:ascii="Times New Roman" w:hAnsi="Times New Roman" w:cs="Times New Roman"/>
          <w:b/>
          <w:bCs/>
          <w:noProof/>
          <w:sz w:val="28"/>
          <w:szCs w:val="28"/>
        </w:rPr>
      </w:pPr>
    </w:p>
    <w:p w14:paraId="3D7FECE4" w14:textId="77777777" w:rsidR="00826AD9" w:rsidRDefault="00826AD9" w:rsidP="00DE08FB">
      <w:pPr>
        <w:rPr>
          <w:rFonts w:ascii="Times New Roman" w:hAnsi="Times New Roman" w:cs="Times New Roman"/>
          <w:b/>
          <w:bCs/>
          <w:noProof/>
          <w:sz w:val="28"/>
          <w:szCs w:val="28"/>
        </w:rPr>
      </w:pPr>
    </w:p>
    <w:p w14:paraId="450EEB54" w14:textId="77777777" w:rsidR="00826AD9" w:rsidRDefault="00826AD9" w:rsidP="00DE08FB">
      <w:pPr>
        <w:rPr>
          <w:rFonts w:ascii="Times New Roman" w:hAnsi="Times New Roman" w:cs="Times New Roman"/>
          <w:b/>
          <w:bCs/>
          <w:noProof/>
          <w:sz w:val="28"/>
          <w:szCs w:val="28"/>
        </w:rPr>
      </w:pPr>
    </w:p>
    <w:p w14:paraId="48FA4114" w14:textId="77777777" w:rsidR="00826AD9" w:rsidRDefault="00826AD9" w:rsidP="00DE08FB">
      <w:pPr>
        <w:rPr>
          <w:rFonts w:ascii="Times New Roman" w:hAnsi="Times New Roman" w:cs="Times New Roman"/>
          <w:b/>
          <w:bCs/>
          <w:noProof/>
          <w:sz w:val="28"/>
          <w:szCs w:val="28"/>
        </w:rPr>
      </w:pPr>
    </w:p>
    <w:p w14:paraId="57C1F8A2" w14:textId="77777777" w:rsidR="00826AD9" w:rsidRDefault="00826AD9" w:rsidP="00DE08FB">
      <w:pPr>
        <w:rPr>
          <w:rFonts w:ascii="Times New Roman" w:hAnsi="Times New Roman" w:cs="Times New Roman"/>
          <w:b/>
          <w:bCs/>
          <w:noProof/>
          <w:sz w:val="28"/>
          <w:szCs w:val="28"/>
        </w:rPr>
      </w:pPr>
    </w:p>
    <w:p w14:paraId="215F8697" w14:textId="77777777" w:rsidR="00826AD9" w:rsidRDefault="00826AD9" w:rsidP="00DE08FB">
      <w:pPr>
        <w:rPr>
          <w:rFonts w:ascii="Times New Roman" w:hAnsi="Times New Roman" w:cs="Times New Roman"/>
          <w:b/>
          <w:bCs/>
          <w:noProof/>
          <w:sz w:val="28"/>
          <w:szCs w:val="28"/>
        </w:rPr>
      </w:pPr>
    </w:p>
    <w:p w14:paraId="6CDBDFF1" w14:textId="77777777" w:rsidR="00826AD9" w:rsidRDefault="00826AD9" w:rsidP="00DE08FB">
      <w:pPr>
        <w:rPr>
          <w:rFonts w:ascii="Times New Roman" w:hAnsi="Times New Roman" w:cs="Times New Roman"/>
          <w:b/>
          <w:bCs/>
          <w:noProof/>
          <w:sz w:val="28"/>
          <w:szCs w:val="28"/>
        </w:rPr>
      </w:pPr>
    </w:p>
    <w:p w14:paraId="6F500F00" w14:textId="77777777" w:rsidR="00826AD9" w:rsidRDefault="00826AD9" w:rsidP="00DE08FB">
      <w:pPr>
        <w:rPr>
          <w:rFonts w:ascii="Times New Roman" w:hAnsi="Times New Roman" w:cs="Times New Roman"/>
          <w:b/>
          <w:bCs/>
          <w:noProof/>
          <w:sz w:val="28"/>
          <w:szCs w:val="28"/>
        </w:rPr>
      </w:pPr>
    </w:p>
    <w:p w14:paraId="0EAE045D" w14:textId="77777777" w:rsidR="00826AD9" w:rsidRDefault="00826AD9" w:rsidP="00DE08FB">
      <w:pPr>
        <w:rPr>
          <w:rFonts w:ascii="Times New Roman" w:hAnsi="Times New Roman" w:cs="Times New Roman"/>
          <w:b/>
          <w:bCs/>
          <w:noProof/>
          <w:sz w:val="28"/>
          <w:szCs w:val="28"/>
        </w:rPr>
      </w:pPr>
    </w:p>
    <w:p w14:paraId="62EA3E41" w14:textId="77777777" w:rsidR="00826AD9" w:rsidRDefault="00826AD9" w:rsidP="00DE08FB">
      <w:pPr>
        <w:rPr>
          <w:rFonts w:ascii="Times New Roman" w:hAnsi="Times New Roman" w:cs="Times New Roman"/>
          <w:b/>
          <w:bCs/>
          <w:noProof/>
          <w:sz w:val="28"/>
          <w:szCs w:val="28"/>
        </w:rPr>
      </w:pPr>
    </w:p>
    <w:p w14:paraId="28737C8E" w14:textId="77777777" w:rsidR="00826AD9" w:rsidRDefault="00826AD9" w:rsidP="00DE08FB">
      <w:pPr>
        <w:rPr>
          <w:rFonts w:ascii="Times New Roman" w:hAnsi="Times New Roman" w:cs="Times New Roman"/>
          <w:b/>
          <w:bCs/>
          <w:noProof/>
          <w:sz w:val="28"/>
          <w:szCs w:val="28"/>
        </w:rPr>
      </w:pPr>
    </w:p>
    <w:p w14:paraId="0F540F46" w14:textId="77777777" w:rsidR="00826AD9" w:rsidRDefault="00826AD9" w:rsidP="00DE08FB">
      <w:pPr>
        <w:rPr>
          <w:rFonts w:ascii="Times New Roman" w:hAnsi="Times New Roman" w:cs="Times New Roman"/>
          <w:b/>
          <w:bCs/>
          <w:noProof/>
          <w:sz w:val="28"/>
          <w:szCs w:val="28"/>
        </w:rPr>
      </w:pPr>
    </w:p>
    <w:p w14:paraId="2F69AEF3" w14:textId="77777777" w:rsidR="00826AD9" w:rsidRDefault="00826AD9" w:rsidP="00DE08FB">
      <w:pPr>
        <w:rPr>
          <w:rFonts w:ascii="Times New Roman" w:hAnsi="Times New Roman" w:cs="Times New Roman"/>
          <w:b/>
          <w:bCs/>
          <w:noProof/>
          <w:sz w:val="28"/>
          <w:szCs w:val="28"/>
        </w:rPr>
      </w:pPr>
    </w:p>
    <w:p w14:paraId="5DE05E2C" w14:textId="77777777" w:rsidR="00826AD9" w:rsidRDefault="00826AD9" w:rsidP="00DE08FB">
      <w:pPr>
        <w:rPr>
          <w:rFonts w:ascii="Times New Roman" w:hAnsi="Times New Roman" w:cs="Times New Roman"/>
          <w:b/>
          <w:bCs/>
          <w:noProof/>
          <w:sz w:val="28"/>
          <w:szCs w:val="28"/>
        </w:rPr>
      </w:pPr>
    </w:p>
    <w:p w14:paraId="5280B514" w14:textId="77777777" w:rsidR="00826AD9" w:rsidRDefault="00826AD9" w:rsidP="00DE08FB">
      <w:pPr>
        <w:rPr>
          <w:rFonts w:ascii="Times New Roman" w:hAnsi="Times New Roman" w:cs="Times New Roman"/>
          <w:b/>
          <w:bCs/>
          <w:noProof/>
          <w:sz w:val="28"/>
          <w:szCs w:val="28"/>
        </w:rPr>
      </w:pPr>
    </w:p>
    <w:p w14:paraId="24A8ED99" w14:textId="77777777" w:rsidR="00826AD9" w:rsidRDefault="00826AD9" w:rsidP="00DE08FB">
      <w:pPr>
        <w:rPr>
          <w:rFonts w:ascii="Times New Roman" w:hAnsi="Times New Roman" w:cs="Times New Roman"/>
          <w:b/>
          <w:bCs/>
          <w:noProof/>
          <w:sz w:val="28"/>
          <w:szCs w:val="28"/>
        </w:rPr>
      </w:pPr>
    </w:p>
    <w:p w14:paraId="185B6B41" w14:textId="77777777" w:rsidR="00826AD9" w:rsidRDefault="00826AD9" w:rsidP="00DE08FB">
      <w:pPr>
        <w:rPr>
          <w:rFonts w:ascii="Times New Roman" w:hAnsi="Times New Roman" w:cs="Times New Roman"/>
          <w:b/>
          <w:bCs/>
          <w:noProof/>
          <w:sz w:val="28"/>
          <w:szCs w:val="28"/>
        </w:rPr>
      </w:pPr>
    </w:p>
    <w:p w14:paraId="3D21AD3B" w14:textId="77777777" w:rsidR="00826AD9" w:rsidRDefault="00826AD9" w:rsidP="00DE08FB">
      <w:pPr>
        <w:rPr>
          <w:rFonts w:ascii="Times New Roman" w:hAnsi="Times New Roman" w:cs="Times New Roman"/>
          <w:b/>
          <w:bCs/>
          <w:noProof/>
          <w:sz w:val="28"/>
          <w:szCs w:val="28"/>
        </w:rPr>
      </w:pPr>
    </w:p>
    <w:p w14:paraId="1809C0E2" w14:textId="77777777" w:rsidR="00826AD9" w:rsidRDefault="00826AD9" w:rsidP="00DE08FB">
      <w:pPr>
        <w:rPr>
          <w:rFonts w:ascii="Times New Roman" w:hAnsi="Times New Roman" w:cs="Times New Roman"/>
          <w:b/>
          <w:bCs/>
          <w:noProof/>
          <w:sz w:val="28"/>
          <w:szCs w:val="28"/>
        </w:rPr>
      </w:pPr>
    </w:p>
    <w:p w14:paraId="3785663B" w14:textId="77777777" w:rsidR="00826AD9" w:rsidRDefault="00826AD9" w:rsidP="00DE08FB">
      <w:pPr>
        <w:rPr>
          <w:rFonts w:ascii="Times New Roman" w:hAnsi="Times New Roman" w:cs="Times New Roman"/>
          <w:b/>
          <w:bCs/>
          <w:noProof/>
          <w:sz w:val="28"/>
          <w:szCs w:val="28"/>
        </w:rPr>
      </w:pPr>
    </w:p>
    <w:p w14:paraId="57527D39" w14:textId="77777777" w:rsidR="00826AD9" w:rsidRDefault="00826AD9" w:rsidP="00DE08FB">
      <w:pPr>
        <w:rPr>
          <w:rFonts w:ascii="Times New Roman" w:hAnsi="Times New Roman" w:cs="Times New Roman"/>
          <w:b/>
          <w:bCs/>
          <w:noProof/>
          <w:sz w:val="28"/>
          <w:szCs w:val="28"/>
        </w:rPr>
      </w:pPr>
    </w:p>
    <w:p w14:paraId="5919B687" w14:textId="77777777" w:rsidR="00826AD9" w:rsidRDefault="00826AD9" w:rsidP="00DE08FB">
      <w:pPr>
        <w:rPr>
          <w:rFonts w:ascii="Times New Roman" w:hAnsi="Times New Roman" w:cs="Times New Roman"/>
          <w:b/>
          <w:bCs/>
          <w:noProof/>
          <w:sz w:val="28"/>
          <w:szCs w:val="28"/>
        </w:rPr>
      </w:pPr>
    </w:p>
    <w:p w14:paraId="5B2B98F8" w14:textId="77777777" w:rsidR="00826AD9" w:rsidRDefault="00826AD9" w:rsidP="00DE08FB">
      <w:pPr>
        <w:rPr>
          <w:rFonts w:ascii="Times New Roman" w:hAnsi="Times New Roman" w:cs="Times New Roman"/>
          <w:b/>
          <w:bCs/>
          <w:noProof/>
          <w:sz w:val="28"/>
          <w:szCs w:val="28"/>
        </w:rPr>
      </w:pPr>
    </w:p>
    <w:p w14:paraId="175C7930" w14:textId="5DFDF111" w:rsidR="00826AD9" w:rsidRPr="00800434" w:rsidRDefault="00826AD9" w:rsidP="00800434">
      <w:pPr>
        <w:pStyle w:val="Heading4"/>
        <w:rPr>
          <w:rFonts w:ascii="Times New Roman" w:hAnsi="Times New Roman" w:cs="Times New Roman"/>
          <w:b/>
          <w:bCs/>
          <w:i w:val="0"/>
          <w:iCs w:val="0"/>
          <w:color w:val="000000" w:themeColor="text1"/>
        </w:rPr>
      </w:pPr>
      <w:r w:rsidRPr="00800434">
        <w:rPr>
          <w:rFonts w:ascii="Times New Roman" w:hAnsi="Times New Roman" w:cs="Times New Roman"/>
          <w:b/>
          <w:bCs/>
          <w:i w:val="0"/>
          <w:iCs w:val="0"/>
          <w:noProof/>
          <w:color w:val="000000" w:themeColor="text1"/>
        </w:rPr>
        <w:drawing>
          <wp:anchor distT="0" distB="0" distL="114300" distR="114300" simplePos="0" relativeHeight="251679744" behindDoc="1" locked="0" layoutInCell="1" allowOverlap="1" wp14:anchorId="44A61AC9" wp14:editId="10EC818E">
            <wp:simplePos x="0" y="0"/>
            <wp:positionH relativeFrom="margin">
              <wp:posOffset>1238250</wp:posOffset>
            </wp:positionH>
            <wp:positionV relativeFrom="paragraph">
              <wp:posOffset>454025</wp:posOffset>
            </wp:positionV>
            <wp:extent cx="3385820" cy="7524750"/>
            <wp:effectExtent l="0" t="0" r="5080" b="0"/>
            <wp:wrapTight wrapText="bothSides">
              <wp:wrapPolygon edited="0">
                <wp:start x="0" y="0"/>
                <wp:lineTo x="0" y="21545"/>
                <wp:lineTo x="21511" y="21545"/>
                <wp:lineTo x="21511" y="0"/>
                <wp:lineTo x="0" y="0"/>
              </wp:wrapPolygon>
            </wp:wrapTight>
            <wp:docPr id="12364437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44370" name="Picture 123644370"/>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385820" cy="7524750"/>
                    </a:xfrm>
                    <a:prstGeom prst="rect">
                      <a:avLst/>
                    </a:prstGeom>
                  </pic:spPr>
                </pic:pic>
              </a:graphicData>
            </a:graphic>
            <wp14:sizeRelH relativeFrom="margin">
              <wp14:pctWidth>0</wp14:pctWidth>
            </wp14:sizeRelH>
            <wp14:sizeRelV relativeFrom="margin">
              <wp14:pctHeight>0</wp14:pctHeight>
            </wp14:sizeRelV>
          </wp:anchor>
        </w:drawing>
      </w:r>
      <w:r w:rsidR="006F7659" w:rsidRPr="00800434">
        <w:rPr>
          <w:rFonts w:ascii="Times New Roman" w:hAnsi="Times New Roman" w:cs="Times New Roman"/>
          <w:b/>
          <w:bCs/>
          <w:i w:val="0"/>
          <w:iCs w:val="0"/>
          <w:color w:val="000000" w:themeColor="text1"/>
        </w:rPr>
        <w:t xml:space="preserve"> </w:t>
      </w:r>
      <w:r w:rsidRPr="00800434">
        <w:rPr>
          <w:rFonts w:ascii="Times New Roman" w:hAnsi="Times New Roman" w:cs="Times New Roman"/>
          <w:b/>
          <w:bCs/>
          <w:i w:val="0"/>
          <w:iCs w:val="0"/>
          <w:color w:val="000000" w:themeColor="text1"/>
        </w:rPr>
        <w:t>Battle invitation Screen:</w:t>
      </w:r>
    </w:p>
    <w:p w14:paraId="1AA302D6" w14:textId="77777777" w:rsidR="00826AD9" w:rsidRDefault="00826AD9" w:rsidP="00DE08FB">
      <w:pPr>
        <w:rPr>
          <w:rFonts w:ascii="Times New Roman" w:hAnsi="Times New Roman" w:cs="Times New Roman"/>
          <w:b/>
          <w:bCs/>
          <w:sz w:val="28"/>
          <w:szCs w:val="28"/>
        </w:rPr>
      </w:pPr>
    </w:p>
    <w:p w14:paraId="2A149DCD" w14:textId="77777777" w:rsidR="00826AD9" w:rsidRDefault="00826AD9" w:rsidP="00DE08FB">
      <w:pPr>
        <w:rPr>
          <w:rFonts w:ascii="Times New Roman" w:hAnsi="Times New Roman" w:cs="Times New Roman"/>
          <w:b/>
          <w:bCs/>
          <w:sz w:val="28"/>
          <w:szCs w:val="28"/>
        </w:rPr>
      </w:pPr>
    </w:p>
    <w:p w14:paraId="5563ACBC" w14:textId="77777777" w:rsidR="00826AD9" w:rsidRDefault="00826AD9" w:rsidP="00DE08FB">
      <w:pPr>
        <w:rPr>
          <w:rFonts w:ascii="Times New Roman" w:hAnsi="Times New Roman" w:cs="Times New Roman"/>
          <w:b/>
          <w:bCs/>
          <w:sz w:val="28"/>
          <w:szCs w:val="28"/>
        </w:rPr>
      </w:pPr>
    </w:p>
    <w:p w14:paraId="07B62C63" w14:textId="77777777" w:rsidR="00826AD9" w:rsidRDefault="00826AD9" w:rsidP="00DE08FB">
      <w:pPr>
        <w:rPr>
          <w:rFonts w:ascii="Times New Roman" w:hAnsi="Times New Roman" w:cs="Times New Roman"/>
          <w:b/>
          <w:bCs/>
          <w:sz w:val="28"/>
          <w:szCs w:val="28"/>
        </w:rPr>
      </w:pPr>
    </w:p>
    <w:p w14:paraId="6B608D11" w14:textId="77777777" w:rsidR="00826AD9" w:rsidRDefault="00826AD9" w:rsidP="00DE08FB">
      <w:pPr>
        <w:rPr>
          <w:rFonts w:ascii="Times New Roman" w:hAnsi="Times New Roman" w:cs="Times New Roman"/>
          <w:b/>
          <w:bCs/>
          <w:sz w:val="28"/>
          <w:szCs w:val="28"/>
        </w:rPr>
      </w:pPr>
    </w:p>
    <w:p w14:paraId="036925ED" w14:textId="77777777" w:rsidR="00826AD9" w:rsidRDefault="00826AD9" w:rsidP="00DE08FB">
      <w:pPr>
        <w:rPr>
          <w:rFonts w:ascii="Times New Roman" w:hAnsi="Times New Roman" w:cs="Times New Roman"/>
          <w:b/>
          <w:bCs/>
          <w:sz w:val="28"/>
          <w:szCs w:val="28"/>
        </w:rPr>
      </w:pPr>
    </w:p>
    <w:p w14:paraId="0E64CD6C" w14:textId="77777777" w:rsidR="00826AD9" w:rsidRDefault="00826AD9" w:rsidP="00DE08FB">
      <w:pPr>
        <w:rPr>
          <w:rFonts w:ascii="Times New Roman" w:hAnsi="Times New Roman" w:cs="Times New Roman"/>
          <w:b/>
          <w:bCs/>
          <w:sz w:val="28"/>
          <w:szCs w:val="28"/>
        </w:rPr>
      </w:pPr>
    </w:p>
    <w:p w14:paraId="67C1BD08" w14:textId="77777777" w:rsidR="00826AD9" w:rsidRDefault="00826AD9" w:rsidP="00DE08FB">
      <w:pPr>
        <w:rPr>
          <w:rFonts w:ascii="Times New Roman" w:hAnsi="Times New Roman" w:cs="Times New Roman"/>
          <w:b/>
          <w:bCs/>
          <w:sz w:val="28"/>
          <w:szCs w:val="28"/>
        </w:rPr>
      </w:pPr>
    </w:p>
    <w:p w14:paraId="0A5E5348" w14:textId="77777777" w:rsidR="00826AD9" w:rsidRDefault="00826AD9" w:rsidP="00DE08FB">
      <w:pPr>
        <w:rPr>
          <w:rFonts w:ascii="Times New Roman" w:hAnsi="Times New Roman" w:cs="Times New Roman"/>
          <w:b/>
          <w:bCs/>
          <w:sz w:val="28"/>
          <w:szCs w:val="28"/>
        </w:rPr>
      </w:pPr>
    </w:p>
    <w:p w14:paraId="25FE9097" w14:textId="77777777" w:rsidR="00826AD9" w:rsidRDefault="00826AD9" w:rsidP="00DE08FB">
      <w:pPr>
        <w:rPr>
          <w:rFonts w:ascii="Times New Roman" w:hAnsi="Times New Roman" w:cs="Times New Roman"/>
          <w:b/>
          <w:bCs/>
          <w:sz w:val="28"/>
          <w:szCs w:val="28"/>
        </w:rPr>
      </w:pPr>
    </w:p>
    <w:p w14:paraId="6F19AE8F" w14:textId="77777777" w:rsidR="00826AD9" w:rsidRDefault="00826AD9" w:rsidP="00DE08FB">
      <w:pPr>
        <w:rPr>
          <w:rFonts w:ascii="Times New Roman" w:hAnsi="Times New Roman" w:cs="Times New Roman"/>
          <w:b/>
          <w:bCs/>
          <w:sz w:val="28"/>
          <w:szCs w:val="28"/>
        </w:rPr>
      </w:pPr>
    </w:p>
    <w:p w14:paraId="1468CADA" w14:textId="77777777" w:rsidR="00826AD9" w:rsidRDefault="00826AD9" w:rsidP="00DE08FB">
      <w:pPr>
        <w:rPr>
          <w:rFonts w:ascii="Times New Roman" w:hAnsi="Times New Roman" w:cs="Times New Roman"/>
          <w:b/>
          <w:bCs/>
          <w:sz w:val="28"/>
          <w:szCs w:val="28"/>
        </w:rPr>
      </w:pPr>
    </w:p>
    <w:p w14:paraId="4F7CFDFA" w14:textId="77777777" w:rsidR="00826AD9" w:rsidRDefault="00826AD9" w:rsidP="00DE08FB">
      <w:pPr>
        <w:rPr>
          <w:rFonts w:ascii="Times New Roman" w:hAnsi="Times New Roman" w:cs="Times New Roman"/>
          <w:b/>
          <w:bCs/>
          <w:sz w:val="28"/>
          <w:szCs w:val="28"/>
        </w:rPr>
      </w:pPr>
    </w:p>
    <w:p w14:paraId="663345D5" w14:textId="77777777" w:rsidR="00826AD9" w:rsidRDefault="00826AD9" w:rsidP="00DE08FB">
      <w:pPr>
        <w:rPr>
          <w:rFonts w:ascii="Times New Roman" w:hAnsi="Times New Roman" w:cs="Times New Roman"/>
          <w:b/>
          <w:bCs/>
          <w:sz w:val="28"/>
          <w:szCs w:val="28"/>
        </w:rPr>
      </w:pPr>
    </w:p>
    <w:p w14:paraId="372CE173" w14:textId="77777777" w:rsidR="00826AD9" w:rsidRDefault="00826AD9" w:rsidP="00DE08FB">
      <w:pPr>
        <w:rPr>
          <w:rFonts w:ascii="Times New Roman" w:hAnsi="Times New Roman" w:cs="Times New Roman"/>
          <w:b/>
          <w:bCs/>
          <w:sz w:val="28"/>
          <w:szCs w:val="28"/>
        </w:rPr>
      </w:pPr>
    </w:p>
    <w:p w14:paraId="3F75A9FA" w14:textId="77777777" w:rsidR="00826AD9" w:rsidRDefault="00826AD9" w:rsidP="00DE08FB">
      <w:pPr>
        <w:rPr>
          <w:rFonts w:ascii="Times New Roman" w:hAnsi="Times New Roman" w:cs="Times New Roman"/>
          <w:b/>
          <w:bCs/>
          <w:sz w:val="28"/>
          <w:szCs w:val="28"/>
        </w:rPr>
      </w:pPr>
    </w:p>
    <w:p w14:paraId="3AF59744" w14:textId="77777777" w:rsidR="00826AD9" w:rsidRDefault="00826AD9" w:rsidP="00DE08FB">
      <w:pPr>
        <w:rPr>
          <w:rFonts w:ascii="Times New Roman" w:hAnsi="Times New Roman" w:cs="Times New Roman"/>
          <w:b/>
          <w:bCs/>
          <w:sz w:val="28"/>
          <w:szCs w:val="28"/>
        </w:rPr>
      </w:pPr>
    </w:p>
    <w:p w14:paraId="23E024EF" w14:textId="77777777" w:rsidR="00826AD9" w:rsidRDefault="00826AD9" w:rsidP="00DE08FB">
      <w:pPr>
        <w:rPr>
          <w:rFonts w:ascii="Times New Roman" w:hAnsi="Times New Roman" w:cs="Times New Roman"/>
          <w:b/>
          <w:bCs/>
          <w:sz w:val="28"/>
          <w:szCs w:val="28"/>
        </w:rPr>
      </w:pPr>
    </w:p>
    <w:p w14:paraId="35BA5BC7" w14:textId="77777777" w:rsidR="00826AD9" w:rsidRDefault="00826AD9" w:rsidP="00DE08FB">
      <w:pPr>
        <w:rPr>
          <w:rFonts w:ascii="Times New Roman" w:hAnsi="Times New Roman" w:cs="Times New Roman"/>
          <w:b/>
          <w:bCs/>
          <w:sz w:val="28"/>
          <w:szCs w:val="28"/>
        </w:rPr>
      </w:pPr>
    </w:p>
    <w:p w14:paraId="7633B4B2" w14:textId="77777777" w:rsidR="00826AD9" w:rsidRDefault="00826AD9" w:rsidP="00DE08FB">
      <w:pPr>
        <w:rPr>
          <w:rFonts w:ascii="Times New Roman" w:hAnsi="Times New Roman" w:cs="Times New Roman"/>
          <w:b/>
          <w:bCs/>
          <w:sz w:val="28"/>
          <w:szCs w:val="28"/>
        </w:rPr>
      </w:pPr>
    </w:p>
    <w:p w14:paraId="227967F3" w14:textId="77777777" w:rsidR="00826AD9" w:rsidRDefault="00826AD9" w:rsidP="00DE08FB">
      <w:pPr>
        <w:rPr>
          <w:rFonts w:ascii="Times New Roman" w:hAnsi="Times New Roman" w:cs="Times New Roman"/>
          <w:b/>
          <w:bCs/>
          <w:sz w:val="28"/>
          <w:szCs w:val="28"/>
        </w:rPr>
      </w:pPr>
    </w:p>
    <w:p w14:paraId="2670B6D7" w14:textId="77777777" w:rsidR="00826AD9" w:rsidRDefault="00826AD9" w:rsidP="00DE08FB">
      <w:pPr>
        <w:rPr>
          <w:rFonts w:ascii="Times New Roman" w:hAnsi="Times New Roman" w:cs="Times New Roman"/>
          <w:b/>
          <w:bCs/>
          <w:sz w:val="28"/>
          <w:szCs w:val="28"/>
        </w:rPr>
      </w:pPr>
    </w:p>
    <w:p w14:paraId="57AE82B5" w14:textId="01524476" w:rsidR="00826AD9" w:rsidRPr="00800434" w:rsidRDefault="000753AF" w:rsidP="00800434">
      <w:pPr>
        <w:pStyle w:val="Heading4"/>
        <w:rPr>
          <w:rFonts w:ascii="Times New Roman" w:hAnsi="Times New Roman" w:cs="Times New Roman"/>
          <w:b/>
          <w:bCs/>
          <w:i w:val="0"/>
          <w:iCs w:val="0"/>
          <w:color w:val="000000" w:themeColor="text1"/>
        </w:rPr>
      </w:pPr>
      <w:r w:rsidRPr="00800434">
        <w:rPr>
          <w:rFonts w:ascii="Times New Roman" w:hAnsi="Times New Roman" w:cs="Times New Roman"/>
          <w:b/>
          <w:bCs/>
          <w:i w:val="0"/>
          <w:iCs w:val="0"/>
          <w:color w:val="000000" w:themeColor="text1"/>
        </w:rPr>
        <w:lastRenderedPageBreak/>
        <w:t xml:space="preserve"> </w:t>
      </w:r>
      <w:r w:rsidR="00826AD9" w:rsidRPr="00800434">
        <w:rPr>
          <w:rFonts w:ascii="Times New Roman" w:hAnsi="Times New Roman" w:cs="Times New Roman"/>
          <w:b/>
          <w:bCs/>
          <w:i w:val="0"/>
          <w:iCs w:val="0"/>
          <w:color w:val="000000" w:themeColor="text1"/>
        </w:rPr>
        <w:t>Enrolled Classes:</w:t>
      </w:r>
    </w:p>
    <w:p w14:paraId="78A7D350" w14:textId="3DF6CD0D" w:rsidR="00826AD9" w:rsidRDefault="00826AD9" w:rsidP="00DE08FB">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80768" behindDoc="1" locked="0" layoutInCell="1" allowOverlap="1" wp14:anchorId="44B2DC02" wp14:editId="407CDB0E">
            <wp:simplePos x="0" y="0"/>
            <wp:positionH relativeFrom="page">
              <wp:posOffset>2209800</wp:posOffset>
            </wp:positionH>
            <wp:positionV relativeFrom="paragraph">
              <wp:posOffset>77470</wp:posOffset>
            </wp:positionV>
            <wp:extent cx="3471545" cy="7715250"/>
            <wp:effectExtent l="0" t="0" r="0" b="0"/>
            <wp:wrapTight wrapText="bothSides">
              <wp:wrapPolygon edited="0">
                <wp:start x="0" y="0"/>
                <wp:lineTo x="0" y="21547"/>
                <wp:lineTo x="21454" y="21547"/>
                <wp:lineTo x="21454" y="0"/>
                <wp:lineTo x="0" y="0"/>
              </wp:wrapPolygon>
            </wp:wrapTight>
            <wp:docPr id="210509651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96513" name="Picture 2105096513"/>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471545" cy="7715250"/>
                    </a:xfrm>
                    <a:prstGeom prst="rect">
                      <a:avLst/>
                    </a:prstGeom>
                  </pic:spPr>
                </pic:pic>
              </a:graphicData>
            </a:graphic>
            <wp14:sizeRelH relativeFrom="margin">
              <wp14:pctWidth>0</wp14:pctWidth>
            </wp14:sizeRelH>
            <wp14:sizeRelV relativeFrom="margin">
              <wp14:pctHeight>0</wp14:pctHeight>
            </wp14:sizeRelV>
          </wp:anchor>
        </w:drawing>
      </w:r>
    </w:p>
    <w:p w14:paraId="51992510" w14:textId="77777777" w:rsidR="00826AD9" w:rsidRDefault="00826AD9" w:rsidP="00DE08FB">
      <w:pPr>
        <w:rPr>
          <w:rFonts w:ascii="Times New Roman" w:hAnsi="Times New Roman" w:cs="Times New Roman"/>
          <w:b/>
          <w:bCs/>
          <w:sz w:val="28"/>
          <w:szCs w:val="28"/>
        </w:rPr>
      </w:pPr>
    </w:p>
    <w:p w14:paraId="70E35977" w14:textId="77777777" w:rsidR="00826AD9" w:rsidRDefault="00826AD9" w:rsidP="00DE08FB">
      <w:pPr>
        <w:rPr>
          <w:rFonts w:ascii="Times New Roman" w:hAnsi="Times New Roman" w:cs="Times New Roman"/>
          <w:b/>
          <w:bCs/>
          <w:sz w:val="28"/>
          <w:szCs w:val="28"/>
        </w:rPr>
      </w:pPr>
    </w:p>
    <w:p w14:paraId="690E0E20" w14:textId="77777777" w:rsidR="00826AD9" w:rsidRDefault="00826AD9" w:rsidP="00DE08FB">
      <w:pPr>
        <w:rPr>
          <w:rFonts w:ascii="Times New Roman" w:hAnsi="Times New Roman" w:cs="Times New Roman"/>
          <w:b/>
          <w:bCs/>
          <w:sz w:val="28"/>
          <w:szCs w:val="28"/>
        </w:rPr>
      </w:pPr>
    </w:p>
    <w:p w14:paraId="5E41EBF1" w14:textId="77777777" w:rsidR="00826AD9" w:rsidRDefault="00826AD9" w:rsidP="00DE08FB">
      <w:pPr>
        <w:rPr>
          <w:rFonts w:ascii="Times New Roman" w:hAnsi="Times New Roman" w:cs="Times New Roman"/>
          <w:b/>
          <w:bCs/>
          <w:sz w:val="28"/>
          <w:szCs w:val="28"/>
        </w:rPr>
      </w:pPr>
    </w:p>
    <w:p w14:paraId="45EEFC8A" w14:textId="77777777" w:rsidR="00826AD9" w:rsidRDefault="00826AD9" w:rsidP="00DE08FB">
      <w:pPr>
        <w:rPr>
          <w:rFonts w:ascii="Times New Roman" w:hAnsi="Times New Roman" w:cs="Times New Roman"/>
          <w:b/>
          <w:bCs/>
          <w:sz w:val="28"/>
          <w:szCs w:val="28"/>
        </w:rPr>
      </w:pPr>
    </w:p>
    <w:p w14:paraId="4A9905F8" w14:textId="77777777" w:rsidR="00826AD9" w:rsidRDefault="00826AD9" w:rsidP="00DE08FB">
      <w:pPr>
        <w:rPr>
          <w:rFonts w:ascii="Times New Roman" w:hAnsi="Times New Roman" w:cs="Times New Roman"/>
          <w:b/>
          <w:bCs/>
          <w:sz w:val="28"/>
          <w:szCs w:val="28"/>
        </w:rPr>
      </w:pPr>
    </w:p>
    <w:p w14:paraId="2E532A1E" w14:textId="77777777" w:rsidR="00826AD9" w:rsidRDefault="00826AD9" w:rsidP="00DE08FB">
      <w:pPr>
        <w:rPr>
          <w:rFonts w:ascii="Times New Roman" w:hAnsi="Times New Roman" w:cs="Times New Roman"/>
          <w:b/>
          <w:bCs/>
          <w:sz w:val="28"/>
          <w:szCs w:val="28"/>
        </w:rPr>
      </w:pPr>
    </w:p>
    <w:p w14:paraId="1ED41656" w14:textId="77777777" w:rsidR="00826AD9" w:rsidRDefault="00826AD9" w:rsidP="00DE08FB">
      <w:pPr>
        <w:rPr>
          <w:rFonts w:ascii="Times New Roman" w:hAnsi="Times New Roman" w:cs="Times New Roman"/>
          <w:b/>
          <w:bCs/>
          <w:sz w:val="28"/>
          <w:szCs w:val="28"/>
        </w:rPr>
      </w:pPr>
    </w:p>
    <w:p w14:paraId="7269E94A" w14:textId="77777777" w:rsidR="00826AD9" w:rsidRDefault="00826AD9" w:rsidP="00DE08FB">
      <w:pPr>
        <w:rPr>
          <w:rFonts w:ascii="Times New Roman" w:hAnsi="Times New Roman" w:cs="Times New Roman"/>
          <w:b/>
          <w:bCs/>
          <w:sz w:val="28"/>
          <w:szCs w:val="28"/>
        </w:rPr>
      </w:pPr>
    </w:p>
    <w:p w14:paraId="614B020D" w14:textId="77777777" w:rsidR="00826AD9" w:rsidRDefault="00826AD9" w:rsidP="00DE08FB">
      <w:pPr>
        <w:rPr>
          <w:rFonts w:ascii="Times New Roman" w:hAnsi="Times New Roman" w:cs="Times New Roman"/>
          <w:b/>
          <w:bCs/>
          <w:sz w:val="28"/>
          <w:szCs w:val="28"/>
        </w:rPr>
      </w:pPr>
    </w:p>
    <w:p w14:paraId="66429BCC" w14:textId="77777777" w:rsidR="00826AD9" w:rsidRDefault="00826AD9" w:rsidP="00DE08FB">
      <w:pPr>
        <w:rPr>
          <w:rFonts w:ascii="Times New Roman" w:hAnsi="Times New Roman" w:cs="Times New Roman"/>
          <w:b/>
          <w:bCs/>
          <w:sz w:val="28"/>
          <w:szCs w:val="28"/>
        </w:rPr>
      </w:pPr>
    </w:p>
    <w:p w14:paraId="0CC0F255" w14:textId="77777777" w:rsidR="00826AD9" w:rsidRDefault="00826AD9" w:rsidP="00DE08FB">
      <w:pPr>
        <w:rPr>
          <w:rFonts w:ascii="Times New Roman" w:hAnsi="Times New Roman" w:cs="Times New Roman"/>
          <w:b/>
          <w:bCs/>
          <w:sz w:val="28"/>
          <w:szCs w:val="28"/>
        </w:rPr>
      </w:pPr>
    </w:p>
    <w:p w14:paraId="40CF27D2" w14:textId="77777777" w:rsidR="00826AD9" w:rsidRDefault="00826AD9" w:rsidP="00DE08FB">
      <w:pPr>
        <w:rPr>
          <w:rFonts w:ascii="Times New Roman" w:hAnsi="Times New Roman" w:cs="Times New Roman"/>
          <w:b/>
          <w:bCs/>
          <w:sz w:val="28"/>
          <w:szCs w:val="28"/>
        </w:rPr>
      </w:pPr>
    </w:p>
    <w:p w14:paraId="7B96F7D6" w14:textId="77777777" w:rsidR="00826AD9" w:rsidRDefault="00826AD9" w:rsidP="00DE08FB">
      <w:pPr>
        <w:rPr>
          <w:rFonts w:ascii="Times New Roman" w:hAnsi="Times New Roman" w:cs="Times New Roman"/>
          <w:b/>
          <w:bCs/>
          <w:sz w:val="28"/>
          <w:szCs w:val="28"/>
        </w:rPr>
      </w:pPr>
    </w:p>
    <w:p w14:paraId="7035E60A" w14:textId="77777777" w:rsidR="00826AD9" w:rsidRDefault="00826AD9" w:rsidP="00DE08FB">
      <w:pPr>
        <w:rPr>
          <w:rFonts w:ascii="Times New Roman" w:hAnsi="Times New Roman" w:cs="Times New Roman"/>
          <w:b/>
          <w:bCs/>
          <w:sz w:val="28"/>
          <w:szCs w:val="28"/>
        </w:rPr>
      </w:pPr>
    </w:p>
    <w:p w14:paraId="10E9F06D" w14:textId="77777777" w:rsidR="00826AD9" w:rsidRDefault="00826AD9" w:rsidP="00DE08FB">
      <w:pPr>
        <w:rPr>
          <w:rFonts w:ascii="Times New Roman" w:hAnsi="Times New Roman" w:cs="Times New Roman"/>
          <w:b/>
          <w:bCs/>
          <w:sz w:val="28"/>
          <w:szCs w:val="28"/>
        </w:rPr>
      </w:pPr>
    </w:p>
    <w:p w14:paraId="5444E340" w14:textId="77777777" w:rsidR="00826AD9" w:rsidRDefault="00826AD9" w:rsidP="00DE08FB">
      <w:pPr>
        <w:rPr>
          <w:rFonts w:ascii="Times New Roman" w:hAnsi="Times New Roman" w:cs="Times New Roman"/>
          <w:b/>
          <w:bCs/>
          <w:sz w:val="28"/>
          <w:szCs w:val="28"/>
        </w:rPr>
      </w:pPr>
    </w:p>
    <w:p w14:paraId="2C56AD40" w14:textId="24FA710C" w:rsidR="00826AD9" w:rsidRDefault="00826AD9" w:rsidP="00DE08FB">
      <w:pPr>
        <w:rPr>
          <w:rFonts w:ascii="Times New Roman" w:hAnsi="Times New Roman" w:cs="Times New Roman"/>
          <w:b/>
          <w:bCs/>
          <w:sz w:val="28"/>
          <w:szCs w:val="28"/>
        </w:rPr>
      </w:pPr>
    </w:p>
    <w:p w14:paraId="24714C4F" w14:textId="77777777" w:rsidR="00826AD9" w:rsidRDefault="00826AD9" w:rsidP="00DE08FB">
      <w:pPr>
        <w:rPr>
          <w:rFonts w:ascii="Times New Roman" w:hAnsi="Times New Roman" w:cs="Times New Roman"/>
          <w:b/>
          <w:bCs/>
          <w:sz w:val="28"/>
          <w:szCs w:val="28"/>
        </w:rPr>
      </w:pPr>
    </w:p>
    <w:p w14:paraId="120DEA09" w14:textId="77777777" w:rsidR="00826AD9" w:rsidRDefault="00826AD9" w:rsidP="00DE08FB">
      <w:pPr>
        <w:rPr>
          <w:rFonts w:ascii="Times New Roman" w:hAnsi="Times New Roman" w:cs="Times New Roman"/>
          <w:b/>
          <w:bCs/>
          <w:sz w:val="28"/>
          <w:szCs w:val="28"/>
        </w:rPr>
      </w:pPr>
    </w:p>
    <w:p w14:paraId="0C9B13FF" w14:textId="77777777" w:rsidR="00826AD9" w:rsidRDefault="00826AD9" w:rsidP="00DE08FB">
      <w:pPr>
        <w:rPr>
          <w:rFonts w:ascii="Times New Roman" w:hAnsi="Times New Roman" w:cs="Times New Roman"/>
          <w:b/>
          <w:bCs/>
          <w:sz w:val="28"/>
          <w:szCs w:val="28"/>
        </w:rPr>
      </w:pPr>
    </w:p>
    <w:p w14:paraId="7E96C7C3" w14:textId="77777777" w:rsidR="00826AD9" w:rsidRDefault="00826AD9" w:rsidP="00DE08FB">
      <w:pPr>
        <w:rPr>
          <w:rFonts w:ascii="Times New Roman" w:hAnsi="Times New Roman" w:cs="Times New Roman"/>
          <w:b/>
          <w:bCs/>
          <w:sz w:val="28"/>
          <w:szCs w:val="28"/>
        </w:rPr>
      </w:pPr>
    </w:p>
    <w:p w14:paraId="0A1A1855" w14:textId="65CF9987" w:rsidR="00826AD9" w:rsidRPr="00800434" w:rsidRDefault="00826AD9" w:rsidP="00800434">
      <w:pPr>
        <w:pStyle w:val="Heading4"/>
        <w:rPr>
          <w:rFonts w:ascii="Times New Roman" w:hAnsi="Times New Roman" w:cs="Times New Roman"/>
          <w:b/>
          <w:bCs/>
          <w:i w:val="0"/>
          <w:iCs w:val="0"/>
          <w:color w:val="000000" w:themeColor="text1"/>
        </w:rPr>
      </w:pPr>
      <w:r w:rsidRPr="00800434">
        <w:rPr>
          <w:rFonts w:ascii="Times New Roman" w:hAnsi="Times New Roman" w:cs="Times New Roman"/>
          <w:b/>
          <w:bCs/>
          <w:i w:val="0"/>
          <w:iCs w:val="0"/>
          <w:noProof/>
          <w:color w:val="000000" w:themeColor="text1"/>
        </w:rPr>
        <w:lastRenderedPageBreak/>
        <w:drawing>
          <wp:anchor distT="0" distB="0" distL="114300" distR="114300" simplePos="0" relativeHeight="251681792" behindDoc="1" locked="0" layoutInCell="1" allowOverlap="1" wp14:anchorId="7E54EEE0" wp14:editId="349E85B9">
            <wp:simplePos x="0" y="0"/>
            <wp:positionH relativeFrom="margin">
              <wp:posOffset>1333500</wp:posOffset>
            </wp:positionH>
            <wp:positionV relativeFrom="paragraph">
              <wp:posOffset>476250</wp:posOffset>
            </wp:positionV>
            <wp:extent cx="3390900" cy="7534910"/>
            <wp:effectExtent l="0" t="0" r="0" b="8890"/>
            <wp:wrapTight wrapText="bothSides">
              <wp:wrapPolygon edited="0">
                <wp:start x="0" y="0"/>
                <wp:lineTo x="0" y="21571"/>
                <wp:lineTo x="21479" y="21571"/>
                <wp:lineTo x="21479" y="0"/>
                <wp:lineTo x="0" y="0"/>
              </wp:wrapPolygon>
            </wp:wrapTight>
            <wp:docPr id="17807424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4241" name="Picture 17807424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390900" cy="7534910"/>
                    </a:xfrm>
                    <a:prstGeom prst="rect">
                      <a:avLst/>
                    </a:prstGeom>
                  </pic:spPr>
                </pic:pic>
              </a:graphicData>
            </a:graphic>
            <wp14:sizeRelH relativeFrom="margin">
              <wp14:pctWidth>0</wp14:pctWidth>
            </wp14:sizeRelH>
            <wp14:sizeRelV relativeFrom="margin">
              <wp14:pctHeight>0</wp14:pctHeight>
            </wp14:sizeRelV>
          </wp:anchor>
        </w:drawing>
      </w:r>
      <w:r w:rsidRPr="00800434">
        <w:rPr>
          <w:rFonts w:ascii="Times New Roman" w:hAnsi="Times New Roman" w:cs="Times New Roman"/>
          <w:b/>
          <w:bCs/>
          <w:i w:val="0"/>
          <w:iCs w:val="0"/>
          <w:color w:val="000000" w:themeColor="text1"/>
        </w:rPr>
        <w:t>Class Detail Screen:</w:t>
      </w:r>
    </w:p>
    <w:p w14:paraId="52C7FD7C" w14:textId="77777777" w:rsidR="00826AD9" w:rsidRDefault="00826AD9" w:rsidP="00DE08FB">
      <w:pPr>
        <w:rPr>
          <w:rFonts w:ascii="Times New Roman" w:hAnsi="Times New Roman" w:cs="Times New Roman"/>
          <w:b/>
          <w:bCs/>
          <w:sz w:val="28"/>
          <w:szCs w:val="28"/>
        </w:rPr>
      </w:pPr>
    </w:p>
    <w:p w14:paraId="0A76F1B7" w14:textId="77777777" w:rsidR="00826AD9" w:rsidRDefault="00826AD9" w:rsidP="00DE08FB">
      <w:pPr>
        <w:rPr>
          <w:rFonts w:ascii="Times New Roman" w:hAnsi="Times New Roman" w:cs="Times New Roman"/>
          <w:b/>
          <w:bCs/>
          <w:sz w:val="28"/>
          <w:szCs w:val="28"/>
        </w:rPr>
      </w:pPr>
    </w:p>
    <w:p w14:paraId="43056C4E" w14:textId="77777777" w:rsidR="00826AD9" w:rsidRDefault="00826AD9" w:rsidP="00DE08FB">
      <w:pPr>
        <w:rPr>
          <w:rFonts w:ascii="Times New Roman" w:hAnsi="Times New Roman" w:cs="Times New Roman"/>
          <w:b/>
          <w:bCs/>
          <w:sz w:val="28"/>
          <w:szCs w:val="28"/>
        </w:rPr>
      </w:pPr>
    </w:p>
    <w:p w14:paraId="4D57886C" w14:textId="77777777" w:rsidR="00826AD9" w:rsidRDefault="00826AD9" w:rsidP="00DE08FB">
      <w:pPr>
        <w:rPr>
          <w:rFonts w:ascii="Times New Roman" w:hAnsi="Times New Roman" w:cs="Times New Roman"/>
          <w:b/>
          <w:bCs/>
          <w:sz w:val="28"/>
          <w:szCs w:val="28"/>
        </w:rPr>
      </w:pPr>
    </w:p>
    <w:p w14:paraId="155B9458" w14:textId="77777777" w:rsidR="00826AD9" w:rsidRDefault="00826AD9" w:rsidP="00DE08FB">
      <w:pPr>
        <w:rPr>
          <w:rFonts w:ascii="Times New Roman" w:hAnsi="Times New Roman" w:cs="Times New Roman"/>
          <w:b/>
          <w:bCs/>
          <w:sz w:val="28"/>
          <w:szCs w:val="28"/>
        </w:rPr>
      </w:pPr>
    </w:p>
    <w:p w14:paraId="1A201E0B" w14:textId="77777777" w:rsidR="00826AD9" w:rsidRDefault="00826AD9" w:rsidP="00DE08FB">
      <w:pPr>
        <w:rPr>
          <w:rFonts w:ascii="Times New Roman" w:hAnsi="Times New Roman" w:cs="Times New Roman"/>
          <w:b/>
          <w:bCs/>
          <w:sz w:val="28"/>
          <w:szCs w:val="28"/>
        </w:rPr>
      </w:pPr>
    </w:p>
    <w:p w14:paraId="2DDD0021" w14:textId="77777777" w:rsidR="00826AD9" w:rsidRDefault="00826AD9" w:rsidP="00DE08FB">
      <w:pPr>
        <w:rPr>
          <w:rFonts w:ascii="Times New Roman" w:hAnsi="Times New Roman" w:cs="Times New Roman"/>
          <w:b/>
          <w:bCs/>
          <w:sz w:val="28"/>
          <w:szCs w:val="28"/>
        </w:rPr>
      </w:pPr>
    </w:p>
    <w:p w14:paraId="3C3F843F" w14:textId="77777777" w:rsidR="00826AD9" w:rsidRDefault="00826AD9" w:rsidP="00DE08FB">
      <w:pPr>
        <w:rPr>
          <w:rFonts w:ascii="Times New Roman" w:hAnsi="Times New Roman" w:cs="Times New Roman"/>
          <w:b/>
          <w:bCs/>
          <w:sz w:val="28"/>
          <w:szCs w:val="28"/>
        </w:rPr>
      </w:pPr>
    </w:p>
    <w:p w14:paraId="6D9C0DBE" w14:textId="77777777" w:rsidR="00826AD9" w:rsidRDefault="00826AD9" w:rsidP="00DE08FB">
      <w:pPr>
        <w:rPr>
          <w:rFonts w:ascii="Times New Roman" w:hAnsi="Times New Roman" w:cs="Times New Roman"/>
          <w:b/>
          <w:bCs/>
          <w:sz w:val="28"/>
          <w:szCs w:val="28"/>
        </w:rPr>
      </w:pPr>
    </w:p>
    <w:p w14:paraId="17644208" w14:textId="0FE2E410" w:rsidR="00826AD9" w:rsidRDefault="00826AD9" w:rsidP="00DE08FB">
      <w:pPr>
        <w:rPr>
          <w:rFonts w:ascii="Times New Roman" w:hAnsi="Times New Roman" w:cs="Times New Roman"/>
          <w:b/>
          <w:bCs/>
          <w:sz w:val="28"/>
          <w:szCs w:val="28"/>
        </w:rPr>
      </w:pPr>
    </w:p>
    <w:p w14:paraId="1E848F5F" w14:textId="77777777" w:rsidR="00826AD9" w:rsidRDefault="00826AD9" w:rsidP="00DE08FB">
      <w:pPr>
        <w:rPr>
          <w:rFonts w:ascii="Times New Roman" w:hAnsi="Times New Roman" w:cs="Times New Roman"/>
          <w:b/>
          <w:bCs/>
          <w:sz w:val="28"/>
          <w:szCs w:val="28"/>
        </w:rPr>
      </w:pPr>
    </w:p>
    <w:p w14:paraId="7C21E748" w14:textId="6792DB59" w:rsidR="00826AD9" w:rsidRDefault="00826AD9" w:rsidP="00DE08FB">
      <w:pPr>
        <w:rPr>
          <w:rFonts w:ascii="Times New Roman" w:hAnsi="Times New Roman" w:cs="Times New Roman"/>
          <w:b/>
          <w:bCs/>
          <w:sz w:val="28"/>
          <w:szCs w:val="28"/>
        </w:rPr>
      </w:pPr>
    </w:p>
    <w:p w14:paraId="4F327B35" w14:textId="0836BCB1" w:rsidR="00826AD9" w:rsidRDefault="00826AD9" w:rsidP="00DE08FB">
      <w:pPr>
        <w:rPr>
          <w:rFonts w:ascii="Times New Roman" w:hAnsi="Times New Roman" w:cs="Times New Roman"/>
          <w:b/>
          <w:bCs/>
          <w:sz w:val="28"/>
          <w:szCs w:val="28"/>
        </w:rPr>
      </w:pPr>
    </w:p>
    <w:p w14:paraId="3FE9DFA0" w14:textId="0DAF5828" w:rsidR="00826AD9" w:rsidRDefault="00826AD9" w:rsidP="00DE08FB">
      <w:pPr>
        <w:rPr>
          <w:rFonts w:ascii="Times New Roman" w:hAnsi="Times New Roman" w:cs="Times New Roman"/>
          <w:b/>
          <w:bCs/>
          <w:sz w:val="28"/>
          <w:szCs w:val="28"/>
        </w:rPr>
      </w:pPr>
    </w:p>
    <w:p w14:paraId="26478900" w14:textId="52BC479B" w:rsidR="00826AD9" w:rsidRDefault="00826AD9" w:rsidP="00DE08FB">
      <w:pPr>
        <w:rPr>
          <w:rFonts w:ascii="Times New Roman" w:hAnsi="Times New Roman" w:cs="Times New Roman"/>
          <w:b/>
          <w:bCs/>
          <w:sz w:val="28"/>
          <w:szCs w:val="28"/>
        </w:rPr>
      </w:pPr>
    </w:p>
    <w:p w14:paraId="6BF3148F" w14:textId="77777777" w:rsidR="00826AD9" w:rsidRDefault="00826AD9" w:rsidP="00DE08FB">
      <w:pPr>
        <w:rPr>
          <w:rFonts w:ascii="Times New Roman" w:hAnsi="Times New Roman" w:cs="Times New Roman"/>
          <w:b/>
          <w:bCs/>
          <w:sz w:val="28"/>
          <w:szCs w:val="28"/>
        </w:rPr>
      </w:pPr>
    </w:p>
    <w:p w14:paraId="3650B64C" w14:textId="77777777" w:rsidR="00826AD9" w:rsidRDefault="00826AD9" w:rsidP="00DE08FB">
      <w:pPr>
        <w:rPr>
          <w:rFonts w:ascii="Times New Roman" w:hAnsi="Times New Roman" w:cs="Times New Roman"/>
          <w:b/>
          <w:bCs/>
          <w:sz w:val="28"/>
          <w:szCs w:val="28"/>
        </w:rPr>
      </w:pPr>
    </w:p>
    <w:p w14:paraId="11E23A83" w14:textId="77777777" w:rsidR="00826AD9" w:rsidRDefault="00826AD9" w:rsidP="00DE08FB">
      <w:pPr>
        <w:rPr>
          <w:rFonts w:ascii="Times New Roman" w:hAnsi="Times New Roman" w:cs="Times New Roman"/>
          <w:b/>
          <w:bCs/>
          <w:sz w:val="28"/>
          <w:szCs w:val="28"/>
        </w:rPr>
      </w:pPr>
    </w:p>
    <w:p w14:paraId="1A088FE4" w14:textId="77777777" w:rsidR="00826AD9" w:rsidRDefault="00826AD9" w:rsidP="00DE08FB">
      <w:pPr>
        <w:rPr>
          <w:rFonts w:ascii="Times New Roman" w:hAnsi="Times New Roman" w:cs="Times New Roman"/>
          <w:b/>
          <w:bCs/>
          <w:sz w:val="28"/>
          <w:szCs w:val="28"/>
        </w:rPr>
      </w:pPr>
    </w:p>
    <w:p w14:paraId="64D6FE10" w14:textId="77777777" w:rsidR="00826AD9" w:rsidRDefault="00826AD9" w:rsidP="00DE08FB">
      <w:pPr>
        <w:rPr>
          <w:rFonts w:ascii="Times New Roman" w:hAnsi="Times New Roman" w:cs="Times New Roman"/>
          <w:b/>
          <w:bCs/>
          <w:sz w:val="28"/>
          <w:szCs w:val="28"/>
        </w:rPr>
      </w:pPr>
    </w:p>
    <w:p w14:paraId="20A14CB0" w14:textId="77777777" w:rsidR="00826AD9" w:rsidRDefault="00826AD9" w:rsidP="00DE08FB">
      <w:pPr>
        <w:rPr>
          <w:rFonts w:ascii="Times New Roman" w:hAnsi="Times New Roman" w:cs="Times New Roman"/>
          <w:b/>
          <w:bCs/>
          <w:sz w:val="28"/>
          <w:szCs w:val="28"/>
        </w:rPr>
      </w:pPr>
    </w:p>
    <w:p w14:paraId="305F3EF6" w14:textId="77777777" w:rsidR="00826AD9" w:rsidRDefault="00826AD9" w:rsidP="00DE08FB">
      <w:pPr>
        <w:rPr>
          <w:rFonts w:ascii="Times New Roman" w:hAnsi="Times New Roman" w:cs="Times New Roman"/>
          <w:b/>
          <w:bCs/>
          <w:sz w:val="28"/>
          <w:szCs w:val="28"/>
        </w:rPr>
      </w:pPr>
    </w:p>
    <w:p w14:paraId="6871E7BB" w14:textId="77777777" w:rsidR="00826AD9" w:rsidRDefault="00826AD9" w:rsidP="00DE08FB">
      <w:pPr>
        <w:rPr>
          <w:rFonts w:ascii="Times New Roman" w:hAnsi="Times New Roman" w:cs="Times New Roman"/>
          <w:b/>
          <w:bCs/>
          <w:sz w:val="28"/>
          <w:szCs w:val="28"/>
        </w:rPr>
      </w:pPr>
    </w:p>
    <w:p w14:paraId="7C927A0A" w14:textId="5E992837" w:rsidR="00826AD9" w:rsidRPr="00800434" w:rsidRDefault="00826AD9" w:rsidP="00800434">
      <w:pPr>
        <w:pStyle w:val="Heading4"/>
        <w:rPr>
          <w:rFonts w:ascii="Times New Roman" w:hAnsi="Times New Roman" w:cs="Times New Roman"/>
          <w:b/>
          <w:bCs/>
          <w:i w:val="0"/>
          <w:iCs w:val="0"/>
          <w:color w:val="000000" w:themeColor="text1"/>
        </w:rPr>
      </w:pPr>
      <w:r w:rsidRPr="00800434">
        <w:rPr>
          <w:rFonts w:ascii="Times New Roman" w:hAnsi="Times New Roman" w:cs="Times New Roman"/>
          <w:b/>
          <w:bCs/>
          <w:i w:val="0"/>
          <w:iCs w:val="0"/>
          <w:noProof/>
          <w:color w:val="000000" w:themeColor="text1"/>
        </w:rPr>
        <w:lastRenderedPageBreak/>
        <w:drawing>
          <wp:anchor distT="0" distB="0" distL="114300" distR="114300" simplePos="0" relativeHeight="251682816" behindDoc="1" locked="0" layoutInCell="1" allowOverlap="1" wp14:anchorId="47092C8D" wp14:editId="26404E47">
            <wp:simplePos x="0" y="0"/>
            <wp:positionH relativeFrom="column">
              <wp:posOffset>1504950</wp:posOffset>
            </wp:positionH>
            <wp:positionV relativeFrom="paragraph">
              <wp:posOffset>419100</wp:posOffset>
            </wp:positionV>
            <wp:extent cx="3359785" cy="7467600"/>
            <wp:effectExtent l="0" t="0" r="0" b="0"/>
            <wp:wrapTight wrapText="bothSides">
              <wp:wrapPolygon edited="0">
                <wp:start x="0" y="0"/>
                <wp:lineTo x="0" y="21545"/>
                <wp:lineTo x="21433" y="21545"/>
                <wp:lineTo x="21433" y="0"/>
                <wp:lineTo x="0" y="0"/>
              </wp:wrapPolygon>
            </wp:wrapTight>
            <wp:docPr id="113846474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464742" name="Picture 1138464742"/>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359785" cy="7467600"/>
                    </a:xfrm>
                    <a:prstGeom prst="rect">
                      <a:avLst/>
                    </a:prstGeom>
                  </pic:spPr>
                </pic:pic>
              </a:graphicData>
            </a:graphic>
            <wp14:sizeRelH relativeFrom="margin">
              <wp14:pctWidth>0</wp14:pctWidth>
            </wp14:sizeRelH>
            <wp14:sizeRelV relativeFrom="margin">
              <wp14:pctHeight>0</wp14:pctHeight>
            </wp14:sizeRelV>
          </wp:anchor>
        </w:drawing>
      </w:r>
      <w:r w:rsidR="000753AF" w:rsidRPr="00800434">
        <w:rPr>
          <w:rFonts w:ascii="Times New Roman" w:hAnsi="Times New Roman" w:cs="Times New Roman"/>
          <w:b/>
          <w:bCs/>
          <w:i w:val="0"/>
          <w:iCs w:val="0"/>
          <w:color w:val="000000" w:themeColor="text1"/>
        </w:rPr>
        <w:t xml:space="preserve"> </w:t>
      </w:r>
      <w:r w:rsidRPr="00800434">
        <w:rPr>
          <w:rFonts w:ascii="Times New Roman" w:hAnsi="Times New Roman" w:cs="Times New Roman"/>
          <w:b/>
          <w:bCs/>
          <w:i w:val="0"/>
          <w:iCs w:val="0"/>
          <w:color w:val="000000" w:themeColor="text1"/>
        </w:rPr>
        <w:t>Overall Score screen of in app Quizzes:</w:t>
      </w:r>
    </w:p>
    <w:p w14:paraId="08702D07" w14:textId="77777777" w:rsidR="00826AD9" w:rsidRDefault="00826AD9" w:rsidP="00DE08FB">
      <w:pPr>
        <w:rPr>
          <w:rFonts w:ascii="Times New Roman" w:hAnsi="Times New Roman" w:cs="Times New Roman"/>
          <w:b/>
          <w:bCs/>
          <w:sz w:val="28"/>
          <w:szCs w:val="28"/>
        </w:rPr>
      </w:pPr>
    </w:p>
    <w:p w14:paraId="23024AA0" w14:textId="77777777" w:rsidR="00826AD9" w:rsidRDefault="00826AD9" w:rsidP="00DE08FB">
      <w:pPr>
        <w:rPr>
          <w:rFonts w:ascii="Times New Roman" w:hAnsi="Times New Roman" w:cs="Times New Roman"/>
          <w:b/>
          <w:bCs/>
          <w:sz w:val="28"/>
          <w:szCs w:val="28"/>
        </w:rPr>
      </w:pPr>
    </w:p>
    <w:p w14:paraId="4FEE68F3" w14:textId="77777777" w:rsidR="00826AD9" w:rsidRDefault="00826AD9" w:rsidP="00DE08FB">
      <w:pPr>
        <w:rPr>
          <w:rFonts w:ascii="Times New Roman" w:hAnsi="Times New Roman" w:cs="Times New Roman"/>
          <w:b/>
          <w:bCs/>
          <w:sz w:val="28"/>
          <w:szCs w:val="28"/>
        </w:rPr>
      </w:pPr>
    </w:p>
    <w:p w14:paraId="2CAA02AC" w14:textId="77777777" w:rsidR="00826AD9" w:rsidRDefault="00826AD9" w:rsidP="00DE08FB">
      <w:pPr>
        <w:rPr>
          <w:rFonts w:ascii="Times New Roman" w:hAnsi="Times New Roman" w:cs="Times New Roman"/>
          <w:b/>
          <w:bCs/>
          <w:sz w:val="28"/>
          <w:szCs w:val="28"/>
        </w:rPr>
      </w:pPr>
    </w:p>
    <w:p w14:paraId="422569E2" w14:textId="77777777" w:rsidR="00826AD9" w:rsidRDefault="00826AD9" w:rsidP="00DE08FB">
      <w:pPr>
        <w:rPr>
          <w:rFonts w:ascii="Times New Roman" w:hAnsi="Times New Roman" w:cs="Times New Roman"/>
          <w:b/>
          <w:bCs/>
          <w:sz w:val="28"/>
          <w:szCs w:val="28"/>
        </w:rPr>
      </w:pPr>
    </w:p>
    <w:p w14:paraId="4E96E277" w14:textId="77777777" w:rsidR="00826AD9" w:rsidRDefault="00826AD9" w:rsidP="00DE08FB">
      <w:pPr>
        <w:rPr>
          <w:rFonts w:ascii="Times New Roman" w:hAnsi="Times New Roman" w:cs="Times New Roman"/>
          <w:b/>
          <w:bCs/>
          <w:sz w:val="28"/>
          <w:szCs w:val="28"/>
        </w:rPr>
      </w:pPr>
    </w:p>
    <w:p w14:paraId="3A8648F4" w14:textId="77777777" w:rsidR="00826AD9" w:rsidRDefault="00826AD9" w:rsidP="00DE08FB">
      <w:pPr>
        <w:rPr>
          <w:rFonts w:ascii="Times New Roman" w:hAnsi="Times New Roman" w:cs="Times New Roman"/>
          <w:b/>
          <w:bCs/>
          <w:sz w:val="28"/>
          <w:szCs w:val="28"/>
        </w:rPr>
      </w:pPr>
    </w:p>
    <w:p w14:paraId="1F17D95C" w14:textId="77777777" w:rsidR="00826AD9" w:rsidRDefault="00826AD9" w:rsidP="00DE08FB">
      <w:pPr>
        <w:rPr>
          <w:rFonts w:ascii="Times New Roman" w:hAnsi="Times New Roman" w:cs="Times New Roman"/>
          <w:b/>
          <w:bCs/>
          <w:sz w:val="28"/>
          <w:szCs w:val="28"/>
        </w:rPr>
      </w:pPr>
    </w:p>
    <w:p w14:paraId="50B9D87B" w14:textId="77777777" w:rsidR="00826AD9" w:rsidRDefault="00826AD9" w:rsidP="00DE08FB">
      <w:pPr>
        <w:rPr>
          <w:rFonts w:ascii="Times New Roman" w:hAnsi="Times New Roman" w:cs="Times New Roman"/>
          <w:b/>
          <w:bCs/>
          <w:sz w:val="28"/>
          <w:szCs w:val="28"/>
        </w:rPr>
      </w:pPr>
    </w:p>
    <w:p w14:paraId="5A2E93BA" w14:textId="77777777" w:rsidR="00826AD9" w:rsidRDefault="00826AD9" w:rsidP="00DE08FB">
      <w:pPr>
        <w:rPr>
          <w:rFonts w:ascii="Times New Roman" w:hAnsi="Times New Roman" w:cs="Times New Roman"/>
          <w:b/>
          <w:bCs/>
          <w:sz w:val="28"/>
          <w:szCs w:val="28"/>
        </w:rPr>
      </w:pPr>
    </w:p>
    <w:p w14:paraId="6572CB6A" w14:textId="77777777" w:rsidR="00826AD9" w:rsidRDefault="00826AD9" w:rsidP="00DE08FB">
      <w:pPr>
        <w:rPr>
          <w:rFonts w:ascii="Times New Roman" w:hAnsi="Times New Roman" w:cs="Times New Roman"/>
          <w:b/>
          <w:bCs/>
          <w:sz w:val="28"/>
          <w:szCs w:val="28"/>
        </w:rPr>
      </w:pPr>
    </w:p>
    <w:p w14:paraId="16D43B97" w14:textId="77777777" w:rsidR="00826AD9" w:rsidRDefault="00826AD9" w:rsidP="00DE08FB">
      <w:pPr>
        <w:rPr>
          <w:rFonts w:ascii="Times New Roman" w:hAnsi="Times New Roman" w:cs="Times New Roman"/>
          <w:b/>
          <w:bCs/>
          <w:sz w:val="28"/>
          <w:szCs w:val="28"/>
        </w:rPr>
      </w:pPr>
    </w:p>
    <w:p w14:paraId="57DA5711" w14:textId="77777777" w:rsidR="00826AD9" w:rsidRDefault="00826AD9" w:rsidP="00DE08FB">
      <w:pPr>
        <w:rPr>
          <w:rFonts w:ascii="Times New Roman" w:hAnsi="Times New Roman" w:cs="Times New Roman"/>
          <w:b/>
          <w:bCs/>
          <w:sz w:val="28"/>
          <w:szCs w:val="28"/>
        </w:rPr>
      </w:pPr>
    </w:p>
    <w:p w14:paraId="4E338AF8" w14:textId="77777777" w:rsidR="00826AD9" w:rsidRDefault="00826AD9" w:rsidP="00DE08FB">
      <w:pPr>
        <w:rPr>
          <w:rFonts w:ascii="Times New Roman" w:hAnsi="Times New Roman" w:cs="Times New Roman"/>
          <w:b/>
          <w:bCs/>
          <w:sz w:val="28"/>
          <w:szCs w:val="28"/>
        </w:rPr>
      </w:pPr>
    </w:p>
    <w:p w14:paraId="542C7C37" w14:textId="77777777" w:rsidR="00826AD9" w:rsidRDefault="00826AD9" w:rsidP="00DE08FB">
      <w:pPr>
        <w:rPr>
          <w:rFonts w:ascii="Times New Roman" w:hAnsi="Times New Roman" w:cs="Times New Roman"/>
          <w:b/>
          <w:bCs/>
          <w:sz w:val="28"/>
          <w:szCs w:val="28"/>
        </w:rPr>
      </w:pPr>
    </w:p>
    <w:p w14:paraId="097915C5" w14:textId="77777777" w:rsidR="00826AD9" w:rsidRDefault="00826AD9" w:rsidP="00DE08FB">
      <w:pPr>
        <w:rPr>
          <w:rFonts w:ascii="Times New Roman" w:hAnsi="Times New Roman" w:cs="Times New Roman"/>
          <w:b/>
          <w:bCs/>
          <w:sz w:val="28"/>
          <w:szCs w:val="28"/>
        </w:rPr>
      </w:pPr>
    </w:p>
    <w:p w14:paraId="3E0EA26D" w14:textId="77777777" w:rsidR="00826AD9" w:rsidRDefault="00826AD9" w:rsidP="00DE08FB">
      <w:pPr>
        <w:rPr>
          <w:rFonts w:ascii="Times New Roman" w:hAnsi="Times New Roman" w:cs="Times New Roman"/>
          <w:b/>
          <w:bCs/>
          <w:sz w:val="28"/>
          <w:szCs w:val="28"/>
        </w:rPr>
      </w:pPr>
    </w:p>
    <w:p w14:paraId="2EA0A12C" w14:textId="77777777" w:rsidR="00826AD9" w:rsidRDefault="00826AD9" w:rsidP="00DE08FB">
      <w:pPr>
        <w:rPr>
          <w:rFonts w:ascii="Times New Roman" w:hAnsi="Times New Roman" w:cs="Times New Roman"/>
          <w:b/>
          <w:bCs/>
          <w:sz w:val="28"/>
          <w:szCs w:val="28"/>
        </w:rPr>
      </w:pPr>
    </w:p>
    <w:p w14:paraId="231287F3" w14:textId="77777777" w:rsidR="00826AD9" w:rsidRDefault="00826AD9" w:rsidP="00DE08FB">
      <w:pPr>
        <w:rPr>
          <w:rFonts w:ascii="Times New Roman" w:hAnsi="Times New Roman" w:cs="Times New Roman"/>
          <w:b/>
          <w:bCs/>
          <w:sz w:val="28"/>
          <w:szCs w:val="28"/>
        </w:rPr>
      </w:pPr>
    </w:p>
    <w:p w14:paraId="3BCD4901" w14:textId="77777777" w:rsidR="00826AD9" w:rsidRDefault="00826AD9" w:rsidP="00DE08FB">
      <w:pPr>
        <w:rPr>
          <w:rFonts w:ascii="Times New Roman" w:hAnsi="Times New Roman" w:cs="Times New Roman"/>
          <w:b/>
          <w:bCs/>
          <w:sz w:val="28"/>
          <w:szCs w:val="28"/>
        </w:rPr>
      </w:pPr>
    </w:p>
    <w:p w14:paraId="54010EAB" w14:textId="77777777" w:rsidR="00826AD9" w:rsidRDefault="00826AD9" w:rsidP="00DE08FB">
      <w:pPr>
        <w:rPr>
          <w:rFonts w:ascii="Times New Roman" w:hAnsi="Times New Roman" w:cs="Times New Roman"/>
          <w:b/>
          <w:bCs/>
          <w:sz w:val="28"/>
          <w:szCs w:val="28"/>
        </w:rPr>
      </w:pPr>
    </w:p>
    <w:p w14:paraId="5F1A41B5" w14:textId="77777777" w:rsidR="00826AD9" w:rsidRDefault="00826AD9" w:rsidP="00DE08FB">
      <w:pPr>
        <w:rPr>
          <w:rFonts w:ascii="Times New Roman" w:hAnsi="Times New Roman" w:cs="Times New Roman"/>
          <w:b/>
          <w:bCs/>
          <w:sz w:val="28"/>
          <w:szCs w:val="28"/>
        </w:rPr>
      </w:pPr>
    </w:p>
    <w:p w14:paraId="74FC8E18" w14:textId="77777777" w:rsidR="00826AD9" w:rsidRDefault="00826AD9" w:rsidP="00DE08FB">
      <w:pPr>
        <w:rPr>
          <w:rFonts w:ascii="Times New Roman" w:hAnsi="Times New Roman" w:cs="Times New Roman"/>
          <w:b/>
          <w:bCs/>
          <w:sz w:val="28"/>
          <w:szCs w:val="28"/>
        </w:rPr>
      </w:pPr>
    </w:p>
    <w:p w14:paraId="26173A6F" w14:textId="0117C8C2" w:rsidR="00826AD9" w:rsidRPr="00800434" w:rsidRDefault="000753AF" w:rsidP="00800434">
      <w:pPr>
        <w:pStyle w:val="Heading4"/>
        <w:rPr>
          <w:rFonts w:ascii="Times New Roman" w:hAnsi="Times New Roman" w:cs="Times New Roman"/>
          <w:b/>
          <w:bCs/>
          <w:i w:val="0"/>
          <w:iCs w:val="0"/>
          <w:color w:val="000000" w:themeColor="text1"/>
        </w:rPr>
      </w:pPr>
      <w:r w:rsidRPr="00800434">
        <w:rPr>
          <w:rFonts w:ascii="Times New Roman" w:hAnsi="Times New Roman" w:cs="Times New Roman"/>
          <w:b/>
          <w:bCs/>
          <w:i w:val="0"/>
          <w:iCs w:val="0"/>
          <w:color w:val="000000" w:themeColor="text1"/>
        </w:rPr>
        <w:lastRenderedPageBreak/>
        <w:t xml:space="preserve"> </w:t>
      </w:r>
      <w:r w:rsidR="00826AD9" w:rsidRPr="00800434">
        <w:rPr>
          <w:rFonts w:ascii="Times New Roman" w:hAnsi="Times New Roman" w:cs="Times New Roman"/>
          <w:b/>
          <w:bCs/>
          <w:i w:val="0"/>
          <w:iCs w:val="0"/>
          <w:color w:val="000000" w:themeColor="text1"/>
        </w:rPr>
        <w:t>Book wise Score:</w:t>
      </w:r>
    </w:p>
    <w:p w14:paraId="24E5B1A2" w14:textId="379B1D0C" w:rsidR="00826AD9" w:rsidRDefault="00826AD9" w:rsidP="00DE08FB">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83840" behindDoc="1" locked="0" layoutInCell="1" allowOverlap="1" wp14:anchorId="65725167" wp14:editId="4A4A7A3D">
            <wp:simplePos x="0" y="0"/>
            <wp:positionH relativeFrom="margin">
              <wp:posOffset>1209040</wp:posOffset>
            </wp:positionH>
            <wp:positionV relativeFrom="paragraph">
              <wp:posOffset>61595</wp:posOffset>
            </wp:positionV>
            <wp:extent cx="3411855" cy="7581900"/>
            <wp:effectExtent l="0" t="0" r="0" b="0"/>
            <wp:wrapTight wrapText="bothSides">
              <wp:wrapPolygon edited="0">
                <wp:start x="0" y="0"/>
                <wp:lineTo x="0" y="21546"/>
                <wp:lineTo x="21467" y="21546"/>
                <wp:lineTo x="21467" y="0"/>
                <wp:lineTo x="0" y="0"/>
              </wp:wrapPolygon>
            </wp:wrapTight>
            <wp:docPr id="55168302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683022" name="Picture 551683022"/>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411855" cy="7581900"/>
                    </a:xfrm>
                    <a:prstGeom prst="rect">
                      <a:avLst/>
                    </a:prstGeom>
                  </pic:spPr>
                </pic:pic>
              </a:graphicData>
            </a:graphic>
            <wp14:sizeRelH relativeFrom="margin">
              <wp14:pctWidth>0</wp14:pctWidth>
            </wp14:sizeRelH>
            <wp14:sizeRelV relativeFrom="margin">
              <wp14:pctHeight>0</wp14:pctHeight>
            </wp14:sizeRelV>
          </wp:anchor>
        </w:drawing>
      </w:r>
    </w:p>
    <w:p w14:paraId="104A2BF3" w14:textId="77777777" w:rsidR="00826AD9" w:rsidRDefault="00826AD9" w:rsidP="00DE08FB">
      <w:pPr>
        <w:rPr>
          <w:rFonts w:ascii="Times New Roman" w:hAnsi="Times New Roman" w:cs="Times New Roman"/>
          <w:b/>
          <w:bCs/>
          <w:sz w:val="28"/>
          <w:szCs w:val="28"/>
        </w:rPr>
      </w:pPr>
    </w:p>
    <w:p w14:paraId="6721CB98" w14:textId="77777777" w:rsidR="00826AD9" w:rsidRDefault="00826AD9" w:rsidP="00DE08FB">
      <w:pPr>
        <w:rPr>
          <w:rFonts w:ascii="Times New Roman" w:hAnsi="Times New Roman" w:cs="Times New Roman"/>
          <w:b/>
          <w:bCs/>
          <w:sz w:val="28"/>
          <w:szCs w:val="28"/>
        </w:rPr>
      </w:pPr>
    </w:p>
    <w:p w14:paraId="25225088" w14:textId="77777777" w:rsidR="00826AD9" w:rsidRDefault="00826AD9" w:rsidP="00DE08FB">
      <w:pPr>
        <w:rPr>
          <w:rFonts w:ascii="Times New Roman" w:hAnsi="Times New Roman" w:cs="Times New Roman"/>
          <w:b/>
          <w:bCs/>
          <w:sz w:val="28"/>
          <w:szCs w:val="28"/>
        </w:rPr>
      </w:pPr>
    </w:p>
    <w:p w14:paraId="1172C6FE" w14:textId="77777777" w:rsidR="00826AD9" w:rsidRDefault="00826AD9" w:rsidP="00DE08FB">
      <w:pPr>
        <w:rPr>
          <w:rFonts w:ascii="Times New Roman" w:hAnsi="Times New Roman" w:cs="Times New Roman"/>
          <w:b/>
          <w:bCs/>
          <w:sz w:val="28"/>
          <w:szCs w:val="28"/>
        </w:rPr>
      </w:pPr>
    </w:p>
    <w:p w14:paraId="31B7C351" w14:textId="77777777" w:rsidR="00826AD9" w:rsidRDefault="00826AD9" w:rsidP="00DE08FB">
      <w:pPr>
        <w:rPr>
          <w:rFonts w:ascii="Times New Roman" w:hAnsi="Times New Roman" w:cs="Times New Roman"/>
          <w:b/>
          <w:bCs/>
          <w:sz w:val="28"/>
          <w:szCs w:val="28"/>
        </w:rPr>
      </w:pPr>
    </w:p>
    <w:p w14:paraId="570CA800" w14:textId="77777777" w:rsidR="00826AD9" w:rsidRDefault="00826AD9" w:rsidP="00DE08FB">
      <w:pPr>
        <w:rPr>
          <w:rFonts w:ascii="Times New Roman" w:hAnsi="Times New Roman" w:cs="Times New Roman"/>
          <w:b/>
          <w:bCs/>
          <w:sz w:val="28"/>
          <w:szCs w:val="28"/>
        </w:rPr>
      </w:pPr>
    </w:p>
    <w:p w14:paraId="5F92CBF3" w14:textId="77777777" w:rsidR="00826AD9" w:rsidRDefault="00826AD9" w:rsidP="00DE08FB">
      <w:pPr>
        <w:rPr>
          <w:rFonts w:ascii="Times New Roman" w:hAnsi="Times New Roman" w:cs="Times New Roman"/>
          <w:b/>
          <w:bCs/>
          <w:sz w:val="28"/>
          <w:szCs w:val="28"/>
        </w:rPr>
      </w:pPr>
    </w:p>
    <w:p w14:paraId="2CD314B1" w14:textId="77777777" w:rsidR="00826AD9" w:rsidRDefault="00826AD9" w:rsidP="00DE08FB">
      <w:pPr>
        <w:rPr>
          <w:rFonts w:ascii="Times New Roman" w:hAnsi="Times New Roman" w:cs="Times New Roman"/>
          <w:b/>
          <w:bCs/>
          <w:sz w:val="28"/>
          <w:szCs w:val="28"/>
        </w:rPr>
      </w:pPr>
    </w:p>
    <w:p w14:paraId="401F78CA" w14:textId="77777777" w:rsidR="00826AD9" w:rsidRDefault="00826AD9" w:rsidP="00DE08FB">
      <w:pPr>
        <w:rPr>
          <w:rFonts w:ascii="Times New Roman" w:hAnsi="Times New Roman" w:cs="Times New Roman"/>
          <w:b/>
          <w:bCs/>
          <w:sz w:val="28"/>
          <w:szCs w:val="28"/>
        </w:rPr>
      </w:pPr>
    </w:p>
    <w:p w14:paraId="7DFA081D" w14:textId="77777777" w:rsidR="00826AD9" w:rsidRDefault="00826AD9" w:rsidP="00DE08FB">
      <w:pPr>
        <w:rPr>
          <w:rFonts w:ascii="Times New Roman" w:hAnsi="Times New Roman" w:cs="Times New Roman"/>
          <w:b/>
          <w:bCs/>
          <w:sz w:val="28"/>
          <w:szCs w:val="28"/>
        </w:rPr>
      </w:pPr>
    </w:p>
    <w:p w14:paraId="7E8A4FB6" w14:textId="77777777" w:rsidR="00826AD9" w:rsidRDefault="00826AD9" w:rsidP="00DE08FB">
      <w:pPr>
        <w:rPr>
          <w:rFonts w:ascii="Times New Roman" w:hAnsi="Times New Roman" w:cs="Times New Roman"/>
          <w:b/>
          <w:bCs/>
          <w:sz w:val="28"/>
          <w:szCs w:val="28"/>
        </w:rPr>
      </w:pPr>
    </w:p>
    <w:p w14:paraId="5AF29192" w14:textId="77777777" w:rsidR="00826AD9" w:rsidRDefault="00826AD9" w:rsidP="00DE08FB">
      <w:pPr>
        <w:rPr>
          <w:rFonts w:ascii="Times New Roman" w:hAnsi="Times New Roman" w:cs="Times New Roman"/>
          <w:b/>
          <w:bCs/>
          <w:sz w:val="28"/>
          <w:szCs w:val="28"/>
        </w:rPr>
      </w:pPr>
    </w:p>
    <w:p w14:paraId="4B141278" w14:textId="77777777" w:rsidR="00826AD9" w:rsidRDefault="00826AD9" w:rsidP="00DE08FB">
      <w:pPr>
        <w:rPr>
          <w:rFonts w:ascii="Times New Roman" w:hAnsi="Times New Roman" w:cs="Times New Roman"/>
          <w:b/>
          <w:bCs/>
          <w:sz w:val="28"/>
          <w:szCs w:val="28"/>
        </w:rPr>
      </w:pPr>
    </w:p>
    <w:p w14:paraId="3D25BE09" w14:textId="77777777" w:rsidR="00826AD9" w:rsidRDefault="00826AD9" w:rsidP="00DE08FB">
      <w:pPr>
        <w:rPr>
          <w:rFonts w:ascii="Times New Roman" w:hAnsi="Times New Roman" w:cs="Times New Roman"/>
          <w:b/>
          <w:bCs/>
          <w:sz w:val="28"/>
          <w:szCs w:val="28"/>
        </w:rPr>
      </w:pPr>
    </w:p>
    <w:p w14:paraId="2E2C47E7" w14:textId="77777777" w:rsidR="00826AD9" w:rsidRDefault="00826AD9" w:rsidP="00DE08FB">
      <w:pPr>
        <w:rPr>
          <w:rFonts w:ascii="Times New Roman" w:hAnsi="Times New Roman" w:cs="Times New Roman"/>
          <w:b/>
          <w:bCs/>
          <w:sz w:val="28"/>
          <w:szCs w:val="28"/>
        </w:rPr>
      </w:pPr>
    </w:p>
    <w:p w14:paraId="70C82394" w14:textId="77777777" w:rsidR="00826AD9" w:rsidRDefault="00826AD9" w:rsidP="00DE08FB">
      <w:pPr>
        <w:rPr>
          <w:rFonts w:ascii="Times New Roman" w:hAnsi="Times New Roman" w:cs="Times New Roman"/>
          <w:b/>
          <w:bCs/>
          <w:sz w:val="28"/>
          <w:szCs w:val="28"/>
        </w:rPr>
      </w:pPr>
    </w:p>
    <w:p w14:paraId="18C1F0F3" w14:textId="77777777" w:rsidR="00826AD9" w:rsidRDefault="00826AD9" w:rsidP="00DE08FB">
      <w:pPr>
        <w:rPr>
          <w:rFonts w:ascii="Times New Roman" w:hAnsi="Times New Roman" w:cs="Times New Roman"/>
          <w:b/>
          <w:bCs/>
          <w:sz w:val="28"/>
          <w:szCs w:val="28"/>
        </w:rPr>
      </w:pPr>
    </w:p>
    <w:p w14:paraId="789EAA6C" w14:textId="77777777" w:rsidR="00826AD9" w:rsidRDefault="00826AD9" w:rsidP="00DE08FB">
      <w:pPr>
        <w:rPr>
          <w:rFonts w:ascii="Times New Roman" w:hAnsi="Times New Roman" w:cs="Times New Roman"/>
          <w:b/>
          <w:bCs/>
          <w:sz w:val="28"/>
          <w:szCs w:val="28"/>
        </w:rPr>
      </w:pPr>
    </w:p>
    <w:p w14:paraId="7898FDEA" w14:textId="77777777" w:rsidR="00826AD9" w:rsidRDefault="00826AD9" w:rsidP="00DE08FB">
      <w:pPr>
        <w:rPr>
          <w:rFonts w:ascii="Times New Roman" w:hAnsi="Times New Roman" w:cs="Times New Roman"/>
          <w:b/>
          <w:bCs/>
          <w:sz w:val="28"/>
          <w:szCs w:val="28"/>
        </w:rPr>
      </w:pPr>
    </w:p>
    <w:p w14:paraId="04D3318A" w14:textId="77777777" w:rsidR="00826AD9" w:rsidRDefault="00826AD9" w:rsidP="00DE08FB">
      <w:pPr>
        <w:rPr>
          <w:rFonts w:ascii="Times New Roman" w:hAnsi="Times New Roman" w:cs="Times New Roman"/>
          <w:b/>
          <w:bCs/>
          <w:sz w:val="28"/>
          <w:szCs w:val="28"/>
        </w:rPr>
      </w:pPr>
    </w:p>
    <w:p w14:paraId="2EB187F5" w14:textId="77777777" w:rsidR="00826AD9" w:rsidRDefault="00826AD9" w:rsidP="00DE08FB">
      <w:pPr>
        <w:rPr>
          <w:rFonts w:ascii="Times New Roman" w:hAnsi="Times New Roman" w:cs="Times New Roman"/>
          <w:b/>
          <w:bCs/>
          <w:sz w:val="28"/>
          <w:szCs w:val="28"/>
        </w:rPr>
      </w:pPr>
    </w:p>
    <w:p w14:paraId="48B0F541" w14:textId="77777777" w:rsidR="00826AD9" w:rsidRDefault="00826AD9" w:rsidP="00DE08FB">
      <w:pPr>
        <w:rPr>
          <w:rFonts w:ascii="Times New Roman" w:hAnsi="Times New Roman" w:cs="Times New Roman"/>
          <w:b/>
          <w:bCs/>
          <w:sz w:val="28"/>
          <w:szCs w:val="28"/>
        </w:rPr>
      </w:pPr>
    </w:p>
    <w:p w14:paraId="519F5404" w14:textId="3D0017B4" w:rsidR="00826AD9" w:rsidRPr="00800434" w:rsidRDefault="00826AD9" w:rsidP="00800434">
      <w:pPr>
        <w:pStyle w:val="Heading4"/>
        <w:rPr>
          <w:rFonts w:ascii="Times New Roman" w:hAnsi="Times New Roman" w:cs="Times New Roman"/>
          <w:b/>
          <w:bCs/>
          <w:i w:val="0"/>
          <w:iCs w:val="0"/>
          <w:color w:val="000000" w:themeColor="text1"/>
        </w:rPr>
      </w:pPr>
      <w:r w:rsidRPr="00800434">
        <w:rPr>
          <w:rStyle w:val="Heading4Char"/>
          <w:rFonts w:ascii="Times New Roman" w:hAnsi="Times New Roman" w:cs="Times New Roman"/>
          <w:b/>
          <w:bCs/>
          <w:color w:val="000000" w:themeColor="text1"/>
        </w:rPr>
        <w:lastRenderedPageBreak/>
        <w:t>LeaderBoard</w:t>
      </w:r>
      <w:r w:rsidRPr="00800434">
        <w:rPr>
          <w:rFonts w:ascii="Times New Roman" w:hAnsi="Times New Roman" w:cs="Times New Roman"/>
          <w:b/>
          <w:bCs/>
          <w:i w:val="0"/>
          <w:iCs w:val="0"/>
          <w:color w:val="000000" w:themeColor="text1"/>
        </w:rPr>
        <w:t>:</w:t>
      </w:r>
    </w:p>
    <w:p w14:paraId="771C10AE" w14:textId="0C44839B" w:rsidR="00826AD9" w:rsidRDefault="00826AD9" w:rsidP="00DE08FB">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84864" behindDoc="1" locked="0" layoutInCell="1" allowOverlap="1" wp14:anchorId="71A7457E" wp14:editId="0EA03F06">
            <wp:simplePos x="0" y="0"/>
            <wp:positionH relativeFrom="margin">
              <wp:posOffset>1329690</wp:posOffset>
            </wp:positionH>
            <wp:positionV relativeFrom="paragraph">
              <wp:posOffset>114300</wp:posOffset>
            </wp:positionV>
            <wp:extent cx="3360420" cy="7467600"/>
            <wp:effectExtent l="0" t="0" r="0" b="0"/>
            <wp:wrapTight wrapText="bothSides">
              <wp:wrapPolygon edited="0">
                <wp:start x="0" y="0"/>
                <wp:lineTo x="0" y="21545"/>
                <wp:lineTo x="21429" y="21545"/>
                <wp:lineTo x="21429" y="0"/>
                <wp:lineTo x="0" y="0"/>
              </wp:wrapPolygon>
            </wp:wrapTight>
            <wp:docPr id="1399919177" name="Picture 28"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19177" name="Picture 28" descr="A screenshot of a cell phone&#10;&#10;AI-generated content may b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360420" cy="7467600"/>
                    </a:xfrm>
                    <a:prstGeom prst="rect">
                      <a:avLst/>
                    </a:prstGeom>
                  </pic:spPr>
                </pic:pic>
              </a:graphicData>
            </a:graphic>
            <wp14:sizeRelH relativeFrom="margin">
              <wp14:pctWidth>0</wp14:pctWidth>
            </wp14:sizeRelH>
            <wp14:sizeRelV relativeFrom="margin">
              <wp14:pctHeight>0</wp14:pctHeight>
            </wp14:sizeRelV>
          </wp:anchor>
        </w:drawing>
      </w:r>
    </w:p>
    <w:p w14:paraId="71E03F4B" w14:textId="77777777" w:rsidR="00826AD9" w:rsidRDefault="00826AD9" w:rsidP="00DE08FB">
      <w:pPr>
        <w:rPr>
          <w:rFonts w:ascii="Times New Roman" w:hAnsi="Times New Roman" w:cs="Times New Roman"/>
          <w:b/>
          <w:bCs/>
          <w:sz w:val="28"/>
          <w:szCs w:val="28"/>
        </w:rPr>
      </w:pPr>
    </w:p>
    <w:p w14:paraId="01A62EF3" w14:textId="77777777" w:rsidR="00826AD9" w:rsidRDefault="00826AD9" w:rsidP="00DE08FB">
      <w:pPr>
        <w:rPr>
          <w:rFonts w:ascii="Times New Roman" w:hAnsi="Times New Roman" w:cs="Times New Roman"/>
          <w:b/>
          <w:bCs/>
          <w:sz w:val="28"/>
          <w:szCs w:val="28"/>
        </w:rPr>
      </w:pPr>
    </w:p>
    <w:p w14:paraId="12A89156" w14:textId="77777777" w:rsidR="00826AD9" w:rsidRDefault="00826AD9" w:rsidP="00DE08FB">
      <w:pPr>
        <w:rPr>
          <w:rFonts w:ascii="Times New Roman" w:hAnsi="Times New Roman" w:cs="Times New Roman"/>
          <w:b/>
          <w:bCs/>
          <w:sz w:val="28"/>
          <w:szCs w:val="28"/>
        </w:rPr>
      </w:pPr>
    </w:p>
    <w:p w14:paraId="066F8EEB" w14:textId="77777777" w:rsidR="00826AD9" w:rsidRDefault="00826AD9" w:rsidP="00DE08FB">
      <w:pPr>
        <w:rPr>
          <w:rFonts w:ascii="Times New Roman" w:hAnsi="Times New Roman" w:cs="Times New Roman"/>
          <w:b/>
          <w:bCs/>
          <w:sz w:val="28"/>
          <w:szCs w:val="28"/>
        </w:rPr>
      </w:pPr>
    </w:p>
    <w:p w14:paraId="74534FC7" w14:textId="77777777" w:rsidR="00826AD9" w:rsidRDefault="00826AD9" w:rsidP="00DE08FB">
      <w:pPr>
        <w:rPr>
          <w:rFonts w:ascii="Times New Roman" w:hAnsi="Times New Roman" w:cs="Times New Roman"/>
          <w:b/>
          <w:bCs/>
          <w:sz w:val="28"/>
          <w:szCs w:val="28"/>
        </w:rPr>
      </w:pPr>
    </w:p>
    <w:p w14:paraId="19269E00" w14:textId="77777777" w:rsidR="00826AD9" w:rsidRDefault="00826AD9" w:rsidP="00DE08FB">
      <w:pPr>
        <w:rPr>
          <w:rFonts w:ascii="Times New Roman" w:hAnsi="Times New Roman" w:cs="Times New Roman"/>
          <w:b/>
          <w:bCs/>
          <w:sz w:val="28"/>
          <w:szCs w:val="28"/>
        </w:rPr>
      </w:pPr>
    </w:p>
    <w:p w14:paraId="755A4E15" w14:textId="77777777" w:rsidR="00826AD9" w:rsidRDefault="00826AD9" w:rsidP="00DE08FB">
      <w:pPr>
        <w:rPr>
          <w:rFonts w:ascii="Times New Roman" w:hAnsi="Times New Roman" w:cs="Times New Roman"/>
          <w:b/>
          <w:bCs/>
          <w:sz w:val="28"/>
          <w:szCs w:val="28"/>
        </w:rPr>
      </w:pPr>
    </w:p>
    <w:p w14:paraId="58641C59" w14:textId="77777777" w:rsidR="00826AD9" w:rsidRDefault="00826AD9" w:rsidP="00DE08FB">
      <w:pPr>
        <w:rPr>
          <w:rFonts w:ascii="Times New Roman" w:hAnsi="Times New Roman" w:cs="Times New Roman"/>
          <w:b/>
          <w:bCs/>
          <w:sz w:val="28"/>
          <w:szCs w:val="28"/>
        </w:rPr>
      </w:pPr>
    </w:p>
    <w:p w14:paraId="0A5BB164" w14:textId="77777777" w:rsidR="00826AD9" w:rsidRDefault="00826AD9" w:rsidP="00DE08FB">
      <w:pPr>
        <w:rPr>
          <w:rFonts w:ascii="Times New Roman" w:hAnsi="Times New Roman" w:cs="Times New Roman"/>
          <w:b/>
          <w:bCs/>
          <w:sz w:val="28"/>
          <w:szCs w:val="28"/>
        </w:rPr>
      </w:pPr>
    </w:p>
    <w:p w14:paraId="756BBF26" w14:textId="77777777" w:rsidR="00826AD9" w:rsidRDefault="00826AD9" w:rsidP="00DE08FB">
      <w:pPr>
        <w:rPr>
          <w:rFonts w:ascii="Times New Roman" w:hAnsi="Times New Roman" w:cs="Times New Roman"/>
          <w:b/>
          <w:bCs/>
          <w:sz w:val="28"/>
          <w:szCs w:val="28"/>
        </w:rPr>
      </w:pPr>
    </w:p>
    <w:p w14:paraId="739B1998" w14:textId="77777777" w:rsidR="00826AD9" w:rsidRDefault="00826AD9" w:rsidP="00DE08FB">
      <w:pPr>
        <w:rPr>
          <w:rFonts w:ascii="Times New Roman" w:hAnsi="Times New Roman" w:cs="Times New Roman"/>
          <w:b/>
          <w:bCs/>
          <w:sz w:val="28"/>
          <w:szCs w:val="28"/>
        </w:rPr>
      </w:pPr>
    </w:p>
    <w:p w14:paraId="33215592" w14:textId="77777777" w:rsidR="00826AD9" w:rsidRDefault="00826AD9" w:rsidP="00DE08FB">
      <w:pPr>
        <w:rPr>
          <w:rFonts w:ascii="Times New Roman" w:hAnsi="Times New Roman" w:cs="Times New Roman"/>
          <w:b/>
          <w:bCs/>
          <w:sz w:val="28"/>
          <w:szCs w:val="28"/>
        </w:rPr>
      </w:pPr>
    </w:p>
    <w:p w14:paraId="4B65EC20" w14:textId="77777777" w:rsidR="00826AD9" w:rsidRDefault="00826AD9" w:rsidP="00DE08FB">
      <w:pPr>
        <w:rPr>
          <w:rFonts w:ascii="Times New Roman" w:hAnsi="Times New Roman" w:cs="Times New Roman"/>
          <w:b/>
          <w:bCs/>
          <w:sz w:val="28"/>
          <w:szCs w:val="28"/>
        </w:rPr>
      </w:pPr>
    </w:p>
    <w:p w14:paraId="1408D243" w14:textId="77777777" w:rsidR="00826AD9" w:rsidRDefault="00826AD9" w:rsidP="00DE08FB">
      <w:pPr>
        <w:rPr>
          <w:rFonts w:ascii="Times New Roman" w:hAnsi="Times New Roman" w:cs="Times New Roman"/>
          <w:b/>
          <w:bCs/>
          <w:sz w:val="28"/>
          <w:szCs w:val="28"/>
        </w:rPr>
      </w:pPr>
    </w:p>
    <w:p w14:paraId="3DF2546B" w14:textId="77777777" w:rsidR="00826AD9" w:rsidRDefault="00826AD9" w:rsidP="00DE08FB">
      <w:pPr>
        <w:rPr>
          <w:rFonts w:ascii="Times New Roman" w:hAnsi="Times New Roman" w:cs="Times New Roman"/>
          <w:b/>
          <w:bCs/>
          <w:sz w:val="28"/>
          <w:szCs w:val="28"/>
        </w:rPr>
      </w:pPr>
    </w:p>
    <w:p w14:paraId="7474918E" w14:textId="77777777" w:rsidR="00826AD9" w:rsidRDefault="00826AD9" w:rsidP="00DE08FB">
      <w:pPr>
        <w:rPr>
          <w:rFonts w:ascii="Times New Roman" w:hAnsi="Times New Roman" w:cs="Times New Roman"/>
          <w:b/>
          <w:bCs/>
          <w:sz w:val="28"/>
          <w:szCs w:val="28"/>
        </w:rPr>
      </w:pPr>
    </w:p>
    <w:p w14:paraId="395FEADB" w14:textId="77777777" w:rsidR="00826AD9" w:rsidRDefault="00826AD9" w:rsidP="00DE08FB">
      <w:pPr>
        <w:rPr>
          <w:rFonts w:ascii="Times New Roman" w:hAnsi="Times New Roman" w:cs="Times New Roman"/>
          <w:b/>
          <w:bCs/>
          <w:sz w:val="28"/>
          <w:szCs w:val="28"/>
        </w:rPr>
      </w:pPr>
    </w:p>
    <w:p w14:paraId="3068BECB" w14:textId="77777777" w:rsidR="00826AD9" w:rsidRDefault="00826AD9" w:rsidP="00DE08FB">
      <w:pPr>
        <w:rPr>
          <w:rFonts w:ascii="Times New Roman" w:hAnsi="Times New Roman" w:cs="Times New Roman"/>
          <w:b/>
          <w:bCs/>
          <w:sz w:val="28"/>
          <w:szCs w:val="28"/>
        </w:rPr>
      </w:pPr>
    </w:p>
    <w:p w14:paraId="7D3AFB11" w14:textId="77777777" w:rsidR="00826AD9" w:rsidRDefault="00826AD9" w:rsidP="00DE08FB">
      <w:pPr>
        <w:rPr>
          <w:rFonts w:ascii="Times New Roman" w:hAnsi="Times New Roman" w:cs="Times New Roman"/>
          <w:b/>
          <w:bCs/>
          <w:sz w:val="28"/>
          <w:szCs w:val="28"/>
        </w:rPr>
      </w:pPr>
    </w:p>
    <w:p w14:paraId="634F5CBD" w14:textId="77777777" w:rsidR="00826AD9" w:rsidRDefault="00826AD9" w:rsidP="00DE08FB">
      <w:pPr>
        <w:rPr>
          <w:rFonts w:ascii="Times New Roman" w:hAnsi="Times New Roman" w:cs="Times New Roman"/>
          <w:b/>
          <w:bCs/>
          <w:sz w:val="28"/>
          <w:szCs w:val="28"/>
        </w:rPr>
      </w:pPr>
    </w:p>
    <w:p w14:paraId="4B7EC529" w14:textId="77777777" w:rsidR="00826AD9" w:rsidRDefault="00826AD9" w:rsidP="00DE08FB">
      <w:pPr>
        <w:rPr>
          <w:rFonts w:ascii="Times New Roman" w:hAnsi="Times New Roman" w:cs="Times New Roman"/>
          <w:b/>
          <w:bCs/>
          <w:sz w:val="28"/>
          <w:szCs w:val="28"/>
        </w:rPr>
      </w:pPr>
    </w:p>
    <w:p w14:paraId="1CE223C8" w14:textId="77777777" w:rsidR="00826AD9" w:rsidRDefault="00826AD9" w:rsidP="00DE08FB">
      <w:pPr>
        <w:rPr>
          <w:rFonts w:ascii="Times New Roman" w:hAnsi="Times New Roman" w:cs="Times New Roman"/>
          <w:b/>
          <w:bCs/>
          <w:sz w:val="28"/>
          <w:szCs w:val="28"/>
        </w:rPr>
      </w:pPr>
    </w:p>
    <w:p w14:paraId="51FBBE82" w14:textId="191F321C" w:rsidR="00826AD9" w:rsidRPr="006B241D" w:rsidRDefault="000753AF" w:rsidP="00FB7DC3">
      <w:pPr>
        <w:pStyle w:val="Heading4"/>
        <w:rPr>
          <w:rFonts w:ascii="Times New Roman" w:hAnsi="Times New Roman" w:cs="Times New Roman"/>
          <w:b/>
          <w:bCs/>
          <w:color w:val="000000" w:themeColor="text1"/>
        </w:rPr>
      </w:pPr>
      <w:r w:rsidRPr="006B241D">
        <w:rPr>
          <w:rFonts w:ascii="Times New Roman" w:hAnsi="Times New Roman" w:cs="Times New Roman"/>
          <w:b/>
          <w:bCs/>
          <w:color w:val="000000" w:themeColor="text1"/>
        </w:rPr>
        <w:lastRenderedPageBreak/>
        <w:t xml:space="preserve"> </w:t>
      </w:r>
      <w:r w:rsidR="00826AD9" w:rsidRPr="006B241D">
        <w:rPr>
          <w:rStyle w:val="Heading4Char"/>
          <w:rFonts w:ascii="Times New Roman" w:hAnsi="Times New Roman" w:cs="Times New Roman"/>
          <w:b/>
          <w:bCs/>
          <w:color w:val="000000" w:themeColor="text1"/>
        </w:rPr>
        <w:t>Menu</w:t>
      </w:r>
    </w:p>
    <w:p w14:paraId="66BEB3F9" w14:textId="39E99A8C" w:rsidR="00826AD9" w:rsidRDefault="00826AD9" w:rsidP="00DE08FB">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85888" behindDoc="1" locked="0" layoutInCell="1" allowOverlap="1" wp14:anchorId="126389EC" wp14:editId="498501BB">
            <wp:simplePos x="0" y="0"/>
            <wp:positionH relativeFrom="margin">
              <wp:posOffset>1390650</wp:posOffset>
            </wp:positionH>
            <wp:positionV relativeFrom="paragraph">
              <wp:posOffset>23495</wp:posOffset>
            </wp:positionV>
            <wp:extent cx="3343275" cy="7429500"/>
            <wp:effectExtent l="0" t="0" r="9525" b="0"/>
            <wp:wrapTight wrapText="bothSides">
              <wp:wrapPolygon edited="0">
                <wp:start x="0" y="0"/>
                <wp:lineTo x="0" y="21545"/>
                <wp:lineTo x="21538" y="21545"/>
                <wp:lineTo x="21538" y="0"/>
                <wp:lineTo x="0" y="0"/>
              </wp:wrapPolygon>
            </wp:wrapTight>
            <wp:docPr id="70635924" name="Picture 2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5924" name="Picture 29" descr="A screenshot of a phone&#10;&#10;AI-generated content may b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343275" cy="7429500"/>
                    </a:xfrm>
                    <a:prstGeom prst="rect">
                      <a:avLst/>
                    </a:prstGeom>
                  </pic:spPr>
                </pic:pic>
              </a:graphicData>
            </a:graphic>
            <wp14:sizeRelH relativeFrom="margin">
              <wp14:pctWidth>0</wp14:pctWidth>
            </wp14:sizeRelH>
            <wp14:sizeRelV relativeFrom="margin">
              <wp14:pctHeight>0</wp14:pctHeight>
            </wp14:sizeRelV>
          </wp:anchor>
        </w:drawing>
      </w:r>
    </w:p>
    <w:p w14:paraId="720A3B4B" w14:textId="77777777" w:rsidR="00826AD9" w:rsidRDefault="00826AD9" w:rsidP="00DE08FB">
      <w:pPr>
        <w:rPr>
          <w:rFonts w:ascii="Times New Roman" w:hAnsi="Times New Roman" w:cs="Times New Roman"/>
          <w:b/>
          <w:bCs/>
          <w:sz w:val="28"/>
          <w:szCs w:val="28"/>
        </w:rPr>
      </w:pPr>
    </w:p>
    <w:p w14:paraId="29A57D1C" w14:textId="77777777" w:rsidR="00826AD9" w:rsidRDefault="00826AD9" w:rsidP="00DE08FB">
      <w:pPr>
        <w:rPr>
          <w:rFonts w:ascii="Times New Roman" w:hAnsi="Times New Roman" w:cs="Times New Roman"/>
          <w:b/>
          <w:bCs/>
          <w:sz w:val="28"/>
          <w:szCs w:val="28"/>
        </w:rPr>
      </w:pPr>
    </w:p>
    <w:p w14:paraId="1A6CEF35" w14:textId="77777777" w:rsidR="00826AD9" w:rsidRDefault="00826AD9" w:rsidP="00DE08FB">
      <w:pPr>
        <w:rPr>
          <w:rFonts w:ascii="Times New Roman" w:hAnsi="Times New Roman" w:cs="Times New Roman"/>
          <w:b/>
          <w:bCs/>
          <w:sz w:val="28"/>
          <w:szCs w:val="28"/>
        </w:rPr>
      </w:pPr>
    </w:p>
    <w:p w14:paraId="7E00FDDA" w14:textId="77777777" w:rsidR="00826AD9" w:rsidRDefault="00826AD9" w:rsidP="00DE08FB">
      <w:pPr>
        <w:rPr>
          <w:rFonts w:ascii="Times New Roman" w:hAnsi="Times New Roman" w:cs="Times New Roman"/>
          <w:b/>
          <w:bCs/>
          <w:sz w:val="28"/>
          <w:szCs w:val="28"/>
        </w:rPr>
      </w:pPr>
    </w:p>
    <w:p w14:paraId="309068C3" w14:textId="77777777" w:rsidR="00826AD9" w:rsidRDefault="00826AD9" w:rsidP="00DE08FB">
      <w:pPr>
        <w:rPr>
          <w:rFonts w:ascii="Times New Roman" w:hAnsi="Times New Roman" w:cs="Times New Roman"/>
          <w:b/>
          <w:bCs/>
          <w:sz w:val="28"/>
          <w:szCs w:val="28"/>
        </w:rPr>
      </w:pPr>
    </w:p>
    <w:p w14:paraId="0E2B380D" w14:textId="77777777" w:rsidR="00826AD9" w:rsidRDefault="00826AD9" w:rsidP="00DE08FB">
      <w:pPr>
        <w:rPr>
          <w:rFonts w:ascii="Times New Roman" w:hAnsi="Times New Roman" w:cs="Times New Roman"/>
          <w:b/>
          <w:bCs/>
          <w:sz w:val="28"/>
          <w:szCs w:val="28"/>
        </w:rPr>
      </w:pPr>
    </w:p>
    <w:p w14:paraId="6C0F9F2C" w14:textId="77777777" w:rsidR="00826AD9" w:rsidRDefault="00826AD9" w:rsidP="00DE08FB">
      <w:pPr>
        <w:rPr>
          <w:rFonts w:ascii="Times New Roman" w:hAnsi="Times New Roman" w:cs="Times New Roman"/>
          <w:b/>
          <w:bCs/>
          <w:sz w:val="28"/>
          <w:szCs w:val="28"/>
        </w:rPr>
      </w:pPr>
    </w:p>
    <w:p w14:paraId="584CD615" w14:textId="77777777" w:rsidR="00826AD9" w:rsidRDefault="00826AD9" w:rsidP="00DE08FB">
      <w:pPr>
        <w:rPr>
          <w:rFonts w:ascii="Times New Roman" w:hAnsi="Times New Roman" w:cs="Times New Roman"/>
          <w:b/>
          <w:bCs/>
          <w:sz w:val="28"/>
          <w:szCs w:val="28"/>
        </w:rPr>
      </w:pPr>
    </w:p>
    <w:p w14:paraId="08B88F28" w14:textId="77777777" w:rsidR="00826AD9" w:rsidRDefault="00826AD9" w:rsidP="00DE08FB">
      <w:pPr>
        <w:rPr>
          <w:rFonts w:ascii="Times New Roman" w:hAnsi="Times New Roman" w:cs="Times New Roman"/>
          <w:b/>
          <w:bCs/>
          <w:sz w:val="28"/>
          <w:szCs w:val="28"/>
        </w:rPr>
      </w:pPr>
    </w:p>
    <w:p w14:paraId="0334EA1A" w14:textId="77777777" w:rsidR="00826AD9" w:rsidRDefault="00826AD9" w:rsidP="00DE08FB">
      <w:pPr>
        <w:rPr>
          <w:rFonts w:ascii="Times New Roman" w:hAnsi="Times New Roman" w:cs="Times New Roman"/>
          <w:b/>
          <w:bCs/>
          <w:sz w:val="28"/>
          <w:szCs w:val="28"/>
        </w:rPr>
      </w:pPr>
    </w:p>
    <w:p w14:paraId="0FB0DCF5" w14:textId="77777777" w:rsidR="00826AD9" w:rsidRDefault="00826AD9" w:rsidP="00DE08FB">
      <w:pPr>
        <w:rPr>
          <w:rFonts w:ascii="Times New Roman" w:hAnsi="Times New Roman" w:cs="Times New Roman"/>
          <w:b/>
          <w:bCs/>
          <w:sz w:val="28"/>
          <w:szCs w:val="28"/>
        </w:rPr>
      </w:pPr>
    </w:p>
    <w:p w14:paraId="5CC95F51" w14:textId="77777777" w:rsidR="00826AD9" w:rsidRDefault="00826AD9" w:rsidP="00DE08FB">
      <w:pPr>
        <w:rPr>
          <w:rFonts w:ascii="Times New Roman" w:hAnsi="Times New Roman" w:cs="Times New Roman"/>
          <w:b/>
          <w:bCs/>
          <w:sz w:val="28"/>
          <w:szCs w:val="28"/>
        </w:rPr>
      </w:pPr>
    </w:p>
    <w:p w14:paraId="102834AB" w14:textId="77777777" w:rsidR="00826AD9" w:rsidRDefault="00826AD9" w:rsidP="00DE08FB">
      <w:pPr>
        <w:rPr>
          <w:rFonts w:ascii="Times New Roman" w:hAnsi="Times New Roman" w:cs="Times New Roman"/>
          <w:b/>
          <w:bCs/>
          <w:sz w:val="28"/>
          <w:szCs w:val="28"/>
        </w:rPr>
      </w:pPr>
    </w:p>
    <w:p w14:paraId="55CC126C" w14:textId="77777777" w:rsidR="00826AD9" w:rsidRDefault="00826AD9" w:rsidP="00DE08FB">
      <w:pPr>
        <w:rPr>
          <w:rFonts w:ascii="Times New Roman" w:hAnsi="Times New Roman" w:cs="Times New Roman"/>
          <w:b/>
          <w:bCs/>
          <w:sz w:val="28"/>
          <w:szCs w:val="28"/>
        </w:rPr>
      </w:pPr>
    </w:p>
    <w:p w14:paraId="37EC17C8" w14:textId="77777777" w:rsidR="00826AD9" w:rsidRDefault="00826AD9" w:rsidP="00DE08FB">
      <w:pPr>
        <w:rPr>
          <w:rFonts w:ascii="Times New Roman" w:hAnsi="Times New Roman" w:cs="Times New Roman"/>
          <w:b/>
          <w:bCs/>
          <w:sz w:val="28"/>
          <w:szCs w:val="28"/>
        </w:rPr>
      </w:pPr>
    </w:p>
    <w:p w14:paraId="3407E93D" w14:textId="77777777" w:rsidR="00826AD9" w:rsidRDefault="00826AD9" w:rsidP="00DE08FB">
      <w:pPr>
        <w:rPr>
          <w:rFonts w:ascii="Times New Roman" w:hAnsi="Times New Roman" w:cs="Times New Roman"/>
          <w:b/>
          <w:bCs/>
          <w:sz w:val="28"/>
          <w:szCs w:val="28"/>
        </w:rPr>
      </w:pPr>
    </w:p>
    <w:p w14:paraId="3E328616" w14:textId="77777777" w:rsidR="00826AD9" w:rsidRDefault="00826AD9" w:rsidP="00DE08FB">
      <w:pPr>
        <w:rPr>
          <w:rFonts w:ascii="Times New Roman" w:hAnsi="Times New Roman" w:cs="Times New Roman"/>
          <w:b/>
          <w:bCs/>
          <w:sz w:val="28"/>
          <w:szCs w:val="28"/>
        </w:rPr>
      </w:pPr>
    </w:p>
    <w:p w14:paraId="7135AEA7" w14:textId="77777777" w:rsidR="00826AD9" w:rsidRDefault="00826AD9" w:rsidP="00DE08FB">
      <w:pPr>
        <w:rPr>
          <w:rFonts w:ascii="Times New Roman" w:hAnsi="Times New Roman" w:cs="Times New Roman"/>
          <w:b/>
          <w:bCs/>
          <w:sz w:val="28"/>
          <w:szCs w:val="28"/>
        </w:rPr>
      </w:pPr>
    </w:p>
    <w:p w14:paraId="72531635" w14:textId="77777777" w:rsidR="00826AD9" w:rsidRDefault="00826AD9" w:rsidP="00DE08FB">
      <w:pPr>
        <w:rPr>
          <w:rFonts w:ascii="Times New Roman" w:hAnsi="Times New Roman" w:cs="Times New Roman"/>
          <w:b/>
          <w:bCs/>
          <w:sz w:val="28"/>
          <w:szCs w:val="28"/>
        </w:rPr>
      </w:pPr>
    </w:p>
    <w:p w14:paraId="0E3178E9" w14:textId="77777777" w:rsidR="00826AD9" w:rsidRDefault="00826AD9" w:rsidP="00DE08FB">
      <w:pPr>
        <w:rPr>
          <w:rFonts w:ascii="Times New Roman" w:hAnsi="Times New Roman" w:cs="Times New Roman"/>
          <w:b/>
          <w:bCs/>
          <w:sz w:val="28"/>
          <w:szCs w:val="28"/>
        </w:rPr>
      </w:pPr>
    </w:p>
    <w:p w14:paraId="42717035" w14:textId="77777777" w:rsidR="00826AD9" w:rsidRDefault="00826AD9" w:rsidP="00DE08FB">
      <w:pPr>
        <w:rPr>
          <w:rFonts w:ascii="Times New Roman" w:hAnsi="Times New Roman" w:cs="Times New Roman"/>
          <w:b/>
          <w:bCs/>
          <w:sz w:val="28"/>
          <w:szCs w:val="28"/>
        </w:rPr>
      </w:pPr>
    </w:p>
    <w:p w14:paraId="7F847BCA" w14:textId="77777777" w:rsidR="00826AD9" w:rsidRDefault="00826AD9" w:rsidP="00DE08FB">
      <w:pPr>
        <w:rPr>
          <w:rFonts w:ascii="Times New Roman" w:hAnsi="Times New Roman" w:cs="Times New Roman"/>
          <w:b/>
          <w:bCs/>
          <w:sz w:val="28"/>
          <w:szCs w:val="28"/>
        </w:rPr>
      </w:pPr>
    </w:p>
    <w:p w14:paraId="16690D36" w14:textId="45A87674" w:rsidR="00826AD9" w:rsidRPr="00FB7DC3" w:rsidRDefault="000753AF" w:rsidP="00FB7DC3">
      <w:pPr>
        <w:pStyle w:val="Heading4"/>
        <w:rPr>
          <w:rFonts w:ascii="Times New Roman" w:hAnsi="Times New Roman" w:cs="Times New Roman"/>
          <w:b/>
          <w:bCs/>
          <w:color w:val="000000" w:themeColor="text1"/>
        </w:rPr>
      </w:pPr>
      <w:r w:rsidRPr="00FB7DC3">
        <w:rPr>
          <w:rFonts w:ascii="Times New Roman" w:hAnsi="Times New Roman" w:cs="Times New Roman"/>
          <w:b/>
          <w:bCs/>
          <w:color w:val="000000" w:themeColor="text1"/>
        </w:rPr>
        <w:lastRenderedPageBreak/>
        <w:t xml:space="preserve"> </w:t>
      </w:r>
      <w:r w:rsidR="00826AD9" w:rsidRPr="00FB7DC3">
        <w:rPr>
          <w:rStyle w:val="Heading4Char"/>
          <w:rFonts w:ascii="Times New Roman" w:hAnsi="Times New Roman" w:cs="Times New Roman"/>
          <w:b/>
          <w:bCs/>
          <w:color w:val="000000" w:themeColor="text1"/>
        </w:rPr>
        <w:t>Notifications</w:t>
      </w:r>
      <w:r w:rsidR="00826AD9" w:rsidRPr="00FB7DC3">
        <w:rPr>
          <w:rFonts w:ascii="Times New Roman" w:hAnsi="Times New Roman" w:cs="Times New Roman"/>
          <w:b/>
          <w:bCs/>
          <w:color w:val="000000" w:themeColor="text1"/>
        </w:rPr>
        <w:t>:</w:t>
      </w:r>
    </w:p>
    <w:p w14:paraId="1E3BE8E6" w14:textId="5F8CE83E" w:rsidR="00826AD9" w:rsidRDefault="00826AD9" w:rsidP="00DE08FB">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86912" behindDoc="1" locked="0" layoutInCell="1" allowOverlap="1" wp14:anchorId="61AC51C1" wp14:editId="4697D2F6">
            <wp:simplePos x="0" y="0"/>
            <wp:positionH relativeFrom="column">
              <wp:posOffset>1371600</wp:posOffset>
            </wp:positionH>
            <wp:positionV relativeFrom="paragraph">
              <wp:posOffset>61595</wp:posOffset>
            </wp:positionV>
            <wp:extent cx="3360420" cy="7467600"/>
            <wp:effectExtent l="0" t="0" r="0" b="0"/>
            <wp:wrapTight wrapText="bothSides">
              <wp:wrapPolygon edited="0">
                <wp:start x="0" y="0"/>
                <wp:lineTo x="0" y="21545"/>
                <wp:lineTo x="21429" y="21545"/>
                <wp:lineTo x="21429" y="0"/>
                <wp:lineTo x="0" y="0"/>
              </wp:wrapPolygon>
            </wp:wrapTight>
            <wp:docPr id="510677837" name="Picture 30"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77837" name="Picture 30" descr="A screenshot of a chat&#10;&#10;AI-generated content may be incorrec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360420" cy="7467600"/>
                    </a:xfrm>
                    <a:prstGeom prst="rect">
                      <a:avLst/>
                    </a:prstGeom>
                  </pic:spPr>
                </pic:pic>
              </a:graphicData>
            </a:graphic>
          </wp:anchor>
        </w:drawing>
      </w:r>
    </w:p>
    <w:p w14:paraId="6F7F15B6" w14:textId="1FBE3891" w:rsidR="00826AD9" w:rsidRDefault="00826AD9" w:rsidP="00DE08FB">
      <w:pPr>
        <w:rPr>
          <w:rFonts w:ascii="Times New Roman" w:hAnsi="Times New Roman" w:cs="Times New Roman"/>
          <w:b/>
          <w:bCs/>
          <w:sz w:val="28"/>
          <w:szCs w:val="28"/>
        </w:rPr>
      </w:pPr>
    </w:p>
    <w:p w14:paraId="1BDD9D76" w14:textId="581781FC" w:rsidR="00C56155" w:rsidRPr="00C56155" w:rsidRDefault="00C56155" w:rsidP="001D4992">
      <w:pPr>
        <w:jc w:val="center"/>
        <w:rPr>
          <w:rFonts w:ascii="Times New Roman" w:hAnsi="Times New Roman" w:cs="Times New Roman"/>
          <w:b/>
          <w:bCs/>
          <w:sz w:val="28"/>
          <w:szCs w:val="28"/>
        </w:rPr>
      </w:pPr>
    </w:p>
    <w:p w14:paraId="3EE45C52" w14:textId="77777777" w:rsidR="00C56155" w:rsidRDefault="00C56155" w:rsidP="00F94F18">
      <w:pPr>
        <w:rPr>
          <w:rFonts w:ascii="Times New Roman" w:hAnsi="Times New Roman" w:cs="Times New Roman"/>
        </w:rPr>
      </w:pPr>
    </w:p>
    <w:p w14:paraId="5DF4BDDC" w14:textId="77777777" w:rsidR="00C56155" w:rsidRDefault="00C56155" w:rsidP="00F94F18">
      <w:pPr>
        <w:rPr>
          <w:rFonts w:ascii="Times New Roman" w:hAnsi="Times New Roman" w:cs="Times New Roman"/>
        </w:rPr>
      </w:pPr>
    </w:p>
    <w:p w14:paraId="673E351F" w14:textId="77777777" w:rsidR="00826AD9" w:rsidRDefault="00826AD9" w:rsidP="00F94F18">
      <w:pPr>
        <w:rPr>
          <w:rFonts w:ascii="Times New Roman" w:hAnsi="Times New Roman" w:cs="Times New Roman"/>
        </w:rPr>
      </w:pPr>
    </w:p>
    <w:p w14:paraId="71BF92BC" w14:textId="77777777" w:rsidR="00826AD9" w:rsidRDefault="00826AD9" w:rsidP="00F94F18">
      <w:pPr>
        <w:rPr>
          <w:rFonts w:ascii="Times New Roman" w:hAnsi="Times New Roman" w:cs="Times New Roman"/>
        </w:rPr>
      </w:pPr>
    </w:p>
    <w:p w14:paraId="3F2D1C90" w14:textId="77777777" w:rsidR="00826AD9" w:rsidRDefault="00826AD9" w:rsidP="00F94F18">
      <w:pPr>
        <w:rPr>
          <w:rFonts w:ascii="Times New Roman" w:hAnsi="Times New Roman" w:cs="Times New Roman"/>
        </w:rPr>
      </w:pPr>
    </w:p>
    <w:p w14:paraId="6055AC73" w14:textId="77777777" w:rsidR="00826AD9" w:rsidRDefault="00826AD9" w:rsidP="00F94F18">
      <w:pPr>
        <w:rPr>
          <w:rFonts w:ascii="Times New Roman" w:hAnsi="Times New Roman" w:cs="Times New Roman"/>
        </w:rPr>
      </w:pPr>
    </w:p>
    <w:p w14:paraId="249DFE7E" w14:textId="77777777" w:rsidR="00826AD9" w:rsidRDefault="00826AD9" w:rsidP="00F94F18">
      <w:pPr>
        <w:rPr>
          <w:rFonts w:ascii="Times New Roman" w:hAnsi="Times New Roman" w:cs="Times New Roman"/>
        </w:rPr>
      </w:pPr>
    </w:p>
    <w:p w14:paraId="105368FB" w14:textId="77777777" w:rsidR="00826AD9" w:rsidRDefault="00826AD9" w:rsidP="00F94F18">
      <w:pPr>
        <w:rPr>
          <w:rFonts w:ascii="Times New Roman" w:hAnsi="Times New Roman" w:cs="Times New Roman"/>
        </w:rPr>
      </w:pPr>
    </w:p>
    <w:p w14:paraId="71893D74" w14:textId="77777777" w:rsidR="00826AD9" w:rsidRDefault="00826AD9" w:rsidP="00F94F18">
      <w:pPr>
        <w:rPr>
          <w:rFonts w:ascii="Times New Roman" w:hAnsi="Times New Roman" w:cs="Times New Roman"/>
        </w:rPr>
      </w:pPr>
    </w:p>
    <w:p w14:paraId="6D85AE3C" w14:textId="77777777" w:rsidR="00826AD9" w:rsidRDefault="00826AD9" w:rsidP="00F94F18">
      <w:pPr>
        <w:rPr>
          <w:rFonts w:ascii="Times New Roman" w:hAnsi="Times New Roman" w:cs="Times New Roman"/>
        </w:rPr>
      </w:pPr>
    </w:p>
    <w:p w14:paraId="370FD6FD" w14:textId="77777777" w:rsidR="00826AD9" w:rsidRDefault="00826AD9" w:rsidP="00F94F18">
      <w:pPr>
        <w:rPr>
          <w:rFonts w:ascii="Times New Roman" w:hAnsi="Times New Roman" w:cs="Times New Roman"/>
        </w:rPr>
      </w:pPr>
    </w:p>
    <w:p w14:paraId="180E418F" w14:textId="77777777" w:rsidR="00826AD9" w:rsidRDefault="00826AD9" w:rsidP="00F94F18">
      <w:pPr>
        <w:rPr>
          <w:rFonts w:ascii="Times New Roman" w:hAnsi="Times New Roman" w:cs="Times New Roman"/>
        </w:rPr>
      </w:pPr>
    </w:p>
    <w:p w14:paraId="725A4D74" w14:textId="77777777" w:rsidR="00826AD9" w:rsidRDefault="00826AD9" w:rsidP="00F94F18">
      <w:pPr>
        <w:rPr>
          <w:rFonts w:ascii="Times New Roman" w:hAnsi="Times New Roman" w:cs="Times New Roman"/>
        </w:rPr>
      </w:pPr>
    </w:p>
    <w:p w14:paraId="5BEB2DAF" w14:textId="77777777" w:rsidR="00826AD9" w:rsidRDefault="00826AD9" w:rsidP="00F94F18">
      <w:pPr>
        <w:rPr>
          <w:rFonts w:ascii="Times New Roman" w:hAnsi="Times New Roman" w:cs="Times New Roman"/>
        </w:rPr>
      </w:pPr>
    </w:p>
    <w:p w14:paraId="255600CB" w14:textId="77777777" w:rsidR="00826AD9" w:rsidRDefault="00826AD9" w:rsidP="00F94F18">
      <w:pPr>
        <w:rPr>
          <w:rFonts w:ascii="Times New Roman" w:hAnsi="Times New Roman" w:cs="Times New Roman"/>
        </w:rPr>
      </w:pPr>
    </w:p>
    <w:p w14:paraId="300D71CD" w14:textId="77777777" w:rsidR="00826AD9" w:rsidRDefault="00826AD9" w:rsidP="00F94F18">
      <w:pPr>
        <w:rPr>
          <w:rFonts w:ascii="Times New Roman" w:hAnsi="Times New Roman" w:cs="Times New Roman"/>
        </w:rPr>
      </w:pPr>
    </w:p>
    <w:p w14:paraId="65EA24DF" w14:textId="77777777" w:rsidR="00826AD9" w:rsidRDefault="00826AD9" w:rsidP="00F94F18">
      <w:pPr>
        <w:rPr>
          <w:rFonts w:ascii="Times New Roman" w:hAnsi="Times New Roman" w:cs="Times New Roman"/>
        </w:rPr>
      </w:pPr>
    </w:p>
    <w:p w14:paraId="1B977A28" w14:textId="77777777" w:rsidR="00826AD9" w:rsidRDefault="00826AD9" w:rsidP="00F94F18">
      <w:pPr>
        <w:rPr>
          <w:rFonts w:ascii="Times New Roman" w:hAnsi="Times New Roman" w:cs="Times New Roman"/>
        </w:rPr>
      </w:pPr>
    </w:p>
    <w:p w14:paraId="3D8683EA" w14:textId="77777777" w:rsidR="00826AD9" w:rsidRDefault="00826AD9" w:rsidP="00F94F18">
      <w:pPr>
        <w:rPr>
          <w:rFonts w:ascii="Times New Roman" w:hAnsi="Times New Roman" w:cs="Times New Roman"/>
        </w:rPr>
      </w:pPr>
    </w:p>
    <w:p w14:paraId="7265F659" w14:textId="77777777" w:rsidR="00826AD9" w:rsidRDefault="00826AD9" w:rsidP="00F94F18">
      <w:pPr>
        <w:rPr>
          <w:rFonts w:ascii="Times New Roman" w:hAnsi="Times New Roman" w:cs="Times New Roman"/>
        </w:rPr>
      </w:pPr>
    </w:p>
    <w:p w14:paraId="7B686873" w14:textId="77777777" w:rsidR="00826AD9" w:rsidRDefault="00826AD9" w:rsidP="00F94F18">
      <w:pPr>
        <w:rPr>
          <w:rFonts w:ascii="Times New Roman" w:hAnsi="Times New Roman" w:cs="Times New Roman"/>
        </w:rPr>
      </w:pPr>
    </w:p>
    <w:p w14:paraId="433AF1D6" w14:textId="77777777" w:rsidR="00C56155" w:rsidRDefault="00C56155" w:rsidP="00F94F18">
      <w:pPr>
        <w:rPr>
          <w:rFonts w:ascii="Times New Roman" w:hAnsi="Times New Roman" w:cs="Times New Roman"/>
        </w:rPr>
      </w:pPr>
    </w:p>
    <w:p w14:paraId="67019EFE" w14:textId="77777777" w:rsidR="003E18D9" w:rsidRDefault="003E18D9" w:rsidP="00F94F18">
      <w:pPr>
        <w:rPr>
          <w:rFonts w:ascii="Times New Roman" w:hAnsi="Times New Roman" w:cs="Times New Roman"/>
        </w:rPr>
      </w:pPr>
    </w:p>
    <w:p w14:paraId="027BB494" w14:textId="6388E678" w:rsidR="003E18D9" w:rsidRPr="003E18D9" w:rsidRDefault="003E18D9" w:rsidP="00F94F18">
      <w:pPr>
        <w:rPr>
          <w:rFonts w:ascii="Times New Roman" w:hAnsi="Times New Roman" w:cs="Times New Roman"/>
          <w:sz w:val="28"/>
          <w:szCs w:val="28"/>
        </w:rPr>
      </w:pPr>
    </w:p>
    <w:p w14:paraId="2B4B056E" w14:textId="2CAAD00D" w:rsidR="00371C1C" w:rsidRDefault="0013413F" w:rsidP="0013413F">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61" w:name="_Toc199099953"/>
      <w:r w:rsidR="003E18D9" w:rsidRPr="0013413F">
        <w:rPr>
          <w:rFonts w:ascii="Times New Roman" w:hAnsi="Times New Roman" w:cs="Times New Roman"/>
          <w:b/>
          <w:bCs/>
          <w:color w:val="000000" w:themeColor="text1"/>
        </w:rPr>
        <w:t>Parent and Teacher App:</w:t>
      </w:r>
      <w:bookmarkEnd w:id="61"/>
    </w:p>
    <w:p w14:paraId="0FA63086" w14:textId="31BFA9E6" w:rsidR="0090685D" w:rsidRDefault="0090685D" w:rsidP="0090685D">
      <w:pPr>
        <w:rPr>
          <w:rFonts w:ascii="Times New Roman" w:hAnsi="Times New Roman" w:cs="Times New Roman"/>
        </w:rPr>
      </w:pPr>
      <w:r>
        <w:rPr>
          <w:rFonts w:ascii="Times New Roman" w:hAnsi="Times New Roman" w:cs="Times New Roman"/>
        </w:rPr>
        <w:t>This Section shows the screens of the parent and teacher application</w:t>
      </w:r>
      <w:r w:rsidR="00EE1712">
        <w:rPr>
          <w:rFonts w:ascii="Times New Roman" w:hAnsi="Times New Roman" w:cs="Times New Roman"/>
        </w:rPr>
        <w:t>.</w:t>
      </w:r>
    </w:p>
    <w:p w14:paraId="286AA8AA" w14:textId="77777777" w:rsidR="00EE1712" w:rsidRPr="0090685D" w:rsidRDefault="00EE1712" w:rsidP="0090685D">
      <w:pPr>
        <w:rPr>
          <w:rFonts w:ascii="Times New Roman" w:hAnsi="Times New Roman" w:cs="Times New Roman"/>
        </w:rPr>
      </w:pPr>
    </w:p>
    <w:p w14:paraId="19FDE79E" w14:textId="6B48C3CC" w:rsidR="00FB7629" w:rsidRDefault="00FB7629" w:rsidP="00FB7629">
      <w:pPr>
        <w:pStyle w:val="Heading4"/>
        <w:rPr>
          <w:rFonts w:ascii="Times New Roman" w:hAnsi="Times New Roman" w:cs="Times New Roman"/>
          <w:b/>
          <w:bCs/>
          <w:i w:val="0"/>
          <w:iCs w:val="0"/>
          <w:color w:val="000000" w:themeColor="text1"/>
        </w:rPr>
      </w:pPr>
      <w:r>
        <w:rPr>
          <w:rFonts w:ascii="Times New Roman" w:hAnsi="Times New Roman" w:cs="Times New Roman"/>
          <w:b/>
          <w:bCs/>
          <w:i w:val="0"/>
          <w:iCs w:val="0"/>
          <w:color w:val="000000" w:themeColor="text1"/>
        </w:rPr>
        <w:t xml:space="preserve"> Login Page</w:t>
      </w:r>
    </w:p>
    <w:p w14:paraId="59ED61F0" w14:textId="7681DB31" w:rsidR="00DA2754" w:rsidRPr="00DA2754" w:rsidRDefault="00332884" w:rsidP="00DA2754">
      <w:pPr>
        <w:rPr>
          <w:rFonts w:ascii="Times New Roman" w:hAnsi="Times New Roman" w:cs="Times New Roman"/>
        </w:rPr>
      </w:pPr>
      <w:r>
        <w:rPr>
          <w:noProof/>
        </w:rPr>
        <w:drawing>
          <wp:anchor distT="0" distB="0" distL="114300" distR="114300" simplePos="0" relativeHeight="251692032" behindDoc="1" locked="0" layoutInCell="1" allowOverlap="1" wp14:anchorId="125FCB17" wp14:editId="155059F5">
            <wp:simplePos x="0" y="0"/>
            <wp:positionH relativeFrom="margin">
              <wp:posOffset>-346520</wp:posOffset>
            </wp:positionH>
            <wp:positionV relativeFrom="paragraph">
              <wp:posOffset>205740</wp:posOffset>
            </wp:positionV>
            <wp:extent cx="6626860" cy="3336925"/>
            <wp:effectExtent l="0" t="0" r="2540" b="0"/>
            <wp:wrapTight wrapText="bothSides">
              <wp:wrapPolygon edited="0">
                <wp:start x="0" y="0"/>
                <wp:lineTo x="0" y="21456"/>
                <wp:lineTo x="21546" y="21456"/>
                <wp:lineTo x="21546" y="0"/>
                <wp:lineTo x="0" y="0"/>
              </wp:wrapPolygon>
            </wp:wrapTight>
            <wp:docPr id="1794988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6626860" cy="33369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82EC43" w14:textId="77777777" w:rsidR="00371C1C" w:rsidRDefault="00371C1C" w:rsidP="00F94F18">
      <w:pPr>
        <w:rPr>
          <w:rFonts w:ascii="Times New Roman" w:hAnsi="Times New Roman" w:cs="Times New Roman"/>
        </w:rPr>
      </w:pPr>
    </w:p>
    <w:p w14:paraId="5CD64BAB" w14:textId="0BFB99E4" w:rsidR="007C42BB" w:rsidRDefault="007C42BB" w:rsidP="00F94F18">
      <w:pPr>
        <w:rPr>
          <w:rFonts w:ascii="Times New Roman" w:hAnsi="Times New Roman" w:cs="Times New Roman"/>
        </w:rPr>
      </w:pPr>
    </w:p>
    <w:p w14:paraId="57308E9C" w14:textId="3B4DA258" w:rsidR="00BF559A" w:rsidRDefault="00BF559A" w:rsidP="00F94F18">
      <w:pPr>
        <w:rPr>
          <w:rFonts w:ascii="Times New Roman" w:hAnsi="Times New Roman" w:cs="Times New Roman"/>
        </w:rPr>
      </w:pPr>
    </w:p>
    <w:p w14:paraId="1936D39E" w14:textId="77777777" w:rsidR="00BF559A" w:rsidRDefault="00BF559A" w:rsidP="00F94F18">
      <w:pPr>
        <w:rPr>
          <w:rFonts w:ascii="Times New Roman" w:hAnsi="Times New Roman" w:cs="Times New Roman"/>
        </w:rPr>
      </w:pPr>
    </w:p>
    <w:p w14:paraId="106C6E91" w14:textId="77777777" w:rsidR="00BF559A" w:rsidRDefault="00BF559A" w:rsidP="00F94F18">
      <w:pPr>
        <w:rPr>
          <w:rFonts w:ascii="Times New Roman" w:hAnsi="Times New Roman" w:cs="Times New Roman"/>
        </w:rPr>
      </w:pPr>
    </w:p>
    <w:p w14:paraId="19A8222B" w14:textId="77777777" w:rsidR="00BF559A" w:rsidRDefault="00BF559A" w:rsidP="00F94F18">
      <w:pPr>
        <w:rPr>
          <w:rFonts w:ascii="Times New Roman" w:hAnsi="Times New Roman" w:cs="Times New Roman"/>
        </w:rPr>
      </w:pPr>
    </w:p>
    <w:p w14:paraId="6C9FB3C0" w14:textId="4AAE14DE" w:rsidR="00BF559A" w:rsidRDefault="00BF559A" w:rsidP="00F94F18">
      <w:pPr>
        <w:rPr>
          <w:rFonts w:ascii="Times New Roman" w:hAnsi="Times New Roman" w:cs="Times New Roman"/>
        </w:rPr>
      </w:pPr>
    </w:p>
    <w:p w14:paraId="6A153F29" w14:textId="77777777" w:rsidR="00BF559A" w:rsidRDefault="00BF559A" w:rsidP="00F94F18">
      <w:pPr>
        <w:rPr>
          <w:rFonts w:ascii="Times New Roman" w:hAnsi="Times New Roman" w:cs="Times New Roman"/>
        </w:rPr>
      </w:pPr>
    </w:p>
    <w:p w14:paraId="42A3650A" w14:textId="77777777" w:rsidR="00BF559A" w:rsidRDefault="00BF559A" w:rsidP="00F94F18">
      <w:pPr>
        <w:rPr>
          <w:rFonts w:ascii="Times New Roman" w:hAnsi="Times New Roman" w:cs="Times New Roman"/>
        </w:rPr>
      </w:pPr>
    </w:p>
    <w:p w14:paraId="608328D3" w14:textId="77777777" w:rsidR="00BF559A" w:rsidRDefault="00BF559A" w:rsidP="00F94F18">
      <w:pPr>
        <w:rPr>
          <w:rFonts w:ascii="Times New Roman" w:hAnsi="Times New Roman" w:cs="Times New Roman"/>
        </w:rPr>
      </w:pPr>
    </w:p>
    <w:p w14:paraId="234E36C3" w14:textId="317832D4" w:rsidR="00BF559A" w:rsidRDefault="007C42BB" w:rsidP="00BF559A">
      <w:pPr>
        <w:pStyle w:val="Heading4"/>
        <w:rPr>
          <w:rFonts w:ascii="Times New Roman" w:hAnsi="Times New Roman" w:cs="Times New Roman"/>
          <w:b/>
          <w:bCs/>
          <w:i w:val="0"/>
          <w:iCs w:val="0"/>
          <w:color w:val="000000" w:themeColor="text1"/>
        </w:rPr>
      </w:pPr>
      <w:r>
        <w:rPr>
          <w:rFonts w:ascii="Times New Roman" w:hAnsi="Times New Roman" w:cs="Times New Roman"/>
          <w:b/>
          <w:bCs/>
          <w:i w:val="0"/>
          <w:iCs w:val="0"/>
          <w:color w:val="000000" w:themeColor="text1"/>
        </w:rPr>
        <w:t>Signup</w:t>
      </w:r>
    </w:p>
    <w:p w14:paraId="1282A556" w14:textId="48184CEE" w:rsidR="00BF559A" w:rsidRPr="00BF559A" w:rsidRDefault="00BF559A" w:rsidP="00BF559A">
      <w:r>
        <w:rPr>
          <w:noProof/>
        </w:rPr>
        <w:drawing>
          <wp:anchor distT="0" distB="0" distL="114300" distR="114300" simplePos="0" relativeHeight="251693056" behindDoc="1" locked="0" layoutInCell="1" allowOverlap="1" wp14:anchorId="756DA5E5" wp14:editId="7823ED37">
            <wp:simplePos x="0" y="0"/>
            <wp:positionH relativeFrom="margin">
              <wp:posOffset>-315595</wp:posOffset>
            </wp:positionH>
            <wp:positionV relativeFrom="paragraph">
              <wp:posOffset>186880</wp:posOffset>
            </wp:positionV>
            <wp:extent cx="6603365" cy="3324860"/>
            <wp:effectExtent l="0" t="0" r="6985" b="8890"/>
            <wp:wrapTight wrapText="bothSides">
              <wp:wrapPolygon edited="0">
                <wp:start x="0" y="0"/>
                <wp:lineTo x="0" y="21534"/>
                <wp:lineTo x="21561" y="21534"/>
                <wp:lineTo x="21561" y="0"/>
                <wp:lineTo x="0" y="0"/>
              </wp:wrapPolygon>
            </wp:wrapTight>
            <wp:docPr id="68314845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148458" name="Picture 3" descr="A screenshot of a computer&#10;&#10;AI-generated content may be incorrect."/>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6603365" cy="33248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E71774" w14:textId="6BFEC69A" w:rsidR="00BF559A" w:rsidRPr="00BF559A" w:rsidRDefault="00BF559A" w:rsidP="00BF559A"/>
    <w:p w14:paraId="631FFB3C" w14:textId="540C32DA" w:rsidR="00787AA9" w:rsidRDefault="00787AA9" w:rsidP="00787AA9">
      <w:pPr>
        <w:pStyle w:val="Heading4"/>
        <w:rPr>
          <w:rFonts w:ascii="Times New Roman" w:hAnsi="Times New Roman" w:cs="Times New Roman"/>
          <w:b/>
          <w:bCs/>
          <w:i w:val="0"/>
          <w:iCs w:val="0"/>
          <w:color w:val="000000" w:themeColor="text1"/>
        </w:rPr>
      </w:pPr>
      <w:r>
        <w:rPr>
          <w:rFonts w:ascii="Times New Roman" w:hAnsi="Times New Roman" w:cs="Times New Roman"/>
          <w:b/>
          <w:bCs/>
          <w:i w:val="0"/>
          <w:iCs w:val="0"/>
          <w:color w:val="000000" w:themeColor="text1"/>
        </w:rPr>
        <w:lastRenderedPageBreak/>
        <w:t>Dashboard</w:t>
      </w:r>
    </w:p>
    <w:p w14:paraId="36760B64" w14:textId="674C1103" w:rsidR="00BB1795" w:rsidRDefault="00BB1795" w:rsidP="00787AA9">
      <w:r>
        <w:rPr>
          <w:noProof/>
        </w:rPr>
        <w:drawing>
          <wp:anchor distT="0" distB="0" distL="114300" distR="114300" simplePos="0" relativeHeight="251694080" behindDoc="1" locked="0" layoutInCell="1" allowOverlap="1" wp14:anchorId="611BE745" wp14:editId="6C359606">
            <wp:simplePos x="0" y="0"/>
            <wp:positionH relativeFrom="margin">
              <wp:align>center</wp:align>
            </wp:positionH>
            <wp:positionV relativeFrom="paragraph">
              <wp:posOffset>263253</wp:posOffset>
            </wp:positionV>
            <wp:extent cx="6652260" cy="3514725"/>
            <wp:effectExtent l="0" t="0" r="0" b="9525"/>
            <wp:wrapTight wrapText="bothSides">
              <wp:wrapPolygon edited="0">
                <wp:start x="0" y="0"/>
                <wp:lineTo x="0" y="21541"/>
                <wp:lineTo x="21526" y="21541"/>
                <wp:lineTo x="21526" y="0"/>
                <wp:lineTo x="0" y="0"/>
              </wp:wrapPolygon>
            </wp:wrapTight>
            <wp:docPr id="4778170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652260" cy="35147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C960A2" w14:textId="2470B529" w:rsidR="00BB1795" w:rsidRDefault="00772726" w:rsidP="00BB1795">
      <w:pPr>
        <w:pStyle w:val="Heading4"/>
        <w:rPr>
          <w:rFonts w:ascii="Times New Roman" w:hAnsi="Times New Roman" w:cs="Times New Roman"/>
          <w:b/>
          <w:bCs/>
          <w:i w:val="0"/>
          <w:iCs w:val="0"/>
          <w:color w:val="000000" w:themeColor="text1"/>
        </w:rPr>
      </w:pPr>
      <w:r>
        <w:rPr>
          <w:rFonts w:ascii="Times New Roman" w:hAnsi="Times New Roman" w:cs="Times New Roman"/>
          <w:b/>
          <w:bCs/>
          <w:i w:val="0"/>
          <w:iCs w:val="0"/>
          <w:color w:val="000000" w:themeColor="text1"/>
        </w:rPr>
        <w:lastRenderedPageBreak/>
        <w:t>Monitor Children</w:t>
      </w:r>
    </w:p>
    <w:p w14:paraId="2FD0B1B0" w14:textId="39B34BA1" w:rsidR="00BB1795" w:rsidRDefault="00BB1795" w:rsidP="00787AA9">
      <w:r>
        <w:rPr>
          <w:noProof/>
        </w:rPr>
        <w:drawing>
          <wp:anchor distT="0" distB="0" distL="114300" distR="114300" simplePos="0" relativeHeight="251695104" behindDoc="1" locked="0" layoutInCell="1" allowOverlap="1" wp14:anchorId="24AD8145" wp14:editId="7320F17B">
            <wp:simplePos x="0" y="0"/>
            <wp:positionH relativeFrom="margin">
              <wp:posOffset>-367220</wp:posOffset>
            </wp:positionH>
            <wp:positionV relativeFrom="paragraph">
              <wp:posOffset>305435</wp:posOffset>
            </wp:positionV>
            <wp:extent cx="6697345" cy="3538855"/>
            <wp:effectExtent l="0" t="0" r="8255" b="4445"/>
            <wp:wrapTight wrapText="bothSides">
              <wp:wrapPolygon edited="0">
                <wp:start x="0" y="0"/>
                <wp:lineTo x="0" y="21511"/>
                <wp:lineTo x="21565" y="21511"/>
                <wp:lineTo x="21565" y="0"/>
                <wp:lineTo x="0" y="0"/>
              </wp:wrapPolygon>
            </wp:wrapTight>
            <wp:docPr id="1781361975"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361975" name="Picture 6" descr="A screenshot of a computer&#10;&#10;AI-generated content may be incorrect."/>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697345" cy="35388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A50644" w14:textId="77777777" w:rsidR="00BB1795" w:rsidRDefault="00BB1795" w:rsidP="00787AA9"/>
    <w:p w14:paraId="10E7059A" w14:textId="77777777" w:rsidR="00BB1795" w:rsidRDefault="00BB1795" w:rsidP="00787AA9"/>
    <w:p w14:paraId="56699104" w14:textId="77777777" w:rsidR="00BB1795" w:rsidRDefault="00BB1795" w:rsidP="00787AA9"/>
    <w:p w14:paraId="687DB213" w14:textId="77777777" w:rsidR="00BB1795" w:rsidRDefault="00BB1795" w:rsidP="00787AA9"/>
    <w:p w14:paraId="6F545248" w14:textId="77777777" w:rsidR="00BB1795" w:rsidRDefault="00BB1795" w:rsidP="00787AA9"/>
    <w:p w14:paraId="4DA836B9" w14:textId="77777777" w:rsidR="00BB1795" w:rsidRDefault="00BB1795" w:rsidP="00787AA9"/>
    <w:p w14:paraId="60BB9858" w14:textId="1575017B" w:rsidR="00787AA9" w:rsidRDefault="00787AA9" w:rsidP="00787AA9"/>
    <w:p w14:paraId="665BDCBB" w14:textId="77777777" w:rsidR="006B43A4" w:rsidRDefault="006B43A4" w:rsidP="00787AA9"/>
    <w:p w14:paraId="5DE879C1" w14:textId="77777777" w:rsidR="006B43A4" w:rsidRDefault="006B43A4" w:rsidP="00787AA9"/>
    <w:p w14:paraId="1B16DAF5" w14:textId="77777777" w:rsidR="006B43A4" w:rsidRDefault="006B43A4" w:rsidP="00787AA9"/>
    <w:p w14:paraId="7CA35A24" w14:textId="77777777" w:rsidR="006B43A4" w:rsidRPr="00787AA9" w:rsidRDefault="006B43A4" w:rsidP="00787AA9"/>
    <w:p w14:paraId="4A7B23C8" w14:textId="7A80AB76" w:rsidR="00414102" w:rsidRPr="0042336E" w:rsidRDefault="00414102" w:rsidP="0042336E">
      <w:pPr>
        <w:pStyle w:val="Heading2"/>
        <w:rPr>
          <w:rFonts w:ascii="Times New Roman" w:hAnsi="Times New Roman" w:cs="Times New Roman"/>
          <w:b/>
          <w:bCs/>
          <w:color w:val="000000" w:themeColor="text1"/>
        </w:rPr>
      </w:pPr>
      <w:bookmarkStart w:id="62" w:name="_Toc199099954"/>
      <w:r w:rsidRPr="0042336E">
        <w:rPr>
          <w:rFonts w:ascii="Times New Roman" w:hAnsi="Times New Roman" w:cs="Times New Roman"/>
          <w:b/>
          <w:bCs/>
          <w:color w:val="000000" w:themeColor="text1"/>
        </w:rPr>
        <w:lastRenderedPageBreak/>
        <w:t>Screen Objects and Actions</w:t>
      </w:r>
      <w:bookmarkEnd w:id="62"/>
    </w:p>
    <w:p w14:paraId="50864AE8" w14:textId="7E52DDE4" w:rsidR="00164562" w:rsidRPr="00164562" w:rsidRDefault="00164562" w:rsidP="00164562">
      <w:pPr>
        <w:rPr>
          <w:rFonts w:ascii="Times New Roman" w:hAnsi="Times New Roman" w:cs="Times New Roman"/>
        </w:rPr>
      </w:pPr>
      <w:r w:rsidRPr="00164562">
        <w:rPr>
          <w:rFonts w:ascii="Times New Roman" w:hAnsi="Times New Roman" w:cs="Times New Roman"/>
        </w:rPr>
        <w:t xml:space="preserve">This subsection outlines the different screens and user interactions present in the </w:t>
      </w:r>
      <w:r>
        <w:rPr>
          <w:rFonts w:ascii="Times New Roman" w:hAnsi="Times New Roman" w:cs="Times New Roman"/>
          <w:b/>
          <w:bCs/>
        </w:rPr>
        <w:t>BrainBee</w:t>
      </w:r>
      <w:r w:rsidRPr="00164562">
        <w:rPr>
          <w:rFonts w:ascii="Times New Roman" w:hAnsi="Times New Roman" w:cs="Times New Roman"/>
        </w:rPr>
        <w:t xml:space="preserve"> application.</w:t>
      </w:r>
    </w:p>
    <w:p w14:paraId="28B54732" w14:textId="14C7D014" w:rsidR="00164562" w:rsidRDefault="00CD7F8D" w:rsidP="00164562">
      <w:pPr>
        <w:pStyle w:val="ListParagraph"/>
        <w:numPr>
          <w:ilvl w:val="2"/>
          <w:numId w:val="6"/>
        </w:numPr>
        <w:rPr>
          <w:rFonts w:ascii="Times New Roman" w:hAnsi="Times New Roman" w:cs="Times New Roman"/>
        </w:rPr>
      </w:pPr>
      <w:bookmarkStart w:id="63" w:name="_Toc199099955"/>
      <w:r w:rsidRPr="002C17A9">
        <w:rPr>
          <w:rStyle w:val="Heading3Char"/>
          <w:rFonts w:ascii="Times New Roman" w:hAnsi="Times New Roman" w:cs="Times New Roman"/>
          <w:b/>
          <w:bCs/>
          <w:color w:val="000000" w:themeColor="text1"/>
        </w:rPr>
        <w:t>Login Screen:</w:t>
      </w:r>
      <w:bookmarkEnd w:id="63"/>
      <w:r w:rsidRPr="002C17A9">
        <w:rPr>
          <w:rFonts w:ascii="Times New Roman" w:hAnsi="Times New Roman" w:cs="Times New Roman"/>
          <w:color w:val="000000" w:themeColor="text1"/>
        </w:rPr>
        <w:t xml:space="preserve"> </w:t>
      </w:r>
      <w:r w:rsidRPr="00CD7F8D">
        <w:rPr>
          <w:rFonts w:ascii="Times New Roman" w:hAnsi="Times New Roman" w:cs="Times New Roman"/>
        </w:rPr>
        <w:t>Allows existing users to access their account using their username/email and password or via social logins (Apple/Google). Provides options for password recovery and new user sign-up.</w:t>
      </w:r>
    </w:p>
    <w:p w14:paraId="1FD20194" w14:textId="77777777" w:rsidR="00164562" w:rsidRPr="00164562" w:rsidRDefault="00164562" w:rsidP="00164562">
      <w:pPr>
        <w:rPr>
          <w:rFonts w:ascii="Times New Roman" w:hAnsi="Times New Roman" w:cs="Times New Roman"/>
        </w:rPr>
      </w:pPr>
    </w:p>
    <w:p w14:paraId="047AF511" w14:textId="67EC1FDE" w:rsidR="00164562" w:rsidRDefault="00CD7F8D" w:rsidP="00164562">
      <w:pPr>
        <w:pStyle w:val="ListParagraph"/>
        <w:numPr>
          <w:ilvl w:val="2"/>
          <w:numId w:val="6"/>
        </w:numPr>
        <w:rPr>
          <w:rFonts w:ascii="Times New Roman" w:hAnsi="Times New Roman" w:cs="Times New Roman"/>
        </w:rPr>
      </w:pPr>
      <w:bookmarkStart w:id="64" w:name="_Toc199099956"/>
      <w:r w:rsidRPr="002C17A9">
        <w:rPr>
          <w:rStyle w:val="Heading3Char"/>
          <w:rFonts w:ascii="Times New Roman" w:hAnsi="Times New Roman" w:cs="Times New Roman"/>
          <w:b/>
          <w:bCs/>
          <w:color w:val="000000" w:themeColor="text1"/>
        </w:rPr>
        <w:t>Sign Up Screen:</w:t>
      </w:r>
      <w:bookmarkEnd w:id="64"/>
      <w:r w:rsidRPr="002C17A9">
        <w:rPr>
          <w:rFonts w:ascii="Times New Roman" w:hAnsi="Times New Roman" w:cs="Times New Roman"/>
          <w:color w:val="000000" w:themeColor="text1"/>
        </w:rPr>
        <w:t xml:space="preserve"> </w:t>
      </w:r>
      <w:r w:rsidRPr="00CD7F8D">
        <w:rPr>
          <w:rFonts w:ascii="Times New Roman" w:hAnsi="Times New Roman" w:cs="Times New Roman"/>
        </w:rPr>
        <w:t>Enables new users to create an account by providing their full name, username/email, and password, or by using social logins. Offers a link to log in for existing users.</w:t>
      </w:r>
    </w:p>
    <w:p w14:paraId="61E62FB3" w14:textId="77777777" w:rsidR="00164562" w:rsidRPr="00164562" w:rsidRDefault="00164562" w:rsidP="00164562">
      <w:pPr>
        <w:rPr>
          <w:rFonts w:ascii="Times New Roman" w:hAnsi="Times New Roman" w:cs="Times New Roman"/>
        </w:rPr>
      </w:pPr>
    </w:p>
    <w:p w14:paraId="2BFFA79A" w14:textId="6CDC2164" w:rsidR="00CD7F8D" w:rsidRDefault="00CD7F8D" w:rsidP="00CD7F8D">
      <w:pPr>
        <w:pStyle w:val="ListParagraph"/>
        <w:numPr>
          <w:ilvl w:val="2"/>
          <w:numId w:val="6"/>
        </w:numPr>
        <w:rPr>
          <w:rFonts w:ascii="Times New Roman" w:hAnsi="Times New Roman" w:cs="Times New Roman"/>
        </w:rPr>
      </w:pPr>
      <w:bookmarkStart w:id="65" w:name="_Toc199099957"/>
      <w:r w:rsidRPr="002C17A9">
        <w:rPr>
          <w:rStyle w:val="Heading3Char"/>
          <w:rFonts w:ascii="Times New Roman" w:hAnsi="Times New Roman" w:cs="Times New Roman"/>
          <w:b/>
          <w:bCs/>
          <w:color w:val="000000" w:themeColor="text1"/>
        </w:rPr>
        <w:t>Home/Dashboard Screen:</w:t>
      </w:r>
      <w:bookmarkEnd w:id="65"/>
      <w:r w:rsidRPr="002C17A9">
        <w:rPr>
          <w:rFonts w:ascii="Times New Roman" w:hAnsi="Times New Roman" w:cs="Times New Roman"/>
          <w:color w:val="000000" w:themeColor="text1"/>
        </w:rPr>
        <w:t xml:space="preserve"> </w:t>
      </w:r>
      <w:r w:rsidRPr="00CD7F8D">
        <w:rPr>
          <w:rFonts w:ascii="Times New Roman" w:hAnsi="Times New Roman" w:cs="Times New Roman"/>
        </w:rPr>
        <w:t>Displays user's progress (score, achievements), features promotional banners like "Bookmark Questions," and lists available subjects (Mathematics, Physics, Biology) for quizzing. Provides main navigation via bottom tabs.</w:t>
      </w:r>
    </w:p>
    <w:p w14:paraId="7D1F2355" w14:textId="77777777" w:rsidR="00164562" w:rsidRPr="00164562" w:rsidRDefault="00164562" w:rsidP="00164562">
      <w:pPr>
        <w:rPr>
          <w:rFonts w:ascii="Times New Roman" w:hAnsi="Times New Roman" w:cs="Times New Roman"/>
        </w:rPr>
      </w:pPr>
    </w:p>
    <w:p w14:paraId="09CD7D5D" w14:textId="6E74BD1A" w:rsidR="00CD7F8D" w:rsidRDefault="00CD7F8D" w:rsidP="00CD7F8D">
      <w:pPr>
        <w:pStyle w:val="ListParagraph"/>
        <w:numPr>
          <w:ilvl w:val="2"/>
          <w:numId w:val="6"/>
        </w:numPr>
        <w:rPr>
          <w:rFonts w:ascii="Times New Roman" w:hAnsi="Times New Roman" w:cs="Times New Roman"/>
        </w:rPr>
      </w:pPr>
      <w:bookmarkStart w:id="66" w:name="_Toc199099958"/>
      <w:r w:rsidRPr="002C17A9">
        <w:rPr>
          <w:rStyle w:val="Heading3Char"/>
          <w:rFonts w:ascii="Times New Roman" w:hAnsi="Times New Roman" w:cs="Times New Roman"/>
          <w:b/>
          <w:bCs/>
          <w:color w:val="000000" w:themeColor="text1"/>
        </w:rPr>
        <w:t>Battle Overview Screen:</w:t>
      </w:r>
      <w:bookmarkEnd w:id="66"/>
      <w:r w:rsidRPr="002C17A9">
        <w:rPr>
          <w:rFonts w:ascii="Times New Roman" w:hAnsi="Times New Roman" w:cs="Times New Roman"/>
          <w:color w:val="000000" w:themeColor="text1"/>
        </w:rPr>
        <w:t xml:space="preserve"> </w:t>
      </w:r>
      <w:r w:rsidRPr="00CD7F8D">
        <w:rPr>
          <w:rFonts w:ascii="Times New Roman" w:hAnsi="Times New Roman" w:cs="Times New Roman"/>
        </w:rPr>
        <w:t>Shows the user's battle statistics (wins, rank) and a history of past battles. Allows users to start a new battle or join one using an invitation code.</w:t>
      </w:r>
    </w:p>
    <w:p w14:paraId="74CD098E" w14:textId="77777777" w:rsidR="00164562" w:rsidRPr="00164562" w:rsidRDefault="00164562" w:rsidP="00164562">
      <w:pPr>
        <w:rPr>
          <w:rFonts w:ascii="Times New Roman" w:hAnsi="Times New Roman" w:cs="Times New Roman"/>
        </w:rPr>
      </w:pPr>
    </w:p>
    <w:p w14:paraId="2B4F1807" w14:textId="3F1D49BC" w:rsidR="00CD7F8D" w:rsidRDefault="00CD7F8D" w:rsidP="00CD7F8D">
      <w:pPr>
        <w:pStyle w:val="ListParagraph"/>
        <w:numPr>
          <w:ilvl w:val="2"/>
          <w:numId w:val="6"/>
        </w:numPr>
        <w:rPr>
          <w:rFonts w:ascii="Times New Roman" w:hAnsi="Times New Roman" w:cs="Times New Roman"/>
        </w:rPr>
      </w:pPr>
      <w:bookmarkStart w:id="67" w:name="_Toc199099959"/>
      <w:r w:rsidRPr="002C17A9">
        <w:rPr>
          <w:rStyle w:val="Heading3Char"/>
          <w:rFonts w:ascii="Times New Roman" w:hAnsi="Times New Roman" w:cs="Times New Roman"/>
          <w:b/>
          <w:bCs/>
          <w:color w:val="000000" w:themeColor="text1"/>
        </w:rPr>
        <w:t>Select Subject Screen (for Battle):</w:t>
      </w:r>
      <w:bookmarkEnd w:id="67"/>
      <w:r w:rsidRPr="002C17A9">
        <w:rPr>
          <w:rFonts w:ascii="Times New Roman" w:hAnsi="Times New Roman" w:cs="Times New Roman"/>
          <w:color w:val="000000" w:themeColor="text1"/>
        </w:rPr>
        <w:t xml:space="preserve"> </w:t>
      </w:r>
      <w:r w:rsidRPr="00CD7F8D">
        <w:rPr>
          <w:rFonts w:ascii="Times New Roman" w:hAnsi="Times New Roman" w:cs="Times New Roman"/>
        </w:rPr>
        <w:t>Presents a list of academic subjects (English, Biology, Mathematics, etc.) for the user to choose from before starting a quiz or battle.</w:t>
      </w:r>
    </w:p>
    <w:p w14:paraId="267A9594" w14:textId="77777777" w:rsidR="00164562" w:rsidRPr="00164562" w:rsidRDefault="00164562" w:rsidP="00164562">
      <w:pPr>
        <w:rPr>
          <w:rFonts w:ascii="Times New Roman" w:hAnsi="Times New Roman" w:cs="Times New Roman"/>
        </w:rPr>
      </w:pPr>
    </w:p>
    <w:p w14:paraId="145983B6" w14:textId="0309339B" w:rsidR="00CD7F8D" w:rsidRDefault="00CD7F8D" w:rsidP="00CD7F8D">
      <w:pPr>
        <w:pStyle w:val="ListParagraph"/>
        <w:numPr>
          <w:ilvl w:val="2"/>
          <w:numId w:val="6"/>
        </w:numPr>
        <w:rPr>
          <w:rFonts w:ascii="Times New Roman" w:hAnsi="Times New Roman" w:cs="Times New Roman"/>
        </w:rPr>
      </w:pPr>
      <w:bookmarkStart w:id="68" w:name="_Toc199099960"/>
      <w:r w:rsidRPr="002C17A9">
        <w:rPr>
          <w:rStyle w:val="Heading3Char"/>
          <w:rFonts w:ascii="Times New Roman" w:hAnsi="Times New Roman" w:cs="Times New Roman"/>
          <w:b/>
          <w:bCs/>
          <w:color w:val="000000" w:themeColor="text1"/>
        </w:rPr>
        <w:t>Select Chapters Screen:</w:t>
      </w:r>
      <w:bookmarkEnd w:id="68"/>
      <w:r w:rsidRPr="002C17A9">
        <w:rPr>
          <w:rFonts w:ascii="Times New Roman" w:hAnsi="Times New Roman" w:cs="Times New Roman"/>
          <w:color w:val="000000" w:themeColor="text1"/>
        </w:rPr>
        <w:t xml:space="preserve"> </w:t>
      </w:r>
      <w:r w:rsidRPr="00CD7F8D">
        <w:rPr>
          <w:rFonts w:ascii="Times New Roman" w:hAnsi="Times New Roman" w:cs="Times New Roman"/>
        </w:rPr>
        <w:t>Allows the user to refine their quiz/battle by selecting specific chapters (e.g., Algebra, Geometry) within the previously chosen subject.</w:t>
      </w:r>
    </w:p>
    <w:p w14:paraId="31623C83" w14:textId="77777777" w:rsidR="00164562" w:rsidRPr="00164562" w:rsidRDefault="00164562" w:rsidP="00164562">
      <w:pPr>
        <w:rPr>
          <w:rFonts w:ascii="Times New Roman" w:hAnsi="Times New Roman" w:cs="Times New Roman"/>
        </w:rPr>
      </w:pPr>
    </w:p>
    <w:p w14:paraId="5C21F30F" w14:textId="1B6F4541" w:rsidR="00164562" w:rsidRDefault="00CD7F8D" w:rsidP="00164562">
      <w:pPr>
        <w:pStyle w:val="ListParagraph"/>
        <w:numPr>
          <w:ilvl w:val="2"/>
          <w:numId w:val="6"/>
        </w:numPr>
        <w:rPr>
          <w:rFonts w:ascii="Times New Roman" w:hAnsi="Times New Roman" w:cs="Times New Roman"/>
        </w:rPr>
      </w:pPr>
      <w:bookmarkStart w:id="69" w:name="_Toc199099961"/>
      <w:r w:rsidRPr="002C17A9">
        <w:rPr>
          <w:rStyle w:val="Heading3Char"/>
          <w:rFonts w:ascii="Times New Roman" w:hAnsi="Times New Roman" w:cs="Times New Roman"/>
          <w:b/>
          <w:bCs/>
          <w:color w:val="000000" w:themeColor="text1"/>
        </w:rPr>
        <w:t>Brain Battle Screen:</w:t>
      </w:r>
      <w:bookmarkEnd w:id="69"/>
      <w:r w:rsidRPr="002C17A9">
        <w:rPr>
          <w:rFonts w:ascii="Times New Roman" w:hAnsi="Times New Roman" w:cs="Times New Roman"/>
          <w:color w:val="000000" w:themeColor="text1"/>
        </w:rPr>
        <w:t xml:space="preserve"> </w:t>
      </w:r>
      <w:r w:rsidRPr="00CD7F8D">
        <w:rPr>
          <w:rFonts w:ascii="Times New Roman" w:hAnsi="Times New Roman" w:cs="Times New Roman"/>
        </w:rPr>
        <w:t>Displays the live quiz interface showing the current question, multiple-choice answers, user and opponent scores, question progress, and a countdown timer.</w:t>
      </w:r>
    </w:p>
    <w:p w14:paraId="36AFBB9C" w14:textId="77777777" w:rsidR="00164562" w:rsidRPr="00164562" w:rsidRDefault="00164562" w:rsidP="00164562">
      <w:pPr>
        <w:rPr>
          <w:rFonts w:ascii="Times New Roman" w:hAnsi="Times New Roman" w:cs="Times New Roman"/>
        </w:rPr>
      </w:pPr>
    </w:p>
    <w:p w14:paraId="355300BE" w14:textId="2C5994EC" w:rsidR="00CD7F8D" w:rsidRPr="00CD7F8D" w:rsidRDefault="00CD7F8D" w:rsidP="00CD7F8D">
      <w:pPr>
        <w:pStyle w:val="ListParagraph"/>
        <w:numPr>
          <w:ilvl w:val="2"/>
          <w:numId w:val="6"/>
        </w:numPr>
        <w:rPr>
          <w:rFonts w:ascii="Times New Roman" w:hAnsi="Times New Roman" w:cs="Times New Roman"/>
        </w:rPr>
      </w:pPr>
      <w:bookmarkStart w:id="70" w:name="_Toc199099962"/>
      <w:r w:rsidRPr="002C17A9">
        <w:rPr>
          <w:rStyle w:val="Heading3Char"/>
          <w:rFonts w:ascii="Times New Roman" w:hAnsi="Times New Roman" w:cs="Times New Roman"/>
          <w:b/>
          <w:bCs/>
          <w:color w:val="000000" w:themeColor="text1"/>
        </w:rPr>
        <w:t>Battle Result Popup:</w:t>
      </w:r>
      <w:bookmarkEnd w:id="70"/>
      <w:r w:rsidRPr="002C17A9">
        <w:rPr>
          <w:rFonts w:ascii="Times New Roman" w:hAnsi="Times New Roman" w:cs="Times New Roman"/>
          <w:color w:val="000000" w:themeColor="text1"/>
        </w:rPr>
        <w:t xml:space="preserve"> </w:t>
      </w:r>
      <w:r w:rsidRPr="00CD7F8D">
        <w:rPr>
          <w:rFonts w:ascii="Times New Roman" w:hAnsi="Times New Roman" w:cs="Times New Roman"/>
        </w:rPr>
        <w:t>A modal dialog that appears after a battle, indicating whether the user won or lost, and showing their score versus the opponent's score.</w:t>
      </w:r>
    </w:p>
    <w:p w14:paraId="41E5D166" w14:textId="580DA1BA" w:rsidR="00164562" w:rsidRDefault="00CD7F8D" w:rsidP="00164562">
      <w:pPr>
        <w:pStyle w:val="ListParagraph"/>
        <w:numPr>
          <w:ilvl w:val="2"/>
          <w:numId w:val="6"/>
        </w:numPr>
        <w:rPr>
          <w:rFonts w:ascii="Times New Roman" w:hAnsi="Times New Roman" w:cs="Times New Roman"/>
        </w:rPr>
      </w:pPr>
      <w:r w:rsidRPr="00CD7F8D">
        <w:rPr>
          <w:rFonts w:ascii="Times New Roman" w:hAnsi="Times New Roman" w:cs="Times New Roman"/>
          <w:b/>
          <w:bCs/>
        </w:rPr>
        <w:lastRenderedPageBreak/>
        <w:t>Quiz Report Card Screen:</w:t>
      </w:r>
      <w:r w:rsidRPr="00CD7F8D">
        <w:rPr>
          <w:rFonts w:ascii="Times New Roman" w:hAnsi="Times New Roman" w:cs="Times New Roman"/>
        </w:rPr>
        <w:t xml:space="preserve"> Provides a detailed summary of a completed quiz, including the overall result (Victory!), scores, time taken, accuracy, and a question-by-question analysis of answers.</w:t>
      </w:r>
    </w:p>
    <w:p w14:paraId="6BD1DDB2" w14:textId="77777777" w:rsidR="00164562" w:rsidRPr="00164562" w:rsidRDefault="00164562" w:rsidP="00164562">
      <w:pPr>
        <w:rPr>
          <w:rFonts w:ascii="Times New Roman" w:hAnsi="Times New Roman" w:cs="Times New Roman"/>
        </w:rPr>
      </w:pPr>
    </w:p>
    <w:p w14:paraId="41CC8B58" w14:textId="708A0F51" w:rsidR="00CD7F8D" w:rsidRDefault="00CD7F8D" w:rsidP="00CD7F8D">
      <w:pPr>
        <w:pStyle w:val="ListParagraph"/>
        <w:numPr>
          <w:ilvl w:val="2"/>
          <w:numId w:val="6"/>
        </w:numPr>
        <w:rPr>
          <w:rFonts w:ascii="Times New Roman" w:hAnsi="Times New Roman" w:cs="Times New Roman"/>
        </w:rPr>
      </w:pPr>
      <w:r w:rsidRPr="00CD7F8D">
        <w:rPr>
          <w:rFonts w:ascii="Times New Roman" w:hAnsi="Times New Roman" w:cs="Times New Roman"/>
          <w:b/>
          <w:bCs/>
        </w:rPr>
        <w:t>Battle Invitation Popup:</w:t>
      </w:r>
      <w:r w:rsidRPr="00CD7F8D">
        <w:rPr>
          <w:rFonts w:ascii="Times New Roman" w:hAnsi="Times New Roman" w:cs="Times New Roman"/>
        </w:rPr>
        <w:t xml:space="preserve"> Allows a user to join a private battle by entering a 6-digit invitation code obtained from a friend.</w:t>
      </w:r>
    </w:p>
    <w:p w14:paraId="47026DDF" w14:textId="77777777" w:rsidR="00164562" w:rsidRPr="00164562" w:rsidRDefault="00164562" w:rsidP="00164562">
      <w:pPr>
        <w:rPr>
          <w:rFonts w:ascii="Times New Roman" w:hAnsi="Times New Roman" w:cs="Times New Roman"/>
        </w:rPr>
      </w:pPr>
    </w:p>
    <w:p w14:paraId="7117883E" w14:textId="76B5ACAB" w:rsidR="00164562" w:rsidRDefault="00CD7F8D" w:rsidP="00164562">
      <w:pPr>
        <w:pStyle w:val="ListParagraph"/>
        <w:numPr>
          <w:ilvl w:val="2"/>
          <w:numId w:val="6"/>
        </w:numPr>
        <w:rPr>
          <w:rFonts w:ascii="Times New Roman" w:hAnsi="Times New Roman" w:cs="Times New Roman"/>
        </w:rPr>
      </w:pPr>
      <w:r w:rsidRPr="00CD7F8D">
        <w:rPr>
          <w:rFonts w:ascii="Times New Roman" w:hAnsi="Times New Roman" w:cs="Times New Roman"/>
          <w:b/>
          <w:bCs/>
        </w:rPr>
        <w:t>Select Subject Screen (for Flashcards):</w:t>
      </w:r>
      <w:r w:rsidRPr="00CD7F8D">
        <w:rPr>
          <w:rFonts w:ascii="Times New Roman" w:hAnsi="Times New Roman" w:cs="Times New Roman"/>
        </w:rPr>
        <w:t xml:space="preserve"> Lists available subjects (English, Biology, etc.) and indicates the number of flashcards available for each, allowing users to choose a subject for flashcard study.</w:t>
      </w:r>
    </w:p>
    <w:p w14:paraId="58C4390A" w14:textId="77777777" w:rsidR="00164562" w:rsidRPr="00164562" w:rsidRDefault="00164562" w:rsidP="00164562">
      <w:pPr>
        <w:rPr>
          <w:rFonts w:ascii="Times New Roman" w:hAnsi="Times New Roman" w:cs="Times New Roman"/>
        </w:rPr>
      </w:pPr>
    </w:p>
    <w:p w14:paraId="3151E8D5" w14:textId="23C1F103" w:rsidR="00CD7F8D" w:rsidRDefault="00CD7F8D" w:rsidP="00CD7F8D">
      <w:pPr>
        <w:pStyle w:val="ListParagraph"/>
        <w:numPr>
          <w:ilvl w:val="2"/>
          <w:numId w:val="6"/>
        </w:numPr>
        <w:rPr>
          <w:rFonts w:ascii="Times New Roman" w:hAnsi="Times New Roman" w:cs="Times New Roman"/>
        </w:rPr>
      </w:pPr>
      <w:r w:rsidRPr="00CD7F8D">
        <w:rPr>
          <w:rFonts w:ascii="Times New Roman" w:hAnsi="Times New Roman" w:cs="Times New Roman"/>
          <w:b/>
          <w:bCs/>
        </w:rPr>
        <w:t>My Classes Screen:</w:t>
      </w:r>
      <w:r w:rsidRPr="00CD7F8D">
        <w:rPr>
          <w:rFonts w:ascii="Times New Roman" w:hAnsi="Times New Roman" w:cs="Times New Roman"/>
        </w:rPr>
        <w:t xml:space="preserve"> Displays a list of classes the user is enrolled in, showing the subject, teacher, schedule, and progress on assignments for each class.</w:t>
      </w:r>
    </w:p>
    <w:p w14:paraId="76010DA1" w14:textId="77777777" w:rsidR="00164562" w:rsidRPr="00164562" w:rsidRDefault="00164562" w:rsidP="00164562">
      <w:pPr>
        <w:rPr>
          <w:rFonts w:ascii="Times New Roman" w:hAnsi="Times New Roman" w:cs="Times New Roman"/>
        </w:rPr>
      </w:pPr>
    </w:p>
    <w:p w14:paraId="2E5DF0D2" w14:textId="7A103DBC" w:rsidR="00CD7F8D" w:rsidRDefault="00CD7F8D" w:rsidP="00CD7F8D">
      <w:pPr>
        <w:pStyle w:val="ListParagraph"/>
        <w:numPr>
          <w:ilvl w:val="2"/>
          <w:numId w:val="6"/>
        </w:numPr>
        <w:rPr>
          <w:rFonts w:ascii="Times New Roman" w:hAnsi="Times New Roman" w:cs="Times New Roman"/>
        </w:rPr>
      </w:pPr>
      <w:r w:rsidRPr="00CD7F8D">
        <w:rPr>
          <w:rFonts w:ascii="Times New Roman" w:hAnsi="Times New Roman" w:cs="Times New Roman"/>
          <w:b/>
          <w:bCs/>
        </w:rPr>
        <w:t>Class Details Screen :</w:t>
      </w:r>
      <w:r w:rsidRPr="00CD7F8D">
        <w:rPr>
          <w:rFonts w:ascii="Times New Roman" w:hAnsi="Times New Roman" w:cs="Times New Roman"/>
        </w:rPr>
        <w:t xml:space="preserve"> Shows detailed information for a specific enrolled class, including schedule, student count, assignment progress, and actions like viewing materials or contacting the teacher.</w:t>
      </w:r>
    </w:p>
    <w:p w14:paraId="239621AE" w14:textId="77777777" w:rsidR="00164562" w:rsidRPr="00164562" w:rsidRDefault="00164562" w:rsidP="00164562">
      <w:pPr>
        <w:rPr>
          <w:rFonts w:ascii="Times New Roman" w:hAnsi="Times New Roman" w:cs="Times New Roman"/>
        </w:rPr>
      </w:pPr>
    </w:p>
    <w:p w14:paraId="64EC8007" w14:textId="2E05056A" w:rsidR="00CD7F8D" w:rsidRDefault="00CD7F8D" w:rsidP="00CD7F8D">
      <w:pPr>
        <w:pStyle w:val="ListParagraph"/>
        <w:numPr>
          <w:ilvl w:val="2"/>
          <w:numId w:val="6"/>
        </w:numPr>
        <w:rPr>
          <w:rFonts w:ascii="Times New Roman" w:hAnsi="Times New Roman" w:cs="Times New Roman"/>
        </w:rPr>
      </w:pPr>
      <w:r w:rsidRPr="00CD7F8D">
        <w:rPr>
          <w:rFonts w:ascii="Times New Roman" w:hAnsi="Times New Roman" w:cs="Times New Roman"/>
          <w:b/>
          <w:bCs/>
        </w:rPr>
        <w:t>Overall Score Screen :</w:t>
      </w:r>
      <w:r w:rsidRPr="00CD7F8D">
        <w:rPr>
          <w:rFonts w:ascii="Times New Roman" w:hAnsi="Times New Roman" w:cs="Times New Roman"/>
        </w:rPr>
        <w:t xml:space="preserve"> Presents the user's overall academic score and grade, along with statistics (books, quizzes, hours) and a bar chart breaking down performance by subject.</w:t>
      </w:r>
    </w:p>
    <w:p w14:paraId="0863AA79" w14:textId="77777777" w:rsidR="00164562" w:rsidRPr="00164562" w:rsidRDefault="00164562" w:rsidP="00164562">
      <w:pPr>
        <w:rPr>
          <w:rFonts w:ascii="Times New Roman" w:hAnsi="Times New Roman" w:cs="Times New Roman"/>
        </w:rPr>
      </w:pPr>
    </w:p>
    <w:p w14:paraId="5B8480D8" w14:textId="3DC35FED" w:rsidR="00CD7F8D" w:rsidRDefault="00CD7F8D" w:rsidP="00CD7F8D">
      <w:pPr>
        <w:pStyle w:val="ListParagraph"/>
        <w:numPr>
          <w:ilvl w:val="2"/>
          <w:numId w:val="6"/>
        </w:numPr>
        <w:rPr>
          <w:rFonts w:ascii="Times New Roman" w:hAnsi="Times New Roman" w:cs="Times New Roman"/>
        </w:rPr>
      </w:pPr>
      <w:r w:rsidRPr="00CD7F8D">
        <w:rPr>
          <w:rFonts w:ascii="Times New Roman" w:hAnsi="Times New Roman" w:cs="Times New Roman"/>
          <w:b/>
          <w:bCs/>
        </w:rPr>
        <w:t>Subject Details Screen:</w:t>
      </w:r>
      <w:r w:rsidRPr="00CD7F8D">
        <w:rPr>
          <w:rFonts w:ascii="Times New Roman" w:hAnsi="Times New Roman" w:cs="Times New Roman"/>
        </w:rPr>
        <w:t xml:space="preserve"> Provides an in-depth look at the user's progress within a specific subject (e.g., Advanced Mathematics), including pages read, study time, quiz scores, and a skill-based score breakdown.</w:t>
      </w:r>
    </w:p>
    <w:p w14:paraId="5F692188" w14:textId="77777777" w:rsidR="00164562" w:rsidRPr="00164562" w:rsidRDefault="00164562" w:rsidP="00164562">
      <w:pPr>
        <w:rPr>
          <w:rFonts w:ascii="Times New Roman" w:hAnsi="Times New Roman" w:cs="Times New Roman"/>
        </w:rPr>
      </w:pPr>
    </w:p>
    <w:p w14:paraId="60CE444E" w14:textId="5195A9D9" w:rsidR="00CD7F8D" w:rsidRDefault="00CD7F8D" w:rsidP="00164562">
      <w:pPr>
        <w:pStyle w:val="ListParagraph"/>
        <w:numPr>
          <w:ilvl w:val="2"/>
          <w:numId w:val="6"/>
        </w:numPr>
        <w:rPr>
          <w:rFonts w:ascii="Times New Roman" w:hAnsi="Times New Roman" w:cs="Times New Roman"/>
        </w:rPr>
      </w:pPr>
      <w:r w:rsidRPr="00164562">
        <w:rPr>
          <w:rFonts w:ascii="Times New Roman" w:hAnsi="Times New Roman" w:cs="Times New Roman"/>
          <w:b/>
          <w:bCs/>
        </w:rPr>
        <w:t>Leaderboard Screen:</w:t>
      </w:r>
      <w:r w:rsidRPr="00164562">
        <w:rPr>
          <w:rFonts w:ascii="Times New Roman" w:hAnsi="Times New Roman" w:cs="Times New Roman"/>
        </w:rPr>
        <w:t xml:space="preserve"> Displays rankings of users based on points, with options to view weekly or monthly leaderboards, showcasing top performers and their scores.</w:t>
      </w:r>
    </w:p>
    <w:p w14:paraId="7918534F" w14:textId="77777777" w:rsidR="00164562" w:rsidRPr="00164562" w:rsidRDefault="00164562" w:rsidP="00164562">
      <w:pPr>
        <w:rPr>
          <w:rFonts w:ascii="Times New Roman" w:hAnsi="Times New Roman" w:cs="Times New Roman"/>
        </w:rPr>
      </w:pPr>
    </w:p>
    <w:p w14:paraId="641F582C" w14:textId="214DD135" w:rsidR="00CD7F8D" w:rsidRDefault="00CD7F8D" w:rsidP="00164562">
      <w:pPr>
        <w:pStyle w:val="ListParagraph"/>
        <w:numPr>
          <w:ilvl w:val="2"/>
          <w:numId w:val="6"/>
        </w:numPr>
        <w:rPr>
          <w:rFonts w:ascii="Times New Roman" w:hAnsi="Times New Roman" w:cs="Times New Roman"/>
        </w:rPr>
      </w:pPr>
      <w:r w:rsidRPr="00164562">
        <w:rPr>
          <w:rFonts w:ascii="Times New Roman" w:hAnsi="Times New Roman" w:cs="Times New Roman"/>
          <w:b/>
          <w:bCs/>
        </w:rPr>
        <w:t>Menu Screen:</w:t>
      </w:r>
      <w:r w:rsidRPr="00164562">
        <w:rPr>
          <w:rFonts w:ascii="Times New Roman" w:hAnsi="Times New Roman" w:cs="Times New Roman"/>
        </w:rPr>
        <w:t xml:space="preserve"> Provides access to various account settings (manage account, change password, select grade/subjects), app preferences (language, settings), help, and logout options.</w:t>
      </w:r>
    </w:p>
    <w:p w14:paraId="737768B2" w14:textId="77777777" w:rsidR="00164562" w:rsidRPr="00164562" w:rsidRDefault="00164562" w:rsidP="00164562">
      <w:pPr>
        <w:rPr>
          <w:rFonts w:ascii="Times New Roman" w:hAnsi="Times New Roman" w:cs="Times New Roman"/>
        </w:rPr>
      </w:pPr>
    </w:p>
    <w:p w14:paraId="21868925" w14:textId="5A6F66B8" w:rsidR="00CD7F8D" w:rsidRPr="00164562" w:rsidRDefault="00CD7F8D" w:rsidP="00164562">
      <w:pPr>
        <w:pStyle w:val="ListParagraph"/>
        <w:numPr>
          <w:ilvl w:val="2"/>
          <w:numId w:val="6"/>
        </w:numPr>
        <w:rPr>
          <w:rFonts w:ascii="Times New Roman" w:hAnsi="Times New Roman" w:cs="Times New Roman"/>
        </w:rPr>
      </w:pPr>
      <w:r w:rsidRPr="00164562">
        <w:rPr>
          <w:rFonts w:ascii="Times New Roman" w:hAnsi="Times New Roman" w:cs="Times New Roman"/>
          <w:b/>
          <w:bCs/>
        </w:rPr>
        <w:t>Notifications Screen:</w:t>
      </w:r>
      <w:r w:rsidRPr="00164562">
        <w:rPr>
          <w:rFonts w:ascii="Times New Roman" w:hAnsi="Times New Roman" w:cs="Times New Roman"/>
        </w:rPr>
        <w:t xml:space="preserve"> Lists important updates and alerts for the user, such as earned badges, new goals set by parents, or other app-related information.</w:t>
      </w:r>
    </w:p>
    <w:p w14:paraId="6B193450" w14:textId="77777777" w:rsidR="00414102" w:rsidRPr="00E17025" w:rsidRDefault="00414102" w:rsidP="00AB5B43">
      <w:pPr>
        <w:rPr>
          <w:rFonts w:ascii="Times New Roman" w:hAnsi="Times New Roman" w:cs="Times New Roman"/>
        </w:rPr>
      </w:pPr>
    </w:p>
    <w:p w14:paraId="759DAD13" w14:textId="46088594" w:rsidR="0022248A" w:rsidRPr="002C17A9" w:rsidRDefault="0009330A" w:rsidP="002C17A9">
      <w:pPr>
        <w:pStyle w:val="Heading1"/>
        <w:rPr>
          <w:rFonts w:ascii="Times New Roman" w:hAnsi="Times New Roman" w:cs="Times New Roman"/>
          <w:b/>
          <w:bCs/>
          <w:color w:val="000000" w:themeColor="text1"/>
          <w:sz w:val="36"/>
          <w:szCs w:val="36"/>
        </w:rPr>
      </w:pPr>
      <w:bookmarkStart w:id="71" w:name="_Toc199099963"/>
      <w:r w:rsidRPr="002C17A9">
        <w:rPr>
          <w:rFonts w:ascii="Times New Roman" w:hAnsi="Times New Roman" w:cs="Times New Roman"/>
          <w:b/>
          <w:bCs/>
          <w:color w:val="000000" w:themeColor="text1"/>
          <w:sz w:val="36"/>
          <w:szCs w:val="36"/>
        </w:rPr>
        <w:t>Implementation</w:t>
      </w:r>
      <w:bookmarkEnd w:id="71"/>
    </w:p>
    <w:p w14:paraId="462A6815" w14:textId="410B2E6E" w:rsidR="00AA7F28" w:rsidRPr="00AA7F28" w:rsidRDefault="00AA7F28" w:rsidP="00AB5B43">
      <w:pPr>
        <w:rPr>
          <w:rFonts w:ascii="Times New Roman" w:hAnsi="Times New Roman" w:cs="Times New Roman"/>
        </w:rPr>
      </w:pPr>
      <w:r w:rsidRPr="00AA7F28">
        <w:rPr>
          <w:rFonts w:ascii="Times New Roman" w:hAnsi="Times New Roman" w:cs="Times New Roman"/>
        </w:rPr>
        <w:t>This section covers the practical implementation aspects of SafarRehnuma, encompassing algorithmic implementations, integration with external interfaces, and the development of user interfaces for seamless interaction.</w:t>
      </w:r>
    </w:p>
    <w:p w14:paraId="6F355E84" w14:textId="597A2BFB" w:rsidR="0009330A" w:rsidRPr="002C17A9" w:rsidRDefault="0009330A" w:rsidP="002C17A9">
      <w:pPr>
        <w:pStyle w:val="Heading2"/>
        <w:rPr>
          <w:rFonts w:ascii="Times New Roman" w:hAnsi="Times New Roman" w:cs="Times New Roman"/>
          <w:b/>
          <w:bCs/>
          <w:color w:val="000000" w:themeColor="text1"/>
        </w:rPr>
      </w:pPr>
      <w:bookmarkStart w:id="72" w:name="_Toc199099964"/>
      <w:r w:rsidRPr="002C17A9">
        <w:rPr>
          <w:rFonts w:ascii="Times New Roman" w:hAnsi="Times New Roman" w:cs="Times New Roman"/>
          <w:b/>
          <w:bCs/>
          <w:color w:val="000000" w:themeColor="text1"/>
        </w:rPr>
        <w:t>Algorithms</w:t>
      </w:r>
      <w:bookmarkEnd w:id="72"/>
      <w:r w:rsidRPr="002C17A9">
        <w:rPr>
          <w:rFonts w:ascii="Times New Roman" w:hAnsi="Times New Roman" w:cs="Times New Roman"/>
          <w:b/>
          <w:bCs/>
          <w:color w:val="000000" w:themeColor="text1"/>
        </w:rPr>
        <w:t xml:space="preserve"> </w:t>
      </w:r>
    </w:p>
    <w:p w14:paraId="238B6713" w14:textId="2A983DA0" w:rsidR="0009330A" w:rsidRPr="0009330A" w:rsidRDefault="0009330A" w:rsidP="00AB5B43">
      <w:pPr>
        <w:rPr>
          <w:rFonts w:ascii="Times New Roman" w:hAnsi="Times New Roman" w:cs="Times New Roman"/>
        </w:rPr>
      </w:pPr>
      <w:r w:rsidRPr="0009330A">
        <w:rPr>
          <w:rFonts w:ascii="Times New Roman" w:hAnsi="Times New Roman" w:cs="Times New Roman"/>
        </w:rPr>
        <w:t xml:space="preserve">This subsection explains the algorithms implemented within </w:t>
      </w:r>
      <w:r>
        <w:rPr>
          <w:rFonts w:ascii="Times New Roman" w:hAnsi="Times New Roman" w:cs="Times New Roman"/>
          <w:b/>
          <w:bCs/>
        </w:rPr>
        <w:t>BrainBee</w:t>
      </w:r>
      <w:r w:rsidRPr="0009330A">
        <w:rPr>
          <w:rFonts w:ascii="Times New Roman" w:hAnsi="Times New Roman" w:cs="Times New Roman"/>
        </w:rPr>
        <w:t>, highlighting their roles in optimizing routes, calculating dynamic pricing, and managing ride requests efficiently.</w:t>
      </w:r>
    </w:p>
    <w:p w14:paraId="7C4B1442" w14:textId="63A89F9D" w:rsidR="00652177" w:rsidRPr="002C17A9" w:rsidRDefault="002C17A9" w:rsidP="002C17A9">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73" w:name="_Toc199099965"/>
      <w:r w:rsidR="00652177" w:rsidRPr="002C17A9">
        <w:rPr>
          <w:rFonts w:ascii="Times New Roman" w:hAnsi="Times New Roman" w:cs="Times New Roman"/>
          <w:b/>
          <w:bCs/>
          <w:color w:val="000000" w:themeColor="text1"/>
        </w:rPr>
        <w:t>Get Flashcards</w:t>
      </w:r>
      <w:bookmarkEnd w:id="7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37"/>
      </w:tblGrid>
      <w:tr w:rsidR="00652177" w:rsidRPr="00652177" w14:paraId="4552C828" w14:textId="77777777" w:rsidTr="00652177">
        <w:trPr>
          <w:tblHeader/>
          <w:tblCellSpacing w:w="15" w:type="dxa"/>
        </w:trPr>
        <w:tc>
          <w:tcPr>
            <w:tcW w:w="0" w:type="auto"/>
            <w:vAlign w:val="center"/>
            <w:hideMark/>
          </w:tcPr>
          <w:p w14:paraId="67550FFA" w14:textId="77777777" w:rsidR="00652177" w:rsidRPr="00652177" w:rsidRDefault="00652177" w:rsidP="00652177">
            <w:pPr>
              <w:rPr>
                <w:rFonts w:ascii="Times New Roman" w:hAnsi="Times New Roman" w:cs="Times New Roman"/>
                <w:b/>
                <w:bCs/>
              </w:rPr>
            </w:pPr>
            <w:r w:rsidRPr="00652177">
              <w:rPr>
                <w:rFonts w:ascii="Times New Roman" w:hAnsi="Times New Roman" w:cs="Times New Roman"/>
                <w:b/>
                <w:bCs/>
              </w:rPr>
              <w:t>Input: Book ID, Chapter ID</w:t>
            </w:r>
          </w:p>
        </w:tc>
      </w:tr>
      <w:tr w:rsidR="00652177" w:rsidRPr="00A75C27" w14:paraId="7EDBC300" w14:textId="77777777" w:rsidTr="00652177">
        <w:trPr>
          <w:tblCellSpacing w:w="15" w:type="dxa"/>
        </w:trPr>
        <w:tc>
          <w:tcPr>
            <w:tcW w:w="0" w:type="auto"/>
            <w:vAlign w:val="center"/>
            <w:hideMark/>
          </w:tcPr>
          <w:p w14:paraId="13D5744F" w14:textId="726E9F30" w:rsidR="00652177" w:rsidRPr="00A75C27" w:rsidRDefault="00652177" w:rsidP="00652177">
            <w:pPr>
              <w:rPr>
                <w:rFonts w:ascii="Times New Roman" w:hAnsi="Times New Roman" w:cs="Times New Roman"/>
                <w:b/>
                <w:bCs/>
              </w:rPr>
            </w:pPr>
            <w:r w:rsidRPr="00A75C27">
              <w:rPr>
                <w:rFonts w:ascii="Times New Roman" w:hAnsi="Times New Roman" w:cs="Times New Roman"/>
                <w:b/>
                <w:bCs/>
              </w:rPr>
              <w:t xml:space="preserve">Output: </w:t>
            </w:r>
            <w:r w:rsidR="00A75C27" w:rsidRPr="00A75C27">
              <w:rPr>
                <w:rFonts w:ascii="Times New Roman" w:hAnsi="Times New Roman" w:cs="Times New Roman"/>
                <w:b/>
                <w:bCs/>
              </w:rPr>
              <w:t>List of dynamically generated flashcards</w:t>
            </w:r>
          </w:p>
        </w:tc>
      </w:tr>
    </w:tbl>
    <w:p w14:paraId="034EC626" w14:textId="77777777" w:rsidR="00167EC0" w:rsidRPr="00167EC0" w:rsidRDefault="00167EC0" w:rsidP="00167EC0">
      <w:pPr>
        <w:rPr>
          <w:rFonts w:ascii="Times New Roman" w:hAnsi="Times New Roman" w:cs="Times New Roman"/>
        </w:rPr>
      </w:pPr>
      <w:r w:rsidRPr="00167EC0">
        <w:rPr>
          <w:rFonts w:ascii="Times New Roman" w:hAnsi="Times New Roman" w:cs="Times New Roman"/>
        </w:rPr>
        <w:t>function GetFlashcards(bookID, chapterID)</w:t>
      </w:r>
    </w:p>
    <w:p w14:paraId="0525EDC0" w14:textId="77777777" w:rsidR="00167EC0" w:rsidRDefault="00167EC0" w:rsidP="00167EC0">
      <w:pPr>
        <w:rPr>
          <w:rFonts w:ascii="Times New Roman" w:hAnsi="Times New Roman" w:cs="Times New Roman"/>
        </w:rPr>
      </w:pPr>
    </w:p>
    <w:p w14:paraId="171A0579" w14:textId="158E0A18" w:rsidR="00167EC0" w:rsidRPr="00167EC0" w:rsidRDefault="00167EC0" w:rsidP="00167EC0">
      <w:pPr>
        <w:rPr>
          <w:rFonts w:ascii="Times New Roman" w:hAnsi="Times New Roman" w:cs="Times New Roman"/>
        </w:rPr>
      </w:pPr>
      <w:r w:rsidRPr="00167EC0">
        <w:rPr>
          <w:rFonts w:ascii="Times New Roman" w:hAnsi="Times New Roman" w:cs="Times New Roman"/>
        </w:rPr>
        <w:t xml:space="preserve">    db ← connect_to_MongoDB()</w:t>
      </w:r>
    </w:p>
    <w:p w14:paraId="5C50BE39" w14:textId="77777777" w:rsidR="00167EC0" w:rsidRPr="00167EC0" w:rsidRDefault="00167EC0" w:rsidP="00167EC0">
      <w:pPr>
        <w:rPr>
          <w:rFonts w:ascii="Times New Roman" w:hAnsi="Times New Roman" w:cs="Times New Roman"/>
        </w:rPr>
      </w:pPr>
      <w:r w:rsidRPr="00167EC0">
        <w:rPr>
          <w:rFonts w:ascii="Times New Roman" w:hAnsi="Times New Roman" w:cs="Times New Roman"/>
        </w:rPr>
        <w:t xml:space="preserve">    chaptersCollection ← db.getCollection("Chapters")</w:t>
      </w:r>
    </w:p>
    <w:p w14:paraId="5FDABF1A" w14:textId="101A3E23" w:rsidR="00167EC0" w:rsidRPr="00167EC0" w:rsidRDefault="00167EC0" w:rsidP="00167EC0">
      <w:pPr>
        <w:rPr>
          <w:rFonts w:ascii="Times New Roman" w:hAnsi="Times New Roman" w:cs="Times New Roman"/>
        </w:rPr>
      </w:pPr>
      <w:r w:rsidRPr="00167EC0">
        <w:rPr>
          <w:rFonts w:ascii="Times New Roman" w:hAnsi="Times New Roman" w:cs="Times New Roman"/>
        </w:rPr>
        <w:t xml:space="preserve">    chapter ← chaptersCollection.findOne({ "bookID": bookID, "chapterID": chapterID })</w:t>
      </w:r>
    </w:p>
    <w:p w14:paraId="65E24054" w14:textId="77777777" w:rsidR="00167EC0" w:rsidRPr="00167EC0" w:rsidRDefault="00167EC0" w:rsidP="00167EC0">
      <w:pPr>
        <w:rPr>
          <w:rFonts w:ascii="Times New Roman" w:hAnsi="Times New Roman" w:cs="Times New Roman"/>
        </w:rPr>
      </w:pPr>
      <w:r w:rsidRPr="00167EC0">
        <w:rPr>
          <w:rFonts w:ascii="Times New Roman" w:hAnsi="Times New Roman" w:cs="Times New Roman"/>
        </w:rPr>
        <w:t xml:space="preserve">    if chapter is null or chapter.content is null then</w:t>
      </w:r>
    </w:p>
    <w:p w14:paraId="33CAC855" w14:textId="77777777" w:rsidR="00167EC0" w:rsidRPr="00167EC0" w:rsidRDefault="00167EC0" w:rsidP="00167EC0">
      <w:pPr>
        <w:rPr>
          <w:rFonts w:ascii="Times New Roman" w:hAnsi="Times New Roman" w:cs="Times New Roman"/>
        </w:rPr>
      </w:pPr>
      <w:r w:rsidRPr="00167EC0">
        <w:rPr>
          <w:rFonts w:ascii="Times New Roman" w:hAnsi="Times New Roman" w:cs="Times New Roman"/>
        </w:rPr>
        <w:t xml:space="preserve">        throw "Chapter not found or content is missing"</w:t>
      </w:r>
    </w:p>
    <w:p w14:paraId="05743B5A" w14:textId="77777777" w:rsidR="00167EC0" w:rsidRPr="00167EC0" w:rsidRDefault="00167EC0" w:rsidP="00167EC0">
      <w:pPr>
        <w:rPr>
          <w:rFonts w:ascii="Times New Roman" w:hAnsi="Times New Roman" w:cs="Times New Roman"/>
        </w:rPr>
      </w:pPr>
      <w:r w:rsidRPr="00167EC0">
        <w:rPr>
          <w:rFonts w:ascii="Times New Roman" w:hAnsi="Times New Roman" w:cs="Times New Roman"/>
        </w:rPr>
        <w:t xml:space="preserve">    end if</w:t>
      </w:r>
    </w:p>
    <w:p w14:paraId="7FB01C11" w14:textId="77777777" w:rsidR="00167EC0" w:rsidRPr="00167EC0" w:rsidRDefault="00167EC0" w:rsidP="00167EC0">
      <w:pPr>
        <w:rPr>
          <w:rFonts w:ascii="Times New Roman" w:hAnsi="Times New Roman" w:cs="Times New Roman"/>
        </w:rPr>
      </w:pPr>
      <w:r w:rsidRPr="00167EC0">
        <w:rPr>
          <w:rFonts w:ascii="Times New Roman" w:hAnsi="Times New Roman" w:cs="Times New Roman"/>
        </w:rPr>
        <w:t xml:space="preserve">    flashcards ← AI.GenerateFlashcards(chapter.content)</w:t>
      </w:r>
    </w:p>
    <w:p w14:paraId="285E2B07" w14:textId="77777777" w:rsidR="00167EC0" w:rsidRPr="00167EC0" w:rsidRDefault="00167EC0" w:rsidP="00167EC0">
      <w:pPr>
        <w:rPr>
          <w:rFonts w:ascii="Times New Roman" w:hAnsi="Times New Roman" w:cs="Times New Roman"/>
        </w:rPr>
      </w:pPr>
      <w:r w:rsidRPr="00167EC0">
        <w:rPr>
          <w:rFonts w:ascii="Times New Roman" w:hAnsi="Times New Roman" w:cs="Times New Roman"/>
        </w:rPr>
        <w:t xml:space="preserve">    return flashcards</w:t>
      </w:r>
    </w:p>
    <w:p w14:paraId="3FA56F0E" w14:textId="77777777" w:rsidR="00167EC0" w:rsidRPr="00167EC0" w:rsidRDefault="00167EC0" w:rsidP="00167EC0">
      <w:pPr>
        <w:rPr>
          <w:rFonts w:ascii="Times New Roman" w:hAnsi="Times New Roman" w:cs="Times New Roman"/>
        </w:rPr>
      </w:pPr>
    </w:p>
    <w:p w14:paraId="06AFD286" w14:textId="2B945A10" w:rsidR="00652177" w:rsidRPr="00652177" w:rsidRDefault="00167EC0" w:rsidP="00167EC0">
      <w:pPr>
        <w:rPr>
          <w:rFonts w:ascii="Times New Roman" w:hAnsi="Times New Roman" w:cs="Times New Roman"/>
        </w:rPr>
      </w:pPr>
      <w:r w:rsidRPr="00167EC0">
        <w:rPr>
          <w:rFonts w:ascii="Times New Roman" w:hAnsi="Times New Roman" w:cs="Times New Roman"/>
        </w:rPr>
        <w:t xml:space="preserve">end function </w:t>
      </w:r>
    </w:p>
    <w:p w14:paraId="222C24D1" w14:textId="139EEE59" w:rsidR="00652177" w:rsidRPr="002C17A9" w:rsidRDefault="002C17A9" w:rsidP="002C17A9">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 xml:space="preserve"> </w:t>
      </w:r>
      <w:bookmarkStart w:id="74" w:name="_Toc199099966"/>
      <w:r w:rsidR="00652177" w:rsidRPr="002C17A9">
        <w:rPr>
          <w:rFonts w:ascii="Times New Roman" w:hAnsi="Times New Roman" w:cs="Times New Roman"/>
          <w:b/>
          <w:bCs/>
          <w:color w:val="000000" w:themeColor="text1"/>
        </w:rPr>
        <w:t>Match Peer For Battle</w:t>
      </w:r>
      <w:bookmarkEnd w:id="7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3"/>
      </w:tblGrid>
      <w:tr w:rsidR="00652177" w:rsidRPr="00652177" w14:paraId="4A2B550E" w14:textId="77777777" w:rsidTr="00652177">
        <w:trPr>
          <w:tblHeader/>
          <w:tblCellSpacing w:w="15" w:type="dxa"/>
        </w:trPr>
        <w:tc>
          <w:tcPr>
            <w:tcW w:w="0" w:type="auto"/>
            <w:vAlign w:val="center"/>
            <w:hideMark/>
          </w:tcPr>
          <w:p w14:paraId="128D1A01" w14:textId="77777777" w:rsidR="00652177" w:rsidRPr="00652177" w:rsidRDefault="00652177" w:rsidP="00652177">
            <w:pPr>
              <w:rPr>
                <w:rFonts w:ascii="Times New Roman" w:hAnsi="Times New Roman" w:cs="Times New Roman"/>
                <w:b/>
                <w:bCs/>
              </w:rPr>
            </w:pPr>
            <w:r w:rsidRPr="00652177">
              <w:rPr>
                <w:rFonts w:ascii="Times New Roman" w:hAnsi="Times New Roman" w:cs="Times New Roman"/>
                <w:b/>
                <w:bCs/>
              </w:rPr>
              <w:t>Input: Student ID</w:t>
            </w:r>
          </w:p>
        </w:tc>
      </w:tr>
      <w:tr w:rsidR="00652177" w:rsidRPr="00652177" w14:paraId="4D0EB43C" w14:textId="77777777" w:rsidTr="00652177">
        <w:trPr>
          <w:tblCellSpacing w:w="15" w:type="dxa"/>
        </w:trPr>
        <w:tc>
          <w:tcPr>
            <w:tcW w:w="0" w:type="auto"/>
            <w:vAlign w:val="center"/>
            <w:hideMark/>
          </w:tcPr>
          <w:p w14:paraId="7B6AD8DE" w14:textId="77777777" w:rsidR="00652177" w:rsidRPr="00652177" w:rsidRDefault="00652177" w:rsidP="00652177">
            <w:pPr>
              <w:rPr>
                <w:rFonts w:ascii="Times New Roman" w:hAnsi="Times New Roman" w:cs="Times New Roman"/>
              </w:rPr>
            </w:pPr>
            <w:r w:rsidRPr="00652177">
              <w:rPr>
                <w:rFonts w:ascii="Times New Roman" w:hAnsi="Times New Roman" w:cs="Times New Roman"/>
                <w:b/>
                <w:bCs/>
              </w:rPr>
              <w:t>Output:</w:t>
            </w:r>
            <w:r w:rsidRPr="00652177">
              <w:rPr>
                <w:rFonts w:ascii="Times New Roman" w:hAnsi="Times New Roman" w:cs="Times New Roman"/>
              </w:rPr>
              <w:t xml:space="preserve"> Matching result message</w:t>
            </w:r>
          </w:p>
        </w:tc>
      </w:tr>
    </w:tbl>
    <w:p w14:paraId="7557733D"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function MatchPeerForBattle(studentID)</w:t>
      </w:r>
    </w:p>
    <w:p w14:paraId="36ECD496"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waitingList ← GetWaitingPeers()</w:t>
      </w:r>
    </w:p>
    <w:p w14:paraId="36A447D9"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for each peer in waitingList do</w:t>
      </w:r>
    </w:p>
    <w:p w14:paraId="57652300"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if IsCompatible(peer, studentID) then</w:t>
      </w:r>
    </w:p>
    <w:p w14:paraId="5DFCA8AA"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CreateBattleRoom(studentID, peer)</w:t>
      </w:r>
    </w:p>
    <w:p w14:paraId="40DF70A7"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return "Matched with " + peer.name</w:t>
      </w:r>
    </w:p>
    <w:p w14:paraId="56F189EA"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return "No match found. Please wait."</w:t>
      </w:r>
    </w:p>
    <w:p w14:paraId="0B44A848"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end</w:t>
      </w:r>
    </w:p>
    <w:p w14:paraId="63F89690" w14:textId="77777777" w:rsidR="00652177" w:rsidRPr="00652177" w:rsidRDefault="00000000" w:rsidP="00652177">
      <w:pPr>
        <w:rPr>
          <w:rFonts w:ascii="Times New Roman" w:hAnsi="Times New Roman" w:cs="Times New Roman"/>
        </w:rPr>
      </w:pPr>
      <w:r>
        <w:rPr>
          <w:rFonts w:ascii="Times New Roman" w:hAnsi="Times New Roman" w:cs="Times New Roman"/>
        </w:rPr>
        <w:pict w14:anchorId="0EE0491E">
          <v:rect id="_x0000_i1062" style="width:0;height:1.5pt" o:hralign="center" o:hrstd="t" o:hr="t" fillcolor="#a0a0a0" stroked="f"/>
        </w:pict>
      </w:r>
    </w:p>
    <w:p w14:paraId="52B50C4C" w14:textId="503EBE34" w:rsidR="00652177" w:rsidRPr="002C17A9" w:rsidRDefault="002C17A9" w:rsidP="002C17A9">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75" w:name="_Toc199099967"/>
      <w:r w:rsidR="00652177" w:rsidRPr="002C17A9">
        <w:rPr>
          <w:rFonts w:ascii="Times New Roman" w:hAnsi="Times New Roman" w:cs="Times New Roman"/>
          <w:b/>
          <w:bCs/>
          <w:color w:val="000000" w:themeColor="text1"/>
        </w:rPr>
        <w:t>Generate Quiz</w:t>
      </w:r>
      <w:bookmarkEnd w:id="7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3"/>
      </w:tblGrid>
      <w:tr w:rsidR="00652177" w:rsidRPr="00652177" w14:paraId="18533598" w14:textId="77777777" w:rsidTr="00652177">
        <w:trPr>
          <w:tblHeader/>
          <w:tblCellSpacing w:w="15" w:type="dxa"/>
        </w:trPr>
        <w:tc>
          <w:tcPr>
            <w:tcW w:w="0" w:type="auto"/>
            <w:vAlign w:val="center"/>
            <w:hideMark/>
          </w:tcPr>
          <w:p w14:paraId="06A58E5D" w14:textId="77777777" w:rsidR="00652177" w:rsidRPr="00652177" w:rsidRDefault="00652177" w:rsidP="00652177">
            <w:pPr>
              <w:rPr>
                <w:rFonts w:ascii="Times New Roman" w:hAnsi="Times New Roman" w:cs="Times New Roman"/>
                <w:b/>
                <w:bCs/>
              </w:rPr>
            </w:pPr>
            <w:r w:rsidRPr="00652177">
              <w:rPr>
                <w:rFonts w:ascii="Times New Roman" w:hAnsi="Times New Roman" w:cs="Times New Roman"/>
                <w:b/>
                <w:bCs/>
              </w:rPr>
              <w:t>Input: Chapter ID, Difficulty Level</w:t>
            </w:r>
          </w:p>
        </w:tc>
      </w:tr>
      <w:tr w:rsidR="00652177" w:rsidRPr="00652177" w14:paraId="4CF5B4D6" w14:textId="77777777" w:rsidTr="00652177">
        <w:trPr>
          <w:tblCellSpacing w:w="15" w:type="dxa"/>
        </w:trPr>
        <w:tc>
          <w:tcPr>
            <w:tcW w:w="0" w:type="auto"/>
            <w:vAlign w:val="center"/>
            <w:hideMark/>
          </w:tcPr>
          <w:p w14:paraId="4B3BB759" w14:textId="77777777" w:rsidR="00652177" w:rsidRPr="00652177" w:rsidRDefault="00652177" w:rsidP="00652177">
            <w:pPr>
              <w:rPr>
                <w:rFonts w:ascii="Times New Roman" w:hAnsi="Times New Roman" w:cs="Times New Roman"/>
              </w:rPr>
            </w:pPr>
            <w:r w:rsidRPr="00652177">
              <w:rPr>
                <w:rFonts w:ascii="Times New Roman" w:hAnsi="Times New Roman" w:cs="Times New Roman"/>
                <w:b/>
                <w:bCs/>
              </w:rPr>
              <w:t>Output:</w:t>
            </w:r>
            <w:r w:rsidRPr="00652177">
              <w:rPr>
                <w:rFonts w:ascii="Times New Roman" w:hAnsi="Times New Roman" w:cs="Times New Roman"/>
              </w:rPr>
              <w:t xml:space="preserve"> Quiz (list of questions)</w:t>
            </w:r>
          </w:p>
        </w:tc>
      </w:tr>
    </w:tbl>
    <w:p w14:paraId="3F504838"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function GenerateQuiz(chapterID, difficultyLevel)</w:t>
      </w:r>
    </w:p>
    <w:p w14:paraId="05EF73AC"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allQuestions ← GetQuestions(chapterID)</w:t>
      </w:r>
    </w:p>
    <w:p w14:paraId="4E355378"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suitable ← FilterByDifficulty(allQuestions, difficultyLevel)</w:t>
      </w:r>
    </w:p>
    <w:p w14:paraId="6ECFEF18"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quiz ← RandomSelect(suitable, 10)</w:t>
      </w:r>
    </w:p>
    <w:p w14:paraId="3A145704"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return quiz</w:t>
      </w:r>
    </w:p>
    <w:p w14:paraId="395B127D"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end</w:t>
      </w:r>
    </w:p>
    <w:p w14:paraId="16E40DDC" w14:textId="533CF73B" w:rsidR="00652177" w:rsidRPr="00652177" w:rsidRDefault="00000000" w:rsidP="00652177">
      <w:pPr>
        <w:rPr>
          <w:rFonts w:ascii="Times New Roman" w:hAnsi="Times New Roman" w:cs="Times New Roman"/>
        </w:rPr>
      </w:pPr>
      <w:r>
        <w:rPr>
          <w:rFonts w:ascii="Times New Roman" w:hAnsi="Times New Roman" w:cs="Times New Roman"/>
        </w:rPr>
        <w:pict w14:anchorId="4D61B3C7">
          <v:rect id="_x0000_i1063" style="width:0;height:1.5pt" o:hralign="center" o:hrstd="t" o:hr="t" fillcolor="#a0a0a0" stroked="f"/>
        </w:pict>
      </w:r>
    </w:p>
    <w:p w14:paraId="45F45EDA" w14:textId="43B4AC8C" w:rsidR="00652177" w:rsidRPr="002C17A9" w:rsidRDefault="002C17A9" w:rsidP="002C17A9">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76" w:name="_Toc199099968"/>
      <w:r w:rsidR="00652177" w:rsidRPr="002C17A9">
        <w:rPr>
          <w:rFonts w:ascii="Times New Roman" w:hAnsi="Times New Roman" w:cs="Times New Roman"/>
          <w:b/>
          <w:bCs/>
          <w:color w:val="000000" w:themeColor="text1"/>
        </w:rPr>
        <w:t>Assign Goal</w:t>
      </w:r>
      <w:bookmarkEnd w:id="7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3"/>
      </w:tblGrid>
      <w:tr w:rsidR="00652177" w:rsidRPr="00652177" w14:paraId="3696130D" w14:textId="77777777" w:rsidTr="00652177">
        <w:trPr>
          <w:tblHeader/>
          <w:tblCellSpacing w:w="15" w:type="dxa"/>
        </w:trPr>
        <w:tc>
          <w:tcPr>
            <w:tcW w:w="0" w:type="auto"/>
            <w:vAlign w:val="center"/>
            <w:hideMark/>
          </w:tcPr>
          <w:p w14:paraId="4AE7B84C" w14:textId="77777777" w:rsidR="00652177" w:rsidRPr="00652177" w:rsidRDefault="00652177" w:rsidP="00652177">
            <w:pPr>
              <w:rPr>
                <w:rFonts w:ascii="Times New Roman" w:hAnsi="Times New Roman" w:cs="Times New Roman"/>
                <w:b/>
                <w:bCs/>
              </w:rPr>
            </w:pPr>
            <w:r w:rsidRPr="00652177">
              <w:rPr>
                <w:rFonts w:ascii="Times New Roman" w:hAnsi="Times New Roman" w:cs="Times New Roman"/>
                <w:b/>
                <w:bCs/>
              </w:rPr>
              <w:t>Input: Child ID, Goal Text, Deadline</w:t>
            </w:r>
          </w:p>
        </w:tc>
      </w:tr>
      <w:tr w:rsidR="00652177" w:rsidRPr="00652177" w14:paraId="76810EAA" w14:textId="77777777" w:rsidTr="00652177">
        <w:trPr>
          <w:tblCellSpacing w:w="15" w:type="dxa"/>
        </w:trPr>
        <w:tc>
          <w:tcPr>
            <w:tcW w:w="0" w:type="auto"/>
            <w:vAlign w:val="center"/>
            <w:hideMark/>
          </w:tcPr>
          <w:p w14:paraId="3665B297" w14:textId="77777777" w:rsidR="00652177" w:rsidRPr="00652177" w:rsidRDefault="00652177" w:rsidP="00652177">
            <w:pPr>
              <w:rPr>
                <w:rFonts w:ascii="Times New Roman" w:hAnsi="Times New Roman" w:cs="Times New Roman"/>
              </w:rPr>
            </w:pPr>
            <w:r w:rsidRPr="00652177">
              <w:rPr>
                <w:rFonts w:ascii="Times New Roman" w:hAnsi="Times New Roman" w:cs="Times New Roman"/>
                <w:b/>
                <w:bCs/>
              </w:rPr>
              <w:t>Output:</w:t>
            </w:r>
            <w:r w:rsidRPr="00652177">
              <w:rPr>
                <w:rFonts w:ascii="Times New Roman" w:hAnsi="Times New Roman" w:cs="Times New Roman"/>
              </w:rPr>
              <w:t xml:space="preserve"> Goal assignment confirmation</w:t>
            </w:r>
          </w:p>
        </w:tc>
      </w:tr>
    </w:tbl>
    <w:p w14:paraId="580F8BAF"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function AssignGoal(childID, goalText, deadline)</w:t>
      </w:r>
    </w:p>
    <w:p w14:paraId="676E8F0A"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lastRenderedPageBreak/>
        <w:t xml:space="preserve">    goal ← CreateGoal(goalText, deadline)</w:t>
      </w:r>
    </w:p>
    <w:p w14:paraId="17726401"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AssignToChild(childID, goal)</w:t>
      </w:r>
    </w:p>
    <w:p w14:paraId="1A732706"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return "Goal assigned"</w:t>
      </w:r>
    </w:p>
    <w:p w14:paraId="4EACCE8C"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end</w:t>
      </w:r>
    </w:p>
    <w:p w14:paraId="567CA1A2" w14:textId="77777777" w:rsidR="00652177" w:rsidRPr="00652177" w:rsidRDefault="00000000" w:rsidP="00652177">
      <w:pPr>
        <w:rPr>
          <w:rFonts w:ascii="Times New Roman" w:hAnsi="Times New Roman" w:cs="Times New Roman"/>
        </w:rPr>
      </w:pPr>
      <w:r>
        <w:rPr>
          <w:rFonts w:ascii="Times New Roman" w:hAnsi="Times New Roman" w:cs="Times New Roman"/>
        </w:rPr>
        <w:pict w14:anchorId="3F5B8C7F">
          <v:rect id="_x0000_i1064" style="width:0;height:1.5pt" o:hralign="center" o:hrstd="t" o:hr="t" fillcolor="#a0a0a0" stroked="f"/>
        </w:pict>
      </w:r>
    </w:p>
    <w:p w14:paraId="0651965A" w14:textId="493E975F" w:rsidR="00652177" w:rsidRPr="002C17A9" w:rsidRDefault="002C17A9" w:rsidP="002C17A9">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77" w:name="_Toc199099969"/>
      <w:r w:rsidR="00652177" w:rsidRPr="002C17A9">
        <w:rPr>
          <w:rFonts w:ascii="Times New Roman" w:hAnsi="Times New Roman" w:cs="Times New Roman"/>
          <w:b/>
          <w:bCs/>
          <w:color w:val="000000" w:themeColor="text1"/>
        </w:rPr>
        <w:t>Enroll In Class</w:t>
      </w:r>
      <w:bookmarkEnd w:id="7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5"/>
      </w:tblGrid>
      <w:tr w:rsidR="00652177" w:rsidRPr="00652177" w14:paraId="726F808F" w14:textId="77777777" w:rsidTr="00652177">
        <w:trPr>
          <w:tblHeader/>
          <w:tblCellSpacing w:w="15" w:type="dxa"/>
        </w:trPr>
        <w:tc>
          <w:tcPr>
            <w:tcW w:w="0" w:type="auto"/>
            <w:vAlign w:val="center"/>
            <w:hideMark/>
          </w:tcPr>
          <w:p w14:paraId="0301ADA7" w14:textId="77777777" w:rsidR="00652177" w:rsidRPr="00652177" w:rsidRDefault="00652177" w:rsidP="00652177">
            <w:pPr>
              <w:rPr>
                <w:rFonts w:ascii="Times New Roman" w:hAnsi="Times New Roman" w:cs="Times New Roman"/>
                <w:b/>
                <w:bCs/>
              </w:rPr>
            </w:pPr>
            <w:r w:rsidRPr="00652177">
              <w:rPr>
                <w:rFonts w:ascii="Times New Roman" w:hAnsi="Times New Roman" w:cs="Times New Roman"/>
                <w:b/>
                <w:bCs/>
              </w:rPr>
              <w:t>Input: Student ID, Class ID</w:t>
            </w:r>
          </w:p>
        </w:tc>
      </w:tr>
      <w:tr w:rsidR="00652177" w:rsidRPr="00652177" w14:paraId="3C75E81E" w14:textId="77777777" w:rsidTr="00652177">
        <w:trPr>
          <w:tblCellSpacing w:w="15" w:type="dxa"/>
        </w:trPr>
        <w:tc>
          <w:tcPr>
            <w:tcW w:w="0" w:type="auto"/>
            <w:vAlign w:val="center"/>
            <w:hideMark/>
          </w:tcPr>
          <w:p w14:paraId="3AA3E430" w14:textId="77777777" w:rsidR="00652177" w:rsidRPr="00652177" w:rsidRDefault="00652177" w:rsidP="00652177">
            <w:pPr>
              <w:rPr>
                <w:rFonts w:ascii="Times New Roman" w:hAnsi="Times New Roman" w:cs="Times New Roman"/>
              </w:rPr>
            </w:pPr>
            <w:r w:rsidRPr="00652177">
              <w:rPr>
                <w:rFonts w:ascii="Times New Roman" w:hAnsi="Times New Roman" w:cs="Times New Roman"/>
                <w:b/>
                <w:bCs/>
              </w:rPr>
              <w:t>Output:</w:t>
            </w:r>
            <w:r w:rsidRPr="00652177">
              <w:rPr>
                <w:rFonts w:ascii="Times New Roman" w:hAnsi="Times New Roman" w:cs="Times New Roman"/>
              </w:rPr>
              <w:t xml:space="preserve"> Enrollment status</w:t>
            </w:r>
          </w:p>
        </w:tc>
      </w:tr>
    </w:tbl>
    <w:p w14:paraId="2BE86E35"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function EnrollInClass(studentID, classID)</w:t>
      </w:r>
    </w:p>
    <w:p w14:paraId="0ED8A4C6"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class ← GetClass(classID)</w:t>
      </w:r>
    </w:p>
    <w:p w14:paraId="2835F847"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if class.capacity &gt; class.enrolled then</w:t>
      </w:r>
    </w:p>
    <w:p w14:paraId="3982860C"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Enroll(studentID, classID)</w:t>
      </w:r>
    </w:p>
    <w:p w14:paraId="5F5D546C"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return "Enrolled"</w:t>
      </w:r>
    </w:p>
    <w:p w14:paraId="1A7C99D0"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return "Class Full"</w:t>
      </w:r>
    </w:p>
    <w:p w14:paraId="39258D97"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end</w:t>
      </w:r>
    </w:p>
    <w:p w14:paraId="70B5A934" w14:textId="77777777" w:rsidR="00652177" w:rsidRPr="00652177" w:rsidRDefault="00000000" w:rsidP="00652177">
      <w:pPr>
        <w:rPr>
          <w:rFonts w:ascii="Times New Roman" w:hAnsi="Times New Roman" w:cs="Times New Roman"/>
        </w:rPr>
      </w:pPr>
      <w:r>
        <w:rPr>
          <w:rFonts w:ascii="Times New Roman" w:hAnsi="Times New Roman" w:cs="Times New Roman"/>
        </w:rPr>
        <w:pict w14:anchorId="3629C6BE">
          <v:rect id="_x0000_i1065" style="width:0;height:1.5pt" o:hralign="center" o:hrstd="t" o:hr="t" fillcolor="#a0a0a0" stroked="f"/>
        </w:pict>
      </w:r>
    </w:p>
    <w:p w14:paraId="04291772" w14:textId="70AFFD6B" w:rsidR="00652177" w:rsidRPr="002C17A9" w:rsidRDefault="002C17A9" w:rsidP="002C17A9">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78" w:name="_Toc199099970"/>
      <w:r w:rsidR="00652177" w:rsidRPr="002C17A9">
        <w:rPr>
          <w:rFonts w:ascii="Times New Roman" w:hAnsi="Times New Roman" w:cs="Times New Roman"/>
          <w:b/>
          <w:bCs/>
          <w:color w:val="000000" w:themeColor="text1"/>
        </w:rPr>
        <w:t>Calculate Progress</w:t>
      </w:r>
      <w:bookmarkEnd w:id="7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1"/>
      </w:tblGrid>
      <w:tr w:rsidR="00652177" w:rsidRPr="00652177" w14:paraId="241CB16F" w14:textId="77777777" w:rsidTr="00652177">
        <w:trPr>
          <w:tblHeader/>
          <w:tblCellSpacing w:w="15" w:type="dxa"/>
        </w:trPr>
        <w:tc>
          <w:tcPr>
            <w:tcW w:w="0" w:type="auto"/>
            <w:vAlign w:val="center"/>
            <w:hideMark/>
          </w:tcPr>
          <w:p w14:paraId="37752517" w14:textId="77777777" w:rsidR="00652177" w:rsidRPr="00652177" w:rsidRDefault="00652177" w:rsidP="00652177">
            <w:pPr>
              <w:rPr>
                <w:rFonts w:ascii="Times New Roman" w:hAnsi="Times New Roman" w:cs="Times New Roman"/>
                <w:b/>
                <w:bCs/>
              </w:rPr>
            </w:pPr>
            <w:r w:rsidRPr="00652177">
              <w:rPr>
                <w:rFonts w:ascii="Times New Roman" w:hAnsi="Times New Roman" w:cs="Times New Roman"/>
                <w:b/>
                <w:bCs/>
              </w:rPr>
              <w:t>Input: Student ID, Subject ID</w:t>
            </w:r>
          </w:p>
        </w:tc>
      </w:tr>
      <w:tr w:rsidR="00652177" w:rsidRPr="00652177" w14:paraId="6932124C" w14:textId="77777777" w:rsidTr="00652177">
        <w:trPr>
          <w:tblCellSpacing w:w="15" w:type="dxa"/>
        </w:trPr>
        <w:tc>
          <w:tcPr>
            <w:tcW w:w="0" w:type="auto"/>
            <w:vAlign w:val="center"/>
            <w:hideMark/>
          </w:tcPr>
          <w:p w14:paraId="7BCFAD23" w14:textId="77777777" w:rsidR="00652177" w:rsidRPr="00652177" w:rsidRDefault="00652177" w:rsidP="00652177">
            <w:pPr>
              <w:rPr>
                <w:rFonts w:ascii="Times New Roman" w:hAnsi="Times New Roman" w:cs="Times New Roman"/>
              </w:rPr>
            </w:pPr>
            <w:r w:rsidRPr="00652177">
              <w:rPr>
                <w:rFonts w:ascii="Times New Roman" w:hAnsi="Times New Roman" w:cs="Times New Roman"/>
                <w:b/>
                <w:bCs/>
              </w:rPr>
              <w:t>Output:</w:t>
            </w:r>
            <w:r w:rsidRPr="00652177">
              <w:rPr>
                <w:rFonts w:ascii="Times New Roman" w:hAnsi="Times New Roman" w:cs="Times New Roman"/>
              </w:rPr>
              <w:t xml:space="preserve"> Progress percentage</w:t>
            </w:r>
          </w:p>
        </w:tc>
      </w:tr>
    </w:tbl>
    <w:p w14:paraId="339A49E1"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function CalculateProgress(studentID, subjectID)</w:t>
      </w:r>
    </w:p>
    <w:p w14:paraId="41111395"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totalTasks ← GetAllTasks(subjectID)</w:t>
      </w:r>
    </w:p>
    <w:p w14:paraId="4729029C"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completed ← GetStudentCompletions(studentID, subjectID)</w:t>
      </w:r>
    </w:p>
    <w:p w14:paraId="0B55FF74"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progress ← (completed / totalTasks) * 100</w:t>
      </w:r>
    </w:p>
    <w:p w14:paraId="7D35C460"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return progress</w:t>
      </w:r>
    </w:p>
    <w:p w14:paraId="12BBA2C5"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end</w:t>
      </w:r>
    </w:p>
    <w:p w14:paraId="436017D6" w14:textId="77777777" w:rsidR="00652177" w:rsidRPr="00652177" w:rsidRDefault="00000000" w:rsidP="00652177">
      <w:pPr>
        <w:rPr>
          <w:rFonts w:ascii="Times New Roman" w:hAnsi="Times New Roman" w:cs="Times New Roman"/>
        </w:rPr>
      </w:pPr>
      <w:r>
        <w:rPr>
          <w:rFonts w:ascii="Times New Roman" w:hAnsi="Times New Roman" w:cs="Times New Roman"/>
        </w:rPr>
        <w:pict w14:anchorId="7BBA425C">
          <v:rect id="_x0000_i1066" style="width:0;height:1.5pt" o:hralign="center" o:hrstd="t" o:hr="t" fillcolor="#a0a0a0" stroked="f"/>
        </w:pict>
      </w:r>
    </w:p>
    <w:p w14:paraId="587F5664" w14:textId="665F1FC3" w:rsidR="00652177" w:rsidRPr="002C17A9" w:rsidRDefault="002C17A9" w:rsidP="002C17A9">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 xml:space="preserve"> </w:t>
      </w:r>
      <w:bookmarkStart w:id="79" w:name="_Toc199099971"/>
      <w:r w:rsidR="00652177" w:rsidRPr="002C17A9">
        <w:rPr>
          <w:rFonts w:ascii="Times New Roman" w:hAnsi="Times New Roman" w:cs="Times New Roman"/>
          <w:b/>
          <w:bCs/>
          <w:color w:val="000000" w:themeColor="text1"/>
        </w:rPr>
        <w:t>Check Rewards</w:t>
      </w:r>
      <w:bookmarkEnd w:id="7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0"/>
      </w:tblGrid>
      <w:tr w:rsidR="00652177" w:rsidRPr="00652177" w14:paraId="3F133FCB" w14:textId="77777777" w:rsidTr="00652177">
        <w:trPr>
          <w:tblHeader/>
          <w:tblCellSpacing w:w="15" w:type="dxa"/>
        </w:trPr>
        <w:tc>
          <w:tcPr>
            <w:tcW w:w="0" w:type="auto"/>
            <w:vAlign w:val="center"/>
            <w:hideMark/>
          </w:tcPr>
          <w:p w14:paraId="28221884" w14:textId="77777777" w:rsidR="00652177" w:rsidRPr="00652177" w:rsidRDefault="00652177" w:rsidP="00652177">
            <w:pPr>
              <w:rPr>
                <w:rFonts w:ascii="Times New Roman" w:hAnsi="Times New Roman" w:cs="Times New Roman"/>
                <w:b/>
                <w:bCs/>
              </w:rPr>
            </w:pPr>
            <w:r w:rsidRPr="00652177">
              <w:rPr>
                <w:rFonts w:ascii="Times New Roman" w:hAnsi="Times New Roman" w:cs="Times New Roman"/>
                <w:b/>
                <w:bCs/>
              </w:rPr>
              <w:t>Input: Child ID</w:t>
            </w:r>
          </w:p>
        </w:tc>
      </w:tr>
      <w:tr w:rsidR="00652177" w:rsidRPr="00652177" w14:paraId="21546434" w14:textId="77777777" w:rsidTr="00652177">
        <w:trPr>
          <w:tblCellSpacing w:w="15" w:type="dxa"/>
        </w:trPr>
        <w:tc>
          <w:tcPr>
            <w:tcW w:w="0" w:type="auto"/>
            <w:vAlign w:val="center"/>
            <w:hideMark/>
          </w:tcPr>
          <w:p w14:paraId="60831F4B" w14:textId="77777777" w:rsidR="00652177" w:rsidRPr="00652177" w:rsidRDefault="00652177" w:rsidP="00652177">
            <w:pPr>
              <w:rPr>
                <w:rFonts w:ascii="Times New Roman" w:hAnsi="Times New Roman" w:cs="Times New Roman"/>
              </w:rPr>
            </w:pPr>
            <w:r w:rsidRPr="00652177">
              <w:rPr>
                <w:rFonts w:ascii="Times New Roman" w:hAnsi="Times New Roman" w:cs="Times New Roman"/>
                <w:b/>
                <w:bCs/>
              </w:rPr>
              <w:t>Output:</w:t>
            </w:r>
            <w:r w:rsidRPr="00652177">
              <w:rPr>
                <w:rFonts w:ascii="Times New Roman" w:hAnsi="Times New Roman" w:cs="Times New Roman"/>
              </w:rPr>
              <w:t xml:space="preserve"> Rewards issued (if any)</w:t>
            </w:r>
          </w:p>
        </w:tc>
      </w:tr>
    </w:tbl>
    <w:p w14:paraId="2302477A"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function CheckRewards(childID)</w:t>
      </w:r>
    </w:p>
    <w:p w14:paraId="297CCBBE"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goals ← GetGoals(childID)</w:t>
      </w:r>
    </w:p>
    <w:p w14:paraId="33A1093F"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for goal in goals do</w:t>
      </w:r>
    </w:p>
    <w:p w14:paraId="43EC8BD4"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if goal.status == "Completed" and goal.rewardGiven == false then</w:t>
      </w:r>
    </w:p>
    <w:p w14:paraId="64BD2AF7"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GiveReward(childID, goal.reward)</w:t>
      </w:r>
    </w:p>
    <w:p w14:paraId="48263599"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MarkRewardGiven(goal)</w:t>
      </w:r>
    </w:p>
    <w:p w14:paraId="7CE30FB0"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end</w:t>
      </w:r>
    </w:p>
    <w:p w14:paraId="2DDDBC5D" w14:textId="77777777" w:rsidR="00652177" w:rsidRPr="00652177" w:rsidRDefault="00000000" w:rsidP="00652177">
      <w:pPr>
        <w:rPr>
          <w:rFonts w:ascii="Times New Roman" w:hAnsi="Times New Roman" w:cs="Times New Roman"/>
        </w:rPr>
      </w:pPr>
      <w:r>
        <w:rPr>
          <w:rFonts w:ascii="Times New Roman" w:hAnsi="Times New Roman" w:cs="Times New Roman"/>
        </w:rPr>
        <w:pict w14:anchorId="3390AD5F">
          <v:rect id="_x0000_i1067" style="width:0;height:1.5pt" o:hralign="center" o:hrstd="t" o:hr="t" fillcolor="#a0a0a0" stroked="f"/>
        </w:pict>
      </w:r>
    </w:p>
    <w:p w14:paraId="2E900524" w14:textId="760A76F4" w:rsidR="00652177" w:rsidRPr="002C17A9" w:rsidRDefault="002C17A9" w:rsidP="002C17A9">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80" w:name="_Toc199099972"/>
      <w:r w:rsidR="00652177" w:rsidRPr="002C17A9">
        <w:rPr>
          <w:rFonts w:ascii="Times New Roman" w:hAnsi="Times New Roman" w:cs="Times New Roman"/>
          <w:b/>
          <w:bCs/>
          <w:color w:val="000000" w:themeColor="text1"/>
        </w:rPr>
        <w:t>Evaluate Quiz</w:t>
      </w:r>
      <w:bookmarkEnd w:id="8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1"/>
      </w:tblGrid>
      <w:tr w:rsidR="00652177" w:rsidRPr="00652177" w14:paraId="42C9A78E" w14:textId="77777777" w:rsidTr="00652177">
        <w:trPr>
          <w:tblHeader/>
          <w:tblCellSpacing w:w="15" w:type="dxa"/>
        </w:trPr>
        <w:tc>
          <w:tcPr>
            <w:tcW w:w="0" w:type="auto"/>
            <w:vAlign w:val="center"/>
            <w:hideMark/>
          </w:tcPr>
          <w:p w14:paraId="6622093F" w14:textId="77777777" w:rsidR="00652177" w:rsidRPr="00652177" w:rsidRDefault="00652177" w:rsidP="00652177">
            <w:pPr>
              <w:rPr>
                <w:rFonts w:ascii="Times New Roman" w:hAnsi="Times New Roman" w:cs="Times New Roman"/>
                <w:b/>
                <w:bCs/>
              </w:rPr>
            </w:pPr>
            <w:r w:rsidRPr="00652177">
              <w:rPr>
                <w:rFonts w:ascii="Times New Roman" w:hAnsi="Times New Roman" w:cs="Times New Roman"/>
                <w:b/>
                <w:bCs/>
              </w:rPr>
              <w:t>Input: Quiz ID, Student Answers</w:t>
            </w:r>
          </w:p>
        </w:tc>
      </w:tr>
      <w:tr w:rsidR="00652177" w:rsidRPr="00652177" w14:paraId="6E704124" w14:textId="77777777" w:rsidTr="00652177">
        <w:trPr>
          <w:tblCellSpacing w:w="15" w:type="dxa"/>
        </w:trPr>
        <w:tc>
          <w:tcPr>
            <w:tcW w:w="0" w:type="auto"/>
            <w:vAlign w:val="center"/>
            <w:hideMark/>
          </w:tcPr>
          <w:p w14:paraId="4D2DBB1E" w14:textId="77777777" w:rsidR="00652177" w:rsidRPr="00652177" w:rsidRDefault="00652177" w:rsidP="00652177">
            <w:pPr>
              <w:rPr>
                <w:rFonts w:ascii="Times New Roman" w:hAnsi="Times New Roman" w:cs="Times New Roman"/>
              </w:rPr>
            </w:pPr>
            <w:r w:rsidRPr="00652177">
              <w:rPr>
                <w:rFonts w:ascii="Times New Roman" w:hAnsi="Times New Roman" w:cs="Times New Roman"/>
                <w:b/>
                <w:bCs/>
              </w:rPr>
              <w:t>Output:</w:t>
            </w:r>
            <w:r w:rsidRPr="00652177">
              <w:rPr>
                <w:rFonts w:ascii="Times New Roman" w:hAnsi="Times New Roman" w:cs="Times New Roman"/>
              </w:rPr>
              <w:t xml:space="preserve"> Score and feedback</w:t>
            </w:r>
          </w:p>
        </w:tc>
      </w:tr>
    </w:tbl>
    <w:p w14:paraId="1A3EB650"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function EvaluateQuiz(quizID, studentAnswers)</w:t>
      </w:r>
    </w:p>
    <w:p w14:paraId="72E4CB9D"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correctAnswers ← GetCorrectAnswers(quizID)</w:t>
      </w:r>
    </w:p>
    <w:p w14:paraId="4E643AD9"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score ← 0</w:t>
      </w:r>
    </w:p>
    <w:p w14:paraId="76327790"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for i in range(len(correctAnswers)) do</w:t>
      </w:r>
    </w:p>
    <w:p w14:paraId="0921BC43"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if studentAnswers[i] == correctAnswers[i] then</w:t>
      </w:r>
    </w:p>
    <w:p w14:paraId="6E400E02"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score += 1</w:t>
      </w:r>
    </w:p>
    <w:p w14:paraId="2A66615B"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feedback ← GenerateFeedback(score)</w:t>
      </w:r>
    </w:p>
    <w:p w14:paraId="34B1B900"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return score, feedback</w:t>
      </w:r>
    </w:p>
    <w:p w14:paraId="2112FFC8"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end</w:t>
      </w:r>
    </w:p>
    <w:p w14:paraId="70EB59C5" w14:textId="77777777" w:rsidR="00652177" w:rsidRPr="00652177" w:rsidRDefault="00000000" w:rsidP="00652177">
      <w:pPr>
        <w:rPr>
          <w:rFonts w:ascii="Times New Roman" w:hAnsi="Times New Roman" w:cs="Times New Roman"/>
        </w:rPr>
      </w:pPr>
      <w:r>
        <w:rPr>
          <w:rFonts w:ascii="Times New Roman" w:hAnsi="Times New Roman" w:cs="Times New Roman"/>
        </w:rPr>
        <w:pict w14:anchorId="5057E95B">
          <v:rect id="_x0000_i1068" style="width:0;height:1.5pt" o:hralign="center" o:hrstd="t" o:hr="t" fillcolor="#a0a0a0" stroked="f"/>
        </w:pict>
      </w:r>
    </w:p>
    <w:p w14:paraId="0FDFCAAA" w14:textId="41D16C7B" w:rsidR="00652177" w:rsidRPr="002C17A9" w:rsidRDefault="002C17A9" w:rsidP="002C17A9">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 xml:space="preserve"> </w:t>
      </w:r>
      <w:bookmarkStart w:id="81" w:name="_Toc199099973"/>
      <w:r w:rsidR="00652177" w:rsidRPr="002C17A9">
        <w:rPr>
          <w:rFonts w:ascii="Times New Roman" w:hAnsi="Times New Roman" w:cs="Times New Roman"/>
          <w:b/>
          <w:bCs/>
          <w:color w:val="000000" w:themeColor="text1"/>
        </w:rPr>
        <w:t>Get Parent Dashboard</w:t>
      </w:r>
      <w:bookmarkEnd w:id="8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7"/>
      </w:tblGrid>
      <w:tr w:rsidR="00652177" w:rsidRPr="00652177" w14:paraId="05F2D410" w14:textId="77777777" w:rsidTr="00652177">
        <w:trPr>
          <w:tblHeader/>
          <w:tblCellSpacing w:w="15" w:type="dxa"/>
        </w:trPr>
        <w:tc>
          <w:tcPr>
            <w:tcW w:w="0" w:type="auto"/>
            <w:vAlign w:val="center"/>
            <w:hideMark/>
          </w:tcPr>
          <w:p w14:paraId="176E850C" w14:textId="77777777" w:rsidR="00652177" w:rsidRPr="00652177" w:rsidRDefault="00652177" w:rsidP="00652177">
            <w:pPr>
              <w:rPr>
                <w:rFonts w:ascii="Times New Roman" w:hAnsi="Times New Roman" w:cs="Times New Roman"/>
                <w:b/>
                <w:bCs/>
              </w:rPr>
            </w:pPr>
            <w:r w:rsidRPr="00652177">
              <w:rPr>
                <w:rFonts w:ascii="Times New Roman" w:hAnsi="Times New Roman" w:cs="Times New Roman"/>
                <w:b/>
                <w:bCs/>
              </w:rPr>
              <w:t>Input: Parent ID</w:t>
            </w:r>
          </w:p>
        </w:tc>
      </w:tr>
      <w:tr w:rsidR="00652177" w:rsidRPr="00652177" w14:paraId="49264C32" w14:textId="77777777" w:rsidTr="00652177">
        <w:trPr>
          <w:tblCellSpacing w:w="15" w:type="dxa"/>
        </w:trPr>
        <w:tc>
          <w:tcPr>
            <w:tcW w:w="0" w:type="auto"/>
            <w:vAlign w:val="center"/>
            <w:hideMark/>
          </w:tcPr>
          <w:p w14:paraId="4FBE0DDA" w14:textId="77777777" w:rsidR="00652177" w:rsidRPr="00652177" w:rsidRDefault="00652177" w:rsidP="00652177">
            <w:pPr>
              <w:rPr>
                <w:rFonts w:ascii="Times New Roman" w:hAnsi="Times New Roman" w:cs="Times New Roman"/>
              </w:rPr>
            </w:pPr>
            <w:r w:rsidRPr="00652177">
              <w:rPr>
                <w:rFonts w:ascii="Times New Roman" w:hAnsi="Times New Roman" w:cs="Times New Roman"/>
                <w:b/>
                <w:bCs/>
              </w:rPr>
              <w:t>Output:</w:t>
            </w:r>
            <w:r w:rsidRPr="00652177">
              <w:rPr>
                <w:rFonts w:ascii="Times New Roman" w:hAnsi="Times New Roman" w:cs="Times New Roman"/>
              </w:rPr>
              <w:t xml:space="preserve"> Dashboard data</w:t>
            </w:r>
          </w:p>
        </w:tc>
      </w:tr>
    </w:tbl>
    <w:p w14:paraId="3DE193C9"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function GetParentDashboard(parentID)</w:t>
      </w:r>
    </w:p>
    <w:p w14:paraId="11EF64A8"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children ← GetChildren(parentID)</w:t>
      </w:r>
    </w:p>
    <w:p w14:paraId="27F54452"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dashboard ← []</w:t>
      </w:r>
    </w:p>
    <w:p w14:paraId="074AB59D"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for child in children do</w:t>
      </w:r>
    </w:p>
    <w:p w14:paraId="582607DF"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stats ← GetChildStats(child.id)</w:t>
      </w:r>
    </w:p>
    <w:p w14:paraId="4608ECEC"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dashboard.append(stats)</w:t>
      </w:r>
    </w:p>
    <w:p w14:paraId="5F75FDB0"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return dashboard</w:t>
      </w:r>
    </w:p>
    <w:p w14:paraId="4C922E9D"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end</w:t>
      </w:r>
    </w:p>
    <w:p w14:paraId="1F132989" w14:textId="77777777" w:rsidR="00652177" w:rsidRPr="00652177" w:rsidRDefault="00000000" w:rsidP="00652177">
      <w:pPr>
        <w:rPr>
          <w:rFonts w:ascii="Times New Roman" w:hAnsi="Times New Roman" w:cs="Times New Roman"/>
        </w:rPr>
      </w:pPr>
      <w:r>
        <w:rPr>
          <w:rFonts w:ascii="Times New Roman" w:hAnsi="Times New Roman" w:cs="Times New Roman"/>
        </w:rPr>
        <w:pict w14:anchorId="57A02BB6">
          <v:rect id="_x0000_i1069" style="width:0;height:1.5pt" o:hralign="center" o:hrstd="t" o:hr="t" fillcolor="#a0a0a0" stroked="f"/>
        </w:pict>
      </w:r>
    </w:p>
    <w:p w14:paraId="3D2D20D8" w14:textId="03B8C674" w:rsidR="00652177" w:rsidRPr="002C17A9" w:rsidRDefault="002C17A9" w:rsidP="002C17A9">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82" w:name="_Toc199099974"/>
      <w:r w:rsidR="00652177" w:rsidRPr="002C17A9">
        <w:rPr>
          <w:rFonts w:ascii="Times New Roman" w:hAnsi="Times New Roman" w:cs="Times New Roman"/>
          <w:b/>
          <w:bCs/>
          <w:color w:val="000000" w:themeColor="text1"/>
        </w:rPr>
        <w:t>Generate AI Flashcards</w:t>
      </w:r>
      <w:bookmarkEnd w:id="8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0"/>
      </w:tblGrid>
      <w:tr w:rsidR="00652177" w:rsidRPr="00652177" w14:paraId="6B45B076" w14:textId="77777777" w:rsidTr="00652177">
        <w:trPr>
          <w:tblHeader/>
          <w:tblCellSpacing w:w="15" w:type="dxa"/>
        </w:trPr>
        <w:tc>
          <w:tcPr>
            <w:tcW w:w="0" w:type="auto"/>
            <w:vAlign w:val="center"/>
            <w:hideMark/>
          </w:tcPr>
          <w:p w14:paraId="0751E187" w14:textId="77777777" w:rsidR="00652177" w:rsidRPr="00652177" w:rsidRDefault="00652177" w:rsidP="00652177">
            <w:pPr>
              <w:rPr>
                <w:rFonts w:ascii="Times New Roman" w:hAnsi="Times New Roman" w:cs="Times New Roman"/>
                <w:b/>
                <w:bCs/>
              </w:rPr>
            </w:pPr>
            <w:r w:rsidRPr="00652177">
              <w:rPr>
                <w:rFonts w:ascii="Times New Roman" w:hAnsi="Times New Roman" w:cs="Times New Roman"/>
                <w:b/>
                <w:bCs/>
              </w:rPr>
              <w:t>Input: Chapter Text</w:t>
            </w:r>
          </w:p>
        </w:tc>
      </w:tr>
      <w:tr w:rsidR="00652177" w:rsidRPr="00652177" w14:paraId="7E8BB614" w14:textId="77777777" w:rsidTr="00652177">
        <w:trPr>
          <w:tblCellSpacing w:w="15" w:type="dxa"/>
        </w:trPr>
        <w:tc>
          <w:tcPr>
            <w:tcW w:w="0" w:type="auto"/>
            <w:vAlign w:val="center"/>
            <w:hideMark/>
          </w:tcPr>
          <w:p w14:paraId="6B8F9673" w14:textId="77777777" w:rsidR="00652177" w:rsidRPr="00652177" w:rsidRDefault="00652177" w:rsidP="00652177">
            <w:pPr>
              <w:rPr>
                <w:rFonts w:ascii="Times New Roman" w:hAnsi="Times New Roman" w:cs="Times New Roman"/>
              </w:rPr>
            </w:pPr>
            <w:r w:rsidRPr="00652177">
              <w:rPr>
                <w:rFonts w:ascii="Times New Roman" w:hAnsi="Times New Roman" w:cs="Times New Roman"/>
                <w:b/>
                <w:bCs/>
              </w:rPr>
              <w:t>Output:</w:t>
            </w:r>
            <w:r w:rsidRPr="00652177">
              <w:rPr>
                <w:rFonts w:ascii="Times New Roman" w:hAnsi="Times New Roman" w:cs="Times New Roman"/>
              </w:rPr>
              <w:t xml:space="preserve"> Flashcards (Q&amp;A pairs)</w:t>
            </w:r>
          </w:p>
        </w:tc>
      </w:tr>
    </w:tbl>
    <w:p w14:paraId="06021C86"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function GenerateAIFlashcards(chapterText)</w:t>
      </w:r>
    </w:p>
    <w:p w14:paraId="1A0D06D1"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keyPoints ← ExtractKeyConcepts(chapterText)</w:t>
      </w:r>
    </w:p>
    <w:p w14:paraId="00CB3401"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flashcards ← []</w:t>
      </w:r>
    </w:p>
    <w:p w14:paraId="0E96C70F"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for point in keyPoints do</w:t>
      </w:r>
    </w:p>
    <w:p w14:paraId="495F42DF"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question ← GenerateQuestion(point)</w:t>
      </w:r>
    </w:p>
    <w:p w14:paraId="669541BC"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answer ← GenerateAnswer(point)</w:t>
      </w:r>
    </w:p>
    <w:p w14:paraId="0707ADDB"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flashcards.append((question, answer))</w:t>
      </w:r>
    </w:p>
    <w:p w14:paraId="4CA554E5"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return flashcards</w:t>
      </w:r>
    </w:p>
    <w:p w14:paraId="7DB6A0B7"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end</w:t>
      </w:r>
    </w:p>
    <w:p w14:paraId="62409047" w14:textId="77777777" w:rsidR="00652177" w:rsidRPr="00652177" w:rsidRDefault="00000000" w:rsidP="00652177">
      <w:pPr>
        <w:rPr>
          <w:rFonts w:ascii="Times New Roman" w:hAnsi="Times New Roman" w:cs="Times New Roman"/>
        </w:rPr>
      </w:pPr>
      <w:r>
        <w:rPr>
          <w:rFonts w:ascii="Times New Roman" w:hAnsi="Times New Roman" w:cs="Times New Roman"/>
        </w:rPr>
        <w:pict w14:anchorId="36B9D549">
          <v:rect id="_x0000_i1070" style="width:0;height:1.5pt" o:hralign="center" o:hrstd="t" o:hr="t" fillcolor="#a0a0a0" stroked="f"/>
        </w:pict>
      </w:r>
    </w:p>
    <w:p w14:paraId="61EBE11D" w14:textId="2BEB6950" w:rsidR="00652177" w:rsidRPr="002C17A9" w:rsidRDefault="002C17A9" w:rsidP="002C17A9">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 xml:space="preserve"> </w:t>
      </w:r>
      <w:bookmarkStart w:id="83" w:name="_Toc199099975"/>
      <w:r w:rsidR="00652177" w:rsidRPr="002C17A9">
        <w:rPr>
          <w:rFonts w:ascii="Times New Roman" w:hAnsi="Times New Roman" w:cs="Times New Roman"/>
          <w:b/>
          <w:bCs/>
          <w:color w:val="000000" w:themeColor="text1"/>
        </w:rPr>
        <w:t>Recommend Content</w:t>
      </w:r>
      <w:bookmarkEnd w:id="8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7"/>
      </w:tblGrid>
      <w:tr w:rsidR="00652177" w:rsidRPr="00652177" w14:paraId="642B26A4" w14:textId="77777777" w:rsidTr="00652177">
        <w:trPr>
          <w:tblHeader/>
          <w:tblCellSpacing w:w="15" w:type="dxa"/>
        </w:trPr>
        <w:tc>
          <w:tcPr>
            <w:tcW w:w="0" w:type="auto"/>
            <w:vAlign w:val="center"/>
            <w:hideMark/>
          </w:tcPr>
          <w:p w14:paraId="3127EFE6" w14:textId="77777777" w:rsidR="00652177" w:rsidRPr="00652177" w:rsidRDefault="00652177" w:rsidP="00652177">
            <w:pPr>
              <w:rPr>
                <w:rFonts w:ascii="Times New Roman" w:hAnsi="Times New Roman" w:cs="Times New Roman"/>
                <w:b/>
                <w:bCs/>
              </w:rPr>
            </w:pPr>
            <w:r w:rsidRPr="00652177">
              <w:rPr>
                <w:rFonts w:ascii="Times New Roman" w:hAnsi="Times New Roman" w:cs="Times New Roman"/>
                <w:b/>
                <w:bCs/>
              </w:rPr>
              <w:t>Input: User ID</w:t>
            </w:r>
          </w:p>
        </w:tc>
      </w:tr>
      <w:tr w:rsidR="00652177" w:rsidRPr="00652177" w14:paraId="622E19E5" w14:textId="77777777" w:rsidTr="00652177">
        <w:trPr>
          <w:tblCellSpacing w:w="15" w:type="dxa"/>
        </w:trPr>
        <w:tc>
          <w:tcPr>
            <w:tcW w:w="0" w:type="auto"/>
            <w:vAlign w:val="center"/>
            <w:hideMark/>
          </w:tcPr>
          <w:p w14:paraId="6676447B" w14:textId="77777777" w:rsidR="00652177" w:rsidRPr="00652177" w:rsidRDefault="00652177" w:rsidP="00652177">
            <w:pPr>
              <w:rPr>
                <w:rFonts w:ascii="Times New Roman" w:hAnsi="Times New Roman" w:cs="Times New Roman"/>
              </w:rPr>
            </w:pPr>
            <w:r w:rsidRPr="00652177">
              <w:rPr>
                <w:rFonts w:ascii="Times New Roman" w:hAnsi="Times New Roman" w:cs="Times New Roman"/>
                <w:b/>
                <w:bCs/>
              </w:rPr>
              <w:t>Output:</w:t>
            </w:r>
            <w:r w:rsidRPr="00652177">
              <w:rPr>
                <w:rFonts w:ascii="Times New Roman" w:hAnsi="Times New Roman" w:cs="Times New Roman"/>
              </w:rPr>
              <w:t xml:space="preserve"> Recommended content list</w:t>
            </w:r>
          </w:p>
        </w:tc>
      </w:tr>
    </w:tbl>
    <w:p w14:paraId="52832ABE"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function RecommendContent(userID)</w:t>
      </w:r>
    </w:p>
    <w:p w14:paraId="0D0B9863"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history ← GetUserHistory(userID)</w:t>
      </w:r>
    </w:p>
    <w:p w14:paraId="10E1CDE2"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similarUsers ← FindSimilarUsers(userID)</w:t>
      </w:r>
    </w:p>
    <w:p w14:paraId="41A40841"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preferredTopics ← AnalyzeWeakAreas(history)</w:t>
      </w:r>
    </w:p>
    <w:p w14:paraId="4CDD8572"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recommended ← []</w:t>
      </w:r>
    </w:p>
    <w:p w14:paraId="69554C77"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for topic in preferredTopics do</w:t>
      </w:r>
    </w:p>
    <w:p w14:paraId="08635A35"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content ← FetchContent(topic)</w:t>
      </w:r>
    </w:p>
    <w:p w14:paraId="66886916"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recommended.append(content)</w:t>
      </w:r>
    </w:p>
    <w:p w14:paraId="1A3455EC"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return recommended</w:t>
      </w:r>
    </w:p>
    <w:p w14:paraId="64D10BE9"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end</w:t>
      </w:r>
    </w:p>
    <w:p w14:paraId="42C2C6EE" w14:textId="77777777" w:rsidR="00652177" w:rsidRPr="00652177" w:rsidRDefault="00000000" w:rsidP="00652177">
      <w:pPr>
        <w:rPr>
          <w:rFonts w:ascii="Times New Roman" w:hAnsi="Times New Roman" w:cs="Times New Roman"/>
        </w:rPr>
      </w:pPr>
      <w:r>
        <w:rPr>
          <w:rFonts w:ascii="Times New Roman" w:hAnsi="Times New Roman" w:cs="Times New Roman"/>
        </w:rPr>
        <w:pict w14:anchorId="12382824">
          <v:rect id="_x0000_i1071" style="width:0;height:1.5pt" o:hralign="center" o:hrstd="t" o:hr="t" fillcolor="#a0a0a0" stroked="f"/>
        </w:pict>
      </w:r>
    </w:p>
    <w:p w14:paraId="455677C5" w14:textId="1A826873" w:rsidR="00652177" w:rsidRPr="002C17A9" w:rsidRDefault="002C17A9" w:rsidP="002C17A9">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84" w:name="_Toc199099976"/>
      <w:r w:rsidR="00652177" w:rsidRPr="002C17A9">
        <w:rPr>
          <w:rFonts w:ascii="Times New Roman" w:hAnsi="Times New Roman" w:cs="Times New Roman"/>
          <w:b/>
          <w:bCs/>
          <w:color w:val="000000" w:themeColor="text1"/>
        </w:rPr>
        <w:t>Match For Battle</w:t>
      </w:r>
      <w:bookmarkEnd w:id="8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3"/>
      </w:tblGrid>
      <w:tr w:rsidR="00652177" w:rsidRPr="00652177" w14:paraId="539E5659" w14:textId="77777777" w:rsidTr="00652177">
        <w:trPr>
          <w:tblHeader/>
          <w:tblCellSpacing w:w="15" w:type="dxa"/>
        </w:trPr>
        <w:tc>
          <w:tcPr>
            <w:tcW w:w="0" w:type="auto"/>
            <w:vAlign w:val="center"/>
            <w:hideMark/>
          </w:tcPr>
          <w:p w14:paraId="213D9C35" w14:textId="77777777" w:rsidR="00652177" w:rsidRPr="00652177" w:rsidRDefault="00652177" w:rsidP="00652177">
            <w:pPr>
              <w:rPr>
                <w:rFonts w:ascii="Times New Roman" w:hAnsi="Times New Roman" w:cs="Times New Roman"/>
                <w:b/>
                <w:bCs/>
              </w:rPr>
            </w:pPr>
            <w:r w:rsidRPr="00652177">
              <w:rPr>
                <w:rFonts w:ascii="Times New Roman" w:hAnsi="Times New Roman" w:cs="Times New Roman"/>
                <w:b/>
                <w:bCs/>
              </w:rPr>
              <w:t>Input: Student ID</w:t>
            </w:r>
          </w:p>
        </w:tc>
      </w:tr>
      <w:tr w:rsidR="00652177" w:rsidRPr="00652177" w14:paraId="0FE20480" w14:textId="77777777" w:rsidTr="00652177">
        <w:trPr>
          <w:tblCellSpacing w:w="15" w:type="dxa"/>
        </w:trPr>
        <w:tc>
          <w:tcPr>
            <w:tcW w:w="0" w:type="auto"/>
            <w:vAlign w:val="center"/>
            <w:hideMark/>
          </w:tcPr>
          <w:p w14:paraId="7C637DE7" w14:textId="77777777" w:rsidR="00652177" w:rsidRPr="00652177" w:rsidRDefault="00652177" w:rsidP="00652177">
            <w:pPr>
              <w:rPr>
                <w:rFonts w:ascii="Times New Roman" w:hAnsi="Times New Roman" w:cs="Times New Roman"/>
              </w:rPr>
            </w:pPr>
            <w:r w:rsidRPr="00652177">
              <w:rPr>
                <w:rFonts w:ascii="Times New Roman" w:hAnsi="Times New Roman" w:cs="Times New Roman"/>
                <w:b/>
                <w:bCs/>
              </w:rPr>
              <w:t>Output:</w:t>
            </w:r>
            <w:r w:rsidRPr="00652177">
              <w:rPr>
                <w:rFonts w:ascii="Times New Roman" w:hAnsi="Times New Roman" w:cs="Times New Roman"/>
              </w:rPr>
              <w:t xml:space="preserve"> Matched Peer or Waiting Message</w:t>
            </w:r>
          </w:p>
        </w:tc>
      </w:tr>
    </w:tbl>
    <w:p w14:paraId="7C21E5D4"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function MatchForBattle(studentID)</w:t>
      </w:r>
    </w:p>
    <w:p w14:paraId="3B7AFEC3"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userLevel ← GetUserSkillLevel(studentID)</w:t>
      </w:r>
    </w:p>
    <w:p w14:paraId="788C4558"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availablePeers ← GetWaitingStudents()</w:t>
      </w:r>
    </w:p>
    <w:p w14:paraId="384D3E40"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matchedPeer ← null</w:t>
      </w:r>
    </w:p>
    <w:p w14:paraId="0659EBB4"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for peer in availablePeers do</w:t>
      </w:r>
    </w:p>
    <w:p w14:paraId="42B412AF"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if abs(GetUserSkillLevel(peer) - userLevel) ≤ threshold then</w:t>
      </w:r>
    </w:p>
    <w:p w14:paraId="113DA98E"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matchedPeer ← peer</w:t>
      </w:r>
    </w:p>
    <w:p w14:paraId="059E683C"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break</w:t>
      </w:r>
    </w:p>
    <w:p w14:paraId="29116964"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if matchedPeer ≠ null then</w:t>
      </w:r>
    </w:p>
    <w:p w14:paraId="1C04DF85"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lastRenderedPageBreak/>
        <w:t xml:space="preserve">        CreateBattleRoom(studentID, matchedPeer)</w:t>
      </w:r>
    </w:p>
    <w:p w14:paraId="01FFC205"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return matchedPeer</w:t>
      </w:r>
    </w:p>
    <w:p w14:paraId="4BC2DEFB"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return "No suitable peer found. Waiting in queue."</w:t>
      </w:r>
    </w:p>
    <w:p w14:paraId="0DF120A0"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end</w:t>
      </w:r>
    </w:p>
    <w:p w14:paraId="767D51A5" w14:textId="77777777" w:rsidR="00652177" w:rsidRPr="00652177" w:rsidRDefault="00000000" w:rsidP="00652177">
      <w:pPr>
        <w:rPr>
          <w:rFonts w:ascii="Times New Roman" w:hAnsi="Times New Roman" w:cs="Times New Roman"/>
        </w:rPr>
      </w:pPr>
      <w:r>
        <w:rPr>
          <w:rFonts w:ascii="Times New Roman" w:hAnsi="Times New Roman" w:cs="Times New Roman"/>
        </w:rPr>
        <w:pict w14:anchorId="0F689FA8">
          <v:rect id="_x0000_i1072" style="width:0;height:1.5pt" o:hralign="center" o:hrstd="t" o:hr="t" fillcolor="#a0a0a0" stroked="f"/>
        </w:pict>
      </w:r>
    </w:p>
    <w:p w14:paraId="40B217A2" w14:textId="250867EF" w:rsidR="00652177" w:rsidRPr="002C17A9" w:rsidRDefault="002C17A9" w:rsidP="002C17A9">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85" w:name="_Toc199099977"/>
      <w:r w:rsidR="00652177" w:rsidRPr="002C17A9">
        <w:rPr>
          <w:rFonts w:ascii="Times New Roman" w:hAnsi="Times New Roman" w:cs="Times New Roman"/>
          <w:b/>
          <w:bCs/>
          <w:color w:val="000000" w:themeColor="text1"/>
        </w:rPr>
        <w:t>Calculate Overall Score</w:t>
      </w:r>
      <w:bookmarkEnd w:id="8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3"/>
      </w:tblGrid>
      <w:tr w:rsidR="00652177" w:rsidRPr="00652177" w14:paraId="6B46FA8E" w14:textId="77777777" w:rsidTr="00652177">
        <w:trPr>
          <w:tblHeader/>
          <w:tblCellSpacing w:w="15" w:type="dxa"/>
        </w:trPr>
        <w:tc>
          <w:tcPr>
            <w:tcW w:w="0" w:type="auto"/>
            <w:vAlign w:val="center"/>
            <w:hideMark/>
          </w:tcPr>
          <w:p w14:paraId="0B4182E3" w14:textId="77777777" w:rsidR="00652177" w:rsidRPr="00652177" w:rsidRDefault="00652177" w:rsidP="00652177">
            <w:pPr>
              <w:rPr>
                <w:rFonts w:ascii="Times New Roman" w:hAnsi="Times New Roman" w:cs="Times New Roman"/>
                <w:b/>
                <w:bCs/>
              </w:rPr>
            </w:pPr>
            <w:r w:rsidRPr="00652177">
              <w:rPr>
                <w:rFonts w:ascii="Times New Roman" w:hAnsi="Times New Roman" w:cs="Times New Roman"/>
                <w:b/>
                <w:bCs/>
              </w:rPr>
              <w:t>Input: Student ID</w:t>
            </w:r>
          </w:p>
        </w:tc>
      </w:tr>
      <w:tr w:rsidR="00652177" w:rsidRPr="00652177" w14:paraId="32980199" w14:textId="77777777" w:rsidTr="00652177">
        <w:trPr>
          <w:tblCellSpacing w:w="15" w:type="dxa"/>
        </w:trPr>
        <w:tc>
          <w:tcPr>
            <w:tcW w:w="0" w:type="auto"/>
            <w:vAlign w:val="center"/>
            <w:hideMark/>
          </w:tcPr>
          <w:p w14:paraId="1D070D5A" w14:textId="77777777" w:rsidR="00652177" w:rsidRPr="00652177" w:rsidRDefault="00652177" w:rsidP="00652177">
            <w:pPr>
              <w:rPr>
                <w:rFonts w:ascii="Times New Roman" w:hAnsi="Times New Roman" w:cs="Times New Roman"/>
              </w:rPr>
            </w:pPr>
            <w:r w:rsidRPr="00652177">
              <w:rPr>
                <w:rFonts w:ascii="Times New Roman" w:hAnsi="Times New Roman" w:cs="Times New Roman"/>
                <w:b/>
                <w:bCs/>
              </w:rPr>
              <w:t>Output:</w:t>
            </w:r>
            <w:r w:rsidRPr="00652177">
              <w:rPr>
                <w:rFonts w:ascii="Times New Roman" w:hAnsi="Times New Roman" w:cs="Times New Roman"/>
              </w:rPr>
              <w:t xml:space="preserve"> Overall score percentage</w:t>
            </w:r>
          </w:p>
        </w:tc>
      </w:tr>
    </w:tbl>
    <w:p w14:paraId="597CA210"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function CalculateOverallScore(studentID)</w:t>
      </w:r>
    </w:p>
    <w:p w14:paraId="1D62160F"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books ← GetAllBooksAttempted(studentID)</w:t>
      </w:r>
    </w:p>
    <w:p w14:paraId="56F4F38C"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totalScore ← 0</w:t>
      </w:r>
    </w:p>
    <w:p w14:paraId="0E30213F"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totalQuestions ← 0</w:t>
      </w:r>
    </w:p>
    <w:p w14:paraId="67782A21"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for book in books do</w:t>
      </w:r>
    </w:p>
    <w:p w14:paraId="07F50F54"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(score, questions) ← GetBookScore(studentID, book.id)</w:t>
      </w:r>
    </w:p>
    <w:p w14:paraId="5F59CD19"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totalScore += score</w:t>
      </w:r>
    </w:p>
    <w:p w14:paraId="131E3225"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totalQuestions += questions</w:t>
      </w:r>
    </w:p>
    <w:p w14:paraId="087664CD"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if totalQuestions == 0 then</w:t>
      </w:r>
    </w:p>
    <w:p w14:paraId="4105B828"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return 0</w:t>
      </w:r>
    </w:p>
    <w:p w14:paraId="1376AC67"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return (totalScore / totalQuestions) * 100</w:t>
      </w:r>
    </w:p>
    <w:p w14:paraId="4AC0A50A"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end</w:t>
      </w:r>
    </w:p>
    <w:p w14:paraId="5B883E42" w14:textId="77777777" w:rsidR="00652177" w:rsidRPr="00652177" w:rsidRDefault="00000000" w:rsidP="00652177">
      <w:pPr>
        <w:rPr>
          <w:rFonts w:ascii="Times New Roman" w:hAnsi="Times New Roman" w:cs="Times New Roman"/>
        </w:rPr>
      </w:pPr>
      <w:r>
        <w:rPr>
          <w:rFonts w:ascii="Times New Roman" w:hAnsi="Times New Roman" w:cs="Times New Roman"/>
        </w:rPr>
        <w:pict w14:anchorId="3BC1BACF">
          <v:rect id="_x0000_i1073" style="width:0;height:1.5pt" o:hralign="center" o:hrstd="t" o:hr="t" fillcolor="#a0a0a0" stroked="f"/>
        </w:pict>
      </w:r>
    </w:p>
    <w:p w14:paraId="14C94AB6" w14:textId="1699EC96" w:rsidR="00652177" w:rsidRPr="002C17A9" w:rsidRDefault="002C17A9" w:rsidP="002C17A9">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86" w:name="_Toc199099978"/>
      <w:r w:rsidR="00652177" w:rsidRPr="002C17A9">
        <w:rPr>
          <w:rFonts w:ascii="Times New Roman" w:hAnsi="Times New Roman" w:cs="Times New Roman"/>
          <w:b/>
          <w:bCs/>
          <w:color w:val="000000" w:themeColor="text1"/>
        </w:rPr>
        <w:t>Calculate Book-Wise Scores</w:t>
      </w:r>
      <w:bookmarkEnd w:id="8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16"/>
      </w:tblGrid>
      <w:tr w:rsidR="00652177" w:rsidRPr="00652177" w14:paraId="0E2926EA" w14:textId="77777777" w:rsidTr="00652177">
        <w:trPr>
          <w:tblHeader/>
          <w:tblCellSpacing w:w="15" w:type="dxa"/>
        </w:trPr>
        <w:tc>
          <w:tcPr>
            <w:tcW w:w="0" w:type="auto"/>
            <w:vAlign w:val="center"/>
            <w:hideMark/>
          </w:tcPr>
          <w:p w14:paraId="0943EEB4" w14:textId="77777777" w:rsidR="00652177" w:rsidRPr="00652177" w:rsidRDefault="00652177" w:rsidP="00652177">
            <w:pPr>
              <w:rPr>
                <w:rFonts w:ascii="Times New Roman" w:hAnsi="Times New Roman" w:cs="Times New Roman"/>
                <w:b/>
                <w:bCs/>
              </w:rPr>
            </w:pPr>
            <w:r w:rsidRPr="00652177">
              <w:rPr>
                <w:rFonts w:ascii="Times New Roman" w:hAnsi="Times New Roman" w:cs="Times New Roman"/>
                <w:b/>
                <w:bCs/>
              </w:rPr>
              <w:t>Input: Student ID</w:t>
            </w:r>
          </w:p>
        </w:tc>
      </w:tr>
      <w:tr w:rsidR="00652177" w:rsidRPr="00652177" w14:paraId="6F5B2946" w14:textId="77777777" w:rsidTr="00652177">
        <w:trPr>
          <w:tblCellSpacing w:w="15" w:type="dxa"/>
        </w:trPr>
        <w:tc>
          <w:tcPr>
            <w:tcW w:w="0" w:type="auto"/>
            <w:vAlign w:val="center"/>
            <w:hideMark/>
          </w:tcPr>
          <w:p w14:paraId="5BC6A956" w14:textId="77777777" w:rsidR="00652177" w:rsidRPr="00652177" w:rsidRDefault="00652177" w:rsidP="00652177">
            <w:pPr>
              <w:rPr>
                <w:rFonts w:ascii="Times New Roman" w:hAnsi="Times New Roman" w:cs="Times New Roman"/>
              </w:rPr>
            </w:pPr>
            <w:r w:rsidRPr="00652177">
              <w:rPr>
                <w:rFonts w:ascii="Times New Roman" w:hAnsi="Times New Roman" w:cs="Times New Roman"/>
                <w:b/>
                <w:bCs/>
              </w:rPr>
              <w:t>Output:</w:t>
            </w:r>
            <w:r w:rsidRPr="00652177">
              <w:rPr>
                <w:rFonts w:ascii="Times New Roman" w:hAnsi="Times New Roman" w:cs="Times New Roman"/>
              </w:rPr>
              <w:t xml:space="preserve"> Dictionary of book-wise percentages</w:t>
            </w:r>
          </w:p>
        </w:tc>
      </w:tr>
    </w:tbl>
    <w:p w14:paraId="526F2C0C"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function CalculateBookWiseScores(studentID)</w:t>
      </w:r>
    </w:p>
    <w:p w14:paraId="0DF9A5E0"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books ← GetAllBooksAttempted(studentID)</w:t>
      </w:r>
    </w:p>
    <w:p w14:paraId="3D5D29DD"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lastRenderedPageBreak/>
        <w:t xml:space="preserve">    scores ← {}</w:t>
      </w:r>
    </w:p>
    <w:p w14:paraId="3A1BD28F"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for book in books do</w:t>
      </w:r>
    </w:p>
    <w:p w14:paraId="58699888"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(score, questions) ← GetBookScore(studentID, book.id)</w:t>
      </w:r>
    </w:p>
    <w:p w14:paraId="660D786A"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if questions &gt; 0 then</w:t>
      </w:r>
    </w:p>
    <w:p w14:paraId="2DD160A3"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percentage ← (score / questions) * 100</w:t>
      </w:r>
    </w:p>
    <w:p w14:paraId="547516CB"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scores[book.title] ← percentage</w:t>
      </w:r>
    </w:p>
    <w:p w14:paraId="2AF851D3"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return scores</w:t>
      </w:r>
    </w:p>
    <w:p w14:paraId="1367CA98"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end</w:t>
      </w:r>
    </w:p>
    <w:p w14:paraId="0FD3F2E0" w14:textId="77777777" w:rsidR="00652177" w:rsidRPr="00652177" w:rsidRDefault="00000000" w:rsidP="00652177">
      <w:pPr>
        <w:rPr>
          <w:rFonts w:ascii="Times New Roman" w:hAnsi="Times New Roman" w:cs="Times New Roman"/>
        </w:rPr>
      </w:pPr>
      <w:r>
        <w:rPr>
          <w:rFonts w:ascii="Times New Roman" w:hAnsi="Times New Roman" w:cs="Times New Roman"/>
        </w:rPr>
        <w:pict w14:anchorId="12287BAE">
          <v:rect id="_x0000_i1074" style="width:0;height:1.5pt" o:hralign="center" o:hrstd="t" o:hr="t" fillcolor="#a0a0a0" stroked="f"/>
        </w:pict>
      </w:r>
    </w:p>
    <w:p w14:paraId="5119440E" w14:textId="45CCA75E" w:rsidR="00652177" w:rsidRPr="002C17A9" w:rsidRDefault="002C17A9" w:rsidP="002C17A9">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87" w:name="_Toc199099979"/>
      <w:r w:rsidR="00652177" w:rsidRPr="002C17A9">
        <w:rPr>
          <w:rFonts w:ascii="Times New Roman" w:hAnsi="Times New Roman" w:cs="Times New Roman"/>
          <w:b/>
          <w:bCs/>
          <w:color w:val="000000" w:themeColor="text1"/>
        </w:rPr>
        <w:t>Recommend Content (Hybrid)</w:t>
      </w:r>
      <w:bookmarkEnd w:id="8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3"/>
      </w:tblGrid>
      <w:tr w:rsidR="00652177" w:rsidRPr="00652177" w14:paraId="38AE5719" w14:textId="77777777" w:rsidTr="00652177">
        <w:trPr>
          <w:tblHeader/>
          <w:tblCellSpacing w:w="15" w:type="dxa"/>
        </w:trPr>
        <w:tc>
          <w:tcPr>
            <w:tcW w:w="0" w:type="auto"/>
            <w:vAlign w:val="center"/>
            <w:hideMark/>
          </w:tcPr>
          <w:p w14:paraId="5154AE44" w14:textId="77777777" w:rsidR="00652177" w:rsidRPr="00652177" w:rsidRDefault="00652177" w:rsidP="00652177">
            <w:pPr>
              <w:rPr>
                <w:rFonts w:ascii="Times New Roman" w:hAnsi="Times New Roman" w:cs="Times New Roman"/>
                <w:b/>
                <w:bCs/>
              </w:rPr>
            </w:pPr>
            <w:r w:rsidRPr="00652177">
              <w:rPr>
                <w:rFonts w:ascii="Times New Roman" w:hAnsi="Times New Roman" w:cs="Times New Roman"/>
                <w:b/>
                <w:bCs/>
              </w:rPr>
              <w:t>Input: User ID</w:t>
            </w:r>
          </w:p>
        </w:tc>
      </w:tr>
      <w:tr w:rsidR="00652177" w:rsidRPr="00652177" w14:paraId="03CB5A1B" w14:textId="77777777" w:rsidTr="00652177">
        <w:trPr>
          <w:tblCellSpacing w:w="15" w:type="dxa"/>
        </w:trPr>
        <w:tc>
          <w:tcPr>
            <w:tcW w:w="0" w:type="auto"/>
            <w:vAlign w:val="center"/>
            <w:hideMark/>
          </w:tcPr>
          <w:p w14:paraId="13501F3E" w14:textId="77777777" w:rsidR="00652177" w:rsidRPr="00652177" w:rsidRDefault="00652177" w:rsidP="00652177">
            <w:pPr>
              <w:rPr>
                <w:rFonts w:ascii="Times New Roman" w:hAnsi="Times New Roman" w:cs="Times New Roman"/>
              </w:rPr>
            </w:pPr>
            <w:r w:rsidRPr="00652177">
              <w:rPr>
                <w:rFonts w:ascii="Times New Roman" w:hAnsi="Times New Roman" w:cs="Times New Roman"/>
                <w:b/>
                <w:bCs/>
              </w:rPr>
              <w:t>Output:</w:t>
            </w:r>
            <w:r w:rsidRPr="00652177">
              <w:rPr>
                <w:rFonts w:ascii="Times New Roman" w:hAnsi="Times New Roman" w:cs="Times New Roman"/>
              </w:rPr>
              <w:t xml:space="preserve"> Ranked list of recommended items</w:t>
            </w:r>
          </w:p>
        </w:tc>
      </w:tr>
    </w:tbl>
    <w:p w14:paraId="4CE53450"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function RecommendContent(user_id)</w:t>
      </w:r>
    </w:p>
    <w:p w14:paraId="1014AFAA"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user_profile ← GetUserPreferences(user_id)</w:t>
      </w:r>
    </w:p>
    <w:p w14:paraId="04A3D4FE"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similar_users ← FindSimilarUsersUsingCosineSimilarity(user_profile)</w:t>
      </w:r>
    </w:p>
    <w:p w14:paraId="1C2ECBA6"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content_based_recs ← RecommendBasedOnUserProfile(user_profile)</w:t>
      </w:r>
    </w:p>
    <w:p w14:paraId="4A475BB2"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collaborative_recs ← RecommendFromSimilarUsers(similar_users)</w:t>
      </w:r>
    </w:p>
    <w:p w14:paraId="2E95A4F1"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combined_recs ← MergeAndRank(content_based_recs, collaborative_recs)</w:t>
      </w:r>
    </w:p>
    <w:p w14:paraId="3DE56CE5"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return combined_recs</w:t>
      </w:r>
    </w:p>
    <w:p w14:paraId="258F61A3"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end</w:t>
      </w:r>
    </w:p>
    <w:p w14:paraId="08A178E5" w14:textId="77777777" w:rsidR="00652177" w:rsidRPr="00652177" w:rsidRDefault="00000000" w:rsidP="00652177">
      <w:pPr>
        <w:rPr>
          <w:rFonts w:ascii="Times New Roman" w:hAnsi="Times New Roman" w:cs="Times New Roman"/>
        </w:rPr>
      </w:pPr>
      <w:r>
        <w:rPr>
          <w:rFonts w:ascii="Times New Roman" w:hAnsi="Times New Roman" w:cs="Times New Roman"/>
        </w:rPr>
        <w:pict w14:anchorId="361D8BF1">
          <v:rect id="_x0000_i1075" style="width:0;height:1.5pt" o:hralign="center" o:hrstd="t" o:hr="t" fillcolor="#a0a0a0" stroked="f"/>
        </w:pict>
      </w:r>
    </w:p>
    <w:p w14:paraId="35A79207" w14:textId="13C5CA59" w:rsidR="00652177" w:rsidRPr="002C17A9" w:rsidRDefault="002C17A9" w:rsidP="002C17A9">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88" w:name="_Toc199099980"/>
      <w:r w:rsidR="00652177" w:rsidRPr="002C17A9">
        <w:rPr>
          <w:rFonts w:ascii="Times New Roman" w:hAnsi="Times New Roman" w:cs="Times New Roman"/>
          <w:b/>
          <w:bCs/>
          <w:color w:val="000000" w:themeColor="text1"/>
        </w:rPr>
        <w:t>Generate Explanation</w:t>
      </w:r>
      <w:bookmarkEnd w:id="8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0"/>
      </w:tblGrid>
      <w:tr w:rsidR="00652177" w:rsidRPr="00652177" w14:paraId="449F11A9" w14:textId="77777777" w:rsidTr="00652177">
        <w:trPr>
          <w:tblHeader/>
          <w:tblCellSpacing w:w="15" w:type="dxa"/>
        </w:trPr>
        <w:tc>
          <w:tcPr>
            <w:tcW w:w="0" w:type="auto"/>
            <w:vAlign w:val="center"/>
            <w:hideMark/>
          </w:tcPr>
          <w:p w14:paraId="7899F027" w14:textId="77777777" w:rsidR="00652177" w:rsidRPr="00652177" w:rsidRDefault="00652177" w:rsidP="00652177">
            <w:pPr>
              <w:rPr>
                <w:rFonts w:ascii="Times New Roman" w:hAnsi="Times New Roman" w:cs="Times New Roman"/>
                <w:b/>
                <w:bCs/>
              </w:rPr>
            </w:pPr>
            <w:r w:rsidRPr="00652177">
              <w:rPr>
                <w:rFonts w:ascii="Times New Roman" w:hAnsi="Times New Roman" w:cs="Times New Roman"/>
                <w:b/>
                <w:bCs/>
              </w:rPr>
              <w:t>Input: Topic Text</w:t>
            </w:r>
          </w:p>
        </w:tc>
      </w:tr>
      <w:tr w:rsidR="00652177" w:rsidRPr="00652177" w14:paraId="23DF6CC7" w14:textId="77777777" w:rsidTr="00652177">
        <w:trPr>
          <w:tblCellSpacing w:w="15" w:type="dxa"/>
        </w:trPr>
        <w:tc>
          <w:tcPr>
            <w:tcW w:w="0" w:type="auto"/>
            <w:vAlign w:val="center"/>
            <w:hideMark/>
          </w:tcPr>
          <w:p w14:paraId="25756639" w14:textId="77777777" w:rsidR="00652177" w:rsidRPr="00652177" w:rsidRDefault="00652177" w:rsidP="00652177">
            <w:pPr>
              <w:rPr>
                <w:rFonts w:ascii="Times New Roman" w:hAnsi="Times New Roman" w:cs="Times New Roman"/>
              </w:rPr>
            </w:pPr>
            <w:r w:rsidRPr="00652177">
              <w:rPr>
                <w:rFonts w:ascii="Times New Roman" w:hAnsi="Times New Roman" w:cs="Times New Roman"/>
                <w:b/>
                <w:bCs/>
              </w:rPr>
              <w:t>Output:</w:t>
            </w:r>
            <w:r w:rsidRPr="00652177">
              <w:rPr>
                <w:rFonts w:ascii="Times New Roman" w:hAnsi="Times New Roman" w:cs="Times New Roman"/>
              </w:rPr>
              <w:t xml:space="preserve"> Detailed Explanation</w:t>
            </w:r>
          </w:p>
        </w:tc>
      </w:tr>
    </w:tbl>
    <w:p w14:paraId="09F65FA9"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function GenerateExplanation(topic_text)</w:t>
      </w:r>
    </w:p>
    <w:p w14:paraId="4BC090B0"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keywords ← ExtractKeyConcepts(topic_text)</w:t>
      </w:r>
    </w:p>
    <w:p w14:paraId="357B95EA"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lastRenderedPageBreak/>
        <w:t xml:space="preserve">    explanation ← []</w:t>
      </w:r>
    </w:p>
    <w:p w14:paraId="61331403"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for keyword in keywords do</w:t>
      </w:r>
    </w:p>
    <w:p w14:paraId="7F93A767"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step_explanation ← UseGPTOrT5ToExplain(keyword)</w:t>
      </w:r>
    </w:p>
    <w:p w14:paraId="5E8A2555"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explanation.append(step_explanation)</w:t>
      </w:r>
    </w:p>
    <w:p w14:paraId="74C72516"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return explanation</w:t>
      </w:r>
    </w:p>
    <w:p w14:paraId="16E6BCD3"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end</w:t>
      </w:r>
    </w:p>
    <w:p w14:paraId="2CE699A2" w14:textId="77777777" w:rsidR="00652177" w:rsidRPr="00652177" w:rsidRDefault="00000000" w:rsidP="00652177">
      <w:pPr>
        <w:rPr>
          <w:rFonts w:ascii="Times New Roman" w:hAnsi="Times New Roman" w:cs="Times New Roman"/>
        </w:rPr>
      </w:pPr>
      <w:r>
        <w:rPr>
          <w:rFonts w:ascii="Times New Roman" w:hAnsi="Times New Roman" w:cs="Times New Roman"/>
        </w:rPr>
        <w:pict w14:anchorId="268E6C34">
          <v:rect id="_x0000_i1076" style="width:0;height:1.5pt" o:hralign="center" o:hrstd="t" o:hr="t" fillcolor="#a0a0a0" stroked="f"/>
        </w:pict>
      </w:r>
    </w:p>
    <w:p w14:paraId="25A0B16C" w14:textId="0126577F" w:rsidR="00652177" w:rsidRPr="002C17A9" w:rsidRDefault="002C17A9" w:rsidP="002C17A9">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89" w:name="_Toc199099981"/>
      <w:r w:rsidR="00652177" w:rsidRPr="002C17A9">
        <w:rPr>
          <w:rFonts w:ascii="Times New Roman" w:hAnsi="Times New Roman" w:cs="Times New Roman"/>
          <w:b/>
          <w:bCs/>
          <w:color w:val="000000" w:themeColor="text1"/>
        </w:rPr>
        <w:t>Generate Summary</w:t>
      </w:r>
      <w:bookmarkEnd w:id="8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tblGrid>
      <w:tr w:rsidR="00652177" w:rsidRPr="00652177" w14:paraId="7D884E13" w14:textId="77777777" w:rsidTr="00652177">
        <w:trPr>
          <w:tblHeader/>
          <w:tblCellSpacing w:w="15" w:type="dxa"/>
        </w:trPr>
        <w:tc>
          <w:tcPr>
            <w:tcW w:w="0" w:type="auto"/>
            <w:vAlign w:val="center"/>
            <w:hideMark/>
          </w:tcPr>
          <w:p w14:paraId="20C34059" w14:textId="77777777" w:rsidR="00652177" w:rsidRPr="00652177" w:rsidRDefault="00652177" w:rsidP="00652177">
            <w:pPr>
              <w:rPr>
                <w:rFonts w:ascii="Times New Roman" w:hAnsi="Times New Roman" w:cs="Times New Roman"/>
                <w:b/>
                <w:bCs/>
              </w:rPr>
            </w:pPr>
            <w:r w:rsidRPr="00652177">
              <w:rPr>
                <w:rFonts w:ascii="Times New Roman" w:hAnsi="Times New Roman" w:cs="Times New Roman"/>
                <w:b/>
                <w:bCs/>
              </w:rPr>
              <w:t>Input: Content</w:t>
            </w:r>
          </w:p>
        </w:tc>
      </w:tr>
      <w:tr w:rsidR="00652177" w:rsidRPr="00652177" w14:paraId="2E72E73F" w14:textId="77777777" w:rsidTr="00652177">
        <w:trPr>
          <w:tblCellSpacing w:w="15" w:type="dxa"/>
        </w:trPr>
        <w:tc>
          <w:tcPr>
            <w:tcW w:w="0" w:type="auto"/>
            <w:vAlign w:val="center"/>
            <w:hideMark/>
          </w:tcPr>
          <w:p w14:paraId="7128347F" w14:textId="77777777" w:rsidR="00652177" w:rsidRPr="00652177" w:rsidRDefault="00652177" w:rsidP="00652177">
            <w:pPr>
              <w:rPr>
                <w:rFonts w:ascii="Times New Roman" w:hAnsi="Times New Roman" w:cs="Times New Roman"/>
              </w:rPr>
            </w:pPr>
            <w:r w:rsidRPr="00652177">
              <w:rPr>
                <w:rFonts w:ascii="Times New Roman" w:hAnsi="Times New Roman" w:cs="Times New Roman"/>
                <w:b/>
                <w:bCs/>
              </w:rPr>
              <w:t>Output:</w:t>
            </w:r>
            <w:r w:rsidRPr="00652177">
              <w:rPr>
                <w:rFonts w:ascii="Times New Roman" w:hAnsi="Times New Roman" w:cs="Times New Roman"/>
              </w:rPr>
              <w:t xml:space="preserve"> Summary</w:t>
            </w:r>
          </w:p>
        </w:tc>
      </w:tr>
    </w:tbl>
    <w:p w14:paraId="68315DD6"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function GenerateSummary(content)</w:t>
      </w:r>
    </w:p>
    <w:p w14:paraId="48E9B747"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cleaned_text ← PreprocessText(content)</w:t>
      </w:r>
    </w:p>
    <w:p w14:paraId="49290525"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summary ← RunPegasusOrT5Summarizer(cleaned_text)</w:t>
      </w:r>
    </w:p>
    <w:p w14:paraId="45B73AED"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return summary</w:t>
      </w:r>
    </w:p>
    <w:p w14:paraId="215C71D0"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end</w:t>
      </w:r>
    </w:p>
    <w:p w14:paraId="7286F8A0" w14:textId="77777777" w:rsidR="00652177" w:rsidRPr="00652177" w:rsidRDefault="00000000" w:rsidP="00652177">
      <w:pPr>
        <w:rPr>
          <w:rFonts w:ascii="Times New Roman" w:hAnsi="Times New Roman" w:cs="Times New Roman"/>
        </w:rPr>
      </w:pPr>
      <w:r>
        <w:rPr>
          <w:rFonts w:ascii="Times New Roman" w:hAnsi="Times New Roman" w:cs="Times New Roman"/>
        </w:rPr>
        <w:pict w14:anchorId="40D9BD97">
          <v:rect id="_x0000_i1077" style="width:0;height:1.5pt" o:hralign="center" o:hrstd="t" o:hr="t" fillcolor="#a0a0a0" stroked="f"/>
        </w:pict>
      </w:r>
    </w:p>
    <w:p w14:paraId="3EFCF794" w14:textId="6AED4191" w:rsidR="00652177" w:rsidRPr="002C17A9" w:rsidRDefault="002C17A9" w:rsidP="002C17A9">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90" w:name="_Toc199099982"/>
      <w:r w:rsidR="00652177" w:rsidRPr="002C17A9">
        <w:rPr>
          <w:rFonts w:ascii="Times New Roman" w:hAnsi="Times New Roman" w:cs="Times New Roman"/>
          <w:b/>
          <w:bCs/>
          <w:color w:val="000000" w:themeColor="text1"/>
        </w:rPr>
        <w:t>Check and Reward Goal</w:t>
      </w:r>
      <w:bookmarkEnd w:id="9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7"/>
      </w:tblGrid>
      <w:tr w:rsidR="00652177" w:rsidRPr="00652177" w14:paraId="2990099A" w14:textId="77777777" w:rsidTr="00652177">
        <w:trPr>
          <w:tblHeader/>
          <w:tblCellSpacing w:w="15" w:type="dxa"/>
        </w:trPr>
        <w:tc>
          <w:tcPr>
            <w:tcW w:w="0" w:type="auto"/>
            <w:vAlign w:val="center"/>
            <w:hideMark/>
          </w:tcPr>
          <w:p w14:paraId="09B2C083" w14:textId="77777777" w:rsidR="00652177" w:rsidRPr="00652177" w:rsidRDefault="00652177" w:rsidP="00652177">
            <w:pPr>
              <w:rPr>
                <w:rFonts w:ascii="Times New Roman" w:hAnsi="Times New Roman" w:cs="Times New Roman"/>
                <w:b/>
                <w:bCs/>
              </w:rPr>
            </w:pPr>
            <w:r w:rsidRPr="00652177">
              <w:rPr>
                <w:rFonts w:ascii="Times New Roman" w:hAnsi="Times New Roman" w:cs="Times New Roman"/>
                <w:b/>
                <w:bCs/>
              </w:rPr>
              <w:t>Input: User ID, Goal ID</w:t>
            </w:r>
          </w:p>
        </w:tc>
      </w:tr>
      <w:tr w:rsidR="00652177" w:rsidRPr="00652177" w14:paraId="7C1C5AF2" w14:textId="77777777" w:rsidTr="00652177">
        <w:trPr>
          <w:tblCellSpacing w:w="15" w:type="dxa"/>
        </w:trPr>
        <w:tc>
          <w:tcPr>
            <w:tcW w:w="0" w:type="auto"/>
            <w:vAlign w:val="center"/>
            <w:hideMark/>
          </w:tcPr>
          <w:p w14:paraId="15CD32A3" w14:textId="77777777" w:rsidR="00652177" w:rsidRPr="00652177" w:rsidRDefault="00652177" w:rsidP="00652177">
            <w:pPr>
              <w:rPr>
                <w:rFonts w:ascii="Times New Roman" w:hAnsi="Times New Roman" w:cs="Times New Roman"/>
              </w:rPr>
            </w:pPr>
            <w:r w:rsidRPr="00652177">
              <w:rPr>
                <w:rFonts w:ascii="Times New Roman" w:hAnsi="Times New Roman" w:cs="Times New Roman"/>
                <w:b/>
                <w:bCs/>
              </w:rPr>
              <w:t>Output:</w:t>
            </w:r>
            <w:r w:rsidRPr="00652177">
              <w:rPr>
                <w:rFonts w:ascii="Times New Roman" w:hAnsi="Times New Roman" w:cs="Times New Roman"/>
              </w:rPr>
              <w:t xml:space="preserve"> Reward given (Boolean)</w:t>
            </w:r>
          </w:p>
        </w:tc>
      </w:tr>
    </w:tbl>
    <w:p w14:paraId="28B7792B"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function CheckAndRewardGoal(user_id, goal_id)</w:t>
      </w:r>
    </w:p>
    <w:p w14:paraId="21B01DC5"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goal ← GetGoalDetails(goal_id)</w:t>
      </w:r>
    </w:p>
    <w:p w14:paraId="7C72DC6A"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progress ← GetUserProgress(user_id, goal.book, goal.chapter)</w:t>
      </w:r>
    </w:p>
    <w:p w14:paraId="5D7EC425"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if progress ≥ goal.target then</w:t>
      </w:r>
    </w:p>
    <w:p w14:paraId="6337A02C"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reward ← AssignReward(user_id)</w:t>
      </w:r>
    </w:p>
    <w:p w14:paraId="6808A4EE"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return true</w:t>
      </w:r>
    </w:p>
    <w:p w14:paraId="2EAC1C59"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else</w:t>
      </w:r>
    </w:p>
    <w:p w14:paraId="1BC84CAA"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lastRenderedPageBreak/>
        <w:t xml:space="preserve">        return false</w:t>
      </w:r>
    </w:p>
    <w:p w14:paraId="75097C94" w14:textId="0B0D0464" w:rsidR="00652177" w:rsidRPr="00652177" w:rsidRDefault="00652177" w:rsidP="00652177">
      <w:pPr>
        <w:rPr>
          <w:rFonts w:ascii="Times New Roman" w:hAnsi="Times New Roman" w:cs="Times New Roman"/>
        </w:rPr>
      </w:pPr>
      <w:r w:rsidRPr="00652177">
        <w:rPr>
          <w:rFonts w:ascii="Times New Roman" w:hAnsi="Times New Roman" w:cs="Times New Roman"/>
        </w:rPr>
        <w:t>end</w:t>
      </w:r>
    </w:p>
    <w:p w14:paraId="3CF67439" w14:textId="5953A4D9" w:rsidR="00BB3DB1" w:rsidRPr="00652177" w:rsidRDefault="00652177" w:rsidP="00652177">
      <w:pPr>
        <w:pStyle w:val="Heading2"/>
        <w:rPr>
          <w:rFonts w:ascii="Times New Roman" w:hAnsi="Times New Roman" w:cs="Times New Roman"/>
          <w:b/>
          <w:bCs/>
          <w:color w:val="000000" w:themeColor="text1"/>
        </w:rPr>
      </w:pPr>
      <w:bookmarkStart w:id="91" w:name="_Toc520773766"/>
      <w:bookmarkStart w:id="92" w:name="_Toc87607951"/>
      <w:bookmarkStart w:id="93" w:name="_Toc119920757"/>
      <w:bookmarkStart w:id="94" w:name="_Toc199099983"/>
      <w:r w:rsidRPr="00652177">
        <w:rPr>
          <w:rFonts w:ascii="Times New Roman" w:hAnsi="Times New Roman" w:cs="Times New Roman"/>
          <w:b/>
          <w:bCs/>
          <w:color w:val="000000" w:themeColor="text1"/>
        </w:rPr>
        <w:t>External APIs</w:t>
      </w:r>
      <w:bookmarkEnd w:id="91"/>
      <w:r w:rsidRPr="00652177">
        <w:rPr>
          <w:rFonts w:ascii="Times New Roman" w:hAnsi="Times New Roman" w:cs="Times New Roman"/>
          <w:b/>
          <w:bCs/>
          <w:color w:val="000000" w:themeColor="text1"/>
        </w:rPr>
        <w:t>/SDKs</w:t>
      </w:r>
      <w:bookmarkEnd w:id="92"/>
      <w:bookmarkEnd w:id="93"/>
      <w:bookmarkEnd w:id="94"/>
    </w:p>
    <w:p w14:paraId="093BCB86" w14:textId="77777777" w:rsidR="00652177" w:rsidRPr="005803A0" w:rsidRDefault="00652177" w:rsidP="00652177">
      <w:pPr>
        <w:spacing w:line="240" w:lineRule="auto"/>
        <w:jc w:val="both"/>
        <w:rPr>
          <w:rFonts w:ascii="Times New Roman" w:hAnsi="Times New Roman"/>
          <w:lang w:eastAsia="ar-SA"/>
        </w:rPr>
      </w:pPr>
      <w:r w:rsidRPr="005803A0">
        <w:rPr>
          <w:rFonts w:ascii="Times New Roman" w:hAnsi="Times New Roman"/>
          <w:lang w:eastAsia="ar-SA"/>
        </w:rPr>
        <w:t>Describe the third-party APIs/SDKs used in the project implementation in the following table. Few examples of APIs are provided in the table.</w:t>
      </w:r>
    </w:p>
    <w:p w14:paraId="6488AC6D" w14:textId="77777777" w:rsidR="00652177" w:rsidRPr="000D1EC4" w:rsidRDefault="00652177" w:rsidP="00AB5B43">
      <w:pPr>
        <w:rPr>
          <w:rFonts w:ascii="Times New Roman" w:hAnsi="Times New Roman" w:cs="Times New Roman"/>
        </w:rPr>
      </w:pPr>
    </w:p>
    <w:tbl>
      <w:tblPr>
        <w:tblStyle w:val="TableGrid"/>
        <w:tblW w:w="0" w:type="auto"/>
        <w:tblLayout w:type="fixed"/>
        <w:tblLook w:val="04A0" w:firstRow="1" w:lastRow="0" w:firstColumn="1" w:lastColumn="0" w:noHBand="0" w:noVBand="1"/>
      </w:tblPr>
      <w:tblGrid>
        <w:gridCol w:w="1504"/>
        <w:gridCol w:w="2001"/>
        <w:gridCol w:w="2340"/>
        <w:gridCol w:w="3365"/>
      </w:tblGrid>
      <w:tr w:rsidR="00BB3DB1" w:rsidRPr="000D1EC4" w14:paraId="08486781" w14:textId="77777777" w:rsidTr="00652177">
        <w:tc>
          <w:tcPr>
            <w:tcW w:w="1504" w:type="dxa"/>
            <w:hideMark/>
          </w:tcPr>
          <w:p w14:paraId="212120ED" w14:textId="77777777" w:rsidR="00BB3DB1" w:rsidRPr="000D1EC4" w:rsidRDefault="00BB3DB1" w:rsidP="00BB3DB1">
            <w:pPr>
              <w:rPr>
                <w:rFonts w:ascii="Times New Roman" w:hAnsi="Times New Roman" w:cs="Times New Roman"/>
                <w:b/>
                <w:bCs/>
              </w:rPr>
            </w:pPr>
            <w:r w:rsidRPr="000D1EC4">
              <w:rPr>
                <w:rFonts w:ascii="Times New Roman" w:hAnsi="Times New Roman" w:cs="Times New Roman"/>
                <w:b/>
                <w:bCs/>
              </w:rPr>
              <w:t>Name of API/SDK or Library</w:t>
            </w:r>
          </w:p>
        </w:tc>
        <w:tc>
          <w:tcPr>
            <w:tcW w:w="2001" w:type="dxa"/>
            <w:hideMark/>
          </w:tcPr>
          <w:p w14:paraId="0EF8E896" w14:textId="77777777" w:rsidR="00BB3DB1" w:rsidRPr="000D1EC4" w:rsidRDefault="00BB3DB1" w:rsidP="00BB3DB1">
            <w:pPr>
              <w:rPr>
                <w:rFonts w:ascii="Times New Roman" w:hAnsi="Times New Roman" w:cs="Times New Roman"/>
                <w:b/>
                <w:bCs/>
              </w:rPr>
            </w:pPr>
            <w:r w:rsidRPr="000D1EC4">
              <w:rPr>
                <w:rFonts w:ascii="Times New Roman" w:hAnsi="Times New Roman" w:cs="Times New Roman"/>
                <w:b/>
                <w:bCs/>
              </w:rPr>
              <w:t>Description</w:t>
            </w:r>
          </w:p>
        </w:tc>
        <w:tc>
          <w:tcPr>
            <w:tcW w:w="2340" w:type="dxa"/>
            <w:hideMark/>
          </w:tcPr>
          <w:p w14:paraId="7DFF76B7" w14:textId="77777777" w:rsidR="00BB3DB1" w:rsidRPr="000D1EC4" w:rsidRDefault="00BB3DB1" w:rsidP="00BB3DB1">
            <w:pPr>
              <w:rPr>
                <w:rFonts w:ascii="Times New Roman" w:hAnsi="Times New Roman" w:cs="Times New Roman"/>
                <w:b/>
                <w:bCs/>
              </w:rPr>
            </w:pPr>
            <w:r w:rsidRPr="000D1EC4">
              <w:rPr>
                <w:rFonts w:ascii="Times New Roman" w:hAnsi="Times New Roman" w:cs="Times New Roman"/>
                <w:b/>
                <w:bCs/>
              </w:rPr>
              <w:t>Purpose of Usage</w:t>
            </w:r>
          </w:p>
        </w:tc>
        <w:tc>
          <w:tcPr>
            <w:tcW w:w="3365" w:type="dxa"/>
            <w:hideMark/>
          </w:tcPr>
          <w:p w14:paraId="4C7A3B79" w14:textId="77777777" w:rsidR="00BB3DB1" w:rsidRPr="000D1EC4" w:rsidRDefault="00BB3DB1" w:rsidP="00BB3DB1">
            <w:pPr>
              <w:rPr>
                <w:rFonts w:ascii="Times New Roman" w:hAnsi="Times New Roman" w:cs="Times New Roman"/>
                <w:b/>
                <w:bCs/>
              </w:rPr>
            </w:pPr>
            <w:r w:rsidRPr="000D1EC4">
              <w:rPr>
                <w:rFonts w:ascii="Times New Roman" w:hAnsi="Times New Roman" w:cs="Times New Roman"/>
                <w:b/>
                <w:bCs/>
              </w:rPr>
              <w:t>API Endpoint/Function Used</w:t>
            </w:r>
          </w:p>
        </w:tc>
      </w:tr>
      <w:tr w:rsidR="00BB3DB1" w:rsidRPr="000D1EC4" w14:paraId="27E923FB" w14:textId="77777777" w:rsidTr="00652177">
        <w:tc>
          <w:tcPr>
            <w:tcW w:w="1504" w:type="dxa"/>
            <w:hideMark/>
          </w:tcPr>
          <w:p w14:paraId="5CB76B78" w14:textId="77777777" w:rsidR="00BB3DB1" w:rsidRPr="000D1EC4" w:rsidRDefault="00BB3DB1" w:rsidP="00BB3DB1">
            <w:pPr>
              <w:rPr>
                <w:rFonts w:ascii="Times New Roman" w:hAnsi="Times New Roman" w:cs="Times New Roman"/>
              </w:rPr>
            </w:pPr>
            <w:r w:rsidRPr="000D1EC4">
              <w:rPr>
                <w:rFonts w:ascii="Times New Roman" w:hAnsi="Times New Roman" w:cs="Times New Roman"/>
                <w:b/>
                <w:bCs/>
              </w:rPr>
              <w:t>Cloudinary</w:t>
            </w:r>
          </w:p>
        </w:tc>
        <w:tc>
          <w:tcPr>
            <w:tcW w:w="2001" w:type="dxa"/>
            <w:hideMark/>
          </w:tcPr>
          <w:p w14:paraId="03A2CFDC" w14:textId="77777777" w:rsidR="00BB3DB1" w:rsidRPr="000D1EC4" w:rsidRDefault="00BB3DB1" w:rsidP="00BB3DB1">
            <w:pPr>
              <w:rPr>
                <w:rFonts w:ascii="Times New Roman" w:hAnsi="Times New Roman" w:cs="Times New Roman"/>
              </w:rPr>
            </w:pPr>
            <w:r w:rsidRPr="000D1EC4">
              <w:rPr>
                <w:rFonts w:ascii="Times New Roman" w:hAnsi="Times New Roman" w:cs="Times New Roman"/>
              </w:rPr>
              <w:t>Image and video management solution</w:t>
            </w:r>
          </w:p>
        </w:tc>
        <w:tc>
          <w:tcPr>
            <w:tcW w:w="2340" w:type="dxa"/>
            <w:hideMark/>
          </w:tcPr>
          <w:p w14:paraId="180CE8AA" w14:textId="77777777" w:rsidR="00BB3DB1" w:rsidRPr="000D1EC4" w:rsidRDefault="00BB3DB1" w:rsidP="00BB3DB1">
            <w:pPr>
              <w:rPr>
                <w:rFonts w:ascii="Times New Roman" w:hAnsi="Times New Roman" w:cs="Times New Roman"/>
              </w:rPr>
            </w:pPr>
            <w:r w:rsidRPr="000D1EC4">
              <w:rPr>
                <w:rFonts w:ascii="Times New Roman" w:hAnsi="Times New Roman" w:cs="Times New Roman"/>
              </w:rPr>
              <w:t>Uploading user-generated images (e.g., avatars, notes) to cloud storage</w:t>
            </w:r>
          </w:p>
        </w:tc>
        <w:tc>
          <w:tcPr>
            <w:tcW w:w="3365" w:type="dxa"/>
            <w:hideMark/>
          </w:tcPr>
          <w:p w14:paraId="42468F02" w14:textId="77777777" w:rsidR="00BB3DB1" w:rsidRPr="000D1EC4" w:rsidRDefault="00BB3DB1" w:rsidP="00BB3DB1">
            <w:pPr>
              <w:rPr>
                <w:rFonts w:ascii="Times New Roman" w:hAnsi="Times New Roman" w:cs="Times New Roman"/>
              </w:rPr>
            </w:pPr>
            <w:r w:rsidRPr="000D1EC4">
              <w:rPr>
                <w:rFonts w:ascii="Times New Roman" w:hAnsi="Times New Roman" w:cs="Times New Roman"/>
              </w:rPr>
              <w:t>https://api.cloudinary.com/v1_1/demo/image/upload</w:t>
            </w:r>
          </w:p>
        </w:tc>
      </w:tr>
      <w:tr w:rsidR="00BB3DB1" w:rsidRPr="000D1EC4" w14:paraId="0003703E" w14:textId="77777777" w:rsidTr="00652177">
        <w:tc>
          <w:tcPr>
            <w:tcW w:w="1504" w:type="dxa"/>
            <w:hideMark/>
          </w:tcPr>
          <w:p w14:paraId="36162F5F" w14:textId="77777777" w:rsidR="00BB3DB1" w:rsidRPr="000D1EC4" w:rsidRDefault="00BB3DB1" w:rsidP="00BB3DB1">
            <w:pPr>
              <w:rPr>
                <w:rFonts w:ascii="Times New Roman" w:hAnsi="Times New Roman" w:cs="Times New Roman"/>
              </w:rPr>
            </w:pPr>
            <w:r w:rsidRPr="000D1EC4">
              <w:rPr>
                <w:rFonts w:ascii="Times New Roman" w:hAnsi="Times New Roman" w:cs="Times New Roman"/>
                <w:b/>
                <w:bCs/>
              </w:rPr>
              <w:t>Firebase Cloud Messaging (FCM)</w:t>
            </w:r>
          </w:p>
        </w:tc>
        <w:tc>
          <w:tcPr>
            <w:tcW w:w="2001" w:type="dxa"/>
            <w:hideMark/>
          </w:tcPr>
          <w:p w14:paraId="0C242B87" w14:textId="77777777" w:rsidR="00BB3DB1" w:rsidRPr="000D1EC4" w:rsidRDefault="00BB3DB1" w:rsidP="00BB3DB1">
            <w:pPr>
              <w:rPr>
                <w:rFonts w:ascii="Times New Roman" w:hAnsi="Times New Roman" w:cs="Times New Roman"/>
              </w:rPr>
            </w:pPr>
            <w:r w:rsidRPr="000D1EC4">
              <w:rPr>
                <w:rFonts w:ascii="Times New Roman" w:hAnsi="Times New Roman" w:cs="Times New Roman"/>
              </w:rPr>
              <w:t>Messaging and push notification service</w:t>
            </w:r>
          </w:p>
        </w:tc>
        <w:tc>
          <w:tcPr>
            <w:tcW w:w="2340" w:type="dxa"/>
            <w:hideMark/>
          </w:tcPr>
          <w:p w14:paraId="62A68F9D" w14:textId="77777777" w:rsidR="00BB3DB1" w:rsidRPr="000D1EC4" w:rsidRDefault="00BB3DB1" w:rsidP="00BB3DB1">
            <w:pPr>
              <w:rPr>
                <w:rFonts w:ascii="Times New Roman" w:hAnsi="Times New Roman" w:cs="Times New Roman"/>
              </w:rPr>
            </w:pPr>
            <w:r w:rsidRPr="000D1EC4">
              <w:rPr>
                <w:rFonts w:ascii="Times New Roman" w:hAnsi="Times New Roman" w:cs="Times New Roman"/>
              </w:rPr>
              <w:t>Sending notifications to users (e.g., quiz results, live class reminders)</w:t>
            </w:r>
          </w:p>
        </w:tc>
        <w:tc>
          <w:tcPr>
            <w:tcW w:w="3365" w:type="dxa"/>
            <w:hideMark/>
          </w:tcPr>
          <w:p w14:paraId="2AE0755E" w14:textId="77777777" w:rsidR="00BB3DB1" w:rsidRPr="000D1EC4" w:rsidRDefault="00BB3DB1" w:rsidP="00BB3DB1">
            <w:pPr>
              <w:rPr>
                <w:rFonts w:ascii="Times New Roman" w:hAnsi="Times New Roman" w:cs="Times New Roman"/>
              </w:rPr>
            </w:pPr>
            <w:r w:rsidRPr="000D1EC4">
              <w:rPr>
                <w:rFonts w:ascii="Times New Roman" w:hAnsi="Times New Roman" w:cs="Times New Roman"/>
              </w:rPr>
              <w:t>FirebaseMessaging.onMessage, FirebaseMessaging.send()</w:t>
            </w:r>
          </w:p>
        </w:tc>
      </w:tr>
      <w:tr w:rsidR="00BB3DB1" w:rsidRPr="000D1EC4" w14:paraId="163D7EEE" w14:textId="77777777" w:rsidTr="00652177">
        <w:tc>
          <w:tcPr>
            <w:tcW w:w="1504" w:type="dxa"/>
            <w:hideMark/>
          </w:tcPr>
          <w:p w14:paraId="1EF5ACE1" w14:textId="77777777" w:rsidR="00BB3DB1" w:rsidRPr="000D1EC4" w:rsidRDefault="00BB3DB1" w:rsidP="00BB3DB1">
            <w:pPr>
              <w:rPr>
                <w:rFonts w:ascii="Times New Roman" w:hAnsi="Times New Roman" w:cs="Times New Roman"/>
              </w:rPr>
            </w:pPr>
            <w:r w:rsidRPr="000D1EC4">
              <w:rPr>
                <w:rFonts w:ascii="Times New Roman" w:hAnsi="Times New Roman" w:cs="Times New Roman"/>
                <w:b/>
                <w:bCs/>
              </w:rPr>
              <w:t>MongoDB Atlas Search</w:t>
            </w:r>
          </w:p>
        </w:tc>
        <w:tc>
          <w:tcPr>
            <w:tcW w:w="2001" w:type="dxa"/>
            <w:hideMark/>
          </w:tcPr>
          <w:p w14:paraId="51F5E99D" w14:textId="77777777" w:rsidR="00BB3DB1" w:rsidRPr="000D1EC4" w:rsidRDefault="00BB3DB1" w:rsidP="00BB3DB1">
            <w:pPr>
              <w:rPr>
                <w:rFonts w:ascii="Times New Roman" w:hAnsi="Times New Roman" w:cs="Times New Roman"/>
              </w:rPr>
            </w:pPr>
            <w:r w:rsidRPr="000D1EC4">
              <w:rPr>
                <w:rFonts w:ascii="Times New Roman" w:hAnsi="Times New Roman" w:cs="Times New Roman"/>
              </w:rPr>
              <w:t>Full-text search engine integrated with MongoDB</w:t>
            </w:r>
          </w:p>
        </w:tc>
        <w:tc>
          <w:tcPr>
            <w:tcW w:w="2340" w:type="dxa"/>
            <w:hideMark/>
          </w:tcPr>
          <w:p w14:paraId="62100456" w14:textId="77777777" w:rsidR="00BB3DB1" w:rsidRPr="000D1EC4" w:rsidRDefault="00BB3DB1" w:rsidP="00BB3DB1">
            <w:pPr>
              <w:rPr>
                <w:rFonts w:ascii="Times New Roman" w:hAnsi="Times New Roman" w:cs="Times New Roman"/>
              </w:rPr>
            </w:pPr>
            <w:r w:rsidRPr="000D1EC4">
              <w:rPr>
                <w:rFonts w:ascii="Times New Roman" w:hAnsi="Times New Roman" w:cs="Times New Roman"/>
              </w:rPr>
              <w:t>Searching books, topics, and flashcards across user data</w:t>
            </w:r>
          </w:p>
        </w:tc>
        <w:tc>
          <w:tcPr>
            <w:tcW w:w="3365" w:type="dxa"/>
            <w:hideMark/>
          </w:tcPr>
          <w:p w14:paraId="1B8346BD" w14:textId="77777777" w:rsidR="00BB3DB1" w:rsidRPr="000D1EC4" w:rsidRDefault="00BB3DB1" w:rsidP="00BB3DB1">
            <w:pPr>
              <w:rPr>
                <w:rFonts w:ascii="Times New Roman" w:hAnsi="Times New Roman" w:cs="Times New Roman"/>
              </w:rPr>
            </w:pPr>
            <w:r w:rsidRPr="000D1EC4">
              <w:rPr>
                <w:rFonts w:ascii="Times New Roman" w:hAnsi="Times New Roman" w:cs="Times New Roman"/>
              </w:rPr>
              <w:t>db.collection.aggregate([{ $search: {...} }])</w:t>
            </w:r>
          </w:p>
        </w:tc>
      </w:tr>
      <w:tr w:rsidR="00BB3DB1" w:rsidRPr="000D1EC4" w14:paraId="21D9D003" w14:textId="77777777" w:rsidTr="00652177">
        <w:tc>
          <w:tcPr>
            <w:tcW w:w="1504" w:type="dxa"/>
            <w:hideMark/>
          </w:tcPr>
          <w:p w14:paraId="503B21C3" w14:textId="77777777" w:rsidR="00BB3DB1" w:rsidRPr="000D1EC4" w:rsidRDefault="00BB3DB1" w:rsidP="00BB3DB1">
            <w:pPr>
              <w:rPr>
                <w:rFonts w:ascii="Times New Roman" w:hAnsi="Times New Roman" w:cs="Times New Roman"/>
              </w:rPr>
            </w:pPr>
            <w:r w:rsidRPr="000D1EC4">
              <w:rPr>
                <w:rFonts w:ascii="Times New Roman" w:hAnsi="Times New Roman" w:cs="Times New Roman"/>
                <w:b/>
                <w:bCs/>
              </w:rPr>
              <w:t>scikit-learn (Decision Tree)</w:t>
            </w:r>
          </w:p>
        </w:tc>
        <w:tc>
          <w:tcPr>
            <w:tcW w:w="2001" w:type="dxa"/>
            <w:hideMark/>
          </w:tcPr>
          <w:p w14:paraId="078B239D" w14:textId="77777777" w:rsidR="00BB3DB1" w:rsidRPr="000D1EC4" w:rsidRDefault="00BB3DB1" w:rsidP="00BB3DB1">
            <w:pPr>
              <w:rPr>
                <w:rFonts w:ascii="Times New Roman" w:hAnsi="Times New Roman" w:cs="Times New Roman"/>
              </w:rPr>
            </w:pPr>
            <w:r w:rsidRPr="000D1EC4">
              <w:rPr>
                <w:rFonts w:ascii="Times New Roman" w:hAnsi="Times New Roman" w:cs="Times New Roman"/>
              </w:rPr>
              <w:t>ML library for classification and regression</w:t>
            </w:r>
          </w:p>
        </w:tc>
        <w:tc>
          <w:tcPr>
            <w:tcW w:w="2340" w:type="dxa"/>
            <w:hideMark/>
          </w:tcPr>
          <w:p w14:paraId="7FE1F57B" w14:textId="77777777" w:rsidR="00BB3DB1" w:rsidRPr="000D1EC4" w:rsidRDefault="00BB3DB1" w:rsidP="00BB3DB1">
            <w:pPr>
              <w:rPr>
                <w:rFonts w:ascii="Times New Roman" w:hAnsi="Times New Roman" w:cs="Times New Roman"/>
              </w:rPr>
            </w:pPr>
            <w:r w:rsidRPr="000D1EC4">
              <w:rPr>
                <w:rFonts w:ascii="Times New Roman" w:hAnsi="Times New Roman" w:cs="Times New Roman"/>
              </w:rPr>
              <w:t>Classifying student performance and guiding personalized learning paths</w:t>
            </w:r>
          </w:p>
        </w:tc>
        <w:tc>
          <w:tcPr>
            <w:tcW w:w="3365" w:type="dxa"/>
            <w:hideMark/>
          </w:tcPr>
          <w:p w14:paraId="1A935969" w14:textId="77777777" w:rsidR="00BB3DB1" w:rsidRPr="000D1EC4" w:rsidRDefault="00BB3DB1" w:rsidP="00BB3DB1">
            <w:pPr>
              <w:rPr>
                <w:rFonts w:ascii="Times New Roman" w:hAnsi="Times New Roman" w:cs="Times New Roman"/>
              </w:rPr>
            </w:pPr>
            <w:r w:rsidRPr="000D1EC4">
              <w:rPr>
                <w:rFonts w:ascii="Times New Roman" w:hAnsi="Times New Roman" w:cs="Times New Roman"/>
              </w:rPr>
              <w:t>DecisionTreeClassifier().fit(), .predict()</w:t>
            </w:r>
          </w:p>
        </w:tc>
      </w:tr>
      <w:tr w:rsidR="00BB3DB1" w:rsidRPr="000D1EC4" w14:paraId="202579FC" w14:textId="77777777" w:rsidTr="00652177">
        <w:tc>
          <w:tcPr>
            <w:tcW w:w="1504" w:type="dxa"/>
            <w:hideMark/>
          </w:tcPr>
          <w:p w14:paraId="3C0DC5C7" w14:textId="77777777" w:rsidR="00BB3DB1" w:rsidRPr="000D1EC4" w:rsidRDefault="00BB3DB1" w:rsidP="00BB3DB1">
            <w:pPr>
              <w:rPr>
                <w:rFonts w:ascii="Times New Roman" w:hAnsi="Times New Roman" w:cs="Times New Roman"/>
              </w:rPr>
            </w:pPr>
            <w:r w:rsidRPr="000D1EC4">
              <w:rPr>
                <w:rFonts w:ascii="Times New Roman" w:hAnsi="Times New Roman" w:cs="Times New Roman"/>
                <w:b/>
                <w:bCs/>
              </w:rPr>
              <w:t>scikit-learn (TF-IDF)</w:t>
            </w:r>
          </w:p>
        </w:tc>
        <w:tc>
          <w:tcPr>
            <w:tcW w:w="2001" w:type="dxa"/>
            <w:hideMark/>
          </w:tcPr>
          <w:p w14:paraId="77693017" w14:textId="77777777" w:rsidR="00BB3DB1" w:rsidRPr="000D1EC4" w:rsidRDefault="00BB3DB1" w:rsidP="00BB3DB1">
            <w:pPr>
              <w:rPr>
                <w:rFonts w:ascii="Times New Roman" w:hAnsi="Times New Roman" w:cs="Times New Roman"/>
              </w:rPr>
            </w:pPr>
            <w:r w:rsidRPr="000D1EC4">
              <w:rPr>
                <w:rFonts w:ascii="Times New Roman" w:hAnsi="Times New Roman" w:cs="Times New Roman"/>
              </w:rPr>
              <w:t>Term Frequency–Inverse Document Frequency model</w:t>
            </w:r>
          </w:p>
        </w:tc>
        <w:tc>
          <w:tcPr>
            <w:tcW w:w="2340" w:type="dxa"/>
            <w:hideMark/>
          </w:tcPr>
          <w:p w14:paraId="1966E987" w14:textId="77777777" w:rsidR="00BB3DB1" w:rsidRPr="000D1EC4" w:rsidRDefault="00BB3DB1" w:rsidP="00BB3DB1">
            <w:pPr>
              <w:rPr>
                <w:rFonts w:ascii="Times New Roman" w:hAnsi="Times New Roman" w:cs="Times New Roman"/>
              </w:rPr>
            </w:pPr>
            <w:r w:rsidRPr="000D1EC4">
              <w:rPr>
                <w:rFonts w:ascii="Times New Roman" w:hAnsi="Times New Roman" w:cs="Times New Roman"/>
              </w:rPr>
              <w:t>Identifying important keywords for AI flashcard and summary generation</w:t>
            </w:r>
          </w:p>
        </w:tc>
        <w:tc>
          <w:tcPr>
            <w:tcW w:w="3365" w:type="dxa"/>
            <w:hideMark/>
          </w:tcPr>
          <w:p w14:paraId="1C19AD99" w14:textId="77777777" w:rsidR="00BB3DB1" w:rsidRPr="000D1EC4" w:rsidRDefault="00BB3DB1" w:rsidP="00BB3DB1">
            <w:pPr>
              <w:rPr>
                <w:rFonts w:ascii="Times New Roman" w:hAnsi="Times New Roman" w:cs="Times New Roman"/>
              </w:rPr>
            </w:pPr>
            <w:r w:rsidRPr="000D1EC4">
              <w:rPr>
                <w:rFonts w:ascii="Times New Roman" w:hAnsi="Times New Roman" w:cs="Times New Roman"/>
              </w:rPr>
              <w:t>TfidfVectorizer().fit_transform()</w:t>
            </w:r>
          </w:p>
        </w:tc>
      </w:tr>
      <w:tr w:rsidR="00BB3DB1" w:rsidRPr="000D1EC4" w14:paraId="227CB5FD" w14:textId="77777777" w:rsidTr="00652177">
        <w:tc>
          <w:tcPr>
            <w:tcW w:w="1504" w:type="dxa"/>
            <w:hideMark/>
          </w:tcPr>
          <w:p w14:paraId="58C58340" w14:textId="77777777" w:rsidR="00BB3DB1" w:rsidRPr="000D1EC4" w:rsidRDefault="00BB3DB1" w:rsidP="00BB3DB1">
            <w:pPr>
              <w:rPr>
                <w:rFonts w:ascii="Times New Roman" w:hAnsi="Times New Roman" w:cs="Times New Roman"/>
              </w:rPr>
            </w:pPr>
            <w:r w:rsidRPr="000D1EC4">
              <w:rPr>
                <w:rFonts w:ascii="Times New Roman" w:hAnsi="Times New Roman" w:cs="Times New Roman"/>
                <w:b/>
                <w:bCs/>
              </w:rPr>
              <w:t>pyirt / IRT Model</w:t>
            </w:r>
          </w:p>
        </w:tc>
        <w:tc>
          <w:tcPr>
            <w:tcW w:w="2001" w:type="dxa"/>
            <w:hideMark/>
          </w:tcPr>
          <w:p w14:paraId="2C490BC3" w14:textId="77777777" w:rsidR="00BB3DB1" w:rsidRPr="000D1EC4" w:rsidRDefault="00BB3DB1" w:rsidP="00BB3DB1">
            <w:pPr>
              <w:rPr>
                <w:rFonts w:ascii="Times New Roman" w:hAnsi="Times New Roman" w:cs="Times New Roman"/>
              </w:rPr>
            </w:pPr>
            <w:r w:rsidRPr="000D1EC4">
              <w:rPr>
                <w:rFonts w:ascii="Times New Roman" w:hAnsi="Times New Roman" w:cs="Times New Roman"/>
              </w:rPr>
              <w:t>Item Response Theory model</w:t>
            </w:r>
          </w:p>
        </w:tc>
        <w:tc>
          <w:tcPr>
            <w:tcW w:w="2340" w:type="dxa"/>
            <w:hideMark/>
          </w:tcPr>
          <w:p w14:paraId="095505B2" w14:textId="77777777" w:rsidR="00BB3DB1" w:rsidRPr="000D1EC4" w:rsidRDefault="00BB3DB1" w:rsidP="00BB3DB1">
            <w:pPr>
              <w:rPr>
                <w:rFonts w:ascii="Times New Roman" w:hAnsi="Times New Roman" w:cs="Times New Roman"/>
              </w:rPr>
            </w:pPr>
            <w:r w:rsidRPr="000D1EC4">
              <w:rPr>
                <w:rFonts w:ascii="Times New Roman" w:hAnsi="Times New Roman" w:cs="Times New Roman"/>
              </w:rPr>
              <w:t>Adaptive quiz difficulty and estimating student ability levels</w:t>
            </w:r>
          </w:p>
        </w:tc>
        <w:tc>
          <w:tcPr>
            <w:tcW w:w="3365" w:type="dxa"/>
            <w:hideMark/>
          </w:tcPr>
          <w:p w14:paraId="1DC82694" w14:textId="77777777" w:rsidR="00BB3DB1" w:rsidRPr="000D1EC4" w:rsidRDefault="00BB3DB1" w:rsidP="00BB3DB1">
            <w:pPr>
              <w:rPr>
                <w:rFonts w:ascii="Times New Roman" w:hAnsi="Times New Roman" w:cs="Times New Roman"/>
              </w:rPr>
            </w:pPr>
            <w:r w:rsidRPr="000D1EC4">
              <w:rPr>
                <w:rFonts w:ascii="Times New Roman" w:hAnsi="Times New Roman" w:cs="Times New Roman"/>
              </w:rPr>
              <w:t>irt_model.fit(), irt_model.predict()</w:t>
            </w:r>
          </w:p>
        </w:tc>
      </w:tr>
      <w:tr w:rsidR="00BB3DB1" w:rsidRPr="000D1EC4" w14:paraId="29933F0F" w14:textId="77777777" w:rsidTr="00652177">
        <w:tc>
          <w:tcPr>
            <w:tcW w:w="1504" w:type="dxa"/>
            <w:hideMark/>
          </w:tcPr>
          <w:p w14:paraId="255E638F" w14:textId="77777777" w:rsidR="00BB3DB1" w:rsidRPr="000D1EC4" w:rsidRDefault="00BB3DB1" w:rsidP="00BB3DB1">
            <w:pPr>
              <w:rPr>
                <w:rFonts w:ascii="Times New Roman" w:hAnsi="Times New Roman" w:cs="Times New Roman"/>
              </w:rPr>
            </w:pPr>
            <w:r w:rsidRPr="000D1EC4">
              <w:rPr>
                <w:rFonts w:ascii="Times New Roman" w:hAnsi="Times New Roman" w:cs="Times New Roman"/>
                <w:b/>
                <w:bCs/>
              </w:rPr>
              <w:t>spaCy / Hugging Face Transformers</w:t>
            </w:r>
          </w:p>
        </w:tc>
        <w:tc>
          <w:tcPr>
            <w:tcW w:w="2001" w:type="dxa"/>
            <w:hideMark/>
          </w:tcPr>
          <w:p w14:paraId="311E24B7" w14:textId="77777777" w:rsidR="00BB3DB1" w:rsidRPr="000D1EC4" w:rsidRDefault="00BB3DB1" w:rsidP="00BB3DB1">
            <w:pPr>
              <w:rPr>
                <w:rFonts w:ascii="Times New Roman" w:hAnsi="Times New Roman" w:cs="Times New Roman"/>
              </w:rPr>
            </w:pPr>
            <w:r w:rsidRPr="000D1EC4">
              <w:rPr>
                <w:rFonts w:ascii="Times New Roman" w:hAnsi="Times New Roman" w:cs="Times New Roman"/>
              </w:rPr>
              <w:t>Natural Language Processing (NLP) libraries</w:t>
            </w:r>
          </w:p>
        </w:tc>
        <w:tc>
          <w:tcPr>
            <w:tcW w:w="2340" w:type="dxa"/>
            <w:hideMark/>
          </w:tcPr>
          <w:p w14:paraId="6C734A0F" w14:textId="77777777" w:rsidR="00BB3DB1" w:rsidRPr="000D1EC4" w:rsidRDefault="00BB3DB1" w:rsidP="00BB3DB1">
            <w:pPr>
              <w:rPr>
                <w:rFonts w:ascii="Times New Roman" w:hAnsi="Times New Roman" w:cs="Times New Roman"/>
              </w:rPr>
            </w:pPr>
            <w:r w:rsidRPr="000D1EC4">
              <w:rPr>
                <w:rFonts w:ascii="Times New Roman" w:hAnsi="Times New Roman" w:cs="Times New Roman"/>
              </w:rPr>
              <w:t>Summarizing educational content, generating explanations and paraphrased notes</w:t>
            </w:r>
          </w:p>
        </w:tc>
        <w:tc>
          <w:tcPr>
            <w:tcW w:w="3365" w:type="dxa"/>
            <w:hideMark/>
          </w:tcPr>
          <w:p w14:paraId="1DED0987" w14:textId="77777777" w:rsidR="00BB3DB1" w:rsidRPr="000D1EC4" w:rsidRDefault="00BB3DB1" w:rsidP="00BB3DB1">
            <w:pPr>
              <w:rPr>
                <w:rFonts w:ascii="Times New Roman" w:hAnsi="Times New Roman" w:cs="Times New Roman"/>
              </w:rPr>
            </w:pPr>
            <w:r w:rsidRPr="000D1EC4">
              <w:rPr>
                <w:rFonts w:ascii="Times New Roman" w:hAnsi="Times New Roman" w:cs="Times New Roman"/>
              </w:rPr>
              <w:t>nlp_model(text), transformers.pipeline("summarization")</w:t>
            </w:r>
          </w:p>
        </w:tc>
      </w:tr>
      <w:tr w:rsidR="00BB3DB1" w:rsidRPr="000D1EC4" w14:paraId="4B6292BA" w14:textId="77777777" w:rsidTr="00652177">
        <w:tc>
          <w:tcPr>
            <w:tcW w:w="1504" w:type="dxa"/>
            <w:hideMark/>
          </w:tcPr>
          <w:p w14:paraId="10E6F313" w14:textId="77777777" w:rsidR="00BB3DB1" w:rsidRPr="000D1EC4" w:rsidRDefault="00BB3DB1" w:rsidP="00BB3DB1">
            <w:pPr>
              <w:rPr>
                <w:rFonts w:ascii="Times New Roman" w:hAnsi="Times New Roman" w:cs="Times New Roman"/>
              </w:rPr>
            </w:pPr>
            <w:r w:rsidRPr="000D1EC4">
              <w:rPr>
                <w:rFonts w:ascii="Times New Roman" w:hAnsi="Times New Roman" w:cs="Times New Roman"/>
                <w:b/>
                <w:bCs/>
              </w:rPr>
              <w:t>Reinforcement Learning (Q-learning / Custom)</w:t>
            </w:r>
          </w:p>
        </w:tc>
        <w:tc>
          <w:tcPr>
            <w:tcW w:w="2001" w:type="dxa"/>
            <w:hideMark/>
          </w:tcPr>
          <w:p w14:paraId="0707E477" w14:textId="77777777" w:rsidR="00BB3DB1" w:rsidRPr="000D1EC4" w:rsidRDefault="00BB3DB1" w:rsidP="00BB3DB1">
            <w:pPr>
              <w:rPr>
                <w:rFonts w:ascii="Times New Roman" w:hAnsi="Times New Roman" w:cs="Times New Roman"/>
              </w:rPr>
            </w:pPr>
            <w:r w:rsidRPr="000D1EC4">
              <w:rPr>
                <w:rFonts w:ascii="Times New Roman" w:hAnsi="Times New Roman" w:cs="Times New Roman"/>
              </w:rPr>
              <w:t>Reward-based ML model</w:t>
            </w:r>
          </w:p>
        </w:tc>
        <w:tc>
          <w:tcPr>
            <w:tcW w:w="2340" w:type="dxa"/>
            <w:hideMark/>
          </w:tcPr>
          <w:p w14:paraId="54D4646C" w14:textId="77777777" w:rsidR="00BB3DB1" w:rsidRPr="000D1EC4" w:rsidRDefault="00BB3DB1" w:rsidP="00BB3DB1">
            <w:pPr>
              <w:rPr>
                <w:rFonts w:ascii="Times New Roman" w:hAnsi="Times New Roman" w:cs="Times New Roman"/>
              </w:rPr>
            </w:pPr>
            <w:r w:rsidRPr="000D1EC4">
              <w:rPr>
                <w:rFonts w:ascii="Times New Roman" w:hAnsi="Times New Roman" w:cs="Times New Roman"/>
              </w:rPr>
              <w:t>Used in dynamic battle matchmaking and progress optimization</w:t>
            </w:r>
          </w:p>
        </w:tc>
        <w:tc>
          <w:tcPr>
            <w:tcW w:w="3365" w:type="dxa"/>
            <w:hideMark/>
          </w:tcPr>
          <w:p w14:paraId="731D701A" w14:textId="77777777" w:rsidR="00BB3DB1" w:rsidRPr="000D1EC4" w:rsidRDefault="00BB3DB1" w:rsidP="00BB3DB1">
            <w:pPr>
              <w:rPr>
                <w:rFonts w:ascii="Times New Roman" w:hAnsi="Times New Roman" w:cs="Times New Roman"/>
              </w:rPr>
            </w:pPr>
            <w:r w:rsidRPr="000D1EC4">
              <w:rPr>
                <w:rFonts w:ascii="Times New Roman" w:hAnsi="Times New Roman" w:cs="Times New Roman"/>
              </w:rPr>
              <w:t>env.step(), agent.learn()</w:t>
            </w:r>
          </w:p>
        </w:tc>
      </w:tr>
    </w:tbl>
    <w:p w14:paraId="2A1BD1C4" w14:textId="77777777" w:rsidR="00BB3DB1" w:rsidRPr="000D1EC4" w:rsidRDefault="00BB3DB1" w:rsidP="00AB5B43">
      <w:pPr>
        <w:rPr>
          <w:rFonts w:ascii="Times New Roman" w:hAnsi="Times New Roman" w:cs="Times New Roman"/>
        </w:rPr>
      </w:pPr>
    </w:p>
    <w:p w14:paraId="269F7C80" w14:textId="77777777" w:rsidR="00BB3DB1" w:rsidRDefault="00BB3DB1" w:rsidP="00AB5B43">
      <w:pPr>
        <w:rPr>
          <w:rFonts w:ascii="Times New Roman" w:hAnsi="Times New Roman" w:cs="Times New Roman"/>
        </w:rPr>
      </w:pPr>
    </w:p>
    <w:p w14:paraId="47430092" w14:textId="77777777" w:rsidR="00652177" w:rsidRDefault="00652177" w:rsidP="00AB5B43">
      <w:pPr>
        <w:rPr>
          <w:rFonts w:ascii="Times New Roman" w:hAnsi="Times New Roman" w:cs="Times New Roman"/>
        </w:rPr>
      </w:pPr>
    </w:p>
    <w:p w14:paraId="50CC371E" w14:textId="733CDC04" w:rsidR="00AE4FAE" w:rsidRPr="00F75E9B" w:rsidRDefault="00652177" w:rsidP="00AB5B43">
      <w:pPr>
        <w:pStyle w:val="Heading1"/>
        <w:rPr>
          <w:rFonts w:ascii="Times New Roman" w:hAnsi="Times New Roman" w:cs="Times New Roman"/>
          <w:b/>
          <w:bCs/>
          <w:color w:val="000000" w:themeColor="text1"/>
          <w:sz w:val="36"/>
          <w:szCs w:val="36"/>
        </w:rPr>
      </w:pPr>
      <w:bookmarkStart w:id="95" w:name="_Toc199099984"/>
      <w:r w:rsidRPr="002C17A9">
        <w:rPr>
          <w:rFonts w:ascii="Times New Roman" w:hAnsi="Times New Roman" w:cs="Times New Roman"/>
          <w:b/>
          <w:bCs/>
          <w:color w:val="000000" w:themeColor="text1"/>
          <w:sz w:val="36"/>
          <w:szCs w:val="36"/>
        </w:rPr>
        <w:t>Testing and Evaluation</w:t>
      </w:r>
      <w:bookmarkEnd w:id="95"/>
    </w:p>
    <w:p w14:paraId="66E490EA" w14:textId="7861F4E3" w:rsidR="00AE4FAE" w:rsidRPr="002C17A9" w:rsidRDefault="00AE4FAE" w:rsidP="002C17A9">
      <w:pPr>
        <w:pStyle w:val="Heading2"/>
        <w:rPr>
          <w:rFonts w:ascii="Times New Roman" w:hAnsi="Times New Roman" w:cs="Times New Roman"/>
          <w:b/>
          <w:bCs/>
          <w:color w:val="000000" w:themeColor="text1"/>
        </w:rPr>
      </w:pPr>
      <w:bookmarkStart w:id="96" w:name="_Toc199099985"/>
      <w:r w:rsidRPr="002C17A9">
        <w:rPr>
          <w:rFonts w:ascii="Times New Roman" w:hAnsi="Times New Roman" w:cs="Times New Roman"/>
          <w:b/>
          <w:bCs/>
          <w:color w:val="000000" w:themeColor="text1"/>
        </w:rPr>
        <w:t>Unit testing</w:t>
      </w:r>
      <w:r w:rsidR="00B555C7" w:rsidRPr="002C17A9">
        <w:rPr>
          <w:rFonts w:ascii="Times New Roman" w:hAnsi="Times New Roman" w:cs="Times New Roman"/>
          <w:b/>
          <w:bCs/>
          <w:color w:val="000000" w:themeColor="text1"/>
        </w:rPr>
        <w:t>:</w:t>
      </w:r>
      <w:bookmarkEnd w:id="96"/>
    </w:p>
    <w:tbl>
      <w:tblPr>
        <w:tblStyle w:val="TableGrid"/>
        <w:tblW w:w="0" w:type="auto"/>
        <w:tblLook w:val="04A0" w:firstRow="1" w:lastRow="0" w:firstColumn="1" w:lastColumn="0" w:noHBand="0" w:noVBand="1"/>
      </w:tblPr>
      <w:tblGrid>
        <w:gridCol w:w="505"/>
        <w:gridCol w:w="1221"/>
        <w:gridCol w:w="3360"/>
        <w:gridCol w:w="1756"/>
        <w:gridCol w:w="1756"/>
        <w:gridCol w:w="752"/>
      </w:tblGrid>
      <w:tr w:rsidR="005D4470" w:rsidRPr="00D006C4" w14:paraId="3326287D" w14:textId="77777777" w:rsidTr="002E78B0">
        <w:tc>
          <w:tcPr>
            <w:tcW w:w="505" w:type="dxa"/>
          </w:tcPr>
          <w:p w14:paraId="403D8069" w14:textId="77777777" w:rsidR="005D4470" w:rsidRPr="00D006C4" w:rsidRDefault="005D4470" w:rsidP="00EB048B">
            <w:pPr>
              <w:rPr>
                <w:rFonts w:ascii="Times New Roman" w:hAnsi="Times New Roman" w:cs="Times New Roman"/>
                <w:b/>
                <w:bCs/>
                <w:szCs w:val="36"/>
              </w:rPr>
            </w:pPr>
            <w:r w:rsidRPr="00D006C4">
              <w:rPr>
                <w:rFonts w:ascii="Times New Roman" w:hAnsi="Times New Roman" w:cs="Times New Roman"/>
                <w:b/>
                <w:bCs/>
                <w:szCs w:val="36"/>
              </w:rPr>
              <w:t>No.</w:t>
            </w:r>
          </w:p>
        </w:tc>
        <w:tc>
          <w:tcPr>
            <w:tcW w:w="1221" w:type="dxa"/>
          </w:tcPr>
          <w:p w14:paraId="12740906" w14:textId="77777777" w:rsidR="005D4470" w:rsidRPr="00D006C4" w:rsidRDefault="005D4470" w:rsidP="00EB048B">
            <w:pPr>
              <w:rPr>
                <w:rFonts w:ascii="Times New Roman" w:hAnsi="Times New Roman" w:cs="Times New Roman"/>
                <w:b/>
                <w:bCs/>
                <w:szCs w:val="36"/>
              </w:rPr>
            </w:pPr>
            <w:r w:rsidRPr="00D006C4">
              <w:rPr>
                <w:rFonts w:ascii="Times New Roman" w:hAnsi="Times New Roman" w:cs="Times New Roman"/>
                <w:b/>
                <w:bCs/>
                <w:szCs w:val="36"/>
              </w:rPr>
              <w:t>Test Case/Test Script</w:t>
            </w:r>
          </w:p>
        </w:tc>
        <w:tc>
          <w:tcPr>
            <w:tcW w:w="3360" w:type="dxa"/>
          </w:tcPr>
          <w:p w14:paraId="088AEC99" w14:textId="77777777" w:rsidR="005D4470" w:rsidRPr="00D006C4" w:rsidRDefault="005D4470" w:rsidP="00EB048B">
            <w:pPr>
              <w:rPr>
                <w:rFonts w:ascii="Times New Roman" w:hAnsi="Times New Roman" w:cs="Times New Roman"/>
                <w:b/>
                <w:bCs/>
                <w:szCs w:val="36"/>
              </w:rPr>
            </w:pPr>
            <w:r w:rsidRPr="00D006C4">
              <w:rPr>
                <w:rFonts w:ascii="Times New Roman" w:hAnsi="Times New Roman" w:cs="Times New Roman"/>
                <w:b/>
                <w:bCs/>
                <w:szCs w:val="36"/>
              </w:rPr>
              <w:t>Attribute and Value</w:t>
            </w:r>
          </w:p>
        </w:tc>
        <w:tc>
          <w:tcPr>
            <w:tcW w:w="1756" w:type="dxa"/>
          </w:tcPr>
          <w:p w14:paraId="54A34CA6" w14:textId="77777777" w:rsidR="005D4470" w:rsidRPr="00D006C4" w:rsidRDefault="005D4470" w:rsidP="00EB048B">
            <w:pPr>
              <w:rPr>
                <w:rFonts w:ascii="Times New Roman" w:hAnsi="Times New Roman" w:cs="Times New Roman"/>
                <w:b/>
                <w:bCs/>
                <w:szCs w:val="36"/>
              </w:rPr>
            </w:pPr>
            <w:r w:rsidRPr="00D006C4">
              <w:rPr>
                <w:rFonts w:ascii="Times New Roman" w:hAnsi="Times New Roman" w:cs="Times New Roman"/>
                <w:b/>
                <w:bCs/>
                <w:szCs w:val="36"/>
              </w:rPr>
              <w:t>Expected Result</w:t>
            </w:r>
          </w:p>
        </w:tc>
        <w:tc>
          <w:tcPr>
            <w:tcW w:w="1756" w:type="dxa"/>
          </w:tcPr>
          <w:p w14:paraId="17C05672" w14:textId="77777777" w:rsidR="005D4470" w:rsidRPr="00D006C4" w:rsidRDefault="005D4470" w:rsidP="00EB048B">
            <w:pPr>
              <w:rPr>
                <w:rFonts w:ascii="Times New Roman" w:hAnsi="Times New Roman" w:cs="Times New Roman"/>
                <w:b/>
                <w:bCs/>
                <w:szCs w:val="36"/>
              </w:rPr>
            </w:pPr>
            <w:r w:rsidRPr="00D006C4">
              <w:rPr>
                <w:rFonts w:ascii="Times New Roman" w:hAnsi="Times New Roman" w:cs="Times New Roman"/>
                <w:b/>
                <w:bCs/>
                <w:szCs w:val="36"/>
              </w:rPr>
              <w:t>Actual Result</w:t>
            </w:r>
          </w:p>
        </w:tc>
        <w:tc>
          <w:tcPr>
            <w:tcW w:w="752" w:type="dxa"/>
          </w:tcPr>
          <w:p w14:paraId="48C11A99" w14:textId="77777777" w:rsidR="005D4470" w:rsidRPr="00D006C4" w:rsidRDefault="005D4470" w:rsidP="00EB048B">
            <w:pPr>
              <w:rPr>
                <w:rFonts w:ascii="Times New Roman" w:hAnsi="Times New Roman" w:cs="Times New Roman"/>
                <w:b/>
                <w:bCs/>
                <w:szCs w:val="36"/>
              </w:rPr>
            </w:pPr>
            <w:r w:rsidRPr="00D006C4">
              <w:rPr>
                <w:rFonts w:ascii="Times New Roman" w:hAnsi="Times New Roman" w:cs="Times New Roman"/>
                <w:b/>
                <w:bCs/>
                <w:szCs w:val="36"/>
              </w:rPr>
              <w:t>Result</w:t>
            </w:r>
          </w:p>
        </w:tc>
      </w:tr>
      <w:tr w:rsidR="005D4470" w:rsidRPr="00D006C4" w14:paraId="15F48EA6" w14:textId="77777777" w:rsidTr="002E78B0">
        <w:tc>
          <w:tcPr>
            <w:tcW w:w="505" w:type="dxa"/>
          </w:tcPr>
          <w:p w14:paraId="59EC1322"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1</w:t>
            </w:r>
          </w:p>
        </w:tc>
        <w:tc>
          <w:tcPr>
            <w:tcW w:w="1221" w:type="dxa"/>
          </w:tcPr>
          <w:p w14:paraId="50A6E361"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Validate email format with valid email</w:t>
            </w:r>
          </w:p>
        </w:tc>
        <w:tc>
          <w:tcPr>
            <w:tcW w:w="3360" w:type="dxa"/>
          </w:tcPr>
          <w:p w14:paraId="2D6DECE3"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`isValidEmail("test@example.com")`</w:t>
            </w:r>
          </w:p>
        </w:tc>
        <w:tc>
          <w:tcPr>
            <w:tcW w:w="1756" w:type="dxa"/>
          </w:tcPr>
          <w:p w14:paraId="6D258279"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Function returns `true`</w:t>
            </w:r>
          </w:p>
        </w:tc>
        <w:tc>
          <w:tcPr>
            <w:tcW w:w="1756" w:type="dxa"/>
          </w:tcPr>
          <w:p w14:paraId="530B5D22"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`true`</w:t>
            </w:r>
          </w:p>
        </w:tc>
        <w:tc>
          <w:tcPr>
            <w:tcW w:w="752" w:type="dxa"/>
          </w:tcPr>
          <w:p w14:paraId="7600C0E2"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Pass</w:t>
            </w:r>
          </w:p>
        </w:tc>
      </w:tr>
      <w:tr w:rsidR="005D4470" w:rsidRPr="00D006C4" w14:paraId="77388F2E" w14:textId="77777777" w:rsidTr="002E78B0">
        <w:tc>
          <w:tcPr>
            <w:tcW w:w="505" w:type="dxa"/>
          </w:tcPr>
          <w:p w14:paraId="6211232F"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2</w:t>
            </w:r>
          </w:p>
        </w:tc>
        <w:tc>
          <w:tcPr>
            <w:tcW w:w="1221" w:type="dxa"/>
          </w:tcPr>
          <w:p w14:paraId="467FBAB5"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Validate email format with invalid email (no @)</w:t>
            </w:r>
          </w:p>
        </w:tc>
        <w:tc>
          <w:tcPr>
            <w:tcW w:w="3360" w:type="dxa"/>
          </w:tcPr>
          <w:p w14:paraId="2D2A9C87"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`isValidEmail("testexample.com")`</w:t>
            </w:r>
          </w:p>
        </w:tc>
        <w:tc>
          <w:tcPr>
            <w:tcW w:w="1756" w:type="dxa"/>
          </w:tcPr>
          <w:p w14:paraId="56C3BAA9"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Function returns `false`</w:t>
            </w:r>
          </w:p>
        </w:tc>
        <w:tc>
          <w:tcPr>
            <w:tcW w:w="1756" w:type="dxa"/>
          </w:tcPr>
          <w:p w14:paraId="2DDCDA82"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`false`</w:t>
            </w:r>
          </w:p>
        </w:tc>
        <w:tc>
          <w:tcPr>
            <w:tcW w:w="752" w:type="dxa"/>
          </w:tcPr>
          <w:p w14:paraId="0CB78366"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Pass</w:t>
            </w:r>
          </w:p>
        </w:tc>
      </w:tr>
      <w:tr w:rsidR="005D4470" w:rsidRPr="00D006C4" w14:paraId="2826B26E" w14:textId="77777777" w:rsidTr="002E78B0">
        <w:tc>
          <w:tcPr>
            <w:tcW w:w="505" w:type="dxa"/>
          </w:tcPr>
          <w:p w14:paraId="4FD9E194"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3</w:t>
            </w:r>
          </w:p>
        </w:tc>
        <w:tc>
          <w:tcPr>
            <w:tcW w:w="1221" w:type="dxa"/>
          </w:tcPr>
          <w:p w14:paraId="74AFCCFE"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Validate email format with empty input</w:t>
            </w:r>
          </w:p>
        </w:tc>
        <w:tc>
          <w:tcPr>
            <w:tcW w:w="3360" w:type="dxa"/>
          </w:tcPr>
          <w:p w14:paraId="17583180"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`isValidEmail("")`</w:t>
            </w:r>
          </w:p>
        </w:tc>
        <w:tc>
          <w:tcPr>
            <w:tcW w:w="1756" w:type="dxa"/>
          </w:tcPr>
          <w:p w14:paraId="2D6FAD7B"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Function returns `false`</w:t>
            </w:r>
          </w:p>
        </w:tc>
        <w:tc>
          <w:tcPr>
            <w:tcW w:w="1756" w:type="dxa"/>
          </w:tcPr>
          <w:p w14:paraId="305F0114"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`false`</w:t>
            </w:r>
          </w:p>
        </w:tc>
        <w:tc>
          <w:tcPr>
            <w:tcW w:w="752" w:type="dxa"/>
          </w:tcPr>
          <w:p w14:paraId="47B93B59"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Pass</w:t>
            </w:r>
          </w:p>
        </w:tc>
      </w:tr>
      <w:tr w:rsidR="005D4470" w:rsidRPr="00D006C4" w14:paraId="00F32035" w14:textId="77777777" w:rsidTr="002E78B0">
        <w:tc>
          <w:tcPr>
            <w:tcW w:w="505" w:type="dxa"/>
          </w:tcPr>
          <w:p w14:paraId="1F265CA7" w14:textId="6BE7C5B4" w:rsidR="005D4470" w:rsidRPr="00D006C4" w:rsidRDefault="00522FE3" w:rsidP="00EB048B">
            <w:pPr>
              <w:rPr>
                <w:rFonts w:ascii="Times New Roman" w:hAnsi="Times New Roman" w:cs="Times New Roman"/>
                <w:szCs w:val="36"/>
              </w:rPr>
            </w:pPr>
            <w:r>
              <w:rPr>
                <w:rFonts w:ascii="Times New Roman" w:hAnsi="Times New Roman" w:cs="Times New Roman"/>
                <w:szCs w:val="36"/>
              </w:rPr>
              <w:t>7</w:t>
            </w:r>
          </w:p>
        </w:tc>
        <w:tc>
          <w:tcPr>
            <w:tcW w:w="1221" w:type="dxa"/>
          </w:tcPr>
          <w:p w14:paraId="1DBD3BBA"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Check if user exists with existing email</w:t>
            </w:r>
          </w:p>
        </w:tc>
        <w:tc>
          <w:tcPr>
            <w:tcW w:w="3360" w:type="dxa"/>
          </w:tcPr>
          <w:p w14:paraId="7FA905DD" w14:textId="5F382316"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`userExists("existing@email.com")`</w:t>
            </w:r>
          </w:p>
        </w:tc>
        <w:tc>
          <w:tcPr>
            <w:tcW w:w="1756" w:type="dxa"/>
          </w:tcPr>
          <w:p w14:paraId="1252F170"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Function returns `true`</w:t>
            </w:r>
          </w:p>
        </w:tc>
        <w:tc>
          <w:tcPr>
            <w:tcW w:w="1756" w:type="dxa"/>
          </w:tcPr>
          <w:p w14:paraId="13051CCC"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`true`</w:t>
            </w:r>
          </w:p>
        </w:tc>
        <w:tc>
          <w:tcPr>
            <w:tcW w:w="752" w:type="dxa"/>
          </w:tcPr>
          <w:p w14:paraId="462E800C"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Pass</w:t>
            </w:r>
          </w:p>
        </w:tc>
      </w:tr>
      <w:tr w:rsidR="005D4470" w:rsidRPr="00D006C4" w14:paraId="3FB5B5F2" w14:textId="77777777" w:rsidTr="002E78B0">
        <w:tc>
          <w:tcPr>
            <w:tcW w:w="505" w:type="dxa"/>
          </w:tcPr>
          <w:p w14:paraId="0A274E8D"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9</w:t>
            </w:r>
          </w:p>
        </w:tc>
        <w:tc>
          <w:tcPr>
            <w:tcW w:w="1221" w:type="dxa"/>
          </w:tcPr>
          <w:p w14:paraId="20FD1AAB"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Check if user exists with non-existent email</w:t>
            </w:r>
          </w:p>
        </w:tc>
        <w:tc>
          <w:tcPr>
            <w:tcW w:w="3360" w:type="dxa"/>
          </w:tcPr>
          <w:p w14:paraId="28F4CDE1" w14:textId="74B4197F"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`userExists("nonexistent@email.com")`</w:t>
            </w:r>
          </w:p>
        </w:tc>
        <w:tc>
          <w:tcPr>
            <w:tcW w:w="1756" w:type="dxa"/>
          </w:tcPr>
          <w:p w14:paraId="528AF1F6"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Function returns `false`</w:t>
            </w:r>
          </w:p>
        </w:tc>
        <w:tc>
          <w:tcPr>
            <w:tcW w:w="1756" w:type="dxa"/>
          </w:tcPr>
          <w:p w14:paraId="37715BEC"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`false`</w:t>
            </w:r>
          </w:p>
        </w:tc>
        <w:tc>
          <w:tcPr>
            <w:tcW w:w="752" w:type="dxa"/>
          </w:tcPr>
          <w:p w14:paraId="12E03DF6"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Pass</w:t>
            </w:r>
          </w:p>
        </w:tc>
      </w:tr>
      <w:tr w:rsidR="005D4470" w:rsidRPr="00D006C4" w14:paraId="6D02F41F" w14:textId="77777777" w:rsidTr="002E78B0">
        <w:tc>
          <w:tcPr>
            <w:tcW w:w="505" w:type="dxa"/>
          </w:tcPr>
          <w:p w14:paraId="3911EBDE"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10</w:t>
            </w:r>
          </w:p>
        </w:tc>
        <w:tc>
          <w:tcPr>
            <w:tcW w:w="1221" w:type="dxa"/>
          </w:tcPr>
          <w:p w14:paraId="7F926D26"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 xml:space="preserve">Create a new user </w:t>
            </w:r>
            <w:r w:rsidRPr="00D006C4">
              <w:rPr>
                <w:rFonts w:ascii="Times New Roman" w:hAnsi="Times New Roman" w:cs="Times New Roman"/>
                <w:szCs w:val="36"/>
              </w:rPr>
              <w:lastRenderedPageBreak/>
              <w:t>with valid unique data</w:t>
            </w:r>
          </w:p>
        </w:tc>
        <w:tc>
          <w:tcPr>
            <w:tcW w:w="3360" w:type="dxa"/>
          </w:tcPr>
          <w:p w14:paraId="2F725247" w14:textId="26D423CF"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lastRenderedPageBreak/>
              <w:t>`createUser(validUniqueData)`</w:t>
            </w:r>
          </w:p>
        </w:tc>
        <w:tc>
          <w:tcPr>
            <w:tcW w:w="1756" w:type="dxa"/>
          </w:tcPr>
          <w:p w14:paraId="4FCB30DA"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Success status/ID</w:t>
            </w:r>
          </w:p>
        </w:tc>
        <w:tc>
          <w:tcPr>
            <w:tcW w:w="1756" w:type="dxa"/>
          </w:tcPr>
          <w:p w14:paraId="411E0AD7"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Success status/ID</w:t>
            </w:r>
          </w:p>
        </w:tc>
        <w:tc>
          <w:tcPr>
            <w:tcW w:w="752" w:type="dxa"/>
          </w:tcPr>
          <w:p w14:paraId="3892A64F"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Pass</w:t>
            </w:r>
          </w:p>
        </w:tc>
      </w:tr>
      <w:tr w:rsidR="005D4470" w:rsidRPr="00D006C4" w14:paraId="1D9F0353" w14:textId="77777777" w:rsidTr="002E78B0">
        <w:tc>
          <w:tcPr>
            <w:tcW w:w="505" w:type="dxa"/>
          </w:tcPr>
          <w:p w14:paraId="255C37C8"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11</w:t>
            </w:r>
          </w:p>
        </w:tc>
        <w:tc>
          <w:tcPr>
            <w:tcW w:w="1221" w:type="dxa"/>
          </w:tcPr>
          <w:p w14:paraId="5DD4CA7F"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Create a user with duplicate email</w:t>
            </w:r>
          </w:p>
        </w:tc>
        <w:tc>
          <w:tcPr>
            <w:tcW w:w="3360" w:type="dxa"/>
          </w:tcPr>
          <w:p w14:paraId="476957FB" w14:textId="00625484"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`createUser(existingEmail)`</w:t>
            </w:r>
          </w:p>
        </w:tc>
        <w:tc>
          <w:tcPr>
            <w:tcW w:w="1756" w:type="dxa"/>
          </w:tcPr>
          <w:p w14:paraId="2F611CF7"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Error: duplicate email</w:t>
            </w:r>
          </w:p>
        </w:tc>
        <w:tc>
          <w:tcPr>
            <w:tcW w:w="1756" w:type="dxa"/>
          </w:tcPr>
          <w:p w14:paraId="3BA0EEF8"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Error: duplicate email</w:t>
            </w:r>
          </w:p>
        </w:tc>
        <w:tc>
          <w:tcPr>
            <w:tcW w:w="752" w:type="dxa"/>
          </w:tcPr>
          <w:p w14:paraId="27FC85A0"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Pass</w:t>
            </w:r>
          </w:p>
        </w:tc>
      </w:tr>
      <w:tr w:rsidR="005D4470" w:rsidRPr="00D006C4" w14:paraId="4BDA9C7E" w14:textId="77777777" w:rsidTr="002E78B0">
        <w:tc>
          <w:tcPr>
            <w:tcW w:w="505" w:type="dxa"/>
          </w:tcPr>
          <w:p w14:paraId="784F4377"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12</w:t>
            </w:r>
          </w:p>
        </w:tc>
        <w:tc>
          <w:tcPr>
            <w:tcW w:w="1221" w:type="dxa"/>
          </w:tcPr>
          <w:p w14:paraId="13DC34E7"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Create a user with invalid email format</w:t>
            </w:r>
          </w:p>
        </w:tc>
        <w:tc>
          <w:tcPr>
            <w:tcW w:w="3360" w:type="dxa"/>
          </w:tcPr>
          <w:p w14:paraId="01E64163"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`createUser(invalidEmail)`</w:t>
            </w:r>
          </w:p>
        </w:tc>
        <w:tc>
          <w:tcPr>
            <w:tcW w:w="1756" w:type="dxa"/>
          </w:tcPr>
          <w:p w14:paraId="796720AB"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Error: invalid email</w:t>
            </w:r>
          </w:p>
        </w:tc>
        <w:tc>
          <w:tcPr>
            <w:tcW w:w="1756" w:type="dxa"/>
          </w:tcPr>
          <w:p w14:paraId="045D38B0"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Error: invalid email</w:t>
            </w:r>
          </w:p>
        </w:tc>
        <w:tc>
          <w:tcPr>
            <w:tcW w:w="752" w:type="dxa"/>
          </w:tcPr>
          <w:p w14:paraId="07546606"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Pass</w:t>
            </w:r>
          </w:p>
        </w:tc>
      </w:tr>
      <w:tr w:rsidR="005D4470" w:rsidRPr="00D006C4" w14:paraId="009269EC" w14:textId="77777777" w:rsidTr="002E78B0">
        <w:tc>
          <w:tcPr>
            <w:tcW w:w="505" w:type="dxa"/>
          </w:tcPr>
          <w:p w14:paraId="1CB25CFA"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13</w:t>
            </w:r>
          </w:p>
        </w:tc>
        <w:tc>
          <w:tcPr>
            <w:tcW w:w="1221" w:type="dxa"/>
          </w:tcPr>
          <w:p w14:paraId="01A59613"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Create a user with weak password</w:t>
            </w:r>
          </w:p>
        </w:tc>
        <w:tc>
          <w:tcPr>
            <w:tcW w:w="3360" w:type="dxa"/>
          </w:tcPr>
          <w:p w14:paraId="487B13AB"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`createUser(weakPassword)`</w:t>
            </w:r>
          </w:p>
        </w:tc>
        <w:tc>
          <w:tcPr>
            <w:tcW w:w="1756" w:type="dxa"/>
          </w:tcPr>
          <w:p w14:paraId="34AE6CE0"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Error: invalid password</w:t>
            </w:r>
          </w:p>
        </w:tc>
        <w:tc>
          <w:tcPr>
            <w:tcW w:w="1756" w:type="dxa"/>
          </w:tcPr>
          <w:p w14:paraId="2293A5F1"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Error: invalid password</w:t>
            </w:r>
          </w:p>
        </w:tc>
        <w:tc>
          <w:tcPr>
            <w:tcW w:w="752" w:type="dxa"/>
          </w:tcPr>
          <w:p w14:paraId="1551DCDB"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Pass</w:t>
            </w:r>
          </w:p>
        </w:tc>
      </w:tr>
      <w:tr w:rsidR="005D4470" w:rsidRPr="00D006C4" w14:paraId="37F9F8AE" w14:textId="77777777" w:rsidTr="002E78B0">
        <w:tc>
          <w:tcPr>
            <w:tcW w:w="505" w:type="dxa"/>
          </w:tcPr>
          <w:p w14:paraId="054AFA94"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17</w:t>
            </w:r>
          </w:p>
        </w:tc>
        <w:tc>
          <w:tcPr>
            <w:tcW w:w="1221" w:type="dxa"/>
          </w:tcPr>
          <w:p w14:paraId="287BBD6F"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Validate password with length above minimum</w:t>
            </w:r>
          </w:p>
        </w:tc>
        <w:tc>
          <w:tcPr>
            <w:tcW w:w="3360" w:type="dxa"/>
          </w:tcPr>
          <w:p w14:paraId="2E1F119C"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Password validation (&gt;= min length)</w:t>
            </w:r>
          </w:p>
        </w:tc>
        <w:tc>
          <w:tcPr>
            <w:tcW w:w="1756" w:type="dxa"/>
          </w:tcPr>
          <w:p w14:paraId="78F34FAE"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Logic returns `true`</w:t>
            </w:r>
          </w:p>
        </w:tc>
        <w:tc>
          <w:tcPr>
            <w:tcW w:w="1756" w:type="dxa"/>
          </w:tcPr>
          <w:p w14:paraId="2944C764"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`true`</w:t>
            </w:r>
          </w:p>
        </w:tc>
        <w:tc>
          <w:tcPr>
            <w:tcW w:w="752" w:type="dxa"/>
          </w:tcPr>
          <w:p w14:paraId="4EA2007F"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Pass</w:t>
            </w:r>
          </w:p>
        </w:tc>
      </w:tr>
      <w:tr w:rsidR="005D4470" w:rsidRPr="00D006C4" w14:paraId="6CB9889D" w14:textId="77777777" w:rsidTr="002E78B0">
        <w:tc>
          <w:tcPr>
            <w:tcW w:w="505" w:type="dxa"/>
          </w:tcPr>
          <w:p w14:paraId="0BC5FE4F"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18</w:t>
            </w:r>
          </w:p>
        </w:tc>
        <w:tc>
          <w:tcPr>
            <w:tcW w:w="1221" w:type="dxa"/>
          </w:tcPr>
          <w:p w14:paraId="45B9E109"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Validate password with length below minimum</w:t>
            </w:r>
          </w:p>
        </w:tc>
        <w:tc>
          <w:tcPr>
            <w:tcW w:w="3360" w:type="dxa"/>
          </w:tcPr>
          <w:p w14:paraId="06FAE2ED"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Password validation (&lt; min length)</w:t>
            </w:r>
          </w:p>
        </w:tc>
        <w:tc>
          <w:tcPr>
            <w:tcW w:w="1756" w:type="dxa"/>
          </w:tcPr>
          <w:p w14:paraId="61E04A9A"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Logic returns `false`</w:t>
            </w:r>
          </w:p>
        </w:tc>
        <w:tc>
          <w:tcPr>
            <w:tcW w:w="1756" w:type="dxa"/>
          </w:tcPr>
          <w:p w14:paraId="749AF219"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`false`</w:t>
            </w:r>
          </w:p>
        </w:tc>
        <w:tc>
          <w:tcPr>
            <w:tcW w:w="752" w:type="dxa"/>
          </w:tcPr>
          <w:p w14:paraId="7746A875"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Pass</w:t>
            </w:r>
          </w:p>
        </w:tc>
      </w:tr>
      <w:tr w:rsidR="005D4470" w:rsidRPr="00D006C4" w14:paraId="792EF69E" w14:textId="77777777" w:rsidTr="002E78B0">
        <w:tc>
          <w:tcPr>
            <w:tcW w:w="505" w:type="dxa"/>
          </w:tcPr>
          <w:p w14:paraId="24BACF78"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19</w:t>
            </w:r>
          </w:p>
        </w:tc>
        <w:tc>
          <w:tcPr>
            <w:tcW w:w="1221" w:type="dxa"/>
          </w:tcPr>
          <w:p w14:paraId="2DB5FFBE"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Validate username with allowed characters</w:t>
            </w:r>
          </w:p>
        </w:tc>
        <w:tc>
          <w:tcPr>
            <w:tcW w:w="3360" w:type="dxa"/>
          </w:tcPr>
          <w:p w14:paraId="3A20EB00"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Username validation (allowed chars)</w:t>
            </w:r>
          </w:p>
        </w:tc>
        <w:tc>
          <w:tcPr>
            <w:tcW w:w="1756" w:type="dxa"/>
          </w:tcPr>
          <w:p w14:paraId="1BE423B6"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Logic returns `true`</w:t>
            </w:r>
          </w:p>
        </w:tc>
        <w:tc>
          <w:tcPr>
            <w:tcW w:w="1756" w:type="dxa"/>
          </w:tcPr>
          <w:p w14:paraId="1A3AC640"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`true`</w:t>
            </w:r>
          </w:p>
        </w:tc>
        <w:tc>
          <w:tcPr>
            <w:tcW w:w="752" w:type="dxa"/>
          </w:tcPr>
          <w:p w14:paraId="5BD44384"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Pass</w:t>
            </w:r>
          </w:p>
        </w:tc>
      </w:tr>
      <w:tr w:rsidR="005D4470" w:rsidRPr="00D006C4" w14:paraId="79B0E731" w14:textId="77777777" w:rsidTr="002E78B0">
        <w:tc>
          <w:tcPr>
            <w:tcW w:w="505" w:type="dxa"/>
          </w:tcPr>
          <w:p w14:paraId="19B7F92C"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20</w:t>
            </w:r>
          </w:p>
        </w:tc>
        <w:tc>
          <w:tcPr>
            <w:tcW w:w="1221" w:type="dxa"/>
          </w:tcPr>
          <w:p w14:paraId="41DEC482"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Validate username with disallowed characters</w:t>
            </w:r>
          </w:p>
        </w:tc>
        <w:tc>
          <w:tcPr>
            <w:tcW w:w="3360" w:type="dxa"/>
          </w:tcPr>
          <w:p w14:paraId="1A25798F"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Username validation (disallowed chars)</w:t>
            </w:r>
          </w:p>
        </w:tc>
        <w:tc>
          <w:tcPr>
            <w:tcW w:w="1756" w:type="dxa"/>
          </w:tcPr>
          <w:p w14:paraId="2AB51D9F"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Logic returns `false`</w:t>
            </w:r>
          </w:p>
        </w:tc>
        <w:tc>
          <w:tcPr>
            <w:tcW w:w="1756" w:type="dxa"/>
          </w:tcPr>
          <w:p w14:paraId="013E18DC"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`false`</w:t>
            </w:r>
          </w:p>
        </w:tc>
        <w:tc>
          <w:tcPr>
            <w:tcW w:w="752" w:type="dxa"/>
          </w:tcPr>
          <w:p w14:paraId="464C56F6"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Pass</w:t>
            </w:r>
          </w:p>
        </w:tc>
      </w:tr>
      <w:tr w:rsidR="005D4470" w:rsidRPr="00D006C4" w14:paraId="4A2BCD2C" w14:textId="77777777" w:rsidTr="002E78B0">
        <w:tc>
          <w:tcPr>
            <w:tcW w:w="505" w:type="dxa"/>
          </w:tcPr>
          <w:p w14:paraId="12A24794"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21</w:t>
            </w:r>
          </w:p>
        </w:tc>
        <w:tc>
          <w:tcPr>
            <w:tcW w:w="1221" w:type="dxa"/>
          </w:tcPr>
          <w:p w14:paraId="76A0A725"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Render input field with placeholder</w:t>
            </w:r>
          </w:p>
        </w:tc>
        <w:tc>
          <w:tcPr>
            <w:tcW w:w="3360" w:type="dxa"/>
          </w:tcPr>
          <w:p w14:paraId="0C3920FE"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Render `InputField` with placeholder "Enter username"</w:t>
            </w:r>
          </w:p>
        </w:tc>
        <w:tc>
          <w:tcPr>
            <w:tcW w:w="1756" w:type="dxa"/>
          </w:tcPr>
          <w:p w14:paraId="06B36F24"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Input field with correct placeholder</w:t>
            </w:r>
          </w:p>
        </w:tc>
        <w:tc>
          <w:tcPr>
            <w:tcW w:w="1756" w:type="dxa"/>
          </w:tcPr>
          <w:p w14:paraId="2CBB7AC4"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Input field with "Enter username"</w:t>
            </w:r>
          </w:p>
        </w:tc>
        <w:tc>
          <w:tcPr>
            <w:tcW w:w="752" w:type="dxa"/>
          </w:tcPr>
          <w:p w14:paraId="2F617E02"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Pass</w:t>
            </w:r>
          </w:p>
        </w:tc>
      </w:tr>
      <w:tr w:rsidR="005D4470" w:rsidRPr="00D006C4" w14:paraId="24662D65" w14:textId="77777777" w:rsidTr="002E78B0">
        <w:tc>
          <w:tcPr>
            <w:tcW w:w="505" w:type="dxa"/>
          </w:tcPr>
          <w:p w14:paraId="0D6ADE8A"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lastRenderedPageBreak/>
              <w:t>22</w:t>
            </w:r>
          </w:p>
        </w:tc>
        <w:tc>
          <w:tcPr>
            <w:tcW w:w="1221" w:type="dxa"/>
          </w:tcPr>
          <w:p w14:paraId="57E80788"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Render password input with toggle functionality</w:t>
            </w:r>
          </w:p>
        </w:tc>
        <w:tc>
          <w:tcPr>
            <w:tcW w:w="3360" w:type="dxa"/>
          </w:tcPr>
          <w:p w14:paraId="7B75DD78"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Render `PasswordInput` with toggle</w:t>
            </w:r>
          </w:p>
        </w:tc>
        <w:tc>
          <w:tcPr>
            <w:tcW w:w="1756" w:type="dxa"/>
          </w:tcPr>
          <w:p w14:paraId="73BE4877"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Text visibility toggles</w:t>
            </w:r>
          </w:p>
        </w:tc>
        <w:tc>
          <w:tcPr>
            <w:tcW w:w="1756" w:type="dxa"/>
          </w:tcPr>
          <w:p w14:paraId="65EEF171"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Text visibility toggles</w:t>
            </w:r>
          </w:p>
        </w:tc>
        <w:tc>
          <w:tcPr>
            <w:tcW w:w="752" w:type="dxa"/>
          </w:tcPr>
          <w:p w14:paraId="1AB171C4"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Pass</w:t>
            </w:r>
          </w:p>
        </w:tc>
      </w:tr>
      <w:tr w:rsidR="005D4470" w:rsidRPr="00D006C4" w14:paraId="13D8E964" w14:textId="77777777" w:rsidTr="002E78B0">
        <w:tc>
          <w:tcPr>
            <w:tcW w:w="505" w:type="dxa"/>
          </w:tcPr>
          <w:p w14:paraId="7EE83036"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23</w:t>
            </w:r>
          </w:p>
        </w:tc>
        <w:tc>
          <w:tcPr>
            <w:tcW w:w="1221" w:type="dxa"/>
          </w:tcPr>
          <w:p w14:paraId="2C8E947C"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Render button in enabled state</w:t>
            </w:r>
          </w:p>
        </w:tc>
        <w:tc>
          <w:tcPr>
            <w:tcW w:w="3360" w:type="dxa"/>
          </w:tcPr>
          <w:p w14:paraId="74E31F1A"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Render `Button` with "Sign In", `disabled=false`</w:t>
            </w:r>
          </w:p>
        </w:tc>
        <w:tc>
          <w:tcPr>
            <w:tcW w:w="1756" w:type="dxa"/>
          </w:tcPr>
          <w:p w14:paraId="482D2247"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Button is active/clickable</w:t>
            </w:r>
          </w:p>
        </w:tc>
        <w:tc>
          <w:tcPr>
            <w:tcW w:w="1756" w:type="dxa"/>
          </w:tcPr>
          <w:p w14:paraId="0688E51F"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Button is active/clickable</w:t>
            </w:r>
          </w:p>
        </w:tc>
        <w:tc>
          <w:tcPr>
            <w:tcW w:w="752" w:type="dxa"/>
          </w:tcPr>
          <w:p w14:paraId="4CCA9C3F"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Pass</w:t>
            </w:r>
          </w:p>
        </w:tc>
      </w:tr>
      <w:tr w:rsidR="005D4470" w:rsidRPr="00D006C4" w14:paraId="686C0CA5" w14:textId="77777777" w:rsidTr="002E78B0">
        <w:tc>
          <w:tcPr>
            <w:tcW w:w="505" w:type="dxa"/>
          </w:tcPr>
          <w:p w14:paraId="037E6644"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24</w:t>
            </w:r>
          </w:p>
        </w:tc>
        <w:tc>
          <w:tcPr>
            <w:tcW w:w="1221" w:type="dxa"/>
          </w:tcPr>
          <w:p w14:paraId="2325F660"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Render button in disabled state</w:t>
            </w:r>
          </w:p>
        </w:tc>
        <w:tc>
          <w:tcPr>
            <w:tcW w:w="3360" w:type="dxa"/>
          </w:tcPr>
          <w:p w14:paraId="02699925"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Render `Button` with "Sign In", `disabled=true`</w:t>
            </w:r>
          </w:p>
        </w:tc>
        <w:tc>
          <w:tcPr>
            <w:tcW w:w="1756" w:type="dxa"/>
          </w:tcPr>
          <w:p w14:paraId="2824D2DF"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Button is greyed out/disabled</w:t>
            </w:r>
          </w:p>
        </w:tc>
        <w:tc>
          <w:tcPr>
            <w:tcW w:w="1756" w:type="dxa"/>
          </w:tcPr>
          <w:p w14:paraId="27BA71DC"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Button is greyed out/disabled</w:t>
            </w:r>
          </w:p>
        </w:tc>
        <w:tc>
          <w:tcPr>
            <w:tcW w:w="752" w:type="dxa"/>
          </w:tcPr>
          <w:p w14:paraId="36AEBBEC"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Pass</w:t>
            </w:r>
          </w:p>
        </w:tc>
      </w:tr>
      <w:tr w:rsidR="005D4470" w:rsidRPr="00D006C4" w14:paraId="3665D1B3" w14:textId="77777777" w:rsidTr="002E78B0">
        <w:tc>
          <w:tcPr>
            <w:tcW w:w="505" w:type="dxa"/>
          </w:tcPr>
          <w:p w14:paraId="1FB6CFD4"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27</w:t>
            </w:r>
          </w:p>
        </w:tc>
        <w:tc>
          <w:tcPr>
            <w:tcW w:w="1221" w:type="dxa"/>
          </w:tcPr>
          <w:p w14:paraId="434FB921"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Render onboarding page with dummy content</w:t>
            </w:r>
          </w:p>
        </w:tc>
        <w:tc>
          <w:tcPr>
            <w:tcW w:w="3360" w:type="dxa"/>
          </w:tcPr>
          <w:p w14:paraId="647DFAE8"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Render `OnboardingPage` with dummy content</w:t>
            </w:r>
          </w:p>
        </w:tc>
        <w:tc>
          <w:tcPr>
            <w:tcW w:w="1756" w:type="dxa"/>
          </w:tcPr>
          <w:p w14:paraId="500F80E7"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Displays dummy content</w:t>
            </w:r>
          </w:p>
        </w:tc>
        <w:tc>
          <w:tcPr>
            <w:tcW w:w="1756" w:type="dxa"/>
          </w:tcPr>
          <w:p w14:paraId="7DD109F6"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Displays dummy content</w:t>
            </w:r>
          </w:p>
        </w:tc>
        <w:tc>
          <w:tcPr>
            <w:tcW w:w="752" w:type="dxa"/>
          </w:tcPr>
          <w:p w14:paraId="57781FB9"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Pass</w:t>
            </w:r>
          </w:p>
        </w:tc>
      </w:tr>
      <w:tr w:rsidR="005D4470" w:rsidRPr="00D006C4" w14:paraId="346C1A38" w14:textId="77777777" w:rsidTr="002E78B0">
        <w:tc>
          <w:tcPr>
            <w:tcW w:w="505" w:type="dxa"/>
          </w:tcPr>
          <w:p w14:paraId="7B2AA387"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28</w:t>
            </w:r>
          </w:p>
        </w:tc>
        <w:tc>
          <w:tcPr>
            <w:tcW w:w="1221" w:type="dxa"/>
          </w:tcPr>
          <w:p w14:paraId="2DD07AA4"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Render header with username and icons</w:t>
            </w:r>
          </w:p>
        </w:tc>
        <w:tc>
          <w:tcPr>
            <w:tcW w:w="3360" w:type="dxa"/>
          </w:tcPr>
          <w:p w14:paraId="31FD9E26"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Render `Header` with username "Nasir Bhutta" and icons</w:t>
            </w:r>
          </w:p>
        </w:tc>
        <w:tc>
          <w:tcPr>
            <w:tcW w:w="1756" w:type="dxa"/>
          </w:tcPr>
          <w:p w14:paraId="69A8F6F6"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Displays username and icons</w:t>
            </w:r>
          </w:p>
        </w:tc>
        <w:tc>
          <w:tcPr>
            <w:tcW w:w="1756" w:type="dxa"/>
          </w:tcPr>
          <w:p w14:paraId="12172F6F"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Displays "Nasir Bhutta" and icons</w:t>
            </w:r>
          </w:p>
        </w:tc>
        <w:tc>
          <w:tcPr>
            <w:tcW w:w="752" w:type="dxa"/>
          </w:tcPr>
          <w:p w14:paraId="1E8376AA"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Pass</w:t>
            </w:r>
          </w:p>
        </w:tc>
      </w:tr>
      <w:tr w:rsidR="005D4470" w:rsidRPr="00D006C4" w14:paraId="4ACA1FD7" w14:textId="77777777" w:rsidTr="002E78B0">
        <w:tc>
          <w:tcPr>
            <w:tcW w:w="505" w:type="dxa"/>
          </w:tcPr>
          <w:p w14:paraId="3236B49B"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29</w:t>
            </w:r>
          </w:p>
        </w:tc>
        <w:tc>
          <w:tcPr>
            <w:tcW w:w="1221" w:type="dxa"/>
          </w:tcPr>
          <w:p w14:paraId="77BB651D"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Render score widget with score and icon</w:t>
            </w:r>
          </w:p>
        </w:tc>
        <w:tc>
          <w:tcPr>
            <w:tcW w:w="3360" w:type="dxa"/>
          </w:tcPr>
          <w:p w14:paraId="6B22FC53" w14:textId="61B18F8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 xml:space="preserve">Render `ScoreWidget` with score </w:t>
            </w:r>
            <w:r w:rsidR="009270B6">
              <w:rPr>
                <w:rFonts w:ascii="Times New Roman" w:hAnsi="Times New Roman" w:cs="Times New Roman"/>
                <w:szCs w:val="36"/>
              </w:rPr>
              <w:t>(user.score)</w:t>
            </w:r>
            <w:r w:rsidRPr="00D006C4">
              <w:rPr>
                <w:rFonts w:ascii="Times New Roman" w:hAnsi="Times New Roman" w:cs="Times New Roman"/>
                <w:szCs w:val="36"/>
              </w:rPr>
              <w:t xml:space="preserve"> and icon</w:t>
            </w:r>
          </w:p>
        </w:tc>
        <w:tc>
          <w:tcPr>
            <w:tcW w:w="1756" w:type="dxa"/>
          </w:tcPr>
          <w:p w14:paraId="3836E07B"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Displays score and icon</w:t>
            </w:r>
          </w:p>
        </w:tc>
        <w:tc>
          <w:tcPr>
            <w:tcW w:w="1756" w:type="dxa"/>
          </w:tcPr>
          <w:p w14:paraId="2C4EB0EB"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Displays 10 and icon</w:t>
            </w:r>
          </w:p>
        </w:tc>
        <w:tc>
          <w:tcPr>
            <w:tcW w:w="752" w:type="dxa"/>
          </w:tcPr>
          <w:p w14:paraId="61E5DFDE"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Pass</w:t>
            </w:r>
          </w:p>
        </w:tc>
      </w:tr>
      <w:tr w:rsidR="005D4470" w:rsidRPr="00D006C4" w14:paraId="2D01A35A" w14:textId="77777777" w:rsidTr="002E78B0">
        <w:tc>
          <w:tcPr>
            <w:tcW w:w="505" w:type="dxa"/>
          </w:tcPr>
          <w:p w14:paraId="47344CED"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30</w:t>
            </w:r>
          </w:p>
        </w:tc>
        <w:tc>
          <w:tcPr>
            <w:tcW w:w="1221" w:type="dxa"/>
          </w:tcPr>
          <w:p w14:paraId="3C78076D"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Render subject card with dummy data</w:t>
            </w:r>
          </w:p>
        </w:tc>
        <w:tc>
          <w:tcPr>
            <w:tcW w:w="3360" w:type="dxa"/>
          </w:tcPr>
          <w:p w14:paraId="63C1A694" w14:textId="48EAEF2A"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 xml:space="preserve">Render `SubjectCard` with </w:t>
            </w:r>
            <w:r w:rsidR="00941A42">
              <w:rPr>
                <w:rFonts w:ascii="Times New Roman" w:hAnsi="Times New Roman" w:cs="Times New Roman"/>
                <w:szCs w:val="36"/>
              </w:rPr>
              <w:t>(user.subject.name)</w:t>
            </w:r>
            <w:r w:rsidRPr="00D006C4">
              <w:rPr>
                <w:rFonts w:ascii="Times New Roman" w:hAnsi="Times New Roman" w:cs="Times New Roman"/>
                <w:szCs w:val="36"/>
              </w:rPr>
              <w:t xml:space="preserve"> data</w:t>
            </w:r>
          </w:p>
        </w:tc>
        <w:tc>
          <w:tcPr>
            <w:tcW w:w="1756" w:type="dxa"/>
          </w:tcPr>
          <w:p w14:paraId="17206EA2"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Displays all dummy data</w:t>
            </w:r>
          </w:p>
        </w:tc>
        <w:tc>
          <w:tcPr>
            <w:tcW w:w="1756" w:type="dxa"/>
          </w:tcPr>
          <w:p w14:paraId="524101C9"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Displays "Mathematics" data</w:t>
            </w:r>
          </w:p>
        </w:tc>
        <w:tc>
          <w:tcPr>
            <w:tcW w:w="752" w:type="dxa"/>
          </w:tcPr>
          <w:p w14:paraId="22EE5A0E"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Pass</w:t>
            </w:r>
          </w:p>
        </w:tc>
      </w:tr>
      <w:tr w:rsidR="005D4470" w:rsidRPr="00D006C4" w14:paraId="502EA876" w14:textId="77777777" w:rsidTr="002E78B0">
        <w:tc>
          <w:tcPr>
            <w:tcW w:w="505" w:type="dxa"/>
          </w:tcPr>
          <w:p w14:paraId="32E48C7D"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31</w:t>
            </w:r>
          </w:p>
        </w:tc>
        <w:tc>
          <w:tcPr>
            <w:tcW w:w="1221" w:type="dxa"/>
          </w:tcPr>
          <w:p w14:paraId="04EE5442" w14:textId="1BCDB0F8"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 xml:space="preserve">Render bottom </w:t>
            </w:r>
            <w:r w:rsidR="00077091">
              <w:rPr>
                <w:rFonts w:ascii="Times New Roman" w:hAnsi="Times New Roman" w:cs="Times New Roman"/>
                <w:szCs w:val="36"/>
              </w:rPr>
              <w:t>navigatio-n</w:t>
            </w:r>
          </w:p>
        </w:tc>
        <w:tc>
          <w:tcPr>
            <w:tcW w:w="3360" w:type="dxa"/>
          </w:tcPr>
          <w:p w14:paraId="462307F9" w14:textId="2D5B826B"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Render `BottomNavBar`</w:t>
            </w:r>
          </w:p>
        </w:tc>
        <w:tc>
          <w:tcPr>
            <w:tcW w:w="1756" w:type="dxa"/>
          </w:tcPr>
          <w:p w14:paraId="48F5A470" w14:textId="6109EAED" w:rsidR="005D4470" w:rsidRPr="00D006C4" w:rsidRDefault="000B33A8" w:rsidP="00EB048B">
            <w:pPr>
              <w:rPr>
                <w:rFonts w:ascii="Times New Roman" w:hAnsi="Times New Roman" w:cs="Times New Roman"/>
                <w:szCs w:val="36"/>
              </w:rPr>
            </w:pPr>
            <w:r>
              <w:rPr>
                <w:rFonts w:ascii="Times New Roman" w:hAnsi="Times New Roman" w:cs="Times New Roman"/>
                <w:szCs w:val="36"/>
              </w:rPr>
              <w:t>Rendered Correctly</w:t>
            </w:r>
          </w:p>
        </w:tc>
        <w:tc>
          <w:tcPr>
            <w:tcW w:w="1756" w:type="dxa"/>
          </w:tcPr>
          <w:p w14:paraId="12B23362" w14:textId="6ECE8E56" w:rsidR="005D4470" w:rsidRPr="00D006C4" w:rsidRDefault="000B33A8" w:rsidP="00EB048B">
            <w:pPr>
              <w:rPr>
                <w:rFonts w:ascii="Times New Roman" w:hAnsi="Times New Roman" w:cs="Times New Roman"/>
                <w:szCs w:val="36"/>
              </w:rPr>
            </w:pPr>
            <w:r>
              <w:rPr>
                <w:rFonts w:ascii="Times New Roman" w:hAnsi="Times New Roman" w:cs="Times New Roman"/>
                <w:szCs w:val="36"/>
              </w:rPr>
              <w:t>Rendered Correctly</w:t>
            </w:r>
          </w:p>
        </w:tc>
        <w:tc>
          <w:tcPr>
            <w:tcW w:w="752" w:type="dxa"/>
          </w:tcPr>
          <w:p w14:paraId="5969F025"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Pass</w:t>
            </w:r>
          </w:p>
        </w:tc>
      </w:tr>
      <w:tr w:rsidR="005D4470" w:rsidRPr="00D006C4" w14:paraId="0CF2DB12" w14:textId="77777777" w:rsidTr="002E78B0">
        <w:tc>
          <w:tcPr>
            <w:tcW w:w="505" w:type="dxa"/>
          </w:tcPr>
          <w:p w14:paraId="29019BB9"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32</w:t>
            </w:r>
          </w:p>
        </w:tc>
        <w:tc>
          <w:tcPr>
            <w:tcW w:w="1221" w:type="dxa"/>
          </w:tcPr>
          <w:p w14:paraId="3DBFCE6A"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Render modal with title and content</w:t>
            </w:r>
          </w:p>
        </w:tc>
        <w:tc>
          <w:tcPr>
            <w:tcW w:w="3360" w:type="dxa"/>
          </w:tcPr>
          <w:p w14:paraId="025E99EB"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Render `Modal` with title, content, `isVisible=true`</w:t>
            </w:r>
          </w:p>
        </w:tc>
        <w:tc>
          <w:tcPr>
            <w:tcW w:w="1756" w:type="dxa"/>
          </w:tcPr>
          <w:p w14:paraId="024384F2"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Modal with title, content, 'X' button</w:t>
            </w:r>
          </w:p>
        </w:tc>
        <w:tc>
          <w:tcPr>
            <w:tcW w:w="1756" w:type="dxa"/>
          </w:tcPr>
          <w:p w14:paraId="734FF0B6"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Modal with title, content, 'X' button</w:t>
            </w:r>
          </w:p>
        </w:tc>
        <w:tc>
          <w:tcPr>
            <w:tcW w:w="752" w:type="dxa"/>
          </w:tcPr>
          <w:p w14:paraId="5CD25AD1"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Pass</w:t>
            </w:r>
          </w:p>
        </w:tc>
      </w:tr>
      <w:tr w:rsidR="005D4470" w:rsidRPr="00D006C4" w14:paraId="141D48FF" w14:textId="77777777" w:rsidTr="002E78B0">
        <w:tc>
          <w:tcPr>
            <w:tcW w:w="505" w:type="dxa"/>
          </w:tcPr>
          <w:p w14:paraId="5BCAFE88"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lastRenderedPageBreak/>
              <w:t>33</w:t>
            </w:r>
          </w:p>
        </w:tc>
        <w:tc>
          <w:tcPr>
            <w:tcW w:w="1221" w:type="dxa"/>
          </w:tcPr>
          <w:p w14:paraId="15937BB4"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Render battle history item with dummy data</w:t>
            </w:r>
          </w:p>
        </w:tc>
        <w:tc>
          <w:tcPr>
            <w:tcW w:w="3360" w:type="dxa"/>
          </w:tcPr>
          <w:p w14:paraId="55FD6921"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Render `BattleHistoryItem` with dummy data</w:t>
            </w:r>
          </w:p>
        </w:tc>
        <w:tc>
          <w:tcPr>
            <w:tcW w:w="1756" w:type="dxa"/>
          </w:tcPr>
          <w:p w14:paraId="75B6EE6D"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Displays initial, username, arrow</w:t>
            </w:r>
          </w:p>
        </w:tc>
        <w:tc>
          <w:tcPr>
            <w:tcW w:w="1756" w:type="dxa"/>
          </w:tcPr>
          <w:p w14:paraId="05E5CAD4"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Displays initial, "@Username", arrow</w:t>
            </w:r>
          </w:p>
        </w:tc>
        <w:tc>
          <w:tcPr>
            <w:tcW w:w="752" w:type="dxa"/>
          </w:tcPr>
          <w:p w14:paraId="5BA2EAF9"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Pass</w:t>
            </w:r>
          </w:p>
        </w:tc>
      </w:tr>
      <w:tr w:rsidR="005D4470" w:rsidRPr="00D006C4" w14:paraId="1F741032" w14:textId="77777777" w:rsidTr="002E78B0">
        <w:tc>
          <w:tcPr>
            <w:tcW w:w="505" w:type="dxa"/>
          </w:tcPr>
          <w:p w14:paraId="42861FC0"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34</w:t>
            </w:r>
          </w:p>
        </w:tc>
        <w:tc>
          <w:tcPr>
            <w:tcW w:w="1221" w:type="dxa"/>
          </w:tcPr>
          <w:p w14:paraId="2E7CDCAC"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Render subject list item with subject and icon</w:t>
            </w:r>
          </w:p>
        </w:tc>
        <w:tc>
          <w:tcPr>
            <w:tcW w:w="3360" w:type="dxa"/>
          </w:tcPr>
          <w:p w14:paraId="072A76BF" w14:textId="0BD8F925"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 xml:space="preserve">Render `SubjectListItem` with </w:t>
            </w:r>
            <w:r w:rsidR="00F93679">
              <w:rPr>
                <w:rFonts w:ascii="Times New Roman" w:hAnsi="Times New Roman" w:cs="Times New Roman"/>
                <w:szCs w:val="36"/>
              </w:rPr>
              <w:t>(user.subject.name)</w:t>
            </w:r>
            <w:r w:rsidRPr="00D006C4">
              <w:rPr>
                <w:rFonts w:ascii="Times New Roman" w:hAnsi="Times New Roman" w:cs="Times New Roman"/>
                <w:szCs w:val="36"/>
              </w:rPr>
              <w:t xml:space="preserve"> and book icon</w:t>
            </w:r>
          </w:p>
        </w:tc>
        <w:tc>
          <w:tcPr>
            <w:tcW w:w="1756" w:type="dxa"/>
          </w:tcPr>
          <w:p w14:paraId="031A4313"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Displays subject and icon</w:t>
            </w:r>
          </w:p>
        </w:tc>
        <w:tc>
          <w:tcPr>
            <w:tcW w:w="1756" w:type="dxa"/>
          </w:tcPr>
          <w:p w14:paraId="218BE088" w14:textId="264B5F2D"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 xml:space="preserve">Displays </w:t>
            </w:r>
            <w:r w:rsidR="003E33EA">
              <w:rPr>
                <w:rFonts w:ascii="Times New Roman" w:hAnsi="Times New Roman" w:cs="Times New Roman"/>
                <w:szCs w:val="36"/>
              </w:rPr>
              <w:t xml:space="preserve">(user.subject.name) </w:t>
            </w:r>
            <w:r w:rsidRPr="00D006C4">
              <w:rPr>
                <w:rFonts w:ascii="Times New Roman" w:hAnsi="Times New Roman" w:cs="Times New Roman"/>
                <w:szCs w:val="36"/>
              </w:rPr>
              <w:t>and book icon</w:t>
            </w:r>
          </w:p>
        </w:tc>
        <w:tc>
          <w:tcPr>
            <w:tcW w:w="752" w:type="dxa"/>
          </w:tcPr>
          <w:p w14:paraId="0E3196D5"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Pass</w:t>
            </w:r>
          </w:p>
        </w:tc>
      </w:tr>
      <w:tr w:rsidR="005D4470" w:rsidRPr="00D006C4" w14:paraId="3684F85E" w14:textId="77777777" w:rsidTr="002E78B0">
        <w:tc>
          <w:tcPr>
            <w:tcW w:w="505" w:type="dxa"/>
          </w:tcPr>
          <w:p w14:paraId="429E0516"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35</w:t>
            </w:r>
          </w:p>
        </w:tc>
        <w:tc>
          <w:tcPr>
            <w:tcW w:w="1221" w:type="dxa"/>
          </w:tcPr>
          <w:p w14:paraId="4335FC4D"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Render chapter item with checkbox states</w:t>
            </w:r>
          </w:p>
        </w:tc>
        <w:tc>
          <w:tcPr>
            <w:tcW w:w="3360" w:type="dxa"/>
          </w:tcPr>
          <w:p w14:paraId="091CF19D" w14:textId="606641FC"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 xml:space="preserve">Render `ChapterItem` with </w:t>
            </w:r>
            <w:r w:rsidR="00B00467">
              <w:rPr>
                <w:rFonts w:ascii="Times New Roman" w:hAnsi="Times New Roman" w:cs="Times New Roman"/>
                <w:szCs w:val="36"/>
              </w:rPr>
              <w:t>(subject.chapter)</w:t>
            </w:r>
            <w:r w:rsidRPr="00D006C4">
              <w:rPr>
                <w:rFonts w:ascii="Times New Roman" w:hAnsi="Times New Roman" w:cs="Times New Roman"/>
                <w:szCs w:val="36"/>
              </w:rPr>
              <w:t xml:space="preserve"> and `isChecked=true/false`</w:t>
            </w:r>
          </w:p>
        </w:tc>
        <w:tc>
          <w:tcPr>
            <w:tcW w:w="1756" w:type="dxa"/>
          </w:tcPr>
          <w:p w14:paraId="366DCD22"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Correct checked/unchecked state</w:t>
            </w:r>
          </w:p>
        </w:tc>
        <w:tc>
          <w:tcPr>
            <w:tcW w:w="1756" w:type="dxa"/>
          </w:tcPr>
          <w:p w14:paraId="2D635490"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Correct checked/unchecked state</w:t>
            </w:r>
          </w:p>
        </w:tc>
        <w:tc>
          <w:tcPr>
            <w:tcW w:w="752" w:type="dxa"/>
          </w:tcPr>
          <w:p w14:paraId="56AFEF87"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Pass</w:t>
            </w:r>
          </w:p>
        </w:tc>
      </w:tr>
      <w:tr w:rsidR="005D4470" w:rsidRPr="00D006C4" w14:paraId="30B1BBB9" w14:textId="77777777" w:rsidTr="002E78B0">
        <w:tc>
          <w:tcPr>
            <w:tcW w:w="505" w:type="dxa"/>
          </w:tcPr>
          <w:p w14:paraId="484307C8"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38</w:t>
            </w:r>
          </w:p>
        </w:tc>
        <w:tc>
          <w:tcPr>
            <w:tcW w:w="1221" w:type="dxa"/>
          </w:tcPr>
          <w:p w14:paraId="4E8E63CA"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Render report card question item with dummy data</w:t>
            </w:r>
          </w:p>
        </w:tc>
        <w:tc>
          <w:tcPr>
            <w:tcW w:w="3360" w:type="dxa"/>
          </w:tcPr>
          <w:p w14:paraId="479717F2"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Render `ReportCardQuestionItem` with dummy data</w:t>
            </w:r>
          </w:p>
        </w:tc>
        <w:tc>
          <w:tcPr>
            <w:tcW w:w="1756" w:type="dxa"/>
          </w:tcPr>
          <w:p w14:paraId="0A7E7768"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Displays all data with 'X' for incorrect</w:t>
            </w:r>
          </w:p>
        </w:tc>
        <w:tc>
          <w:tcPr>
            <w:tcW w:w="1756" w:type="dxa"/>
          </w:tcPr>
          <w:p w14:paraId="30B7981D"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Displays all data with 'X'</w:t>
            </w:r>
          </w:p>
        </w:tc>
        <w:tc>
          <w:tcPr>
            <w:tcW w:w="752" w:type="dxa"/>
          </w:tcPr>
          <w:p w14:paraId="0E536761"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Pass</w:t>
            </w:r>
          </w:p>
        </w:tc>
      </w:tr>
      <w:tr w:rsidR="005D4470" w:rsidRPr="00D006C4" w14:paraId="226A1317" w14:textId="77777777" w:rsidTr="002E78B0">
        <w:tc>
          <w:tcPr>
            <w:tcW w:w="505" w:type="dxa"/>
          </w:tcPr>
          <w:p w14:paraId="2D7B66A0"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39</w:t>
            </w:r>
          </w:p>
        </w:tc>
        <w:tc>
          <w:tcPr>
            <w:tcW w:w="1221" w:type="dxa"/>
          </w:tcPr>
          <w:p w14:paraId="721CC75D"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Render class card with dummy data</w:t>
            </w:r>
          </w:p>
        </w:tc>
        <w:tc>
          <w:tcPr>
            <w:tcW w:w="3360" w:type="dxa"/>
          </w:tcPr>
          <w:p w14:paraId="55192050"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Render `ClassCard` with dummy data</w:t>
            </w:r>
          </w:p>
        </w:tc>
        <w:tc>
          <w:tcPr>
            <w:tcW w:w="1756" w:type="dxa"/>
          </w:tcPr>
          <w:p w14:paraId="3FF97BB2" w14:textId="5540988F"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 xml:space="preserve">Displays all </w:t>
            </w:r>
            <w:r w:rsidR="00417057">
              <w:rPr>
                <w:rFonts w:ascii="Times New Roman" w:hAnsi="Times New Roman" w:cs="Times New Roman"/>
                <w:szCs w:val="36"/>
              </w:rPr>
              <w:t>Card of Classes</w:t>
            </w:r>
          </w:p>
        </w:tc>
        <w:tc>
          <w:tcPr>
            <w:tcW w:w="1756" w:type="dxa"/>
          </w:tcPr>
          <w:p w14:paraId="610B4550" w14:textId="19CD8679" w:rsidR="005D4470" w:rsidRPr="00D006C4" w:rsidRDefault="00417057" w:rsidP="00EB048B">
            <w:pPr>
              <w:rPr>
                <w:rFonts w:ascii="Times New Roman" w:hAnsi="Times New Roman" w:cs="Times New Roman"/>
                <w:szCs w:val="36"/>
              </w:rPr>
            </w:pPr>
            <w:r w:rsidRPr="00D006C4">
              <w:rPr>
                <w:rFonts w:ascii="Times New Roman" w:hAnsi="Times New Roman" w:cs="Times New Roman"/>
                <w:szCs w:val="36"/>
              </w:rPr>
              <w:t xml:space="preserve">Displays all </w:t>
            </w:r>
            <w:r>
              <w:rPr>
                <w:rFonts w:ascii="Times New Roman" w:hAnsi="Times New Roman" w:cs="Times New Roman"/>
                <w:szCs w:val="36"/>
              </w:rPr>
              <w:t>Card of Classes</w:t>
            </w:r>
          </w:p>
        </w:tc>
        <w:tc>
          <w:tcPr>
            <w:tcW w:w="752" w:type="dxa"/>
          </w:tcPr>
          <w:p w14:paraId="086EEC40"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Pass</w:t>
            </w:r>
          </w:p>
        </w:tc>
      </w:tr>
      <w:tr w:rsidR="005D4470" w:rsidRPr="00D006C4" w14:paraId="6CD094F9" w14:textId="77777777" w:rsidTr="002E78B0">
        <w:tc>
          <w:tcPr>
            <w:tcW w:w="505" w:type="dxa"/>
          </w:tcPr>
          <w:p w14:paraId="5A6B29E7"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40</w:t>
            </w:r>
          </w:p>
        </w:tc>
        <w:tc>
          <w:tcPr>
            <w:tcW w:w="1221" w:type="dxa"/>
          </w:tcPr>
          <w:p w14:paraId="5C3366DF"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Render score summary widget with dummy data</w:t>
            </w:r>
          </w:p>
        </w:tc>
        <w:tc>
          <w:tcPr>
            <w:tcW w:w="3360" w:type="dxa"/>
          </w:tcPr>
          <w:p w14:paraId="3AFE5EB1"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Render `ScoreSummaryWidget` with dummy data</w:t>
            </w:r>
          </w:p>
        </w:tc>
        <w:tc>
          <w:tcPr>
            <w:tcW w:w="1756" w:type="dxa"/>
          </w:tcPr>
          <w:p w14:paraId="4B83726F"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Displays all dummy data with icons</w:t>
            </w:r>
          </w:p>
        </w:tc>
        <w:tc>
          <w:tcPr>
            <w:tcW w:w="1756" w:type="dxa"/>
          </w:tcPr>
          <w:p w14:paraId="0CC9E6C4"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Displays all dummy data with icons</w:t>
            </w:r>
          </w:p>
        </w:tc>
        <w:tc>
          <w:tcPr>
            <w:tcW w:w="752" w:type="dxa"/>
          </w:tcPr>
          <w:p w14:paraId="38A6A9E5"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Pass</w:t>
            </w:r>
          </w:p>
        </w:tc>
      </w:tr>
      <w:tr w:rsidR="005D4470" w:rsidRPr="00D006C4" w14:paraId="49890AFD" w14:textId="77777777" w:rsidTr="002E78B0">
        <w:tc>
          <w:tcPr>
            <w:tcW w:w="505" w:type="dxa"/>
          </w:tcPr>
          <w:p w14:paraId="18F00C0C"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41</w:t>
            </w:r>
          </w:p>
        </w:tc>
        <w:tc>
          <w:tcPr>
            <w:tcW w:w="1221" w:type="dxa"/>
          </w:tcPr>
          <w:p w14:paraId="4C0AD7F0"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Render podium item with rank 1 data</w:t>
            </w:r>
          </w:p>
        </w:tc>
        <w:tc>
          <w:tcPr>
            <w:tcW w:w="3360" w:type="dxa"/>
          </w:tcPr>
          <w:p w14:paraId="570AF923"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Render `PodiumItem` with rank 1 data</w:t>
            </w:r>
          </w:p>
        </w:tc>
        <w:tc>
          <w:tcPr>
            <w:tcW w:w="1756" w:type="dxa"/>
          </w:tcPr>
          <w:p w14:paraId="5B04A395"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Displays rank, user, name, points</w:t>
            </w:r>
          </w:p>
        </w:tc>
        <w:tc>
          <w:tcPr>
            <w:tcW w:w="1756" w:type="dxa"/>
          </w:tcPr>
          <w:p w14:paraId="5C046C3C"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Displays rank 1, "Ali Raza", 950</w:t>
            </w:r>
          </w:p>
        </w:tc>
        <w:tc>
          <w:tcPr>
            <w:tcW w:w="752" w:type="dxa"/>
          </w:tcPr>
          <w:p w14:paraId="30B92339" w14:textId="77777777" w:rsidR="005D4470" w:rsidRPr="00D006C4" w:rsidRDefault="005D4470" w:rsidP="00EB048B">
            <w:pPr>
              <w:rPr>
                <w:rFonts w:ascii="Times New Roman" w:hAnsi="Times New Roman" w:cs="Times New Roman"/>
                <w:szCs w:val="36"/>
              </w:rPr>
            </w:pPr>
            <w:r w:rsidRPr="00D006C4">
              <w:rPr>
                <w:rFonts w:ascii="Times New Roman" w:hAnsi="Times New Roman" w:cs="Times New Roman"/>
                <w:szCs w:val="36"/>
              </w:rPr>
              <w:t>Pass</w:t>
            </w:r>
          </w:p>
        </w:tc>
      </w:tr>
    </w:tbl>
    <w:p w14:paraId="425E40FC" w14:textId="77777777" w:rsidR="00AE4FAE" w:rsidRPr="00652177" w:rsidRDefault="00AE4FAE" w:rsidP="00AB5B43">
      <w:pPr>
        <w:rPr>
          <w:rFonts w:ascii="Times New Roman" w:hAnsi="Times New Roman" w:cs="Times New Roman"/>
          <w:b/>
          <w:bCs/>
          <w:sz w:val="36"/>
          <w:szCs w:val="36"/>
        </w:rPr>
      </w:pPr>
    </w:p>
    <w:p w14:paraId="4A751903" w14:textId="2E5C937D" w:rsidR="00BB3DB1" w:rsidRPr="002C17A9" w:rsidRDefault="00AE4FAE" w:rsidP="002C17A9">
      <w:pPr>
        <w:pStyle w:val="Heading2"/>
        <w:rPr>
          <w:rFonts w:ascii="Times New Roman" w:hAnsi="Times New Roman" w:cs="Times New Roman"/>
          <w:b/>
          <w:bCs/>
          <w:color w:val="000000" w:themeColor="text1"/>
        </w:rPr>
      </w:pPr>
      <w:bookmarkStart w:id="97" w:name="_Toc199099986"/>
      <w:r w:rsidRPr="002C17A9">
        <w:rPr>
          <w:rFonts w:ascii="Times New Roman" w:hAnsi="Times New Roman" w:cs="Times New Roman"/>
          <w:b/>
          <w:bCs/>
          <w:color w:val="000000" w:themeColor="text1"/>
        </w:rPr>
        <w:lastRenderedPageBreak/>
        <w:t>Functional testing:</w:t>
      </w:r>
      <w:bookmarkEnd w:id="97"/>
    </w:p>
    <w:tbl>
      <w:tblPr>
        <w:tblStyle w:val="TableGrid"/>
        <w:tblW w:w="0" w:type="auto"/>
        <w:tblLook w:val="04A0" w:firstRow="1" w:lastRow="0" w:firstColumn="1" w:lastColumn="0" w:noHBand="0" w:noVBand="1"/>
      </w:tblPr>
      <w:tblGrid>
        <w:gridCol w:w="515"/>
        <w:gridCol w:w="1694"/>
        <w:gridCol w:w="2582"/>
        <w:gridCol w:w="1901"/>
        <w:gridCol w:w="1901"/>
        <w:gridCol w:w="757"/>
      </w:tblGrid>
      <w:tr w:rsidR="008427D3" w:rsidRPr="00E20CBD" w14:paraId="0808F455" w14:textId="77777777" w:rsidTr="00EA41A5">
        <w:tc>
          <w:tcPr>
            <w:tcW w:w="515" w:type="dxa"/>
          </w:tcPr>
          <w:p w14:paraId="6B28C6E6" w14:textId="77777777" w:rsidR="008427D3" w:rsidRPr="00E20CBD" w:rsidRDefault="008427D3" w:rsidP="00EB048B">
            <w:pPr>
              <w:rPr>
                <w:rFonts w:ascii="Times New Roman" w:hAnsi="Times New Roman" w:cs="Times New Roman"/>
                <w:b/>
                <w:bCs/>
              </w:rPr>
            </w:pPr>
            <w:r w:rsidRPr="00E20CBD">
              <w:rPr>
                <w:rFonts w:ascii="Times New Roman" w:hAnsi="Times New Roman" w:cs="Times New Roman"/>
                <w:b/>
                <w:bCs/>
              </w:rPr>
              <w:t>No.</w:t>
            </w:r>
          </w:p>
        </w:tc>
        <w:tc>
          <w:tcPr>
            <w:tcW w:w="1694" w:type="dxa"/>
          </w:tcPr>
          <w:p w14:paraId="166344A4" w14:textId="77777777" w:rsidR="008427D3" w:rsidRPr="00E20CBD" w:rsidRDefault="008427D3" w:rsidP="00EB048B">
            <w:pPr>
              <w:rPr>
                <w:rFonts w:ascii="Times New Roman" w:hAnsi="Times New Roman" w:cs="Times New Roman"/>
                <w:b/>
                <w:bCs/>
              </w:rPr>
            </w:pPr>
            <w:r w:rsidRPr="00E20CBD">
              <w:rPr>
                <w:rFonts w:ascii="Times New Roman" w:hAnsi="Times New Roman" w:cs="Times New Roman"/>
                <w:b/>
                <w:bCs/>
              </w:rPr>
              <w:t>Test Case/Test Script</w:t>
            </w:r>
          </w:p>
        </w:tc>
        <w:tc>
          <w:tcPr>
            <w:tcW w:w="2582" w:type="dxa"/>
          </w:tcPr>
          <w:p w14:paraId="794D0E62" w14:textId="77777777" w:rsidR="008427D3" w:rsidRPr="00E20CBD" w:rsidRDefault="008427D3" w:rsidP="00EB048B">
            <w:pPr>
              <w:rPr>
                <w:rFonts w:ascii="Times New Roman" w:hAnsi="Times New Roman" w:cs="Times New Roman"/>
                <w:b/>
                <w:bCs/>
              </w:rPr>
            </w:pPr>
            <w:r w:rsidRPr="00E20CBD">
              <w:rPr>
                <w:rFonts w:ascii="Times New Roman" w:hAnsi="Times New Roman" w:cs="Times New Roman"/>
                <w:b/>
                <w:bCs/>
              </w:rPr>
              <w:t>Attribute and Value</w:t>
            </w:r>
          </w:p>
        </w:tc>
        <w:tc>
          <w:tcPr>
            <w:tcW w:w="1901" w:type="dxa"/>
          </w:tcPr>
          <w:p w14:paraId="1C2DB865" w14:textId="77777777" w:rsidR="008427D3" w:rsidRPr="00E20CBD" w:rsidRDefault="008427D3" w:rsidP="00EB048B">
            <w:pPr>
              <w:rPr>
                <w:rFonts w:ascii="Times New Roman" w:hAnsi="Times New Roman" w:cs="Times New Roman"/>
                <w:b/>
                <w:bCs/>
              </w:rPr>
            </w:pPr>
            <w:r w:rsidRPr="00E20CBD">
              <w:rPr>
                <w:rFonts w:ascii="Times New Roman" w:hAnsi="Times New Roman" w:cs="Times New Roman"/>
                <w:b/>
                <w:bCs/>
              </w:rPr>
              <w:t>Expected Result</w:t>
            </w:r>
          </w:p>
        </w:tc>
        <w:tc>
          <w:tcPr>
            <w:tcW w:w="1901" w:type="dxa"/>
          </w:tcPr>
          <w:p w14:paraId="2107B8A9" w14:textId="77777777" w:rsidR="008427D3" w:rsidRPr="00E20CBD" w:rsidRDefault="008427D3" w:rsidP="00EB048B">
            <w:pPr>
              <w:rPr>
                <w:rFonts w:ascii="Times New Roman" w:hAnsi="Times New Roman" w:cs="Times New Roman"/>
                <w:b/>
                <w:bCs/>
              </w:rPr>
            </w:pPr>
            <w:r w:rsidRPr="00E20CBD">
              <w:rPr>
                <w:rFonts w:ascii="Times New Roman" w:hAnsi="Times New Roman" w:cs="Times New Roman"/>
                <w:b/>
                <w:bCs/>
              </w:rPr>
              <w:t>Actual Result</w:t>
            </w:r>
          </w:p>
        </w:tc>
        <w:tc>
          <w:tcPr>
            <w:tcW w:w="757" w:type="dxa"/>
          </w:tcPr>
          <w:p w14:paraId="4043E730" w14:textId="77777777" w:rsidR="008427D3" w:rsidRPr="00E20CBD" w:rsidRDefault="008427D3" w:rsidP="00EB048B">
            <w:pPr>
              <w:rPr>
                <w:rFonts w:ascii="Times New Roman" w:hAnsi="Times New Roman" w:cs="Times New Roman"/>
                <w:b/>
                <w:bCs/>
              </w:rPr>
            </w:pPr>
            <w:r w:rsidRPr="00E20CBD">
              <w:rPr>
                <w:rFonts w:ascii="Times New Roman" w:hAnsi="Times New Roman" w:cs="Times New Roman"/>
                <w:b/>
                <w:bCs/>
              </w:rPr>
              <w:t>Result</w:t>
            </w:r>
          </w:p>
        </w:tc>
      </w:tr>
      <w:tr w:rsidR="008427D3" w:rsidRPr="00E20CBD" w14:paraId="17DB241F" w14:textId="77777777" w:rsidTr="00EA41A5">
        <w:tc>
          <w:tcPr>
            <w:tcW w:w="515" w:type="dxa"/>
          </w:tcPr>
          <w:p w14:paraId="5A9216D3"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w:t>
            </w:r>
          </w:p>
        </w:tc>
        <w:tc>
          <w:tcPr>
            <w:tcW w:w="1694" w:type="dxa"/>
          </w:tcPr>
          <w:p w14:paraId="3182947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Verifying initial Onboarding screen display</w:t>
            </w:r>
          </w:p>
        </w:tc>
        <w:tc>
          <w:tcPr>
            <w:tcW w:w="2582" w:type="dxa"/>
          </w:tcPr>
          <w:p w14:paraId="79865DB6"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Launch the application after a fresh install (or simulating first launch).</w:t>
            </w:r>
          </w:p>
        </w:tc>
        <w:tc>
          <w:tcPr>
            <w:tcW w:w="1901" w:type="dxa"/>
          </w:tcPr>
          <w:p w14:paraId="32C61012"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first onboarding screen (Image 1 content) is displayed prominently. Dot indicators show 1/3 active.</w:t>
            </w:r>
          </w:p>
        </w:tc>
        <w:tc>
          <w:tcPr>
            <w:tcW w:w="1901" w:type="dxa"/>
          </w:tcPr>
          <w:p w14:paraId="73634D3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first onboarding screen (Image 1 content) is displayed prominently. Dot indicators show 1/3 active.</w:t>
            </w:r>
          </w:p>
        </w:tc>
        <w:tc>
          <w:tcPr>
            <w:tcW w:w="757" w:type="dxa"/>
          </w:tcPr>
          <w:p w14:paraId="4397210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013E1A0D" w14:textId="77777777" w:rsidTr="00EA41A5">
        <w:tc>
          <w:tcPr>
            <w:tcW w:w="515" w:type="dxa"/>
          </w:tcPr>
          <w:p w14:paraId="4D05888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2</w:t>
            </w:r>
          </w:p>
        </w:tc>
        <w:tc>
          <w:tcPr>
            <w:tcW w:w="1694" w:type="dxa"/>
          </w:tcPr>
          <w:p w14:paraId="6853D05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Swiping left on 1st Onboarding screen</w:t>
            </w:r>
          </w:p>
        </w:tc>
        <w:tc>
          <w:tcPr>
            <w:tcW w:w="2582" w:type="dxa"/>
          </w:tcPr>
          <w:p w14:paraId="726CEBB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the first onboarding screen, swipe left.</w:t>
            </w:r>
          </w:p>
        </w:tc>
        <w:tc>
          <w:tcPr>
            <w:tcW w:w="1901" w:type="dxa"/>
          </w:tcPr>
          <w:p w14:paraId="579B3E8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the second onboarding screen (Image 2 content). Dot indicators update to 2/3 active.</w:t>
            </w:r>
          </w:p>
        </w:tc>
        <w:tc>
          <w:tcPr>
            <w:tcW w:w="1901" w:type="dxa"/>
          </w:tcPr>
          <w:p w14:paraId="79BA3DF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the second onboarding screen (Image 2 content). Dot indicators update to 2/3 active.</w:t>
            </w:r>
          </w:p>
        </w:tc>
        <w:tc>
          <w:tcPr>
            <w:tcW w:w="757" w:type="dxa"/>
          </w:tcPr>
          <w:p w14:paraId="78E84222"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6416890C" w14:textId="77777777" w:rsidTr="00EA41A5">
        <w:tc>
          <w:tcPr>
            <w:tcW w:w="515" w:type="dxa"/>
          </w:tcPr>
          <w:p w14:paraId="467A1666"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3</w:t>
            </w:r>
          </w:p>
        </w:tc>
        <w:tc>
          <w:tcPr>
            <w:tcW w:w="1694" w:type="dxa"/>
          </w:tcPr>
          <w:p w14:paraId="54BA314E"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Swiping left on 2nd Onboarding screen</w:t>
            </w:r>
          </w:p>
        </w:tc>
        <w:tc>
          <w:tcPr>
            <w:tcW w:w="2582" w:type="dxa"/>
          </w:tcPr>
          <w:p w14:paraId="06025202"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the second onboarding screen, swipe left.</w:t>
            </w:r>
          </w:p>
        </w:tc>
        <w:tc>
          <w:tcPr>
            <w:tcW w:w="1901" w:type="dxa"/>
          </w:tcPr>
          <w:p w14:paraId="2210D3F2"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the third (last) onboarding screen (Image 3 content). Dot indicators update to 3/3 active.</w:t>
            </w:r>
          </w:p>
        </w:tc>
        <w:tc>
          <w:tcPr>
            <w:tcW w:w="1901" w:type="dxa"/>
          </w:tcPr>
          <w:p w14:paraId="7A9FADB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the third (last) onboarding screen (Image 3 content). Dot indicators update to 3/3 active.</w:t>
            </w:r>
          </w:p>
        </w:tc>
        <w:tc>
          <w:tcPr>
            <w:tcW w:w="757" w:type="dxa"/>
          </w:tcPr>
          <w:p w14:paraId="5AD9797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337875E3" w14:textId="77777777" w:rsidTr="00EA41A5">
        <w:tc>
          <w:tcPr>
            <w:tcW w:w="515" w:type="dxa"/>
          </w:tcPr>
          <w:p w14:paraId="4F948CFE"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4</w:t>
            </w:r>
          </w:p>
        </w:tc>
        <w:tc>
          <w:tcPr>
            <w:tcW w:w="1694" w:type="dxa"/>
          </w:tcPr>
          <w:p w14:paraId="10F1BAE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Swiping right on 2nd Onboarding screen</w:t>
            </w:r>
          </w:p>
        </w:tc>
        <w:tc>
          <w:tcPr>
            <w:tcW w:w="2582" w:type="dxa"/>
          </w:tcPr>
          <w:p w14:paraId="249AEB9C"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the second onboarding screen, swipe right.</w:t>
            </w:r>
          </w:p>
        </w:tc>
        <w:tc>
          <w:tcPr>
            <w:tcW w:w="1901" w:type="dxa"/>
          </w:tcPr>
          <w:p w14:paraId="664D770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back to the first onboarding screen (Image 1 content). Dot indicators update to 1/3 active.</w:t>
            </w:r>
          </w:p>
        </w:tc>
        <w:tc>
          <w:tcPr>
            <w:tcW w:w="1901" w:type="dxa"/>
          </w:tcPr>
          <w:p w14:paraId="44DCC3C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back to the first onboarding screen (Image 1 content). Dot indicators update to 1/3 active.</w:t>
            </w:r>
          </w:p>
        </w:tc>
        <w:tc>
          <w:tcPr>
            <w:tcW w:w="757" w:type="dxa"/>
          </w:tcPr>
          <w:p w14:paraId="644E8606"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55B2ABBE" w14:textId="77777777" w:rsidTr="00EA41A5">
        <w:tc>
          <w:tcPr>
            <w:tcW w:w="515" w:type="dxa"/>
          </w:tcPr>
          <w:p w14:paraId="2F4F59E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5</w:t>
            </w:r>
          </w:p>
        </w:tc>
        <w:tc>
          <w:tcPr>
            <w:tcW w:w="1694" w:type="dxa"/>
          </w:tcPr>
          <w:p w14:paraId="12390E53"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Swiping right on 3rd Onboarding screen</w:t>
            </w:r>
          </w:p>
        </w:tc>
        <w:tc>
          <w:tcPr>
            <w:tcW w:w="2582" w:type="dxa"/>
          </w:tcPr>
          <w:p w14:paraId="31E72EF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the third onboarding screen, swipe right.</w:t>
            </w:r>
          </w:p>
        </w:tc>
        <w:tc>
          <w:tcPr>
            <w:tcW w:w="1901" w:type="dxa"/>
          </w:tcPr>
          <w:p w14:paraId="0D02798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back to the second onboarding screen (Image 2 content). Dot indicators update to 2/3 active.</w:t>
            </w:r>
          </w:p>
        </w:tc>
        <w:tc>
          <w:tcPr>
            <w:tcW w:w="1901" w:type="dxa"/>
          </w:tcPr>
          <w:p w14:paraId="32FCECD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back to the second onboarding screen (Image 2 content). Dot indicators update to 2/3 active.</w:t>
            </w:r>
          </w:p>
        </w:tc>
        <w:tc>
          <w:tcPr>
            <w:tcW w:w="757" w:type="dxa"/>
          </w:tcPr>
          <w:p w14:paraId="2C15A6F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209E6FA5" w14:textId="77777777" w:rsidTr="00EA41A5">
        <w:tc>
          <w:tcPr>
            <w:tcW w:w="515" w:type="dxa"/>
          </w:tcPr>
          <w:p w14:paraId="42736E5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6</w:t>
            </w:r>
          </w:p>
        </w:tc>
        <w:tc>
          <w:tcPr>
            <w:tcW w:w="1694" w:type="dxa"/>
          </w:tcPr>
          <w:p w14:paraId="615CE30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Attempting to swipe left on 3rd Onboarding screen</w:t>
            </w:r>
          </w:p>
        </w:tc>
        <w:tc>
          <w:tcPr>
            <w:tcW w:w="2582" w:type="dxa"/>
          </w:tcPr>
          <w:p w14:paraId="437EAB8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the third onboarding screen, swipe left.</w:t>
            </w:r>
          </w:p>
        </w:tc>
        <w:tc>
          <w:tcPr>
            <w:tcW w:w="1901" w:type="dxa"/>
          </w:tcPr>
          <w:p w14:paraId="6D876362"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No navigation occurs. The user remains on the third screen.</w:t>
            </w:r>
          </w:p>
        </w:tc>
        <w:tc>
          <w:tcPr>
            <w:tcW w:w="1901" w:type="dxa"/>
          </w:tcPr>
          <w:p w14:paraId="7DFCA4C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No navigation occurs. The user remains on the third screen.</w:t>
            </w:r>
          </w:p>
        </w:tc>
        <w:tc>
          <w:tcPr>
            <w:tcW w:w="757" w:type="dxa"/>
          </w:tcPr>
          <w:p w14:paraId="604A61F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65AE5AEB" w14:textId="77777777" w:rsidTr="00EA41A5">
        <w:tc>
          <w:tcPr>
            <w:tcW w:w="515" w:type="dxa"/>
          </w:tcPr>
          <w:p w14:paraId="792DD80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lastRenderedPageBreak/>
              <w:t>7</w:t>
            </w:r>
          </w:p>
        </w:tc>
        <w:tc>
          <w:tcPr>
            <w:tcW w:w="1694" w:type="dxa"/>
          </w:tcPr>
          <w:p w14:paraId="6EC511CE"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Tapping a dot indicator to navigate</w:t>
            </w:r>
          </w:p>
        </w:tc>
        <w:tc>
          <w:tcPr>
            <w:tcW w:w="2582" w:type="dxa"/>
          </w:tcPr>
          <w:p w14:paraId="1948EB86"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any onboarding screen, tap one of the inactive dot indicators.</w:t>
            </w:r>
          </w:p>
        </w:tc>
        <w:tc>
          <w:tcPr>
            <w:tcW w:w="1901" w:type="dxa"/>
          </w:tcPr>
          <w:p w14:paraId="1D802582"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user is directly navigated to the screen corresponding to the tapped dot. (Assumes dots are interactive, common UI pattern).</w:t>
            </w:r>
          </w:p>
        </w:tc>
        <w:tc>
          <w:tcPr>
            <w:tcW w:w="1901" w:type="dxa"/>
          </w:tcPr>
          <w:p w14:paraId="582BBE0C"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user is directly navigated to the screen corresponding to the tapped dot. (Assumes dots are interactive, common UI pattern).</w:t>
            </w:r>
          </w:p>
        </w:tc>
        <w:tc>
          <w:tcPr>
            <w:tcW w:w="757" w:type="dxa"/>
          </w:tcPr>
          <w:p w14:paraId="2126B9B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14B4AC1C" w14:textId="77777777" w:rsidTr="00EA41A5">
        <w:tc>
          <w:tcPr>
            <w:tcW w:w="515" w:type="dxa"/>
          </w:tcPr>
          <w:p w14:paraId="6CE2DC3C"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8</w:t>
            </w:r>
          </w:p>
        </w:tc>
        <w:tc>
          <w:tcPr>
            <w:tcW w:w="1694" w:type="dxa"/>
          </w:tcPr>
          <w:p w14:paraId="5627D51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Entering valid Username/Email in login field</w:t>
            </w:r>
          </w:p>
        </w:tc>
        <w:tc>
          <w:tcPr>
            <w:tcW w:w="2582" w:type="dxa"/>
          </w:tcPr>
          <w:p w14:paraId="5126D7C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Login screen, tap the "Username / Email" field and type "test@example.com".</w:t>
            </w:r>
          </w:p>
        </w:tc>
        <w:tc>
          <w:tcPr>
            <w:tcW w:w="1901" w:type="dxa"/>
          </w:tcPr>
          <w:p w14:paraId="5A2FDF6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text "test@example.com" appears in the input field. Keyboard appears.</w:t>
            </w:r>
          </w:p>
        </w:tc>
        <w:tc>
          <w:tcPr>
            <w:tcW w:w="1901" w:type="dxa"/>
          </w:tcPr>
          <w:p w14:paraId="79996506"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text "test@example.com" appears in the input field. Keyboard appears.</w:t>
            </w:r>
          </w:p>
        </w:tc>
        <w:tc>
          <w:tcPr>
            <w:tcW w:w="757" w:type="dxa"/>
          </w:tcPr>
          <w:p w14:paraId="0CC5A0C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1C65055C" w14:textId="77777777" w:rsidTr="00EA41A5">
        <w:tc>
          <w:tcPr>
            <w:tcW w:w="515" w:type="dxa"/>
          </w:tcPr>
          <w:p w14:paraId="723B7726"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9</w:t>
            </w:r>
          </w:p>
        </w:tc>
        <w:tc>
          <w:tcPr>
            <w:tcW w:w="1694" w:type="dxa"/>
          </w:tcPr>
          <w:p w14:paraId="6E56E9DC"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Entering valid Password in login field</w:t>
            </w:r>
          </w:p>
        </w:tc>
        <w:tc>
          <w:tcPr>
            <w:tcW w:w="2582" w:type="dxa"/>
          </w:tcPr>
          <w:p w14:paraId="17567CE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Login screen, tap the "Password" field and type "password123".</w:t>
            </w:r>
          </w:p>
        </w:tc>
        <w:tc>
          <w:tcPr>
            <w:tcW w:w="1901" w:type="dxa"/>
          </w:tcPr>
          <w:p w14:paraId="6C029DF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text "password123" appears in the input field, obscured by dots/asterisks. Keyboard appears.</w:t>
            </w:r>
          </w:p>
        </w:tc>
        <w:tc>
          <w:tcPr>
            <w:tcW w:w="1901" w:type="dxa"/>
          </w:tcPr>
          <w:p w14:paraId="3B738DE3"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text "password123" appears in the input field, obscured by dots/asterisks. Keyboard appears.</w:t>
            </w:r>
          </w:p>
        </w:tc>
        <w:tc>
          <w:tcPr>
            <w:tcW w:w="757" w:type="dxa"/>
          </w:tcPr>
          <w:p w14:paraId="5B16FFE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275DFC18" w14:textId="77777777" w:rsidTr="00EA41A5">
        <w:tc>
          <w:tcPr>
            <w:tcW w:w="515" w:type="dxa"/>
          </w:tcPr>
          <w:p w14:paraId="6A8B613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10</w:t>
            </w:r>
          </w:p>
        </w:tc>
        <w:tc>
          <w:tcPr>
            <w:tcW w:w="1694" w:type="dxa"/>
          </w:tcPr>
          <w:p w14:paraId="001DE0D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Toggling password visibility on login screen</w:t>
            </w:r>
          </w:p>
        </w:tc>
        <w:tc>
          <w:tcPr>
            <w:tcW w:w="2582" w:type="dxa"/>
          </w:tcPr>
          <w:p w14:paraId="15483C4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Login screen, tap the password field toggle icon (if present).</w:t>
            </w:r>
          </w:p>
        </w:tc>
        <w:tc>
          <w:tcPr>
            <w:tcW w:w="1901" w:type="dxa"/>
          </w:tcPr>
          <w:p w14:paraId="0F3C456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password text becomes visible (or hidden) as the icon changes state.</w:t>
            </w:r>
          </w:p>
        </w:tc>
        <w:tc>
          <w:tcPr>
            <w:tcW w:w="1901" w:type="dxa"/>
          </w:tcPr>
          <w:p w14:paraId="163F8D0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password text becomes visible (or hidden) as the icon changes state.</w:t>
            </w:r>
          </w:p>
        </w:tc>
        <w:tc>
          <w:tcPr>
            <w:tcW w:w="757" w:type="dxa"/>
          </w:tcPr>
          <w:p w14:paraId="1F12980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1AE85E27" w14:textId="77777777" w:rsidTr="00EA41A5">
        <w:tc>
          <w:tcPr>
            <w:tcW w:w="515" w:type="dxa"/>
          </w:tcPr>
          <w:p w14:paraId="5B9CE45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11</w:t>
            </w:r>
          </w:p>
        </w:tc>
        <w:tc>
          <w:tcPr>
            <w:tcW w:w="1694" w:type="dxa"/>
          </w:tcPr>
          <w:p w14:paraId="2CF072E3"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Signing in with valid credentials</w:t>
            </w:r>
          </w:p>
        </w:tc>
        <w:tc>
          <w:tcPr>
            <w:tcW w:w="2582" w:type="dxa"/>
          </w:tcPr>
          <w:p w14:paraId="1F74386C"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Login screen, enter valid credentials. Click "Sign In".</w:t>
            </w:r>
          </w:p>
        </w:tc>
        <w:tc>
          <w:tcPr>
            <w:tcW w:w="1901" w:type="dxa"/>
          </w:tcPr>
          <w:p w14:paraId="48A5456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successfully logged in and navigated to the Home screen (Image 4).</w:t>
            </w:r>
          </w:p>
        </w:tc>
        <w:tc>
          <w:tcPr>
            <w:tcW w:w="1901" w:type="dxa"/>
          </w:tcPr>
          <w:p w14:paraId="0765374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successfully logged in and navigated to the Home screen (Image 4).</w:t>
            </w:r>
          </w:p>
        </w:tc>
        <w:tc>
          <w:tcPr>
            <w:tcW w:w="757" w:type="dxa"/>
          </w:tcPr>
          <w:p w14:paraId="51072A23"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5AE1D95D" w14:textId="77777777" w:rsidTr="00EA41A5">
        <w:tc>
          <w:tcPr>
            <w:tcW w:w="515" w:type="dxa"/>
          </w:tcPr>
          <w:p w14:paraId="5F70C50C"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12</w:t>
            </w:r>
          </w:p>
        </w:tc>
        <w:tc>
          <w:tcPr>
            <w:tcW w:w="1694" w:type="dxa"/>
          </w:tcPr>
          <w:p w14:paraId="0444571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Signing in with invalid password</w:t>
            </w:r>
          </w:p>
        </w:tc>
        <w:tc>
          <w:tcPr>
            <w:tcW w:w="2582" w:type="dxa"/>
          </w:tcPr>
          <w:p w14:paraId="4CCEFA1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Login screen, enter valid Username/Email and invalid Password. Click "Sign In".</w:t>
            </w:r>
          </w:p>
        </w:tc>
        <w:tc>
          <w:tcPr>
            <w:tcW w:w="1901" w:type="dxa"/>
          </w:tcPr>
          <w:p w14:paraId="3B5DC05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An error message (e.g., "Invalid credentials") is displayed on the screen. User remains on the Login screen.</w:t>
            </w:r>
          </w:p>
        </w:tc>
        <w:tc>
          <w:tcPr>
            <w:tcW w:w="1901" w:type="dxa"/>
          </w:tcPr>
          <w:p w14:paraId="16A89DF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An error message (e.g., "Invalid credentials") is displayed on the screen. User remains on the Login screen.</w:t>
            </w:r>
          </w:p>
        </w:tc>
        <w:tc>
          <w:tcPr>
            <w:tcW w:w="757" w:type="dxa"/>
          </w:tcPr>
          <w:p w14:paraId="5DC14786"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2686D4D7" w14:textId="77777777" w:rsidTr="00EA41A5">
        <w:tc>
          <w:tcPr>
            <w:tcW w:w="515" w:type="dxa"/>
          </w:tcPr>
          <w:p w14:paraId="255C9E0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lastRenderedPageBreak/>
              <w:t>13</w:t>
            </w:r>
          </w:p>
        </w:tc>
        <w:tc>
          <w:tcPr>
            <w:tcW w:w="1694" w:type="dxa"/>
          </w:tcPr>
          <w:p w14:paraId="6D2732D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Signing in with non-existent user credentials</w:t>
            </w:r>
          </w:p>
        </w:tc>
        <w:tc>
          <w:tcPr>
            <w:tcW w:w="2582" w:type="dxa"/>
          </w:tcPr>
          <w:p w14:paraId="13D5E96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Login screen, enter credentials for a non-existent user. Click "Sign In".</w:t>
            </w:r>
          </w:p>
        </w:tc>
        <w:tc>
          <w:tcPr>
            <w:tcW w:w="1901" w:type="dxa"/>
          </w:tcPr>
          <w:p w14:paraId="1066D32E"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An error message (e.g., "User not found", "Invalid credentials") is displayed. User remains on the Login screen.</w:t>
            </w:r>
          </w:p>
        </w:tc>
        <w:tc>
          <w:tcPr>
            <w:tcW w:w="1901" w:type="dxa"/>
          </w:tcPr>
          <w:p w14:paraId="53C0543E"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An error message (e.g., "User not found", "Invalid credentials") is displayed. User remains on the Login screen.</w:t>
            </w:r>
          </w:p>
        </w:tc>
        <w:tc>
          <w:tcPr>
            <w:tcW w:w="757" w:type="dxa"/>
          </w:tcPr>
          <w:p w14:paraId="146CA1C6"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5FD520B4" w14:textId="77777777" w:rsidTr="00EA41A5">
        <w:tc>
          <w:tcPr>
            <w:tcW w:w="515" w:type="dxa"/>
          </w:tcPr>
          <w:p w14:paraId="1DA0008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14</w:t>
            </w:r>
          </w:p>
        </w:tc>
        <w:tc>
          <w:tcPr>
            <w:tcW w:w="1694" w:type="dxa"/>
          </w:tcPr>
          <w:p w14:paraId="1E409B93"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Signing in with empty Username/Email</w:t>
            </w:r>
          </w:p>
        </w:tc>
        <w:tc>
          <w:tcPr>
            <w:tcW w:w="2582" w:type="dxa"/>
          </w:tcPr>
          <w:p w14:paraId="2F9D252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Login screen, leave Username/Email empty, enter password. Click "Sign In".</w:t>
            </w:r>
          </w:p>
        </w:tc>
        <w:tc>
          <w:tcPr>
            <w:tcW w:w="1901" w:type="dxa"/>
          </w:tcPr>
          <w:p w14:paraId="3AA71F56"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Validation error message appears next to the empty field. Button click might be prevented if client-side validation active. User remains on screen.</w:t>
            </w:r>
          </w:p>
        </w:tc>
        <w:tc>
          <w:tcPr>
            <w:tcW w:w="1901" w:type="dxa"/>
          </w:tcPr>
          <w:p w14:paraId="3869FBBC"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Validation error message appears next to the empty field. Button click might be prevented if client-side validation active. User remains on screen.</w:t>
            </w:r>
          </w:p>
        </w:tc>
        <w:tc>
          <w:tcPr>
            <w:tcW w:w="757" w:type="dxa"/>
          </w:tcPr>
          <w:p w14:paraId="54EB3EC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360DED3F" w14:textId="77777777" w:rsidTr="00EA41A5">
        <w:tc>
          <w:tcPr>
            <w:tcW w:w="515" w:type="dxa"/>
          </w:tcPr>
          <w:p w14:paraId="0E54784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15</w:t>
            </w:r>
          </w:p>
        </w:tc>
        <w:tc>
          <w:tcPr>
            <w:tcW w:w="1694" w:type="dxa"/>
          </w:tcPr>
          <w:p w14:paraId="5996077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Signing in with empty Password</w:t>
            </w:r>
          </w:p>
        </w:tc>
        <w:tc>
          <w:tcPr>
            <w:tcW w:w="2582" w:type="dxa"/>
          </w:tcPr>
          <w:p w14:paraId="6BA84BD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Login screen, enter Username/Email, leave Password empty. Click "Sign In".</w:t>
            </w:r>
          </w:p>
        </w:tc>
        <w:tc>
          <w:tcPr>
            <w:tcW w:w="1901" w:type="dxa"/>
          </w:tcPr>
          <w:p w14:paraId="3273915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Validation error message appears next to the empty field. Button click might be prevented. User remains on screen.</w:t>
            </w:r>
          </w:p>
        </w:tc>
        <w:tc>
          <w:tcPr>
            <w:tcW w:w="1901" w:type="dxa"/>
          </w:tcPr>
          <w:p w14:paraId="169B7CA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Validation error message appears next to the empty field. Button click might be prevented. User remains on screen.</w:t>
            </w:r>
          </w:p>
        </w:tc>
        <w:tc>
          <w:tcPr>
            <w:tcW w:w="757" w:type="dxa"/>
          </w:tcPr>
          <w:p w14:paraId="660A593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75D918B8" w14:textId="77777777" w:rsidTr="00EA41A5">
        <w:tc>
          <w:tcPr>
            <w:tcW w:w="515" w:type="dxa"/>
          </w:tcPr>
          <w:p w14:paraId="4F53684C"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16</w:t>
            </w:r>
          </w:p>
        </w:tc>
        <w:tc>
          <w:tcPr>
            <w:tcW w:w="1694" w:type="dxa"/>
          </w:tcPr>
          <w:p w14:paraId="4DD5005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Signing in with both fields empty</w:t>
            </w:r>
          </w:p>
        </w:tc>
        <w:tc>
          <w:tcPr>
            <w:tcW w:w="2582" w:type="dxa"/>
          </w:tcPr>
          <w:p w14:paraId="7F7B673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Login screen, leave both fields empty. Click "Sign In".</w:t>
            </w:r>
          </w:p>
        </w:tc>
        <w:tc>
          <w:tcPr>
            <w:tcW w:w="1901" w:type="dxa"/>
          </w:tcPr>
          <w:p w14:paraId="3C349A9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Validation error messages appear for both fields. Button click might be prevented. User remains on screen.</w:t>
            </w:r>
          </w:p>
        </w:tc>
        <w:tc>
          <w:tcPr>
            <w:tcW w:w="1901" w:type="dxa"/>
          </w:tcPr>
          <w:p w14:paraId="491BE122"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Validation error messages appear for both fields. Button click might be prevented. User remains on screen.</w:t>
            </w:r>
          </w:p>
        </w:tc>
        <w:tc>
          <w:tcPr>
            <w:tcW w:w="757" w:type="dxa"/>
          </w:tcPr>
          <w:p w14:paraId="4D98B15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393DD831" w14:textId="77777777" w:rsidTr="00EA41A5">
        <w:tc>
          <w:tcPr>
            <w:tcW w:w="515" w:type="dxa"/>
          </w:tcPr>
          <w:p w14:paraId="2496462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17</w:t>
            </w:r>
          </w:p>
        </w:tc>
        <w:tc>
          <w:tcPr>
            <w:tcW w:w="1694" w:type="dxa"/>
          </w:tcPr>
          <w:p w14:paraId="340F059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"Forgot Password?" link</w:t>
            </w:r>
          </w:p>
        </w:tc>
        <w:tc>
          <w:tcPr>
            <w:tcW w:w="2582" w:type="dxa"/>
          </w:tcPr>
          <w:p w14:paraId="3F56322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Login screen, click the "Forgot Password?" link.</w:t>
            </w:r>
          </w:p>
        </w:tc>
        <w:tc>
          <w:tcPr>
            <w:tcW w:w="1901" w:type="dxa"/>
          </w:tcPr>
          <w:p w14:paraId="68CE896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a password recovery screen/flow.</w:t>
            </w:r>
          </w:p>
        </w:tc>
        <w:tc>
          <w:tcPr>
            <w:tcW w:w="1901" w:type="dxa"/>
          </w:tcPr>
          <w:p w14:paraId="567B58E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a password recovery screen/flow.</w:t>
            </w:r>
          </w:p>
        </w:tc>
        <w:tc>
          <w:tcPr>
            <w:tcW w:w="757" w:type="dxa"/>
          </w:tcPr>
          <w:p w14:paraId="550EF0E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047B28C3" w14:textId="77777777" w:rsidTr="00EA41A5">
        <w:tc>
          <w:tcPr>
            <w:tcW w:w="515" w:type="dxa"/>
          </w:tcPr>
          <w:p w14:paraId="149BA1B3"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18</w:t>
            </w:r>
          </w:p>
        </w:tc>
        <w:tc>
          <w:tcPr>
            <w:tcW w:w="1694" w:type="dxa"/>
          </w:tcPr>
          <w:p w14:paraId="319717F6"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"Sign Up" link</w:t>
            </w:r>
          </w:p>
        </w:tc>
        <w:tc>
          <w:tcPr>
            <w:tcW w:w="2582" w:type="dxa"/>
          </w:tcPr>
          <w:p w14:paraId="0C7EFA3C"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Login screen, click the "Sign Up" link.</w:t>
            </w:r>
          </w:p>
        </w:tc>
        <w:tc>
          <w:tcPr>
            <w:tcW w:w="1901" w:type="dxa"/>
          </w:tcPr>
          <w:p w14:paraId="7E52764E"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the Sign Up screen (Image 3).</w:t>
            </w:r>
          </w:p>
        </w:tc>
        <w:tc>
          <w:tcPr>
            <w:tcW w:w="1901" w:type="dxa"/>
          </w:tcPr>
          <w:p w14:paraId="3C919C7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the Sign Up screen (Image 3).</w:t>
            </w:r>
          </w:p>
        </w:tc>
        <w:tc>
          <w:tcPr>
            <w:tcW w:w="757" w:type="dxa"/>
          </w:tcPr>
          <w:p w14:paraId="392CBDD3"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4529A867" w14:textId="77777777" w:rsidTr="00EA41A5">
        <w:tc>
          <w:tcPr>
            <w:tcW w:w="515" w:type="dxa"/>
          </w:tcPr>
          <w:p w14:paraId="4C5F0E6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20</w:t>
            </w:r>
          </w:p>
        </w:tc>
        <w:tc>
          <w:tcPr>
            <w:tcW w:w="1694" w:type="dxa"/>
          </w:tcPr>
          <w:p w14:paraId="75B93C3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"Login with Google" button</w:t>
            </w:r>
          </w:p>
        </w:tc>
        <w:tc>
          <w:tcPr>
            <w:tcW w:w="2582" w:type="dxa"/>
          </w:tcPr>
          <w:p w14:paraId="5E481B4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Login screen, click "Login with Google".</w:t>
            </w:r>
          </w:p>
        </w:tc>
        <w:tc>
          <w:tcPr>
            <w:tcW w:w="1901" w:type="dxa"/>
          </w:tcPr>
          <w:p w14:paraId="0F4AE15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 xml:space="preserve">A system-level Google login dialog is presented, or a </w:t>
            </w:r>
            <w:r w:rsidRPr="00E20CBD">
              <w:rPr>
                <w:rFonts w:ascii="Times New Roman" w:hAnsi="Times New Roman" w:cs="Times New Roman"/>
              </w:rPr>
              <w:lastRenderedPageBreak/>
              <w:t>placeholder action occurs.</w:t>
            </w:r>
          </w:p>
        </w:tc>
        <w:tc>
          <w:tcPr>
            <w:tcW w:w="1901" w:type="dxa"/>
          </w:tcPr>
          <w:p w14:paraId="46B36DB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lastRenderedPageBreak/>
              <w:t xml:space="preserve">A system-level Google login dialog is presented, or a </w:t>
            </w:r>
            <w:r w:rsidRPr="00E20CBD">
              <w:rPr>
                <w:rFonts w:ascii="Times New Roman" w:hAnsi="Times New Roman" w:cs="Times New Roman"/>
              </w:rPr>
              <w:lastRenderedPageBreak/>
              <w:t>placeholder action occurs.</w:t>
            </w:r>
          </w:p>
        </w:tc>
        <w:tc>
          <w:tcPr>
            <w:tcW w:w="757" w:type="dxa"/>
          </w:tcPr>
          <w:p w14:paraId="6C84FEA3"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lastRenderedPageBreak/>
              <w:t>Pass</w:t>
            </w:r>
          </w:p>
        </w:tc>
      </w:tr>
      <w:tr w:rsidR="008427D3" w:rsidRPr="00E20CBD" w14:paraId="23399E7D" w14:textId="77777777" w:rsidTr="00EA41A5">
        <w:tc>
          <w:tcPr>
            <w:tcW w:w="515" w:type="dxa"/>
          </w:tcPr>
          <w:p w14:paraId="6A2E548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21</w:t>
            </w:r>
          </w:p>
        </w:tc>
        <w:tc>
          <w:tcPr>
            <w:tcW w:w="1694" w:type="dxa"/>
          </w:tcPr>
          <w:p w14:paraId="0E6E9CF6"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"Get Support" link</w:t>
            </w:r>
          </w:p>
        </w:tc>
        <w:tc>
          <w:tcPr>
            <w:tcW w:w="2582" w:type="dxa"/>
          </w:tcPr>
          <w:p w14:paraId="448846E2"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Login screen, click the "Need help? Get Support" link.</w:t>
            </w:r>
          </w:p>
        </w:tc>
        <w:tc>
          <w:tcPr>
            <w:tcW w:w="1901" w:type="dxa"/>
          </w:tcPr>
          <w:p w14:paraId="3B142AD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a support screen or contact form (even if placeholder).</w:t>
            </w:r>
          </w:p>
        </w:tc>
        <w:tc>
          <w:tcPr>
            <w:tcW w:w="1901" w:type="dxa"/>
          </w:tcPr>
          <w:p w14:paraId="0FBB37D2"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a support screen or contact form (even if placeholder).</w:t>
            </w:r>
          </w:p>
        </w:tc>
        <w:tc>
          <w:tcPr>
            <w:tcW w:w="757" w:type="dxa"/>
          </w:tcPr>
          <w:p w14:paraId="1C5926FE"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00AD0E75" w14:textId="77777777" w:rsidTr="00EA41A5">
        <w:tc>
          <w:tcPr>
            <w:tcW w:w="515" w:type="dxa"/>
          </w:tcPr>
          <w:p w14:paraId="7481EE6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22</w:t>
            </w:r>
          </w:p>
        </w:tc>
        <w:tc>
          <w:tcPr>
            <w:tcW w:w="1694" w:type="dxa"/>
          </w:tcPr>
          <w:p w14:paraId="37A50E0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Entering valid Full Name on Sign Up screen</w:t>
            </w:r>
          </w:p>
        </w:tc>
        <w:tc>
          <w:tcPr>
            <w:tcW w:w="2582" w:type="dxa"/>
          </w:tcPr>
          <w:p w14:paraId="521856E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Sign Up screen, tap "Full Name" field and type "Test User".</w:t>
            </w:r>
          </w:p>
        </w:tc>
        <w:tc>
          <w:tcPr>
            <w:tcW w:w="1901" w:type="dxa"/>
          </w:tcPr>
          <w:p w14:paraId="0ACA710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Text appears correctly. Keyboard appears.</w:t>
            </w:r>
          </w:p>
        </w:tc>
        <w:tc>
          <w:tcPr>
            <w:tcW w:w="1901" w:type="dxa"/>
          </w:tcPr>
          <w:p w14:paraId="135FBBBE"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Text appears correctly. Keyboard appears.</w:t>
            </w:r>
          </w:p>
        </w:tc>
        <w:tc>
          <w:tcPr>
            <w:tcW w:w="757" w:type="dxa"/>
          </w:tcPr>
          <w:p w14:paraId="5AB22E7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5C00DDFB" w14:textId="77777777" w:rsidTr="00EA41A5">
        <w:tc>
          <w:tcPr>
            <w:tcW w:w="515" w:type="dxa"/>
          </w:tcPr>
          <w:p w14:paraId="0A104AB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23</w:t>
            </w:r>
          </w:p>
        </w:tc>
        <w:tc>
          <w:tcPr>
            <w:tcW w:w="1694" w:type="dxa"/>
          </w:tcPr>
          <w:p w14:paraId="2E0F086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Entering valid Username/Email on Sign Up screen</w:t>
            </w:r>
          </w:p>
        </w:tc>
        <w:tc>
          <w:tcPr>
            <w:tcW w:w="2582" w:type="dxa"/>
          </w:tcPr>
          <w:p w14:paraId="11C2260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Sign Up screen, tap "Username / Email" field and type "testuser@example.com".</w:t>
            </w:r>
          </w:p>
        </w:tc>
        <w:tc>
          <w:tcPr>
            <w:tcW w:w="1901" w:type="dxa"/>
          </w:tcPr>
          <w:p w14:paraId="603AC5F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Text appears correctly. Keyboard appears.</w:t>
            </w:r>
          </w:p>
        </w:tc>
        <w:tc>
          <w:tcPr>
            <w:tcW w:w="1901" w:type="dxa"/>
          </w:tcPr>
          <w:p w14:paraId="49CA1D0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Text appears correctly. Keyboard appears.</w:t>
            </w:r>
          </w:p>
        </w:tc>
        <w:tc>
          <w:tcPr>
            <w:tcW w:w="757" w:type="dxa"/>
          </w:tcPr>
          <w:p w14:paraId="69C8EB8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5B70E822" w14:textId="77777777" w:rsidTr="00EA41A5">
        <w:tc>
          <w:tcPr>
            <w:tcW w:w="515" w:type="dxa"/>
          </w:tcPr>
          <w:p w14:paraId="2850BFA6"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24</w:t>
            </w:r>
          </w:p>
        </w:tc>
        <w:tc>
          <w:tcPr>
            <w:tcW w:w="1694" w:type="dxa"/>
          </w:tcPr>
          <w:p w14:paraId="3CD5188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Entering valid Password on Sign Up screen</w:t>
            </w:r>
          </w:p>
        </w:tc>
        <w:tc>
          <w:tcPr>
            <w:tcW w:w="2582" w:type="dxa"/>
          </w:tcPr>
          <w:p w14:paraId="5619AE2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Sign Up screen, tap "Password" field and type "SecurePassword123".</w:t>
            </w:r>
          </w:p>
        </w:tc>
        <w:tc>
          <w:tcPr>
            <w:tcW w:w="1901" w:type="dxa"/>
          </w:tcPr>
          <w:p w14:paraId="323A1AB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Text appears correctly, obscured. Keyboard appears.</w:t>
            </w:r>
          </w:p>
        </w:tc>
        <w:tc>
          <w:tcPr>
            <w:tcW w:w="1901" w:type="dxa"/>
          </w:tcPr>
          <w:p w14:paraId="7A1F48C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Text appears correctly, obscured. Keyboard appears.</w:t>
            </w:r>
          </w:p>
        </w:tc>
        <w:tc>
          <w:tcPr>
            <w:tcW w:w="757" w:type="dxa"/>
          </w:tcPr>
          <w:p w14:paraId="1D36D40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49B161C0" w14:textId="77777777" w:rsidTr="00EA41A5">
        <w:tc>
          <w:tcPr>
            <w:tcW w:w="515" w:type="dxa"/>
          </w:tcPr>
          <w:p w14:paraId="1586472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25</w:t>
            </w:r>
          </w:p>
        </w:tc>
        <w:tc>
          <w:tcPr>
            <w:tcW w:w="1694" w:type="dxa"/>
          </w:tcPr>
          <w:p w14:paraId="5B64851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Toggling password visibility on Sign Up screen</w:t>
            </w:r>
          </w:p>
        </w:tc>
        <w:tc>
          <w:tcPr>
            <w:tcW w:w="2582" w:type="dxa"/>
          </w:tcPr>
          <w:p w14:paraId="3A52F96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Sign Up screen, tap password field toggle icon (if present).</w:t>
            </w:r>
          </w:p>
        </w:tc>
        <w:tc>
          <w:tcPr>
            <w:tcW w:w="1901" w:type="dxa"/>
          </w:tcPr>
          <w:p w14:paraId="1C37D9A3"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Password text becomes visible/hidden. Icon changes state.</w:t>
            </w:r>
          </w:p>
        </w:tc>
        <w:tc>
          <w:tcPr>
            <w:tcW w:w="1901" w:type="dxa"/>
          </w:tcPr>
          <w:p w14:paraId="25A5128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Password text becomes visible/hidden. Icon changes state.</w:t>
            </w:r>
          </w:p>
        </w:tc>
        <w:tc>
          <w:tcPr>
            <w:tcW w:w="757" w:type="dxa"/>
          </w:tcPr>
          <w:p w14:paraId="48C5072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2B74E723" w14:textId="77777777" w:rsidTr="00EA41A5">
        <w:tc>
          <w:tcPr>
            <w:tcW w:w="515" w:type="dxa"/>
          </w:tcPr>
          <w:p w14:paraId="34FFEE2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26</w:t>
            </w:r>
          </w:p>
        </w:tc>
        <w:tc>
          <w:tcPr>
            <w:tcW w:w="1694" w:type="dxa"/>
          </w:tcPr>
          <w:p w14:paraId="595F004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Signing up with valid and unique data</w:t>
            </w:r>
          </w:p>
        </w:tc>
        <w:tc>
          <w:tcPr>
            <w:tcW w:w="2582" w:type="dxa"/>
          </w:tcPr>
          <w:p w14:paraId="2C9A04D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Sign Up screen, fill all fields with valid, unique data. Click "Signup".</w:t>
            </w:r>
          </w:p>
        </w:tc>
        <w:tc>
          <w:tcPr>
            <w:tcW w:w="1901" w:type="dxa"/>
          </w:tcPr>
          <w:p w14:paraId="2BB8D20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successfully registered and navigated to Home screen or Login screen (as per design).</w:t>
            </w:r>
          </w:p>
        </w:tc>
        <w:tc>
          <w:tcPr>
            <w:tcW w:w="1901" w:type="dxa"/>
          </w:tcPr>
          <w:p w14:paraId="6C5D035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successfully registered and navigated to Home screen or Login screen (as per design).</w:t>
            </w:r>
          </w:p>
        </w:tc>
        <w:tc>
          <w:tcPr>
            <w:tcW w:w="757" w:type="dxa"/>
          </w:tcPr>
          <w:p w14:paraId="475538E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64BCD654" w14:textId="77777777" w:rsidTr="00EA41A5">
        <w:tc>
          <w:tcPr>
            <w:tcW w:w="515" w:type="dxa"/>
          </w:tcPr>
          <w:p w14:paraId="3ED3EEC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27</w:t>
            </w:r>
          </w:p>
        </w:tc>
        <w:tc>
          <w:tcPr>
            <w:tcW w:w="1694" w:type="dxa"/>
          </w:tcPr>
          <w:p w14:paraId="637CF41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Signing up with existing email</w:t>
            </w:r>
          </w:p>
        </w:tc>
        <w:tc>
          <w:tcPr>
            <w:tcW w:w="2582" w:type="dxa"/>
          </w:tcPr>
          <w:p w14:paraId="4BAC99A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Sign Up screen, fill fields with valid data but an existing email. Click "Signup".</w:t>
            </w:r>
          </w:p>
        </w:tc>
        <w:tc>
          <w:tcPr>
            <w:tcW w:w="1901" w:type="dxa"/>
          </w:tcPr>
          <w:p w14:paraId="378F753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Error message (e.g., "Email already exists") is displayed. User remains on screen.</w:t>
            </w:r>
          </w:p>
        </w:tc>
        <w:tc>
          <w:tcPr>
            <w:tcW w:w="1901" w:type="dxa"/>
          </w:tcPr>
          <w:p w14:paraId="15904E6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Error message (e.g., "Email already exists") is displayed. User remains on screen.</w:t>
            </w:r>
          </w:p>
        </w:tc>
        <w:tc>
          <w:tcPr>
            <w:tcW w:w="757" w:type="dxa"/>
          </w:tcPr>
          <w:p w14:paraId="5C1D226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69677F21" w14:textId="77777777" w:rsidTr="00EA41A5">
        <w:tc>
          <w:tcPr>
            <w:tcW w:w="515" w:type="dxa"/>
          </w:tcPr>
          <w:p w14:paraId="3B772E5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28</w:t>
            </w:r>
          </w:p>
        </w:tc>
        <w:tc>
          <w:tcPr>
            <w:tcW w:w="1694" w:type="dxa"/>
          </w:tcPr>
          <w:p w14:paraId="663A2AB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Signing up with existing username</w:t>
            </w:r>
          </w:p>
        </w:tc>
        <w:tc>
          <w:tcPr>
            <w:tcW w:w="2582" w:type="dxa"/>
          </w:tcPr>
          <w:p w14:paraId="60862152"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Sign Up screen, fill fields with valid data but an existing username. Click "Signup".</w:t>
            </w:r>
          </w:p>
        </w:tc>
        <w:tc>
          <w:tcPr>
            <w:tcW w:w="1901" w:type="dxa"/>
          </w:tcPr>
          <w:p w14:paraId="14B93B6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Error message (e.g., "Username already exists") is displayed. User remains on screen.</w:t>
            </w:r>
          </w:p>
        </w:tc>
        <w:tc>
          <w:tcPr>
            <w:tcW w:w="1901" w:type="dxa"/>
          </w:tcPr>
          <w:p w14:paraId="2127C3FE"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Error message (e.g., "Username already exists") is displayed. User remains on screen.</w:t>
            </w:r>
          </w:p>
        </w:tc>
        <w:tc>
          <w:tcPr>
            <w:tcW w:w="757" w:type="dxa"/>
          </w:tcPr>
          <w:p w14:paraId="0D96B34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2606E8E7" w14:textId="77777777" w:rsidTr="00EA41A5">
        <w:tc>
          <w:tcPr>
            <w:tcW w:w="515" w:type="dxa"/>
          </w:tcPr>
          <w:p w14:paraId="42850FD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lastRenderedPageBreak/>
              <w:t>29</w:t>
            </w:r>
          </w:p>
        </w:tc>
        <w:tc>
          <w:tcPr>
            <w:tcW w:w="1694" w:type="dxa"/>
          </w:tcPr>
          <w:p w14:paraId="05BEB3A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Signing up with invalid email format</w:t>
            </w:r>
          </w:p>
        </w:tc>
        <w:tc>
          <w:tcPr>
            <w:tcW w:w="2582" w:type="dxa"/>
          </w:tcPr>
          <w:p w14:paraId="7FFEFF1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Sign Up screen, fill fields, enter invalid email format. Click "Signup".</w:t>
            </w:r>
          </w:p>
        </w:tc>
        <w:tc>
          <w:tcPr>
            <w:tcW w:w="1901" w:type="dxa"/>
          </w:tcPr>
          <w:p w14:paraId="748DAF2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Validation error message appears. User remains on screen. (Client-side or Backend validation feedback).</w:t>
            </w:r>
          </w:p>
        </w:tc>
        <w:tc>
          <w:tcPr>
            <w:tcW w:w="1901" w:type="dxa"/>
          </w:tcPr>
          <w:p w14:paraId="7A859793"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Validation error message appears. User remains on screen. (Client-side or Backend validation feedback).</w:t>
            </w:r>
          </w:p>
        </w:tc>
        <w:tc>
          <w:tcPr>
            <w:tcW w:w="757" w:type="dxa"/>
          </w:tcPr>
          <w:p w14:paraId="7214E0F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076BD470" w14:textId="77777777" w:rsidTr="00EA41A5">
        <w:tc>
          <w:tcPr>
            <w:tcW w:w="515" w:type="dxa"/>
          </w:tcPr>
          <w:p w14:paraId="7221ADEC"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30</w:t>
            </w:r>
          </w:p>
        </w:tc>
        <w:tc>
          <w:tcPr>
            <w:tcW w:w="1694" w:type="dxa"/>
          </w:tcPr>
          <w:p w14:paraId="111A25EE"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Signing up with password failing strength/length rules</w:t>
            </w:r>
          </w:p>
        </w:tc>
        <w:tc>
          <w:tcPr>
            <w:tcW w:w="2582" w:type="dxa"/>
          </w:tcPr>
          <w:p w14:paraId="332DE43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Sign Up screen, fill fields, enter a password failing rules. Click "Signup".</w:t>
            </w:r>
          </w:p>
        </w:tc>
        <w:tc>
          <w:tcPr>
            <w:tcW w:w="1901" w:type="dxa"/>
          </w:tcPr>
          <w:p w14:paraId="0298FA23"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Validation error message appears. User remains on screen. (Client-side or Backend validation feedback).</w:t>
            </w:r>
          </w:p>
        </w:tc>
        <w:tc>
          <w:tcPr>
            <w:tcW w:w="1901" w:type="dxa"/>
          </w:tcPr>
          <w:p w14:paraId="41C0B043"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Validation error message appears. User remains on screen. (Client-side or Backend validation feedback).</w:t>
            </w:r>
          </w:p>
        </w:tc>
        <w:tc>
          <w:tcPr>
            <w:tcW w:w="757" w:type="dxa"/>
          </w:tcPr>
          <w:p w14:paraId="1836BFE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7E4C71BC" w14:textId="77777777" w:rsidTr="00EA41A5">
        <w:tc>
          <w:tcPr>
            <w:tcW w:w="515" w:type="dxa"/>
          </w:tcPr>
          <w:p w14:paraId="4EC17AE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31</w:t>
            </w:r>
          </w:p>
        </w:tc>
        <w:tc>
          <w:tcPr>
            <w:tcW w:w="1694" w:type="dxa"/>
          </w:tcPr>
          <w:p w14:paraId="6F9565F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Signing up with empty Full Name</w:t>
            </w:r>
          </w:p>
        </w:tc>
        <w:tc>
          <w:tcPr>
            <w:tcW w:w="2582" w:type="dxa"/>
          </w:tcPr>
          <w:p w14:paraId="51763B8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Sign Up screen, leave Full Name empty. Fill other fields. Click "Signup".</w:t>
            </w:r>
          </w:p>
        </w:tc>
        <w:tc>
          <w:tcPr>
            <w:tcW w:w="1901" w:type="dxa"/>
          </w:tcPr>
          <w:p w14:paraId="3FD59E4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Validation error for Full Name appears. User remains on screen.</w:t>
            </w:r>
          </w:p>
        </w:tc>
        <w:tc>
          <w:tcPr>
            <w:tcW w:w="1901" w:type="dxa"/>
          </w:tcPr>
          <w:p w14:paraId="0126D30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Validation error for Full Name appears. User remains on screen.</w:t>
            </w:r>
          </w:p>
        </w:tc>
        <w:tc>
          <w:tcPr>
            <w:tcW w:w="757" w:type="dxa"/>
          </w:tcPr>
          <w:p w14:paraId="497A925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6E6D2140" w14:textId="77777777" w:rsidTr="00EA41A5">
        <w:tc>
          <w:tcPr>
            <w:tcW w:w="515" w:type="dxa"/>
          </w:tcPr>
          <w:p w14:paraId="55B4411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32</w:t>
            </w:r>
          </w:p>
        </w:tc>
        <w:tc>
          <w:tcPr>
            <w:tcW w:w="1694" w:type="dxa"/>
          </w:tcPr>
          <w:p w14:paraId="7F31081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Signing up with empty Username/Email</w:t>
            </w:r>
          </w:p>
        </w:tc>
        <w:tc>
          <w:tcPr>
            <w:tcW w:w="2582" w:type="dxa"/>
          </w:tcPr>
          <w:p w14:paraId="1710F95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Sign Up screen, leave Username/Email empty. Fill other fields. Click "Signup".</w:t>
            </w:r>
          </w:p>
        </w:tc>
        <w:tc>
          <w:tcPr>
            <w:tcW w:w="1901" w:type="dxa"/>
          </w:tcPr>
          <w:p w14:paraId="0139FFBC"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Validation error for Username/Email appears. User remains on screen.</w:t>
            </w:r>
          </w:p>
        </w:tc>
        <w:tc>
          <w:tcPr>
            <w:tcW w:w="1901" w:type="dxa"/>
          </w:tcPr>
          <w:p w14:paraId="29147836"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Validation error for Username/Email appears. User remains on screen.</w:t>
            </w:r>
          </w:p>
        </w:tc>
        <w:tc>
          <w:tcPr>
            <w:tcW w:w="757" w:type="dxa"/>
          </w:tcPr>
          <w:p w14:paraId="115469D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28DA8BE6" w14:textId="77777777" w:rsidTr="00EA41A5">
        <w:tc>
          <w:tcPr>
            <w:tcW w:w="515" w:type="dxa"/>
          </w:tcPr>
          <w:p w14:paraId="6BA18906"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33</w:t>
            </w:r>
          </w:p>
        </w:tc>
        <w:tc>
          <w:tcPr>
            <w:tcW w:w="1694" w:type="dxa"/>
          </w:tcPr>
          <w:p w14:paraId="2F129BA6"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Signing up with empty Password</w:t>
            </w:r>
          </w:p>
        </w:tc>
        <w:tc>
          <w:tcPr>
            <w:tcW w:w="2582" w:type="dxa"/>
          </w:tcPr>
          <w:p w14:paraId="77E9FB8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Sign Up screen, leave Password empty. Fill other fields. Click "Signup".</w:t>
            </w:r>
          </w:p>
        </w:tc>
        <w:tc>
          <w:tcPr>
            <w:tcW w:w="1901" w:type="dxa"/>
          </w:tcPr>
          <w:p w14:paraId="666279A6"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Validation error for Password appears. User remains on screen.</w:t>
            </w:r>
          </w:p>
        </w:tc>
        <w:tc>
          <w:tcPr>
            <w:tcW w:w="1901" w:type="dxa"/>
          </w:tcPr>
          <w:p w14:paraId="6AE1C3D2"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Validation error for Password appears. User remains on screen.</w:t>
            </w:r>
          </w:p>
        </w:tc>
        <w:tc>
          <w:tcPr>
            <w:tcW w:w="757" w:type="dxa"/>
          </w:tcPr>
          <w:p w14:paraId="72224C6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39FA4620" w14:textId="77777777" w:rsidTr="00EA41A5">
        <w:tc>
          <w:tcPr>
            <w:tcW w:w="515" w:type="dxa"/>
          </w:tcPr>
          <w:p w14:paraId="6335C71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34</w:t>
            </w:r>
          </w:p>
        </w:tc>
        <w:tc>
          <w:tcPr>
            <w:tcW w:w="1694" w:type="dxa"/>
          </w:tcPr>
          <w:p w14:paraId="2124146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Signing up with all fields empty</w:t>
            </w:r>
          </w:p>
        </w:tc>
        <w:tc>
          <w:tcPr>
            <w:tcW w:w="2582" w:type="dxa"/>
          </w:tcPr>
          <w:p w14:paraId="002F72B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Sign Up screen, leave all fields empty. Click "Signup".</w:t>
            </w:r>
          </w:p>
        </w:tc>
        <w:tc>
          <w:tcPr>
            <w:tcW w:w="1901" w:type="dxa"/>
          </w:tcPr>
          <w:p w14:paraId="37515C6E"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Validation error for all required fields appears. User remains on screen.</w:t>
            </w:r>
          </w:p>
        </w:tc>
        <w:tc>
          <w:tcPr>
            <w:tcW w:w="1901" w:type="dxa"/>
          </w:tcPr>
          <w:p w14:paraId="4753C26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Validation error for all required fields appears. User remains on screen.</w:t>
            </w:r>
          </w:p>
        </w:tc>
        <w:tc>
          <w:tcPr>
            <w:tcW w:w="757" w:type="dxa"/>
          </w:tcPr>
          <w:p w14:paraId="7355B47E"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6F442AE9" w14:textId="77777777" w:rsidTr="00EA41A5">
        <w:tc>
          <w:tcPr>
            <w:tcW w:w="515" w:type="dxa"/>
          </w:tcPr>
          <w:p w14:paraId="5161194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35</w:t>
            </w:r>
          </w:p>
        </w:tc>
        <w:tc>
          <w:tcPr>
            <w:tcW w:w="1694" w:type="dxa"/>
          </w:tcPr>
          <w:p w14:paraId="1514C3D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"Log In" link on Sign Up screen</w:t>
            </w:r>
          </w:p>
        </w:tc>
        <w:tc>
          <w:tcPr>
            <w:tcW w:w="2582" w:type="dxa"/>
          </w:tcPr>
          <w:p w14:paraId="58A8F3C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Sign Up screen, click the "Log In" link.</w:t>
            </w:r>
          </w:p>
        </w:tc>
        <w:tc>
          <w:tcPr>
            <w:tcW w:w="1901" w:type="dxa"/>
          </w:tcPr>
          <w:p w14:paraId="649D04B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the Login screen (Image 1 or 2).</w:t>
            </w:r>
          </w:p>
        </w:tc>
        <w:tc>
          <w:tcPr>
            <w:tcW w:w="1901" w:type="dxa"/>
          </w:tcPr>
          <w:p w14:paraId="76CBB2A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the Login screen (Image 1 or 2).</w:t>
            </w:r>
          </w:p>
        </w:tc>
        <w:tc>
          <w:tcPr>
            <w:tcW w:w="757" w:type="dxa"/>
          </w:tcPr>
          <w:p w14:paraId="7F90C0D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5BC758C5" w14:textId="77777777" w:rsidTr="00EA41A5">
        <w:tc>
          <w:tcPr>
            <w:tcW w:w="515" w:type="dxa"/>
          </w:tcPr>
          <w:p w14:paraId="00302FE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37</w:t>
            </w:r>
          </w:p>
        </w:tc>
        <w:tc>
          <w:tcPr>
            <w:tcW w:w="1694" w:type="dxa"/>
          </w:tcPr>
          <w:p w14:paraId="53AA775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"Login with Google" button on Sign Up screen</w:t>
            </w:r>
          </w:p>
        </w:tc>
        <w:tc>
          <w:tcPr>
            <w:tcW w:w="2582" w:type="dxa"/>
          </w:tcPr>
          <w:p w14:paraId="4DB187A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Sign Up screen, click "Login with Google".</w:t>
            </w:r>
          </w:p>
        </w:tc>
        <w:tc>
          <w:tcPr>
            <w:tcW w:w="1901" w:type="dxa"/>
          </w:tcPr>
          <w:p w14:paraId="2EADA5E6"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A system-level Google login dialog is presented, or a placeholder action occurs.</w:t>
            </w:r>
          </w:p>
        </w:tc>
        <w:tc>
          <w:tcPr>
            <w:tcW w:w="1901" w:type="dxa"/>
          </w:tcPr>
          <w:p w14:paraId="56C2440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A system-level Google login dialog is presented, or a placeholder action occurs.</w:t>
            </w:r>
          </w:p>
        </w:tc>
        <w:tc>
          <w:tcPr>
            <w:tcW w:w="757" w:type="dxa"/>
          </w:tcPr>
          <w:p w14:paraId="75B92B8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15740A9C" w14:textId="77777777" w:rsidTr="00EA41A5">
        <w:tc>
          <w:tcPr>
            <w:tcW w:w="515" w:type="dxa"/>
          </w:tcPr>
          <w:p w14:paraId="09A5541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lastRenderedPageBreak/>
              <w:t>38</w:t>
            </w:r>
          </w:p>
        </w:tc>
        <w:tc>
          <w:tcPr>
            <w:tcW w:w="1694" w:type="dxa"/>
          </w:tcPr>
          <w:p w14:paraId="2698882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"Get Support" link on Sign Up screen</w:t>
            </w:r>
          </w:p>
        </w:tc>
        <w:tc>
          <w:tcPr>
            <w:tcW w:w="2582" w:type="dxa"/>
          </w:tcPr>
          <w:p w14:paraId="44ABC25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Sign Up screen, click the "Need help? Get Support" link.</w:t>
            </w:r>
          </w:p>
        </w:tc>
        <w:tc>
          <w:tcPr>
            <w:tcW w:w="1901" w:type="dxa"/>
          </w:tcPr>
          <w:p w14:paraId="0C4B67B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a support screen or contact form (even if placeholder).</w:t>
            </w:r>
          </w:p>
        </w:tc>
        <w:tc>
          <w:tcPr>
            <w:tcW w:w="1901" w:type="dxa"/>
          </w:tcPr>
          <w:p w14:paraId="43D67E5E"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a support screen or contact form (even if placeholder).</w:t>
            </w:r>
          </w:p>
        </w:tc>
        <w:tc>
          <w:tcPr>
            <w:tcW w:w="757" w:type="dxa"/>
          </w:tcPr>
          <w:p w14:paraId="16BAC06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656A766F" w14:textId="77777777" w:rsidTr="00EA41A5">
        <w:tc>
          <w:tcPr>
            <w:tcW w:w="515" w:type="dxa"/>
          </w:tcPr>
          <w:p w14:paraId="1FC7B853"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39</w:t>
            </w:r>
          </w:p>
        </w:tc>
        <w:tc>
          <w:tcPr>
            <w:tcW w:w="1694" w:type="dxa"/>
          </w:tcPr>
          <w:p w14:paraId="4BF6FDB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Verifying Welcome greeting and Username display on Home screen</w:t>
            </w:r>
          </w:p>
        </w:tc>
        <w:tc>
          <w:tcPr>
            <w:tcW w:w="2582" w:type="dxa"/>
          </w:tcPr>
          <w:p w14:paraId="5D709D8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Home screen, observe the greeting and username in the header.</w:t>
            </w:r>
          </w:p>
        </w:tc>
        <w:tc>
          <w:tcPr>
            <w:tcW w:w="1901" w:type="dxa"/>
          </w:tcPr>
          <w:p w14:paraId="4458903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greeting (e.g., "Good Evening") is displayed. The logged-in user's name ("Nasir Bhutta") is displayed below it.</w:t>
            </w:r>
          </w:p>
        </w:tc>
        <w:tc>
          <w:tcPr>
            <w:tcW w:w="1901" w:type="dxa"/>
          </w:tcPr>
          <w:p w14:paraId="14A1B36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greeting (e.g., "Good Evening") is displayed. The logged-in user's name ("Nasir Bhutta") is displayed below it.</w:t>
            </w:r>
          </w:p>
        </w:tc>
        <w:tc>
          <w:tcPr>
            <w:tcW w:w="757" w:type="dxa"/>
          </w:tcPr>
          <w:p w14:paraId="1A6D127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0169A1E8" w14:textId="77777777" w:rsidTr="00EA41A5">
        <w:tc>
          <w:tcPr>
            <w:tcW w:w="515" w:type="dxa"/>
          </w:tcPr>
          <w:p w14:paraId="404E6F4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40</w:t>
            </w:r>
          </w:p>
        </w:tc>
        <w:tc>
          <w:tcPr>
            <w:tcW w:w="1694" w:type="dxa"/>
          </w:tcPr>
          <w:p w14:paraId="1C106A76"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Verifying Header Icons presence on Home screen</w:t>
            </w:r>
          </w:p>
        </w:tc>
        <w:tc>
          <w:tcPr>
            <w:tcW w:w="2582" w:type="dxa"/>
          </w:tcPr>
          <w:p w14:paraId="3CD0FF0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Home screen, observe the top right of the header.</w:t>
            </w:r>
          </w:p>
        </w:tc>
        <w:tc>
          <w:tcPr>
            <w:tcW w:w="1901" w:type="dxa"/>
          </w:tcPr>
          <w:p w14:paraId="38D4279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A notification bell icon and a user initial/profile icon ('N') are displayed.</w:t>
            </w:r>
          </w:p>
        </w:tc>
        <w:tc>
          <w:tcPr>
            <w:tcW w:w="1901" w:type="dxa"/>
          </w:tcPr>
          <w:p w14:paraId="3E000F0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A notification bell icon and a user initial/profile icon ('N') are displayed.</w:t>
            </w:r>
          </w:p>
        </w:tc>
        <w:tc>
          <w:tcPr>
            <w:tcW w:w="757" w:type="dxa"/>
          </w:tcPr>
          <w:p w14:paraId="234DF98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2BC7A87A" w14:textId="77777777" w:rsidTr="00EA41A5">
        <w:tc>
          <w:tcPr>
            <w:tcW w:w="515" w:type="dxa"/>
          </w:tcPr>
          <w:p w14:paraId="4C75052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41</w:t>
            </w:r>
          </w:p>
        </w:tc>
        <w:tc>
          <w:tcPr>
            <w:tcW w:w="1694" w:type="dxa"/>
          </w:tcPr>
          <w:p w14:paraId="40540BD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Verifying Score widget display on Home screen</w:t>
            </w:r>
          </w:p>
        </w:tc>
        <w:tc>
          <w:tcPr>
            <w:tcW w:w="2582" w:type="dxa"/>
          </w:tcPr>
          <w:p w14:paraId="735694B6"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Home screen, observe the Score widget.</w:t>
            </w:r>
          </w:p>
        </w:tc>
        <w:tc>
          <w:tcPr>
            <w:tcW w:w="1901" w:type="dxa"/>
          </w:tcPr>
          <w:p w14:paraId="5B93FC02"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widget displays an icon (trophy), a number (10), and the text "score".</w:t>
            </w:r>
          </w:p>
        </w:tc>
        <w:tc>
          <w:tcPr>
            <w:tcW w:w="1901" w:type="dxa"/>
          </w:tcPr>
          <w:p w14:paraId="5737B62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widget displays an icon (trophy), a number (10), and the text "score".</w:t>
            </w:r>
          </w:p>
        </w:tc>
        <w:tc>
          <w:tcPr>
            <w:tcW w:w="757" w:type="dxa"/>
          </w:tcPr>
          <w:p w14:paraId="0F54302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7187F44B" w14:textId="77777777" w:rsidTr="00EA41A5">
        <w:tc>
          <w:tcPr>
            <w:tcW w:w="515" w:type="dxa"/>
          </w:tcPr>
          <w:p w14:paraId="25970A2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42</w:t>
            </w:r>
          </w:p>
        </w:tc>
        <w:tc>
          <w:tcPr>
            <w:tcW w:w="1694" w:type="dxa"/>
          </w:tcPr>
          <w:p w14:paraId="2E6DCFC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Verifying Coins widget display on Home screen</w:t>
            </w:r>
          </w:p>
        </w:tc>
        <w:tc>
          <w:tcPr>
            <w:tcW w:w="2582" w:type="dxa"/>
          </w:tcPr>
          <w:p w14:paraId="45C94CC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Home screen, observe the Coins widget.</w:t>
            </w:r>
          </w:p>
        </w:tc>
        <w:tc>
          <w:tcPr>
            <w:tcW w:w="1901" w:type="dxa"/>
          </w:tcPr>
          <w:p w14:paraId="56924FD2"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widget displays an icon (star), a number (1), and the icon text.</w:t>
            </w:r>
          </w:p>
        </w:tc>
        <w:tc>
          <w:tcPr>
            <w:tcW w:w="1901" w:type="dxa"/>
          </w:tcPr>
          <w:p w14:paraId="460CFE9C"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widget displays an icon (star), a number (1), and the icon text.</w:t>
            </w:r>
          </w:p>
        </w:tc>
        <w:tc>
          <w:tcPr>
            <w:tcW w:w="757" w:type="dxa"/>
          </w:tcPr>
          <w:p w14:paraId="7B907FE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168DB3A6" w14:textId="77777777" w:rsidTr="00EA41A5">
        <w:tc>
          <w:tcPr>
            <w:tcW w:w="515" w:type="dxa"/>
          </w:tcPr>
          <w:p w14:paraId="07B3DBC2"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43</w:t>
            </w:r>
          </w:p>
        </w:tc>
        <w:tc>
          <w:tcPr>
            <w:tcW w:w="1694" w:type="dxa"/>
          </w:tcPr>
          <w:p w14:paraId="1A02545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Verifying Streak widget display on Home screen</w:t>
            </w:r>
          </w:p>
        </w:tc>
        <w:tc>
          <w:tcPr>
            <w:tcW w:w="2582" w:type="dxa"/>
          </w:tcPr>
          <w:p w14:paraId="666AE75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Home screen, observe the Streak widget.</w:t>
            </w:r>
          </w:p>
        </w:tc>
        <w:tc>
          <w:tcPr>
            <w:tcW w:w="1901" w:type="dxa"/>
          </w:tcPr>
          <w:p w14:paraId="2E3A155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widget displays an icon (flame), a number (0), and the icon text.</w:t>
            </w:r>
          </w:p>
        </w:tc>
        <w:tc>
          <w:tcPr>
            <w:tcW w:w="1901" w:type="dxa"/>
          </w:tcPr>
          <w:p w14:paraId="055102B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widget displays an icon (flame), a number (0), and the icon text.</w:t>
            </w:r>
          </w:p>
        </w:tc>
        <w:tc>
          <w:tcPr>
            <w:tcW w:w="757" w:type="dxa"/>
          </w:tcPr>
          <w:p w14:paraId="0FE31AF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1EBE1568" w14:textId="77777777" w:rsidTr="00EA41A5">
        <w:tc>
          <w:tcPr>
            <w:tcW w:w="515" w:type="dxa"/>
          </w:tcPr>
          <w:p w14:paraId="553192D6"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44</w:t>
            </w:r>
          </w:p>
        </w:tc>
        <w:tc>
          <w:tcPr>
            <w:tcW w:w="1694" w:type="dxa"/>
          </w:tcPr>
          <w:p w14:paraId="69DB0A0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Verifying Lives widget display on Home screen</w:t>
            </w:r>
          </w:p>
        </w:tc>
        <w:tc>
          <w:tcPr>
            <w:tcW w:w="2582" w:type="dxa"/>
          </w:tcPr>
          <w:p w14:paraId="131CE37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Home screen, observe the Lives widget.</w:t>
            </w:r>
          </w:p>
        </w:tc>
        <w:tc>
          <w:tcPr>
            <w:tcW w:w="1901" w:type="dxa"/>
          </w:tcPr>
          <w:p w14:paraId="56504C03"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widget displays an icon (heart), a number (5/5), and the icon text.</w:t>
            </w:r>
          </w:p>
        </w:tc>
        <w:tc>
          <w:tcPr>
            <w:tcW w:w="1901" w:type="dxa"/>
          </w:tcPr>
          <w:p w14:paraId="6180F6D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widget displays an icon (heart), a number (5/5), and the icon text.</w:t>
            </w:r>
          </w:p>
        </w:tc>
        <w:tc>
          <w:tcPr>
            <w:tcW w:w="757" w:type="dxa"/>
          </w:tcPr>
          <w:p w14:paraId="2B8B6C1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1B6AC8AF" w14:textId="77777777" w:rsidTr="00EA41A5">
        <w:tc>
          <w:tcPr>
            <w:tcW w:w="515" w:type="dxa"/>
          </w:tcPr>
          <w:p w14:paraId="7D47FDF6"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45</w:t>
            </w:r>
          </w:p>
        </w:tc>
        <w:tc>
          <w:tcPr>
            <w:tcW w:w="1694" w:type="dxa"/>
          </w:tcPr>
          <w:p w14:paraId="4DE6B5A3"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Score widget on Home screen</w:t>
            </w:r>
          </w:p>
        </w:tc>
        <w:tc>
          <w:tcPr>
            <w:tcW w:w="2582" w:type="dxa"/>
          </w:tcPr>
          <w:p w14:paraId="26D2FE0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Home screen, click the Score widget (trophy).</w:t>
            </w:r>
          </w:p>
        </w:tc>
        <w:tc>
          <w:tcPr>
            <w:tcW w:w="1901" w:type="dxa"/>
          </w:tcPr>
          <w:p w14:paraId="0767A41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 xml:space="preserve">The Score &amp; Goals modal (Image 5) is displayed on top </w:t>
            </w:r>
            <w:r w:rsidRPr="00E20CBD">
              <w:rPr>
                <w:rFonts w:ascii="Times New Roman" w:hAnsi="Times New Roman" w:cs="Times New Roman"/>
              </w:rPr>
              <w:lastRenderedPageBreak/>
              <w:t>of the Home screen.</w:t>
            </w:r>
          </w:p>
        </w:tc>
        <w:tc>
          <w:tcPr>
            <w:tcW w:w="1901" w:type="dxa"/>
          </w:tcPr>
          <w:p w14:paraId="2E0EC88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lastRenderedPageBreak/>
              <w:t xml:space="preserve">The Score &amp; Goals modal (Image 5) is displayed on top </w:t>
            </w:r>
            <w:r w:rsidRPr="00E20CBD">
              <w:rPr>
                <w:rFonts w:ascii="Times New Roman" w:hAnsi="Times New Roman" w:cs="Times New Roman"/>
              </w:rPr>
              <w:lastRenderedPageBreak/>
              <w:t>of the Home screen.</w:t>
            </w:r>
          </w:p>
        </w:tc>
        <w:tc>
          <w:tcPr>
            <w:tcW w:w="757" w:type="dxa"/>
          </w:tcPr>
          <w:p w14:paraId="082F58B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lastRenderedPageBreak/>
              <w:t>Pass</w:t>
            </w:r>
          </w:p>
        </w:tc>
      </w:tr>
      <w:tr w:rsidR="008427D3" w:rsidRPr="00E20CBD" w14:paraId="26D516DD" w14:textId="77777777" w:rsidTr="00EA41A5">
        <w:tc>
          <w:tcPr>
            <w:tcW w:w="515" w:type="dxa"/>
          </w:tcPr>
          <w:p w14:paraId="6AA1AC8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46</w:t>
            </w:r>
          </w:p>
        </w:tc>
        <w:tc>
          <w:tcPr>
            <w:tcW w:w="1694" w:type="dxa"/>
          </w:tcPr>
          <w:p w14:paraId="57639CE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Coins widget on Home screen</w:t>
            </w:r>
          </w:p>
        </w:tc>
        <w:tc>
          <w:tcPr>
            <w:tcW w:w="2582" w:type="dxa"/>
          </w:tcPr>
          <w:p w14:paraId="2387A4DC"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Home screen, click the Coins widget (star).</w:t>
            </w:r>
          </w:p>
        </w:tc>
        <w:tc>
          <w:tcPr>
            <w:tcW w:w="1901" w:type="dxa"/>
          </w:tcPr>
          <w:p w14:paraId="25CC5C52"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Coins modal (Image 7) is displayed.</w:t>
            </w:r>
          </w:p>
        </w:tc>
        <w:tc>
          <w:tcPr>
            <w:tcW w:w="1901" w:type="dxa"/>
          </w:tcPr>
          <w:p w14:paraId="2BFE8BC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Coins modal (Image 7) is displayed.</w:t>
            </w:r>
          </w:p>
        </w:tc>
        <w:tc>
          <w:tcPr>
            <w:tcW w:w="757" w:type="dxa"/>
          </w:tcPr>
          <w:p w14:paraId="5F464BC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06CBD044" w14:textId="77777777" w:rsidTr="00EA41A5">
        <w:tc>
          <w:tcPr>
            <w:tcW w:w="515" w:type="dxa"/>
          </w:tcPr>
          <w:p w14:paraId="57DAD76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47</w:t>
            </w:r>
          </w:p>
        </w:tc>
        <w:tc>
          <w:tcPr>
            <w:tcW w:w="1694" w:type="dxa"/>
          </w:tcPr>
          <w:p w14:paraId="01867053"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Streak widget on Home screen</w:t>
            </w:r>
          </w:p>
        </w:tc>
        <w:tc>
          <w:tcPr>
            <w:tcW w:w="2582" w:type="dxa"/>
          </w:tcPr>
          <w:p w14:paraId="1D8FD4D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Home screen, click the Streak widget (flame).</w:t>
            </w:r>
          </w:p>
        </w:tc>
        <w:tc>
          <w:tcPr>
            <w:tcW w:w="1901" w:type="dxa"/>
          </w:tcPr>
          <w:p w14:paraId="31E4971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Streak modal (Image 8) is displayed.</w:t>
            </w:r>
          </w:p>
        </w:tc>
        <w:tc>
          <w:tcPr>
            <w:tcW w:w="1901" w:type="dxa"/>
          </w:tcPr>
          <w:p w14:paraId="29853D0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Streak modal (Image 8) is displayed.</w:t>
            </w:r>
          </w:p>
        </w:tc>
        <w:tc>
          <w:tcPr>
            <w:tcW w:w="757" w:type="dxa"/>
          </w:tcPr>
          <w:p w14:paraId="77836522"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0AE6B931" w14:textId="77777777" w:rsidTr="00EA41A5">
        <w:tc>
          <w:tcPr>
            <w:tcW w:w="515" w:type="dxa"/>
          </w:tcPr>
          <w:p w14:paraId="540162C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48</w:t>
            </w:r>
          </w:p>
        </w:tc>
        <w:tc>
          <w:tcPr>
            <w:tcW w:w="1694" w:type="dxa"/>
          </w:tcPr>
          <w:p w14:paraId="5437F863"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Lives widget on Home screen</w:t>
            </w:r>
          </w:p>
        </w:tc>
        <w:tc>
          <w:tcPr>
            <w:tcW w:w="2582" w:type="dxa"/>
          </w:tcPr>
          <w:p w14:paraId="0240C45C"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Home screen, click the Lives widget (heart).</w:t>
            </w:r>
          </w:p>
        </w:tc>
        <w:tc>
          <w:tcPr>
            <w:tcW w:w="1901" w:type="dxa"/>
          </w:tcPr>
          <w:p w14:paraId="09B9C176"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Lives modal (Image 9) is displayed.</w:t>
            </w:r>
          </w:p>
        </w:tc>
        <w:tc>
          <w:tcPr>
            <w:tcW w:w="1901" w:type="dxa"/>
          </w:tcPr>
          <w:p w14:paraId="363F7CA6"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Lives modal (Image 9) is displayed.</w:t>
            </w:r>
          </w:p>
        </w:tc>
        <w:tc>
          <w:tcPr>
            <w:tcW w:w="757" w:type="dxa"/>
          </w:tcPr>
          <w:p w14:paraId="3C9DC04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0ED117E5" w14:textId="77777777" w:rsidTr="00EA41A5">
        <w:tc>
          <w:tcPr>
            <w:tcW w:w="515" w:type="dxa"/>
          </w:tcPr>
          <w:p w14:paraId="505B4C4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49</w:t>
            </w:r>
          </w:p>
        </w:tc>
        <w:tc>
          <w:tcPr>
            <w:tcW w:w="1694" w:type="dxa"/>
          </w:tcPr>
          <w:p w14:paraId="5989A0C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Verifying Bookmark card display on Home screen</w:t>
            </w:r>
          </w:p>
        </w:tc>
        <w:tc>
          <w:tcPr>
            <w:tcW w:w="2582" w:type="dxa"/>
          </w:tcPr>
          <w:p w14:paraId="0FE99E2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Home screen, observe the Bookmark card.</w:t>
            </w:r>
          </w:p>
        </w:tc>
        <w:tc>
          <w:tcPr>
            <w:tcW w:w="1901" w:type="dxa"/>
          </w:tcPr>
          <w:p w14:paraId="1064156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A card titled "Bookmark 6 Questions" with a "Claim Now" button is displayed. An illustration is present.</w:t>
            </w:r>
          </w:p>
        </w:tc>
        <w:tc>
          <w:tcPr>
            <w:tcW w:w="1901" w:type="dxa"/>
          </w:tcPr>
          <w:p w14:paraId="6A96F4B3"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A card titled "Bookmark 6 Questions" with a "Claim Now" button is displayed. An illustration is present.</w:t>
            </w:r>
          </w:p>
        </w:tc>
        <w:tc>
          <w:tcPr>
            <w:tcW w:w="757" w:type="dxa"/>
          </w:tcPr>
          <w:p w14:paraId="3C366BC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49E33176" w14:textId="77777777" w:rsidTr="00EA41A5">
        <w:tc>
          <w:tcPr>
            <w:tcW w:w="515" w:type="dxa"/>
          </w:tcPr>
          <w:p w14:paraId="068E6FEE"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50</w:t>
            </w:r>
          </w:p>
        </w:tc>
        <w:tc>
          <w:tcPr>
            <w:tcW w:w="1694" w:type="dxa"/>
          </w:tcPr>
          <w:p w14:paraId="2168B8B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"Claim Now" on Bookmark card on Home screen</w:t>
            </w:r>
          </w:p>
        </w:tc>
        <w:tc>
          <w:tcPr>
            <w:tcW w:w="2582" w:type="dxa"/>
          </w:tcPr>
          <w:p w14:paraId="4983AB6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Home screen, click the "Claim Now" button on the Bookmark card.</w:t>
            </w:r>
          </w:p>
        </w:tc>
        <w:tc>
          <w:tcPr>
            <w:tcW w:w="1901" w:type="dxa"/>
          </w:tcPr>
          <w:p w14:paraId="5B53ADF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A placeholder action occurs (e.g., a toast message "Claimed!" or navigation to a bookmarks screen). The button might become disabled or change text.</w:t>
            </w:r>
          </w:p>
        </w:tc>
        <w:tc>
          <w:tcPr>
            <w:tcW w:w="1901" w:type="dxa"/>
          </w:tcPr>
          <w:p w14:paraId="3444C56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A placeholder action occurs (e.g., a toast message "Claimed!" or navigation to a bookmarks screen). The button might become disabled or change text.</w:t>
            </w:r>
          </w:p>
        </w:tc>
        <w:tc>
          <w:tcPr>
            <w:tcW w:w="757" w:type="dxa"/>
          </w:tcPr>
          <w:p w14:paraId="4D54D103"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7B8BEB90" w14:textId="77777777" w:rsidTr="00EA41A5">
        <w:tc>
          <w:tcPr>
            <w:tcW w:w="515" w:type="dxa"/>
          </w:tcPr>
          <w:p w14:paraId="2BED5FC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51</w:t>
            </w:r>
          </w:p>
        </w:tc>
        <w:tc>
          <w:tcPr>
            <w:tcW w:w="1694" w:type="dxa"/>
          </w:tcPr>
          <w:p w14:paraId="4C7F011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Verifying Subject cards display on Home screen</w:t>
            </w:r>
          </w:p>
        </w:tc>
        <w:tc>
          <w:tcPr>
            <w:tcW w:w="2582" w:type="dxa"/>
          </w:tcPr>
          <w:p w14:paraId="3F59E656"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Home screen, scroll down and observe the subject cards.</w:t>
            </w:r>
          </w:p>
        </w:tc>
        <w:tc>
          <w:tcPr>
            <w:tcW w:w="1901" w:type="dxa"/>
          </w:tcPr>
          <w:p w14:paraId="76E64B4E"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 xml:space="preserve">Subject cards for Mathematics, Physics, and Biology (and potentially others if scrollable) are displayed, showing subject name, level, description, progress bar, and "Answer Quiz" button. </w:t>
            </w:r>
            <w:r w:rsidRPr="00E20CBD">
              <w:rPr>
                <w:rFonts w:ascii="Times New Roman" w:hAnsi="Times New Roman" w:cs="Times New Roman"/>
              </w:rPr>
              <w:lastRenderedPageBreak/>
              <w:t>Illustrations are present.</w:t>
            </w:r>
          </w:p>
        </w:tc>
        <w:tc>
          <w:tcPr>
            <w:tcW w:w="1901" w:type="dxa"/>
          </w:tcPr>
          <w:p w14:paraId="7BE3D5E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lastRenderedPageBreak/>
              <w:t xml:space="preserve">Subject cards for Mathematics, Physics, and Biology (and potentially others if scrollable) are displayed, showing subject name, level, description, progress bar, and "Answer Quiz" button. </w:t>
            </w:r>
            <w:r w:rsidRPr="00E20CBD">
              <w:rPr>
                <w:rFonts w:ascii="Times New Roman" w:hAnsi="Times New Roman" w:cs="Times New Roman"/>
              </w:rPr>
              <w:lastRenderedPageBreak/>
              <w:t>Illustrations are present.</w:t>
            </w:r>
          </w:p>
        </w:tc>
        <w:tc>
          <w:tcPr>
            <w:tcW w:w="757" w:type="dxa"/>
          </w:tcPr>
          <w:p w14:paraId="6E923F1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lastRenderedPageBreak/>
              <w:t>Pass</w:t>
            </w:r>
          </w:p>
        </w:tc>
      </w:tr>
      <w:tr w:rsidR="008427D3" w:rsidRPr="00E20CBD" w14:paraId="6E56A63F" w14:textId="77777777" w:rsidTr="00EA41A5">
        <w:tc>
          <w:tcPr>
            <w:tcW w:w="515" w:type="dxa"/>
          </w:tcPr>
          <w:p w14:paraId="41D8DDC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52</w:t>
            </w:r>
          </w:p>
        </w:tc>
        <w:tc>
          <w:tcPr>
            <w:tcW w:w="1694" w:type="dxa"/>
          </w:tcPr>
          <w:p w14:paraId="37C1463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"Answer Quiz" on Mathematics card on Home screen</w:t>
            </w:r>
          </w:p>
        </w:tc>
        <w:tc>
          <w:tcPr>
            <w:tcW w:w="2582" w:type="dxa"/>
          </w:tcPr>
          <w:p w14:paraId="0CAF1F1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Home screen, click the "Answer Quiz" button on the Mathematics card.</w:t>
            </w:r>
          </w:p>
        </w:tc>
        <w:tc>
          <w:tcPr>
            <w:tcW w:w="1901" w:type="dxa"/>
          </w:tcPr>
          <w:p w14:paraId="3548AC4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a quiz screen related to Mathematics (e.g., Brain Battle screen or a specific quiz entry point). Context (subject: Mathematics) should be passed.</w:t>
            </w:r>
          </w:p>
        </w:tc>
        <w:tc>
          <w:tcPr>
            <w:tcW w:w="1901" w:type="dxa"/>
          </w:tcPr>
          <w:p w14:paraId="400590A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a quiz screen related to Mathematics (e.g., Brain Battle screen or a specific quiz entry point). Context (subject: Mathematics) should be passed.</w:t>
            </w:r>
          </w:p>
        </w:tc>
        <w:tc>
          <w:tcPr>
            <w:tcW w:w="757" w:type="dxa"/>
          </w:tcPr>
          <w:p w14:paraId="308B62B6"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0D3BA5B6" w14:textId="77777777" w:rsidTr="00EA41A5">
        <w:tc>
          <w:tcPr>
            <w:tcW w:w="515" w:type="dxa"/>
          </w:tcPr>
          <w:p w14:paraId="0D34BFB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53</w:t>
            </w:r>
          </w:p>
        </w:tc>
        <w:tc>
          <w:tcPr>
            <w:tcW w:w="1694" w:type="dxa"/>
          </w:tcPr>
          <w:p w14:paraId="3BAAA61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"Answer Quiz" on Physics card on Home screen</w:t>
            </w:r>
          </w:p>
        </w:tc>
        <w:tc>
          <w:tcPr>
            <w:tcW w:w="2582" w:type="dxa"/>
          </w:tcPr>
          <w:p w14:paraId="1CB1BFEE"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Home screen, click the "Answer Quiz" button on the Physics card.</w:t>
            </w:r>
          </w:p>
        </w:tc>
        <w:tc>
          <w:tcPr>
            <w:tcW w:w="1901" w:type="dxa"/>
          </w:tcPr>
          <w:p w14:paraId="6A1CDA8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a quiz screen related to Physics. Context (subject: Physics) should be passed.</w:t>
            </w:r>
          </w:p>
        </w:tc>
        <w:tc>
          <w:tcPr>
            <w:tcW w:w="1901" w:type="dxa"/>
          </w:tcPr>
          <w:p w14:paraId="6FF99CA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a quiz screen related to Physics. Context (subject: Physics) should be passed.</w:t>
            </w:r>
          </w:p>
        </w:tc>
        <w:tc>
          <w:tcPr>
            <w:tcW w:w="757" w:type="dxa"/>
          </w:tcPr>
          <w:p w14:paraId="55FAAFE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75BAD24B" w14:textId="77777777" w:rsidTr="00EA41A5">
        <w:tc>
          <w:tcPr>
            <w:tcW w:w="515" w:type="dxa"/>
          </w:tcPr>
          <w:p w14:paraId="4450FAB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54</w:t>
            </w:r>
          </w:p>
        </w:tc>
        <w:tc>
          <w:tcPr>
            <w:tcW w:w="1694" w:type="dxa"/>
          </w:tcPr>
          <w:p w14:paraId="71AE9F1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"Answer Quiz" on Biology card on Home screen</w:t>
            </w:r>
          </w:p>
        </w:tc>
        <w:tc>
          <w:tcPr>
            <w:tcW w:w="2582" w:type="dxa"/>
          </w:tcPr>
          <w:p w14:paraId="5319E4B6"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Home screen, click the "Answer Quiz" button on the Biology card.</w:t>
            </w:r>
          </w:p>
        </w:tc>
        <w:tc>
          <w:tcPr>
            <w:tcW w:w="1901" w:type="dxa"/>
          </w:tcPr>
          <w:p w14:paraId="2367EC2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a quiz screen related to Biology. Context (subject: Biology) should be passed.</w:t>
            </w:r>
          </w:p>
        </w:tc>
        <w:tc>
          <w:tcPr>
            <w:tcW w:w="1901" w:type="dxa"/>
          </w:tcPr>
          <w:p w14:paraId="64DBDD2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a quiz screen related to Biology. Context (subject: Biology) should be passed.</w:t>
            </w:r>
          </w:p>
        </w:tc>
        <w:tc>
          <w:tcPr>
            <w:tcW w:w="757" w:type="dxa"/>
          </w:tcPr>
          <w:p w14:paraId="61BEF49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66DA0397" w14:textId="77777777" w:rsidTr="00EA41A5">
        <w:tc>
          <w:tcPr>
            <w:tcW w:w="515" w:type="dxa"/>
          </w:tcPr>
          <w:p w14:paraId="1B228E5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55</w:t>
            </w:r>
          </w:p>
        </w:tc>
        <w:tc>
          <w:tcPr>
            <w:tcW w:w="1694" w:type="dxa"/>
          </w:tcPr>
          <w:p w14:paraId="17BB8CA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notification icon in header on Home screen</w:t>
            </w:r>
          </w:p>
        </w:tc>
        <w:tc>
          <w:tcPr>
            <w:tcW w:w="2582" w:type="dxa"/>
          </w:tcPr>
          <w:p w14:paraId="110EBAF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Home screen, click the notification bell icon.</w:t>
            </w:r>
          </w:p>
        </w:tc>
        <w:tc>
          <w:tcPr>
            <w:tcW w:w="1901" w:type="dxa"/>
          </w:tcPr>
          <w:p w14:paraId="7D27F563"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the Notifications screen (Image 31).</w:t>
            </w:r>
          </w:p>
        </w:tc>
        <w:tc>
          <w:tcPr>
            <w:tcW w:w="1901" w:type="dxa"/>
          </w:tcPr>
          <w:p w14:paraId="00FDDEB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the Notifications screen (Image 31).</w:t>
            </w:r>
          </w:p>
        </w:tc>
        <w:tc>
          <w:tcPr>
            <w:tcW w:w="757" w:type="dxa"/>
          </w:tcPr>
          <w:p w14:paraId="2656B13C"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2AC6F1DA" w14:textId="77777777" w:rsidTr="00EA41A5">
        <w:tc>
          <w:tcPr>
            <w:tcW w:w="515" w:type="dxa"/>
          </w:tcPr>
          <w:p w14:paraId="54C8B76C"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56</w:t>
            </w:r>
          </w:p>
        </w:tc>
        <w:tc>
          <w:tcPr>
            <w:tcW w:w="1694" w:type="dxa"/>
          </w:tcPr>
          <w:p w14:paraId="33317A42"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user initial/profile icon in header on Home screen</w:t>
            </w:r>
          </w:p>
        </w:tc>
        <w:tc>
          <w:tcPr>
            <w:tcW w:w="2582" w:type="dxa"/>
          </w:tcPr>
          <w:p w14:paraId="0C2C0F8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Home screen, click the 'N' icon.</w:t>
            </w:r>
          </w:p>
        </w:tc>
        <w:tc>
          <w:tcPr>
            <w:tcW w:w="1901" w:type="dxa"/>
          </w:tcPr>
          <w:p w14:paraId="115C171E"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the Menu screen (Image 30).</w:t>
            </w:r>
          </w:p>
        </w:tc>
        <w:tc>
          <w:tcPr>
            <w:tcW w:w="1901" w:type="dxa"/>
          </w:tcPr>
          <w:p w14:paraId="14EF9D6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the Menu screen (Image 30).</w:t>
            </w:r>
          </w:p>
        </w:tc>
        <w:tc>
          <w:tcPr>
            <w:tcW w:w="757" w:type="dxa"/>
          </w:tcPr>
          <w:p w14:paraId="477691D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4CB3B54C" w14:textId="77777777" w:rsidTr="00EA41A5">
        <w:tc>
          <w:tcPr>
            <w:tcW w:w="515" w:type="dxa"/>
          </w:tcPr>
          <w:p w14:paraId="2D3909DE"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57</w:t>
            </w:r>
          </w:p>
        </w:tc>
        <w:tc>
          <w:tcPr>
            <w:tcW w:w="1694" w:type="dxa"/>
          </w:tcPr>
          <w:p w14:paraId="003C630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"Home" when on Home screen</w:t>
            </w:r>
          </w:p>
        </w:tc>
        <w:tc>
          <w:tcPr>
            <w:tcW w:w="2582" w:type="dxa"/>
          </w:tcPr>
          <w:p w14:paraId="27B044DC"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Home screen, tap "Home" in the bottom nav.</w:t>
            </w:r>
          </w:p>
        </w:tc>
        <w:tc>
          <w:tcPr>
            <w:tcW w:w="1901" w:type="dxa"/>
          </w:tcPr>
          <w:p w14:paraId="304E77A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No navigation occurs. The Home screen remains active. (Unless designed to refresh).</w:t>
            </w:r>
          </w:p>
        </w:tc>
        <w:tc>
          <w:tcPr>
            <w:tcW w:w="1901" w:type="dxa"/>
          </w:tcPr>
          <w:p w14:paraId="4D520236"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No navigation occurs. The Home screen remains active. (Unless designed to refresh).</w:t>
            </w:r>
          </w:p>
        </w:tc>
        <w:tc>
          <w:tcPr>
            <w:tcW w:w="757" w:type="dxa"/>
          </w:tcPr>
          <w:p w14:paraId="5E2BADB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134EF90A" w14:textId="77777777" w:rsidTr="00EA41A5">
        <w:tc>
          <w:tcPr>
            <w:tcW w:w="515" w:type="dxa"/>
          </w:tcPr>
          <w:p w14:paraId="253EF57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lastRenderedPageBreak/>
              <w:t>58</w:t>
            </w:r>
          </w:p>
        </w:tc>
        <w:tc>
          <w:tcPr>
            <w:tcW w:w="1694" w:type="dxa"/>
          </w:tcPr>
          <w:p w14:paraId="7B5B62F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"Learn" from Home screen</w:t>
            </w:r>
          </w:p>
        </w:tc>
        <w:tc>
          <w:tcPr>
            <w:tcW w:w="2582" w:type="dxa"/>
          </w:tcPr>
          <w:p w14:paraId="7BF0994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Home screen, tap "Learn" in the bottom nav.</w:t>
            </w:r>
          </w:p>
        </w:tc>
        <w:tc>
          <w:tcPr>
            <w:tcW w:w="1901" w:type="dxa"/>
          </w:tcPr>
          <w:p w14:paraId="5835739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"Learn" icon becomes active. User is navigated to a Learn-related screen (likely subject selection, similar to Image 12 or 22).</w:t>
            </w:r>
          </w:p>
        </w:tc>
        <w:tc>
          <w:tcPr>
            <w:tcW w:w="1901" w:type="dxa"/>
          </w:tcPr>
          <w:p w14:paraId="15A03B4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"Learn" icon becomes active. User is navigated to a Learn-related screen (likely subject selection, similar to Image 12 or 22).</w:t>
            </w:r>
          </w:p>
        </w:tc>
        <w:tc>
          <w:tcPr>
            <w:tcW w:w="757" w:type="dxa"/>
          </w:tcPr>
          <w:p w14:paraId="3F0DE67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12AF67B5" w14:textId="77777777" w:rsidTr="00EA41A5">
        <w:tc>
          <w:tcPr>
            <w:tcW w:w="515" w:type="dxa"/>
          </w:tcPr>
          <w:p w14:paraId="57B4A2A3"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59</w:t>
            </w:r>
          </w:p>
        </w:tc>
        <w:tc>
          <w:tcPr>
            <w:tcW w:w="1694" w:type="dxa"/>
          </w:tcPr>
          <w:p w14:paraId="47D0354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"Class" from Home screen</w:t>
            </w:r>
          </w:p>
        </w:tc>
        <w:tc>
          <w:tcPr>
            <w:tcW w:w="2582" w:type="dxa"/>
          </w:tcPr>
          <w:p w14:paraId="199904D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Home screen, tap "Class" in the bottom nav.</w:t>
            </w:r>
          </w:p>
        </w:tc>
        <w:tc>
          <w:tcPr>
            <w:tcW w:w="1901" w:type="dxa"/>
          </w:tcPr>
          <w:p w14:paraId="1E5B855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"Class" icon becomes active. User is navigated to the My Classes screen (Image 23).</w:t>
            </w:r>
          </w:p>
        </w:tc>
        <w:tc>
          <w:tcPr>
            <w:tcW w:w="1901" w:type="dxa"/>
          </w:tcPr>
          <w:p w14:paraId="3817679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"Class" icon becomes active. User is navigated to the My Classes screen (Image 23).</w:t>
            </w:r>
          </w:p>
        </w:tc>
        <w:tc>
          <w:tcPr>
            <w:tcW w:w="757" w:type="dxa"/>
          </w:tcPr>
          <w:p w14:paraId="74EF12C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09ABB7A8" w14:textId="77777777" w:rsidTr="00EA41A5">
        <w:tc>
          <w:tcPr>
            <w:tcW w:w="515" w:type="dxa"/>
          </w:tcPr>
          <w:p w14:paraId="6E2A4C5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60</w:t>
            </w:r>
          </w:p>
        </w:tc>
        <w:tc>
          <w:tcPr>
            <w:tcW w:w="1694" w:type="dxa"/>
          </w:tcPr>
          <w:p w14:paraId="67BE96C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"Extras" from Home screen</w:t>
            </w:r>
          </w:p>
        </w:tc>
        <w:tc>
          <w:tcPr>
            <w:tcW w:w="2582" w:type="dxa"/>
          </w:tcPr>
          <w:p w14:paraId="15ABBBCC"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Home screen, tap "Extras" in the bottom nav.</w:t>
            </w:r>
          </w:p>
        </w:tc>
        <w:tc>
          <w:tcPr>
            <w:tcW w:w="1901" w:type="dxa"/>
          </w:tcPr>
          <w:p w14:paraId="7850309C"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"Extras" icon becomes active. The Extras menu modal (Image 10) is displayed on top of the Home screen.</w:t>
            </w:r>
          </w:p>
        </w:tc>
        <w:tc>
          <w:tcPr>
            <w:tcW w:w="1901" w:type="dxa"/>
          </w:tcPr>
          <w:p w14:paraId="3765D70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"Extras" icon becomes active. The Extras menu modal (Image 10) is displayed on top of the Home screen.</w:t>
            </w:r>
          </w:p>
        </w:tc>
        <w:tc>
          <w:tcPr>
            <w:tcW w:w="757" w:type="dxa"/>
          </w:tcPr>
          <w:p w14:paraId="58F6A88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7A0E21D6" w14:textId="77777777" w:rsidTr="00EA41A5">
        <w:tc>
          <w:tcPr>
            <w:tcW w:w="515" w:type="dxa"/>
          </w:tcPr>
          <w:p w14:paraId="1BB16A7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61</w:t>
            </w:r>
          </w:p>
        </w:tc>
        <w:tc>
          <w:tcPr>
            <w:tcW w:w="1694" w:type="dxa"/>
          </w:tcPr>
          <w:p w14:paraId="004F420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"Home" from Class screen</w:t>
            </w:r>
          </w:p>
        </w:tc>
        <w:tc>
          <w:tcPr>
            <w:tcW w:w="2582" w:type="dxa"/>
          </w:tcPr>
          <w:p w14:paraId="7BA51A13"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Navigate to Class screen (FT_BottomNav_059). Tap "Home" in the bottom nav.</w:t>
            </w:r>
          </w:p>
        </w:tc>
        <w:tc>
          <w:tcPr>
            <w:tcW w:w="1901" w:type="dxa"/>
          </w:tcPr>
          <w:p w14:paraId="07E63DB3"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"Home" icon becomes active. User is navigated back to the Home screen (Image 4).</w:t>
            </w:r>
          </w:p>
        </w:tc>
        <w:tc>
          <w:tcPr>
            <w:tcW w:w="1901" w:type="dxa"/>
          </w:tcPr>
          <w:p w14:paraId="26D9A20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"Home" icon becomes active. User is navigated back to the Home screen (Image 4).</w:t>
            </w:r>
          </w:p>
        </w:tc>
        <w:tc>
          <w:tcPr>
            <w:tcW w:w="757" w:type="dxa"/>
          </w:tcPr>
          <w:p w14:paraId="062950D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145CD918" w14:textId="77777777" w:rsidTr="00EA41A5">
        <w:tc>
          <w:tcPr>
            <w:tcW w:w="515" w:type="dxa"/>
          </w:tcPr>
          <w:p w14:paraId="0B350CA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62</w:t>
            </w:r>
          </w:p>
        </w:tc>
        <w:tc>
          <w:tcPr>
            <w:tcW w:w="1694" w:type="dxa"/>
          </w:tcPr>
          <w:p w14:paraId="0D320F9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"Learn" from Class screen</w:t>
            </w:r>
          </w:p>
        </w:tc>
        <w:tc>
          <w:tcPr>
            <w:tcW w:w="2582" w:type="dxa"/>
          </w:tcPr>
          <w:p w14:paraId="548D204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Navigate to Class screen. Tap "Learn" in the bottom nav.</w:t>
            </w:r>
          </w:p>
        </w:tc>
        <w:tc>
          <w:tcPr>
            <w:tcW w:w="1901" w:type="dxa"/>
          </w:tcPr>
          <w:p w14:paraId="451BE00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"Learn" icon becomes active. User is navigated to the Learn screen.</w:t>
            </w:r>
          </w:p>
        </w:tc>
        <w:tc>
          <w:tcPr>
            <w:tcW w:w="1901" w:type="dxa"/>
          </w:tcPr>
          <w:p w14:paraId="596ECBD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"Learn" icon becomes active. User is navigated to the Learn screen.</w:t>
            </w:r>
          </w:p>
        </w:tc>
        <w:tc>
          <w:tcPr>
            <w:tcW w:w="757" w:type="dxa"/>
          </w:tcPr>
          <w:p w14:paraId="0A8E68F3"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6C9F4D1A" w14:textId="77777777" w:rsidTr="00EA41A5">
        <w:tc>
          <w:tcPr>
            <w:tcW w:w="515" w:type="dxa"/>
          </w:tcPr>
          <w:p w14:paraId="490124A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63</w:t>
            </w:r>
          </w:p>
        </w:tc>
        <w:tc>
          <w:tcPr>
            <w:tcW w:w="1694" w:type="dxa"/>
          </w:tcPr>
          <w:p w14:paraId="4BE786E3"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"Extras" from Class screen</w:t>
            </w:r>
          </w:p>
        </w:tc>
        <w:tc>
          <w:tcPr>
            <w:tcW w:w="2582" w:type="dxa"/>
          </w:tcPr>
          <w:p w14:paraId="0C2E8E1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Navigate to Class screen. Tap "Extras" in the bottom nav.</w:t>
            </w:r>
          </w:p>
        </w:tc>
        <w:tc>
          <w:tcPr>
            <w:tcW w:w="1901" w:type="dxa"/>
          </w:tcPr>
          <w:p w14:paraId="710E5AE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"Extras" icon becomes active. The Extras modal appears over the Class screen.</w:t>
            </w:r>
          </w:p>
        </w:tc>
        <w:tc>
          <w:tcPr>
            <w:tcW w:w="1901" w:type="dxa"/>
          </w:tcPr>
          <w:p w14:paraId="4EC2397E"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"Extras" icon becomes active. The Extras modal appears over the Class screen.</w:t>
            </w:r>
          </w:p>
        </w:tc>
        <w:tc>
          <w:tcPr>
            <w:tcW w:w="757" w:type="dxa"/>
          </w:tcPr>
          <w:p w14:paraId="0C246E12"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73E536D5" w14:textId="77777777" w:rsidTr="00EA41A5">
        <w:tc>
          <w:tcPr>
            <w:tcW w:w="515" w:type="dxa"/>
          </w:tcPr>
          <w:p w14:paraId="365DD0D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64</w:t>
            </w:r>
          </w:p>
        </w:tc>
        <w:tc>
          <w:tcPr>
            <w:tcW w:w="1694" w:type="dxa"/>
          </w:tcPr>
          <w:p w14:paraId="48226FD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Verifying Extras modal content</w:t>
            </w:r>
          </w:p>
        </w:tc>
        <w:tc>
          <w:tcPr>
            <w:tcW w:w="2582" w:type="dxa"/>
          </w:tcPr>
          <w:p w14:paraId="6C29AF32" w14:textId="2236AA40" w:rsidR="008427D3" w:rsidRPr="00E20CBD" w:rsidRDefault="008427D3" w:rsidP="00EB048B">
            <w:pPr>
              <w:rPr>
                <w:rFonts w:ascii="Times New Roman" w:hAnsi="Times New Roman" w:cs="Times New Roman"/>
              </w:rPr>
            </w:pPr>
            <w:r w:rsidRPr="00E20CBD">
              <w:rPr>
                <w:rFonts w:ascii="Times New Roman" w:hAnsi="Times New Roman" w:cs="Times New Roman"/>
              </w:rPr>
              <w:t xml:space="preserve">Trigger Extras modal </w:t>
            </w:r>
          </w:p>
        </w:tc>
        <w:tc>
          <w:tcPr>
            <w:tcW w:w="1901" w:type="dxa"/>
          </w:tcPr>
          <w:p w14:paraId="1633096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 xml:space="preserve">The modal displays icons and text for "Battle", "Practice", </w:t>
            </w:r>
            <w:r w:rsidRPr="00E20CBD">
              <w:rPr>
                <w:rFonts w:ascii="Times New Roman" w:hAnsi="Times New Roman" w:cs="Times New Roman"/>
              </w:rPr>
              <w:lastRenderedPageBreak/>
              <w:t>"FlashCards", and "Books". An 'X' close button is in the corner.</w:t>
            </w:r>
          </w:p>
        </w:tc>
        <w:tc>
          <w:tcPr>
            <w:tcW w:w="1901" w:type="dxa"/>
          </w:tcPr>
          <w:p w14:paraId="3EFD629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lastRenderedPageBreak/>
              <w:t xml:space="preserve">The modal displays icons and text for "Battle", "Practice", </w:t>
            </w:r>
            <w:r w:rsidRPr="00E20CBD">
              <w:rPr>
                <w:rFonts w:ascii="Times New Roman" w:hAnsi="Times New Roman" w:cs="Times New Roman"/>
              </w:rPr>
              <w:lastRenderedPageBreak/>
              <w:t>"FlashCards", and "Books". An 'X' close button is in the corner.</w:t>
            </w:r>
          </w:p>
        </w:tc>
        <w:tc>
          <w:tcPr>
            <w:tcW w:w="757" w:type="dxa"/>
          </w:tcPr>
          <w:p w14:paraId="19BC9D2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lastRenderedPageBreak/>
              <w:t>Pass</w:t>
            </w:r>
          </w:p>
        </w:tc>
      </w:tr>
      <w:tr w:rsidR="008427D3" w:rsidRPr="00E20CBD" w14:paraId="6C471C07" w14:textId="77777777" w:rsidTr="00EA41A5">
        <w:tc>
          <w:tcPr>
            <w:tcW w:w="515" w:type="dxa"/>
          </w:tcPr>
          <w:p w14:paraId="3B75718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65</w:t>
            </w:r>
          </w:p>
        </w:tc>
        <w:tc>
          <w:tcPr>
            <w:tcW w:w="1694" w:type="dxa"/>
          </w:tcPr>
          <w:p w14:paraId="2391347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"Battle" in Extras modal</w:t>
            </w:r>
          </w:p>
        </w:tc>
        <w:tc>
          <w:tcPr>
            <w:tcW w:w="2582" w:type="dxa"/>
          </w:tcPr>
          <w:p w14:paraId="14968CB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Open Extras modal. Click "Battle".</w:t>
            </w:r>
          </w:p>
        </w:tc>
        <w:tc>
          <w:tcPr>
            <w:tcW w:w="1901" w:type="dxa"/>
          </w:tcPr>
          <w:p w14:paraId="6EA09633"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Modal closes. User is navigated to the Battle Lobby screen (Image 11).</w:t>
            </w:r>
          </w:p>
        </w:tc>
        <w:tc>
          <w:tcPr>
            <w:tcW w:w="1901" w:type="dxa"/>
          </w:tcPr>
          <w:p w14:paraId="21AF274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Modal closes. User is navigated to the Battle Lobby screen (Image 11).</w:t>
            </w:r>
          </w:p>
        </w:tc>
        <w:tc>
          <w:tcPr>
            <w:tcW w:w="757" w:type="dxa"/>
          </w:tcPr>
          <w:p w14:paraId="578389B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26AA615F" w14:textId="77777777" w:rsidTr="00EA41A5">
        <w:tc>
          <w:tcPr>
            <w:tcW w:w="515" w:type="dxa"/>
          </w:tcPr>
          <w:p w14:paraId="7F0B1D9E"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66</w:t>
            </w:r>
          </w:p>
        </w:tc>
        <w:tc>
          <w:tcPr>
            <w:tcW w:w="1694" w:type="dxa"/>
          </w:tcPr>
          <w:p w14:paraId="687C37F3"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"Practice" in Extras modal</w:t>
            </w:r>
          </w:p>
        </w:tc>
        <w:tc>
          <w:tcPr>
            <w:tcW w:w="2582" w:type="dxa"/>
          </w:tcPr>
          <w:p w14:paraId="007B415E"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Open Extras modal. Click "Practice".</w:t>
            </w:r>
          </w:p>
        </w:tc>
        <w:tc>
          <w:tcPr>
            <w:tcW w:w="1901" w:type="dxa"/>
          </w:tcPr>
          <w:p w14:paraId="13876FB2"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Modal closes. User is navigated to a Practice subject selection screen (similar to Image 12).</w:t>
            </w:r>
          </w:p>
        </w:tc>
        <w:tc>
          <w:tcPr>
            <w:tcW w:w="1901" w:type="dxa"/>
          </w:tcPr>
          <w:p w14:paraId="4DD4AA26"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Modal closes. User is navigated to a Practice subject selection screen (similar to Image 12).</w:t>
            </w:r>
          </w:p>
        </w:tc>
        <w:tc>
          <w:tcPr>
            <w:tcW w:w="757" w:type="dxa"/>
          </w:tcPr>
          <w:p w14:paraId="729058C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029546A8" w14:textId="77777777" w:rsidTr="00EA41A5">
        <w:tc>
          <w:tcPr>
            <w:tcW w:w="515" w:type="dxa"/>
          </w:tcPr>
          <w:p w14:paraId="7166514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67</w:t>
            </w:r>
          </w:p>
        </w:tc>
        <w:tc>
          <w:tcPr>
            <w:tcW w:w="1694" w:type="dxa"/>
          </w:tcPr>
          <w:p w14:paraId="7D47F8FC"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"FlashCards" in Extras modal</w:t>
            </w:r>
          </w:p>
        </w:tc>
        <w:tc>
          <w:tcPr>
            <w:tcW w:w="2582" w:type="dxa"/>
          </w:tcPr>
          <w:p w14:paraId="4D27DBC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Open Extras modal. Click "FlashCards".</w:t>
            </w:r>
          </w:p>
        </w:tc>
        <w:tc>
          <w:tcPr>
            <w:tcW w:w="1901" w:type="dxa"/>
          </w:tcPr>
          <w:p w14:paraId="0D26268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Modal closes. User is navigated to the Flashcard subject selection screen (Image 22).</w:t>
            </w:r>
          </w:p>
        </w:tc>
        <w:tc>
          <w:tcPr>
            <w:tcW w:w="1901" w:type="dxa"/>
          </w:tcPr>
          <w:p w14:paraId="0B9FB67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Modal closes. User is navigated to the Flashcard subject selection screen (Image 22).</w:t>
            </w:r>
          </w:p>
        </w:tc>
        <w:tc>
          <w:tcPr>
            <w:tcW w:w="757" w:type="dxa"/>
          </w:tcPr>
          <w:p w14:paraId="0928F03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03667564" w14:textId="77777777" w:rsidTr="00EA41A5">
        <w:tc>
          <w:tcPr>
            <w:tcW w:w="515" w:type="dxa"/>
          </w:tcPr>
          <w:p w14:paraId="33C43D2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68</w:t>
            </w:r>
          </w:p>
        </w:tc>
        <w:tc>
          <w:tcPr>
            <w:tcW w:w="1694" w:type="dxa"/>
          </w:tcPr>
          <w:p w14:paraId="0A69C0E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"Books" in Extras modal</w:t>
            </w:r>
          </w:p>
        </w:tc>
        <w:tc>
          <w:tcPr>
            <w:tcW w:w="2582" w:type="dxa"/>
          </w:tcPr>
          <w:p w14:paraId="161A4B5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Open Extras modal. Click "Books".</w:t>
            </w:r>
          </w:p>
        </w:tc>
        <w:tc>
          <w:tcPr>
            <w:tcW w:w="1901" w:type="dxa"/>
          </w:tcPr>
          <w:p w14:paraId="09C81D66"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Modal closes. User is navigated to a Books/Study Materials screen (even if dummy).</w:t>
            </w:r>
          </w:p>
        </w:tc>
        <w:tc>
          <w:tcPr>
            <w:tcW w:w="1901" w:type="dxa"/>
          </w:tcPr>
          <w:p w14:paraId="5D1C83A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Modal closes. User is navigated to a Books/Study Materials screen (even if dummy).</w:t>
            </w:r>
          </w:p>
        </w:tc>
        <w:tc>
          <w:tcPr>
            <w:tcW w:w="757" w:type="dxa"/>
          </w:tcPr>
          <w:p w14:paraId="29F3A75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3EB55033" w14:textId="77777777" w:rsidTr="00EA41A5">
        <w:tc>
          <w:tcPr>
            <w:tcW w:w="515" w:type="dxa"/>
          </w:tcPr>
          <w:p w14:paraId="0CB2423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69</w:t>
            </w:r>
          </w:p>
        </w:tc>
        <w:tc>
          <w:tcPr>
            <w:tcW w:w="1694" w:type="dxa"/>
          </w:tcPr>
          <w:p w14:paraId="2DA2028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'X' to close Extras modal</w:t>
            </w:r>
          </w:p>
        </w:tc>
        <w:tc>
          <w:tcPr>
            <w:tcW w:w="2582" w:type="dxa"/>
          </w:tcPr>
          <w:p w14:paraId="3B46EB4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Open Extras modal. Click the 'X' button.</w:t>
            </w:r>
          </w:p>
        </w:tc>
        <w:tc>
          <w:tcPr>
            <w:tcW w:w="1901" w:type="dxa"/>
          </w:tcPr>
          <w:p w14:paraId="2ABBCEA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Modal is dismissed. User returns to the screen from which the modal was opened.</w:t>
            </w:r>
          </w:p>
        </w:tc>
        <w:tc>
          <w:tcPr>
            <w:tcW w:w="1901" w:type="dxa"/>
          </w:tcPr>
          <w:p w14:paraId="01F4367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Modal is dismissed. User returns to the screen from which the modal was opened.</w:t>
            </w:r>
          </w:p>
        </w:tc>
        <w:tc>
          <w:tcPr>
            <w:tcW w:w="757" w:type="dxa"/>
          </w:tcPr>
          <w:p w14:paraId="10DB0E03"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59EF2D71" w14:textId="77777777" w:rsidTr="00EA41A5">
        <w:tc>
          <w:tcPr>
            <w:tcW w:w="515" w:type="dxa"/>
          </w:tcPr>
          <w:p w14:paraId="4CD28D7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70</w:t>
            </w:r>
          </w:p>
        </w:tc>
        <w:tc>
          <w:tcPr>
            <w:tcW w:w="1694" w:type="dxa"/>
          </w:tcPr>
          <w:p w14:paraId="4489FF5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Tapping outside Extras modal to close (if applicable)</w:t>
            </w:r>
          </w:p>
        </w:tc>
        <w:tc>
          <w:tcPr>
            <w:tcW w:w="2582" w:type="dxa"/>
          </w:tcPr>
          <w:p w14:paraId="7D16C3F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Open Extras modal. Tap on the dimmed background outside the modal area.</w:t>
            </w:r>
          </w:p>
        </w:tc>
        <w:tc>
          <w:tcPr>
            <w:tcW w:w="1901" w:type="dxa"/>
          </w:tcPr>
          <w:p w14:paraId="6D69B10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If implemented, modal is dismissed. User returns to the screen below.</w:t>
            </w:r>
          </w:p>
        </w:tc>
        <w:tc>
          <w:tcPr>
            <w:tcW w:w="1901" w:type="dxa"/>
          </w:tcPr>
          <w:p w14:paraId="0AB8430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If implemented, modal is dismissed. User returns to the screen below.</w:t>
            </w:r>
          </w:p>
        </w:tc>
        <w:tc>
          <w:tcPr>
            <w:tcW w:w="757" w:type="dxa"/>
          </w:tcPr>
          <w:p w14:paraId="59EFA73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2FC72C36" w14:textId="77777777" w:rsidTr="00EA41A5">
        <w:tc>
          <w:tcPr>
            <w:tcW w:w="515" w:type="dxa"/>
          </w:tcPr>
          <w:p w14:paraId="47AF2BEE"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71</w:t>
            </w:r>
          </w:p>
        </w:tc>
        <w:tc>
          <w:tcPr>
            <w:tcW w:w="1694" w:type="dxa"/>
          </w:tcPr>
          <w:p w14:paraId="2635282C"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Verifying Battle Lobby screen layout and content</w:t>
            </w:r>
          </w:p>
        </w:tc>
        <w:tc>
          <w:tcPr>
            <w:tcW w:w="2582" w:type="dxa"/>
          </w:tcPr>
          <w:p w14:paraId="6052EA3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Navigate to Battle Lobby (FT_Extras_65).</w:t>
            </w:r>
          </w:p>
        </w:tc>
        <w:tc>
          <w:tcPr>
            <w:tcW w:w="1901" w:type="dxa"/>
          </w:tcPr>
          <w:p w14:paraId="67F1003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 xml:space="preserve">Screen displays header with back button ("&lt;") and title "Battle". User info area (initial, username, stats). Banner. "Start </w:t>
            </w:r>
            <w:r w:rsidRPr="00E20CBD">
              <w:rPr>
                <w:rFonts w:ascii="Times New Roman" w:hAnsi="Times New Roman" w:cs="Times New Roman"/>
              </w:rPr>
              <w:lastRenderedPageBreak/>
              <w:t>the Battle", "Enter Invitation Code" buttons. "Your Battle History" section title and dummy list.</w:t>
            </w:r>
          </w:p>
        </w:tc>
        <w:tc>
          <w:tcPr>
            <w:tcW w:w="1901" w:type="dxa"/>
          </w:tcPr>
          <w:p w14:paraId="23A2714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lastRenderedPageBreak/>
              <w:t xml:space="preserve">Screen displays header with back button ("&lt;") and title "Battle". User info area (initial, username, stats). Banner. "Start </w:t>
            </w:r>
            <w:r w:rsidRPr="00E20CBD">
              <w:rPr>
                <w:rFonts w:ascii="Times New Roman" w:hAnsi="Times New Roman" w:cs="Times New Roman"/>
              </w:rPr>
              <w:lastRenderedPageBreak/>
              <w:t>the Battle", "Enter Invitation Code" buttons. "Your Battle History" section title and dummy list.</w:t>
            </w:r>
          </w:p>
        </w:tc>
        <w:tc>
          <w:tcPr>
            <w:tcW w:w="757" w:type="dxa"/>
          </w:tcPr>
          <w:p w14:paraId="29E0CA8C"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lastRenderedPageBreak/>
              <w:t>Pass</w:t>
            </w:r>
          </w:p>
        </w:tc>
      </w:tr>
      <w:tr w:rsidR="008427D3" w:rsidRPr="00E20CBD" w14:paraId="371655EE" w14:textId="77777777" w:rsidTr="00EA41A5">
        <w:tc>
          <w:tcPr>
            <w:tcW w:w="515" w:type="dxa"/>
          </w:tcPr>
          <w:p w14:paraId="06F7D4C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72</w:t>
            </w:r>
          </w:p>
        </w:tc>
        <w:tc>
          <w:tcPr>
            <w:tcW w:w="1694" w:type="dxa"/>
          </w:tcPr>
          <w:p w14:paraId="6CABBDB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"Start the Battle" button on Battle Lobby</w:t>
            </w:r>
          </w:p>
        </w:tc>
        <w:tc>
          <w:tcPr>
            <w:tcW w:w="2582" w:type="dxa"/>
          </w:tcPr>
          <w:p w14:paraId="139A48B6"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Battle Lobby, click "Start the Battle".</w:t>
            </w:r>
          </w:p>
        </w:tc>
        <w:tc>
          <w:tcPr>
            <w:tcW w:w="1901" w:type="dxa"/>
          </w:tcPr>
          <w:p w14:paraId="20E4342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the Select Subject screen (Image 12).</w:t>
            </w:r>
          </w:p>
        </w:tc>
        <w:tc>
          <w:tcPr>
            <w:tcW w:w="1901" w:type="dxa"/>
          </w:tcPr>
          <w:p w14:paraId="6DB275D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the Select Subject screen (Image 12).</w:t>
            </w:r>
          </w:p>
        </w:tc>
        <w:tc>
          <w:tcPr>
            <w:tcW w:w="757" w:type="dxa"/>
          </w:tcPr>
          <w:p w14:paraId="725EBA1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1CC7D491" w14:textId="77777777" w:rsidTr="00EA41A5">
        <w:tc>
          <w:tcPr>
            <w:tcW w:w="515" w:type="dxa"/>
          </w:tcPr>
          <w:p w14:paraId="6EEB673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73</w:t>
            </w:r>
          </w:p>
        </w:tc>
        <w:tc>
          <w:tcPr>
            <w:tcW w:w="1694" w:type="dxa"/>
          </w:tcPr>
          <w:p w14:paraId="57E4C94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"Enter Invitation Code" button on Battle Lobby</w:t>
            </w:r>
          </w:p>
        </w:tc>
        <w:tc>
          <w:tcPr>
            <w:tcW w:w="2582" w:type="dxa"/>
          </w:tcPr>
          <w:p w14:paraId="7F0AB07C"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Battle Lobby, click "Enter Invitation Code".</w:t>
            </w:r>
          </w:p>
        </w:tc>
        <w:tc>
          <w:tcPr>
            <w:tcW w:w="1901" w:type="dxa"/>
          </w:tcPr>
          <w:p w14:paraId="5821836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"Battle invitation" modal (Image 21) is displayed on top.</w:t>
            </w:r>
          </w:p>
        </w:tc>
        <w:tc>
          <w:tcPr>
            <w:tcW w:w="1901" w:type="dxa"/>
          </w:tcPr>
          <w:p w14:paraId="18B9DD4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"Battle invitation" modal (Image 21) is displayed on top.</w:t>
            </w:r>
          </w:p>
        </w:tc>
        <w:tc>
          <w:tcPr>
            <w:tcW w:w="757" w:type="dxa"/>
          </w:tcPr>
          <w:p w14:paraId="2D6BD49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259299F6" w14:textId="77777777" w:rsidTr="00EA41A5">
        <w:tc>
          <w:tcPr>
            <w:tcW w:w="515" w:type="dxa"/>
          </w:tcPr>
          <w:p w14:paraId="3932702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74</w:t>
            </w:r>
          </w:p>
        </w:tc>
        <w:tc>
          <w:tcPr>
            <w:tcW w:w="1694" w:type="dxa"/>
          </w:tcPr>
          <w:p w14:paraId="5F04775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a Battle History list item on Battle Lobby</w:t>
            </w:r>
          </w:p>
        </w:tc>
        <w:tc>
          <w:tcPr>
            <w:tcW w:w="2582" w:type="dxa"/>
          </w:tcPr>
          <w:p w14:paraId="4962CD72"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Battle Lobby, click one of the dummy items in "Your Battle History".</w:t>
            </w:r>
          </w:p>
        </w:tc>
        <w:tc>
          <w:tcPr>
            <w:tcW w:w="1901" w:type="dxa"/>
          </w:tcPr>
          <w:p w14:paraId="6E7078E2"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a Battle Report Card or history details screen (Image 19/20 equivalent) related to that history item.</w:t>
            </w:r>
          </w:p>
        </w:tc>
        <w:tc>
          <w:tcPr>
            <w:tcW w:w="1901" w:type="dxa"/>
          </w:tcPr>
          <w:p w14:paraId="6BDA7A93"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a Battle Report Card or history details screen (Image 19/20 equivalent) related to that history item.</w:t>
            </w:r>
          </w:p>
        </w:tc>
        <w:tc>
          <w:tcPr>
            <w:tcW w:w="757" w:type="dxa"/>
          </w:tcPr>
          <w:p w14:paraId="379D38A3"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712906AC" w14:textId="77777777" w:rsidTr="00EA41A5">
        <w:tc>
          <w:tcPr>
            <w:tcW w:w="515" w:type="dxa"/>
          </w:tcPr>
          <w:p w14:paraId="0429368E"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75</w:t>
            </w:r>
          </w:p>
        </w:tc>
        <w:tc>
          <w:tcPr>
            <w:tcW w:w="1694" w:type="dxa"/>
          </w:tcPr>
          <w:p w14:paraId="3C1EA44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back button on Battle Lobby</w:t>
            </w:r>
          </w:p>
        </w:tc>
        <w:tc>
          <w:tcPr>
            <w:tcW w:w="2582" w:type="dxa"/>
          </w:tcPr>
          <w:p w14:paraId="7E91F91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Battle Lobby, click the "&lt;" back button.</w:t>
            </w:r>
          </w:p>
        </w:tc>
        <w:tc>
          <w:tcPr>
            <w:tcW w:w="1901" w:type="dxa"/>
          </w:tcPr>
          <w:p w14:paraId="410D960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back to the previous screen (likely Home).</w:t>
            </w:r>
          </w:p>
        </w:tc>
        <w:tc>
          <w:tcPr>
            <w:tcW w:w="1901" w:type="dxa"/>
          </w:tcPr>
          <w:p w14:paraId="4141B76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back to the previous screen (likely Home).</w:t>
            </w:r>
          </w:p>
        </w:tc>
        <w:tc>
          <w:tcPr>
            <w:tcW w:w="757" w:type="dxa"/>
          </w:tcPr>
          <w:p w14:paraId="1125C5FC"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7DAD8747" w14:textId="77777777" w:rsidTr="00EA41A5">
        <w:tc>
          <w:tcPr>
            <w:tcW w:w="515" w:type="dxa"/>
          </w:tcPr>
          <w:p w14:paraId="4DF1E22E"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76</w:t>
            </w:r>
          </w:p>
        </w:tc>
        <w:tc>
          <w:tcPr>
            <w:tcW w:w="1694" w:type="dxa"/>
          </w:tcPr>
          <w:p w14:paraId="537ED58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Verifying Battle Invitation modal content</w:t>
            </w:r>
          </w:p>
        </w:tc>
        <w:tc>
          <w:tcPr>
            <w:tcW w:w="2582" w:type="dxa"/>
          </w:tcPr>
          <w:p w14:paraId="43D3701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Open Battle Invitation modal (FT_BattleLobby_73).</w:t>
            </w:r>
          </w:p>
        </w:tc>
        <w:tc>
          <w:tcPr>
            <w:tcW w:w="1901" w:type="dxa"/>
          </w:tcPr>
          <w:p w14:paraId="217F20F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Modal displays title "Battle invitation", instruction text, input fields for code, and "Enter match" button. 'X' close button is present.</w:t>
            </w:r>
          </w:p>
        </w:tc>
        <w:tc>
          <w:tcPr>
            <w:tcW w:w="1901" w:type="dxa"/>
          </w:tcPr>
          <w:p w14:paraId="2520163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Modal displays title "Battle invitation", instruction text, input fields for code, and "Enter match" button. 'X' close button is present.</w:t>
            </w:r>
          </w:p>
        </w:tc>
        <w:tc>
          <w:tcPr>
            <w:tcW w:w="757" w:type="dxa"/>
          </w:tcPr>
          <w:p w14:paraId="5B022E0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4DB82448" w14:textId="77777777" w:rsidTr="00EA41A5">
        <w:tc>
          <w:tcPr>
            <w:tcW w:w="515" w:type="dxa"/>
          </w:tcPr>
          <w:p w14:paraId="052BB7D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77</w:t>
            </w:r>
          </w:p>
        </w:tc>
        <w:tc>
          <w:tcPr>
            <w:tcW w:w="1694" w:type="dxa"/>
          </w:tcPr>
          <w:p w14:paraId="79386F1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Entering code in Invitation modal fields</w:t>
            </w:r>
          </w:p>
        </w:tc>
        <w:tc>
          <w:tcPr>
            <w:tcW w:w="2582" w:type="dxa"/>
          </w:tcPr>
          <w:p w14:paraId="050BE51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Open Invitation modal. Tap fields and type text.</w:t>
            </w:r>
          </w:p>
        </w:tc>
        <w:tc>
          <w:tcPr>
            <w:tcW w:w="1901" w:type="dxa"/>
          </w:tcPr>
          <w:p w14:paraId="345F4066"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Text appears in the fields. Keyboard appears.</w:t>
            </w:r>
          </w:p>
        </w:tc>
        <w:tc>
          <w:tcPr>
            <w:tcW w:w="1901" w:type="dxa"/>
          </w:tcPr>
          <w:p w14:paraId="45365BA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Text appears in the fields. Keyboard appears.</w:t>
            </w:r>
          </w:p>
        </w:tc>
        <w:tc>
          <w:tcPr>
            <w:tcW w:w="757" w:type="dxa"/>
          </w:tcPr>
          <w:p w14:paraId="5165E96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16B31C88" w14:textId="77777777" w:rsidTr="00EA41A5">
        <w:tc>
          <w:tcPr>
            <w:tcW w:w="515" w:type="dxa"/>
          </w:tcPr>
          <w:p w14:paraId="2C54AE6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78</w:t>
            </w:r>
          </w:p>
        </w:tc>
        <w:tc>
          <w:tcPr>
            <w:tcW w:w="1694" w:type="dxa"/>
          </w:tcPr>
          <w:p w14:paraId="47B393D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 xml:space="preserve">Clicking "Enter match" </w:t>
            </w:r>
            <w:r w:rsidRPr="00E20CBD">
              <w:rPr>
                <w:rFonts w:ascii="Times New Roman" w:hAnsi="Times New Roman" w:cs="Times New Roman"/>
              </w:rPr>
              <w:lastRenderedPageBreak/>
              <w:t>in Invitation modal (dummy action)</w:t>
            </w:r>
          </w:p>
        </w:tc>
        <w:tc>
          <w:tcPr>
            <w:tcW w:w="2582" w:type="dxa"/>
          </w:tcPr>
          <w:p w14:paraId="4F3C551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lastRenderedPageBreak/>
              <w:t xml:space="preserve">Open Invitation modal. Enter text (valid/invalid </w:t>
            </w:r>
            <w:r w:rsidRPr="00E20CBD">
              <w:rPr>
                <w:rFonts w:ascii="Times New Roman" w:hAnsi="Times New Roman" w:cs="Times New Roman"/>
              </w:rPr>
              <w:lastRenderedPageBreak/>
              <w:t>format) in fields. Click "Enter match".</w:t>
            </w:r>
          </w:p>
        </w:tc>
        <w:tc>
          <w:tcPr>
            <w:tcW w:w="1901" w:type="dxa"/>
          </w:tcPr>
          <w:p w14:paraId="5898F1A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lastRenderedPageBreak/>
              <w:t xml:space="preserve">A placeholder action occurs </w:t>
            </w:r>
            <w:r w:rsidRPr="00E20CBD">
              <w:rPr>
                <w:rFonts w:ascii="Times New Roman" w:hAnsi="Times New Roman" w:cs="Times New Roman"/>
              </w:rPr>
              <w:lastRenderedPageBreak/>
              <w:t>(e.g., message "Attempting to join match with code..."). Navigation might be attempted to a dummy battle screen or error message displayed based on dummy logic.</w:t>
            </w:r>
          </w:p>
        </w:tc>
        <w:tc>
          <w:tcPr>
            <w:tcW w:w="1901" w:type="dxa"/>
          </w:tcPr>
          <w:p w14:paraId="7E7A6FA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lastRenderedPageBreak/>
              <w:t xml:space="preserve">A placeholder action occurs </w:t>
            </w:r>
            <w:r w:rsidRPr="00E20CBD">
              <w:rPr>
                <w:rFonts w:ascii="Times New Roman" w:hAnsi="Times New Roman" w:cs="Times New Roman"/>
              </w:rPr>
              <w:lastRenderedPageBreak/>
              <w:t>(e.g., message "Attempting to join match with code..."). Navigation might be attempted to a dummy battle screen or error message displayed based on dummy logic.</w:t>
            </w:r>
          </w:p>
        </w:tc>
        <w:tc>
          <w:tcPr>
            <w:tcW w:w="757" w:type="dxa"/>
          </w:tcPr>
          <w:p w14:paraId="3A1A1C0E"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lastRenderedPageBreak/>
              <w:t>Pass</w:t>
            </w:r>
          </w:p>
        </w:tc>
      </w:tr>
      <w:tr w:rsidR="008427D3" w:rsidRPr="00E20CBD" w14:paraId="0D5AF3A0" w14:textId="77777777" w:rsidTr="00EA41A5">
        <w:tc>
          <w:tcPr>
            <w:tcW w:w="515" w:type="dxa"/>
          </w:tcPr>
          <w:p w14:paraId="705A3FE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79</w:t>
            </w:r>
          </w:p>
        </w:tc>
        <w:tc>
          <w:tcPr>
            <w:tcW w:w="1694" w:type="dxa"/>
          </w:tcPr>
          <w:p w14:paraId="5152917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'X' to close Battle Invitation modal</w:t>
            </w:r>
          </w:p>
        </w:tc>
        <w:tc>
          <w:tcPr>
            <w:tcW w:w="2582" w:type="dxa"/>
          </w:tcPr>
          <w:p w14:paraId="67A2F7D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Open Invitation modal. Click the 'X' button.</w:t>
            </w:r>
          </w:p>
        </w:tc>
        <w:tc>
          <w:tcPr>
            <w:tcW w:w="1901" w:type="dxa"/>
          </w:tcPr>
          <w:p w14:paraId="7209DD3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Modal is dismissed. User returns to the Battle Lobby screen.</w:t>
            </w:r>
          </w:p>
        </w:tc>
        <w:tc>
          <w:tcPr>
            <w:tcW w:w="1901" w:type="dxa"/>
          </w:tcPr>
          <w:p w14:paraId="7F79AF4C"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Modal is dismissed. User returns to the Battle Lobby screen.</w:t>
            </w:r>
          </w:p>
        </w:tc>
        <w:tc>
          <w:tcPr>
            <w:tcW w:w="757" w:type="dxa"/>
          </w:tcPr>
          <w:p w14:paraId="7A46E8B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2268D710" w14:textId="77777777" w:rsidTr="00EA41A5">
        <w:tc>
          <w:tcPr>
            <w:tcW w:w="515" w:type="dxa"/>
          </w:tcPr>
          <w:p w14:paraId="754102A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80</w:t>
            </w:r>
          </w:p>
        </w:tc>
        <w:tc>
          <w:tcPr>
            <w:tcW w:w="1694" w:type="dxa"/>
          </w:tcPr>
          <w:p w14:paraId="5A10F14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Verifying Select Subject screen content (from Battle)</w:t>
            </w:r>
          </w:p>
        </w:tc>
        <w:tc>
          <w:tcPr>
            <w:tcW w:w="2582" w:type="dxa"/>
          </w:tcPr>
          <w:p w14:paraId="57060F62"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Navigate to Select Subject from Battle (FT_BattleLobby_72).</w:t>
            </w:r>
          </w:p>
        </w:tc>
        <w:tc>
          <w:tcPr>
            <w:tcW w:w="1901" w:type="dxa"/>
          </w:tcPr>
          <w:p w14:paraId="1E88F87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Screen displays header ("Select Subject") and list of subjects (English, Biology, etc.) with icons.</w:t>
            </w:r>
          </w:p>
        </w:tc>
        <w:tc>
          <w:tcPr>
            <w:tcW w:w="1901" w:type="dxa"/>
          </w:tcPr>
          <w:p w14:paraId="07B0F39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Screen displays header ("Select Subject") and list of subjects (English, Biology, etc.) with icons.</w:t>
            </w:r>
          </w:p>
        </w:tc>
        <w:tc>
          <w:tcPr>
            <w:tcW w:w="757" w:type="dxa"/>
          </w:tcPr>
          <w:p w14:paraId="2A7D426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76E8AADB" w14:textId="77777777" w:rsidTr="00EA41A5">
        <w:tc>
          <w:tcPr>
            <w:tcW w:w="515" w:type="dxa"/>
          </w:tcPr>
          <w:p w14:paraId="2B0F4766"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81</w:t>
            </w:r>
          </w:p>
        </w:tc>
        <w:tc>
          <w:tcPr>
            <w:tcW w:w="1694" w:type="dxa"/>
          </w:tcPr>
          <w:p w14:paraId="0432CB9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a subject on Select Subject (from Battle)</w:t>
            </w:r>
          </w:p>
        </w:tc>
        <w:tc>
          <w:tcPr>
            <w:tcW w:w="2582" w:type="dxa"/>
          </w:tcPr>
          <w:p w14:paraId="2BB8B71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Select Subject screen, click "Mathematics".</w:t>
            </w:r>
          </w:p>
        </w:tc>
        <w:tc>
          <w:tcPr>
            <w:tcW w:w="1901" w:type="dxa"/>
          </w:tcPr>
          <w:p w14:paraId="6854F4C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"Battle Mode" dialog (Image 13) is displayed, mentioning the selected subject "Mathematics".</w:t>
            </w:r>
          </w:p>
        </w:tc>
        <w:tc>
          <w:tcPr>
            <w:tcW w:w="1901" w:type="dxa"/>
          </w:tcPr>
          <w:p w14:paraId="1E3E4C3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"Battle Mode" dialog (Image 13) is displayed, mentioning the selected subject "Mathematics".</w:t>
            </w:r>
          </w:p>
        </w:tc>
        <w:tc>
          <w:tcPr>
            <w:tcW w:w="757" w:type="dxa"/>
          </w:tcPr>
          <w:p w14:paraId="56FE5AA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06871AFD" w14:textId="77777777" w:rsidTr="00EA41A5">
        <w:tc>
          <w:tcPr>
            <w:tcW w:w="515" w:type="dxa"/>
          </w:tcPr>
          <w:p w14:paraId="56EF8CDE"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82</w:t>
            </w:r>
          </w:p>
        </w:tc>
        <w:tc>
          <w:tcPr>
            <w:tcW w:w="1694" w:type="dxa"/>
          </w:tcPr>
          <w:p w14:paraId="3EFBFD7C"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back button on Select Subject</w:t>
            </w:r>
          </w:p>
        </w:tc>
        <w:tc>
          <w:tcPr>
            <w:tcW w:w="2582" w:type="dxa"/>
          </w:tcPr>
          <w:p w14:paraId="643859E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Select Subject, click "&lt;".</w:t>
            </w:r>
          </w:p>
        </w:tc>
        <w:tc>
          <w:tcPr>
            <w:tcW w:w="1901" w:type="dxa"/>
          </w:tcPr>
          <w:p w14:paraId="60DE0DA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back to the Battle Lobby screen.</w:t>
            </w:r>
          </w:p>
        </w:tc>
        <w:tc>
          <w:tcPr>
            <w:tcW w:w="1901" w:type="dxa"/>
          </w:tcPr>
          <w:p w14:paraId="41BE502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back to the Battle Lobby screen.</w:t>
            </w:r>
          </w:p>
        </w:tc>
        <w:tc>
          <w:tcPr>
            <w:tcW w:w="757" w:type="dxa"/>
          </w:tcPr>
          <w:p w14:paraId="3D15C082"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7DDB83B9" w14:textId="77777777" w:rsidTr="00EA41A5">
        <w:tc>
          <w:tcPr>
            <w:tcW w:w="515" w:type="dxa"/>
          </w:tcPr>
          <w:p w14:paraId="082314A2"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83</w:t>
            </w:r>
          </w:p>
        </w:tc>
        <w:tc>
          <w:tcPr>
            <w:tcW w:w="1694" w:type="dxa"/>
          </w:tcPr>
          <w:p w14:paraId="44DB519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Verifying Battle Mode dialog content</w:t>
            </w:r>
          </w:p>
        </w:tc>
        <w:tc>
          <w:tcPr>
            <w:tcW w:w="2582" w:type="dxa"/>
          </w:tcPr>
          <w:p w14:paraId="2CD5ACF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Open Battle Mode dialog (FT_SelectSubjectBattle_81).</w:t>
            </w:r>
          </w:p>
        </w:tc>
        <w:tc>
          <w:tcPr>
            <w:tcW w:w="1901" w:type="dxa"/>
          </w:tcPr>
          <w:p w14:paraId="1C58CEB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 xml:space="preserve">Dialog displays title "Battle Mode", question "How would you like to compete...", and buttons "By Chapter", "Whole Book". </w:t>
            </w:r>
            <w:r w:rsidRPr="00E20CBD">
              <w:rPr>
                <w:rFonts w:ascii="Times New Roman" w:hAnsi="Times New Roman" w:cs="Times New Roman"/>
              </w:rPr>
              <w:lastRenderedPageBreak/>
              <w:t>'X' close button is present.</w:t>
            </w:r>
          </w:p>
        </w:tc>
        <w:tc>
          <w:tcPr>
            <w:tcW w:w="1901" w:type="dxa"/>
          </w:tcPr>
          <w:p w14:paraId="15FF975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lastRenderedPageBreak/>
              <w:t xml:space="preserve">Dialog displays title "Battle Mode", question "How would you like to compete...", and buttons "By Chapter", "Whole Book". </w:t>
            </w:r>
            <w:r w:rsidRPr="00E20CBD">
              <w:rPr>
                <w:rFonts w:ascii="Times New Roman" w:hAnsi="Times New Roman" w:cs="Times New Roman"/>
              </w:rPr>
              <w:lastRenderedPageBreak/>
              <w:t>'X' close button is present.</w:t>
            </w:r>
          </w:p>
        </w:tc>
        <w:tc>
          <w:tcPr>
            <w:tcW w:w="757" w:type="dxa"/>
          </w:tcPr>
          <w:p w14:paraId="095E331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lastRenderedPageBreak/>
              <w:t>Pass</w:t>
            </w:r>
          </w:p>
        </w:tc>
      </w:tr>
      <w:tr w:rsidR="008427D3" w:rsidRPr="00E20CBD" w14:paraId="2C1FE327" w14:textId="77777777" w:rsidTr="00EA41A5">
        <w:tc>
          <w:tcPr>
            <w:tcW w:w="515" w:type="dxa"/>
          </w:tcPr>
          <w:p w14:paraId="6959462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84</w:t>
            </w:r>
          </w:p>
        </w:tc>
        <w:tc>
          <w:tcPr>
            <w:tcW w:w="1694" w:type="dxa"/>
          </w:tcPr>
          <w:p w14:paraId="20E4CFB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"By Chapter" in Battle Mode dialog</w:t>
            </w:r>
          </w:p>
        </w:tc>
        <w:tc>
          <w:tcPr>
            <w:tcW w:w="2582" w:type="dxa"/>
          </w:tcPr>
          <w:p w14:paraId="0500490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Open Battle Mode dialog. Click "By Chapter".</w:t>
            </w:r>
          </w:p>
        </w:tc>
        <w:tc>
          <w:tcPr>
            <w:tcW w:w="1901" w:type="dxa"/>
          </w:tcPr>
          <w:p w14:paraId="76FEBDA6"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Modal closes. User is navigated to the "Select Chapters - Mathematics" screen (Image 15).</w:t>
            </w:r>
          </w:p>
        </w:tc>
        <w:tc>
          <w:tcPr>
            <w:tcW w:w="1901" w:type="dxa"/>
          </w:tcPr>
          <w:p w14:paraId="25BE924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Modal closes. User is navigated to the "Select Chapters - Mathematics" screen (Image 15).</w:t>
            </w:r>
          </w:p>
        </w:tc>
        <w:tc>
          <w:tcPr>
            <w:tcW w:w="757" w:type="dxa"/>
          </w:tcPr>
          <w:p w14:paraId="1AFE62C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1D59FCA6" w14:textId="77777777" w:rsidTr="00EA41A5">
        <w:tc>
          <w:tcPr>
            <w:tcW w:w="515" w:type="dxa"/>
          </w:tcPr>
          <w:p w14:paraId="5E5A22D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85</w:t>
            </w:r>
          </w:p>
        </w:tc>
        <w:tc>
          <w:tcPr>
            <w:tcW w:w="1694" w:type="dxa"/>
          </w:tcPr>
          <w:p w14:paraId="42F84E0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"Whole Book" in Battle Mode dialog</w:t>
            </w:r>
          </w:p>
        </w:tc>
        <w:tc>
          <w:tcPr>
            <w:tcW w:w="2582" w:type="dxa"/>
          </w:tcPr>
          <w:p w14:paraId="4AD54E6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Open Battle Mode dialog. Click "Whole Book".</w:t>
            </w:r>
          </w:p>
        </w:tc>
        <w:tc>
          <w:tcPr>
            <w:tcW w:w="1901" w:type="dxa"/>
          </w:tcPr>
          <w:p w14:paraId="742DE802"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Modal closes. The "Invite Friends" dialog (Image 14) is displayed.</w:t>
            </w:r>
          </w:p>
        </w:tc>
        <w:tc>
          <w:tcPr>
            <w:tcW w:w="1901" w:type="dxa"/>
          </w:tcPr>
          <w:p w14:paraId="202A9B13"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Modal closes. The "Invite Friends" dialog (Image 14) is displayed.</w:t>
            </w:r>
          </w:p>
        </w:tc>
        <w:tc>
          <w:tcPr>
            <w:tcW w:w="757" w:type="dxa"/>
          </w:tcPr>
          <w:p w14:paraId="1D8BF59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56D4C1AB" w14:textId="77777777" w:rsidTr="00EA41A5">
        <w:tc>
          <w:tcPr>
            <w:tcW w:w="515" w:type="dxa"/>
          </w:tcPr>
          <w:p w14:paraId="203E2EC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86</w:t>
            </w:r>
          </w:p>
        </w:tc>
        <w:tc>
          <w:tcPr>
            <w:tcW w:w="1694" w:type="dxa"/>
          </w:tcPr>
          <w:p w14:paraId="0C94F37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'X' to close Battle Mode dialog</w:t>
            </w:r>
          </w:p>
        </w:tc>
        <w:tc>
          <w:tcPr>
            <w:tcW w:w="2582" w:type="dxa"/>
          </w:tcPr>
          <w:p w14:paraId="494CE30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Open Battle Mode dialog. Click the 'X'.</w:t>
            </w:r>
          </w:p>
        </w:tc>
        <w:tc>
          <w:tcPr>
            <w:tcW w:w="1901" w:type="dxa"/>
          </w:tcPr>
          <w:p w14:paraId="25AEC31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Modal is dismissed. User returns to the Select Subject screen.</w:t>
            </w:r>
          </w:p>
        </w:tc>
        <w:tc>
          <w:tcPr>
            <w:tcW w:w="1901" w:type="dxa"/>
          </w:tcPr>
          <w:p w14:paraId="3C7DFAC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Modal is dismissed. User returns to the Select Subject screen.</w:t>
            </w:r>
          </w:p>
        </w:tc>
        <w:tc>
          <w:tcPr>
            <w:tcW w:w="757" w:type="dxa"/>
          </w:tcPr>
          <w:p w14:paraId="480A8673"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25C30BC6" w14:textId="77777777" w:rsidTr="00EA41A5">
        <w:tc>
          <w:tcPr>
            <w:tcW w:w="515" w:type="dxa"/>
          </w:tcPr>
          <w:p w14:paraId="3B16996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87</w:t>
            </w:r>
          </w:p>
        </w:tc>
        <w:tc>
          <w:tcPr>
            <w:tcW w:w="1694" w:type="dxa"/>
          </w:tcPr>
          <w:p w14:paraId="6D0908C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Verifying Invite Friends dialog content</w:t>
            </w:r>
          </w:p>
        </w:tc>
        <w:tc>
          <w:tcPr>
            <w:tcW w:w="2582" w:type="dxa"/>
          </w:tcPr>
          <w:p w14:paraId="0EA2586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Open Invite Friends dialog (FT_BattleModeDialog_85).</w:t>
            </w:r>
          </w:p>
        </w:tc>
        <w:tc>
          <w:tcPr>
            <w:tcW w:w="1901" w:type="dxa"/>
          </w:tcPr>
          <w:p w14:paraId="0526B54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Dialog displays title "Invite Friends", question "Are you ready?", and buttons "Share invitation code", "Random Match". 'X' close button is present.</w:t>
            </w:r>
          </w:p>
        </w:tc>
        <w:tc>
          <w:tcPr>
            <w:tcW w:w="1901" w:type="dxa"/>
          </w:tcPr>
          <w:p w14:paraId="39040A7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Dialog displays title "Invite Friends", question "Are you ready?", and buttons "Share invitation code", "Random Match". 'X' close button is present.</w:t>
            </w:r>
          </w:p>
        </w:tc>
        <w:tc>
          <w:tcPr>
            <w:tcW w:w="757" w:type="dxa"/>
          </w:tcPr>
          <w:p w14:paraId="6B11D27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446662C9" w14:textId="77777777" w:rsidTr="00EA41A5">
        <w:tc>
          <w:tcPr>
            <w:tcW w:w="515" w:type="dxa"/>
          </w:tcPr>
          <w:p w14:paraId="46A772C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88</w:t>
            </w:r>
          </w:p>
        </w:tc>
        <w:tc>
          <w:tcPr>
            <w:tcW w:w="1694" w:type="dxa"/>
          </w:tcPr>
          <w:p w14:paraId="20EB6A4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"Share invitation code" in dialog (dummy action)</w:t>
            </w:r>
          </w:p>
        </w:tc>
        <w:tc>
          <w:tcPr>
            <w:tcW w:w="2582" w:type="dxa"/>
          </w:tcPr>
          <w:p w14:paraId="0258F6C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Open Invite Friends dialog. Click "Share invitation code".</w:t>
            </w:r>
          </w:p>
        </w:tc>
        <w:tc>
          <w:tcPr>
            <w:tcW w:w="1901" w:type="dxa"/>
          </w:tcPr>
          <w:p w14:paraId="2A008AC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A system-level share sheet or placeholder appears (e.g., message "Sharing code...").</w:t>
            </w:r>
          </w:p>
        </w:tc>
        <w:tc>
          <w:tcPr>
            <w:tcW w:w="1901" w:type="dxa"/>
          </w:tcPr>
          <w:p w14:paraId="71D90DF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A system-level share sheet or placeholder appears (e.g., message "Sharing code...").</w:t>
            </w:r>
          </w:p>
        </w:tc>
        <w:tc>
          <w:tcPr>
            <w:tcW w:w="757" w:type="dxa"/>
          </w:tcPr>
          <w:p w14:paraId="2EF9E8D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6050F12F" w14:textId="77777777" w:rsidTr="00EA41A5">
        <w:tc>
          <w:tcPr>
            <w:tcW w:w="515" w:type="dxa"/>
          </w:tcPr>
          <w:p w14:paraId="26E89B5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89</w:t>
            </w:r>
          </w:p>
        </w:tc>
        <w:tc>
          <w:tcPr>
            <w:tcW w:w="1694" w:type="dxa"/>
          </w:tcPr>
          <w:p w14:paraId="449BA4F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"Random Match" in dialog (dummy action)</w:t>
            </w:r>
          </w:p>
        </w:tc>
        <w:tc>
          <w:tcPr>
            <w:tcW w:w="2582" w:type="dxa"/>
          </w:tcPr>
          <w:p w14:paraId="2215054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Open Invite Friends dialog. Click "Random Match".</w:t>
            </w:r>
          </w:p>
        </w:tc>
        <w:tc>
          <w:tcPr>
            <w:tcW w:w="1901" w:type="dxa"/>
          </w:tcPr>
          <w:p w14:paraId="1B7760D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Modal closes. User is navigated to the Brain Battle screen (Image 16), simulating a random match start.</w:t>
            </w:r>
          </w:p>
        </w:tc>
        <w:tc>
          <w:tcPr>
            <w:tcW w:w="1901" w:type="dxa"/>
          </w:tcPr>
          <w:p w14:paraId="4DC9C90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Modal closes. User is navigated to the Brain Battle screen (Image 16), simulating a random match start.</w:t>
            </w:r>
          </w:p>
        </w:tc>
        <w:tc>
          <w:tcPr>
            <w:tcW w:w="757" w:type="dxa"/>
          </w:tcPr>
          <w:p w14:paraId="5131031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4B2DC7CA" w14:textId="77777777" w:rsidTr="00EA41A5">
        <w:tc>
          <w:tcPr>
            <w:tcW w:w="515" w:type="dxa"/>
          </w:tcPr>
          <w:p w14:paraId="1C4171C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lastRenderedPageBreak/>
              <w:t>90</w:t>
            </w:r>
          </w:p>
        </w:tc>
        <w:tc>
          <w:tcPr>
            <w:tcW w:w="1694" w:type="dxa"/>
          </w:tcPr>
          <w:p w14:paraId="15B62FF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'X' to close Invite Friends dialog</w:t>
            </w:r>
          </w:p>
        </w:tc>
        <w:tc>
          <w:tcPr>
            <w:tcW w:w="2582" w:type="dxa"/>
          </w:tcPr>
          <w:p w14:paraId="0959EBD3"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Open Invite Friends dialog. Click the 'X'.</w:t>
            </w:r>
          </w:p>
        </w:tc>
        <w:tc>
          <w:tcPr>
            <w:tcW w:w="1901" w:type="dxa"/>
          </w:tcPr>
          <w:p w14:paraId="59B8A4C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Modal is dismissed. User returns to the Select Subject screen (where Battle Mode dialog originated).</w:t>
            </w:r>
          </w:p>
        </w:tc>
        <w:tc>
          <w:tcPr>
            <w:tcW w:w="1901" w:type="dxa"/>
          </w:tcPr>
          <w:p w14:paraId="1B95C60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Modal is dismissed. User returns to the Select Subject screen (where Battle Mode dialog originated).</w:t>
            </w:r>
          </w:p>
        </w:tc>
        <w:tc>
          <w:tcPr>
            <w:tcW w:w="757" w:type="dxa"/>
          </w:tcPr>
          <w:p w14:paraId="5BD9BCD3"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664C503F" w14:textId="77777777" w:rsidTr="00EA41A5">
        <w:tc>
          <w:tcPr>
            <w:tcW w:w="515" w:type="dxa"/>
          </w:tcPr>
          <w:p w14:paraId="365661C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91</w:t>
            </w:r>
          </w:p>
        </w:tc>
        <w:tc>
          <w:tcPr>
            <w:tcW w:w="1694" w:type="dxa"/>
          </w:tcPr>
          <w:p w14:paraId="2AF10CF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Verifying Select Chapters screen layout and content</w:t>
            </w:r>
          </w:p>
        </w:tc>
        <w:tc>
          <w:tcPr>
            <w:tcW w:w="2582" w:type="dxa"/>
          </w:tcPr>
          <w:p w14:paraId="7C8C4AF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Navigate to Select Chapters (FT_BattleModeDialog_84).</w:t>
            </w:r>
          </w:p>
        </w:tc>
        <w:tc>
          <w:tcPr>
            <w:tcW w:w="1901" w:type="dxa"/>
          </w:tcPr>
          <w:p w14:paraId="2D256FC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Screen displays header ("Select Chapters - Mathematics") with back button. A list of chapters with checkboxes is shown (Algebra, Geometry, etc.). Below, "Selected Chapters: X" count. "Start Match" button below, initially disabled.</w:t>
            </w:r>
          </w:p>
        </w:tc>
        <w:tc>
          <w:tcPr>
            <w:tcW w:w="1901" w:type="dxa"/>
          </w:tcPr>
          <w:p w14:paraId="103EE59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Screen displays header ("Select Chapters - Mathematics") with back button. A list of chapters with checkboxes is shown (Algebra, Geometry, etc.). Below, "Selected Chapters: X" count. "Start Match" button below, initially disabled.</w:t>
            </w:r>
          </w:p>
        </w:tc>
        <w:tc>
          <w:tcPr>
            <w:tcW w:w="757" w:type="dxa"/>
          </w:tcPr>
          <w:p w14:paraId="57FB7F3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2ADAFEA4" w14:textId="77777777" w:rsidTr="00EA41A5">
        <w:tc>
          <w:tcPr>
            <w:tcW w:w="515" w:type="dxa"/>
          </w:tcPr>
          <w:p w14:paraId="18AF76F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92</w:t>
            </w:r>
          </w:p>
        </w:tc>
        <w:tc>
          <w:tcPr>
            <w:tcW w:w="1694" w:type="dxa"/>
          </w:tcPr>
          <w:p w14:paraId="1E74127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a chapter checkbox (select) on Select Chapters</w:t>
            </w:r>
          </w:p>
        </w:tc>
        <w:tc>
          <w:tcPr>
            <w:tcW w:w="2582" w:type="dxa"/>
          </w:tcPr>
          <w:p w14:paraId="65F60BB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Select Chapters, click the "Algebra" checkbox.</w:t>
            </w:r>
          </w:p>
        </w:tc>
        <w:tc>
          <w:tcPr>
            <w:tcW w:w="1901" w:type="dxa"/>
          </w:tcPr>
          <w:p w14:paraId="2B2B6DA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checkbox becomes checked. The "Selected Chapters" count increases by 1. The "Start Match" button becomes enabled.</w:t>
            </w:r>
          </w:p>
        </w:tc>
        <w:tc>
          <w:tcPr>
            <w:tcW w:w="1901" w:type="dxa"/>
          </w:tcPr>
          <w:p w14:paraId="3C1B60A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checkbox becomes checked. The "Selected Chapters" count increases by 1. The "Start Match" button becomes enabled.</w:t>
            </w:r>
          </w:p>
        </w:tc>
        <w:tc>
          <w:tcPr>
            <w:tcW w:w="757" w:type="dxa"/>
          </w:tcPr>
          <w:p w14:paraId="015812E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55FD3608" w14:textId="77777777" w:rsidTr="00EA41A5">
        <w:tc>
          <w:tcPr>
            <w:tcW w:w="515" w:type="dxa"/>
          </w:tcPr>
          <w:p w14:paraId="2E67ACA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93</w:t>
            </w:r>
          </w:p>
        </w:tc>
        <w:tc>
          <w:tcPr>
            <w:tcW w:w="1694" w:type="dxa"/>
          </w:tcPr>
          <w:p w14:paraId="5A5838A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a chapter checkbox (deselect) on Select Chapters</w:t>
            </w:r>
          </w:p>
        </w:tc>
        <w:tc>
          <w:tcPr>
            <w:tcW w:w="2582" w:type="dxa"/>
          </w:tcPr>
          <w:p w14:paraId="05836CE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Select Chapters, click the "Algebra" checkbox which is currently checked.</w:t>
            </w:r>
          </w:p>
        </w:tc>
        <w:tc>
          <w:tcPr>
            <w:tcW w:w="1901" w:type="dxa"/>
          </w:tcPr>
          <w:p w14:paraId="1DF4A0B3"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checkbox becomes unchecked. The "Selected Chapters" count decreases by 1. The "Start Match" button might become disabled if count is 0.</w:t>
            </w:r>
          </w:p>
        </w:tc>
        <w:tc>
          <w:tcPr>
            <w:tcW w:w="1901" w:type="dxa"/>
          </w:tcPr>
          <w:p w14:paraId="4CC5A5E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checkbox becomes unchecked. The "Selected Chapters" count decreases by 1. The "Start Match" button might become disabled if count is 0.</w:t>
            </w:r>
          </w:p>
        </w:tc>
        <w:tc>
          <w:tcPr>
            <w:tcW w:w="757" w:type="dxa"/>
          </w:tcPr>
          <w:p w14:paraId="557A7592"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2E8AAD3B" w14:textId="77777777" w:rsidTr="00EA41A5">
        <w:tc>
          <w:tcPr>
            <w:tcW w:w="515" w:type="dxa"/>
          </w:tcPr>
          <w:p w14:paraId="6E0EC27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lastRenderedPageBreak/>
              <w:t>94</w:t>
            </w:r>
          </w:p>
        </w:tc>
        <w:tc>
          <w:tcPr>
            <w:tcW w:w="1694" w:type="dxa"/>
          </w:tcPr>
          <w:p w14:paraId="47486A1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Selecting multiple chapters on Select Chapters</w:t>
            </w:r>
          </w:p>
        </w:tc>
        <w:tc>
          <w:tcPr>
            <w:tcW w:w="2582" w:type="dxa"/>
          </w:tcPr>
          <w:p w14:paraId="4019BF4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Select Chapters, select "Algebra", then "Geometry".</w:t>
            </w:r>
          </w:p>
        </w:tc>
        <w:tc>
          <w:tcPr>
            <w:tcW w:w="1901" w:type="dxa"/>
          </w:tcPr>
          <w:p w14:paraId="36CAF97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Both checkboxes are checked. "Selected Chapters" count is 2. "Start Match" button remains enabled.</w:t>
            </w:r>
          </w:p>
        </w:tc>
        <w:tc>
          <w:tcPr>
            <w:tcW w:w="1901" w:type="dxa"/>
          </w:tcPr>
          <w:p w14:paraId="23D1A77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Both checkboxes are checked. "Selected Chapters" count is 2. "Start Match" button remains enabled.</w:t>
            </w:r>
          </w:p>
        </w:tc>
        <w:tc>
          <w:tcPr>
            <w:tcW w:w="757" w:type="dxa"/>
          </w:tcPr>
          <w:p w14:paraId="3D13756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24EA5B14" w14:textId="77777777" w:rsidTr="00EA41A5">
        <w:tc>
          <w:tcPr>
            <w:tcW w:w="515" w:type="dxa"/>
          </w:tcPr>
          <w:p w14:paraId="1924839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95</w:t>
            </w:r>
          </w:p>
        </w:tc>
        <w:tc>
          <w:tcPr>
            <w:tcW w:w="1694" w:type="dxa"/>
          </w:tcPr>
          <w:p w14:paraId="28D99C9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"Start Match" with chapters selected on Select Chapters</w:t>
            </w:r>
          </w:p>
        </w:tc>
        <w:tc>
          <w:tcPr>
            <w:tcW w:w="2582" w:type="dxa"/>
          </w:tcPr>
          <w:p w14:paraId="3F59FB9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Select Chapters, ensure at least one chapter is selected. Click "Start Match".</w:t>
            </w:r>
          </w:p>
        </w:tc>
        <w:tc>
          <w:tcPr>
            <w:tcW w:w="1901" w:type="dxa"/>
          </w:tcPr>
          <w:p w14:paraId="7A14BCE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the Brain Battle screen (Image 16), simulating a match starting with questions from selected chapters.</w:t>
            </w:r>
          </w:p>
        </w:tc>
        <w:tc>
          <w:tcPr>
            <w:tcW w:w="1901" w:type="dxa"/>
          </w:tcPr>
          <w:p w14:paraId="08A07C02"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the Brain Battle screen (Image 16), simulating a match starting with questions from selected chapters.</w:t>
            </w:r>
          </w:p>
        </w:tc>
        <w:tc>
          <w:tcPr>
            <w:tcW w:w="757" w:type="dxa"/>
          </w:tcPr>
          <w:p w14:paraId="0FC21D4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2AC0AEB0" w14:textId="77777777" w:rsidTr="00EA41A5">
        <w:tc>
          <w:tcPr>
            <w:tcW w:w="515" w:type="dxa"/>
          </w:tcPr>
          <w:p w14:paraId="4DB4D4C6"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96</w:t>
            </w:r>
          </w:p>
        </w:tc>
        <w:tc>
          <w:tcPr>
            <w:tcW w:w="1694" w:type="dxa"/>
          </w:tcPr>
          <w:p w14:paraId="2D5386D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Attempting to click "Start Match" with no chapters selected on Select Chapters</w:t>
            </w:r>
          </w:p>
        </w:tc>
        <w:tc>
          <w:tcPr>
            <w:tcW w:w="2582" w:type="dxa"/>
          </w:tcPr>
          <w:p w14:paraId="7869014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Select Chapters, ensure no chapters are selected. Attempt to click the "Start Match" button.</w:t>
            </w:r>
          </w:p>
        </w:tc>
        <w:tc>
          <w:tcPr>
            <w:tcW w:w="1901" w:type="dxa"/>
          </w:tcPr>
          <w:p w14:paraId="6F6307D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button does not respond to clicks (it's disabled).</w:t>
            </w:r>
          </w:p>
        </w:tc>
        <w:tc>
          <w:tcPr>
            <w:tcW w:w="1901" w:type="dxa"/>
          </w:tcPr>
          <w:p w14:paraId="452F9CB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button does not respond to clicks (it's disabled).</w:t>
            </w:r>
          </w:p>
        </w:tc>
        <w:tc>
          <w:tcPr>
            <w:tcW w:w="757" w:type="dxa"/>
          </w:tcPr>
          <w:p w14:paraId="4E9AFBF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35EDE2BC" w14:textId="77777777" w:rsidTr="00EA41A5">
        <w:tc>
          <w:tcPr>
            <w:tcW w:w="515" w:type="dxa"/>
          </w:tcPr>
          <w:p w14:paraId="3CFA50C2"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97</w:t>
            </w:r>
          </w:p>
        </w:tc>
        <w:tc>
          <w:tcPr>
            <w:tcW w:w="1694" w:type="dxa"/>
          </w:tcPr>
          <w:p w14:paraId="69F8EC8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back button on Select Chapters</w:t>
            </w:r>
          </w:p>
        </w:tc>
        <w:tc>
          <w:tcPr>
            <w:tcW w:w="2582" w:type="dxa"/>
          </w:tcPr>
          <w:p w14:paraId="0D95FC6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Select Chapters, click "&lt;".</w:t>
            </w:r>
          </w:p>
        </w:tc>
        <w:tc>
          <w:tcPr>
            <w:tcW w:w="1901" w:type="dxa"/>
          </w:tcPr>
          <w:p w14:paraId="4E002E8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back to the Select Subject screen.</w:t>
            </w:r>
          </w:p>
        </w:tc>
        <w:tc>
          <w:tcPr>
            <w:tcW w:w="1901" w:type="dxa"/>
          </w:tcPr>
          <w:p w14:paraId="7806566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back to the Select Subject screen.</w:t>
            </w:r>
          </w:p>
        </w:tc>
        <w:tc>
          <w:tcPr>
            <w:tcW w:w="757" w:type="dxa"/>
          </w:tcPr>
          <w:p w14:paraId="262D60F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31D4007E" w14:textId="77777777" w:rsidTr="00EA41A5">
        <w:tc>
          <w:tcPr>
            <w:tcW w:w="515" w:type="dxa"/>
          </w:tcPr>
          <w:p w14:paraId="02201B92"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98</w:t>
            </w:r>
          </w:p>
        </w:tc>
        <w:tc>
          <w:tcPr>
            <w:tcW w:w="1694" w:type="dxa"/>
          </w:tcPr>
          <w:p w14:paraId="24CE584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Verifying Brain Battle screen initial state</w:t>
            </w:r>
          </w:p>
        </w:tc>
        <w:tc>
          <w:tcPr>
            <w:tcW w:w="2582" w:type="dxa"/>
          </w:tcPr>
          <w:p w14:paraId="1B1D6407" w14:textId="2110AD78" w:rsidR="008427D3" w:rsidRPr="00E20CBD" w:rsidRDefault="008427D3" w:rsidP="00EB048B">
            <w:pPr>
              <w:rPr>
                <w:rFonts w:ascii="Times New Roman" w:hAnsi="Times New Roman" w:cs="Times New Roman"/>
              </w:rPr>
            </w:pPr>
            <w:r w:rsidRPr="00E20CBD">
              <w:rPr>
                <w:rFonts w:ascii="Times New Roman" w:hAnsi="Times New Roman" w:cs="Times New Roman"/>
              </w:rPr>
              <w:t xml:space="preserve">Navigate to Brain Battle </w:t>
            </w:r>
          </w:p>
        </w:tc>
        <w:tc>
          <w:tcPr>
            <w:tcW w:w="1901" w:type="dxa"/>
          </w:tcPr>
          <w:p w14:paraId="51932EE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Screen displays header ("Brain Battle", back button), question number ("Question 1/5"), scores ("You 0 vs Opponent 0"), Time Remaining bar (full) and text (e.g., "15 seconds"), question text, and 4 answer options (A, B, C, D).</w:t>
            </w:r>
          </w:p>
        </w:tc>
        <w:tc>
          <w:tcPr>
            <w:tcW w:w="1901" w:type="dxa"/>
          </w:tcPr>
          <w:p w14:paraId="167BC71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Screen displays header ("Brain Battle", back button), question number ("Question 1/5"), scores ("You 0 vs Opponent 0"), Time Remaining bar (full) and text (e.g., "15 seconds"), question text, and 4 answer options (A, B, C, D).</w:t>
            </w:r>
          </w:p>
        </w:tc>
        <w:tc>
          <w:tcPr>
            <w:tcW w:w="757" w:type="dxa"/>
          </w:tcPr>
          <w:p w14:paraId="2590748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5CF11C98" w14:textId="77777777" w:rsidTr="00EA41A5">
        <w:tc>
          <w:tcPr>
            <w:tcW w:w="515" w:type="dxa"/>
          </w:tcPr>
          <w:p w14:paraId="2D23AF4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lastRenderedPageBreak/>
              <w:t>99</w:t>
            </w:r>
          </w:p>
        </w:tc>
        <w:tc>
          <w:tcPr>
            <w:tcW w:w="1694" w:type="dxa"/>
          </w:tcPr>
          <w:p w14:paraId="4D06FD0C"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Selecting an Answer Option on Brain Battle</w:t>
            </w:r>
          </w:p>
        </w:tc>
        <w:tc>
          <w:tcPr>
            <w:tcW w:w="2582" w:type="dxa"/>
          </w:tcPr>
          <w:p w14:paraId="2026843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Brain Battle, click one of the answer options (e.g., Option C).</w:t>
            </w:r>
          </w:p>
        </w:tc>
        <w:tc>
          <w:tcPr>
            <w:tcW w:w="1901" w:type="dxa"/>
          </w:tcPr>
          <w:p w14:paraId="00A9DC3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clicked option is highlighted. The screen progresses to the next question after a brief delay. Your score and opponent score may update (dummy). Question number increments. Timer resets.</w:t>
            </w:r>
          </w:p>
        </w:tc>
        <w:tc>
          <w:tcPr>
            <w:tcW w:w="1901" w:type="dxa"/>
          </w:tcPr>
          <w:p w14:paraId="0F71D4FE"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clicked option is highlighted. The screen progresses to the next question after a brief delay. Your score and opponent score may update (dummy). Question number increments. Timer resets.</w:t>
            </w:r>
          </w:p>
        </w:tc>
        <w:tc>
          <w:tcPr>
            <w:tcW w:w="757" w:type="dxa"/>
          </w:tcPr>
          <w:p w14:paraId="1D04D1C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0F0FFE3C" w14:textId="77777777" w:rsidTr="00EA41A5">
        <w:tc>
          <w:tcPr>
            <w:tcW w:w="515" w:type="dxa"/>
          </w:tcPr>
          <w:p w14:paraId="28E2CC1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100</w:t>
            </w:r>
          </w:p>
        </w:tc>
        <w:tc>
          <w:tcPr>
            <w:tcW w:w="1694" w:type="dxa"/>
          </w:tcPr>
          <w:p w14:paraId="1FBD9BC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Observing Time Remaining decrement on Brain Battle</w:t>
            </w:r>
          </w:p>
        </w:tc>
        <w:tc>
          <w:tcPr>
            <w:tcW w:w="2582" w:type="dxa"/>
          </w:tcPr>
          <w:p w14:paraId="480DE4F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Brain Battle, watch the Time Remaining bar and text.</w:t>
            </w:r>
          </w:p>
        </w:tc>
        <w:tc>
          <w:tcPr>
            <w:tcW w:w="1901" w:type="dxa"/>
          </w:tcPr>
          <w:p w14:paraId="58153F4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bar visually decreases and the text counts down towards 0.</w:t>
            </w:r>
          </w:p>
        </w:tc>
        <w:tc>
          <w:tcPr>
            <w:tcW w:w="1901" w:type="dxa"/>
          </w:tcPr>
          <w:p w14:paraId="422A64E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bar visually decreases and the text counts down towards 0.</w:t>
            </w:r>
          </w:p>
        </w:tc>
        <w:tc>
          <w:tcPr>
            <w:tcW w:w="757" w:type="dxa"/>
          </w:tcPr>
          <w:p w14:paraId="6F6EF73E"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653BEE3E" w14:textId="77777777" w:rsidTr="00EA41A5">
        <w:tc>
          <w:tcPr>
            <w:tcW w:w="515" w:type="dxa"/>
          </w:tcPr>
          <w:p w14:paraId="73990F3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101</w:t>
            </w:r>
          </w:p>
        </w:tc>
        <w:tc>
          <w:tcPr>
            <w:tcW w:w="1694" w:type="dxa"/>
          </w:tcPr>
          <w:p w14:paraId="51EAE0B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Letting timer run out on a question on Brain Battle</w:t>
            </w:r>
          </w:p>
        </w:tc>
        <w:tc>
          <w:tcPr>
            <w:tcW w:w="2582" w:type="dxa"/>
          </w:tcPr>
          <w:p w14:paraId="3ABBBDF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Brain Battle, wait for the timer to reach 0 without selecting an answer.</w:t>
            </w:r>
          </w:p>
        </w:tc>
        <w:tc>
          <w:tcPr>
            <w:tcW w:w="1901" w:type="dxa"/>
          </w:tcPr>
          <w:p w14:paraId="4F74C09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UI indicates time is up (e.g., bar empty, text 0s). The screen progresses to the next question after a brief delay. Your score does not increase for this question.</w:t>
            </w:r>
          </w:p>
        </w:tc>
        <w:tc>
          <w:tcPr>
            <w:tcW w:w="1901" w:type="dxa"/>
          </w:tcPr>
          <w:p w14:paraId="4D0D62B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UI indicates time is up (e.g., bar empty, text 0s). The screen progresses to the next question after a brief delay. Your score does not increase for this question.</w:t>
            </w:r>
          </w:p>
        </w:tc>
        <w:tc>
          <w:tcPr>
            <w:tcW w:w="757" w:type="dxa"/>
          </w:tcPr>
          <w:p w14:paraId="15908B4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22103376" w14:textId="77777777" w:rsidTr="00EA41A5">
        <w:tc>
          <w:tcPr>
            <w:tcW w:w="515" w:type="dxa"/>
          </w:tcPr>
          <w:p w14:paraId="472FBD5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102</w:t>
            </w:r>
          </w:p>
        </w:tc>
        <w:tc>
          <w:tcPr>
            <w:tcW w:w="1694" w:type="dxa"/>
          </w:tcPr>
          <w:p w14:paraId="0D80171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Completing the Battle (answering all 5 questions) on Brain Battle</w:t>
            </w:r>
          </w:p>
        </w:tc>
        <w:tc>
          <w:tcPr>
            <w:tcW w:w="2582" w:type="dxa"/>
          </w:tcPr>
          <w:p w14:paraId="060193D6"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Proceed through the Brain Battle, answering all 5 questions or letting the timer expire.</w:t>
            </w:r>
          </w:p>
        </w:tc>
        <w:tc>
          <w:tcPr>
            <w:tcW w:w="1901" w:type="dxa"/>
          </w:tcPr>
          <w:p w14:paraId="0591361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After the 5th question, the Brain Battle screen transitions to the Battle Result modal (Image 18).</w:t>
            </w:r>
          </w:p>
        </w:tc>
        <w:tc>
          <w:tcPr>
            <w:tcW w:w="1901" w:type="dxa"/>
          </w:tcPr>
          <w:p w14:paraId="2ED5A0F2"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After the 5th question, the Brain Battle screen transitions to the Battle Result modal (Image 18).</w:t>
            </w:r>
          </w:p>
        </w:tc>
        <w:tc>
          <w:tcPr>
            <w:tcW w:w="757" w:type="dxa"/>
          </w:tcPr>
          <w:p w14:paraId="548C366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71E17A9D" w14:textId="77777777" w:rsidTr="00EA41A5">
        <w:tc>
          <w:tcPr>
            <w:tcW w:w="515" w:type="dxa"/>
          </w:tcPr>
          <w:p w14:paraId="6292FD1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103</w:t>
            </w:r>
          </w:p>
        </w:tc>
        <w:tc>
          <w:tcPr>
            <w:tcW w:w="1694" w:type="dxa"/>
          </w:tcPr>
          <w:p w14:paraId="3C05848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back button during Battle on Brain Battle</w:t>
            </w:r>
          </w:p>
        </w:tc>
        <w:tc>
          <w:tcPr>
            <w:tcW w:w="2582" w:type="dxa"/>
          </w:tcPr>
          <w:p w14:paraId="3AB8EE1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Brain Battle screen, click the "&lt;" back button.</w:t>
            </w:r>
          </w:p>
        </w:tc>
        <w:tc>
          <w:tcPr>
            <w:tcW w:w="1901" w:type="dxa"/>
          </w:tcPr>
          <w:p w14:paraId="63933FD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 xml:space="preserve">A confirmation dialog (e.g., "Are you sure you want to leave? Your progress will be lost.") is displayed. (Common pattern for </w:t>
            </w:r>
            <w:r w:rsidRPr="00E20CBD">
              <w:rPr>
                <w:rFonts w:ascii="Times New Roman" w:hAnsi="Times New Roman" w:cs="Times New Roman"/>
              </w:rPr>
              <w:lastRenderedPageBreak/>
              <w:t>ongoing activities).</w:t>
            </w:r>
          </w:p>
        </w:tc>
        <w:tc>
          <w:tcPr>
            <w:tcW w:w="1901" w:type="dxa"/>
          </w:tcPr>
          <w:p w14:paraId="230550F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lastRenderedPageBreak/>
              <w:t xml:space="preserve">A confirmation dialog (e.g., "Are you sure you want to leave? Your progress will be lost.") is displayed. (Common pattern for </w:t>
            </w:r>
            <w:r w:rsidRPr="00E20CBD">
              <w:rPr>
                <w:rFonts w:ascii="Times New Roman" w:hAnsi="Times New Roman" w:cs="Times New Roman"/>
              </w:rPr>
              <w:lastRenderedPageBreak/>
              <w:t>ongoing activities).</w:t>
            </w:r>
          </w:p>
        </w:tc>
        <w:tc>
          <w:tcPr>
            <w:tcW w:w="757" w:type="dxa"/>
          </w:tcPr>
          <w:p w14:paraId="1DFF9AC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lastRenderedPageBreak/>
              <w:t>Pass</w:t>
            </w:r>
          </w:p>
        </w:tc>
      </w:tr>
      <w:tr w:rsidR="008427D3" w:rsidRPr="00E20CBD" w14:paraId="5FD94E03" w14:textId="77777777" w:rsidTr="00EA41A5">
        <w:tc>
          <w:tcPr>
            <w:tcW w:w="515" w:type="dxa"/>
          </w:tcPr>
          <w:p w14:paraId="7229CD52"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104</w:t>
            </w:r>
          </w:p>
        </w:tc>
        <w:tc>
          <w:tcPr>
            <w:tcW w:w="1694" w:type="dxa"/>
          </w:tcPr>
          <w:p w14:paraId="48B6BF6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Confirming leaving Battle in dialog on Brain Battle</w:t>
            </w:r>
          </w:p>
        </w:tc>
        <w:tc>
          <w:tcPr>
            <w:tcW w:w="2582" w:type="dxa"/>
          </w:tcPr>
          <w:p w14:paraId="25D9623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If leaving dialog appears (FT_BrainBattle_103), click "Yes" or "Leave".</w:t>
            </w:r>
          </w:p>
        </w:tc>
        <w:tc>
          <w:tcPr>
            <w:tcW w:w="1901" w:type="dxa"/>
          </w:tcPr>
          <w:p w14:paraId="1F9A316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user is navigated back to the previous screen (e.g., Battle Lobby). The battle state is abandoned.</w:t>
            </w:r>
          </w:p>
        </w:tc>
        <w:tc>
          <w:tcPr>
            <w:tcW w:w="1901" w:type="dxa"/>
          </w:tcPr>
          <w:p w14:paraId="7966DAB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user is navigated back to the previous screen (e.g., Battle Lobby). The battle state is abandoned.</w:t>
            </w:r>
          </w:p>
        </w:tc>
        <w:tc>
          <w:tcPr>
            <w:tcW w:w="757" w:type="dxa"/>
          </w:tcPr>
          <w:p w14:paraId="79E1A08E"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2AD16996" w14:textId="77777777" w:rsidTr="00EA41A5">
        <w:tc>
          <w:tcPr>
            <w:tcW w:w="515" w:type="dxa"/>
          </w:tcPr>
          <w:p w14:paraId="2E92AE9E"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105</w:t>
            </w:r>
          </w:p>
        </w:tc>
        <w:tc>
          <w:tcPr>
            <w:tcW w:w="1694" w:type="dxa"/>
          </w:tcPr>
          <w:p w14:paraId="4C41C1F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Canceling leaving Battle in dialog on Brain Battle</w:t>
            </w:r>
          </w:p>
        </w:tc>
        <w:tc>
          <w:tcPr>
            <w:tcW w:w="2582" w:type="dxa"/>
          </w:tcPr>
          <w:p w14:paraId="11BAB6B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If leaving dialog appears (FT_BrainBattle_103), click "No" or "Cancel".</w:t>
            </w:r>
          </w:p>
        </w:tc>
        <w:tc>
          <w:tcPr>
            <w:tcW w:w="1901" w:type="dxa"/>
          </w:tcPr>
          <w:p w14:paraId="42FF39E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dialog is dismissed. User remains on the Brain Battle screen.</w:t>
            </w:r>
          </w:p>
        </w:tc>
        <w:tc>
          <w:tcPr>
            <w:tcW w:w="1901" w:type="dxa"/>
          </w:tcPr>
          <w:p w14:paraId="545C529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dialog is dismissed. User remains on the Brain Battle screen.</w:t>
            </w:r>
          </w:p>
        </w:tc>
        <w:tc>
          <w:tcPr>
            <w:tcW w:w="757" w:type="dxa"/>
          </w:tcPr>
          <w:p w14:paraId="74D858BE"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5574EAD0" w14:textId="77777777" w:rsidTr="00EA41A5">
        <w:tc>
          <w:tcPr>
            <w:tcW w:w="515" w:type="dxa"/>
          </w:tcPr>
          <w:p w14:paraId="3ECC5D02"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106</w:t>
            </w:r>
          </w:p>
        </w:tc>
        <w:tc>
          <w:tcPr>
            <w:tcW w:w="1694" w:type="dxa"/>
          </w:tcPr>
          <w:p w14:paraId="4118F47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Verifying Battle Result modal content</w:t>
            </w:r>
          </w:p>
        </w:tc>
        <w:tc>
          <w:tcPr>
            <w:tcW w:w="2582" w:type="dxa"/>
          </w:tcPr>
          <w:p w14:paraId="756636F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Complete a battle (FT_BrainBattle_102).</w:t>
            </w:r>
          </w:p>
        </w:tc>
        <w:tc>
          <w:tcPr>
            <w:tcW w:w="1901" w:type="dxa"/>
          </w:tcPr>
          <w:p w14:paraId="6D56959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Modal displays title "Battle Result", a result trophy icon, a win/loss/draw status ("You Lost!"). It shows "Your Score" and "Opponent Score" with numerical values. A "Done" button is present.</w:t>
            </w:r>
          </w:p>
        </w:tc>
        <w:tc>
          <w:tcPr>
            <w:tcW w:w="1901" w:type="dxa"/>
          </w:tcPr>
          <w:p w14:paraId="2DB68EC3"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Modal displays title "Battle Result", a result trophy icon, a win/loss/draw status ("You Lost!"). It shows "Your Score" and "Opponent Score" with numerical values. A "Done" button is present.</w:t>
            </w:r>
          </w:p>
        </w:tc>
        <w:tc>
          <w:tcPr>
            <w:tcW w:w="757" w:type="dxa"/>
          </w:tcPr>
          <w:p w14:paraId="4F8FA9E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42F57751" w14:textId="77777777" w:rsidTr="00EA41A5">
        <w:tc>
          <w:tcPr>
            <w:tcW w:w="515" w:type="dxa"/>
          </w:tcPr>
          <w:p w14:paraId="016111B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107</w:t>
            </w:r>
          </w:p>
        </w:tc>
        <w:tc>
          <w:tcPr>
            <w:tcW w:w="1694" w:type="dxa"/>
          </w:tcPr>
          <w:p w14:paraId="03F27A3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"Done" button in Battle Result modal</w:t>
            </w:r>
          </w:p>
        </w:tc>
        <w:tc>
          <w:tcPr>
            <w:tcW w:w="2582" w:type="dxa"/>
          </w:tcPr>
          <w:p w14:paraId="08487CA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Battle Result modal, click "Done".</w:t>
            </w:r>
          </w:p>
        </w:tc>
        <w:tc>
          <w:tcPr>
            <w:tcW w:w="1901" w:type="dxa"/>
          </w:tcPr>
          <w:p w14:paraId="5FE3201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Modal is dismissed. User is navigated to the Quiz Report Card screen (Image 19).</w:t>
            </w:r>
          </w:p>
        </w:tc>
        <w:tc>
          <w:tcPr>
            <w:tcW w:w="1901" w:type="dxa"/>
          </w:tcPr>
          <w:p w14:paraId="2752F1D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Modal is dismissed. User is navigated to the Quiz Report Card screen (Image 19).</w:t>
            </w:r>
          </w:p>
        </w:tc>
        <w:tc>
          <w:tcPr>
            <w:tcW w:w="757" w:type="dxa"/>
          </w:tcPr>
          <w:p w14:paraId="3415CA0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0DE0538E" w14:textId="77777777" w:rsidTr="00EA41A5">
        <w:tc>
          <w:tcPr>
            <w:tcW w:w="515" w:type="dxa"/>
          </w:tcPr>
          <w:p w14:paraId="5DEF3E6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108</w:t>
            </w:r>
          </w:p>
        </w:tc>
        <w:tc>
          <w:tcPr>
            <w:tcW w:w="1694" w:type="dxa"/>
          </w:tcPr>
          <w:p w14:paraId="3E3A0FC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Verifying Report Card header and summary section</w:t>
            </w:r>
          </w:p>
        </w:tc>
        <w:tc>
          <w:tcPr>
            <w:tcW w:w="2582" w:type="dxa"/>
          </w:tcPr>
          <w:p w14:paraId="547BD94C"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Navigate to Quiz Report Card (FT_BattleResult_107 or FT_BattleLobby_74).</w:t>
            </w:r>
          </w:p>
        </w:tc>
        <w:tc>
          <w:tcPr>
            <w:tcW w:w="1901" w:type="dxa"/>
          </w:tcPr>
          <w:p w14:paraId="2E4C258E"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 xml:space="preserve">Screen displays header ("Quiz Report Card", back button, download, share icons). A summary section shows result status (Victory/Loss), completion date/time, Your </w:t>
            </w:r>
            <w:r w:rsidRPr="00E20CBD">
              <w:rPr>
                <w:rFonts w:ascii="Times New Roman" w:hAnsi="Times New Roman" w:cs="Times New Roman"/>
              </w:rPr>
              <w:lastRenderedPageBreak/>
              <w:t>Score, Opponent Score, and Time Taken (dummy data).</w:t>
            </w:r>
          </w:p>
        </w:tc>
        <w:tc>
          <w:tcPr>
            <w:tcW w:w="1901" w:type="dxa"/>
          </w:tcPr>
          <w:p w14:paraId="3A49967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lastRenderedPageBreak/>
              <w:t xml:space="preserve">Screen displays header ("Quiz Report Card", back button, download, share icons). A summary section shows result status (Victory/Loss), completion date/time, Your </w:t>
            </w:r>
            <w:r w:rsidRPr="00E20CBD">
              <w:rPr>
                <w:rFonts w:ascii="Times New Roman" w:hAnsi="Times New Roman" w:cs="Times New Roman"/>
              </w:rPr>
              <w:lastRenderedPageBreak/>
              <w:t>Score, Opponent Score, and Time Taken (dummy data).</w:t>
            </w:r>
          </w:p>
        </w:tc>
        <w:tc>
          <w:tcPr>
            <w:tcW w:w="757" w:type="dxa"/>
          </w:tcPr>
          <w:p w14:paraId="341E6A4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lastRenderedPageBreak/>
              <w:t>Pass</w:t>
            </w:r>
          </w:p>
        </w:tc>
      </w:tr>
      <w:tr w:rsidR="008427D3" w:rsidRPr="00E20CBD" w14:paraId="4EB4D524" w14:textId="77777777" w:rsidTr="00EA41A5">
        <w:tc>
          <w:tcPr>
            <w:tcW w:w="515" w:type="dxa"/>
          </w:tcPr>
          <w:p w14:paraId="71F22AA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109</w:t>
            </w:r>
          </w:p>
        </w:tc>
        <w:tc>
          <w:tcPr>
            <w:tcW w:w="1694" w:type="dxa"/>
          </w:tcPr>
          <w:p w14:paraId="725C229C"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Verifying Performance Summary section on Report Card</w:t>
            </w:r>
          </w:p>
        </w:tc>
        <w:tc>
          <w:tcPr>
            <w:tcW w:w="2582" w:type="dxa"/>
          </w:tcPr>
          <w:p w14:paraId="53A8ACF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Report Card, observe Performance Summary section.</w:t>
            </w:r>
          </w:p>
        </w:tc>
        <w:tc>
          <w:tcPr>
            <w:tcW w:w="1901" w:type="dxa"/>
          </w:tcPr>
          <w:p w14:paraId="08FF4D2E"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Section displays "Accuracy" (%), "Correct" (count), and "Avg Time" (seconds) (dummy data).</w:t>
            </w:r>
          </w:p>
        </w:tc>
        <w:tc>
          <w:tcPr>
            <w:tcW w:w="1901" w:type="dxa"/>
          </w:tcPr>
          <w:p w14:paraId="454096F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Section displays "Accuracy" (%), "Correct" (count), and "Avg Time" (seconds) (dummy data).</w:t>
            </w:r>
          </w:p>
        </w:tc>
        <w:tc>
          <w:tcPr>
            <w:tcW w:w="757" w:type="dxa"/>
          </w:tcPr>
          <w:p w14:paraId="59EC0626"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6F0639B8" w14:textId="77777777" w:rsidTr="00EA41A5">
        <w:tc>
          <w:tcPr>
            <w:tcW w:w="515" w:type="dxa"/>
          </w:tcPr>
          <w:p w14:paraId="0A61B12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110</w:t>
            </w:r>
          </w:p>
        </w:tc>
        <w:tc>
          <w:tcPr>
            <w:tcW w:w="1694" w:type="dxa"/>
          </w:tcPr>
          <w:p w14:paraId="60D5EE4C"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Verifying Question Analysis section layout on Report Card</w:t>
            </w:r>
          </w:p>
        </w:tc>
        <w:tc>
          <w:tcPr>
            <w:tcW w:w="2582" w:type="dxa"/>
          </w:tcPr>
          <w:p w14:paraId="0A23BE3E"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Report Card, observe Question Analysis section.</w:t>
            </w:r>
          </w:p>
        </w:tc>
        <w:tc>
          <w:tcPr>
            <w:tcW w:w="1901" w:type="dxa"/>
          </w:tcPr>
          <w:p w14:paraId="184601D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Section is titled "Question Analysis" and shows a list of questions. Each item has a number, question text, "Your Answer", "Correct Answer", and difficulty.</w:t>
            </w:r>
          </w:p>
        </w:tc>
        <w:tc>
          <w:tcPr>
            <w:tcW w:w="1901" w:type="dxa"/>
          </w:tcPr>
          <w:p w14:paraId="50C0E96C"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Section is titled "Question Analysis" and shows a list of questions. Each item has a number, question text, "Your Answer", "Correct Answer", and difficulty.</w:t>
            </w:r>
          </w:p>
        </w:tc>
        <w:tc>
          <w:tcPr>
            <w:tcW w:w="757" w:type="dxa"/>
          </w:tcPr>
          <w:p w14:paraId="13C7B20C"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47225F8C" w14:textId="77777777" w:rsidTr="00EA41A5">
        <w:tc>
          <w:tcPr>
            <w:tcW w:w="515" w:type="dxa"/>
          </w:tcPr>
          <w:p w14:paraId="5CE12CF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111</w:t>
            </w:r>
          </w:p>
        </w:tc>
        <w:tc>
          <w:tcPr>
            <w:tcW w:w="1694" w:type="dxa"/>
          </w:tcPr>
          <w:p w14:paraId="458814DE"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Verifying Question Analysis item (Incorrect answer) on Report Card</w:t>
            </w:r>
          </w:p>
        </w:tc>
        <w:tc>
          <w:tcPr>
            <w:tcW w:w="2582" w:type="dxa"/>
          </w:tcPr>
          <w:p w14:paraId="10956783"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Report Card, find an item for an incorrectly answered question (e.g., Question 1 in Image 19).</w:t>
            </w:r>
          </w:p>
        </w:tc>
        <w:tc>
          <w:tcPr>
            <w:tcW w:w="1901" w:type="dxa"/>
          </w:tcPr>
          <w:p w14:paraId="4EB0BE6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question text, "Your Answer" (e.g., "Berlin"), and "Correct Answer" (e.g., "Paris") are displayed. An 'X' icon or red indicator is shown next to the question. Difficulty is shown.</w:t>
            </w:r>
          </w:p>
        </w:tc>
        <w:tc>
          <w:tcPr>
            <w:tcW w:w="1901" w:type="dxa"/>
          </w:tcPr>
          <w:p w14:paraId="6D85E0B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question text, "Your Answer" (e.g., "Berlin"), and "Correct Answer" (e.g., "Paris") are displayed. An 'X' icon or red indicator is shown next to the question. Difficulty is shown.</w:t>
            </w:r>
          </w:p>
        </w:tc>
        <w:tc>
          <w:tcPr>
            <w:tcW w:w="757" w:type="dxa"/>
          </w:tcPr>
          <w:p w14:paraId="4409CDA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07303B9A" w14:textId="77777777" w:rsidTr="00EA41A5">
        <w:tc>
          <w:tcPr>
            <w:tcW w:w="515" w:type="dxa"/>
          </w:tcPr>
          <w:p w14:paraId="0CB8515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112</w:t>
            </w:r>
          </w:p>
        </w:tc>
        <w:tc>
          <w:tcPr>
            <w:tcW w:w="1694" w:type="dxa"/>
          </w:tcPr>
          <w:p w14:paraId="1614EAB2"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Verifying Question Analysis item (Correct answer) on Report Card</w:t>
            </w:r>
          </w:p>
        </w:tc>
        <w:tc>
          <w:tcPr>
            <w:tcW w:w="2582" w:type="dxa"/>
          </w:tcPr>
          <w:p w14:paraId="3B7C66B6"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Report Card, find an item for a correctly answered question (if dummy data includes one).</w:t>
            </w:r>
          </w:p>
        </w:tc>
        <w:tc>
          <w:tcPr>
            <w:tcW w:w="1901" w:type="dxa"/>
          </w:tcPr>
          <w:p w14:paraId="2E7D28D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 xml:space="preserve">The question text, "Your Answer", and "Correct Answer" are displayed (they should be the same). A checkmark icon </w:t>
            </w:r>
            <w:r w:rsidRPr="00E20CBD">
              <w:rPr>
                <w:rFonts w:ascii="Times New Roman" w:hAnsi="Times New Roman" w:cs="Times New Roman"/>
              </w:rPr>
              <w:lastRenderedPageBreak/>
              <w:t>or green indicator is shown. Difficulty is shown.</w:t>
            </w:r>
          </w:p>
        </w:tc>
        <w:tc>
          <w:tcPr>
            <w:tcW w:w="1901" w:type="dxa"/>
          </w:tcPr>
          <w:p w14:paraId="12956A7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lastRenderedPageBreak/>
              <w:t xml:space="preserve">The question text, "Your Answer", and "Correct Answer" are displayed (they should be the same). A checkmark icon </w:t>
            </w:r>
            <w:r w:rsidRPr="00E20CBD">
              <w:rPr>
                <w:rFonts w:ascii="Times New Roman" w:hAnsi="Times New Roman" w:cs="Times New Roman"/>
              </w:rPr>
              <w:lastRenderedPageBreak/>
              <w:t>or green indicator is shown. Difficulty is shown.</w:t>
            </w:r>
          </w:p>
        </w:tc>
        <w:tc>
          <w:tcPr>
            <w:tcW w:w="757" w:type="dxa"/>
          </w:tcPr>
          <w:p w14:paraId="092262A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lastRenderedPageBreak/>
              <w:t>Pass</w:t>
            </w:r>
          </w:p>
        </w:tc>
      </w:tr>
      <w:tr w:rsidR="008427D3" w:rsidRPr="00E20CBD" w14:paraId="436F0F0F" w14:textId="77777777" w:rsidTr="00EA41A5">
        <w:tc>
          <w:tcPr>
            <w:tcW w:w="515" w:type="dxa"/>
          </w:tcPr>
          <w:p w14:paraId="606B31A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113</w:t>
            </w:r>
          </w:p>
        </w:tc>
        <w:tc>
          <w:tcPr>
            <w:tcW w:w="1694" w:type="dxa"/>
          </w:tcPr>
          <w:p w14:paraId="0B5BA73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Verifying Performance Metrics section on Report Card</w:t>
            </w:r>
          </w:p>
        </w:tc>
        <w:tc>
          <w:tcPr>
            <w:tcW w:w="2582" w:type="dxa"/>
          </w:tcPr>
          <w:p w14:paraId="56298AA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Report Card, scroll to Performance Metrics section (Image 20).</w:t>
            </w:r>
          </w:p>
        </w:tc>
        <w:tc>
          <w:tcPr>
            <w:tcW w:w="1901" w:type="dxa"/>
          </w:tcPr>
          <w:p w14:paraId="12B99EBC"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Section titled "Performance Metrics". Bar graphs for Accuracy, Speed, and Score are displayed with dummy percentages/values and change indicators.</w:t>
            </w:r>
          </w:p>
        </w:tc>
        <w:tc>
          <w:tcPr>
            <w:tcW w:w="1901" w:type="dxa"/>
          </w:tcPr>
          <w:p w14:paraId="760B594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Section titled "Performance Metrics". Bar graphs for Accuracy, Speed, and Score are displayed with dummy percentages/values and change indicators.</w:t>
            </w:r>
          </w:p>
        </w:tc>
        <w:tc>
          <w:tcPr>
            <w:tcW w:w="757" w:type="dxa"/>
          </w:tcPr>
          <w:p w14:paraId="2C6BECF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6E6FBB8C" w14:textId="77777777" w:rsidTr="00EA41A5">
        <w:tc>
          <w:tcPr>
            <w:tcW w:w="515" w:type="dxa"/>
          </w:tcPr>
          <w:p w14:paraId="16A17CEE"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114</w:t>
            </w:r>
          </w:p>
        </w:tc>
        <w:tc>
          <w:tcPr>
            <w:tcW w:w="1694" w:type="dxa"/>
          </w:tcPr>
          <w:p w14:paraId="4C427F1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Verifying Comparison with Past Quizzes section on Report Card</w:t>
            </w:r>
          </w:p>
        </w:tc>
        <w:tc>
          <w:tcPr>
            <w:tcW w:w="2582" w:type="dxa"/>
          </w:tcPr>
          <w:p w14:paraId="2E11896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Report Card, scroll to Comparison with Past Quizzes section (Image 20).</w:t>
            </w:r>
          </w:p>
        </w:tc>
        <w:tc>
          <w:tcPr>
            <w:tcW w:w="1901" w:type="dxa"/>
          </w:tcPr>
          <w:p w14:paraId="71D08F7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Section titled "Comparison with Past Quizzes". A chart (bar graph) compares current vs past quizzes (dummy data). A table below shows quiz details (Date, Score, Accuracy, Time/Q) for current and past quizzes (dummy data).</w:t>
            </w:r>
          </w:p>
        </w:tc>
        <w:tc>
          <w:tcPr>
            <w:tcW w:w="1901" w:type="dxa"/>
          </w:tcPr>
          <w:p w14:paraId="691D267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Section titled "Comparison with Past Quizzes". A chart (bar graph) compares current vs past quizzes (dummy data). A table below shows quiz details (Date, Score, Accuracy, Time/Q) for current and past quizzes (dummy data).</w:t>
            </w:r>
          </w:p>
        </w:tc>
        <w:tc>
          <w:tcPr>
            <w:tcW w:w="757" w:type="dxa"/>
          </w:tcPr>
          <w:p w14:paraId="1E5999D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02DA9205" w14:textId="77777777" w:rsidTr="00EA41A5">
        <w:tc>
          <w:tcPr>
            <w:tcW w:w="515" w:type="dxa"/>
          </w:tcPr>
          <w:p w14:paraId="4F7AE00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115</w:t>
            </w:r>
          </w:p>
        </w:tc>
        <w:tc>
          <w:tcPr>
            <w:tcW w:w="1694" w:type="dxa"/>
          </w:tcPr>
          <w:p w14:paraId="37F10AE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back button on Report Card</w:t>
            </w:r>
          </w:p>
        </w:tc>
        <w:tc>
          <w:tcPr>
            <w:tcW w:w="2582" w:type="dxa"/>
          </w:tcPr>
          <w:p w14:paraId="353B95F6"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Report Card, click "&lt;".</w:t>
            </w:r>
          </w:p>
        </w:tc>
        <w:tc>
          <w:tcPr>
            <w:tcW w:w="1901" w:type="dxa"/>
          </w:tcPr>
          <w:p w14:paraId="49F4BCA2"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back to the screen from which the report card was accessed (likely Battle Lobby or Home).</w:t>
            </w:r>
          </w:p>
        </w:tc>
        <w:tc>
          <w:tcPr>
            <w:tcW w:w="1901" w:type="dxa"/>
          </w:tcPr>
          <w:p w14:paraId="4CF56A8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back to the screen from which the report card was accessed (likely Battle Lobby or Home).</w:t>
            </w:r>
          </w:p>
        </w:tc>
        <w:tc>
          <w:tcPr>
            <w:tcW w:w="757" w:type="dxa"/>
          </w:tcPr>
          <w:p w14:paraId="7E0437B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651B057C" w14:textId="77777777" w:rsidTr="00EA41A5">
        <w:tc>
          <w:tcPr>
            <w:tcW w:w="515" w:type="dxa"/>
          </w:tcPr>
          <w:p w14:paraId="16208D2E"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116</w:t>
            </w:r>
          </w:p>
        </w:tc>
        <w:tc>
          <w:tcPr>
            <w:tcW w:w="1694" w:type="dxa"/>
          </w:tcPr>
          <w:p w14:paraId="79D4DC8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Download icon on Report Card</w:t>
            </w:r>
          </w:p>
        </w:tc>
        <w:tc>
          <w:tcPr>
            <w:tcW w:w="2582" w:type="dxa"/>
          </w:tcPr>
          <w:p w14:paraId="761C139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Report Card, click the download icon in the header.</w:t>
            </w:r>
          </w:p>
        </w:tc>
        <w:tc>
          <w:tcPr>
            <w:tcW w:w="1901" w:type="dxa"/>
          </w:tcPr>
          <w:p w14:paraId="2E28295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 xml:space="preserve">A placeholder action related to downloading the report occurs (e.g., a toast, a modal, or </w:t>
            </w:r>
            <w:r w:rsidRPr="00E20CBD">
              <w:rPr>
                <w:rFonts w:ascii="Times New Roman" w:hAnsi="Times New Roman" w:cs="Times New Roman"/>
              </w:rPr>
              <w:lastRenderedPageBreak/>
              <w:t>initiating download - dummy logic).</w:t>
            </w:r>
          </w:p>
        </w:tc>
        <w:tc>
          <w:tcPr>
            <w:tcW w:w="1901" w:type="dxa"/>
          </w:tcPr>
          <w:p w14:paraId="55C71CA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lastRenderedPageBreak/>
              <w:t xml:space="preserve">A placeholder action related to downloading the report occurs (e.g., a toast, a modal, or </w:t>
            </w:r>
            <w:r w:rsidRPr="00E20CBD">
              <w:rPr>
                <w:rFonts w:ascii="Times New Roman" w:hAnsi="Times New Roman" w:cs="Times New Roman"/>
              </w:rPr>
              <w:lastRenderedPageBreak/>
              <w:t>initiating download - dummy logic).</w:t>
            </w:r>
          </w:p>
        </w:tc>
        <w:tc>
          <w:tcPr>
            <w:tcW w:w="757" w:type="dxa"/>
          </w:tcPr>
          <w:p w14:paraId="52A37DB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lastRenderedPageBreak/>
              <w:t>Pass</w:t>
            </w:r>
          </w:p>
        </w:tc>
      </w:tr>
      <w:tr w:rsidR="008427D3" w:rsidRPr="00E20CBD" w14:paraId="5CA5AAB3" w14:textId="77777777" w:rsidTr="00EA41A5">
        <w:tc>
          <w:tcPr>
            <w:tcW w:w="515" w:type="dxa"/>
          </w:tcPr>
          <w:p w14:paraId="58AE59BC"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117</w:t>
            </w:r>
          </w:p>
        </w:tc>
        <w:tc>
          <w:tcPr>
            <w:tcW w:w="1694" w:type="dxa"/>
          </w:tcPr>
          <w:p w14:paraId="33B56C8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Share icon on Report Card</w:t>
            </w:r>
          </w:p>
        </w:tc>
        <w:tc>
          <w:tcPr>
            <w:tcW w:w="2582" w:type="dxa"/>
          </w:tcPr>
          <w:p w14:paraId="52110162"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Report Card, click the share icon in the header.</w:t>
            </w:r>
          </w:p>
        </w:tc>
        <w:tc>
          <w:tcPr>
            <w:tcW w:w="1901" w:type="dxa"/>
          </w:tcPr>
          <w:p w14:paraId="716EE8FC"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A system-level share sheet or placeholder appears to share the report (dummy logic).</w:t>
            </w:r>
          </w:p>
        </w:tc>
        <w:tc>
          <w:tcPr>
            <w:tcW w:w="1901" w:type="dxa"/>
          </w:tcPr>
          <w:p w14:paraId="46ED0A53"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A system-level share sheet or placeholder appears to share the report (dummy logic).</w:t>
            </w:r>
          </w:p>
        </w:tc>
        <w:tc>
          <w:tcPr>
            <w:tcW w:w="757" w:type="dxa"/>
          </w:tcPr>
          <w:p w14:paraId="0EB1F8E2"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5353B82C" w14:textId="77777777" w:rsidTr="00EA41A5">
        <w:tc>
          <w:tcPr>
            <w:tcW w:w="515" w:type="dxa"/>
          </w:tcPr>
          <w:p w14:paraId="5A92827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118</w:t>
            </w:r>
          </w:p>
        </w:tc>
        <w:tc>
          <w:tcPr>
            <w:tcW w:w="1694" w:type="dxa"/>
          </w:tcPr>
          <w:p w14:paraId="41A52A7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Navigating to Learn subject selection</w:t>
            </w:r>
          </w:p>
        </w:tc>
        <w:tc>
          <w:tcPr>
            <w:tcW w:w="2582" w:type="dxa"/>
          </w:tcPr>
          <w:p w14:paraId="7859DE8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Tap "Learn" in bottom nav (FT_BottomNav_58).</w:t>
            </w:r>
          </w:p>
        </w:tc>
        <w:tc>
          <w:tcPr>
            <w:tcW w:w="1901" w:type="dxa"/>
          </w:tcPr>
          <w:p w14:paraId="2ABAEB1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a Select Subject screen (similar to Image 12), titled "Select Subject", listing subjects with icons.</w:t>
            </w:r>
          </w:p>
        </w:tc>
        <w:tc>
          <w:tcPr>
            <w:tcW w:w="1901" w:type="dxa"/>
          </w:tcPr>
          <w:p w14:paraId="5FD88EC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a Select Subject screen (similar to Image 12), titled "Select Subject", listing subjects with icons.</w:t>
            </w:r>
          </w:p>
        </w:tc>
        <w:tc>
          <w:tcPr>
            <w:tcW w:w="757" w:type="dxa"/>
          </w:tcPr>
          <w:p w14:paraId="11E9D9C3"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52C50952" w14:textId="77777777" w:rsidTr="00EA41A5">
        <w:tc>
          <w:tcPr>
            <w:tcW w:w="515" w:type="dxa"/>
          </w:tcPr>
          <w:p w14:paraId="4DCD61E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119</w:t>
            </w:r>
          </w:p>
        </w:tc>
        <w:tc>
          <w:tcPr>
            <w:tcW w:w="1694" w:type="dxa"/>
          </w:tcPr>
          <w:p w14:paraId="5B30ABC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a subject on Learn selection screen</w:t>
            </w:r>
          </w:p>
        </w:tc>
        <w:tc>
          <w:tcPr>
            <w:tcW w:w="2582" w:type="dxa"/>
          </w:tcPr>
          <w:p w14:paraId="753C117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Learn subject selection, click "Physics".</w:t>
            </w:r>
          </w:p>
        </w:tc>
        <w:tc>
          <w:tcPr>
            <w:tcW w:w="1901" w:type="dxa"/>
          </w:tcPr>
          <w:p w14:paraId="1C7615D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a Physics-specific learning screen (e.g., chapter list, learning materials, quiz list) (even if dummy). Context (subject: Physics) passed.</w:t>
            </w:r>
          </w:p>
        </w:tc>
        <w:tc>
          <w:tcPr>
            <w:tcW w:w="1901" w:type="dxa"/>
          </w:tcPr>
          <w:p w14:paraId="792F867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a Physics-specific learning screen (e.g., chapter list, learning materials, quiz list) (even if dummy). Context (subject: Physics) passed.</w:t>
            </w:r>
          </w:p>
        </w:tc>
        <w:tc>
          <w:tcPr>
            <w:tcW w:w="757" w:type="dxa"/>
          </w:tcPr>
          <w:p w14:paraId="2F47062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62BE31AF" w14:textId="77777777" w:rsidTr="00EA41A5">
        <w:tc>
          <w:tcPr>
            <w:tcW w:w="515" w:type="dxa"/>
          </w:tcPr>
          <w:p w14:paraId="6C037D3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120</w:t>
            </w:r>
          </w:p>
        </w:tc>
        <w:tc>
          <w:tcPr>
            <w:tcW w:w="1694" w:type="dxa"/>
          </w:tcPr>
          <w:p w14:paraId="5CE8369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back button on Learn subject selection</w:t>
            </w:r>
          </w:p>
        </w:tc>
        <w:tc>
          <w:tcPr>
            <w:tcW w:w="2582" w:type="dxa"/>
          </w:tcPr>
          <w:p w14:paraId="5383504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Learn subject selection, click "&lt;".</w:t>
            </w:r>
          </w:p>
        </w:tc>
        <w:tc>
          <w:tcPr>
            <w:tcW w:w="1901" w:type="dxa"/>
          </w:tcPr>
          <w:p w14:paraId="6FAC166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back to the Home screen.</w:t>
            </w:r>
          </w:p>
        </w:tc>
        <w:tc>
          <w:tcPr>
            <w:tcW w:w="1901" w:type="dxa"/>
          </w:tcPr>
          <w:p w14:paraId="37E3458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back to the Home screen.</w:t>
            </w:r>
          </w:p>
        </w:tc>
        <w:tc>
          <w:tcPr>
            <w:tcW w:w="757" w:type="dxa"/>
          </w:tcPr>
          <w:p w14:paraId="24EE3D9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750B9249" w14:textId="77777777" w:rsidTr="00EA41A5">
        <w:tc>
          <w:tcPr>
            <w:tcW w:w="515" w:type="dxa"/>
          </w:tcPr>
          <w:p w14:paraId="3584E04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121</w:t>
            </w:r>
          </w:p>
        </w:tc>
        <w:tc>
          <w:tcPr>
            <w:tcW w:w="1694" w:type="dxa"/>
          </w:tcPr>
          <w:p w14:paraId="459C547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Navigating to Flashcard subject selection</w:t>
            </w:r>
          </w:p>
        </w:tc>
        <w:tc>
          <w:tcPr>
            <w:tcW w:w="2582" w:type="dxa"/>
          </w:tcPr>
          <w:p w14:paraId="19602E52"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Tap "FlashCards" in Extras modal (FT_Extras_67).</w:t>
            </w:r>
          </w:p>
        </w:tc>
        <w:tc>
          <w:tcPr>
            <w:tcW w:w="1901" w:type="dxa"/>
          </w:tcPr>
          <w:p w14:paraId="19DDCD4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the Select Subject screen for Flashcards (Image 22), titled "Select Subject". List of subjects with icons and flashcard counts (dummy).</w:t>
            </w:r>
          </w:p>
        </w:tc>
        <w:tc>
          <w:tcPr>
            <w:tcW w:w="1901" w:type="dxa"/>
          </w:tcPr>
          <w:p w14:paraId="6D187C7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the Select Subject screen for Flashcards (Image 22), titled "Select Subject". List of subjects with icons and flashcard counts (dummy).</w:t>
            </w:r>
          </w:p>
        </w:tc>
        <w:tc>
          <w:tcPr>
            <w:tcW w:w="757" w:type="dxa"/>
          </w:tcPr>
          <w:p w14:paraId="5F6D0953"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17C7F291" w14:textId="77777777" w:rsidTr="00EA41A5">
        <w:tc>
          <w:tcPr>
            <w:tcW w:w="515" w:type="dxa"/>
          </w:tcPr>
          <w:p w14:paraId="57F7F24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122</w:t>
            </w:r>
          </w:p>
        </w:tc>
        <w:tc>
          <w:tcPr>
            <w:tcW w:w="1694" w:type="dxa"/>
          </w:tcPr>
          <w:p w14:paraId="5E158BA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 xml:space="preserve">Clicking a subject on Flashcard </w:t>
            </w:r>
            <w:r w:rsidRPr="00E20CBD">
              <w:rPr>
                <w:rFonts w:ascii="Times New Roman" w:hAnsi="Times New Roman" w:cs="Times New Roman"/>
              </w:rPr>
              <w:lastRenderedPageBreak/>
              <w:t>selection screen</w:t>
            </w:r>
          </w:p>
        </w:tc>
        <w:tc>
          <w:tcPr>
            <w:tcW w:w="2582" w:type="dxa"/>
          </w:tcPr>
          <w:p w14:paraId="7B9AFF3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lastRenderedPageBreak/>
              <w:t>On Flashcard selection (Image 22), click "English".</w:t>
            </w:r>
          </w:p>
        </w:tc>
        <w:tc>
          <w:tcPr>
            <w:tcW w:w="1901" w:type="dxa"/>
          </w:tcPr>
          <w:p w14:paraId="043E1616"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 xml:space="preserve">User is navigated to the Flashcards screen for </w:t>
            </w:r>
            <w:r w:rsidRPr="00E20CBD">
              <w:rPr>
                <w:rFonts w:ascii="Times New Roman" w:hAnsi="Times New Roman" w:cs="Times New Roman"/>
              </w:rPr>
              <w:lastRenderedPageBreak/>
              <w:t>English (even if dummy flashcards). Context (subject: English) passed.</w:t>
            </w:r>
          </w:p>
        </w:tc>
        <w:tc>
          <w:tcPr>
            <w:tcW w:w="1901" w:type="dxa"/>
          </w:tcPr>
          <w:p w14:paraId="5CE1FE8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lastRenderedPageBreak/>
              <w:t xml:space="preserve">User is navigated to the Flashcards screen for </w:t>
            </w:r>
            <w:r w:rsidRPr="00E20CBD">
              <w:rPr>
                <w:rFonts w:ascii="Times New Roman" w:hAnsi="Times New Roman" w:cs="Times New Roman"/>
              </w:rPr>
              <w:lastRenderedPageBreak/>
              <w:t>English (even if dummy flashcards). Context (subject: English) passed.</w:t>
            </w:r>
          </w:p>
        </w:tc>
        <w:tc>
          <w:tcPr>
            <w:tcW w:w="757" w:type="dxa"/>
          </w:tcPr>
          <w:p w14:paraId="64EDF47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lastRenderedPageBreak/>
              <w:t>Pass</w:t>
            </w:r>
          </w:p>
        </w:tc>
      </w:tr>
      <w:tr w:rsidR="008427D3" w:rsidRPr="00E20CBD" w14:paraId="69C45E4B" w14:textId="77777777" w:rsidTr="00EA41A5">
        <w:tc>
          <w:tcPr>
            <w:tcW w:w="515" w:type="dxa"/>
          </w:tcPr>
          <w:p w14:paraId="6CB151C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123</w:t>
            </w:r>
          </w:p>
        </w:tc>
        <w:tc>
          <w:tcPr>
            <w:tcW w:w="1694" w:type="dxa"/>
          </w:tcPr>
          <w:p w14:paraId="699B4CD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back button on Flashcard subject selection</w:t>
            </w:r>
          </w:p>
        </w:tc>
        <w:tc>
          <w:tcPr>
            <w:tcW w:w="2582" w:type="dxa"/>
          </w:tcPr>
          <w:p w14:paraId="05DF65DE"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Flashcard selection (Image 22), click "&lt;".</w:t>
            </w:r>
          </w:p>
        </w:tc>
        <w:tc>
          <w:tcPr>
            <w:tcW w:w="1901" w:type="dxa"/>
          </w:tcPr>
          <w:p w14:paraId="6653AAF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back to the screen from which the Flashcards screen was opened (likely Home or Battle Lobby if accessed via Home-&gt;Extras-&gt;Flashcards).</w:t>
            </w:r>
          </w:p>
        </w:tc>
        <w:tc>
          <w:tcPr>
            <w:tcW w:w="1901" w:type="dxa"/>
          </w:tcPr>
          <w:p w14:paraId="32D3DF1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back to the screen from which the Flashcards screen was opened (likely Home or Battle Lobby if accessed via Home-&gt;Extras-&gt;Flashcards).</w:t>
            </w:r>
          </w:p>
        </w:tc>
        <w:tc>
          <w:tcPr>
            <w:tcW w:w="757" w:type="dxa"/>
          </w:tcPr>
          <w:p w14:paraId="05214E4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5D80BA30" w14:textId="77777777" w:rsidTr="00EA41A5">
        <w:tc>
          <w:tcPr>
            <w:tcW w:w="515" w:type="dxa"/>
          </w:tcPr>
          <w:p w14:paraId="2D624A0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124</w:t>
            </w:r>
          </w:p>
        </w:tc>
        <w:tc>
          <w:tcPr>
            <w:tcW w:w="1694" w:type="dxa"/>
          </w:tcPr>
          <w:p w14:paraId="2EBF904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Navigating to My Classes screen</w:t>
            </w:r>
          </w:p>
        </w:tc>
        <w:tc>
          <w:tcPr>
            <w:tcW w:w="2582" w:type="dxa"/>
          </w:tcPr>
          <w:p w14:paraId="060F503C"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Tap "Class" in bottom nav (FT_BottomNav_59).</w:t>
            </w:r>
          </w:p>
        </w:tc>
        <w:tc>
          <w:tcPr>
            <w:tcW w:w="1901" w:type="dxa"/>
          </w:tcPr>
          <w:p w14:paraId="1485D01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the My Classes screen (Image 23), titled "My Classes". "Enrolled Classes" title and a list of class cards are displayed.</w:t>
            </w:r>
          </w:p>
        </w:tc>
        <w:tc>
          <w:tcPr>
            <w:tcW w:w="1901" w:type="dxa"/>
          </w:tcPr>
          <w:p w14:paraId="6C8D927E"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the My Classes screen (Image 23), titled "My Classes". "Enrolled Classes" title and a list of class cards are displayed.</w:t>
            </w:r>
          </w:p>
        </w:tc>
        <w:tc>
          <w:tcPr>
            <w:tcW w:w="757" w:type="dxa"/>
          </w:tcPr>
          <w:p w14:paraId="0E39E13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264B86C3" w14:textId="77777777" w:rsidTr="00EA41A5">
        <w:tc>
          <w:tcPr>
            <w:tcW w:w="515" w:type="dxa"/>
          </w:tcPr>
          <w:p w14:paraId="2E73B5C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125</w:t>
            </w:r>
          </w:p>
        </w:tc>
        <w:tc>
          <w:tcPr>
            <w:tcW w:w="1694" w:type="dxa"/>
          </w:tcPr>
          <w:p w14:paraId="2811742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Verifying My Classes list content on My Classes screen</w:t>
            </w:r>
          </w:p>
        </w:tc>
        <w:tc>
          <w:tcPr>
            <w:tcW w:w="2582" w:type="dxa"/>
          </w:tcPr>
          <w:p w14:paraId="40A2B6DE"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My Classes screen, observe the list of class cards.</w:t>
            </w:r>
          </w:p>
        </w:tc>
        <w:tc>
          <w:tcPr>
            <w:tcW w:w="1901" w:type="dxa"/>
          </w:tcPr>
          <w:p w14:paraId="3D4E384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Cards for Mathematics, Science, and English Literature are shown, each with dummy teacher, schedule, and progress (e.g., 5/12).</w:t>
            </w:r>
          </w:p>
        </w:tc>
        <w:tc>
          <w:tcPr>
            <w:tcW w:w="1901" w:type="dxa"/>
          </w:tcPr>
          <w:p w14:paraId="7CD26052"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Cards for Mathematics, Science, and English Literature are shown, each with dummy teacher, schedule, and progress (e.g., 5/12).</w:t>
            </w:r>
          </w:p>
        </w:tc>
        <w:tc>
          <w:tcPr>
            <w:tcW w:w="757" w:type="dxa"/>
          </w:tcPr>
          <w:p w14:paraId="2DC62A2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4230F5AF" w14:textId="77777777" w:rsidTr="00EA41A5">
        <w:tc>
          <w:tcPr>
            <w:tcW w:w="515" w:type="dxa"/>
          </w:tcPr>
          <w:p w14:paraId="3A7DBEF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126</w:t>
            </w:r>
          </w:p>
        </w:tc>
        <w:tc>
          <w:tcPr>
            <w:tcW w:w="1694" w:type="dxa"/>
          </w:tcPr>
          <w:p w14:paraId="051387DC"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a class card on My Classes screen</w:t>
            </w:r>
          </w:p>
        </w:tc>
        <w:tc>
          <w:tcPr>
            <w:tcW w:w="2582" w:type="dxa"/>
          </w:tcPr>
          <w:p w14:paraId="594FC80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My Classes screen, click the "Mathematics" class card.</w:t>
            </w:r>
          </w:p>
        </w:tc>
        <w:tc>
          <w:tcPr>
            <w:tcW w:w="1901" w:type="dxa"/>
          </w:tcPr>
          <w:p w14:paraId="64B8BA5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the Class Details screen for Mathematics (Image 24). Context (class: Mathematics) passed.</w:t>
            </w:r>
          </w:p>
        </w:tc>
        <w:tc>
          <w:tcPr>
            <w:tcW w:w="1901" w:type="dxa"/>
          </w:tcPr>
          <w:p w14:paraId="1DD1454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the Class Details screen for Mathematics (Image 24). Context (class: Mathematics) passed.</w:t>
            </w:r>
          </w:p>
        </w:tc>
        <w:tc>
          <w:tcPr>
            <w:tcW w:w="757" w:type="dxa"/>
          </w:tcPr>
          <w:p w14:paraId="005B1B3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5A25F5B0" w14:textId="77777777" w:rsidTr="00EA41A5">
        <w:tc>
          <w:tcPr>
            <w:tcW w:w="515" w:type="dxa"/>
          </w:tcPr>
          <w:p w14:paraId="6B4E2472"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lastRenderedPageBreak/>
              <w:t>127</w:t>
            </w:r>
          </w:p>
        </w:tc>
        <w:tc>
          <w:tcPr>
            <w:tcW w:w="1694" w:type="dxa"/>
          </w:tcPr>
          <w:p w14:paraId="2FD92AE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back button on My Classes screen</w:t>
            </w:r>
          </w:p>
        </w:tc>
        <w:tc>
          <w:tcPr>
            <w:tcW w:w="2582" w:type="dxa"/>
          </w:tcPr>
          <w:p w14:paraId="394F41D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My Classes screen, click "&lt;".</w:t>
            </w:r>
          </w:p>
        </w:tc>
        <w:tc>
          <w:tcPr>
            <w:tcW w:w="1901" w:type="dxa"/>
          </w:tcPr>
          <w:p w14:paraId="309EE812"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back to the Home screen.</w:t>
            </w:r>
          </w:p>
        </w:tc>
        <w:tc>
          <w:tcPr>
            <w:tcW w:w="1901" w:type="dxa"/>
          </w:tcPr>
          <w:p w14:paraId="5B39CF22"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back to the Home screen.</w:t>
            </w:r>
          </w:p>
        </w:tc>
        <w:tc>
          <w:tcPr>
            <w:tcW w:w="757" w:type="dxa"/>
          </w:tcPr>
          <w:p w14:paraId="53CC27F6"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49E68E21" w14:textId="77777777" w:rsidTr="00EA41A5">
        <w:tc>
          <w:tcPr>
            <w:tcW w:w="515" w:type="dxa"/>
          </w:tcPr>
          <w:p w14:paraId="7D4F3B4C"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128</w:t>
            </w:r>
          </w:p>
        </w:tc>
        <w:tc>
          <w:tcPr>
            <w:tcW w:w="1694" w:type="dxa"/>
          </w:tcPr>
          <w:p w14:paraId="63A2D50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Verifying Class Details screen layout and content</w:t>
            </w:r>
          </w:p>
        </w:tc>
        <w:tc>
          <w:tcPr>
            <w:tcW w:w="2582" w:type="dxa"/>
          </w:tcPr>
          <w:p w14:paraId="78D4836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Navigate to Class Details (FT_Classes_126).</w:t>
            </w:r>
          </w:p>
        </w:tc>
        <w:tc>
          <w:tcPr>
            <w:tcW w:w="1901" w:type="dxa"/>
          </w:tcPr>
          <w:p w14:paraId="0BC2EAC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Screen displays header ("Mathematics", back button), Teacher name ("Mr. Johnson"). "Details" section (Schedule, Students - dummy). "Progress" section (Assignments completion - dummy). "Actions" section with buttons "View Materials", "Assignments", "Forum", "Contact Teacher".</w:t>
            </w:r>
          </w:p>
        </w:tc>
        <w:tc>
          <w:tcPr>
            <w:tcW w:w="1901" w:type="dxa"/>
          </w:tcPr>
          <w:p w14:paraId="4FB5A9A3"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Screen displays header ("Mathematics", back button), Teacher name ("Mr. Johnson"). "Details" section (Schedule, Students - dummy). "Progress" section (Assignments completion - dummy). "Actions" section with buttons "View Materials", "Assignments", "Forum", "Contact Teacher".</w:t>
            </w:r>
          </w:p>
        </w:tc>
        <w:tc>
          <w:tcPr>
            <w:tcW w:w="757" w:type="dxa"/>
          </w:tcPr>
          <w:p w14:paraId="0739A7C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38AA9EC1" w14:textId="77777777" w:rsidTr="00EA41A5">
        <w:tc>
          <w:tcPr>
            <w:tcW w:w="515" w:type="dxa"/>
          </w:tcPr>
          <w:p w14:paraId="2CE7661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129</w:t>
            </w:r>
          </w:p>
        </w:tc>
        <w:tc>
          <w:tcPr>
            <w:tcW w:w="1694" w:type="dxa"/>
          </w:tcPr>
          <w:p w14:paraId="4444AC5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"View Materials" button on Class Details</w:t>
            </w:r>
          </w:p>
        </w:tc>
        <w:tc>
          <w:tcPr>
            <w:tcW w:w="2582" w:type="dxa"/>
          </w:tcPr>
          <w:p w14:paraId="1993741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Class Details, click "View Materials".</w:t>
            </w:r>
          </w:p>
        </w:tc>
        <w:tc>
          <w:tcPr>
            <w:tcW w:w="1901" w:type="dxa"/>
          </w:tcPr>
          <w:p w14:paraId="48D9A04C"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a Class Materials screen (even if dummy content).</w:t>
            </w:r>
          </w:p>
        </w:tc>
        <w:tc>
          <w:tcPr>
            <w:tcW w:w="1901" w:type="dxa"/>
          </w:tcPr>
          <w:p w14:paraId="5FE76CC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a Class Materials screen (even if dummy content).</w:t>
            </w:r>
          </w:p>
        </w:tc>
        <w:tc>
          <w:tcPr>
            <w:tcW w:w="757" w:type="dxa"/>
          </w:tcPr>
          <w:p w14:paraId="4C461BF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35DC448F" w14:textId="77777777" w:rsidTr="00EA41A5">
        <w:tc>
          <w:tcPr>
            <w:tcW w:w="515" w:type="dxa"/>
          </w:tcPr>
          <w:p w14:paraId="0499206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130</w:t>
            </w:r>
          </w:p>
        </w:tc>
        <w:tc>
          <w:tcPr>
            <w:tcW w:w="1694" w:type="dxa"/>
          </w:tcPr>
          <w:p w14:paraId="017D553C"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"Assignments" button on Class Details</w:t>
            </w:r>
          </w:p>
        </w:tc>
        <w:tc>
          <w:tcPr>
            <w:tcW w:w="2582" w:type="dxa"/>
          </w:tcPr>
          <w:p w14:paraId="403B804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Class Details, click "Assignments".</w:t>
            </w:r>
          </w:p>
        </w:tc>
        <w:tc>
          <w:tcPr>
            <w:tcW w:w="1901" w:type="dxa"/>
          </w:tcPr>
          <w:p w14:paraId="45B5782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a Class Assignments screen (even if dummy content).</w:t>
            </w:r>
          </w:p>
        </w:tc>
        <w:tc>
          <w:tcPr>
            <w:tcW w:w="1901" w:type="dxa"/>
          </w:tcPr>
          <w:p w14:paraId="5DCED98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a Class Assignments screen (even if dummy content).</w:t>
            </w:r>
          </w:p>
        </w:tc>
        <w:tc>
          <w:tcPr>
            <w:tcW w:w="757" w:type="dxa"/>
          </w:tcPr>
          <w:p w14:paraId="637C628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721EC20F" w14:textId="77777777" w:rsidTr="00EA41A5">
        <w:tc>
          <w:tcPr>
            <w:tcW w:w="515" w:type="dxa"/>
          </w:tcPr>
          <w:p w14:paraId="5E3EFD4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131</w:t>
            </w:r>
          </w:p>
        </w:tc>
        <w:tc>
          <w:tcPr>
            <w:tcW w:w="1694" w:type="dxa"/>
          </w:tcPr>
          <w:p w14:paraId="3187C37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"Forum" button on Class Details</w:t>
            </w:r>
          </w:p>
        </w:tc>
        <w:tc>
          <w:tcPr>
            <w:tcW w:w="2582" w:type="dxa"/>
          </w:tcPr>
          <w:p w14:paraId="4062A64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Class Details, click "Forum".</w:t>
            </w:r>
          </w:p>
        </w:tc>
        <w:tc>
          <w:tcPr>
            <w:tcW w:w="1901" w:type="dxa"/>
          </w:tcPr>
          <w:p w14:paraId="23923A9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a Class Forum screen (even if dummy content).</w:t>
            </w:r>
          </w:p>
        </w:tc>
        <w:tc>
          <w:tcPr>
            <w:tcW w:w="1901" w:type="dxa"/>
          </w:tcPr>
          <w:p w14:paraId="3BDEF7FE"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a Class Forum screen (even if dummy content).</w:t>
            </w:r>
          </w:p>
        </w:tc>
        <w:tc>
          <w:tcPr>
            <w:tcW w:w="757" w:type="dxa"/>
          </w:tcPr>
          <w:p w14:paraId="73DCA123"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07B9ED55" w14:textId="77777777" w:rsidTr="00EA41A5">
        <w:tc>
          <w:tcPr>
            <w:tcW w:w="515" w:type="dxa"/>
          </w:tcPr>
          <w:p w14:paraId="2107AD8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132</w:t>
            </w:r>
          </w:p>
        </w:tc>
        <w:tc>
          <w:tcPr>
            <w:tcW w:w="1694" w:type="dxa"/>
          </w:tcPr>
          <w:p w14:paraId="3E98625E"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"Contact Teacher" button on Class Details</w:t>
            </w:r>
          </w:p>
        </w:tc>
        <w:tc>
          <w:tcPr>
            <w:tcW w:w="2582" w:type="dxa"/>
          </w:tcPr>
          <w:p w14:paraId="77027993"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Class Details, click "Contact Teacher".</w:t>
            </w:r>
          </w:p>
        </w:tc>
        <w:tc>
          <w:tcPr>
            <w:tcW w:w="1901" w:type="dxa"/>
          </w:tcPr>
          <w:p w14:paraId="34FEFCE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 xml:space="preserve">A contact interface (e.g., email composer pre-filled, message form </w:t>
            </w:r>
            <w:r w:rsidRPr="00E20CBD">
              <w:rPr>
                <w:rFonts w:ascii="Times New Roman" w:hAnsi="Times New Roman" w:cs="Times New Roman"/>
              </w:rPr>
              <w:lastRenderedPageBreak/>
              <w:t>modal/screen - dummy) appears, targeting the teacher.</w:t>
            </w:r>
          </w:p>
        </w:tc>
        <w:tc>
          <w:tcPr>
            <w:tcW w:w="1901" w:type="dxa"/>
          </w:tcPr>
          <w:p w14:paraId="3539178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lastRenderedPageBreak/>
              <w:t xml:space="preserve">A contact interface (e.g., email composer pre-filled, message form </w:t>
            </w:r>
            <w:r w:rsidRPr="00E20CBD">
              <w:rPr>
                <w:rFonts w:ascii="Times New Roman" w:hAnsi="Times New Roman" w:cs="Times New Roman"/>
              </w:rPr>
              <w:lastRenderedPageBreak/>
              <w:t>modal/screen - dummy) appears, targeting the teacher.</w:t>
            </w:r>
          </w:p>
        </w:tc>
        <w:tc>
          <w:tcPr>
            <w:tcW w:w="757" w:type="dxa"/>
          </w:tcPr>
          <w:p w14:paraId="6A48D90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lastRenderedPageBreak/>
              <w:t>Pass</w:t>
            </w:r>
          </w:p>
        </w:tc>
      </w:tr>
      <w:tr w:rsidR="008427D3" w:rsidRPr="00E20CBD" w14:paraId="2135662A" w14:textId="77777777" w:rsidTr="00EA41A5">
        <w:tc>
          <w:tcPr>
            <w:tcW w:w="515" w:type="dxa"/>
          </w:tcPr>
          <w:p w14:paraId="02D293EC"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133</w:t>
            </w:r>
          </w:p>
        </w:tc>
        <w:tc>
          <w:tcPr>
            <w:tcW w:w="1694" w:type="dxa"/>
          </w:tcPr>
          <w:p w14:paraId="6381877E"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back button on Class Details</w:t>
            </w:r>
          </w:p>
        </w:tc>
        <w:tc>
          <w:tcPr>
            <w:tcW w:w="2582" w:type="dxa"/>
          </w:tcPr>
          <w:p w14:paraId="7B37E6E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Class Details, click "&lt;".</w:t>
            </w:r>
          </w:p>
        </w:tc>
        <w:tc>
          <w:tcPr>
            <w:tcW w:w="1901" w:type="dxa"/>
          </w:tcPr>
          <w:p w14:paraId="2AA245F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back to the My Classes screen.</w:t>
            </w:r>
          </w:p>
        </w:tc>
        <w:tc>
          <w:tcPr>
            <w:tcW w:w="1901" w:type="dxa"/>
          </w:tcPr>
          <w:p w14:paraId="2E63265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back to the My Classes screen.</w:t>
            </w:r>
          </w:p>
        </w:tc>
        <w:tc>
          <w:tcPr>
            <w:tcW w:w="757" w:type="dxa"/>
          </w:tcPr>
          <w:p w14:paraId="2CC1C87E"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78A3C3AB" w14:textId="77777777" w:rsidTr="00EA41A5">
        <w:tc>
          <w:tcPr>
            <w:tcW w:w="515" w:type="dxa"/>
          </w:tcPr>
          <w:p w14:paraId="189D0B5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134</w:t>
            </w:r>
          </w:p>
        </w:tc>
        <w:tc>
          <w:tcPr>
            <w:tcW w:w="1694" w:type="dxa"/>
          </w:tcPr>
          <w:p w14:paraId="5BC7BC6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Navigating to Overall Score screen</w:t>
            </w:r>
          </w:p>
        </w:tc>
        <w:tc>
          <w:tcPr>
            <w:tcW w:w="2582" w:type="dxa"/>
          </w:tcPr>
          <w:p w14:paraId="18947C9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Navigate via Menu (FT_Menu_162).</w:t>
            </w:r>
          </w:p>
        </w:tc>
        <w:tc>
          <w:tcPr>
            <w:tcW w:w="1901" w:type="dxa"/>
          </w:tcPr>
          <w:p w14:paraId="137B676C"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Overall Score screen (Image 25), titled "Overall Score". Header back button present. Overall Score section, Subject Breakdown/Areas to Improve tabs (Subject Breakdown active), Subject Breakdown content (chart, list).</w:t>
            </w:r>
          </w:p>
        </w:tc>
        <w:tc>
          <w:tcPr>
            <w:tcW w:w="1901" w:type="dxa"/>
          </w:tcPr>
          <w:p w14:paraId="003B5C2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Overall Score screen (Image 25), titled "Overall Score". Header back button present. Overall Score section, Subject Breakdown/Areas to Improve tabs (Subject Breakdown active), Subject Breakdown content (chart, list).</w:t>
            </w:r>
          </w:p>
        </w:tc>
        <w:tc>
          <w:tcPr>
            <w:tcW w:w="757" w:type="dxa"/>
          </w:tcPr>
          <w:p w14:paraId="004BD7D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634791C0" w14:textId="77777777" w:rsidTr="00EA41A5">
        <w:tc>
          <w:tcPr>
            <w:tcW w:w="515" w:type="dxa"/>
          </w:tcPr>
          <w:p w14:paraId="3D9675A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135</w:t>
            </w:r>
          </w:p>
        </w:tc>
        <w:tc>
          <w:tcPr>
            <w:tcW w:w="1694" w:type="dxa"/>
          </w:tcPr>
          <w:p w14:paraId="502CC6F6"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Verifying Overall Score section content on Overall Score</w:t>
            </w:r>
          </w:p>
        </w:tc>
        <w:tc>
          <w:tcPr>
            <w:tcW w:w="2582" w:type="dxa"/>
          </w:tcPr>
          <w:p w14:paraId="60D99AC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Overall Score, observe top section.</w:t>
            </w:r>
          </w:p>
        </w:tc>
        <w:tc>
          <w:tcPr>
            <w:tcW w:w="1901" w:type="dxa"/>
          </w:tcPr>
          <w:p w14:paraId="171425E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Displays "Your Overall Score" (Grade, Percentage, Score Ring) and summary metrics (Books, Quizzes, Hours) with icons (dummy data).</w:t>
            </w:r>
          </w:p>
        </w:tc>
        <w:tc>
          <w:tcPr>
            <w:tcW w:w="1901" w:type="dxa"/>
          </w:tcPr>
          <w:p w14:paraId="7AFEE5A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Displays "Your Overall Score" (Grade, Percentage, Score Ring) and summary metrics (Books, Quizzes, Hours) with icons (dummy data).</w:t>
            </w:r>
          </w:p>
        </w:tc>
        <w:tc>
          <w:tcPr>
            <w:tcW w:w="757" w:type="dxa"/>
          </w:tcPr>
          <w:p w14:paraId="1FBE517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677B18D5" w14:textId="77777777" w:rsidTr="00EA41A5">
        <w:tc>
          <w:tcPr>
            <w:tcW w:w="515" w:type="dxa"/>
          </w:tcPr>
          <w:p w14:paraId="4BAF5EF2"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136</w:t>
            </w:r>
          </w:p>
        </w:tc>
        <w:tc>
          <w:tcPr>
            <w:tcW w:w="1694" w:type="dxa"/>
          </w:tcPr>
          <w:p w14:paraId="21DA4ED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Verifying Subject Breakdown tab content on Overall Score</w:t>
            </w:r>
          </w:p>
        </w:tc>
        <w:tc>
          <w:tcPr>
            <w:tcW w:w="2582" w:type="dxa"/>
          </w:tcPr>
          <w:p w14:paraId="4F0F81A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Overall Score, ensure "Subject Breakdown" tab is active.</w:t>
            </w:r>
          </w:p>
        </w:tc>
        <w:tc>
          <w:tcPr>
            <w:tcW w:w="1901" w:type="dxa"/>
          </w:tcPr>
          <w:p w14:paraId="20ED743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Displays performance bar chart by subject (Mathematics, English, History Geography - dummy data). List of subjects below with completion stats and grade (dummy data).</w:t>
            </w:r>
          </w:p>
        </w:tc>
        <w:tc>
          <w:tcPr>
            <w:tcW w:w="1901" w:type="dxa"/>
          </w:tcPr>
          <w:p w14:paraId="5090B46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Displays performance bar chart by subject (Mathematics, English, History Geography - dummy data). List of subjects below with completion stats and grade (dummy data).</w:t>
            </w:r>
          </w:p>
        </w:tc>
        <w:tc>
          <w:tcPr>
            <w:tcW w:w="757" w:type="dxa"/>
          </w:tcPr>
          <w:p w14:paraId="5A64C8E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3A0E6327" w14:textId="77777777" w:rsidTr="00EA41A5">
        <w:tc>
          <w:tcPr>
            <w:tcW w:w="515" w:type="dxa"/>
          </w:tcPr>
          <w:p w14:paraId="78748CF3"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lastRenderedPageBreak/>
              <w:t>137</w:t>
            </w:r>
          </w:p>
        </w:tc>
        <w:tc>
          <w:tcPr>
            <w:tcW w:w="1694" w:type="dxa"/>
          </w:tcPr>
          <w:p w14:paraId="2A5043DC"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Switching to "Areas to Improve" tab on Overall Score</w:t>
            </w:r>
          </w:p>
        </w:tc>
        <w:tc>
          <w:tcPr>
            <w:tcW w:w="2582" w:type="dxa"/>
          </w:tcPr>
          <w:p w14:paraId="644812E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Overall Score, click the "Areas to Improve" tab.</w:t>
            </w:r>
          </w:p>
        </w:tc>
        <w:tc>
          <w:tcPr>
            <w:tcW w:w="1901" w:type="dxa"/>
          </w:tcPr>
          <w:p w14:paraId="3C09384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"Areas to Improve" tab becomes active. The content below the tabs updates to display areas needing improvement (Image 26).</w:t>
            </w:r>
          </w:p>
        </w:tc>
        <w:tc>
          <w:tcPr>
            <w:tcW w:w="1901" w:type="dxa"/>
          </w:tcPr>
          <w:p w14:paraId="48C0BCE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"Areas to Improve" tab becomes active. The content below the tabs updates to display areas needing improvement (Image 26).</w:t>
            </w:r>
          </w:p>
        </w:tc>
        <w:tc>
          <w:tcPr>
            <w:tcW w:w="757" w:type="dxa"/>
          </w:tcPr>
          <w:p w14:paraId="251BE43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733F3FE4" w14:textId="77777777" w:rsidTr="00EA41A5">
        <w:tc>
          <w:tcPr>
            <w:tcW w:w="515" w:type="dxa"/>
          </w:tcPr>
          <w:p w14:paraId="54FE94D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138</w:t>
            </w:r>
          </w:p>
        </w:tc>
        <w:tc>
          <w:tcPr>
            <w:tcW w:w="1694" w:type="dxa"/>
          </w:tcPr>
          <w:p w14:paraId="45A1463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Verifying "Areas to Improve" tab content on Overall Score</w:t>
            </w:r>
          </w:p>
        </w:tc>
        <w:tc>
          <w:tcPr>
            <w:tcW w:w="2582" w:type="dxa"/>
          </w:tcPr>
          <w:p w14:paraId="570E74D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Overall Score, ensure "Areas to Improve" tab is active.</w:t>
            </w:r>
          </w:p>
        </w:tc>
        <w:tc>
          <w:tcPr>
            <w:tcW w:w="1901" w:type="dxa"/>
          </w:tcPr>
          <w:p w14:paraId="60A5D21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Section titled "Areas that need improvement". Lists specific areas (Geography - Map Reading, Mathematics - Algebra) with percentages (dummy), improvement suggestions, and "Practice Now" buttons.</w:t>
            </w:r>
          </w:p>
        </w:tc>
        <w:tc>
          <w:tcPr>
            <w:tcW w:w="1901" w:type="dxa"/>
          </w:tcPr>
          <w:p w14:paraId="5479C912"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Section titled "Areas that need improvement". Lists specific areas (Geography - Map Reading, Mathematics - Algebra) with percentages (dummy), improvement suggestions, and "Practice Now" buttons.</w:t>
            </w:r>
          </w:p>
        </w:tc>
        <w:tc>
          <w:tcPr>
            <w:tcW w:w="757" w:type="dxa"/>
          </w:tcPr>
          <w:p w14:paraId="5F239606"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3EB1F4CE" w14:textId="77777777" w:rsidTr="00EA41A5">
        <w:tc>
          <w:tcPr>
            <w:tcW w:w="515" w:type="dxa"/>
          </w:tcPr>
          <w:p w14:paraId="5C82F44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139</w:t>
            </w:r>
          </w:p>
        </w:tc>
        <w:tc>
          <w:tcPr>
            <w:tcW w:w="1694" w:type="dxa"/>
          </w:tcPr>
          <w:p w14:paraId="26E1472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"Practice Now" button on Areas to Improve on Overall Score</w:t>
            </w:r>
          </w:p>
        </w:tc>
        <w:tc>
          <w:tcPr>
            <w:tcW w:w="2582" w:type="dxa"/>
          </w:tcPr>
          <w:p w14:paraId="2B730EA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Overall Score ("Areas to Improve" tab), click "Practice Now" for "Geography - Map Reading".</w:t>
            </w:r>
          </w:p>
        </w:tc>
        <w:tc>
          <w:tcPr>
            <w:tcW w:w="1901" w:type="dxa"/>
          </w:tcPr>
          <w:p w14:paraId="780565E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a practice screen/quiz specifically for Geography Map Reading (even if dummy). Context passed.</w:t>
            </w:r>
          </w:p>
        </w:tc>
        <w:tc>
          <w:tcPr>
            <w:tcW w:w="1901" w:type="dxa"/>
          </w:tcPr>
          <w:p w14:paraId="0222E48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a practice screen/quiz specifically for Geography Map Reading (even if dummy). Context passed.</w:t>
            </w:r>
          </w:p>
        </w:tc>
        <w:tc>
          <w:tcPr>
            <w:tcW w:w="757" w:type="dxa"/>
          </w:tcPr>
          <w:p w14:paraId="0FA4C1F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1C0835B9" w14:textId="77777777" w:rsidTr="00EA41A5">
        <w:tc>
          <w:tcPr>
            <w:tcW w:w="515" w:type="dxa"/>
          </w:tcPr>
          <w:p w14:paraId="4C0945AC"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140</w:t>
            </w:r>
          </w:p>
        </w:tc>
        <w:tc>
          <w:tcPr>
            <w:tcW w:w="1694" w:type="dxa"/>
          </w:tcPr>
          <w:p w14:paraId="1AC2B23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a subject item in "Subject Breakdown" on Overall Score</w:t>
            </w:r>
          </w:p>
        </w:tc>
        <w:tc>
          <w:tcPr>
            <w:tcW w:w="2582" w:type="dxa"/>
          </w:tcPr>
          <w:p w14:paraId="3A3C0D46"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Overall Score ("Subject Breakdown" tab), click the "Mathematics" list item.</w:t>
            </w:r>
          </w:p>
        </w:tc>
        <w:tc>
          <w:tcPr>
            <w:tcW w:w="1901" w:type="dxa"/>
          </w:tcPr>
          <w:p w14:paraId="2CD604B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the Subject Performance screen for Mathematics (Image 27). Context passed.</w:t>
            </w:r>
          </w:p>
        </w:tc>
        <w:tc>
          <w:tcPr>
            <w:tcW w:w="1901" w:type="dxa"/>
          </w:tcPr>
          <w:p w14:paraId="29804CA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the Subject Performance screen for Mathematics (Image 27). Context passed.</w:t>
            </w:r>
          </w:p>
        </w:tc>
        <w:tc>
          <w:tcPr>
            <w:tcW w:w="757" w:type="dxa"/>
          </w:tcPr>
          <w:p w14:paraId="3A0990E3"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4D7A1971" w14:textId="77777777" w:rsidTr="00EA41A5">
        <w:tc>
          <w:tcPr>
            <w:tcW w:w="515" w:type="dxa"/>
          </w:tcPr>
          <w:p w14:paraId="0201CB3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141</w:t>
            </w:r>
          </w:p>
        </w:tc>
        <w:tc>
          <w:tcPr>
            <w:tcW w:w="1694" w:type="dxa"/>
          </w:tcPr>
          <w:p w14:paraId="19DD714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back button on Overall Score</w:t>
            </w:r>
          </w:p>
        </w:tc>
        <w:tc>
          <w:tcPr>
            <w:tcW w:w="2582" w:type="dxa"/>
          </w:tcPr>
          <w:p w14:paraId="5F501733"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Overall Score, click "&lt;".</w:t>
            </w:r>
          </w:p>
        </w:tc>
        <w:tc>
          <w:tcPr>
            <w:tcW w:w="1901" w:type="dxa"/>
          </w:tcPr>
          <w:p w14:paraId="1E96DEE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 xml:space="preserve">User is navigated back to the screen from which the Overall Score </w:t>
            </w:r>
            <w:r w:rsidRPr="00E20CBD">
              <w:rPr>
                <w:rFonts w:ascii="Times New Roman" w:hAnsi="Times New Roman" w:cs="Times New Roman"/>
              </w:rPr>
              <w:lastRenderedPageBreak/>
              <w:t>was accessed (likely Menu).</w:t>
            </w:r>
          </w:p>
        </w:tc>
        <w:tc>
          <w:tcPr>
            <w:tcW w:w="1901" w:type="dxa"/>
          </w:tcPr>
          <w:p w14:paraId="1CF2734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lastRenderedPageBreak/>
              <w:t xml:space="preserve">User is navigated back to the screen from which the Overall Score </w:t>
            </w:r>
            <w:r w:rsidRPr="00E20CBD">
              <w:rPr>
                <w:rFonts w:ascii="Times New Roman" w:hAnsi="Times New Roman" w:cs="Times New Roman"/>
              </w:rPr>
              <w:lastRenderedPageBreak/>
              <w:t>was accessed (likely Menu).</w:t>
            </w:r>
          </w:p>
        </w:tc>
        <w:tc>
          <w:tcPr>
            <w:tcW w:w="757" w:type="dxa"/>
          </w:tcPr>
          <w:p w14:paraId="1C3C399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lastRenderedPageBreak/>
              <w:t>Pass</w:t>
            </w:r>
          </w:p>
        </w:tc>
      </w:tr>
      <w:tr w:rsidR="008427D3" w:rsidRPr="00E20CBD" w14:paraId="158DAF19" w14:textId="77777777" w:rsidTr="00EA41A5">
        <w:tc>
          <w:tcPr>
            <w:tcW w:w="515" w:type="dxa"/>
          </w:tcPr>
          <w:p w14:paraId="602ED7BE"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142</w:t>
            </w:r>
          </w:p>
        </w:tc>
        <w:tc>
          <w:tcPr>
            <w:tcW w:w="1694" w:type="dxa"/>
          </w:tcPr>
          <w:p w14:paraId="0017901C"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Verifying Subject Performance screen layout and content</w:t>
            </w:r>
          </w:p>
        </w:tc>
        <w:tc>
          <w:tcPr>
            <w:tcW w:w="2582" w:type="dxa"/>
          </w:tcPr>
          <w:p w14:paraId="23002DD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Navigate to Subject Performance (FT_OverallScore_140 or FT_Home_52 etc. if subjects on Home navigate here).</w:t>
            </w:r>
          </w:p>
        </w:tc>
        <w:tc>
          <w:tcPr>
            <w:tcW w:w="1901" w:type="dxa"/>
          </w:tcPr>
          <w:p w14:paraId="58EC006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Screen displays header (Subject Title, back button). Course card (title, instructor, grade, percentage - dummy). Progress metrics (Pages Read, Study Time, Quizzes - dummy). Score Breakdown chart (dummy). Chapter Performance list (collapsed, dummy data). Personalized Recommendations (dummy).</w:t>
            </w:r>
          </w:p>
        </w:tc>
        <w:tc>
          <w:tcPr>
            <w:tcW w:w="1901" w:type="dxa"/>
          </w:tcPr>
          <w:p w14:paraId="70D9433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Screen displays header (Subject Title, back button). Course card (title, instructor, grade, percentage - dummy). Progress metrics (Pages Read, Study Time, Quizzes - dummy). Score Breakdown chart (dummy). Chapter Performance list (collapsed, dummy data). Personalized Recommendations (dummy).</w:t>
            </w:r>
          </w:p>
        </w:tc>
        <w:tc>
          <w:tcPr>
            <w:tcW w:w="757" w:type="dxa"/>
          </w:tcPr>
          <w:p w14:paraId="59F48B3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64DC5D4A" w14:textId="77777777" w:rsidTr="00EA41A5">
        <w:tc>
          <w:tcPr>
            <w:tcW w:w="515" w:type="dxa"/>
          </w:tcPr>
          <w:p w14:paraId="77831E0E"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143</w:t>
            </w:r>
          </w:p>
        </w:tc>
        <w:tc>
          <w:tcPr>
            <w:tcW w:w="1694" w:type="dxa"/>
          </w:tcPr>
          <w:p w14:paraId="7C25065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Verifying Course card details on Subject Performance</w:t>
            </w:r>
          </w:p>
        </w:tc>
        <w:tc>
          <w:tcPr>
            <w:tcW w:w="2582" w:type="dxa"/>
          </w:tcPr>
          <w:p w14:paraId="3370BF7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Subject Performance screen, observe the card below the header.</w:t>
            </w:r>
          </w:p>
        </w:tc>
        <w:tc>
          <w:tcPr>
            <w:tcW w:w="1901" w:type="dxa"/>
          </w:tcPr>
          <w:p w14:paraId="076E61A6"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Displays course title ("Advanced Mathematics: Algebra &amp; Calculus"), instructor ("Dr. Robert Johnson"), grade ("B+"), and percentage ("78%") (dummy data).</w:t>
            </w:r>
          </w:p>
        </w:tc>
        <w:tc>
          <w:tcPr>
            <w:tcW w:w="1901" w:type="dxa"/>
          </w:tcPr>
          <w:p w14:paraId="30A4C4DE"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Displays course title ("Advanced Mathematics: Algebra &amp; Calculus"), instructor ("Dr. Robert Johnson"), grade ("B+"), and percentage ("78%") (dummy data).</w:t>
            </w:r>
          </w:p>
        </w:tc>
        <w:tc>
          <w:tcPr>
            <w:tcW w:w="757" w:type="dxa"/>
          </w:tcPr>
          <w:p w14:paraId="3C214EE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1BA306BF" w14:textId="77777777" w:rsidTr="00EA41A5">
        <w:tc>
          <w:tcPr>
            <w:tcW w:w="515" w:type="dxa"/>
          </w:tcPr>
          <w:p w14:paraId="74F3BF43"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144</w:t>
            </w:r>
          </w:p>
        </w:tc>
        <w:tc>
          <w:tcPr>
            <w:tcW w:w="1694" w:type="dxa"/>
          </w:tcPr>
          <w:p w14:paraId="45FD764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Verifying Progress metrics display on Subject Performance</w:t>
            </w:r>
          </w:p>
        </w:tc>
        <w:tc>
          <w:tcPr>
            <w:tcW w:w="2582" w:type="dxa"/>
          </w:tcPr>
          <w:p w14:paraId="27B0900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Subject Performance screen, observe the progress metrics section.</w:t>
            </w:r>
          </w:p>
        </w:tc>
        <w:tc>
          <w:tcPr>
            <w:tcW w:w="1901" w:type="dxa"/>
          </w:tcPr>
          <w:p w14:paraId="3B92933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Displays circles with counts/values and labels ("Pages Read", "Study Time", "Quizzes") (dummy data).</w:t>
            </w:r>
          </w:p>
        </w:tc>
        <w:tc>
          <w:tcPr>
            <w:tcW w:w="1901" w:type="dxa"/>
          </w:tcPr>
          <w:p w14:paraId="01269F0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Displays circles with counts/values and labels ("Pages Read", "Study Time", "Quizzes") (dummy data).</w:t>
            </w:r>
          </w:p>
        </w:tc>
        <w:tc>
          <w:tcPr>
            <w:tcW w:w="757" w:type="dxa"/>
          </w:tcPr>
          <w:p w14:paraId="41B0185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36554BA9" w14:textId="77777777" w:rsidTr="00EA41A5">
        <w:tc>
          <w:tcPr>
            <w:tcW w:w="515" w:type="dxa"/>
          </w:tcPr>
          <w:p w14:paraId="5846885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lastRenderedPageBreak/>
              <w:t>145</w:t>
            </w:r>
          </w:p>
        </w:tc>
        <w:tc>
          <w:tcPr>
            <w:tcW w:w="1694" w:type="dxa"/>
          </w:tcPr>
          <w:p w14:paraId="24E9E30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Verifying Score Breakdown chart on Subject Performance</w:t>
            </w:r>
          </w:p>
        </w:tc>
        <w:tc>
          <w:tcPr>
            <w:tcW w:w="2582" w:type="dxa"/>
          </w:tcPr>
          <w:p w14:paraId="3BB74076"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Subject Performance screen, observe the Score Breakdown chart.</w:t>
            </w:r>
          </w:p>
        </w:tc>
        <w:tc>
          <w:tcPr>
            <w:tcW w:w="1901" w:type="dxa"/>
          </w:tcPr>
          <w:p w14:paraId="0030BC33"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Displays a bar chart with categories ("Comprehension", "Problem Solving Theory") and scores (dummy data).</w:t>
            </w:r>
          </w:p>
        </w:tc>
        <w:tc>
          <w:tcPr>
            <w:tcW w:w="1901" w:type="dxa"/>
          </w:tcPr>
          <w:p w14:paraId="68B08F0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Displays a bar chart with categories ("Comprehension", "Problem Solving Theory") and scores (dummy data).</w:t>
            </w:r>
          </w:p>
        </w:tc>
        <w:tc>
          <w:tcPr>
            <w:tcW w:w="757" w:type="dxa"/>
          </w:tcPr>
          <w:p w14:paraId="586BB03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7F7FFC4E" w14:textId="77777777" w:rsidTr="00EA41A5">
        <w:tc>
          <w:tcPr>
            <w:tcW w:w="515" w:type="dxa"/>
          </w:tcPr>
          <w:p w14:paraId="0144660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146</w:t>
            </w:r>
          </w:p>
        </w:tc>
        <w:tc>
          <w:tcPr>
            <w:tcW w:w="1694" w:type="dxa"/>
          </w:tcPr>
          <w:p w14:paraId="380A763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Verifying Chapter Performance list (collapsed state) on Subject Performance</w:t>
            </w:r>
          </w:p>
        </w:tc>
        <w:tc>
          <w:tcPr>
            <w:tcW w:w="2582" w:type="dxa"/>
          </w:tcPr>
          <w:p w14:paraId="04657F1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Subject Performance screen, observe the "Chapter Performance" list.</w:t>
            </w:r>
          </w:p>
        </w:tc>
        <w:tc>
          <w:tcPr>
            <w:tcW w:w="1901" w:type="dxa"/>
          </w:tcPr>
          <w:p w14:paraId="44C8436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List items for chapters are displayed (e.g., Chapter 1, Chapter 2, etc.), showing name, status (Completed, In Progress), percentage, and down arrow.</w:t>
            </w:r>
          </w:p>
        </w:tc>
        <w:tc>
          <w:tcPr>
            <w:tcW w:w="1901" w:type="dxa"/>
          </w:tcPr>
          <w:p w14:paraId="51CEC84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List items for chapters are displayed (e.g., Chapter 1, Chapter 2, etc.), showing name, status (Completed, In Progress), percentage, and down arrow.</w:t>
            </w:r>
          </w:p>
        </w:tc>
        <w:tc>
          <w:tcPr>
            <w:tcW w:w="757" w:type="dxa"/>
          </w:tcPr>
          <w:p w14:paraId="04E5D09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796C87D2" w14:textId="77777777" w:rsidTr="00EA41A5">
        <w:tc>
          <w:tcPr>
            <w:tcW w:w="515" w:type="dxa"/>
          </w:tcPr>
          <w:p w14:paraId="6BFF392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147</w:t>
            </w:r>
          </w:p>
        </w:tc>
        <w:tc>
          <w:tcPr>
            <w:tcW w:w="1694" w:type="dxa"/>
          </w:tcPr>
          <w:p w14:paraId="3940F1C6"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Expanding a Chapter Performance item on Subject Performance</w:t>
            </w:r>
          </w:p>
        </w:tc>
        <w:tc>
          <w:tcPr>
            <w:tcW w:w="2582" w:type="dxa"/>
          </w:tcPr>
          <w:p w14:paraId="0B8819F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Subject Performance screen, click a chapter item with a down arrow (e.g., "Chapter 1: Fundamentals of Algebra").</w:t>
            </w:r>
          </w:p>
        </w:tc>
        <w:tc>
          <w:tcPr>
            <w:tcW w:w="1901" w:type="dxa"/>
          </w:tcPr>
          <w:p w14:paraId="7F58D4D2"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section expands below the chapter item. Sub-topics with percentages and checkmarks appear (Basic Equations 90%, Polynomials 85%, Word Problems 80% - dummy data). The arrow icon changes to point up. A "Practice This Chapter" button appears.</w:t>
            </w:r>
          </w:p>
        </w:tc>
        <w:tc>
          <w:tcPr>
            <w:tcW w:w="1901" w:type="dxa"/>
          </w:tcPr>
          <w:p w14:paraId="0DE9700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section expands below the chapter item. Sub-topics with percentages and checkmarks appear (Basic Equations 90%, Polynomials 85%, Word Problems 80% - dummy data). The arrow icon changes to point up. A "Practice This Chapter" button appears.</w:t>
            </w:r>
          </w:p>
        </w:tc>
        <w:tc>
          <w:tcPr>
            <w:tcW w:w="757" w:type="dxa"/>
          </w:tcPr>
          <w:p w14:paraId="4F7C94F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01317FFD" w14:textId="77777777" w:rsidTr="00EA41A5">
        <w:tc>
          <w:tcPr>
            <w:tcW w:w="515" w:type="dxa"/>
          </w:tcPr>
          <w:p w14:paraId="53A3824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148</w:t>
            </w:r>
          </w:p>
        </w:tc>
        <w:tc>
          <w:tcPr>
            <w:tcW w:w="1694" w:type="dxa"/>
          </w:tcPr>
          <w:p w14:paraId="42CA4C9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Collapsing an expanded Chapter Performance item on Subject Performance</w:t>
            </w:r>
          </w:p>
        </w:tc>
        <w:tc>
          <w:tcPr>
            <w:tcW w:w="2582" w:type="dxa"/>
          </w:tcPr>
          <w:p w14:paraId="65E9126C"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Subject Performance screen, click an expanded chapter item (with an up arrow).</w:t>
            </w:r>
          </w:p>
        </w:tc>
        <w:tc>
          <w:tcPr>
            <w:tcW w:w="1901" w:type="dxa"/>
          </w:tcPr>
          <w:p w14:paraId="3974A3B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section collapses, hiding the sub-topic details and "Practice This Chapter" button. The arrow icon changes to point down.</w:t>
            </w:r>
          </w:p>
        </w:tc>
        <w:tc>
          <w:tcPr>
            <w:tcW w:w="1901" w:type="dxa"/>
          </w:tcPr>
          <w:p w14:paraId="4AB934D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section collapses, hiding the sub-topic details and "Practice This Chapter" button. The arrow icon changes to point down.</w:t>
            </w:r>
          </w:p>
        </w:tc>
        <w:tc>
          <w:tcPr>
            <w:tcW w:w="757" w:type="dxa"/>
          </w:tcPr>
          <w:p w14:paraId="3E2DE18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71FE8D72" w14:textId="77777777" w:rsidTr="00EA41A5">
        <w:tc>
          <w:tcPr>
            <w:tcW w:w="515" w:type="dxa"/>
          </w:tcPr>
          <w:p w14:paraId="6307CA2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lastRenderedPageBreak/>
              <w:t>149</w:t>
            </w:r>
          </w:p>
        </w:tc>
        <w:tc>
          <w:tcPr>
            <w:tcW w:w="1694" w:type="dxa"/>
          </w:tcPr>
          <w:p w14:paraId="3CE216D3"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"Practice This Chapter" button on Subject Performance</w:t>
            </w:r>
          </w:p>
        </w:tc>
        <w:tc>
          <w:tcPr>
            <w:tcW w:w="2582" w:type="dxa"/>
          </w:tcPr>
          <w:p w14:paraId="489282D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Subject Performance screen, expand a chapter. Click the "Practice This Chapter" button.</w:t>
            </w:r>
          </w:p>
        </w:tc>
        <w:tc>
          <w:tcPr>
            <w:tcW w:w="1901" w:type="dxa"/>
          </w:tcPr>
          <w:p w14:paraId="37B2DC1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a practice screen/quiz specifically for that chapter (e.g., Algebra Fundamentals) (even if dummy). Context passed.</w:t>
            </w:r>
          </w:p>
        </w:tc>
        <w:tc>
          <w:tcPr>
            <w:tcW w:w="1901" w:type="dxa"/>
          </w:tcPr>
          <w:p w14:paraId="63B2DBC3"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a practice screen/quiz specifically for that chapter (e.g., Algebra Fundamentals) (even if dummy). Context passed.</w:t>
            </w:r>
          </w:p>
        </w:tc>
        <w:tc>
          <w:tcPr>
            <w:tcW w:w="757" w:type="dxa"/>
          </w:tcPr>
          <w:p w14:paraId="5FA5AD8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6EDA59D1" w14:textId="77777777" w:rsidTr="00EA41A5">
        <w:tc>
          <w:tcPr>
            <w:tcW w:w="515" w:type="dxa"/>
          </w:tcPr>
          <w:p w14:paraId="4D854F3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150</w:t>
            </w:r>
          </w:p>
        </w:tc>
        <w:tc>
          <w:tcPr>
            <w:tcW w:w="1694" w:type="dxa"/>
          </w:tcPr>
          <w:p w14:paraId="0E3CD41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Verifying Personalized Recommendations section on Subject Performance</w:t>
            </w:r>
          </w:p>
        </w:tc>
        <w:tc>
          <w:tcPr>
            <w:tcW w:w="2582" w:type="dxa"/>
          </w:tcPr>
          <w:p w14:paraId="4EA21BE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Subject Performance screen, scroll to the bottom.</w:t>
            </w:r>
          </w:p>
        </w:tc>
        <w:tc>
          <w:tcPr>
            <w:tcW w:w="1901" w:type="dxa"/>
          </w:tcPr>
          <w:p w14:paraId="3C162033"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Section titled "Personalized Recommendations" is displayed. A list of numbered recommendations with text is shown (dummy data).</w:t>
            </w:r>
          </w:p>
        </w:tc>
        <w:tc>
          <w:tcPr>
            <w:tcW w:w="1901" w:type="dxa"/>
          </w:tcPr>
          <w:p w14:paraId="37DE1AD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Section titled "Personalized Recommendations" is displayed. A list of numbered recommendations with text is shown (dummy data).</w:t>
            </w:r>
          </w:p>
        </w:tc>
        <w:tc>
          <w:tcPr>
            <w:tcW w:w="757" w:type="dxa"/>
          </w:tcPr>
          <w:p w14:paraId="5EB8B3E6"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7B771B2C" w14:textId="77777777" w:rsidTr="00EA41A5">
        <w:tc>
          <w:tcPr>
            <w:tcW w:w="515" w:type="dxa"/>
          </w:tcPr>
          <w:p w14:paraId="49B489E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151</w:t>
            </w:r>
          </w:p>
        </w:tc>
        <w:tc>
          <w:tcPr>
            <w:tcW w:w="1694" w:type="dxa"/>
          </w:tcPr>
          <w:p w14:paraId="2E1B612C"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back button on Subject Performance</w:t>
            </w:r>
          </w:p>
        </w:tc>
        <w:tc>
          <w:tcPr>
            <w:tcW w:w="2582" w:type="dxa"/>
          </w:tcPr>
          <w:p w14:paraId="6B6BB14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Subject Performance screen, click "&lt;".</w:t>
            </w:r>
          </w:p>
        </w:tc>
        <w:tc>
          <w:tcPr>
            <w:tcW w:w="1901" w:type="dxa"/>
          </w:tcPr>
          <w:p w14:paraId="1D7D820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back to the previous screen (e.g., Overall Score or Home).</w:t>
            </w:r>
          </w:p>
        </w:tc>
        <w:tc>
          <w:tcPr>
            <w:tcW w:w="1901" w:type="dxa"/>
          </w:tcPr>
          <w:p w14:paraId="72F33E0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back to the previous screen (e.g., Overall Score or Home).</w:t>
            </w:r>
          </w:p>
        </w:tc>
        <w:tc>
          <w:tcPr>
            <w:tcW w:w="757" w:type="dxa"/>
          </w:tcPr>
          <w:p w14:paraId="789EB44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5FD375B3" w14:textId="77777777" w:rsidTr="00EA41A5">
        <w:tc>
          <w:tcPr>
            <w:tcW w:w="515" w:type="dxa"/>
          </w:tcPr>
          <w:p w14:paraId="235A724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152</w:t>
            </w:r>
          </w:p>
        </w:tc>
        <w:tc>
          <w:tcPr>
            <w:tcW w:w="1694" w:type="dxa"/>
          </w:tcPr>
          <w:p w14:paraId="5FDEDB0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Navigating to Leaderboard screen</w:t>
            </w:r>
          </w:p>
        </w:tc>
        <w:tc>
          <w:tcPr>
            <w:tcW w:w="2582" w:type="dxa"/>
          </w:tcPr>
          <w:p w14:paraId="0386194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Navigate via Menu (FT_Menu_163).</w:t>
            </w:r>
          </w:p>
        </w:tc>
        <w:tc>
          <w:tcPr>
            <w:tcW w:w="1901" w:type="dxa"/>
          </w:tcPr>
          <w:p w14:paraId="4A83877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Leaderboard screen (Image 29), titled "LeaderBoard". Header back button present. "weekly" and "monthly" tabs visible ("weekly" active). Top 3 podium display and list below.</w:t>
            </w:r>
          </w:p>
        </w:tc>
        <w:tc>
          <w:tcPr>
            <w:tcW w:w="1901" w:type="dxa"/>
          </w:tcPr>
          <w:p w14:paraId="32EFAFB3"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Leaderboard screen (Image 29), titled "LeaderBoard". Header back button present. "weekly" and "monthly" tabs visible ("weekly" active). Top 3 podium display and list below.</w:t>
            </w:r>
          </w:p>
        </w:tc>
        <w:tc>
          <w:tcPr>
            <w:tcW w:w="757" w:type="dxa"/>
          </w:tcPr>
          <w:p w14:paraId="303441F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6B7D148A" w14:textId="77777777" w:rsidTr="00EA41A5">
        <w:tc>
          <w:tcPr>
            <w:tcW w:w="515" w:type="dxa"/>
          </w:tcPr>
          <w:p w14:paraId="4E572D1E"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153</w:t>
            </w:r>
          </w:p>
        </w:tc>
        <w:tc>
          <w:tcPr>
            <w:tcW w:w="1694" w:type="dxa"/>
          </w:tcPr>
          <w:p w14:paraId="016AB09E"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Verifying "weekly" tab content on Leaderboard</w:t>
            </w:r>
          </w:p>
        </w:tc>
        <w:tc>
          <w:tcPr>
            <w:tcW w:w="2582" w:type="dxa"/>
          </w:tcPr>
          <w:p w14:paraId="7506534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Leaderboard, ensure "weekly" tab is active.</w:t>
            </w:r>
          </w:p>
        </w:tc>
        <w:tc>
          <w:tcPr>
            <w:tcW w:w="1901" w:type="dxa"/>
          </w:tcPr>
          <w:p w14:paraId="0EB56EE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 xml:space="preserve">Top 3 podium shows users ranked 1, 2, 3 with names, flags/images, and scores (dummy data). List below shows users ranked 1+ with </w:t>
            </w:r>
            <w:r w:rsidRPr="00E20CBD">
              <w:rPr>
                <w:rFonts w:ascii="Times New Roman" w:hAnsi="Times New Roman" w:cs="Times New Roman"/>
              </w:rPr>
              <w:lastRenderedPageBreak/>
              <w:t>rank, initial, name, points, and trophy icons (dummy data).</w:t>
            </w:r>
          </w:p>
        </w:tc>
        <w:tc>
          <w:tcPr>
            <w:tcW w:w="1901" w:type="dxa"/>
          </w:tcPr>
          <w:p w14:paraId="616CB4C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lastRenderedPageBreak/>
              <w:t xml:space="preserve">Top 3 podium shows users ranked 1, 2, 3 with names, flags/images, and scores (dummy data). List below shows users ranked 1+ with </w:t>
            </w:r>
            <w:r w:rsidRPr="00E20CBD">
              <w:rPr>
                <w:rFonts w:ascii="Times New Roman" w:hAnsi="Times New Roman" w:cs="Times New Roman"/>
              </w:rPr>
              <w:lastRenderedPageBreak/>
              <w:t>rank, initial, name, points, and trophy icons (dummy data).</w:t>
            </w:r>
          </w:p>
        </w:tc>
        <w:tc>
          <w:tcPr>
            <w:tcW w:w="757" w:type="dxa"/>
          </w:tcPr>
          <w:p w14:paraId="2260828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lastRenderedPageBreak/>
              <w:t>Pass</w:t>
            </w:r>
          </w:p>
        </w:tc>
      </w:tr>
      <w:tr w:rsidR="008427D3" w:rsidRPr="00E20CBD" w14:paraId="26024F18" w14:textId="77777777" w:rsidTr="00EA41A5">
        <w:tc>
          <w:tcPr>
            <w:tcW w:w="515" w:type="dxa"/>
          </w:tcPr>
          <w:p w14:paraId="3889F09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154</w:t>
            </w:r>
          </w:p>
        </w:tc>
        <w:tc>
          <w:tcPr>
            <w:tcW w:w="1694" w:type="dxa"/>
          </w:tcPr>
          <w:p w14:paraId="1EE081E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Switching to "monthly" tab on Leaderboard</w:t>
            </w:r>
          </w:p>
        </w:tc>
        <w:tc>
          <w:tcPr>
            <w:tcW w:w="2582" w:type="dxa"/>
          </w:tcPr>
          <w:p w14:paraId="25E3CCE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Leaderboard, click the "monthly" tab.</w:t>
            </w:r>
          </w:p>
        </w:tc>
        <w:tc>
          <w:tcPr>
            <w:tcW w:w="1901" w:type="dxa"/>
          </w:tcPr>
          <w:p w14:paraId="2F38F29E"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"monthly" tab becomes active. The podium and list content update to show monthly rankings (dummy data).</w:t>
            </w:r>
          </w:p>
        </w:tc>
        <w:tc>
          <w:tcPr>
            <w:tcW w:w="1901" w:type="dxa"/>
          </w:tcPr>
          <w:p w14:paraId="36C0676C"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"monthly" tab becomes active. The podium and list content update to show monthly rankings (dummy data).</w:t>
            </w:r>
          </w:p>
        </w:tc>
        <w:tc>
          <w:tcPr>
            <w:tcW w:w="757" w:type="dxa"/>
          </w:tcPr>
          <w:p w14:paraId="0E4C73C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3437352F" w14:textId="77777777" w:rsidTr="00EA41A5">
        <w:tc>
          <w:tcPr>
            <w:tcW w:w="515" w:type="dxa"/>
          </w:tcPr>
          <w:p w14:paraId="41A10F3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155</w:t>
            </w:r>
          </w:p>
        </w:tc>
        <w:tc>
          <w:tcPr>
            <w:tcW w:w="1694" w:type="dxa"/>
          </w:tcPr>
          <w:p w14:paraId="5AD2172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Verifying "monthly" tab content on Leaderboard</w:t>
            </w:r>
          </w:p>
        </w:tc>
        <w:tc>
          <w:tcPr>
            <w:tcW w:w="2582" w:type="dxa"/>
          </w:tcPr>
          <w:p w14:paraId="48CF59BC"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Leaderboard, ensure "monthly" tab is active.</w:t>
            </w:r>
          </w:p>
        </w:tc>
        <w:tc>
          <w:tcPr>
            <w:tcW w:w="1901" w:type="dxa"/>
          </w:tcPr>
          <w:p w14:paraId="55B252F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Top 3 podium shows users ranked 1, 2, 3 with names, flags/images, and scores (dummy data). List below shows users ranked 1+ with rank, initial, name, points, and trophy icons (dummy data). (Differs from weekly data).</w:t>
            </w:r>
          </w:p>
        </w:tc>
        <w:tc>
          <w:tcPr>
            <w:tcW w:w="1901" w:type="dxa"/>
          </w:tcPr>
          <w:p w14:paraId="3525CD7C"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Top 3 podium shows users ranked 1, 2, 3 with names, flags/images, and scores (dummy data). List below shows users ranked 1+ with rank, initial, name, points, and trophy icons (dummy data). (Differs from weekly data).</w:t>
            </w:r>
          </w:p>
        </w:tc>
        <w:tc>
          <w:tcPr>
            <w:tcW w:w="757" w:type="dxa"/>
          </w:tcPr>
          <w:p w14:paraId="0648DC4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4037FF86" w14:textId="77777777" w:rsidTr="00EA41A5">
        <w:tc>
          <w:tcPr>
            <w:tcW w:w="515" w:type="dxa"/>
          </w:tcPr>
          <w:p w14:paraId="4500180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156</w:t>
            </w:r>
          </w:p>
        </w:tc>
        <w:tc>
          <w:tcPr>
            <w:tcW w:w="1694" w:type="dxa"/>
          </w:tcPr>
          <w:p w14:paraId="2FA78B9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back button on Leaderboard</w:t>
            </w:r>
          </w:p>
        </w:tc>
        <w:tc>
          <w:tcPr>
            <w:tcW w:w="2582" w:type="dxa"/>
          </w:tcPr>
          <w:p w14:paraId="49A38DD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Leaderboard, click "&lt;".</w:t>
            </w:r>
          </w:p>
        </w:tc>
        <w:tc>
          <w:tcPr>
            <w:tcW w:w="1901" w:type="dxa"/>
          </w:tcPr>
          <w:p w14:paraId="2284D3A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back to the screen from which the Leaderboard was accessed (likely Menu).</w:t>
            </w:r>
          </w:p>
        </w:tc>
        <w:tc>
          <w:tcPr>
            <w:tcW w:w="1901" w:type="dxa"/>
          </w:tcPr>
          <w:p w14:paraId="5CB8C57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back to the screen from which the Leaderboard was accessed (likely Menu).</w:t>
            </w:r>
          </w:p>
        </w:tc>
        <w:tc>
          <w:tcPr>
            <w:tcW w:w="757" w:type="dxa"/>
          </w:tcPr>
          <w:p w14:paraId="377C8CF2"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41D13C78" w14:textId="77777777" w:rsidTr="00EA41A5">
        <w:tc>
          <w:tcPr>
            <w:tcW w:w="515" w:type="dxa"/>
          </w:tcPr>
          <w:p w14:paraId="3F5288D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157</w:t>
            </w:r>
          </w:p>
        </w:tc>
        <w:tc>
          <w:tcPr>
            <w:tcW w:w="1694" w:type="dxa"/>
          </w:tcPr>
          <w:p w14:paraId="5C57FBF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Navigating to Menu screen</w:t>
            </w:r>
          </w:p>
        </w:tc>
        <w:tc>
          <w:tcPr>
            <w:tcW w:w="2582" w:type="dxa"/>
          </w:tcPr>
          <w:p w14:paraId="366B03FC"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 user initial on Home (FT_Home_56).</w:t>
            </w:r>
          </w:p>
        </w:tc>
        <w:tc>
          <w:tcPr>
            <w:tcW w:w="1901" w:type="dxa"/>
          </w:tcPr>
          <w:p w14:paraId="4284A3A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 xml:space="preserve">User is navigated to Menu screen (Image 30), titled "Menu". Header back button and share icon present. User name ("Nasir Bhutta") and initial ('N'). List of menu items. Terms/Privacy </w:t>
            </w:r>
            <w:r w:rsidRPr="00E20CBD">
              <w:rPr>
                <w:rFonts w:ascii="Times New Roman" w:hAnsi="Times New Roman" w:cs="Times New Roman"/>
              </w:rPr>
              <w:lastRenderedPageBreak/>
              <w:t>link and version info.</w:t>
            </w:r>
          </w:p>
        </w:tc>
        <w:tc>
          <w:tcPr>
            <w:tcW w:w="1901" w:type="dxa"/>
          </w:tcPr>
          <w:p w14:paraId="7588087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lastRenderedPageBreak/>
              <w:t xml:space="preserve">User is navigated to Menu screen (Image 30), titled "Menu". Header back button and share icon present. User name ("Nasir Bhutta") and initial ('N'). List of menu items. Terms/Privacy </w:t>
            </w:r>
            <w:r w:rsidRPr="00E20CBD">
              <w:rPr>
                <w:rFonts w:ascii="Times New Roman" w:hAnsi="Times New Roman" w:cs="Times New Roman"/>
              </w:rPr>
              <w:lastRenderedPageBreak/>
              <w:t>link and version info.</w:t>
            </w:r>
          </w:p>
        </w:tc>
        <w:tc>
          <w:tcPr>
            <w:tcW w:w="757" w:type="dxa"/>
          </w:tcPr>
          <w:p w14:paraId="7EBA07FC"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lastRenderedPageBreak/>
              <w:t>Pass</w:t>
            </w:r>
          </w:p>
        </w:tc>
      </w:tr>
      <w:tr w:rsidR="008427D3" w:rsidRPr="00E20CBD" w14:paraId="6AD92246" w14:textId="77777777" w:rsidTr="00EA41A5">
        <w:tc>
          <w:tcPr>
            <w:tcW w:w="515" w:type="dxa"/>
          </w:tcPr>
          <w:p w14:paraId="13098D0E"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158</w:t>
            </w:r>
          </w:p>
        </w:tc>
        <w:tc>
          <w:tcPr>
            <w:tcW w:w="1694" w:type="dxa"/>
          </w:tcPr>
          <w:p w14:paraId="7075142C"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Verifying Menu items list on Menu screen</w:t>
            </w:r>
          </w:p>
        </w:tc>
        <w:tc>
          <w:tcPr>
            <w:tcW w:w="2582" w:type="dxa"/>
          </w:tcPr>
          <w:p w14:paraId="5693BDC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Menu screen, observe the list of items.</w:t>
            </w:r>
          </w:p>
        </w:tc>
        <w:tc>
          <w:tcPr>
            <w:tcW w:w="1901" w:type="dxa"/>
          </w:tcPr>
          <w:p w14:paraId="7CE3E3B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Items for "Manage Account", "Upgrade to Premium Free", "Select Language", "Select Year Grade", "Select Subjects", "Change Password", "Share My Progress", "App Settings", "Learn and Earn", "Help and Feedback", and "Logout" are displayed with icons and forward arrows.</w:t>
            </w:r>
          </w:p>
        </w:tc>
        <w:tc>
          <w:tcPr>
            <w:tcW w:w="1901" w:type="dxa"/>
          </w:tcPr>
          <w:p w14:paraId="4DA2CED2"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Items for "Manage Account", "Upgrade to Premium Free", "Select Language", "Select Year Grade", "Select Subjects", "Change Password", "Share My Progress", "App Settings", "Learn and Earn", "Help and Feedback", and "Logout" are displayed with icons and forward arrows.</w:t>
            </w:r>
          </w:p>
        </w:tc>
        <w:tc>
          <w:tcPr>
            <w:tcW w:w="757" w:type="dxa"/>
          </w:tcPr>
          <w:p w14:paraId="79E5401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1CC57C1B" w14:textId="77777777" w:rsidTr="00EA41A5">
        <w:tc>
          <w:tcPr>
            <w:tcW w:w="515" w:type="dxa"/>
          </w:tcPr>
          <w:p w14:paraId="2704C8F3"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159</w:t>
            </w:r>
          </w:p>
        </w:tc>
        <w:tc>
          <w:tcPr>
            <w:tcW w:w="1694" w:type="dxa"/>
          </w:tcPr>
          <w:p w14:paraId="7D9DCCF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"Manage Account" menu item on Menu screen</w:t>
            </w:r>
          </w:p>
        </w:tc>
        <w:tc>
          <w:tcPr>
            <w:tcW w:w="2582" w:type="dxa"/>
          </w:tcPr>
          <w:p w14:paraId="29CC425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Menu screen, click "Manage Account".</w:t>
            </w:r>
          </w:p>
        </w:tc>
        <w:tc>
          <w:tcPr>
            <w:tcW w:w="1901" w:type="dxa"/>
          </w:tcPr>
          <w:p w14:paraId="1C1B041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an Account Management screen (even if dummy).</w:t>
            </w:r>
          </w:p>
        </w:tc>
        <w:tc>
          <w:tcPr>
            <w:tcW w:w="1901" w:type="dxa"/>
          </w:tcPr>
          <w:p w14:paraId="5377B393"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an Account Management screen (even if dummy).</w:t>
            </w:r>
          </w:p>
        </w:tc>
        <w:tc>
          <w:tcPr>
            <w:tcW w:w="757" w:type="dxa"/>
          </w:tcPr>
          <w:p w14:paraId="3230FF7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02CD7FC0" w14:textId="77777777" w:rsidTr="00EA41A5">
        <w:tc>
          <w:tcPr>
            <w:tcW w:w="515" w:type="dxa"/>
          </w:tcPr>
          <w:p w14:paraId="5F36E5A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160</w:t>
            </w:r>
          </w:p>
        </w:tc>
        <w:tc>
          <w:tcPr>
            <w:tcW w:w="1694" w:type="dxa"/>
          </w:tcPr>
          <w:p w14:paraId="581553A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"Upgrade to Premium Free" menu item on Menu screen</w:t>
            </w:r>
          </w:p>
        </w:tc>
        <w:tc>
          <w:tcPr>
            <w:tcW w:w="2582" w:type="dxa"/>
          </w:tcPr>
          <w:p w14:paraId="4537A7B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Menu screen, click "Upgrade to Premium Free".</w:t>
            </w:r>
          </w:p>
        </w:tc>
        <w:tc>
          <w:tcPr>
            <w:tcW w:w="1901" w:type="dxa"/>
          </w:tcPr>
          <w:p w14:paraId="0329836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a premium/upgrade screen (even if dummy).</w:t>
            </w:r>
          </w:p>
        </w:tc>
        <w:tc>
          <w:tcPr>
            <w:tcW w:w="1901" w:type="dxa"/>
          </w:tcPr>
          <w:p w14:paraId="6AA2C62E"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a premium/upgrade screen (even if dummy).</w:t>
            </w:r>
          </w:p>
        </w:tc>
        <w:tc>
          <w:tcPr>
            <w:tcW w:w="757" w:type="dxa"/>
          </w:tcPr>
          <w:p w14:paraId="0199C2A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517AF263" w14:textId="77777777" w:rsidTr="00EA41A5">
        <w:tc>
          <w:tcPr>
            <w:tcW w:w="515" w:type="dxa"/>
          </w:tcPr>
          <w:p w14:paraId="20AA9EA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161</w:t>
            </w:r>
          </w:p>
        </w:tc>
        <w:tc>
          <w:tcPr>
            <w:tcW w:w="1694" w:type="dxa"/>
          </w:tcPr>
          <w:p w14:paraId="4C94361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"Select Language" menu item on Menu screen</w:t>
            </w:r>
          </w:p>
        </w:tc>
        <w:tc>
          <w:tcPr>
            <w:tcW w:w="2582" w:type="dxa"/>
          </w:tcPr>
          <w:p w14:paraId="6CEC6A0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Menu screen, click "Select Language".</w:t>
            </w:r>
          </w:p>
        </w:tc>
        <w:tc>
          <w:tcPr>
            <w:tcW w:w="1901" w:type="dxa"/>
          </w:tcPr>
          <w:p w14:paraId="44ADA51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a Language selection screen/modal (even if dummy).</w:t>
            </w:r>
          </w:p>
        </w:tc>
        <w:tc>
          <w:tcPr>
            <w:tcW w:w="1901" w:type="dxa"/>
          </w:tcPr>
          <w:p w14:paraId="54A3C6C3"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a Language selection screen/modal (even if dummy).</w:t>
            </w:r>
          </w:p>
        </w:tc>
        <w:tc>
          <w:tcPr>
            <w:tcW w:w="757" w:type="dxa"/>
          </w:tcPr>
          <w:p w14:paraId="2A0D0B6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49D1162F" w14:textId="77777777" w:rsidTr="00EA41A5">
        <w:tc>
          <w:tcPr>
            <w:tcW w:w="515" w:type="dxa"/>
          </w:tcPr>
          <w:p w14:paraId="74B1B1D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162</w:t>
            </w:r>
          </w:p>
        </w:tc>
        <w:tc>
          <w:tcPr>
            <w:tcW w:w="1694" w:type="dxa"/>
          </w:tcPr>
          <w:p w14:paraId="6000FBFE"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"Select Year Grade" menu item on Menu screen</w:t>
            </w:r>
          </w:p>
        </w:tc>
        <w:tc>
          <w:tcPr>
            <w:tcW w:w="2582" w:type="dxa"/>
          </w:tcPr>
          <w:p w14:paraId="20D02C9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Menu screen, click "Select Year Grade".</w:t>
            </w:r>
          </w:p>
        </w:tc>
        <w:tc>
          <w:tcPr>
            <w:tcW w:w="1901" w:type="dxa"/>
          </w:tcPr>
          <w:p w14:paraId="6D4B9D9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a Year Grade selection screen/modal (even if dummy).</w:t>
            </w:r>
          </w:p>
        </w:tc>
        <w:tc>
          <w:tcPr>
            <w:tcW w:w="1901" w:type="dxa"/>
          </w:tcPr>
          <w:p w14:paraId="08E9393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a Year Grade selection screen/modal (even if dummy).</w:t>
            </w:r>
          </w:p>
        </w:tc>
        <w:tc>
          <w:tcPr>
            <w:tcW w:w="757" w:type="dxa"/>
          </w:tcPr>
          <w:p w14:paraId="7644D5F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28ACD671" w14:textId="77777777" w:rsidTr="00EA41A5">
        <w:tc>
          <w:tcPr>
            <w:tcW w:w="515" w:type="dxa"/>
          </w:tcPr>
          <w:p w14:paraId="754CDE6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163</w:t>
            </w:r>
          </w:p>
        </w:tc>
        <w:tc>
          <w:tcPr>
            <w:tcW w:w="1694" w:type="dxa"/>
          </w:tcPr>
          <w:p w14:paraId="20FD847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 xml:space="preserve">Clicking "Select </w:t>
            </w:r>
            <w:r w:rsidRPr="00E20CBD">
              <w:rPr>
                <w:rFonts w:ascii="Times New Roman" w:hAnsi="Times New Roman" w:cs="Times New Roman"/>
              </w:rPr>
              <w:lastRenderedPageBreak/>
              <w:t>Subjects" menu item on Menu screen</w:t>
            </w:r>
          </w:p>
        </w:tc>
        <w:tc>
          <w:tcPr>
            <w:tcW w:w="2582" w:type="dxa"/>
          </w:tcPr>
          <w:p w14:paraId="38CEA75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lastRenderedPageBreak/>
              <w:t>On Menu screen, click "Select Subjects".</w:t>
            </w:r>
          </w:p>
        </w:tc>
        <w:tc>
          <w:tcPr>
            <w:tcW w:w="1901" w:type="dxa"/>
          </w:tcPr>
          <w:p w14:paraId="6AF56DBE"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 xml:space="preserve">User is navigated to a Subject </w:t>
            </w:r>
            <w:r w:rsidRPr="00E20CBD">
              <w:rPr>
                <w:rFonts w:ascii="Times New Roman" w:hAnsi="Times New Roman" w:cs="Times New Roman"/>
              </w:rPr>
              <w:lastRenderedPageBreak/>
              <w:t>selection screen (similar to Image 12/22, possibly for customizing interests) (even if dummy).</w:t>
            </w:r>
          </w:p>
        </w:tc>
        <w:tc>
          <w:tcPr>
            <w:tcW w:w="1901" w:type="dxa"/>
          </w:tcPr>
          <w:p w14:paraId="64800F6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lastRenderedPageBreak/>
              <w:t xml:space="preserve">User is navigated to a Subject </w:t>
            </w:r>
            <w:r w:rsidRPr="00E20CBD">
              <w:rPr>
                <w:rFonts w:ascii="Times New Roman" w:hAnsi="Times New Roman" w:cs="Times New Roman"/>
              </w:rPr>
              <w:lastRenderedPageBreak/>
              <w:t>selection screen (similar to Image 12/22, possibly for customizing interests) (even if dummy).</w:t>
            </w:r>
          </w:p>
        </w:tc>
        <w:tc>
          <w:tcPr>
            <w:tcW w:w="757" w:type="dxa"/>
          </w:tcPr>
          <w:p w14:paraId="1FDAD1BC"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lastRenderedPageBreak/>
              <w:t>Pass</w:t>
            </w:r>
          </w:p>
        </w:tc>
      </w:tr>
      <w:tr w:rsidR="008427D3" w:rsidRPr="00E20CBD" w14:paraId="6F3436BA" w14:textId="77777777" w:rsidTr="00EA41A5">
        <w:tc>
          <w:tcPr>
            <w:tcW w:w="515" w:type="dxa"/>
          </w:tcPr>
          <w:p w14:paraId="09AB68EC"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164</w:t>
            </w:r>
          </w:p>
        </w:tc>
        <w:tc>
          <w:tcPr>
            <w:tcW w:w="1694" w:type="dxa"/>
          </w:tcPr>
          <w:p w14:paraId="0FE4DE3C"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"Change Password" menu item on Menu screen</w:t>
            </w:r>
          </w:p>
        </w:tc>
        <w:tc>
          <w:tcPr>
            <w:tcW w:w="2582" w:type="dxa"/>
          </w:tcPr>
          <w:p w14:paraId="5A2E559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Menu screen, click "Change Password".</w:t>
            </w:r>
          </w:p>
        </w:tc>
        <w:tc>
          <w:tcPr>
            <w:tcW w:w="1901" w:type="dxa"/>
          </w:tcPr>
          <w:p w14:paraId="3E97ACF2"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a Change Password screen (even if dummy input fields).</w:t>
            </w:r>
          </w:p>
        </w:tc>
        <w:tc>
          <w:tcPr>
            <w:tcW w:w="1901" w:type="dxa"/>
          </w:tcPr>
          <w:p w14:paraId="5BD2A73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a Change Password screen (even if dummy input fields).</w:t>
            </w:r>
          </w:p>
        </w:tc>
        <w:tc>
          <w:tcPr>
            <w:tcW w:w="757" w:type="dxa"/>
          </w:tcPr>
          <w:p w14:paraId="3B66BB82"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191E0F54" w14:textId="77777777" w:rsidTr="00EA41A5">
        <w:tc>
          <w:tcPr>
            <w:tcW w:w="515" w:type="dxa"/>
          </w:tcPr>
          <w:p w14:paraId="412468DE"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165</w:t>
            </w:r>
          </w:p>
        </w:tc>
        <w:tc>
          <w:tcPr>
            <w:tcW w:w="1694" w:type="dxa"/>
          </w:tcPr>
          <w:p w14:paraId="2CD7EAA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"Share My Progress" menu item on Menu screen</w:t>
            </w:r>
          </w:p>
        </w:tc>
        <w:tc>
          <w:tcPr>
            <w:tcW w:w="2582" w:type="dxa"/>
          </w:tcPr>
          <w:p w14:paraId="725313D6"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Menu screen, click "Share My Progress".</w:t>
            </w:r>
          </w:p>
        </w:tc>
        <w:tc>
          <w:tcPr>
            <w:tcW w:w="1901" w:type="dxa"/>
          </w:tcPr>
          <w:p w14:paraId="782CF7E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A system-level share sheet or placeholder appears to share user progress (dummy logic).</w:t>
            </w:r>
          </w:p>
        </w:tc>
        <w:tc>
          <w:tcPr>
            <w:tcW w:w="1901" w:type="dxa"/>
          </w:tcPr>
          <w:p w14:paraId="702EEF7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A system-level share sheet or placeholder appears to share user progress (dummy logic).</w:t>
            </w:r>
          </w:p>
        </w:tc>
        <w:tc>
          <w:tcPr>
            <w:tcW w:w="757" w:type="dxa"/>
          </w:tcPr>
          <w:p w14:paraId="53A5C25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078CA8B6" w14:textId="77777777" w:rsidTr="00EA41A5">
        <w:tc>
          <w:tcPr>
            <w:tcW w:w="515" w:type="dxa"/>
          </w:tcPr>
          <w:p w14:paraId="313EBD1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166</w:t>
            </w:r>
          </w:p>
        </w:tc>
        <w:tc>
          <w:tcPr>
            <w:tcW w:w="1694" w:type="dxa"/>
          </w:tcPr>
          <w:p w14:paraId="4EE80DD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"App Settings" menu item on Menu screen</w:t>
            </w:r>
          </w:p>
        </w:tc>
        <w:tc>
          <w:tcPr>
            <w:tcW w:w="2582" w:type="dxa"/>
          </w:tcPr>
          <w:p w14:paraId="3766E032"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Menu screen, click "App Settings".</w:t>
            </w:r>
          </w:p>
        </w:tc>
        <w:tc>
          <w:tcPr>
            <w:tcW w:w="1901" w:type="dxa"/>
          </w:tcPr>
          <w:p w14:paraId="00B3ACC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an App Settings screen (even if dummy toggles/options).</w:t>
            </w:r>
          </w:p>
        </w:tc>
        <w:tc>
          <w:tcPr>
            <w:tcW w:w="1901" w:type="dxa"/>
          </w:tcPr>
          <w:p w14:paraId="07F7A37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an App Settings screen (even if dummy toggles/options).</w:t>
            </w:r>
          </w:p>
        </w:tc>
        <w:tc>
          <w:tcPr>
            <w:tcW w:w="757" w:type="dxa"/>
          </w:tcPr>
          <w:p w14:paraId="4245B71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41E05EF2" w14:textId="77777777" w:rsidTr="00EA41A5">
        <w:tc>
          <w:tcPr>
            <w:tcW w:w="515" w:type="dxa"/>
          </w:tcPr>
          <w:p w14:paraId="3A30F94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167</w:t>
            </w:r>
          </w:p>
        </w:tc>
        <w:tc>
          <w:tcPr>
            <w:tcW w:w="1694" w:type="dxa"/>
          </w:tcPr>
          <w:p w14:paraId="03D7E44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"Learn and Earn" menu item on Menu screen</w:t>
            </w:r>
          </w:p>
        </w:tc>
        <w:tc>
          <w:tcPr>
            <w:tcW w:w="2582" w:type="dxa"/>
          </w:tcPr>
          <w:p w14:paraId="0C5C1B5C"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Menu screen, click "Learn and Earn".</w:t>
            </w:r>
          </w:p>
        </w:tc>
        <w:tc>
          <w:tcPr>
            <w:tcW w:w="1901" w:type="dxa"/>
          </w:tcPr>
          <w:p w14:paraId="44923D1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a Learn and Earn explanation/feature screen (even if dummy).</w:t>
            </w:r>
          </w:p>
        </w:tc>
        <w:tc>
          <w:tcPr>
            <w:tcW w:w="1901" w:type="dxa"/>
          </w:tcPr>
          <w:p w14:paraId="393D61D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a Learn and Earn explanation/feature screen (even if dummy).</w:t>
            </w:r>
          </w:p>
        </w:tc>
        <w:tc>
          <w:tcPr>
            <w:tcW w:w="757" w:type="dxa"/>
          </w:tcPr>
          <w:p w14:paraId="02DF0C1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562B233C" w14:textId="77777777" w:rsidTr="00EA41A5">
        <w:tc>
          <w:tcPr>
            <w:tcW w:w="515" w:type="dxa"/>
          </w:tcPr>
          <w:p w14:paraId="57A73C6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168</w:t>
            </w:r>
          </w:p>
        </w:tc>
        <w:tc>
          <w:tcPr>
            <w:tcW w:w="1694" w:type="dxa"/>
          </w:tcPr>
          <w:p w14:paraId="45C57876"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"Help and Feedback" menu item on Menu screen</w:t>
            </w:r>
          </w:p>
        </w:tc>
        <w:tc>
          <w:tcPr>
            <w:tcW w:w="2582" w:type="dxa"/>
          </w:tcPr>
          <w:p w14:paraId="43AB2B6C"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Menu screen, click "Help and Feedback".</w:t>
            </w:r>
          </w:p>
        </w:tc>
        <w:tc>
          <w:tcPr>
            <w:tcW w:w="1901" w:type="dxa"/>
          </w:tcPr>
          <w:p w14:paraId="18AD9EE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a Help/Feedback screen or support contact options (even if dummy).</w:t>
            </w:r>
          </w:p>
        </w:tc>
        <w:tc>
          <w:tcPr>
            <w:tcW w:w="1901" w:type="dxa"/>
          </w:tcPr>
          <w:p w14:paraId="57B7025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a Help/Feedback screen or support contact options (even if dummy).</w:t>
            </w:r>
          </w:p>
        </w:tc>
        <w:tc>
          <w:tcPr>
            <w:tcW w:w="757" w:type="dxa"/>
          </w:tcPr>
          <w:p w14:paraId="22E21422"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60C3ACA9" w14:textId="77777777" w:rsidTr="00EA41A5">
        <w:tc>
          <w:tcPr>
            <w:tcW w:w="515" w:type="dxa"/>
          </w:tcPr>
          <w:p w14:paraId="4FF3883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169</w:t>
            </w:r>
          </w:p>
        </w:tc>
        <w:tc>
          <w:tcPr>
            <w:tcW w:w="1694" w:type="dxa"/>
          </w:tcPr>
          <w:p w14:paraId="4CBCA002"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"Logout" menu item on Menu screen</w:t>
            </w:r>
          </w:p>
        </w:tc>
        <w:tc>
          <w:tcPr>
            <w:tcW w:w="2582" w:type="dxa"/>
          </w:tcPr>
          <w:p w14:paraId="7B534F4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Menu screen, click "Logout".</w:t>
            </w:r>
          </w:p>
        </w:tc>
        <w:tc>
          <w:tcPr>
            <w:tcW w:w="1901" w:type="dxa"/>
          </w:tcPr>
          <w:p w14:paraId="46146B5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logged out (frontend state reset, potentially backend call). User is navigated back to the Welcome/Login screen. Session data (if any) is cleared.</w:t>
            </w:r>
          </w:p>
        </w:tc>
        <w:tc>
          <w:tcPr>
            <w:tcW w:w="1901" w:type="dxa"/>
          </w:tcPr>
          <w:p w14:paraId="1866FD3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logged out (frontend state reset, potentially backend call). User is navigated back to the Welcome/Login screen. Session data (if any) is cleared.</w:t>
            </w:r>
          </w:p>
        </w:tc>
        <w:tc>
          <w:tcPr>
            <w:tcW w:w="757" w:type="dxa"/>
          </w:tcPr>
          <w:p w14:paraId="420BFBB2"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7F472B22" w14:textId="77777777" w:rsidTr="00EA41A5">
        <w:tc>
          <w:tcPr>
            <w:tcW w:w="515" w:type="dxa"/>
          </w:tcPr>
          <w:p w14:paraId="4DC3B6CC"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lastRenderedPageBreak/>
              <w:t>170</w:t>
            </w:r>
          </w:p>
        </w:tc>
        <w:tc>
          <w:tcPr>
            <w:tcW w:w="1694" w:type="dxa"/>
          </w:tcPr>
          <w:p w14:paraId="68487D0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"See Terms of Services and Privacy Policy" link on Menu screen</w:t>
            </w:r>
          </w:p>
        </w:tc>
        <w:tc>
          <w:tcPr>
            <w:tcW w:w="2582" w:type="dxa"/>
          </w:tcPr>
          <w:p w14:paraId="3FF29732"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Menu screen, click the "See Terms of Services and Privacy Policy" link.</w:t>
            </w:r>
          </w:p>
        </w:tc>
        <w:tc>
          <w:tcPr>
            <w:tcW w:w="1901" w:type="dxa"/>
          </w:tcPr>
          <w:p w14:paraId="589F1E7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A screen displaying the Terms and Privacy Policy is shown, or an external link is opened in a browser (even if dummy content/URL).</w:t>
            </w:r>
          </w:p>
        </w:tc>
        <w:tc>
          <w:tcPr>
            <w:tcW w:w="1901" w:type="dxa"/>
          </w:tcPr>
          <w:p w14:paraId="6B60E27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A screen displaying the Terms and Privacy Policy is shown, or an external link is opened in a browser (even if dummy content/URL).</w:t>
            </w:r>
          </w:p>
        </w:tc>
        <w:tc>
          <w:tcPr>
            <w:tcW w:w="757" w:type="dxa"/>
          </w:tcPr>
          <w:p w14:paraId="7EDCFF9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6C86958C" w14:textId="77777777" w:rsidTr="00EA41A5">
        <w:tc>
          <w:tcPr>
            <w:tcW w:w="515" w:type="dxa"/>
          </w:tcPr>
          <w:p w14:paraId="684EB65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171</w:t>
            </w:r>
          </w:p>
        </w:tc>
        <w:tc>
          <w:tcPr>
            <w:tcW w:w="1694" w:type="dxa"/>
          </w:tcPr>
          <w:p w14:paraId="2EB6966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Verifying App Version display on Menu screen</w:t>
            </w:r>
          </w:p>
        </w:tc>
        <w:tc>
          <w:tcPr>
            <w:tcW w:w="2582" w:type="dxa"/>
          </w:tcPr>
          <w:p w14:paraId="2DB4C2F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Menu screen, observe the bottom.</w:t>
            </w:r>
          </w:p>
        </w:tc>
        <w:tc>
          <w:tcPr>
            <w:tcW w:w="1901" w:type="dxa"/>
          </w:tcPr>
          <w:p w14:paraId="0AA92806"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app version number ("Version 1.59.2 (1)") is displayed.</w:t>
            </w:r>
          </w:p>
        </w:tc>
        <w:tc>
          <w:tcPr>
            <w:tcW w:w="1901" w:type="dxa"/>
          </w:tcPr>
          <w:p w14:paraId="167125EE"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app version number ("Version 1.59.2 (1)") is displayed.</w:t>
            </w:r>
          </w:p>
        </w:tc>
        <w:tc>
          <w:tcPr>
            <w:tcW w:w="757" w:type="dxa"/>
          </w:tcPr>
          <w:p w14:paraId="0DC8D456"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206D5BD6" w14:textId="77777777" w:rsidTr="00EA41A5">
        <w:tc>
          <w:tcPr>
            <w:tcW w:w="515" w:type="dxa"/>
          </w:tcPr>
          <w:p w14:paraId="0223FF7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172</w:t>
            </w:r>
          </w:p>
        </w:tc>
        <w:tc>
          <w:tcPr>
            <w:tcW w:w="1694" w:type="dxa"/>
          </w:tcPr>
          <w:p w14:paraId="3A0B54F6"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Share icon in Menu header on Menu screen</w:t>
            </w:r>
          </w:p>
        </w:tc>
        <w:tc>
          <w:tcPr>
            <w:tcW w:w="2582" w:type="dxa"/>
          </w:tcPr>
          <w:p w14:paraId="5FC74313"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Menu screen, click the share icon.</w:t>
            </w:r>
          </w:p>
        </w:tc>
        <w:tc>
          <w:tcPr>
            <w:tcW w:w="1901" w:type="dxa"/>
          </w:tcPr>
          <w:p w14:paraId="7A651B5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A system-level share sheet or placeholder appears to share the app (dummy logic).</w:t>
            </w:r>
          </w:p>
        </w:tc>
        <w:tc>
          <w:tcPr>
            <w:tcW w:w="1901" w:type="dxa"/>
          </w:tcPr>
          <w:p w14:paraId="13D7114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A system-level share sheet or placeholder appears to share the app (dummy logic).</w:t>
            </w:r>
          </w:p>
        </w:tc>
        <w:tc>
          <w:tcPr>
            <w:tcW w:w="757" w:type="dxa"/>
          </w:tcPr>
          <w:p w14:paraId="3CBFAD6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27A33E02" w14:textId="77777777" w:rsidTr="00EA41A5">
        <w:tc>
          <w:tcPr>
            <w:tcW w:w="515" w:type="dxa"/>
          </w:tcPr>
          <w:p w14:paraId="1E68D26C"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173</w:t>
            </w:r>
          </w:p>
        </w:tc>
        <w:tc>
          <w:tcPr>
            <w:tcW w:w="1694" w:type="dxa"/>
          </w:tcPr>
          <w:p w14:paraId="365D3D1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back button on Menu screen</w:t>
            </w:r>
          </w:p>
        </w:tc>
        <w:tc>
          <w:tcPr>
            <w:tcW w:w="2582" w:type="dxa"/>
          </w:tcPr>
          <w:p w14:paraId="31FE977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Menu screen, click "&lt;".</w:t>
            </w:r>
          </w:p>
        </w:tc>
        <w:tc>
          <w:tcPr>
            <w:tcW w:w="1901" w:type="dxa"/>
          </w:tcPr>
          <w:p w14:paraId="0F059BD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back to the Home screen.</w:t>
            </w:r>
          </w:p>
        </w:tc>
        <w:tc>
          <w:tcPr>
            <w:tcW w:w="1901" w:type="dxa"/>
          </w:tcPr>
          <w:p w14:paraId="6537E78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back to the Home screen.</w:t>
            </w:r>
          </w:p>
        </w:tc>
        <w:tc>
          <w:tcPr>
            <w:tcW w:w="757" w:type="dxa"/>
          </w:tcPr>
          <w:p w14:paraId="2CBB471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6B3168AC" w14:textId="77777777" w:rsidTr="00EA41A5">
        <w:tc>
          <w:tcPr>
            <w:tcW w:w="515" w:type="dxa"/>
          </w:tcPr>
          <w:p w14:paraId="3C8EA7D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174</w:t>
            </w:r>
          </w:p>
        </w:tc>
        <w:tc>
          <w:tcPr>
            <w:tcW w:w="1694" w:type="dxa"/>
          </w:tcPr>
          <w:p w14:paraId="47C9F07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Navigating to Notifications screen</w:t>
            </w:r>
          </w:p>
        </w:tc>
        <w:tc>
          <w:tcPr>
            <w:tcW w:w="2582" w:type="dxa"/>
          </w:tcPr>
          <w:p w14:paraId="291C089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 notification icon on Home (FT_Home_55).</w:t>
            </w:r>
          </w:p>
        </w:tc>
        <w:tc>
          <w:tcPr>
            <w:tcW w:w="1901" w:type="dxa"/>
          </w:tcPr>
          <w:p w14:paraId="338325A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Notifications screen (Image 31), titled "Notifications". Header back button present. A list of notifications is displayed.</w:t>
            </w:r>
          </w:p>
        </w:tc>
        <w:tc>
          <w:tcPr>
            <w:tcW w:w="1901" w:type="dxa"/>
          </w:tcPr>
          <w:p w14:paraId="494887D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to Notifications screen (Image 31), titled "Notifications". Header back button present. A list of notifications is displayed.</w:t>
            </w:r>
          </w:p>
        </w:tc>
        <w:tc>
          <w:tcPr>
            <w:tcW w:w="757" w:type="dxa"/>
          </w:tcPr>
          <w:p w14:paraId="7E8FBC22"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4D8BC972" w14:textId="77777777" w:rsidTr="00EA41A5">
        <w:tc>
          <w:tcPr>
            <w:tcW w:w="515" w:type="dxa"/>
          </w:tcPr>
          <w:p w14:paraId="6189864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175</w:t>
            </w:r>
          </w:p>
        </w:tc>
        <w:tc>
          <w:tcPr>
            <w:tcW w:w="1694" w:type="dxa"/>
          </w:tcPr>
          <w:p w14:paraId="73F1D62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Verifying Notification list content on Notifications screen</w:t>
            </w:r>
          </w:p>
        </w:tc>
        <w:tc>
          <w:tcPr>
            <w:tcW w:w="2582" w:type="dxa"/>
          </w:tcPr>
          <w:p w14:paraId="1FB2112E"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Notifications screen, observe the list.</w:t>
            </w:r>
          </w:p>
        </w:tc>
        <w:tc>
          <w:tcPr>
            <w:tcW w:w="1901" w:type="dxa"/>
          </w:tcPr>
          <w:p w14:paraId="0D49D85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List items are displayed, each showing an icon, title ("Congratulations!", "Your Parents set..."), description text, and timestamp ("6 months ago") (dummy data).</w:t>
            </w:r>
          </w:p>
        </w:tc>
        <w:tc>
          <w:tcPr>
            <w:tcW w:w="1901" w:type="dxa"/>
          </w:tcPr>
          <w:p w14:paraId="64FE730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List items are displayed, each showing an icon, title ("Congratulations!", "Your Parents set..."), description text, and timestamp ("6 months ago") (dummy data).</w:t>
            </w:r>
          </w:p>
        </w:tc>
        <w:tc>
          <w:tcPr>
            <w:tcW w:w="757" w:type="dxa"/>
          </w:tcPr>
          <w:p w14:paraId="108EB393"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71370D4C" w14:textId="77777777" w:rsidTr="00EA41A5">
        <w:tc>
          <w:tcPr>
            <w:tcW w:w="515" w:type="dxa"/>
          </w:tcPr>
          <w:p w14:paraId="06BBF95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lastRenderedPageBreak/>
              <w:t>176</w:t>
            </w:r>
          </w:p>
        </w:tc>
        <w:tc>
          <w:tcPr>
            <w:tcW w:w="1694" w:type="dxa"/>
          </w:tcPr>
          <w:p w14:paraId="7459AA7D"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a notification item on Notifications screen</w:t>
            </w:r>
          </w:p>
        </w:tc>
        <w:tc>
          <w:tcPr>
            <w:tcW w:w="2582" w:type="dxa"/>
          </w:tcPr>
          <w:p w14:paraId="2EEE717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Notifications screen, click a notification item.</w:t>
            </w:r>
          </w:p>
        </w:tc>
        <w:tc>
          <w:tcPr>
            <w:tcW w:w="1901" w:type="dxa"/>
          </w:tcPr>
          <w:p w14:paraId="0C8416BC"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An action related to the notification occurs (e.g., navigating to a relevant screen like Report Card or Goals screen, displaying more details - even if dummy). The UI reacts to the click.</w:t>
            </w:r>
          </w:p>
        </w:tc>
        <w:tc>
          <w:tcPr>
            <w:tcW w:w="1901" w:type="dxa"/>
          </w:tcPr>
          <w:p w14:paraId="4268F3B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An action related to the notification occurs (e.g., navigating to a relevant screen like Report Card or Goals screen, displaying more details - even if dummy). The UI reacts to the click.</w:t>
            </w:r>
          </w:p>
        </w:tc>
        <w:tc>
          <w:tcPr>
            <w:tcW w:w="757" w:type="dxa"/>
          </w:tcPr>
          <w:p w14:paraId="4F5B00B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23F9788F" w14:textId="77777777" w:rsidTr="00EA41A5">
        <w:tc>
          <w:tcPr>
            <w:tcW w:w="515" w:type="dxa"/>
          </w:tcPr>
          <w:p w14:paraId="68060BE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177</w:t>
            </w:r>
          </w:p>
        </w:tc>
        <w:tc>
          <w:tcPr>
            <w:tcW w:w="1694" w:type="dxa"/>
          </w:tcPr>
          <w:p w14:paraId="4B02868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back button on Notifications screen</w:t>
            </w:r>
          </w:p>
        </w:tc>
        <w:tc>
          <w:tcPr>
            <w:tcW w:w="2582" w:type="dxa"/>
          </w:tcPr>
          <w:p w14:paraId="3AF020C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Notifications screen, click "&lt;".</w:t>
            </w:r>
          </w:p>
        </w:tc>
        <w:tc>
          <w:tcPr>
            <w:tcW w:w="1901" w:type="dxa"/>
          </w:tcPr>
          <w:p w14:paraId="2925E7B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back to the Home screen.</w:t>
            </w:r>
          </w:p>
        </w:tc>
        <w:tc>
          <w:tcPr>
            <w:tcW w:w="1901" w:type="dxa"/>
          </w:tcPr>
          <w:p w14:paraId="2E37B352"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User is navigated back to the Home screen.</w:t>
            </w:r>
          </w:p>
        </w:tc>
        <w:tc>
          <w:tcPr>
            <w:tcW w:w="757" w:type="dxa"/>
          </w:tcPr>
          <w:p w14:paraId="29E7281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6C5336C1" w14:textId="77777777" w:rsidTr="00EA41A5">
        <w:tc>
          <w:tcPr>
            <w:tcW w:w="515" w:type="dxa"/>
          </w:tcPr>
          <w:p w14:paraId="3492D201"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178</w:t>
            </w:r>
          </w:p>
        </w:tc>
        <w:tc>
          <w:tcPr>
            <w:tcW w:w="1694" w:type="dxa"/>
          </w:tcPr>
          <w:p w14:paraId="7F8F31D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Testing scrolling functionality on scrollable lists/screens</w:t>
            </w:r>
          </w:p>
        </w:tc>
        <w:tc>
          <w:tcPr>
            <w:tcW w:w="2582" w:type="dxa"/>
          </w:tcPr>
          <w:p w14:paraId="3378489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any screen with lists or content longer than the viewport (e.g., Battle History, Subject Lists, Class list, Menu, Report Card, Notifications), swipe up/down.</w:t>
            </w:r>
          </w:p>
        </w:tc>
        <w:tc>
          <w:tcPr>
            <w:tcW w:w="1901" w:type="dxa"/>
          </w:tcPr>
          <w:p w14:paraId="2885C55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content scrolls smoothly, allowing all list items or content to be visible. Scrolling reaches the top and bottom boundaries.</w:t>
            </w:r>
          </w:p>
        </w:tc>
        <w:tc>
          <w:tcPr>
            <w:tcW w:w="1901" w:type="dxa"/>
          </w:tcPr>
          <w:p w14:paraId="2EEF5C9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content scrolls smoothly, allowing all list items or content to be visible. Scrolling reaches the top and bottom boundaries.</w:t>
            </w:r>
          </w:p>
        </w:tc>
        <w:tc>
          <w:tcPr>
            <w:tcW w:w="757" w:type="dxa"/>
          </w:tcPr>
          <w:p w14:paraId="2FBFCE1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33A2DF97" w14:textId="77777777" w:rsidTr="00EA41A5">
        <w:tc>
          <w:tcPr>
            <w:tcW w:w="515" w:type="dxa"/>
          </w:tcPr>
          <w:p w14:paraId="4F686C7E"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179</w:t>
            </w:r>
          </w:p>
        </w:tc>
        <w:tc>
          <w:tcPr>
            <w:tcW w:w="1694" w:type="dxa"/>
          </w:tcPr>
          <w:p w14:paraId="74170AA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Testing keyboard dismissal after input on input screens</w:t>
            </w:r>
          </w:p>
        </w:tc>
        <w:tc>
          <w:tcPr>
            <w:tcW w:w="2582" w:type="dxa"/>
          </w:tcPr>
          <w:p w14:paraId="330032DC"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On a screen with an input field (Login, Signup, Invitation modal), tap a field, type, then tap outside the field or use system key to dismiss keyboard.</w:t>
            </w:r>
          </w:p>
        </w:tc>
        <w:tc>
          <w:tcPr>
            <w:tcW w:w="1901" w:type="dxa"/>
          </w:tcPr>
          <w:p w14:paraId="29ABF06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on-screen keyboard is dismissed, returning the full screen view.</w:t>
            </w:r>
          </w:p>
        </w:tc>
        <w:tc>
          <w:tcPr>
            <w:tcW w:w="1901" w:type="dxa"/>
          </w:tcPr>
          <w:p w14:paraId="44314D2B"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The on-screen keyboard is dismissed, returning the full screen view.</w:t>
            </w:r>
          </w:p>
        </w:tc>
        <w:tc>
          <w:tcPr>
            <w:tcW w:w="757" w:type="dxa"/>
          </w:tcPr>
          <w:p w14:paraId="326A509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4E72CE08" w14:textId="77777777" w:rsidTr="00EA41A5">
        <w:tc>
          <w:tcPr>
            <w:tcW w:w="515" w:type="dxa"/>
          </w:tcPr>
          <w:p w14:paraId="0A686DD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180</w:t>
            </w:r>
          </w:p>
        </w:tc>
        <w:tc>
          <w:tcPr>
            <w:tcW w:w="1694" w:type="dxa"/>
          </w:tcPr>
          <w:p w14:paraId="634982C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Testing back button consistency (Header)</w:t>
            </w:r>
          </w:p>
        </w:tc>
        <w:tc>
          <w:tcPr>
            <w:tcW w:w="2582" w:type="dxa"/>
          </w:tcPr>
          <w:p w14:paraId="1629F6D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Navigate through a sequence using header back buttons (e.g., Home -&gt; Extras -&gt; Battle -&gt; Select Subject -&gt; Select Chapters -&gt; Battle Result -&gt; Report Card). Press back repeatedly.</w:t>
            </w:r>
          </w:p>
        </w:tc>
        <w:tc>
          <w:tcPr>
            <w:tcW w:w="1901" w:type="dxa"/>
          </w:tcPr>
          <w:p w14:paraId="62EE551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the header back button consistently navigates to the immediately preceding screen in the stack. The sequence is reversed.</w:t>
            </w:r>
          </w:p>
        </w:tc>
        <w:tc>
          <w:tcPr>
            <w:tcW w:w="1901" w:type="dxa"/>
          </w:tcPr>
          <w:p w14:paraId="6C4330CA"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Clicking the header back button consistently navigates to the immediately preceding screen in the stack. The sequence is reversed.</w:t>
            </w:r>
          </w:p>
        </w:tc>
        <w:tc>
          <w:tcPr>
            <w:tcW w:w="757" w:type="dxa"/>
          </w:tcPr>
          <w:p w14:paraId="68B3A2A0"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r w:rsidR="008427D3" w:rsidRPr="00E20CBD" w14:paraId="240330A6" w14:textId="77777777" w:rsidTr="00EA41A5">
        <w:tc>
          <w:tcPr>
            <w:tcW w:w="515" w:type="dxa"/>
          </w:tcPr>
          <w:p w14:paraId="2556F70E"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181</w:t>
            </w:r>
          </w:p>
        </w:tc>
        <w:tc>
          <w:tcPr>
            <w:tcW w:w="1694" w:type="dxa"/>
          </w:tcPr>
          <w:p w14:paraId="1450880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 xml:space="preserve">Testing back button </w:t>
            </w:r>
            <w:r w:rsidRPr="00E20CBD">
              <w:rPr>
                <w:rFonts w:ascii="Times New Roman" w:hAnsi="Times New Roman" w:cs="Times New Roman"/>
              </w:rPr>
              <w:lastRenderedPageBreak/>
              <w:t>consistency (System/Gesture)</w:t>
            </w:r>
          </w:p>
        </w:tc>
        <w:tc>
          <w:tcPr>
            <w:tcW w:w="2582" w:type="dxa"/>
          </w:tcPr>
          <w:p w14:paraId="707EB03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lastRenderedPageBreak/>
              <w:t xml:space="preserve">Use the system-level back gesture or button </w:t>
            </w:r>
            <w:r w:rsidRPr="00E20CBD">
              <w:rPr>
                <w:rFonts w:ascii="Times New Roman" w:hAnsi="Times New Roman" w:cs="Times New Roman"/>
              </w:rPr>
              <w:lastRenderedPageBreak/>
              <w:t>from various screens (e.g., Home, My Classes, Menu).</w:t>
            </w:r>
          </w:p>
        </w:tc>
        <w:tc>
          <w:tcPr>
            <w:tcW w:w="1901" w:type="dxa"/>
          </w:tcPr>
          <w:p w14:paraId="473AC848"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lastRenderedPageBreak/>
              <w:t xml:space="preserve">From screens that are top-level </w:t>
            </w:r>
            <w:r w:rsidRPr="00E20CBD">
              <w:rPr>
                <w:rFonts w:ascii="Times New Roman" w:hAnsi="Times New Roman" w:cs="Times New Roman"/>
              </w:rPr>
              <w:lastRenderedPageBreak/>
              <w:t>in a flow (like Home or My Classes if accessed directly), the back action should typically exit the app or go to the background. From screens deeper in a flow, it should navigate back within the app.</w:t>
            </w:r>
          </w:p>
        </w:tc>
        <w:tc>
          <w:tcPr>
            <w:tcW w:w="1901" w:type="dxa"/>
          </w:tcPr>
          <w:p w14:paraId="352242B5"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lastRenderedPageBreak/>
              <w:t xml:space="preserve">From screens that are top-level </w:t>
            </w:r>
            <w:r w:rsidRPr="00E20CBD">
              <w:rPr>
                <w:rFonts w:ascii="Times New Roman" w:hAnsi="Times New Roman" w:cs="Times New Roman"/>
              </w:rPr>
              <w:lastRenderedPageBreak/>
              <w:t>in a flow (like Home or My Classes if accessed directly), the back action should typically exit the app or go to the background. From screens deeper in a flow, it should navigate back within the app.</w:t>
            </w:r>
          </w:p>
        </w:tc>
        <w:tc>
          <w:tcPr>
            <w:tcW w:w="757" w:type="dxa"/>
          </w:tcPr>
          <w:p w14:paraId="7E65D757"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lastRenderedPageBreak/>
              <w:t>Pass</w:t>
            </w:r>
          </w:p>
        </w:tc>
      </w:tr>
      <w:tr w:rsidR="008427D3" w:rsidRPr="00E20CBD" w14:paraId="28D3A9CF" w14:textId="77777777" w:rsidTr="00EA41A5">
        <w:tc>
          <w:tcPr>
            <w:tcW w:w="515" w:type="dxa"/>
          </w:tcPr>
          <w:p w14:paraId="296E1684"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182</w:t>
            </w:r>
          </w:p>
        </w:tc>
        <w:tc>
          <w:tcPr>
            <w:tcW w:w="1694" w:type="dxa"/>
          </w:tcPr>
          <w:p w14:paraId="7F6280FE"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Testing modal overlay behavior (cannot interact with background)</w:t>
            </w:r>
          </w:p>
        </w:tc>
        <w:tc>
          <w:tcPr>
            <w:tcW w:w="2582" w:type="dxa"/>
          </w:tcPr>
          <w:p w14:paraId="00FB9593"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Open any modal (e.g., Score &amp; Goals). Attempt to tap on elements on the screen visible *behind* the modal.</w:t>
            </w:r>
          </w:p>
        </w:tc>
        <w:tc>
          <w:tcPr>
            <w:tcW w:w="1901" w:type="dxa"/>
          </w:tcPr>
          <w:p w14:paraId="4EA5E146"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Taps on the background elements do not register or trigger actions on the screen behind the modal. Only interactions with the modal itself or its close mechanism are possible.</w:t>
            </w:r>
          </w:p>
        </w:tc>
        <w:tc>
          <w:tcPr>
            <w:tcW w:w="1901" w:type="dxa"/>
          </w:tcPr>
          <w:p w14:paraId="4CC00F19"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Taps on the background elements do not register or trigger actions on the screen behind the modal. Only interactions with the modal itself or its close mechanism are possible.</w:t>
            </w:r>
          </w:p>
        </w:tc>
        <w:tc>
          <w:tcPr>
            <w:tcW w:w="757" w:type="dxa"/>
          </w:tcPr>
          <w:p w14:paraId="7F10211F" w14:textId="77777777" w:rsidR="008427D3" w:rsidRPr="00E20CBD" w:rsidRDefault="008427D3" w:rsidP="00EB048B">
            <w:pPr>
              <w:rPr>
                <w:rFonts w:ascii="Times New Roman" w:hAnsi="Times New Roman" w:cs="Times New Roman"/>
              </w:rPr>
            </w:pPr>
            <w:r w:rsidRPr="00E20CBD">
              <w:rPr>
                <w:rFonts w:ascii="Times New Roman" w:hAnsi="Times New Roman" w:cs="Times New Roman"/>
              </w:rPr>
              <w:t>Pass</w:t>
            </w:r>
          </w:p>
        </w:tc>
      </w:tr>
    </w:tbl>
    <w:p w14:paraId="042E659C" w14:textId="77777777" w:rsidR="00B555C7" w:rsidRDefault="00B555C7" w:rsidP="00AB5B43">
      <w:pPr>
        <w:rPr>
          <w:rFonts w:ascii="Times New Roman" w:hAnsi="Times New Roman" w:cs="Times New Roman"/>
        </w:rPr>
      </w:pPr>
    </w:p>
    <w:p w14:paraId="22FB2D5C" w14:textId="6EB0CC06" w:rsidR="00012020" w:rsidRDefault="00012020" w:rsidP="00AB5B43">
      <w:pPr>
        <w:rPr>
          <w:rFonts w:ascii="Times New Roman" w:hAnsi="Times New Roman" w:cs="Times New Roman"/>
        </w:rPr>
      </w:pPr>
    </w:p>
    <w:p w14:paraId="2122EDA9" w14:textId="6F630454" w:rsidR="00012020" w:rsidRPr="002C17A9" w:rsidRDefault="00012020" w:rsidP="002C17A9">
      <w:pPr>
        <w:pStyle w:val="Heading2"/>
        <w:rPr>
          <w:rFonts w:ascii="Times New Roman" w:hAnsi="Times New Roman" w:cs="Times New Roman"/>
          <w:b/>
          <w:bCs/>
          <w:color w:val="000000" w:themeColor="text1"/>
        </w:rPr>
      </w:pPr>
      <w:bookmarkStart w:id="98" w:name="_Toc199099987"/>
      <w:r w:rsidRPr="002C17A9">
        <w:rPr>
          <w:rFonts w:ascii="Times New Roman" w:hAnsi="Times New Roman" w:cs="Times New Roman"/>
          <w:b/>
          <w:bCs/>
          <w:color w:val="000000" w:themeColor="text1"/>
        </w:rPr>
        <w:t>Business Rules Testing:</w:t>
      </w:r>
      <w:bookmarkEnd w:id="98"/>
    </w:p>
    <w:tbl>
      <w:tblPr>
        <w:tblStyle w:val="TableGrid"/>
        <w:tblW w:w="0" w:type="auto"/>
        <w:tblLook w:val="04A0" w:firstRow="1" w:lastRow="0" w:firstColumn="1" w:lastColumn="0" w:noHBand="0" w:noVBand="1"/>
      </w:tblPr>
      <w:tblGrid>
        <w:gridCol w:w="541"/>
        <w:gridCol w:w="1564"/>
        <w:gridCol w:w="2088"/>
        <w:gridCol w:w="2170"/>
        <w:gridCol w:w="2170"/>
        <w:gridCol w:w="817"/>
      </w:tblGrid>
      <w:tr w:rsidR="008106BD" w:rsidRPr="00830663" w14:paraId="50420D9B" w14:textId="77777777" w:rsidTr="00EB048B">
        <w:tc>
          <w:tcPr>
            <w:tcW w:w="543" w:type="dxa"/>
          </w:tcPr>
          <w:p w14:paraId="6C4ED422" w14:textId="77777777" w:rsidR="008106BD" w:rsidRPr="00830663" w:rsidRDefault="008106BD" w:rsidP="00EB048B">
            <w:pPr>
              <w:rPr>
                <w:rFonts w:ascii="Times New Roman" w:hAnsi="Times New Roman" w:cs="Times New Roman"/>
                <w:b/>
                <w:bCs/>
              </w:rPr>
            </w:pPr>
            <w:r w:rsidRPr="00830663">
              <w:rPr>
                <w:rFonts w:ascii="Times New Roman" w:hAnsi="Times New Roman" w:cs="Times New Roman"/>
                <w:b/>
                <w:bCs/>
              </w:rPr>
              <w:t xml:space="preserve">No. </w:t>
            </w:r>
          </w:p>
        </w:tc>
        <w:tc>
          <w:tcPr>
            <w:tcW w:w="1570" w:type="dxa"/>
          </w:tcPr>
          <w:p w14:paraId="272D01CE" w14:textId="77777777" w:rsidR="008106BD" w:rsidRPr="00830663" w:rsidRDefault="008106BD" w:rsidP="00EB048B">
            <w:pPr>
              <w:rPr>
                <w:rFonts w:ascii="Times New Roman" w:hAnsi="Times New Roman" w:cs="Times New Roman"/>
                <w:b/>
                <w:bCs/>
              </w:rPr>
            </w:pPr>
            <w:r w:rsidRPr="00830663">
              <w:rPr>
                <w:rFonts w:ascii="Times New Roman" w:hAnsi="Times New Roman" w:cs="Times New Roman"/>
                <w:b/>
                <w:bCs/>
              </w:rPr>
              <w:t xml:space="preserve"> Test Case/Test Script </w:t>
            </w:r>
          </w:p>
        </w:tc>
        <w:tc>
          <w:tcPr>
            <w:tcW w:w="2096" w:type="dxa"/>
          </w:tcPr>
          <w:p w14:paraId="04AB1395" w14:textId="77777777" w:rsidR="008106BD" w:rsidRPr="00830663" w:rsidRDefault="008106BD" w:rsidP="00EB048B">
            <w:pPr>
              <w:rPr>
                <w:rFonts w:ascii="Times New Roman" w:hAnsi="Times New Roman" w:cs="Times New Roman"/>
                <w:b/>
                <w:bCs/>
              </w:rPr>
            </w:pPr>
            <w:r w:rsidRPr="00830663">
              <w:rPr>
                <w:rFonts w:ascii="Times New Roman" w:hAnsi="Times New Roman" w:cs="Times New Roman"/>
                <w:b/>
                <w:bCs/>
              </w:rPr>
              <w:t xml:space="preserve"> Attribute and Value </w:t>
            </w:r>
          </w:p>
        </w:tc>
        <w:tc>
          <w:tcPr>
            <w:tcW w:w="2179" w:type="dxa"/>
          </w:tcPr>
          <w:p w14:paraId="321AE324" w14:textId="77777777" w:rsidR="008106BD" w:rsidRPr="00830663" w:rsidRDefault="008106BD" w:rsidP="00EB048B">
            <w:pPr>
              <w:rPr>
                <w:rFonts w:ascii="Times New Roman" w:hAnsi="Times New Roman" w:cs="Times New Roman"/>
                <w:b/>
                <w:bCs/>
              </w:rPr>
            </w:pPr>
            <w:r w:rsidRPr="00830663">
              <w:rPr>
                <w:rFonts w:ascii="Times New Roman" w:hAnsi="Times New Roman" w:cs="Times New Roman"/>
                <w:b/>
                <w:bCs/>
              </w:rPr>
              <w:t xml:space="preserve"> Expected Result </w:t>
            </w:r>
          </w:p>
        </w:tc>
        <w:tc>
          <w:tcPr>
            <w:tcW w:w="2179" w:type="dxa"/>
          </w:tcPr>
          <w:p w14:paraId="4C88B5C4" w14:textId="77777777" w:rsidR="008106BD" w:rsidRPr="00830663" w:rsidRDefault="008106BD" w:rsidP="00EB048B">
            <w:pPr>
              <w:rPr>
                <w:rFonts w:ascii="Times New Roman" w:hAnsi="Times New Roman" w:cs="Times New Roman"/>
                <w:b/>
                <w:bCs/>
              </w:rPr>
            </w:pPr>
            <w:r w:rsidRPr="00830663">
              <w:rPr>
                <w:rFonts w:ascii="Times New Roman" w:hAnsi="Times New Roman" w:cs="Times New Roman"/>
                <w:b/>
                <w:bCs/>
              </w:rPr>
              <w:t xml:space="preserve"> Actual Result </w:t>
            </w:r>
          </w:p>
        </w:tc>
        <w:tc>
          <w:tcPr>
            <w:tcW w:w="783" w:type="dxa"/>
          </w:tcPr>
          <w:p w14:paraId="33B20A4D" w14:textId="77777777" w:rsidR="008106BD" w:rsidRPr="00830663" w:rsidRDefault="008106BD" w:rsidP="00EB048B">
            <w:pPr>
              <w:rPr>
                <w:rFonts w:ascii="Times New Roman" w:hAnsi="Times New Roman" w:cs="Times New Roman"/>
                <w:b/>
                <w:bCs/>
              </w:rPr>
            </w:pPr>
            <w:r w:rsidRPr="00830663">
              <w:rPr>
                <w:rFonts w:ascii="Times New Roman" w:hAnsi="Times New Roman" w:cs="Times New Roman"/>
                <w:b/>
                <w:bCs/>
              </w:rPr>
              <w:t xml:space="preserve"> Result</w:t>
            </w:r>
          </w:p>
        </w:tc>
      </w:tr>
      <w:tr w:rsidR="008106BD" w:rsidRPr="00830663" w14:paraId="0584177A" w14:textId="77777777" w:rsidTr="00EB048B">
        <w:tc>
          <w:tcPr>
            <w:tcW w:w="543" w:type="dxa"/>
          </w:tcPr>
          <w:p w14:paraId="1110C0CA"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1 </w:t>
            </w:r>
          </w:p>
        </w:tc>
        <w:tc>
          <w:tcPr>
            <w:tcW w:w="1570" w:type="dxa"/>
          </w:tcPr>
          <w:p w14:paraId="4AC0B1D1"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Testing username uniqueness during registration </w:t>
            </w:r>
          </w:p>
        </w:tc>
        <w:tc>
          <w:tcPr>
            <w:tcW w:w="2096" w:type="dxa"/>
          </w:tcPr>
          <w:p w14:paraId="5D726DC0"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Username: "testuser" for user A and user B </w:t>
            </w:r>
          </w:p>
        </w:tc>
        <w:tc>
          <w:tcPr>
            <w:tcW w:w="2179" w:type="dxa"/>
          </w:tcPr>
          <w:p w14:paraId="09E93BE4"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Registration attempt for user B fails with an error message indicating the username is already taken. </w:t>
            </w:r>
          </w:p>
        </w:tc>
        <w:tc>
          <w:tcPr>
            <w:tcW w:w="2179" w:type="dxa"/>
          </w:tcPr>
          <w:p w14:paraId="53AB44D6"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Registration attempt for user B fails with an error message indicating the username is already taken. </w:t>
            </w:r>
          </w:p>
        </w:tc>
        <w:tc>
          <w:tcPr>
            <w:tcW w:w="783" w:type="dxa"/>
          </w:tcPr>
          <w:p w14:paraId="6C7CA99F"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Pass</w:t>
            </w:r>
          </w:p>
        </w:tc>
      </w:tr>
      <w:tr w:rsidR="008106BD" w:rsidRPr="00830663" w14:paraId="157E220B" w14:textId="77777777" w:rsidTr="00EB048B">
        <w:tc>
          <w:tcPr>
            <w:tcW w:w="543" w:type="dxa"/>
          </w:tcPr>
          <w:p w14:paraId="37854736"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2 </w:t>
            </w:r>
          </w:p>
        </w:tc>
        <w:tc>
          <w:tcPr>
            <w:tcW w:w="1570" w:type="dxa"/>
          </w:tcPr>
          <w:p w14:paraId="0F09BCAF"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Testing email uniqueness </w:t>
            </w:r>
            <w:r w:rsidRPr="00830663">
              <w:rPr>
                <w:rFonts w:ascii="Times New Roman" w:hAnsi="Times New Roman" w:cs="Times New Roman"/>
              </w:rPr>
              <w:lastRenderedPageBreak/>
              <w:t xml:space="preserve">during registration </w:t>
            </w:r>
          </w:p>
        </w:tc>
        <w:tc>
          <w:tcPr>
            <w:tcW w:w="2096" w:type="dxa"/>
          </w:tcPr>
          <w:p w14:paraId="039845CB"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lastRenderedPageBreak/>
              <w:t xml:space="preserve"> Email: "test@example.com" for user A and user B </w:t>
            </w:r>
          </w:p>
        </w:tc>
        <w:tc>
          <w:tcPr>
            <w:tcW w:w="2179" w:type="dxa"/>
          </w:tcPr>
          <w:p w14:paraId="03BA236A"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Registration attempt for user B fails with an error message indicating </w:t>
            </w:r>
            <w:r w:rsidRPr="00830663">
              <w:rPr>
                <w:rFonts w:ascii="Times New Roman" w:hAnsi="Times New Roman" w:cs="Times New Roman"/>
              </w:rPr>
              <w:lastRenderedPageBreak/>
              <w:t xml:space="preserve">the email is already in use. </w:t>
            </w:r>
          </w:p>
        </w:tc>
        <w:tc>
          <w:tcPr>
            <w:tcW w:w="2179" w:type="dxa"/>
          </w:tcPr>
          <w:p w14:paraId="16ED427F"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lastRenderedPageBreak/>
              <w:t xml:space="preserve"> Registration attempt for user B fails with an error message indicating </w:t>
            </w:r>
            <w:r w:rsidRPr="00830663">
              <w:rPr>
                <w:rFonts w:ascii="Times New Roman" w:hAnsi="Times New Roman" w:cs="Times New Roman"/>
              </w:rPr>
              <w:lastRenderedPageBreak/>
              <w:t xml:space="preserve">the email is already in use. </w:t>
            </w:r>
          </w:p>
        </w:tc>
        <w:tc>
          <w:tcPr>
            <w:tcW w:w="783" w:type="dxa"/>
          </w:tcPr>
          <w:p w14:paraId="271CC354"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lastRenderedPageBreak/>
              <w:t xml:space="preserve"> Pass</w:t>
            </w:r>
          </w:p>
        </w:tc>
      </w:tr>
      <w:tr w:rsidR="008106BD" w:rsidRPr="00830663" w14:paraId="57EB5992" w14:textId="77777777" w:rsidTr="00EB048B">
        <w:tc>
          <w:tcPr>
            <w:tcW w:w="543" w:type="dxa"/>
          </w:tcPr>
          <w:p w14:paraId="22ECC023"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3 </w:t>
            </w:r>
          </w:p>
        </w:tc>
        <w:tc>
          <w:tcPr>
            <w:tcW w:w="1570" w:type="dxa"/>
          </w:tcPr>
          <w:p w14:paraId="6F93C4C5"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Testing login restrictions for unregistered users </w:t>
            </w:r>
          </w:p>
        </w:tc>
        <w:tc>
          <w:tcPr>
            <w:tcW w:w="2096" w:type="dxa"/>
          </w:tcPr>
          <w:p w14:paraId="12F0B367"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Credentials: Non-existent user; Valid user with incorrect password </w:t>
            </w:r>
          </w:p>
        </w:tc>
        <w:tc>
          <w:tcPr>
            <w:tcW w:w="2179" w:type="dxa"/>
          </w:tcPr>
          <w:p w14:paraId="371F3762"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Login attempts fail with an error message indicating invalid credentials or user not found. The user remains on the login screen. </w:t>
            </w:r>
          </w:p>
        </w:tc>
        <w:tc>
          <w:tcPr>
            <w:tcW w:w="2179" w:type="dxa"/>
          </w:tcPr>
          <w:p w14:paraId="439C7096"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Login attempts fail with an error message indicating invalid credentials or user not found. The user remains on the login screen. </w:t>
            </w:r>
          </w:p>
        </w:tc>
        <w:tc>
          <w:tcPr>
            <w:tcW w:w="783" w:type="dxa"/>
          </w:tcPr>
          <w:p w14:paraId="6397F6FE"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Pass</w:t>
            </w:r>
          </w:p>
        </w:tc>
      </w:tr>
      <w:tr w:rsidR="008106BD" w:rsidRPr="00830663" w14:paraId="3D841C9B" w14:textId="77777777" w:rsidTr="00EB048B">
        <w:tc>
          <w:tcPr>
            <w:tcW w:w="543" w:type="dxa"/>
          </w:tcPr>
          <w:p w14:paraId="7AD81412"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4 </w:t>
            </w:r>
          </w:p>
        </w:tc>
        <w:tc>
          <w:tcPr>
            <w:tcW w:w="1570" w:type="dxa"/>
          </w:tcPr>
          <w:p w14:paraId="4E86F52B"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Testing password reset email delivery for registered users </w:t>
            </w:r>
          </w:p>
        </w:tc>
        <w:tc>
          <w:tcPr>
            <w:tcW w:w="2096" w:type="dxa"/>
          </w:tcPr>
          <w:p w14:paraId="2A784B90"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Email: Registered address; Unregistered address </w:t>
            </w:r>
          </w:p>
        </w:tc>
        <w:tc>
          <w:tcPr>
            <w:tcW w:w="2179" w:type="dxa"/>
          </w:tcPr>
          <w:p w14:paraId="63F79E17"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For a registered email, a confirmation message is displayed, and a password reset email is sent (verified via mock email service or logs). For an unregistered email, an error message is displayed indicating the email is not found, and no email is sent. </w:t>
            </w:r>
          </w:p>
        </w:tc>
        <w:tc>
          <w:tcPr>
            <w:tcW w:w="2179" w:type="dxa"/>
          </w:tcPr>
          <w:p w14:paraId="2D78BCD6"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For a registered email, a confirmation message is displayed, and a password reset email is sent (verified via mock email service or logs). For an unregistered email, an error message is displayed indicating the email is not found, and no email is sent. </w:t>
            </w:r>
          </w:p>
        </w:tc>
        <w:tc>
          <w:tcPr>
            <w:tcW w:w="783" w:type="dxa"/>
          </w:tcPr>
          <w:p w14:paraId="0BF1277A"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Pass</w:t>
            </w:r>
          </w:p>
        </w:tc>
      </w:tr>
      <w:tr w:rsidR="008106BD" w:rsidRPr="00830663" w14:paraId="5F6C7299" w14:textId="77777777" w:rsidTr="00EB048B">
        <w:tc>
          <w:tcPr>
            <w:tcW w:w="543" w:type="dxa"/>
          </w:tcPr>
          <w:p w14:paraId="104A435F"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5 </w:t>
            </w:r>
          </w:p>
        </w:tc>
        <w:tc>
          <w:tcPr>
            <w:tcW w:w="1570" w:type="dxa"/>
          </w:tcPr>
          <w:p w14:paraId="0C075DEB"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Testing direct login with a linked Google account </w:t>
            </w:r>
          </w:p>
        </w:tc>
        <w:tc>
          <w:tcPr>
            <w:tcW w:w="2096" w:type="dxa"/>
          </w:tcPr>
          <w:p w14:paraId="11AAC203"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User: Previously linked Google account </w:t>
            </w:r>
          </w:p>
        </w:tc>
        <w:tc>
          <w:tcPr>
            <w:tcW w:w="2179" w:type="dxa"/>
          </w:tcPr>
          <w:p w14:paraId="5EE1A50F"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The user is logged in directly without being prompted to grant permissions via the Google authorization dialog. </w:t>
            </w:r>
          </w:p>
        </w:tc>
        <w:tc>
          <w:tcPr>
            <w:tcW w:w="2179" w:type="dxa"/>
          </w:tcPr>
          <w:p w14:paraId="11862497"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The user is logged in directly without being prompted to grant permissions via the Google authorization dialog. </w:t>
            </w:r>
          </w:p>
        </w:tc>
        <w:tc>
          <w:tcPr>
            <w:tcW w:w="783" w:type="dxa"/>
          </w:tcPr>
          <w:p w14:paraId="62367D29"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Pass</w:t>
            </w:r>
          </w:p>
        </w:tc>
      </w:tr>
      <w:tr w:rsidR="008106BD" w:rsidRPr="00830663" w14:paraId="1FB8A5AE" w14:textId="77777777" w:rsidTr="00EB048B">
        <w:tc>
          <w:tcPr>
            <w:tcW w:w="543" w:type="dxa"/>
          </w:tcPr>
          <w:p w14:paraId="5E753637"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6 </w:t>
            </w:r>
          </w:p>
        </w:tc>
        <w:tc>
          <w:tcPr>
            <w:tcW w:w="1570" w:type="dxa"/>
          </w:tcPr>
          <w:p w14:paraId="51ADC5A1"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Testing recovery restrictions for a deleted account </w:t>
            </w:r>
          </w:p>
        </w:tc>
        <w:tc>
          <w:tcPr>
            <w:tcW w:w="2096" w:type="dxa"/>
          </w:tcPr>
          <w:p w14:paraId="12838FAD"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Account: Deleted user credentials </w:t>
            </w:r>
          </w:p>
        </w:tc>
        <w:tc>
          <w:tcPr>
            <w:tcW w:w="2179" w:type="dxa"/>
          </w:tcPr>
          <w:p w14:paraId="5C2B9FAF"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Attempts to recover the account fail with a message indicating the account does not exist or cannot be recovered, unless within a defined temporary deactivation window where recovery is possible (test this edge case if applicable). </w:t>
            </w:r>
          </w:p>
        </w:tc>
        <w:tc>
          <w:tcPr>
            <w:tcW w:w="2179" w:type="dxa"/>
          </w:tcPr>
          <w:p w14:paraId="1099F37D"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Attempts to recover the account fail with a message indicating the account does not exist or cannot be recovered, unless within a defined temporary deactivation window where recovery is possible (test this edge case if applicable). </w:t>
            </w:r>
          </w:p>
        </w:tc>
        <w:tc>
          <w:tcPr>
            <w:tcW w:w="783" w:type="dxa"/>
          </w:tcPr>
          <w:p w14:paraId="7D1EBFFF"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Pass</w:t>
            </w:r>
          </w:p>
        </w:tc>
      </w:tr>
      <w:tr w:rsidR="008106BD" w:rsidRPr="00830663" w14:paraId="14CF9F0D" w14:textId="77777777" w:rsidTr="00EB048B">
        <w:tc>
          <w:tcPr>
            <w:tcW w:w="543" w:type="dxa"/>
          </w:tcPr>
          <w:p w14:paraId="09B8CA6C"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lastRenderedPageBreak/>
              <w:t xml:space="preserve">7 </w:t>
            </w:r>
          </w:p>
        </w:tc>
        <w:tc>
          <w:tcPr>
            <w:tcW w:w="1570" w:type="dxa"/>
          </w:tcPr>
          <w:p w14:paraId="113A4C48"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Testing role switching to authorized roles only </w:t>
            </w:r>
          </w:p>
        </w:tc>
        <w:tc>
          <w:tcPr>
            <w:tcW w:w="2096" w:type="dxa"/>
          </w:tcPr>
          <w:p w14:paraId="048D1EBB"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User: Student; Teacher authorized for Student role </w:t>
            </w:r>
          </w:p>
        </w:tc>
        <w:tc>
          <w:tcPr>
            <w:tcW w:w="2179" w:type="dxa"/>
          </w:tcPr>
          <w:p w14:paraId="34E0A4BB"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Attempts to switch to unauthorized roles (e.g., Teacher/Parent) fail or are not presented as options. Switching to the authorized Student role succeeds, with only authorized roles displayed as options. </w:t>
            </w:r>
          </w:p>
        </w:tc>
        <w:tc>
          <w:tcPr>
            <w:tcW w:w="2179" w:type="dxa"/>
          </w:tcPr>
          <w:p w14:paraId="291C67A3"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Attempts to switch to unauthorized roles (e.g., Teacher/Parent) fail or are not presented as options. Switching to the authorized Student role succeeds, with only authorized roles displayed as options. </w:t>
            </w:r>
          </w:p>
        </w:tc>
        <w:tc>
          <w:tcPr>
            <w:tcW w:w="783" w:type="dxa"/>
          </w:tcPr>
          <w:p w14:paraId="41C0998D"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Pass</w:t>
            </w:r>
          </w:p>
        </w:tc>
      </w:tr>
      <w:tr w:rsidR="008106BD" w:rsidRPr="00830663" w14:paraId="5F4BDEB5" w14:textId="77777777" w:rsidTr="00EB048B">
        <w:tc>
          <w:tcPr>
            <w:tcW w:w="543" w:type="dxa"/>
          </w:tcPr>
          <w:p w14:paraId="7C156D9E"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8 </w:t>
            </w:r>
          </w:p>
        </w:tc>
        <w:tc>
          <w:tcPr>
            <w:tcW w:w="1570" w:type="dxa"/>
          </w:tcPr>
          <w:p w14:paraId="5D1B3391"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Testing re-authentication requirement during role switching </w:t>
            </w:r>
          </w:p>
        </w:tc>
        <w:tc>
          <w:tcPr>
            <w:tcW w:w="2096" w:type="dxa"/>
          </w:tcPr>
          <w:p w14:paraId="7796348A"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Credentials: Invalid; Valid </w:t>
            </w:r>
          </w:p>
        </w:tc>
        <w:tc>
          <w:tcPr>
            <w:tcW w:w="2179" w:type="dxa"/>
          </w:tcPr>
          <w:p w14:paraId="586A7D6E"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The UI prompts for authentication (e.g., password entry) during role switching. With invalid credentials, authentication fails, and the role switch is aborted or shows an error. With valid credentials, authentication succeeds, and the role switch proceeds. </w:t>
            </w:r>
          </w:p>
        </w:tc>
        <w:tc>
          <w:tcPr>
            <w:tcW w:w="2179" w:type="dxa"/>
          </w:tcPr>
          <w:p w14:paraId="085AC300"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The UI prompts for authentication (e.g., password entry) during role switching. With invalid credentials, authentication fails, and the role switch is aborted or shows an error. With valid credentials, authentication succeeds, and the role switch proceeds. </w:t>
            </w:r>
          </w:p>
        </w:tc>
        <w:tc>
          <w:tcPr>
            <w:tcW w:w="783" w:type="dxa"/>
          </w:tcPr>
          <w:p w14:paraId="1CF788E8"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Pass</w:t>
            </w:r>
          </w:p>
        </w:tc>
      </w:tr>
      <w:tr w:rsidR="008106BD" w:rsidRPr="00830663" w14:paraId="73FBC8C3" w14:textId="77777777" w:rsidTr="00EB048B">
        <w:tc>
          <w:tcPr>
            <w:tcW w:w="543" w:type="dxa"/>
          </w:tcPr>
          <w:p w14:paraId="7CABA8F5"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9 </w:t>
            </w:r>
          </w:p>
        </w:tc>
        <w:tc>
          <w:tcPr>
            <w:tcW w:w="1570" w:type="dxa"/>
          </w:tcPr>
          <w:p w14:paraId="607DABB9"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Testing new role creation option for users with a single role </w:t>
            </w:r>
          </w:p>
        </w:tc>
        <w:tc>
          <w:tcPr>
            <w:tcW w:w="2096" w:type="dxa"/>
          </w:tcPr>
          <w:p w14:paraId="5031C7A0"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User: Single role (Student), eligible for other roles </w:t>
            </w:r>
          </w:p>
        </w:tc>
        <w:tc>
          <w:tcPr>
            <w:tcW w:w="2179" w:type="dxa"/>
          </w:tcPr>
          <w:p w14:paraId="20C422CA"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The UI displays the current role and an option to "Create New Role" or similar, provided the user meets eligibility criteria for creating another role type. </w:t>
            </w:r>
          </w:p>
        </w:tc>
        <w:tc>
          <w:tcPr>
            <w:tcW w:w="2179" w:type="dxa"/>
          </w:tcPr>
          <w:p w14:paraId="1F7754CF"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The UI displays the current role and an option to "Create New Role" or similar, provided the user meets eligibility criteria for creating another role type. </w:t>
            </w:r>
          </w:p>
        </w:tc>
        <w:tc>
          <w:tcPr>
            <w:tcW w:w="783" w:type="dxa"/>
          </w:tcPr>
          <w:p w14:paraId="3FFD503B"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Pass</w:t>
            </w:r>
          </w:p>
        </w:tc>
      </w:tr>
      <w:tr w:rsidR="008106BD" w:rsidRPr="00830663" w14:paraId="4A27B445" w14:textId="77777777" w:rsidTr="00EB048B">
        <w:tc>
          <w:tcPr>
            <w:tcW w:w="543" w:type="dxa"/>
          </w:tcPr>
          <w:p w14:paraId="1D51DF2C"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10 </w:t>
            </w:r>
          </w:p>
        </w:tc>
        <w:tc>
          <w:tcPr>
            <w:tcW w:w="1570" w:type="dxa"/>
          </w:tcPr>
          <w:p w14:paraId="68EB580C"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Testing admin notification for role creation requiring approval </w:t>
            </w:r>
          </w:p>
        </w:tc>
        <w:tc>
          <w:tcPr>
            <w:tcW w:w="2096" w:type="dxa"/>
          </w:tcPr>
          <w:p w14:paraId="279DC5FD"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Role: New role requiring admin approval </w:t>
            </w:r>
          </w:p>
        </w:tc>
        <w:tc>
          <w:tcPr>
            <w:tcW w:w="2179" w:type="dxa"/>
          </w:tcPr>
          <w:p w14:paraId="6AC13786"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The user sees a message indicating the request is pending approval. A notification is sent to the administrator (verified via mock notification service or admin dashboard/logs). </w:t>
            </w:r>
            <w:r w:rsidRPr="00830663">
              <w:rPr>
                <w:rFonts w:ascii="Times New Roman" w:hAnsi="Times New Roman" w:cs="Times New Roman"/>
              </w:rPr>
              <w:lastRenderedPageBreak/>
              <w:t xml:space="preserve">The new role is not immediately active for the user. </w:t>
            </w:r>
          </w:p>
        </w:tc>
        <w:tc>
          <w:tcPr>
            <w:tcW w:w="2179" w:type="dxa"/>
          </w:tcPr>
          <w:p w14:paraId="117C0DDD"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lastRenderedPageBreak/>
              <w:t xml:space="preserve"> The user sees a message indicating the request is pending approval. A notification is sent to the administrator (verified via mock notification service or admin dashboard/logs). </w:t>
            </w:r>
            <w:r w:rsidRPr="00830663">
              <w:rPr>
                <w:rFonts w:ascii="Times New Roman" w:hAnsi="Times New Roman" w:cs="Times New Roman"/>
              </w:rPr>
              <w:lastRenderedPageBreak/>
              <w:t xml:space="preserve">The new role is not immediately active for the user. </w:t>
            </w:r>
          </w:p>
        </w:tc>
        <w:tc>
          <w:tcPr>
            <w:tcW w:w="783" w:type="dxa"/>
          </w:tcPr>
          <w:p w14:paraId="5F2C8643"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lastRenderedPageBreak/>
              <w:t xml:space="preserve"> Pass</w:t>
            </w:r>
          </w:p>
        </w:tc>
      </w:tr>
      <w:tr w:rsidR="008106BD" w:rsidRPr="00830663" w14:paraId="0327B532" w14:textId="77777777" w:rsidTr="00EB048B">
        <w:tc>
          <w:tcPr>
            <w:tcW w:w="543" w:type="dxa"/>
          </w:tcPr>
          <w:p w14:paraId="703BA589"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11 </w:t>
            </w:r>
          </w:p>
        </w:tc>
        <w:tc>
          <w:tcPr>
            <w:tcW w:w="1570" w:type="dxa"/>
          </w:tcPr>
          <w:p w14:paraId="3B4A7D3E"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Testing quality of AI-generated summaries for students </w:t>
            </w:r>
          </w:p>
        </w:tc>
        <w:tc>
          <w:tcPr>
            <w:tcW w:w="2096" w:type="dxa"/>
          </w:tcPr>
          <w:p w14:paraId="33B392C2"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Content: Selected chapter </w:t>
            </w:r>
          </w:p>
        </w:tc>
        <w:tc>
          <w:tcPr>
            <w:tcW w:w="2179" w:type="dxa"/>
          </w:tcPr>
          <w:p w14:paraId="0B11F126"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The generated text is reasonably short, logically organized, and uses simple language appropriate for a student. (Qualitative test requiring manual review). </w:t>
            </w:r>
          </w:p>
        </w:tc>
        <w:tc>
          <w:tcPr>
            <w:tcW w:w="2179" w:type="dxa"/>
          </w:tcPr>
          <w:p w14:paraId="4A5CFC05"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The generated text is reasonably short, logically organized, and uses simple language appropriate for a student. (Qualitative test requiring manual review). </w:t>
            </w:r>
          </w:p>
        </w:tc>
        <w:tc>
          <w:tcPr>
            <w:tcW w:w="783" w:type="dxa"/>
          </w:tcPr>
          <w:p w14:paraId="6C3D3503"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Pass</w:t>
            </w:r>
          </w:p>
        </w:tc>
      </w:tr>
      <w:tr w:rsidR="008106BD" w:rsidRPr="00830663" w14:paraId="78083E12" w14:textId="77777777" w:rsidTr="00EB048B">
        <w:tc>
          <w:tcPr>
            <w:tcW w:w="543" w:type="dxa"/>
          </w:tcPr>
          <w:p w14:paraId="255EF171"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12 </w:t>
            </w:r>
          </w:p>
        </w:tc>
        <w:tc>
          <w:tcPr>
            <w:tcW w:w="1570" w:type="dxa"/>
          </w:tcPr>
          <w:p w14:paraId="46615152"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Testing usage limits for AI-generated summaries </w:t>
            </w:r>
          </w:p>
        </w:tc>
        <w:tc>
          <w:tcPr>
            <w:tcW w:w="2096" w:type="dxa"/>
          </w:tcPr>
          <w:p w14:paraId="1E799C65"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Summary Requests: Exceed configured daily limit </w:t>
            </w:r>
          </w:p>
        </w:tc>
        <w:tc>
          <w:tcPr>
            <w:tcW w:w="2179" w:type="dxa"/>
          </w:tcPr>
          <w:p w14:paraId="3A718DDB"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Requests succeed up to the configured daily limit. Additional requests beyond the limit fail with an error message indicating the usage limit has been reached. </w:t>
            </w:r>
          </w:p>
        </w:tc>
        <w:tc>
          <w:tcPr>
            <w:tcW w:w="2179" w:type="dxa"/>
          </w:tcPr>
          <w:p w14:paraId="315BE91F"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Requests succeed up to the configured daily limit. Additional requests beyond the limit fail with an error message indicating the usage limit has been reached. </w:t>
            </w:r>
          </w:p>
        </w:tc>
        <w:tc>
          <w:tcPr>
            <w:tcW w:w="783" w:type="dxa"/>
          </w:tcPr>
          <w:p w14:paraId="2E0B0695"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Pass</w:t>
            </w:r>
          </w:p>
        </w:tc>
      </w:tr>
      <w:tr w:rsidR="008106BD" w:rsidRPr="00830663" w14:paraId="2926AA7D" w14:textId="77777777" w:rsidTr="00EB048B">
        <w:tc>
          <w:tcPr>
            <w:tcW w:w="543" w:type="dxa"/>
          </w:tcPr>
          <w:p w14:paraId="6F421E5D"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13 </w:t>
            </w:r>
          </w:p>
        </w:tc>
        <w:tc>
          <w:tcPr>
            <w:tcW w:w="1570" w:type="dxa"/>
          </w:tcPr>
          <w:p w14:paraId="5693D04B"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Testing accuracy and readability of AI-generated explanations </w:t>
            </w:r>
          </w:p>
        </w:tc>
        <w:tc>
          <w:tcPr>
            <w:tcW w:w="2096" w:type="dxa"/>
          </w:tcPr>
          <w:p w14:paraId="7FAAA67B"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Concept: Specific curriculum topic </w:t>
            </w:r>
          </w:p>
        </w:tc>
        <w:tc>
          <w:tcPr>
            <w:tcW w:w="2179" w:type="dxa"/>
          </w:tcPr>
          <w:p w14:paraId="50C1C9B3"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The explanation is factually correct according to the subject matter and is written in a way that is easy for a student to understand. (Qualitative test requiring manual review and subject matter expertise). </w:t>
            </w:r>
          </w:p>
        </w:tc>
        <w:tc>
          <w:tcPr>
            <w:tcW w:w="2179" w:type="dxa"/>
          </w:tcPr>
          <w:p w14:paraId="3563AC2C"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The explanation is factually correct according to the subject matter and is written in a way that is easy for a student to understand. (Qualitative test requiring manual review and subject matter expertise). </w:t>
            </w:r>
          </w:p>
        </w:tc>
        <w:tc>
          <w:tcPr>
            <w:tcW w:w="783" w:type="dxa"/>
          </w:tcPr>
          <w:p w14:paraId="4BD0ED26"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Pass</w:t>
            </w:r>
          </w:p>
        </w:tc>
      </w:tr>
      <w:tr w:rsidR="008106BD" w:rsidRPr="00830663" w14:paraId="453149F1" w14:textId="77777777" w:rsidTr="00EB048B">
        <w:tc>
          <w:tcPr>
            <w:tcW w:w="543" w:type="dxa"/>
          </w:tcPr>
          <w:p w14:paraId="4B675587"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14 </w:t>
            </w:r>
          </w:p>
        </w:tc>
        <w:tc>
          <w:tcPr>
            <w:tcW w:w="1570" w:type="dxa"/>
          </w:tcPr>
          <w:p w14:paraId="5648E6E5"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Testing single question presentation in quizzes </w:t>
            </w:r>
          </w:p>
        </w:tc>
        <w:tc>
          <w:tcPr>
            <w:tcW w:w="2096" w:type="dxa"/>
          </w:tcPr>
          <w:p w14:paraId="45CECAA3"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Quiz: Any quiz from Home screen </w:t>
            </w:r>
          </w:p>
        </w:tc>
        <w:tc>
          <w:tcPr>
            <w:tcW w:w="2179" w:type="dxa"/>
          </w:tcPr>
          <w:p w14:paraId="2940BB30"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The quiz UI displays only the current question and its answer options. Subsequent questions are not visible until the current one is answered or skipped (if skipping is allowed). </w:t>
            </w:r>
          </w:p>
        </w:tc>
        <w:tc>
          <w:tcPr>
            <w:tcW w:w="2179" w:type="dxa"/>
          </w:tcPr>
          <w:p w14:paraId="3359F076"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The quiz UI displays only the current question and its answer options. Subsequent questions are not visible until the current one is answered or skipped (if skipping is allowed). </w:t>
            </w:r>
          </w:p>
        </w:tc>
        <w:tc>
          <w:tcPr>
            <w:tcW w:w="783" w:type="dxa"/>
          </w:tcPr>
          <w:p w14:paraId="1C6AB869"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Pass</w:t>
            </w:r>
          </w:p>
        </w:tc>
      </w:tr>
      <w:tr w:rsidR="008106BD" w:rsidRPr="00830663" w14:paraId="1CC75F58" w14:textId="77777777" w:rsidTr="00EB048B">
        <w:tc>
          <w:tcPr>
            <w:tcW w:w="543" w:type="dxa"/>
          </w:tcPr>
          <w:p w14:paraId="0EEE8C6E"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lastRenderedPageBreak/>
              <w:t xml:space="preserve">15 </w:t>
            </w:r>
          </w:p>
        </w:tc>
        <w:tc>
          <w:tcPr>
            <w:tcW w:w="1570" w:type="dxa"/>
          </w:tcPr>
          <w:p w14:paraId="708DFE52"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Testing prohibition of skipping questions in quizzes </w:t>
            </w:r>
          </w:p>
        </w:tc>
        <w:tc>
          <w:tcPr>
            <w:tcW w:w="2096" w:type="dxa"/>
          </w:tcPr>
          <w:p w14:paraId="12628FFF"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Quiz: Any quiz, no answer selected </w:t>
            </w:r>
          </w:p>
        </w:tc>
        <w:tc>
          <w:tcPr>
            <w:tcW w:w="2179" w:type="dxa"/>
          </w:tcPr>
          <w:p w14:paraId="6A3AD505"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No "Skip" button is present. Any "Next" or progression mechanism is disabled or non-responsive until an answer option is selected. The quiz does not automatically advance unless a timer runs out (per simulated FT_BrainBattle_101). </w:t>
            </w:r>
          </w:p>
        </w:tc>
        <w:tc>
          <w:tcPr>
            <w:tcW w:w="2179" w:type="dxa"/>
          </w:tcPr>
          <w:p w14:paraId="6E0B012C"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No "Skip" button is present. Any "Next" or progression mechanism is disabled or non-responsive until an answer option is selected. The quiz does not automatically advance unless a timer runs out (per simulated FT_BrainBattle_101). </w:t>
            </w:r>
          </w:p>
        </w:tc>
        <w:tc>
          <w:tcPr>
            <w:tcW w:w="783" w:type="dxa"/>
          </w:tcPr>
          <w:p w14:paraId="3738E574"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Pass</w:t>
            </w:r>
          </w:p>
        </w:tc>
      </w:tr>
      <w:tr w:rsidR="008106BD" w:rsidRPr="00830663" w14:paraId="0927AD4A" w14:textId="77777777" w:rsidTr="00EB048B">
        <w:tc>
          <w:tcPr>
            <w:tcW w:w="543" w:type="dxa"/>
          </w:tcPr>
          <w:p w14:paraId="27A18265"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16 </w:t>
            </w:r>
          </w:p>
        </w:tc>
        <w:tc>
          <w:tcPr>
            <w:tcW w:w="1570" w:type="dxa"/>
          </w:tcPr>
          <w:p w14:paraId="7A1424D8"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Testing relevance of AI-generated flashcards to selected content </w:t>
            </w:r>
          </w:p>
        </w:tc>
        <w:tc>
          <w:tcPr>
            <w:tcW w:w="2096" w:type="dxa"/>
          </w:tcPr>
          <w:p w14:paraId="71D66F99"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Content: Specific chapter/topic </w:t>
            </w:r>
          </w:p>
        </w:tc>
        <w:tc>
          <w:tcPr>
            <w:tcW w:w="2179" w:type="dxa"/>
          </w:tcPr>
          <w:p w14:paraId="4A84279C"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The content (terms, definitions, concepts, questions) on the flashcards corresponds to the key information within the selected chapter or topic. (Qualitative test requiring manual review and content knowledge). </w:t>
            </w:r>
          </w:p>
        </w:tc>
        <w:tc>
          <w:tcPr>
            <w:tcW w:w="2179" w:type="dxa"/>
          </w:tcPr>
          <w:p w14:paraId="4AF05C38"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The content (terms, definitions, concepts, questions) on the flashcards corresponds to the key information within the selected chapter or topic. (Qualitative test requiring manual review and content knowledge). </w:t>
            </w:r>
          </w:p>
        </w:tc>
        <w:tc>
          <w:tcPr>
            <w:tcW w:w="783" w:type="dxa"/>
          </w:tcPr>
          <w:p w14:paraId="020EB44D"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Pass</w:t>
            </w:r>
          </w:p>
        </w:tc>
      </w:tr>
      <w:tr w:rsidR="008106BD" w:rsidRPr="00830663" w14:paraId="5448C5D7" w14:textId="77777777" w:rsidTr="00EB048B">
        <w:tc>
          <w:tcPr>
            <w:tcW w:w="543" w:type="dxa"/>
          </w:tcPr>
          <w:p w14:paraId="522FB604"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17 </w:t>
            </w:r>
          </w:p>
        </w:tc>
        <w:tc>
          <w:tcPr>
            <w:tcW w:w="1570" w:type="dxa"/>
          </w:tcPr>
          <w:p w14:paraId="0B66A8E4"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Testing personalization of AI-generated flashcards based on user performance </w:t>
            </w:r>
          </w:p>
        </w:tc>
        <w:tc>
          <w:tcPr>
            <w:tcW w:w="2096" w:type="dxa"/>
          </w:tcPr>
          <w:p w14:paraId="7C69D72A"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User A: Weak in definitions; User B: Weak in formulas </w:t>
            </w:r>
          </w:p>
        </w:tc>
        <w:tc>
          <w:tcPr>
            <w:tcW w:w="2179" w:type="dxa"/>
          </w:tcPr>
          <w:p w14:paraId="03706A23"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Flashcards for User A include terms/definitions they struggle with. Flashcards for User B include formulas they struggle with. Content differs based on user performance profiles. (Requires mock user data and AI logic). </w:t>
            </w:r>
          </w:p>
        </w:tc>
        <w:tc>
          <w:tcPr>
            <w:tcW w:w="2179" w:type="dxa"/>
          </w:tcPr>
          <w:p w14:paraId="0AA46835"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Flashcards for User A include terms/definitions they struggle with. Flashcards for User B include formulas they struggle with. Content differs based on user performance profiles. (Requires mock user data and AI logic). </w:t>
            </w:r>
          </w:p>
        </w:tc>
        <w:tc>
          <w:tcPr>
            <w:tcW w:w="783" w:type="dxa"/>
          </w:tcPr>
          <w:p w14:paraId="603E622A"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Pass</w:t>
            </w:r>
          </w:p>
        </w:tc>
      </w:tr>
      <w:tr w:rsidR="008106BD" w:rsidRPr="00830663" w14:paraId="27E35C8A" w14:textId="77777777" w:rsidTr="00EB048B">
        <w:tc>
          <w:tcPr>
            <w:tcW w:w="543" w:type="dxa"/>
          </w:tcPr>
          <w:p w14:paraId="06DAA81E"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18 </w:t>
            </w:r>
          </w:p>
        </w:tc>
        <w:tc>
          <w:tcPr>
            <w:tcW w:w="1570" w:type="dxa"/>
          </w:tcPr>
          <w:p w14:paraId="0D7046AA"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Testing battle invitations for online and available friends only </w:t>
            </w:r>
          </w:p>
        </w:tc>
        <w:tc>
          <w:tcPr>
            <w:tcW w:w="2096" w:type="dxa"/>
          </w:tcPr>
          <w:p w14:paraId="2753B157"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Friend Status: Offline; In another battle; Online and available </w:t>
            </w:r>
          </w:p>
        </w:tc>
        <w:tc>
          <w:tcPr>
            <w:tcW w:w="2179" w:type="dxa"/>
          </w:tcPr>
          <w:p w14:paraId="50C71851"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Invitations to offline friends or friends in another battle fail, with an error message or unavailable friends </w:t>
            </w:r>
            <w:r w:rsidRPr="00830663">
              <w:rPr>
                <w:rFonts w:ascii="Times New Roman" w:hAnsi="Times New Roman" w:cs="Times New Roman"/>
              </w:rPr>
              <w:lastRenderedPageBreak/>
              <w:t xml:space="preserve">greyed out/hidden in the UI. Invitations to online and available friends succeed, and the invitation is sent or the match starts. (Requires presence/status tracking). </w:t>
            </w:r>
          </w:p>
        </w:tc>
        <w:tc>
          <w:tcPr>
            <w:tcW w:w="2179" w:type="dxa"/>
          </w:tcPr>
          <w:p w14:paraId="00FCC0BC"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lastRenderedPageBreak/>
              <w:t xml:space="preserve"> Invitations to offline friends or friends in another battle fail, with an error message or unavailable friends </w:t>
            </w:r>
            <w:r w:rsidRPr="00830663">
              <w:rPr>
                <w:rFonts w:ascii="Times New Roman" w:hAnsi="Times New Roman" w:cs="Times New Roman"/>
              </w:rPr>
              <w:lastRenderedPageBreak/>
              <w:t xml:space="preserve">greyed out/hidden in the UI. Invitations to online and available friends succeed, and the invitation is sent or the match starts. (Requires presence/status tracking). </w:t>
            </w:r>
          </w:p>
        </w:tc>
        <w:tc>
          <w:tcPr>
            <w:tcW w:w="783" w:type="dxa"/>
          </w:tcPr>
          <w:p w14:paraId="7B7A8F96"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lastRenderedPageBreak/>
              <w:t xml:space="preserve"> Pass</w:t>
            </w:r>
          </w:p>
        </w:tc>
      </w:tr>
      <w:tr w:rsidR="008106BD" w:rsidRPr="00830663" w14:paraId="0EEAE347" w14:textId="77777777" w:rsidTr="00EB048B">
        <w:tc>
          <w:tcPr>
            <w:tcW w:w="543" w:type="dxa"/>
          </w:tcPr>
          <w:p w14:paraId="5861E07D"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19 </w:t>
            </w:r>
          </w:p>
        </w:tc>
        <w:tc>
          <w:tcPr>
            <w:tcW w:w="1570" w:type="dxa"/>
          </w:tcPr>
          <w:p w14:paraId="3DEE0AC1"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Testing display of battle history details </w:t>
            </w:r>
          </w:p>
        </w:tc>
        <w:tc>
          <w:tcPr>
            <w:tcW w:w="2096" w:type="dxa"/>
          </w:tcPr>
          <w:p w14:paraId="701F64CD"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Battles: Multiple completed battles </w:t>
            </w:r>
          </w:p>
        </w:tc>
        <w:tc>
          <w:tcPr>
            <w:tcW w:w="2179" w:type="dxa"/>
          </w:tcPr>
          <w:p w14:paraId="7F6B12BE"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Each battle history item shows the opponent’s username/identifier, outcome (Win, Loss, Draw), and likely scores. (Uses dummy data in the UI). </w:t>
            </w:r>
          </w:p>
        </w:tc>
        <w:tc>
          <w:tcPr>
            <w:tcW w:w="2179" w:type="dxa"/>
          </w:tcPr>
          <w:p w14:paraId="49BAF00B"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Each battle history item shows the opponent’s username/identifier, outcome (Win, Loss, Draw), and likely scores. (Uses dummy data in the UI). </w:t>
            </w:r>
          </w:p>
        </w:tc>
        <w:tc>
          <w:tcPr>
            <w:tcW w:w="783" w:type="dxa"/>
          </w:tcPr>
          <w:p w14:paraId="2397BAED"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Pass</w:t>
            </w:r>
          </w:p>
        </w:tc>
      </w:tr>
      <w:tr w:rsidR="008106BD" w:rsidRPr="00830663" w14:paraId="6F9F9060" w14:textId="77777777" w:rsidTr="00EB048B">
        <w:tc>
          <w:tcPr>
            <w:tcW w:w="543" w:type="dxa"/>
          </w:tcPr>
          <w:p w14:paraId="641DD1B7"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20 </w:t>
            </w:r>
          </w:p>
        </w:tc>
        <w:tc>
          <w:tcPr>
            <w:tcW w:w="1570" w:type="dxa"/>
          </w:tcPr>
          <w:p w14:paraId="670338CA"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Testing report card metrics and opponent comparison </w:t>
            </w:r>
          </w:p>
        </w:tc>
        <w:tc>
          <w:tcPr>
            <w:tcW w:w="2096" w:type="dxa"/>
          </w:tcPr>
          <w:p w14:paraId="01A67906"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Battle: Completed battle </w:t>
            </w:r>
          </w:p>
        </w:tc>
        <w:tc>
          <w:tcPr>
            <w:tcW w:w="2179" w:type="dxa"/>
          </w:tcPr>
          <w:p w14:paraId="6A7D9446"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The Report Card displays metrics like Accuracy, Correct count, Avg Time, with a question-by-question breakdown including correct answers. It includes visual or tabular comparison data against the opponent(s) and/or past quizzes. (Uses dummy data). </w:t>
            </w:r>
          </w:p>
        </w:tc>
        <w:tc>
          <w:tcPr>
            <w:tcW w:w="2179" w:type="dxa"/>
          </w:tcPr>
          <w:p w14:paraId="6EAE2B01"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The Report Card displays metrics like Accuracy, Correct count, Avg Time, with a question-by-question breakdown including correct answers. It includes visual or tabular comparison data against the opponent(s) and/or past quizzes. (Uses dummy data). </w:t>
            </w:r>
          </w:p>
        </w:tc>
        <w:tc>
          <w:tcPr>
            <w:tcW w:w="783" w:type="dxa"/>
          </w:tcPr>
          <w:p w14:paraId="2AB4A80C"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Pass</w:t>
            </w:r>
          </w:p>
        </w:tc>
      </w:tr>
      <w:tr w:rsidR="008106BD" w:rsidRPr="00830663" w14:paraId="5AEC5D31" w14:textId="77777777" w:rsidTr="00EB048B">
        <w:tc>
          <w:tcPr>
            <w:tcW w:w="543" w:type="dxa"/>
          </w:tcPr>
          <w:p w14:paraId="57729FAB"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21 </w:t>
            </w:r>
          </w:p>
        </w:tc>
        <w:tc>
          <w:tcPr>
            <w:tcW w:w="1570" w:type="dxa"/>
          </w:tcPr>
          <w:p w14:paraId="6364596E"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Testing competitor profile details visibility </w:t>
            </w:r>
          </w:p>
        </w:tc>
        <w:tc>
          <w:tcPr>
            <w:tcW w:w="2096" w:type="dxa"/>
          </w:tcPr>
          <w:p w14:paraId="1BC7C9E6"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Profile: Competitor from Leaderboard or Battle History </w:t>
            </w:r>
          </w:p>
        </w:tc>
        <w:tc>
          <w:tcPr>
            <w:tcW w:w="2179" w:type="dxa"/>
          </w:tcPr>
          <w:p w14:paraId="5A993679"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The competitor’s profile screen displays information beyond username, such as performance metrics (score, accuracy) and possibly a subset of battle history, adhering to privacy considerations. </w:t>
            </w:r>
            <w:r w:rsidRPr="00830663">
              <w:rPr>
                <w:rFonts w:ascii="Times New Roman" w:hAnsi="Times New Roman" w:cs="Times New Roman"/>
              </w:rPr>
              <w:lastRenderedPageBreak/>
              <w:t xml:space="preserve">(Requires mock profile data). </w:t>
            </w:r>
          </w:p>
        </w:tc>
        <w:tc>
          <w:tcPr>
            <w:tcW w:w="2179" w:type="dxa"/>
          </w:tcPr>
          <w:p w14:paraId="42CBA975"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lastRenderedPageBreak/>
              <w:t xml:space="preserve"> The competitor’s profile screen displays information beyond username, such as performance metrics (score, accuracy) and possibly a subset of battle history, adhering to privacy considerations. </w:t>
            </w:r>
            <w:r w:rsidRPr="00830663">
              <w:rPr>
                <w:rFonts w:ascii="Times New Roman" w:hAnsi="Times New Roman" w:cs="Times New Roman"/>
              </w:rPr>
              <w:lastRenderedPageBreak/>
              <w:t xml:space="preserve">(Requires mock profile data). </w:t>
            </w:r>
          </w:p>
        </w:tc>
        <w:tc>
          <w:tcPr>
            <w:tcW w:w="783" w:type="dxa"/>
          </w:tcPr>
          <w:p w14:paraId="1A30BDC1"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lastRenderedPageBreak/>
              <w:t xml:space="preserve"> Pass</w:t>
            </w:r>
          </w:p>
        </w:tc>
      </w:tr>
      <w:tr w:rsidR="008106BD" w:rsidRPr="00830663" w14:paraId="560F7CA6" w14:textId="77777777" w:rsidTr="00EB048B">
        <w:tc>
          <w:tcPr>
            <w:tcW w:w="543" w:type="dxa"/>
          </w:tcPr>
          <w:p w14:paraId="38C016F7"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22 </w:t>
            </w:r>
          </w:p>
        </w:tc>
        <w:tc>
          <w:tcPr>
            <w:tcW w:w="1570" w:type="dxa"/>
          </w:tcPr>
          <w:p w14:paraId="3C3DC65E"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Testing display of enrolled classes for a student </w:t>
            </w:r>
          </w:p>
        </w:tc>
        <w:tc>
          <w:tcPr>
            <w:tcW w:w="2096" w:type="dxa"/>
          </w:tcPr>
          <w:p w14:paraId="28EFC650"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Classes: Enrolled in Math, Science; Not enrolled in History </w:t>
            </w:r>
          </w:p>
        </w:tc>
        <w:tc>
          <w:tcPr>
            <w:tcW w:w="2179" w:type="dxa"/>
          </w:tcPr>
          <w:p w14:paraId="1197AD74"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The list of enrolled classes shows only Math and Science. History is not displayed. (Requires mock user and class enrollment data). </w:t>
            </w:r>
          </w:p>
        </w:tc>
        <w:tc>
          <w:tcPr>
            <w:tcW w:w="2179" w:type="dxa"/>
          </w:tcPr>
          <w:p w14:paraId="02E5EC13"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The list of enrolled classes shows only Math and Science. History is not displayed. (Requires mock user and class enrollment data). </w:t>
            </w:r>
          </w:p>
        </w:tc>
        <w:tc>
          <w:tcPr>
            <w:tcW w:w="783" w:type="dxa"/>
          </w:tcPr>
          <w:p w14:paraId="499E3978"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Pass</w:t>
            </w:r>
          </w:p>
        </w:tc>
      </w:tr>
      <w:tr w:rsidR="008106BD" w:rsidRPr="00830663" w14:paraId="5A0CEF14" w14:textId="77777777" w:rsidTr="00EB048B">
        <w:tc>
          <w:tcPr>
            <w:tcW w:w="543" w:type="dxa"/>
          </w:tcPr>
          <w:p w14:paraId="2B2DC4CC"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23 </w:t>
            </w:r>
          </w:p>
        </w:tc>
        <w:tc>
          <w:tcPr>
            <w:tcW w:w="1570" w:type="dxa"/>
          </w:tcPr>
          <w:p w14:paraId="15E38D72"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Testing class discussion access for enrolled students only </w:t>
            </w:r>
          </w:p>
        </w:tc>
        <w:tc>
          <w:tcPr>
            <w:tcW w:w="2096" w:type="dxa"/>
          </w:tcPr>
          <w:p w14:paraId="55B5FEE4"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Users: Student enrolled in class; Student not enrolled in class </w:t>
            </w:r>
          </w:p>
        </w:tc>
        <w:tc>
          <w:tcPr>
            <w:tcW w:w="2179" w:type="dxa"/>
          </w:tcPr>
          <w:p w14:paraId="42005EAC"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Enrolled students can access the class forum and post messages. Non-enrolled students cannot access the forum or are prevented from posting if they gain access. (Requires backend permission checks). </w:t>
            </w:r>
          </w:p>
        </w:tc>
        <w:tc>
          <w:tcPr>
            <w:tcW w:w="2179" w:type="dxa"/>
          </w:tcPr>
          <w:p w14:paraId="233CD144"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Enrolled students can access the class forum and post messages. Non-enrolled students cannot access the forum or are prevented from posting if they gain access. (Requires backend permission checks). </w:t>
            </w:r>
          </w:p>
        </w:tc>
        <w:tc>
          <w:tcPr>
            <w:tcW w:w="783" w:type="dxa"/>
          </w:tcPr>
          <w:p w14:paraId="6F34DCF1"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Pass</w:t>
            </w:r>
          </w:p>
        </w:tc>
      </w:tr>
      <w:tr w:rsidR="008106BD" w:rsidRPr="00830663" w14:paraId="25CCD0C5" w14:textId="77777777" w:rsidTr="00EB048B">
        <w:tc>
          <w:tcPr>
            <w:tcW w:w="543" w:type="dxa"/>
          </w:tcPr>
          <w:p w14:paraId="3D3CB0E7"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24 </w:t>
            </w:r>
          </w:p>
        </w:tc>
        <w:tc>
          <w:tcPr>
            <w:tcW w:w="1570" w:type="dxa"/>
          </w:tcPr>
          <w:p w14:paraId="5C5B5134"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Testing access to teacher-uploaded class materials </w:t>
            </w:r>
          </w:p>
        </w:tc>
        <w:tc>
          <w:tcPr>
            <w:tcW w:w="2096" w:type="dxa"/>
          </w:tcPr>
          <w:p w14:paraId="36471614"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Student: Enrolled in class </w:t>
            </w:r>
          </w:p>
        </w:tc>
        <w:tc>
          <w:tcPr>
            <w:tcW w:w="2179" w:type="dxa"/>
          </w:tcPr>
          <w:p w14:paraId="6026BD1A"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The list of materials contains only items uploaded or linked by the teacher(s) of that class. Materials from other classes or general system materials are not present. (Requires mock class materials data). </w:t>
            </w:r>
          </w:p>
        </w:tc>
        <w:tc>
          <w:tcPr>
            <w:tcW w:w="2179" w:type="dxa"/>
          </w:tcPr>
          <w:p w14:paraId="4931855B"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The list of materials contains only items uploaded or linked by the teacher(s) of that class. Materials from other classes or general system materials are not present. (Requires mock class materials data). </w:t>
            </w:r>
          </w:p>
        </w:tc>
        <w:tc>
          <w:tcPr>
            <w:tcW w:w="783" w:type="dxa"/>
          </w:tcPr>
          <w:p w14:paraId="0BD5D804"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Pass</w:t>
            </w:r>
          </w:p>
        </w:tc>
      </w:tr>
      <w:tr w:rsidR="008106BD" w:rsidRPr="00830663" w14:paraId="0D2E80C8" w14:textId="77777777" w:rsidTr="00EB048B">
        <w:tc>
          <w:tcPr>
            <w:tcW w:w="543" w:type="dxa"/>
          </w:tcPr>
          <w:p w14:paraId="3D71DBB3"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25 </w:t>
            </w:r>
          </w:p>
        </w:tc>
        <w:tc>
          <w:tcPr>
            <w:tcW w:w="1570" w:type="dxa"/>
          </w:tcPr>
          <w:p w14:paraId="54063C77"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Testing access to teacher-created class quizzes </w:t>
            </w:r>
          </w:p>
        </w:tc>
        <w:tc>
          <w:tcPr>
            <w:tcW w:w="2096" w:type="dxa"/>
          </w:tcPr>
          <w:p w14:paraId="0E4A844A"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Student: Enrolled in class </w:t>
            </w:r>
          </w:p>
        </w:tc>
        <w:tc>
          <w:tcPr>
            <w:tcW w:w="2179" w:type="dxa"/>
          </w:tcPr>
          <w:p w14:paraId="5BC1C34D"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The list of quizzes for the class contains only quizzes created by the teacher(s) of that class, excluding quizzes from other classes or general subject quizzes. (Requires mock class quiz data). </w:t>
            </w:r>
          </w:p>
        </w:tc>
        <w:tc>
          <w:tcPr>
            <w:tcW w:w="2179" w:type="dxa"/>
          </w:tcPr>
          <w:p w14:paraId="336E588F"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The list of quizzes for the class contains only quizzes created by the teacher(s) of that class, excluding quizzes from other classes or general subject quizzes. (Requires mock class quiz data). </w:t>
            </w:r>
          </w:p>
        </w:tc>
        <w:tc>
          <w:tcPr>
            <w:tcW w:w="783" w:type="dxa"/>
          </w:tcPr>
          <w:p w14:paraId="2B483BE5"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Pass</w:t>
            </w:r>
          </w:p>
        </w:tc>
      </w:tr>
      <w:tr w:rsidR="008106BD" w:rsidRPr="00830663" w14:paraId="017AEFDC" w14:textId="77777777" w:rsidTr="00EB048B">
        <w:tc>
          <w:tcPr>
            <w:tcW w:w="543" w:type="dxa"/>
          </w:tcPr>
          <w:p w14:paraId="4C0F4229"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lastRenderedPageBreak/>
              <w:t xml:space="preserve">26 </w:t>
            </w:r>
          </w:p>
        </w:tc>
        <w:tc>
          <w:tcPr>
            <w:tcW w:w="1570" w:type="dxa"/>
          </w:tcPr>
          <w:p w14:paraId="006A0001"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Testing submission of teacher-assigned class assignments </w:t>
            </w:r>
          </w:p>
        </w:tc>
        <w:tc>
          <w:tcPr>
            <w:tcW w:w="2096" w:type="dxa"/>
          </w:tcPr>
          <w:p w14:paraId="7D8EE96C"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Assignment: Teacher-created; Non-teacher-created </w:t>
            </w:r>
          </w:p>
        </w:tc>
        <w:tc>
          <w:tcPr>
            <w:tcW w:w="2179" w:type="dxa"/>
          </w:tcPr>
          <w:p w14:paraId="6E9DC3E0"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The list of assignments contains only those created by the teacher(s) of the class. Attempts to submit non-teacher-created assignments fail (e.g., no interface or validation error). (Requires mock class assignment data). </w:t>
            </w:r>
          </w:p>
        </w:tc>
        <w:tc>
          <w:tcPr>
            <w:tcW w:w="2179" w:type="dxa"/>
          </w:tcPr>
          <w:p w14:paraId="35706954"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The list of assignments contains only those created by the teacher(s) of the class. Attempts to submit non-teacher-created assignments fail (e.g., no interface or validation error). (Requires mock class assignment data). </w:t>
            </w:r>
          </w:p>
        </w:tc>
        <w:tc>
          <w:tcPr>
            <w:tcW w:w="783" w:type="dxa"/>
          </w:tcPr>
          <w:p w14:paraId="34858638"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Pass</w:t>
            </w:r>
          </w:p>
        </w:tc>
      </w:tr>
      <w:tr w:rsidR="008106BD" w:rsidRPr="00830663" w14:paraId="61217F5B" w14:textId="77777777" w:rsidTr="00EB048B">
        <w:tc>
          <w:tcPr>
            <w:tcW w:w="543" w:type="dxa"/>
          </w:tcPr>
          <w:p w14:paraId="64507268"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27 </w:t>
            </w:r>
          </w:p>
        </w:tc>
        <w:tc>
          <w:tcPr>
            <w:tcW w:w="1570" w:type="dxa"/>
          </w:tcPr>
          <w:p w14:paraId="7D41F56B"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Testing streak increment for specific activities </w:t>
            </w:r>
          </w:p>
        </w:tc>
        <w:tc>
          <w:tcPr>
            <w:tcW w:w="2096" w:type="dxa"/>
          </w:tcPr>
          <w:p w14:paraId="6670F5EA"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Activities: Streak-contributing (e.g., daily quiz); Non-contributing (e.g., view profile) </w:t>
            </w:r>
          </w:p>
        </w:tc>
        <w:tc>
          <w:tcPr>
            <w:tcW w:w="2179" w:type="dxa"/>
          </w:tcPr>
          <w:p w14:paraId="16970F84"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Streak-contributing activities (e.g., daily quiz) increase or maintain the streak counter. Non-contributing activities (e.g., viewing profile) do not change the streak counter. (Requires mock/real streak tracking). </w:t>
            </w:r>
          </w:p>
        </w:tc>
        <w:tc>
          <w:tcPr>
            <w:tcW w:w="2179" w:type="dxa"/>
          </w:tcPr>
          <w:p w14:paraId="3C3AF7F2"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Streak-contributing activities (e.g., daily quiz) increase or maintain the streak counter. Non-contributing activities (e.g., viewing profile) do not change the streak counter. (Requires mock/real streak tracking). </w:t>
            </w:r>
          </w:p>
        </w:tc>
        <w:tc>
          <w:tcPr>
            <w:tcW w:w="783" w:type="dxa"/>
          </w:tcPr>
          <w:p w14:paraId="3D46D335"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Pass</w:t>
            </w:r>
          </w:p>
        </w:tc>
      </w:tr>
      <w:tr w:rsidR="008106BD" w:rsidRPr="00830663" w14:paraId="6DBA80C3" w14:textId="77777777" w:rsidTr="00EB048B">
        <w:tc>
          <w:tcPr>
            <w:tcW w:w="543" w:type="dxa"/>
          </w:tcPr>
          <w:p w14:paraId="5D1F9D80"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28 </w:t>
            </w:r>
          </w:p>
        </w:tc>
        <w:tc>
          <w:tcPr>
            <w:tcW w:w="1570" w:type="dxa"/>
          </w:tcPr>
          <w:p w14:paraId="20EA105E"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Testing display of earned badges for a student </w:t>
            </w:r>
          </w:p>
        </w:tc>
        <w:tc>
          <w:tcPr>
            <w:tcW w:w="2096" w:type="dxa"/>
          </w:tcPr>
          <w:p w14:paraId="4E82A9F5"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Badges: Earned and unearned </w:t>
            </w:r>
          </w:p>
        </w:tc>
        <w:tc>
          <w:tcPr>
            <w:tcW w:w="2179" w:type="dxa"/>
          </w:tcPr>
          <w:p w14:paraId="05BF049C"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Earned badges are displayed as unlocked/colored. Unearned badges are displayed as locked/greyed out or not shown, depending on UI design. </w:t>
            </w:r>
          </w:p>
        </w:tc>
        <w:tc>
          <w:tcPr>
            <w:tcW w:w="2179" w:type="dxa"/>
          </w:tcPr>
          <w:p w14:paraId="0C2077AB"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Earned badges are displayed as unlocked/colored. Unearned badges are displayed as locked/greyed out or not shown, depending on UI design. </w:t>
            </w:r>
          </w:p>
        </w:tc>
        <w:tc>
          <w:tcPr>
            <w:tcW w:w="783" w:type="dxa"/>
          </w:tcPr>
          <w:p w14:paraId="549B87ED"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Pass</w:t>
            </w:r>
          </w:p>
        </w:tc>
      </w:tr>
      <w:tr w:rsidR="008106BD" w:rsidRPr="00830663" w14:paraId="745C1087" w14:textId="77777777" w:rsidTr="00EB048B">
        <w:tc>
          <w:tcPr>
            <w:tcW w:w="543" w:type="dxa"/>
          </w:tcPr>
          <w:p w14:paraId="26EAA7BC"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29 </w:t>
            </w:r>
          </w:p>
        </w:tc>
        <w:tc>
          <w:tcPr>
            <w:tcW w:w="1570" w:type="dxa"/>
          </w:tcPr>
          <w:p w14:paraId="1331AA8C"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Testing coin awards for completed quests </w:t>
            </w:r>
          </w:p>
        </w:tc>
        <w:tc>
          <w:tcPr>
            <w:tcW w:w="2096" w:type="dxa"/>
          </w:tcPr>
          <w:p w14:paraId="736868C4"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Quest: Coin Quest, abandoned then completed </w:t>
            </w:r>
          </w:p>
        </w:tc>
        <w:tc>
          <w:tcPr>
            <w:tcW w:w="2179" w:type="dxa"/>
          </w:tcPr>
          <w:p w14:paraId="078811FB"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Abandoning a quest does not change the coin balance. Completing a quest increases the coin balance by the awarded amount. (Requires mock/real coin quest tracking and award system). </w:t>
            </w:r>
          </w:p>
        </w:tc>
        <w:tc>
          <w:tcPr>
            <w:tcW w:w="2179" w:type="dxa"/>
          </w:tcPr>
          <w:p w14:paraId="0A267785"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Abandoning a quest does not change the coin balance. Completing a quest increases the coin balance by the awarded amount. (Requires mock/real coin quest tracking and award system). </w:t>
            </w:r>
          </w:p>
        </w:tc>
        <w:tc>
          <w:tcPr>
            <w:tcW w:w="783" w:type="dxa"/>
          </w:tcPr>
          <w:p w14:paraId="00C3D8AD"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Pass</w:t>
            </w:r>
          </w:p>
        </w:tc>
      </w:tr>
      <w:tr w:rsidR="008106BD" w:rsidRPr="00830663" w14:paraId="54A5C8CD" w14:textId="77777777" w:rsidTr="00EB048B">
        <w:tc>
          <w:tcPr>
            <w:tcW w:w="543" w:type="dxa"/>
          </w:tcPr>
          <w:p w14:paraId="0AF30747"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lastRenderedPageBreak/>
              <w:t xml:space="preserve">30 </w:t>
            </w:r>
          </w:p>
        </w:tc>
        <w:tc>
          <w:tcPr>
            <w:tcW w:w="1570" w:type="dxa"/>
          </w:tcPr>
          <w:p w14:paraId="286AF3F4"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Testing accuracy and relevance of AI responses to student queries </w:t>
            </w:r>
          </w:p>
        </w:tc>
        <w:tc>
          <w:tcPr>
            <w:tcW w:w="2096" w:type="dxa"/>
          </w:tcPr>
          <w:p w14:paraId="2A1DA438"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Query: Related to curriculum or app features </w:t>
            </w:r>
          </w:p>
        </w:tc>
        <w:tc>
          <w:tcPr>
            <w:tcW w:w="2179" w:type="dxa"/>
          </w:tcPr>
          <w:p w14:paraId="4E31C43F"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The AI response is factually correct based on the curriculum/app functionality and directly addresses the query. (Qualitative test requiring manual review and subject matter expertise). </w:t>
            </w:r>
          </w:p>
        </w:tc>
        <w:tc>
          <w:tcPr>
            <w:tcW w:w="2179" w:type="dxa"/>
          </w:tcPr>
          <w:p w14:paraId="66427ECC"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The AI response is factually correct based on the curriculum/app functionality and directly addresses the query. (Qualitative test requiring manual review and subject matter expertise). </w:t>
            </w:r>
          </w:p>
        </w:tc>
        <w:tc>
          <w:tcPr>
            <w:tcW w:w="783" w:type="dxa"/>
          </w:tcPr>
          <w:p w14:paraId="2007571D"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Pass</w:t>
            </w:r>
          </w:p>
        </w:tc>
      </w:tr>
      <w:tr w:rsidR="008106BD" w:rsidRPr="00830663" w14:paraId="26A0EA45" w14:textId="77777777" w:rsidTr="00EB048B">
        <w:tc>
          <w:tcPr>
            <w:tcW w:w="543" w:type="dxa"/>
          </w:tcPr>
          <w:p w14:paraId="7715556F"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31 </w:t>
            </w:r>
          </w:p>
        </w:tc>
        <w:tc>
          <w:tcPr>
            <w:tcW w:w="1570" w:type="dxa"/>
          </w:tcPr>
          <w:p w14:paraId="087B71EC"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Testing overall score calculation from completed activities </w:t>
            </w:r>
          </w:p>
        </w:tc>
        <w:tc>
          <w:tcPr>
            <w:tcW w:w="2096" w:type="dxa"/>
          </w:tcPr>
          <w:p w14:paraId="02CE221C"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User: History of completed activities </w:t>
            </w:r>
          </w:p>
        </w:tc>
        <w:tc>
          <w:tcPr>
            <w:tcW w:w="2179" w:type="dxa"/>
          </w:tcPr>
          <w:p w14:paraId="38FF4891"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The displayed score, grade, and percentage accurately reflect a weighted or summed calculation of all completed activities tracked for the user. (Requires backend calculation logic and frontend display). </w:t>
            </w:r>
          </w:p>
        </w:tc>
        <w:tc>
          <w:tcPr>
            <w:tcW w:w="2179" w:type="dxa"/>
          </w:tcPr>
          <w:p w14:paraId="348FA597"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The displayed score, grade, and percentage accurately reflect a weighted or summed calculation of all completed activities tracked for the user. (Requires backend calculation logic and frontend display). </w:t>
            </w:r>
          </w:p>
        </w:tc>
        <w:tc>
          <w:tcPr>
            <w:tcW w:w="783" w:type="dxa"/>
          </w:tcPr>
          <w:p w14:paraId="05D06435"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Pass</w:t>
            </w:r>
          </w:p>
        </w:tc>
      </w:tr>
      <w:tr w:rsidR="008106BD" w:rsidRPr="00830663" w14:paraId="6B97CB74" w14:textId="77777777" w:rsidTr="00EB048B">
        <w:tc>
          <w:tcPr>
            <w:tcW w:w="543" w:type="dxa"/>
          </w:tcPr>
          <w:p w14:paraId="06482892"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32 </w:t>
            </w:r>
          </w:p>
        </w:tc>
        <w:tc>
          <w:tcPr>
            <w:tcW w:w="1570" w:type="dxa"/>
          </w:tcPr>
          <w:p w14:paraId="194911CE"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Testing highlighting of overall weak performance areas </w:t>
            </w:r>
          </w:p>
        </w:tc>
        <w:tc>
          <w:tcPr>
            <w:tcW w:w="2096" w:type="dxa"/>
          </w:tcPr>
          <w:p w14:paraId="233CB81F"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User: Low scores in Algebra topics </w:t>
            </w:r>
          </w:p>
        </w:tc>
        <w:tc>
          <w:tcPr>
            <w:tcW w:w="2179" w:type="dxa"/>
          </w:tcPr>
          <w:p w14:paraId="6B703E26"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The "Areas to Improve" section lists topics or subjects where the user performed poorly, based on system analysis. (Requires backend performance analysis and frontend display). </w:t>
            </w:r>
          </w:p>
        </w:tc>
        <w:tc>
          <w:tcPr>
            <w:tcW w:w="2179" w:type="dxa"/>
          </w:tcPr>
          <w:p w14:paraId="4C0D1D2F"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The "Areas to Improve" section lists topics or subjects where the user performed poorly, based on system analysis. (Requires backend performance analysis and frontend display). </w:t>
            </w:r>
          </w:p>
        </w:tc>
        <w:tc>
          <w:tcPr>
            <w:tcW w:w="783" w:type="dxa"/>
          </w:tcPr>
          <w:p w14:paraId="2E2564C6"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Pass</w:t>
            </w:r>
          </w:p>
        </w:tc>
      </w:tr>
      <w:tr w:rsidR="008106BD" w:rsidRPr="00830663" w14:paraId="4765B491" w14:textId="77777777" w:rsidTr="00EB048B">
        <w:tc>
          <w:tcPr>
            <w:tcW w:w="543" w:type="dxa"/>
          </w:tcPr>
          <w:p w14:paraId="396524F1"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33 </w:t>
            </w:r>
          </w:p>
        </w:tc>
        <w:tc>
          <w:tcPr>
            <w:tcW w:w="1570" w:type="dxa"/>
          </w:tcPr>
          <w:p w14:paraId="7846F881"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Testing score calculation for a specific book </w:t>
            </w:r>
          </w:p>
        </w:tc>
        <w:tc>
          <w:tcPr>
            <w:tcW w:w="2096" w:type="dxa"/>
          </w:tcPr>
          <w:p w14:paraId="55B86D97"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User: Completed quizzes for Mathematics </w:t>
            </w:r>
          </w:p>
        </w:tc>
        <w:tc>
          <w:tcPr>
            <w:tcW w:w="2179" w:type="dxa"/>
          </w:tcPr>
          <w:p w14:paraId="1F511618"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The displayed score and percentage on the Mathematics course card reflect only quizzes/activities completed for Mathematics, excluding other subjects like Physics or Biology. </w:t>
            </w:r>
            <w:r w:rsidRPr="00830663">
              <w:rPr>
                <w:rFonts w:ascii="Times New Roman" w:hAnsi="Times New Roman" w:cs="Times New Roman"/>
              </w:rPr>
              <w:lastRenderedPageBreak/>
              <w:t xml:space="preserve">(Requires backend calculation logic and frontend display). </w:t>
            </w:r>
          </w:p>
        </w:tc>
        <w:tc>
          <w:tcPr>
            <w:tcW w:w="2179" w:type="dxa"/>
          </w:tcPr>
          <w:p w14:paraId="04C96134"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lastRenderedPageBreak/>
              <w:t xml:space="preserve"> The displayed score and percentage on the Mathematics course card reflect only quizzes/activities completed for Mathematics, excluding other subjects like Physics or Biology. </w:t>
            </w:r>
            <w:r w:rsidRPr="00830663">
              <w:rPr>
                <w:rFonts w:ascii="Times New Roman" w:hAnsi="Times New Roman" w:cs="Times New Roman"/>
              </w:rPr>
              <w:lastRenderedPageBreak/>
              <w:t xml:space="preserve">(Requires backend calculation logic and frontend display). </w:t>
            </w:r>
          </w:p>
        </w:tc>
        <w:tc>
          <w:tcPr>
            <w:tcW w:w="783" w:type="dxa"/>
          </w:tcPr>
          <w:p w14:paraId="3CA2AA22"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lastRenderedPageBreak/>
              <w:t xml:space="preserve"> Pass</w:t>
            </w:r>
          </w:p>
        </w:tc>
      </w:tr>
      <w:tr w:rsidR="008106BD" w:rsidRPr="00830663" w14:paraId="00B17532" w14:textId="77777777" w:rsidTr="00EB048B">
        <w:tc>
          <w:tcPr>
            <w:tcW w:w="543" w:type="dxa"/>
          </w:tcPr>
          <w:p w14:paraId="23CCECD4"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34 </w:t>
            </w:r>
          </w:p>
        </w:tc>
        <w:tc>
          <w:tcPr>
            <w:tcW w:w="1570" w:type="dxa"/>
          </w:tcPr>
          <w:p w14:paraId="07A645CE"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Testing highlighting of weak areas within a specific book </w:t>
            </w:r>
          </w:p>
        </w:tc>
        <w:tc>
          <w:tcPr>
            <w:tcW w:w="2096" w:type="dxa"/>
          </w:tcPr>
          <w:p w14:paraId="10D09993"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User: Weak in Algebra, strong in Calculus within Mathematics </w:t>
            </w:r>
          </w:p>
        </w:tc>
        <w:tc>
          <w:tcPr>
            <w:tcW w:w="2179" w:type="dxa"/>
          </w:tcPr>
          <w:p w14:paraId="2DA0568C"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The Chapter Performance list highlights or shows lower percentages for areas within Mathematics (e.g., Algebra fundamentals) where the user performed poorly. (Requires backend performance analysis and frontend display). </w:t>
            </w:r>
          </w:p>
        </w:tc>
        <w:tc>
          <w:tcPr>
            <w:tcW w:w="2179" w:type="dxa"/>
          </w:tcPr>
          <w:p w14:paraId="7B2510E6"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The Chapter Performance list highlights or shows lower percentages for areas within Mathematics (e.g., Algebra fundamentals) where the user performed poorly. (Requires backend performance analysis and frontend display). </w:t>
            </w:r>
          </w:p>
        </w:tc>
        <w:tc>
          <w:tcPr>
            <w:tcW w:w="783" w:type="dxa"/>
          </w:tcPr>
          <w:p w14:paraId="580631CD"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Pass</w:t>
            </w:r>
          </w:p>
        </w:tc>
      </w:tr>
      <w:tr w:rsidR="008106BD" w:rsidRPr="00830663" w14:paraId="4F1FBB56" w14:textId="77777777" w:rsidTr="00EB048B">
        <w:tc>
          <w:tcPr>
            <w:tcW w:w="543" w:type="dxa"/>
          </w:tcPr>
          <w:p w14:paraId="32E9ABF9"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35 </w:t>
            </w:r>
          </w:p>
        </w:tc>
        <w:tc>
          <w:tcPr>
            <w:tcW w:w="1570" w:type="dxa"/>
          </w:tcPr>
          <w:p w14:paraId="49773AC3"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Testing timing of teacher registration confirmation email </w:t>
            </w:r>
          </w:p>
        </w:tc>
        <w:tc>
          <w:tcPr>
            <w:tcW w:w="2096" w:type="dxa"/>
          </w:tcPr>
          <w:p w14:paraId="7E161EDE"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Registration: Teacher account </w:t>
            </w:r>
          </w:p>
        </w:tc>
        <w:tc>
          <w:tcPr>
            <w:tcW w:w="2179" w:type="dxa"/>
          </w:tcPr>
          <w:p w14:paraId="31AB32DF"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The confirmation email is sent to the provided email address within 2 minutes of successful registration completion. (Requires backend email service integration and timing check). </w:t>
            </w:r>
          </w:p>
        </w:tc>
        <w:tc>
          <w:tcPr>
            <w:tcW w:w="2179" w:type="dxa"/>
          </w:tcPr>
          <w:p w14:paraId="0FCB512F"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The confirmation email is sent to the provided email address within 2 minutes of successful registration completion. (Requires backend email service integration and timing check). </w:t>
            </w:r>
          </w:p>
        </w:tc>
        <w:tc>
          <w:tcPr>
            <w:tcW w:w="783" w:type="dxa"/>
          </w:tcPr>
          <w:p w14:paraId="05F62616"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Pass</w:t>
            </w:r>
          </w:p>
        </w:tc>
      </w:tr>
      <w:tr w:rsidR="008106BD" w:rsidRPr="00830663" w14:paraId="272298DC" w14:textId="77777777" w:rsidTr="00EB048B">
        <w:tc>
          <w:tcPr>
            <w:tcW w:w="543" w:type="dxa"/>
          </w:tcPr>
          <w:p w14:paraId="0F62A591"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36 </w:t>
            </w:r>
          </w:p>
        </w:tc>
        <w:tc>
          <w:tcPr>
            <w:tcW w:w="1570" w:type="dxa"/>
          </w:tcPr>
          <w:p w14:paraId="56765E8D"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Testing class name uniqueness for a teacher </w:t>
            </w:r>
          </w:p>
        </w:tc>
        <w:tc>
          <w:tcPr>
            <w:tcW w:w="2096" w:type="dxa"/>
          </w:tcPr>
          <w:p w14:paraId="16162DE1"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Class Name: "Math 101" for two classes </w:t>
            </w:r>
          </w:p>
        </w:tc>
        <w:tc>
          <w:tcPr>
            <w:tcW w:w="2179" w:type="dxa"/>
          </w:tcPr>
          <w:p w14:paraId="6BEABE5E"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The second attempt to create a class named "Math 101" fails with an error message indicating the class name is already used by this teacher. </w:t>
            </w:r>
          </w:p>
        </w:tc>
        <w:tc>
          <w:tcPr>
            <w:tcW w:w="2179" w:type="dxa"/>
          </w:tcPr>
          <w:p w14:paraId="27960DBE"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The second attempt to create a class named "Math 101" fails with an error message indicating the class name is already used by this teacher. </w:t>
            </w:r>
          </w:p>
        </w:tc>
        <w:tc>
          <w:tcPr>
            <w:tcW w:w="783" w:type="dxa"/>
          </w:tcPr>
          <w:p w14:paraId="4299F396"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Pass</w:t>
            </w:r>
          </w:p>
        </w:tc>
      </w:tr>
      <w:tr w:rsidR="008106BD" w:rsidRPr="00830663" w14:paraId="5B7D2C1E" w14:textId="77777777" w:rsidTr="00EB048B">
        <w:tc>
          <w:tcPr>
            <w:tcW w:w="543" w:type="dxa"/>
          </w:tcPr>
          <w:p w14:paraId="754F01D1"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37 </w:t>
            </w:r>
          </w:p>
        </w:tc>
        <w:tc>
          <w:tcPr>
            <w:tcW w:w="1570" w:type="dxa"/>
          </w:tcPr>
          <w:p w14:paraId="73059D38"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Testing auto-generation of class codes </w:t>
            </w:r>
          </w:p>
        </w:tc>
        <w:tc>
          <w:tcPr>
            <w:tcW w:w="2096" w:type="dxa"/>
          </w:tcPr>
          <w:p w14:paraId="396D5592"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Class: Newly created </w:t>
            </w:r>
          </w:p>
        </w:tc>
        <w:tc>
          <w:tcPr>
            <w:tcW w:w="2179" w:type="dxa"/>
          </w:tcPr>
          <w:p w14:paraId="32788EFE"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The system generates a 6-character alphanumeric code for the class. (Requires backend generation logic). </w:t>
            </w:r>
          </w:p>
        </w:tc>
        <w:tc>
          <w:tcPr>
            <w:tcW w:w="2179" w:type="dxa"/>
          </w:tcPr>
          <w:p w14:paraId="56126EA7"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The system generates a 6-character alphanumeric code for the class. (Requires backend generation logic). </w:t>
            </w:r>
          </w:p>
        </w:tc>
        <w:tc>
          <w:tcPr>
            <w:tcW w:w="783" w:type="dxa"/>
          </w:tcPr>
          <w:p w14:paraId="1C2BE858"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Pass</w:t>
            </w:r>
          </w:p>
        </w:tc>
      </w:tr>
      <w:tr w:rsidR="008106BD" w:rsidRPr="00830663" w14:paraId="276BAECE" w14:textId="77777777" w:rsidTr="00EB048B">
        <w:tc>
          <w:tcPr>
            <w:tcW w:w="543" w:type="dxa"/>
          </w:tcPr>
          <w:p w14:paraId="6C1264EB"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lastRenderedPageBreak/>
              <w:t xml:space="preserve">38 </w:t>
            </w:r>
          </w:p>
        </w:tc>
        <w:tc>
          <w:tcPr>
            <w:tcW w:w="1570" w:type="dxa"/>
          </w:tcPr>
          <w:p w14:paraId="18B68C66"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Testing email format validation when adding students </w:t>
            </w:r>
          </w:p>
        </w:tc>
        <w:tc>
          <w:tcPr>
            <w:tcW w:w="2096" w:type="dxa"/>
          </w:tcPr>
          <w:p w14:paraId="2E34F6CE"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Email: Invalid format (e.g., "student@domain", "student.com") </w:t>
            </w:r>
          </w:p>
        </w:tc>
        <w:tc>
          <w:tcPr>
            <w:tcW w:w="2179" w:type="dxa"/>
          </w:tcPr>
          <w:p w14:paraId="40ECF6D5"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The system rejects invalid email formats with a validation error message displayed next to the email input field or upon attempting to send the invitation. </w:t>
            </w:r>
          </w:p>
        </w:tc>
        <w:tc>
          <w:tcPr>
            <w:tcW w:w="2179" w:type="dxa"/>
          </w:tcPr>
          <w:p w14:paraId="5DC6137B"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The system rejects invalid email formats with a validation error message displayed next to the email input field or upon attempting to send the invitation. </w:t>
            </w:r>
          </w:p>
        </w:tc>
        <w:tc>
          <w:tcPr>
            <w:tcW w:w="783" w:type="dxa"/>
          </w:tcPr>
          <w:p w14:paraId="12E6482D"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Pass</w:t>
            </w:r>
          </w:p>
        </w:tc>
      </w:tr>
      <w:tr w:rsidR="008106BD" w:rsidRPr="00830663" w14:paraId="06277514" w14:textId="77777777" w:rsidTr="00EB048B">
        <w:tc>
          <w:tcPr>
            <w:tcW w:w="543" w:type="dxa"/>
          </w:tcPr>
          <w:p w14:paraId="691DE11C"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39 </w:t>
            </w:r>
          </w:p>
        </w:tc>
        <w:tc>
          <w:tcPr>
            <w:tcW w:w="1570" w:type="dxa"/>
          </w:tcPr>
          <w:p w14:paraId="3A51EBEE"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Testing expiration of student invitations after 7 days </w:t>
            </w:r>
          </w:p>
        </w:tc>
        <w:tc>
          <w:tcPr>
            <w:tcW w:w="2096" w:type="dxa"/>
          </w:tcPr>
          <w:p w14:paraId="73D4CD7E"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Invitation: Sent, 7 days elapsed (simulated) </w:t>
            </w:r>
          </w:p>
        </w:tc>
        <w:tc>
          <w:tcPr>
            <w:tcW w:w="2179" w:type="dxa"/>
          </w:tcPr>
          <w:p w14:paraId="45DC5847"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Attempting to accept the invitation after 7 days fails with a message indicating the invitation has expired. </w:t>
            </w:r>
          </w:p>
        </w:tc>
        <w:tc>
          <w:tcPr>
            <w:tcW w:w="2179" w:type="dxa"/>
          </w:tcPr>
          <w:p w14:paraId="31337F39"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Attempting to accept the invitation after 7 days fails with a message indicating the invitation has expired. </w:t>
            </w:r>
          </w:p>
        </w:tc>
        <w:tc>
          <w:tcPr>
            <w:tcW w:w="783" w:type="dxa"/>
          </w:tcPr>
          <w:p w14:paraId="1FA488F9"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Pass</w:t>
            </w:r>
          </w:p>
        </w:tc>
      </w:tr>
      <w:tr w:rsidR="008106BD" w:rsidRPr="00830663" w14:paraId="77B99B84" w14:textId="77777777" w:rsidTr="00EB048B">
        <w:tc>
          <w:tcPr>
            <w:tcW w:w="543" w:type="dxa"/>
          </w:tcPr>
          <w:p w14:paraId="32C331B8"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40 </w:t>
            </w:r>
          </w:p>
        </w:tc>
        <w:tc>
          <w:tcPr>
            <w:tcW w:w="1570" w:type="dxa"/>
          </w:tcPr>
          <w:p w14:paraId="05573531"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Testing real-time updates of student performance for teachers </w:t>
            </w:r>
          </w:p>
        </w:tc>
        <w:tc>
          <w:tcPr>
            <w:tcW w:w="2096" w:type="dxa"/>
          </w:tcPr>
          <w:p w14:paraId="7DA04801"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Quiz: Submitted by student </w:t>
            </w:r>
          </w:p>
        </w:tc>
        <w:tc>
          <w:tcPr>
            <w:tcW w:w="2179" w:type="dxa"/>
          </w:tcPr>
          <w:p w14:paraId="08F738D7"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The student’s quiz submission data (e.g., score, completion status) updates on the Teacher’s monitoring dashboard without requiring a page refresh. (Requires real-time communication like websockets or polling). </w:t>
            </w:r>
          </w:p>
        </w:tc>
        <w:tc>
          <w:tcPr>
            <w:tcW w:w="2179" w:type="dxa"/>
          </w:tcPr>
          <w:p w14:paraId="0F4C47EE"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The student’s quiz submission data (e.g., score, completion status) updates on the Teacher’s monitoring dashboard without requiring a page refresh. (Requires real-time communication like websockets or polling). </w:t>
            </w:r>
          </w:p>
        </w:tc>
        <w:tc>
          <w:tcPr>
            <w:tcW w:w="783" w:type="dxa"/>
          </w:tcPr>
          <w:p w14:paraId="7C70354C"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Pass</w:t>
            </w:r>
          </w:p>
        </w:tc>
      </w:tr>
      <w:tr w:rsidR="008106BD" w:rsidRPr="00830663" w14:paraId="545B1F7F" w14:textId="77777777" w:rsidTr="00EB048B">
        <w:tc>
          <w:tcPr>
            <w:tcW w:w="543" w:type="dxa"/>
          </w:tcPr>
          <w:p w14:paraId="26902159"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41 </w:t>
            </w:r>
          </w:p>
        </w:tc>
        <w:tc>
          <w:tcPr>
            <w:tcW w:w="1570" w:type="dxa"/>
          </w:tcPr>
          <w:p w14:paraId="025C19B2"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Testing AI insights generation threshold for teacher monitoring </w:t>
            </w:r>
          </w:p>
        </w:tc>
        <w:tc>
          <w:tcPr>
            <w:tcW w:w="2096" w:type="dxa"/>
          </w:tcPr>
          <w:p w14:paraId="22526448"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Assessments: Fewer than 3 completed; 3 or more completed </w:t>
            </w:r>
          </w:p>
        </w:tc>
        <w:tc>
          <w:tcPr>
            <w:tcW w:w="2179" w:type="dxa"/>
          </w:tcPr>
          <w:p w14:paraId="4DDDF4DA"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No AI insights are displayed for students with fewer than 3 completed assessments. AI insights (e.g., suggested areas for focus) are displayed for students with 3 or more completed assessments. (Requires backend logic to count assessments and trigger AI analysis). </w:t>
            </w:r>
          </w:p>
        </w:tc>
        <w:tc>
          <w:tcPr>
            <w:tcW w:w="2179" w:type="dxa"/>
          </w:tcPr>
          <w:p w14:paraId="57071FBE"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No AI insights are displayed for students with fewer than 3 completed assessments. AI insights (e.g., suggested areas for focus) are displayed for students with 3 or more completed assessments. (Requires backend logic to count assessments and trigger AI analysis). </w:t>
            </w:r>
          </w:p>
        </w:tc>
        <w:tc>
          <w:tcPr>
            <w:tcW w:w="783" w:type="dxa"/>
          </w:tcPr>
          <w:p w14:paraId="47599FFA"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Pass</w:t>
            </w:r>
          </w:p>
        </w:tc>
      </w:tr>
      <w:tr w:rsidR="008106BD" w:rsidRPr="00830663" w14:paraId="19A6AB1F" w14:textId="77777777" w:rsidTr="00EB048B">
        <w:tc>
          <w:tcPr>
            <w:tcW w:w="543" w:type="dxa"/>
          </w:tcPr>
          <w:p w14:paraId="46D437A2"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lastRenderedPageBreak/>
              <w:t xml:space="preserve">42 </w:t>
            </w:r>
          </w:p>
        </w:tc>
        <w:tc>
          <w:tcPr>
            <w:tcW w:w="1570" w:type="dxa"/>
          </w:tcPr>
          <w:p w14:paraId="56671C4A"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Testing mandatory fields for teacher assignment creation </w:t>
            </w:r>
          </w:p>
        </w:tc>
        <w:tc>
          <w:tcPr>
            <w:tcW w:w="2096" w:type="dxa"/>
          </w:tcPr>
          <w:p w14:paraId="4CB525F0"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Assignment Fields: No title; No deadline </w:t>
            </w:r>
          </w:p>
        </w:tc>
        <w:tc>
          <w:tcPr>
            <w:tcW w:w="2179" w:type="dxa"/>
          </w:tcPr>
          <w:p w14:paraId="5C7D46F8"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Attempts to create or save an assignment without a Title or Deadline fail with validation errors indicating these fields are mandatory. </w:t>
            </w:r>
          </w:p>
        </w:tc>
        <w:tc>
          <w:tcPr>
            <w:tcW w:w="2179" w:type="dxa"/>
          </w:tcPr>
          <w:p w14:paraId="4D188FAE"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Attempts to create or save an assignment without a Title or Deadline fail with validation errors indicating these fields are mandatory. </w:t>
            </w:r>
          </w:p>
        </w:tc>
        <w:tc>
          <w:tcPr>
            <w:tcW w:w="783" w:type="dxa"/>
          </w:tcPr>
          <w:p w14:paraId="424CDC27" w14:textId="77777777" w:rsidR="008106BD" w:rsidRPr="00830663" w:rsidRDefault="008106BD" w:rsidP="00EB048B">
            <w:pPr>
              <w:rPr>
                <w:rFonts w:ascii="Times New Roman" w:hAnsi="Times New Roman" w:cs="Times New Roman"/>
              </w:rPr>
            </w:pPr>
            <w:r w:rsidRPr="00830663">
              <w:rPr>
                <w:rFonts w:ascii="Times New Roman" w:hAnsi="Times New Roman" w:cs="Times New Roman"/>
              </w:rPr>
              <w:t xml:space="preserve"> Pass</w:t>
            </w:r>
          </w:p>
        </w:tc>
      </w:tr>
    </w:tbl>
    <w:p w14:paraId="46E92EF1" w14:textId="77777777" w:rsidR="00012020" w:rsidRDefault="00012020" w:rsidP="00AB5B43">
      <w:pPr>
        <w:rPr>
          <w:rFonts w:ascii="Times New Roman" w:hAnsi="Times New Roman" w:cs="Times New Roman"/>
          <w:b/>
          <w:bCs/>
          <w:sz w:val="28"/>
        </w:rPr>
      </w:pPr>
    </w:p>
    <w:p w14:paraId="0B6421E0" w14:textId="77777777" w:rsidR="00750580" w:rsidRDefault="00750580" w:rsidP="00AB5B43">
      <w:pPr>
        <w:rPr>
          <w:rFonts w:ascii="Times New Roman" w:hAnsi="Times New Roman" w:cs="Times New Roman"/>
        </w:rPr>
      </w:pPr>
    </w:p>
    <w:p w14:paraId="01C70CD7" w14:textId="1DED5A8B" w:rsidR="00750580" w:rsidRPr="008A3E61" w:rsidRDefault="00501A88" w:rsidP="008A3E61">
      <w:pPr>
        <w:pStyle w:val="Heading2"/>
        <w:rPr>
          <w:rFonts w:ascii="Times New Roman" w:hAnsi="Times New Roman" w:cs="Times New Roman"/>
          <w:b/>
          <w:bCs/>
          <w:color w:val="000000" w:themeColor="text1"/>
        </w:rPr>
      </w:pPr>
      <w:bookmarkStart w:id="99" w:name="_Toc199099988"/>
      <w:r w:rsidRPr="008A3E61">
        <w:rPr>
          <w:rFonts w:ascii="Times New Roman" w:hAnsi="Times New Roman" w:cs="Times New Roman"/>
          <w:b/>
          <w:bCs/>
          <w:color w:val="000000" w:themeColor="text1"/>
        </w:rPr>
        <w:t>Integration Testing:</w:t>
      </w:r>
      <w:bookmarkEnd w:id="99"/>
    </w:p>
    <w:tbl>
      <w:tblPr>
        <w:tblStyle w:val="TableGrid"/>
        <w:tblW w:w="0" w:type="auto"/>
        <w:tblLook w:val="04A0" w:firstRow="1" w:lastRow="0" w:firstColumn="1" w:lastColumn="0" w:noHBand="0" w:noVBand="1"/>
      </w:tblPr>
      <w:tblGrid>
        <w:gridCol w:w="889"/>
        <w:gridCol w:w="1480"/>
        <w:gridCol w:w="1923"/>
        <w:gridCol w:w="1983"/>
        <w:gridCol w:w="1983"/>
        <w:gridCol w:w="1092"/>
      </w:tblGrid>
      <w:tr w:rsidR="000534E8" w:rsidRPr="00847C9C" w14:paraId="0E61976D" w14:textId="77777777" w:rsidTr="00EB048B">
        <w:tc>
          <w:tcPr>
            <w:tcW w:w="1558" w:type="dxa"/>
          </w:tcPr>
          <w:p w14:paraId="04D7ACEF" w14:textId="77777777" w:rsidR="000534E8" w:rsidRPr="00847C9C" w:rsidRDefault="000534E8" w:rsidP="00EB048B">
            <w:pPr>
              <w:rPr>
                <w:rFonts w:ascii="Times New Roman" w:hAnsi="Times New Roman" w:cs="Times New Roman"/>
                <w:b/>
                <w:bCs/>
              </w:rPr>
            </w:pPr>
            <w:r w:rsidRPr="00847C9C">
              <w:rPr>
                <w:rFonts w:ascii="Times New Roman" w:hAnsi="Times New Roman" w:cs="Times New Roman"/>
                <w:b/>
                <w:bCs/>
              </w:rPr>
              <w:t>No.</w:t>
            </w:r>
          </w:p>
        </w:tc>
        <w:tc>
          <w:tcPr>
            <w:tcW w:w="1558" w:type="dxa"/>
          </w:tcPr>
          <w:p w14:paraId="61120714" w14:textId="77777777" w:rsidR="000534E8" w:rsidRPr="00847C9C" w:rsidRDefault="000534E8" w:rsidP="00EB048B">
            <w:pPr>
              <w:rPr>
                <w:rFonts w:ascii="Times New Roman" w:hAnsi="Times New Roman" w:cs="Times New Roman"/>
                <w:b/>
                <w:bCs/>
              </w:rPr>
            </w:pPr>
            <w:r w:rsidRPr="00847C9C">
              <w:rPr>
                <w:rFonts w:ascii="Times New Roman" w:hAnsi="Times New Roman" w:cs="Times New Roman"/>
                <w:b/>
                <w:bCs/>
              </w:rPr>
              <w:t>Test Case/Test Script</w:t>
            </w:r>
          </w:p>
        </w:tc>
        <w:tc>
          <w:tcPr>
            <w:tcW w:w="1558" w:type="dxa"/>
          </w:tcPr>
          <w:p w14:paraId="0BA67FF2" w14:textId="77777777" w:rsidR="000534E8" w:rsidRPr="00847C9C" w:rsidRDefault="000534E8" w:rsidP="00EB048B">
            <w:pPr>
              <w:rPr>
                <w:rFonts w:ascii="Times New Roman" w:hAnsi="Times New Roman" w:cs="Times New Roman"/>
                <w:b/>
                <w:bCs/>
              </w:rPr>
            </w:pPr>
            <w:r w:rsidRPr="00847C9C">
              <w:rPr>
                <w:rFonts w:ascii="Times New Roman" w:hAnsi="Times New Roman" w:cs="Times New Roman"/>
                <w:b/>
                <w:bCs/>
              </w:rPr>
              <w:t>Attribute and Value</w:t>
            </w:r>
          </w:p>
        </w:tc>
        <w:tc>
          <w:tcPr>
            <w:tcW w:w="1558" w:type="dxa"/>
          </w:tcPr>
          <w:p w14:paraId="0D87117A" w14:textId="77777777" w:rsidR="000534E8" w:rsidRPr="00847C9C" w:rsidRDefault="000534E8" w:rsidP="00EB048B">
            <w:pPr>
              <w:rPr>
                <w:rFonts w:ascii="Times New Roman" w:hAnsi="Times New Roman" w:cs="Times New Roman"/>
                <w:b/>
                <w:bCs/>
              </w:rPr>
            </w:pPr>
            <w:r w:rsidRPr="00847C9C">
              <w:rPr>
                <w:rFonts w:ascii="Times New Roman" w:hAnsi="Times New Roman" w:cs="Times New Roman"/>
                <w:b/>
                <w:bCs/>
              </w:rPr>
              <w:t>Expected Result</w:t>
            </w:r>
          </w:p>
        </w:tc>
        <w:tc>
          <w:tcPr>
            <w:tcW w:w="1559" w:type="dxa"/>
          </w:tcPr>
          <w:p w14:paraId="11B62F65" w14:textId="77777777" w:rsidR="000534E8" w:rsidRPr="00847C9C" w:rsidRDefault="000534E8" w:rsidP="00EB048B">
            <w:pPr>
              <w:rPr>
                <w:rFonts w:ascii="Times New Roman" w:hAnsi="Times New Roman" w:cs="Times New Roman"/>
                <w:b/>
                <w:bCs/>
              </w:rPr>
            </w:pPr>
            <w:r w:rsidRPr="00847C9C">
              <w:rPr>
                <w:rFonts w:ascii="Times New Roman" w:hAnsi="Times New Roman" w:cs="Times New Roman"/>
                <w:b/>
                <w:bCs/>
              </w:rPr>
              <w:t>Actual Result</w:t>
            </w:r>
          </w:p>
        </w:tc>
        <w:tc>
          <w:tcPr>
            <w:tcW w:w="1559" w:type="dxa"/>
          </w:tcPr>
          <w:p w14:paraId="1544E067" w14:textId="77777777" w:rsidR="000534E8" w:rsidRPr="00847C9C" w:rsidRDefault="000534E8" w:rsidP="00EB048B">
            <w:pPr>
              <w:rPr>
                <w:rFonts w:ascii="Times New Roman" w:hAnsi="Times New Roman" w:cs="Times New Roman"/>
                <w:b/>
                <w:bCs/>
              </w:rPr>
            </w:pPr>
            <w:r w:rsidRPr="00847C9C">
              <w:rPr>
                <w:rFonts w:ascii="Times New Roman" w:hAnsi="Times New Roman" w:cs="Times New Roman"/>
                <w:b/>
                <w:bCs/>
              </w:rPr>
              <w:t>Result</w:t>
            </w:r>
          </w:p>
        </w:tc>
      </w:tr>
      <w:tr w:rsidR="000534E8" w:rsidRPr="00847C9C" w14:paraId="03E4F3E3" w14:textId="77777777" w:rsidTr="00EB048B">
        <w:tc>
          <w:tcPr>
            <w:tcW w:w="1558" w:type="dxa"/>
          </w:tcPr>
          <w:p w14:paraId="50FAF96D"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1</w:t>
            </w:r>
          </w:p>
        </w:tc>
        <w:tc>
          <w:tcPr>
            <w:tcW w:w="1558" w:type="dxa"/>
          </w:tcPr>
          <w:p w14:paraId="473FB9B7"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Testing successful registration flow from UI to backend</w:t>
            </w:r>
          </w:p>
        </w:tc>
        <w:tc>
          <w:tcPr>
            <w:tcW w:w="1558" w:type="dxa"/>
          </w:tcPr>
          <w:p w14:paraId="72C489A1"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User Data: Valid, unique Full Name, Username/Email, Password</w:t>
            </w:r>
          </w:p>
        </w:tc>
        <w:tc>
          <w:tcPr>
            <w:tcW w:w="1558" w:type="dxa"/>
          </w:tcPr>
          <w:p w14:paraId="78E0D1C2"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Registration succeeds, user navigates to Home screen.</w:t>
            </w:r>
          </w:p>
        </w:tc>
        <w:tc>
          <w:tcPr>
            <w:tcW w:w="1559" w:type="dxa"/>
          </w:tcPr>
          <w:p w14:paraId="63DBEB72"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Registration succeeds, user navigates to Home screen.</w:t>
            </w:r>
          </w:p>
        </w:tc>
        <w:tc>
          <w:tcPr>
            <w:tcW w:w="1559" w:type="dxa"/>
          </w:tcPr>
          <w:p w14:paraId="06E46AE1"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Pass</w:t>
            </w:r>
          </w:p>
        </w:tc>
      </w:tr>
      <w:tr w:rsidR="000534E8" w:rsidRPr="00847C9C" w14:paraId="4E33E55B" w14:textId="77777777" w:rsidTr="00EB048B">
        <w:tc>
          <w:tcPr>
            <w:tcW w:w="1558" w:type="dxa"/>
          </w:tcPr>
          <w:p w14:paraId="016CFD25"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2</w:t>
            </w:r>
          </w:p>
        </w:tc>
        <w:tc>
          <w:tcPr>
            <w:tcW w:w="1558" w:type="dxa"/>
          </w:tcPr>
          <w:p w14:paraId="4D383853"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Testing duplicate email error during registration</w:t>
            </w:r>
          </w:p>
        </w:tc>
        <w:tc>
          <w:tcPr>
            <w:tcW w:w="1558" w:type="dxa"/>
          </w:tcPr>
          <w:p w14:paraId="00D5B7BA"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Email: Already in DB</w:t>
            </w:r>
          </w:p>
        </w:tc>
        <w:tc>
          <w:tcPr>
            <w:tcW w:w="1558" w:type="dxa"/>
          </w:tcPr>
          <w:p w14:paraId="21F604E8"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Error message displays: "Email already in use".</w:t>
            </w:r>
          </w:p>
        </w:tc>
        <w:tc>
          <w:tcPr>
            <w:tcW w:w="1559" w:type="dxa"/>
          </w:tcPr>
          <w:p w14:paraId="762703CF"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Error message displays: "Email already in use".</w:t>
            </w:r>
          </w:p>
        </w:tc>
        <w:tc>
          <w:tcPr>
            <w:tcW w:w="1559" w:type="dxa"/>
          </w:tcPr>
          <w:p w14:paraId="51CA0523"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Pass</w:t>
            </w:r>
          </w:p>
        </w:tc>
      </w:tr>
      <w:tr w:rsidR="000534E8" w:rsidRPr="00847C9C" w14:paraId="62D7545C" w14:textId="77777777" w:rsidTr="00EB048B">
        <w:tc>
          <w:tcPr>
            <w:tcW w:w="1558" w:type="dxa"/>
          </w:tcPr>
          <w:p w14:paraId="37F2C580"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3</w:t>
            </w:r>
          </w:p>
        </w:tc>
        <w:tc>
          <w:tcPr>
            <w:tcW w:w="1558" w:type="dxa"/>
          </w:tcPr>
          <w:p w14:paraId="778F997C"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Testing invalid data error during registration</w:t>
            </w:r>
          </w:p>
        </w:tc>
        <w:tc>
          <w:tcPr>
            <w:tcW w:w="1558" w:type="dxa"/>
          </w:tcPr>
          <w:p w14:paraId="5B003004"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Email: Invalid format (e.g., " test@ ")</w:t>
            </w:r>
          </w:p>
        </w:tc>
        <w:tc>
          <w:tcPr>
            <w:tcW w:w="1558" w:type="dxa"/>
          </w:tcPr>
          <w:p w14:paraId="313F00F7"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Error message displays: "Invalid email format".</w:t>
            </w:r>
          </w:p>
        </w:tc>
        <w:tc>
          <w:tcPr>
            <w:tcW w:w="1559" w:type="dxa"/>
          </w:tcPr>
          <w:p w14:paraId="5914D2B4"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Error message displays: "Invalid email format".</w:t>
            </w:r>
          </w:p>
        </w:tc>
        <w:tc>
          <w:tcPr>
            <w:tcW w:w="1559" w:type="dxa"/>
          </w:tcPr>
          <w:p w14:paraId="0EE42E77"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Pass</w:t>
            </w:r>
          </w:p>
        </w:tc>
      </w:tr>
      <w:tr w:rsidR="000534E8" w:rsidRPr="00847C9C" w14:paraId="036612C6" w14:textId="77777777" w:rsidTr="00EB048B">
        <w:tc>
          <w:tcPr>
            <w:tcW w:w="1558" w:type="dxa"/>
          </w:tcPr>
          <w:p w14:paraId="79CC320C"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4</w:t>
            </w:r>
          </w:p>
        </w:tc>
        <w:tc>
          <w:tcPr>
            <w:tcW w:w="1558" w:type="dxa"/>
          </w:tcPr>
          <w:p w14:paraId="29A8F464"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Testing successful login flow from UI to backend</w:t>
            </w:r>
          </w:p>
        </w:tc>
        <w:tc>
          <w:tcPr>
            <w:tcW w:w="1558" w:type="dxa"/>
          </w:tcPr>
          <w:p w14:paraId="51B467E2"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Credentials: Valid for existing user</w:t>
            </w:r>
          </w:p>
        </w:tc>
        <w:tc>
          <w:tcPr>
            <w:tcW w:w="1558" w:type="dxa"/>
          </w:tcPr>
          <w:p w14:paraId="110234DA"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Login succeeds, user navigates to Home screen.</w:t>
            </w:r>
          </w:p>
        </w:tc>
        <w:tc>
          <w:tcPr>
            <w:tcW w:w="1559" w:type="dxa"/>
          </w:tcPr>
          <w:p w14:paraId="1CB24A51"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Login succeeds, user navigates to Home screen.</w:t>
            </w:r>
          </w:p>
        </w:tc>
        <w:tc>
          <w:tcPr>
            <w:tcW w:w="1559" w:type="dxa"/>
          </w:tcPr>
          <w:p w14:paraId="7ED9C4F6"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Pass</w:t>
            </w:r>
          </w:p>
        </w:tc>
      </w:tr>
      <w:tr w:rsidR="000534E8" w:rsidRPr="00847C9C" w14:paraId="050CEA0C" w14:textId="77777777" w:rsidTr="00EB048B">
        <w:tc>
          <w:tcPr>
            <w:tcW w:w="1558" w:type="dxa"/>
          </w:tcPr>
          <w:p w14:paraId="7DEADDB7"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5</w:t>
            </w:r>
          </w:p>
        </w:tc>
        <w:tc>
          <w:tcPr>
            <w:tcW w:w="1558" w:type="dxa"/>
          </w:tcPr>
          <w:p w14:paraId="3648A0A1"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Testing invalid credentials error during login</w:t>
            </w:r>
          </w:p>
        </w:tc>
        <w:tc>
          <w:tcPr>
            <w:tcW w:w="1558" w:type="dxa"/>
          </w:tcPr>
          <w:p w14:paraId="1B4710BD"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Credentials: Valid Username/Email, incorrect Password</w:t>
            </w:r>
          </w:p>
        </w:tc>
        <w:tc>
          <w:tcPr>
            <w:tcW w:w="1558" w:type="dxa"/>
          </w:tcPr>
          <w:p w14:paraId="1059EABF"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Error message displays: "Invalid credentials".</w:t>
            </w:r>
          </w:p>
        </w:tc>
        <w:tc>
          <w:tcPr>
            <w:tcW w:w="1559" w:type="dxa"/>
          </w:tcPr>
          <w:p w14:paraId="648F4AD2"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Error message displays: "Invalid credentials".</w:t>
            </w:r>
          </w:p>
        </w:tc>
        <w:tc>
          <w:tcPr>
            <w:tcW w:w="1559" w:type="dxa"/>
          </w:tcPr>
          <w:p w14:paraId="68364549"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Pass</w:t>
            </w:r>
          </w:p>
        </w:tc>
      </w:tr>
      <w:tr w:rsidR="000534E8" w:rsidRPr="00847C9C" w14:paraId="1DAFF4E2" w14:textId="77777777" w:rsidTr="00EB048B">
        <w:tc>
          <w:tcPr>
            <w:tcW w:w="1558" w:type="dxa"/>
          </w:tcPr>
          <w:p w14:paraId="5B7B90BF"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6</w:t>
            </w:r>
          </w:p>
        </w:tc>
        <w:tc>
          <w:tcPr>
            <w:tcW w:w="1558" w:type="dxa"/>
          </w:tcPr>
          <w:p w14:paraId="2E6CC6AE"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Testing user not found error during login</w:t>
            </w:r>
          </w:p>
        </w:tc>
        <w:tc>
          <w:tcPr>
            <w:tcW w:w="1558" w:type="dxa"/>
          </w:tcPr>
          <w:p w14:paraId="1E0ECC24"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Credentials: Non-existent user</w:t>
            </w:r>
          </w:p>
        </w:tc>
        <w:tc>
          <w:tcPr>
            <w:tcW w:w="1558" w:type="dxa"/>
          </w:tcPr>
          <w:p w14:paraId="38BA4D22"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Error message displays: "User not found".</w:t>
            </w:r>
          </w:p>
        </w:tc>
        <w:tc>
          <w:tcPr>
            <w:tcW w:w="1559" w:type="dxa"/>
          </w:tcPr>
          <w:p w14:paraId="5E2DD2D6"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Error message displays: "User not found".</w:t>
            </w:r>
          </w:p>
        </w:tc>
        <w:tc>
          <w:tcPr>
            <w:tcW w:w="1559" w:type="dxa"/>
          </w:tcPr>
          <w:p w14:paraId="1EFE5282"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Pass</w:t>
            </w:r>
          </w:p>
        </w:tc>
      </w:tr>
      <w:tr w:rsidR="000534E8" w:rsidRPr="00847C9C" w14:paraId="4583DB58" w14:textId="77777777" w:rsidTr="00EB048B">
        <w:tc>
          <w:tcPr>
            <w:tcW w:w="1558" w:type="dxa"/>
          </w:tcPr>
          <w:p w14:paraId="025249AA"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lastRenderedPageBreak/>
              <w:t>7</w:t>
            </w:r>
          </w:p>
        </w:tc>
        <w:tc>
          <w:tcPr>
            <w:tcW w:w="1558" w:type="dxa"/>
          </w:tcPr>
          <w:p w14:paraId="29E09DC8"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Testing logout flow from UI to backend</w:t>
            </w:r>
          </w:p>
        </w:tc>
        <w:tc>
          <w:tcPr>
            <w:tcW w:w="1558" w:type="dxa"/>
          </w:tcPr>
          <w:p w14:paraId="2911BCC7"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Action: Click "Logout" on Menu screen</w:t>
            </w:r>
          </w:p>
        </w:tc>
        <w:tc>
          <w:tcPr>
            <w:tcW w:w="1558" w:type="dxa"/>
          </w:tcPr>
          <w:p w14:paraId="2883F4D6"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Logout succeeds, user navigates to Welcome/Login screen.</w:t>
            </w:r>
          </w:p>
        </w:tc>
        <w:tc>
          <w:tcPr>
            <w:tcW w:w="1559" w:type="dxa"/>
          </w:tcPr>
          <w:p w14:paraId="695487B6"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Logout succeeds, user navigates to Welcome/Login screen.</w:t>
            </w:r>
          </w:p>
        </w:tc>
        <w:tc>
          <w:tcPr>
            <w:tcW w:w="1559" w:type="dxa"/>
          </w:tcPr>
          <w:p w14:paraId="6AE74661"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Pass</w:t>
            </w:r>
          </w:p>
        </w:tc>
      </w:tr>
      <w:tr w:rsidR="000534E8" w:rsidRPr="00847C9C" w14:paraId="31EAD041" w14:textId="77777777" w:rsidTr="00EB048B">
        <w:tc>
          <w:tcPr>
            <w:tcW w:w="1558" w:type="dxa"/>
          </w:tcPr>
          <w:p w14:paraId="6E828C38"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8</w:t>
            </w:r>
          </w:p>
        </w:tc>
        <w:tc>
          <w:tcPr>
            <w:tcW w:w="1558" w:type="dxa"/>
          </w:tcPr>
          <w:p w14:paraId="214A249A"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Testing forgot password flow for registered email</w:t>
            </w:r>
          </w:p>
        </w:tc>
        <w:tc>
          <w:tcPr>
            <w:tcW w:w="1558" w:type="dxa"/>
          </w:tcPr>
          <w:p w14:paraId="346ADCEC"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Email: Registered address</w:t>
            </w:r>
          </w:p>
        </w:tc>
        <w:tc>
          <w:tcPr>
            <w:tcW w:w="1558" w:type="dxa"/>
          </w:tcPr>
          <w:p w14:paraId="02AA0D53"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Success message displays: "Reset email sent".</w:t>
            </w:r>
          </w:p>
        </w:tc>
        <w:tc>
          <w:tcPr>
            <w:tcW w:w="1559" w:type="dxa"/>
          </w:tcPr>
          <w:p w14:paraId="50CDD67C"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Success message displays: "Reset email sent".</w:t>
            </w:r>
          </w:p>
        </w:tc>
        <w:tc>
          <w:tcPr>
            <w:tcW w:w="1559" w:type="dxa"/>
          </w:tcPr>
          <w:p w14:paraId="03AA28C5"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Pass</w:t>
            </w:r>
          </w:p>
        </w:tc>
      </w:tr>
      <w:tr w:rsidR="000534E8" w:rsidRPr="00847C9C" w14:paraId="0E3F5B7C" w14:textId="77777777" w:rsidTr="00EB048B">
        <w:tc>
          <w:tcPr>
            <w:tcW w:w="1558" w:type="dxa"/>
          </w:tcPr>
          <w:p w14:paraId="18441A6B"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9</w:t>
            </w:r>
          </w:p>
        </w:tc>
        <w:tc>
          <w:tcPr>
            <w:tcW w:w="1558" w:type="dxa"/>
          </w:tcPr>
          <w:p w14:paraId="07B63552"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Testing forgot password flow for unregistered email</w:t>
            </w:r>
          </w:p>
        </w:tc>
        <w:tc>
          <w:tcPr>
            <w:tcW w:w="1558" w:type="dxa"/>
          </w:tcPr>
          <w:p w14:paraId="742831F9"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Email: Unregistered address</w:t>
            </w:r>
          </w:p>
        </w:tc>
        <w:tc>
          <w:tcPr>
            <w:tcW w:w="1558" w:type="dxa"/>
          </w:tcPr>
          <w:p w14:paraId="45121D96"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Error message displays: "Email not found".</w:t>
            </w:r>
          </w:p>
        </w:tc>
        <w:tc>
          <w:tcPr>
            <w:tcW w:w="1559" w:type="dxa"/>
          </w:tcPr>
          <w:p w14:paraId="6305CE58"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Error message displays: "Email not found".</w:t>
            </w:r>
          </w:p>
        </w:tc>
        <w:tc>
          <w:tcPr>
            <w:tcW w:w="1559" w:type="dxa"/>
          </w:tcPr>
          <w:p w14:paraId="70C9F16A"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Pass</w:t>
            </w:r>
          </w:p>
        </w:tc>
      </w:tr>
      <w:tr w:rsidR="000534E8" w:rsidRPr="00847C9C" w14:paraId="6D763087" w14:textId="77777777" w:rsidTr="00EB048B">
        <w:tc>
          <w:tcPr>
            <w:tcW w:w="1558" w:type="dxa"/>
          </w:tcPr>
          <w:p w14:paraId="2FA54DC9"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10</w:t>
            </w:r>
          </w:p>
        </w:tc>
        <w:tc>
          <w:tcPr>
            <w:tcW w:w="1558" w:type="dxa"/>
          </w:tcPr>
          <w:p w14:paraId="73A5D229"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Testing social login flow for new user</w:t>
            </w:r>
          </w:p>
        </w:tc>
        <w:tc>
          <w:tcPr>
            <w:tcW w:w="1558" w:type="dxa"/>
          </w:tcPr>
          <w:p w14:paraId="3B7C6D4D"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Social Account: Not yet registered</w:t>
            </w:r>
          </w:p>
        </w:tc>
        <w:tc>
          <w:tcPr>
            <w:tcW w:w="1558" w:type="dxa"/>
          </w:tcPr>
          <w:p w14:paraId="2F79E6EF"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Social login succeeds, new user navigates to Home screen.</w:t>
            </w:r>
          </w:p>
        </w:tc>
        <w:tc>
          <w:tcPr>
            <w:tcW w:w="1559" w:type="dxa"/>
          </w:tcPr>
          <w:p w14:paraId="729D2EFF"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Social login succeeds, new user navigates to Home screen.</w:t>
            </w:r>
          </w:p>
        </w:tc>
        <w:tc>
          <w:tcPr>
            <w:tcW w:w="1559" w:type="dxa"/>
          </w:tcPr>
          <w:p w14:paraId="1320D41E"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Pass</w:t>
            </w:r>
          </w:p>
        </w:tc>
      </w:tr>
      <w:tr w:rsidR="000534E8" w:rsidRPr="00847C9C" w14:paraId="00A39348" w14:textId="77777777" w:rsidTr="00EB048B">
        <w:tc>
          <w:tcPr>
            <w:tcW w:w="1558" w:type="dxa"/>
          </w:tcPr>
          <w:p w14:paraId="6A309CA2"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11</w:t>
            </w:r>
          </w:p>
        </w:tc>
        <w:tc>
          <w:tcPr>
            <w:tcW w:w="1558" w:type="dxa"/>
          </w:tcPr>
          <w:p w14:paraId="65F5DAC6"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Testing social login flow for existing linked user</w:t>
            </w:r>
          </w:p>
        </w:tc>
        <w:tc>
          <w:tcPr>
            <w:tcW w:w="1558" w:type="dxa"/>
          </w:tcPr>
          <w:p w14:paraId="23D6DBA9"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Social Account: Already linked</w:t>
            </w:r>
          </w:p>
        </w:tc>
        <w:tc>
          <w:tcPr>
            <w:tcW w:w="1558" w:type="dxa"/>
          </w:tcPr>
          <w:p w14:paraId="04B5B44C"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Social login succeeds, user navigates to Home screen.</w:t>
            </w:r>
          </w:p>
        </w:tc>
        <w:tc>
          <w:tcPr>
            <w:tcW w:w="1559" w:type="dxa"/>
          </w:tcPr>
          <w:p w14:paraId="49D2692D"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Social login succeeds, user navigates to Home screen.</w:t>
            </w:r>
          </w:p>
        </w:tc>
        <w:tc>
          <w:tcPr>
            <w:tcW w:w="1559" w:type="dxa"/>
          </w:tcPr>
          <w:p w14:paraId="2819CB93"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Pass</w:t>
            </w:r>
          </w:p>
        </w:tc>
      </w:tr>
      <w:tr w:rsidR="000534E8" w:rsidRPr="00847C9C" w14:paraId="50DE97C3" w14:textId="77777777" w:rsidTr="00EB048B">
        <w:tc>
          <w:tcPr>
            <w:tcW w:w="1558" w:type="dxa"/>
          </w:tcPr>
          <w:p w14:paraId="1E55F292"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12</w:t>
            </w:r>
          </w:p>
        </w:tc>
        <w:tc>
          <w:tcPr>
            <w:tcW w:w="1558" w:type="dxa"/>
          </w:tcPr>
          <w:p w14:paraId="62479478"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Testing account deletion flow from UI to backend</w:t>
            </w:r>
          </w:p>
        </w:tc>
        <w:tc>
          <w:tcPr>
            <w:tcW w:w="1558" w:type="dxa"/>
          </w:tcPr>
          <w:p w14:paraId="6F17A53B"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Action: Click "Delete Account" on Menu screen</w:t>
            </w:r>
          </w:p>
        </w:tc>
        <w:tc>
          <w:tcPr>
            <w:tcW w:w="1558" w:type="dxa"/>
          </w:tcPr>
          <w:p w14:paraId="792AC4A9"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Account deletion succeeds, user navigates to Welcome/Login screen.</w:t>
            </w:r>
          </w:p>
        </w:tc>
        <w:tc>
          <w:tcPr>
            <w:tcW w:w="1559" w:type="dxa"/>
          </w:tcPr>
          <w:p w14:paraId="78C78DE3"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Account deletion succeeds, user navigates to Welcome/Login screen.</w:t>
            </w:r>
          </w:p>
        </w:tc>
        <w:tc>
          <w:tcPr>
            <w:tcW w:w="1559" w:type="dxa"/>
          </w:tcPr>
          <w:p w14:paraId="1A9B3F78"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Pass</w:t>
            </w:r>
          </w:p>
        </w:tc>
      </w:tr>
      <w:tr w:rsidR="000534E8" w:rsidRPr="00847C9C" w14:paraId="5EED0D09" w14:textId="77777777" w:rsidTr="00EB048B">
        <w:tc>
          <w:tcPr>
            <w:tcW w:w="1558" w:type="dxa"/>
          </w:tcPr>
          <w:p w14:paraId="06710463"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13</w:t>
            </w:r>
          </w:p>
        </w:tc>
        <w:tc>
          <w:tcPr>
            <w:tcW w:w="1558" w:type="dxa"/>
          </w:tcPr>
          <w:p w14:paraId="38C1F6B3"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Testing home screen dummy data loading</w:t>
            </w:r>
          </w:p>
        </w:tc>
        <w:tc>
          <w:tcPr>
            <w:tcW w:w="1558" w:type="dxa"/>
          </w:tcPr>
          <w:p w14:paraId="0421F55E"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Data: Dummy user details, scores, subjects, promotions</w:t>
            </w:r>
          </w:p>
        </w:tc>
        <w:tc>
          <w:tcPr>
            <w:tcW w:w="1558" w:type="dxa"/>
          </w:tcPr>
          <w:p w14:paraId="25CEBD70"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Home screen displays dummy user details, scores, subjects, and promotions.</w:t>
            </w:r>
          </w:p>
        </w:tc>
        <w:tc>
          <w:tcPr>
            <w:tcW w:w="1559" w:type="dxa"/>
          </w:tcPr>
          <w:p w14:paraId="07464490"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Home screen displays dummy user details, scores, subjects, and promotions.</w:t>
            </w:r>
          </w:p>
        </w:tc>
        <w:tc>
          <w:tcPr>
            <w:tcW w:w="1559" w:type="dxa"/>
          </w:tcPr>
          <w:p w14:paraId="2DC0F7BE"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Pass</w:t>
            </w:r>
          </w:p>
        </w:tc>
      </w:tr>
      <w:tr w:rsidR="000534E8" w:rsidRPr="00847C9C" w14:paraId="647D1561" w14:textId="77777777" w:rsidTr="00EB048B">
        <w:tc>
          <w:tcPr>
            <w:tcW w:w="1558" w:type="dxa"/>
          </w:tcPr>
          <w:p w14:paraId="471A0A61"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14</w:t>
            </w:r>
          </w:p>
        </w:tc>
        <w:tc>
          <w:tcPr>
            <w:tcW w:w="1558" w:type="dxa"/>
          </w:tcPr>
          <w:p w14:paraId="4D0D0B98"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Testing overall score screen dummy data loading</w:t>
            </w:r>
          </w:p>
        </w:tc>
        <w:tc>
          <w:tcPr>
            <w:tcW w:w="1558" w:type="dxa"/>
          </w:tcPr>
          <w:p w14:paraId="0882B6B1"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Data: Dummy overall score, subject breakdowns, areas to improve</w:t>
            </w:r>
          </w:p>
        </w:tc>
        <w:tc>
          <w:tcPr>
            <w:tcW w:w="1558" w:type="dxa"/>
          </w:tcPr>
          <w:p w14:paraId="19A74A11"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Overall Score screen displays dummy score, breakdowns, and areas to improve.</w:t>
            </w:r>
          </w:p>
        </w:tc>
        <w:tc>
          <w:tcPr>
            <w:tcW w:w="1559" w:type="dxa"/>
          </w:tcPr>
          <w:p w14:paraId="41D136A2"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Overall Score screen displays dummy score, breakdowns, and areas to improve.</w:t>
            </w:r>
          </w:p>
        </w:tc>
        <w:tc>
          <w:tcPr>
            <w:tcW w:w="1559" w:type="dxa"/>
          </w:tcPr>
          <w:p w14:paraId="1229B122"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Pass</w:t>
            </w:r>
          </w:p>
        </w:tc>
      </w:tr>
      <w:tr w:rsidR="000534E8" w:rsidRPr="00847C9C" w14:paraId="1AA430D1" w14:textId="77777777" w:rsidTr="00EB048B">
        <w:tc>
          <w:tcPr>
            <w:tcW w:w="1558" w:type="dxa"/>
          </w:tcPr>
          <w:p w14:paraId="2DAA14A3"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15</w:t>
            </w:r>
          </w:p>
        </w:tc>
        <w:tc>
          <w:tcPr>
            <w:tcW w:w="1558" w:type="dxa"/>
          </w:tcPr>
          <w:p w14:paraId="70E6885B"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 xml:space="preserve">Testing subject performance screen </w:t>
            </w:r>
            <w:r w:rsidRPr="00847C9C">
              <w:rPr>
                <w:rFonts w:ascii="Times New Roman" w:hAnsi="Times New Roman" w:cs="Times New Roman"/>
              </w:rPr>
              <w:lastRenderedPageBreak/>
              <w:t>dummy data loading</w:t>
            </w:r>
          </w:p>
        </w:tc>
        <w:tc>
          <w:tcPr>
            <w:tcW w:w="1558" w:type="dxa"/>
          </w:tcPr>
          <w:p w14:paraId="5709EE6A"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lastRenderedPageBreak/>
              <w:t xml:space="preserve">Data: Dummy subject metrics, chapter </w:t>
            </w:r>
            <w:r w:rsidRPr="00847C9C">
              <w:rPr>
                <w:rFonts w:ascii="Times New Roman" w:hAnsi="Times New Roman" w:cs="Times New Roman"/>
              </w:rPr>
              <w:lastRenderedPageBreak/>
              <w:t>performance, recommendations</w:t>
            </w:r>
          </w:p>
        </w:tc>
        <w:tc>
          <w:tcPr>
            <w:tcW w:w="1558" w:type="dxa"/>
          </w:tcPr>
          <w:p w14:paraId="330C2CF4"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lastRenderedPageBreak/>
              <w:t xml:space="preserve">Subject Performance screen displays dummy metrics, </w:t>
            </w:r>
            <w:r w:rsidRPr="00847C9C">
              <w:rPr>
                <w:rFonts w:ascii="Times New Roman" w:hAnsi="Times New Roman" w:cs="Times New Roman"/>
              </w:rPr>
              <w:lastRenderedPageBreak/>
              <w:t>chapter performance, and recommendations.</w:t>
            </w:r>
          </w:p>
        </w:tc>
        <w:tc>
          <w:tcPr>
            <w:tcW w:w="1559" w:type="dxa"/>
          </w:tcPr>
          <w:p w14:paraId="75255B50"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lastRenderedPageBreak/>
              <w:t xml:space="preserve">Subject Performance screen displays dummy metrics, </w:t>
            </w:r>
            <w:r w:rsidRPr="00847C9C">
              <w:rPr>
                <w:rFonts w:ascii="Times New Roman" w:hAnsi="Times New Roman" w:cs="Times New Roman"/>
              </w:rPr>
              <w:lastRenderedPageBreak/>
              <w:t>chapter performance, and recommendations.</w:t>
            </w:r>
          </w:p>
        </w:tc>
        <w:tc>
          <w:tcPr>
            <w:tcW w:w="1559" w:type="dxa"/>
          </w:tcPr>
          <w:p w14:paraId="352D01A0"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lastRenderedPageBreak/>
              <w:t>Pass</w:t>
            </w:r>
          </w:p>
        </w:tc>
      </w:tr>
      <w:tr w:rsidR="000534E8" w:rsidRPr="00847C9C" w14:paraId="2F7DB13A" w14:textId="77777777" w:rsidTr="00EB048B">
        <w:tc>
          <w:tcPr>
            <w:tcW w:w="1558" w:type="dxa"/>
          </w:tcPr>
          <w:p w14:paraId="27F185AA"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16</w:t>
            </w:r>
          </w:p>
        </w:tc>
        <w:tc>
          <w:tcPr>
            <w:tcW w:w="1558" w:type="dxa"/>
          </w:tcPr>
          <w:p w14:paraId="77A18606"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Testing leaderboard screen dummy data loading</w:t>
            </w:r>
          </w:p>
        </w:tc>
        <w:tc>
          <w:tcPr>
            <w:tcW w:w="1558" w:type="dxa"/>
          </w:tcPr>
          <w:p w14:paraId="0A9F8806"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Data: Dummy weekly and monthly rankings</w:t>
            </w:r>
          </w:p>
        </w:tc>
        <w:tc>
          <w:tcPr>
            <w:tcW w:w="1558" w:type="dxa"/>
          </w:tcPr>
          <w:p w14:paraId="2531FAC4"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Leaderboard screen displays dummy weekly and monthly rankings with tab switching.</w:t>
            </w:r>
          </w:p>
        </w:tc>
        <w:tc>
          <w:tcPr>
            <w:tcW w:w="1559" w:type="dxa"/>
          </w:tcPr>
          <w:p w14:paraId="096DE79B"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Leaderboard screen displays dummy weekly and monthly rankings with tab switching.</w:t>
            </w:r>
          </w:p>
        </w:tc>
        <w:tc>
          <w:tcPr>
            <w:tcW w:w="1559" w:type="dxa"/>
          </w:tcPr>
          <w:p w14:paraId="585AD3D7"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Pass</w:t>
            </w:r>
          </w:p>
        </w:tc>
      </w:tr>
      <w:tr w:rsidR="000534E8" w:rsidRPr="00847C9C" w14:paraId="1304742E" w14:textId="77777777" w:rsidTr="00EB048B">
        <w:tc>
          <w:tcPr>
            <w:tcW w:w="1558" w:type="dxa"/>
          </w:tcPr>
          <w:p w14:paraId="0404DAE9"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17</w:t>
            </w:r>
          </w:p>
        </w:tc>
        <w:tc>
          <w:tcPr>
            <w:tcW w:w="1558" w:type="dxa"/>
          </w:tcPr>
          <w:p w14:paraId="494ED225"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Testing my classes screen dummy data loading</w:t>
            </w:r>
          </w:p>
        </w:tc>
        <w:tc>
          <w:tcPr>
            <w:tcW w:w="1558" w:type="dxa"/>
          </w:tcPr>
          <w:p w14:paraId="6FE0A370"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Data: Dummy list of classes</w:t>
            </w:r>
          </w:p>
        </w:tc>
        <w:tc>
          <w:tcPr>
            <w:tcW w:w="1558" w:type="dxa"/>
          </w:tcPr>
          <w:p w14:paraId="17EB0344"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My Classes screen displays dummy list of class cards.</w:t>
            </w:r>
          </w:p>
        </w:tc>
        <w:tc>
          <w:tcPr>
            <w:tcW w:w="1559" w:type="dxa"/>
          </w:tcPr>
          <w:p w14:paraId="2DE8F9AF"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My Classes screen displays dummy list of class cards.</w:t>
            </w:r>
          </w:p>
        </w:tc>
        <w:tc>
          <w:tcPr>
            <w:tcW w:w="1559" w:type="dxa"/>
          </w:tcPr>
          <w:p w14:paraId="5DBF67F8"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Pass</w:t>
            </w:r>
          </w:p>
        </w:tc>
      </w:tr>
      <w:tr w:rsidR="000534E8" w:rsidRPr="00847C9C" w14:paraId="0C5250A2" w14:textId="77777777" w:rsidTr="00EB048B">
        <w:tc>
          <w:tcPr>
            <w:tcW w:w="1558" w:type="dxa"/>
          </w:tcPr>
          <w:p w14:paraId="2CE9CF72"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18</w:t>
            </w:r>
          </w:p>
        </w:tc>
        <w:tc>
          <w:tcPr>
            <w:tcW w:w="1558" w:type="dxa"/>
          </w:tcPr>
          <w:p w14:paraId="20C80DE0"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Testing class details screen dummy data loading</w:t>
            </w:r>
          </w:p>
        </w:tc>
        <w:tc>
          <w:tcPr>
            <w:tcW w:w="1558" w:type="dxa"/>
          </w:tcPr>
          <w:p w14:paraId="35C90C76"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Data: Dummy class details, materials, assignments, forum</w:t>
            </w:r>
          </w:p>
        </w:tc>
        <w:tc>
          <w:tcPr>
            <w:tcW w:w="1558" w:type="dxa"/>
          </w:tcPr>
          <w:p w14:paraId="7CEFECA5"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Class Details screen displays dummy class details, materials, assignments, and forum data.</w:t>
            </w:r>
          </w:p>
        </w:tc>
        <w:tc>
          <w:tcPr>
            <w:tcW w:w="1559" w:type="dxa"/>
          </w:tcPr>
          <w:p w14:paraId="1B5677B8"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Class Details screen displays dummy class details, materials, assignments, and forum data.</w:t>
            </w:r>
          </w:p>
        </w:tc>
        <w:tc>
          <w:tcPr>
            <w:tcW w:w="1559" w:type="dxa"/>
          </w:tcPr>
          <w:p w14:paraId="5F3B9865"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Pass</w:t>
            </w:r>
          </w:p>
        </w:tc>
      </w:tr>
      <w:tr w:rsidR="000534E8" w:rsidRPr="00847C9C" w14:paraId="3ADAC2BA" w14:textId="77777777" w:rsidTr="00EB048B">
        <w:tc>
          <w:tcPr>
            <w:tcW w:w="1558" w:type="dxa"/>
          </w:tcPr>
          <w:p w14:paraId="4CEC0695"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19</w:t>
            </w:r>
          </w:p>
        </w:tc>
        <w:tc>
          <w:tcPr>
            <w:tcW w:w="1558" w:type="dxa"/>
          </w:tcPr>
          <w:p w14:paraId="15C550A8"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Testing battle history screen dummy data loading</w:t>
            </w:r>
          </w:p>
        </w:tc>
        <w:tc>
          <w:tcPr>
            <w:tcW w:w="1558" w:type="dxa"/>
          </w:tcPr>
          <w:p w14:paraId="4DB3FE4B"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Data: Dummy user info, banner, battle history items</w:t>
            </w:r>
          </w:p>
        </w:tc>
        <w:tc>
          <w:tcPr>
            <w:tcW w:w="1558" w:type="dxa"/>
          </w:tcPr>
          <w:p w14:paraId="0D2F651B"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Battle Lobby screen displays dummy user info, banner, and battle history items.</w:t>
            </w:r>
          </w:p>
        </w:tc>
        <w:tc>
          <w:tcPr>
            <w:tcW w:w="1559" w:type="dxa"/>
          </w:tcPr>
          <w:p w14:paraId="6E4678D3"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Battle Lobby screen displays dummy user info, banner, and battle history items.</w:t>
            </w:r>
          </w:p>
        </w:tc>
        <w:tc>
          <w:tcPr>
            <w:tcW w:w="1559" w:type="dxa"/>
          </w:tcPr>
          <w:p w14:paraId="20962373"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Pass</w:t>
            </w:r>
          </w:p>
        </w:tc>
      </w:tr>
      <w:tr w:rsidR="000534E8" w:rsidRPr="00847C9C" w14:paraId="25DFB617" w14:textId="77777777" w:rsidTr="00EB048B">
        <w:tc>
          <w:tcPr>
            <w:tcW w:w="1558" w:type="dxa"/>
          </w:tcPr>
          <w:p w14:paraId="756D2C23"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20</w:t>
            </w:r>
          </w:p>
        </w:tc>
        <w:tc>
          <w:tcPr>
            <w:tcW w:w="1558" w:type="dxa"/>
          </w:tcPr>
          <w:p w14:paraId="7843415C"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Testing quiz report card screen dummy data loading</w:t>
            </w:r>
          </w:p>
        </w:tc>
        <w:tc>
          <w:tcPr>
            <w:tcW w:w="1558" w:type="dxa"/>
          </w:tcPr>
          <w:p w14:paraId="472F4FFF"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Data: Dummy quiz results, performance metrics, question analysis</w:t>
            </w:r>
          </w:p>
        </w:tc>
        <w:tc>
          <w:tcPr>
            <w:tcW w:w="1558" w:type="dxa"/>
          </w:tcPr>
          <w:p w14:paraId="7D1CC0ED"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Quiz Report Card screen displays dummy results, metrics, and question analysis.</w:t>
            </w:r>
          </w:p>
        </w:tc>
        <w:tc>
          <w:tcPr>
            <w:tcW w:w="1559" w:type="dxa"/>
          </w:tcPr>
          <w:p w14:paraId="53223563"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Quiz Report Card screen displays dummy results, metrics, and question analysis.</w:t>
            </w:r>
          </w:p>
        </w:tc>
        <w:tc>
          <w:tcPr>
            <w:tcW w:w="1559" w:type="dxa"/>
          </w:tcPr>
          <w:p w14:paraId="62670961"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Pass</w:t>
            </w:r>
          </w:p>
        </w:tc>
      </w:tr>
      <w:tr w:rsidR="000534E8" w:rsidRPr="00847C9C" w14:paraId="0C9A73AC" w14:textId="77777777" w:rsidTr="00EB048B">
        <w:tc>
          <w:tcPr>
            <w:tcW w:w="1558" w:type="dxa"/>
          </w:tcPr>
          <w:p w14:paraId="125960C2"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21</w:t>
            </w:r>
          </w:p>
        </w:tc>
        <w:tc>
          <w:tcPr>
            <w:tcW w:w="1558" w:type="dxa"/>
          </w:tcPr>
          <w:p w14:paraId="09E1A222"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Testing notifications screen dummy data loading</w:t>
            </w:r>
          </w:p>
        </w:tc>
        <w:tc>
          <w:tcPr>
            <w:tcW w:w="1558" w:type="dxa"/>
          </w:tcPr>
          <w:p w14:paraId="3015B9E9"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Data: Dummy list of notifications</w:t>
            </w:r>
          </w:p>
        </w:tc>
        <w:tc>
          <w:tcPr>
            <w:tcW w:w="1558" w:type="dxa"/>
          </w:tcPr>
          <w:p w14:paraId="4C89E507"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Notifications screen displays dummy list of notifications.</w:t>
            </w:r>
          </w:p>
        </w:tc>
        <w:tc>
          <w:tcPr>
            <w:tcW w:w="1559" w:type="dxa"/>
          </w:tcPr>
          <w:p w14:paraId="61241F06"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Notifications screen displays dummy list of notifications.</w:t>
            </w:r>
          </w:p>
        </w:tc>
        <w:tc>
          <w:tcPr>
            <w:tcW w:w="1559" w:type="dxa"/>
          </w:tcPr>
          <w:p w14:paraId="41C70F15"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Pass</w:t>
            </w:r>
          </w:p>
        </w:tc>
      </w:tr>
      <w:tr w:rsidR="000534E8" w:rsidRPr="00847C9C" w14:paraId="1F2FD1EA" w14:textId="77777777" w:rsidTr="00EB048B">
        <w:tc>
          <w:tcPr>
            <w:tcW w:w="1558" w:type="dxa"/>
          </w:tcPr>
          <w:p w14:paraId="1C543533"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22</w:t>
            </w:r>
          </w:p>
        </w:tc>
        <w:tc>
          <w:tcPr>
            <w:tcW w:w="1558" w:type="dxa"/>
          </w:tcPr>
          <w:p w14:paraId="6589A357"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Testing battle initiation flow with UI navigation</w:t>
            </w:r>
          </w:p>
        </w:tc>
        <w:tc>
          <w:tcPr>
            <w:tcW w:w="1558" w:type="dxa"/>
          </w:tcPr>
          <w:p w14:paraId="6C4C3B30"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Action: Select "Whole Book" and "Random Match"</w:t>
            </w:r>
          </w:p>
        </w:tc>
        <w:tc>
          <w:tcPr>
            <w:tcW w:w="1558" w:type="dxa"/>
          </w:tcPr>
          <w:p w14:paraId="43878092"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Navigation proceeds to Brain Battle screen, simulating quiz flow.</w:t>
            </w:r>
          </w:p>
        </w:tc>
        <w:tc>
          <w:tcPr>
            <w:tcW w:w="1559" w:type="dxa"/>
          </w:tcPr>
          <w:p w14:paraId="405C3CAD"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Navigation proceeds to Brain Battle screen, simulating quiz flow.</w:t>
            </w:r>
          </w:p>
        </w:tc>
        <w:tc>
          <w:tcPr>
            <w:tcW w:w="1559" w:type="dxa"/>
          </w:tcPr>
          <w:p w14:paraId="2D90984F"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Pass</w:t>
            </w:r>
          </w:p>
        </w:tc>
      </w:tr>
      <w:tr w:rsidR="000534E8" w:rsidRPr="00847C9C" w14:paraId="0422D7F4" w14:textId="77777777" w:rsidTr="00EB048B">
        <w:tc>
          <w:tcPr>
            <w:tcW w:w="1558" w:type="dxa"/>
          </w:tcPr>
          <w:p w14:paraId="0894AEDD"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23</w:t>
            </w:r>
          </w:p>
        </w:tc>
        <w:tc>
          <w:tcPr>
            <w:tcW w:w="1558" w:type="dxa"/>
          </w:tcPr>
          <w:p w14:paraId="4B05183F"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 xml:space="preserve">Testing chapter battle initiation </w:t>
            </w:r>
            <w:r w:rsidRPr="00847C9C">
              <w:rPr>
                <w:rFonts w:ascii="Times New Roman" w:hAnsi="Times New Roman" w:cs="Times New Roman"/>
              </w:rPr>
              <w:lastRenderedPageBreak/>
              <w:t>flow with UI navigation</w:t>
            </w:r>
          </w:p>
        </w:tc>
        <w:tc>
          <w:tcPr>
            <w:tcW w:w="1558" w:type="dxa"/>
          </w:tcPr>
          <w:p w14:paraId="1D7FF910"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lastRenderedPageBreak/>
              <w:t>Action: Select "By Chapter" and specific chapters</w:t>
            </w:r>
          </w:p>
        </w:tc>
        <w:tc>
          <w:tcPr>
            <w:tcW w:w="1558" w:type="dxa"/>
          </w:tcPr>
          <w:p w14:paraId="51829BED"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 xml:space="preserve">Navigation proceeds to Brain Battle screen, simulating </w:t>
            </w:r>
            <w:r w:rsidRPr="00847C9C">
              <w:rPr>
                <w:rFonts w:ascii="Times New Roman" w:hAnsi="Times New Roman" w:cs="Times New Roman"/>
              </w:rPr>
              <w:lastRenderedPageBreak/>
              <w:t>chapter-specific quiz flow.</w:t>
            </w:r>
          </w:p>
        </w:tc>
        <w:tc>
          <w:tcPr>
            <w:tcW w:w="1559" w:type="dxa"/>
          </w:tcPr>
          <w:p w14:paraId="1AA4A705"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lastRenderedPageBreak/>
              <w:t xml:space="preserve">Navigation proceeds to Brain Battle screen, simulating </w:t>
            </w:r>
            <w:r w:rsidRPr="00847C9C">
              <w:rPr>
                <w:rFonts w:ascii="Times New Roman" w:hAnsi="Times New Roman" w:cs="Times New Roman"/>
              </w:rPr>
              <w:lastRenderedPageBreak/>
              <w:t>chapter-specific quiz flow.</w:t>
            </w:r>
          </w:p>
        </w:tc>
        <w:tc>
          <w:tcPr>
            <w:tcW w:w="1559" w:type="dxa"/>
          </w:tcPr>
          <w:p w14:paraId="39A82F14"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lastRenderedPageBreak/>
              <w:t>Pass</w:t>
            </w:r>
          </w:p>
        </w:tc>
      </w:tr>
      <w:tr w:rsidR="000534E8" w:rsidRPr="00847C9C" w14:paraId="78B12C4E" w14:textId="77777777" w:rsidTr="00EB048B">
        <w:tc>
          <w:tcPr>
            <w:tcW w:w="1558" w:type="dxa"/>
          </w:tcPr>
          <w:p w14:paraId="47C35C45"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24</w:t>
            </w:r>
          </w:p>
        </w:tc>
        <w:tc>
          <w:tcPr>
            <w:tcW w:w="1558" w:type="dxa"/>
          </w:tcPr>
          <w:p w14:paraId="2CB7987C"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Testing practice initiation flow with UI navigation</w:t>
            </w:r>
          </w:p>
        </w:tc>
        <w:tc>
          <w:tcPr>
            <w:tcW w:w="1558" w:type="dxa"/>
          </w:tcPr>
          <w:p w14:paraId="1A61A996"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Action: Click "Practice Now" or "Practice This Chapter"</w:t>
            </w:r>
          </w:p>
        </w:tc>
        <w:tc>
          <w:tcPr>
            <w:tcW w:w="1558" w:type="dxa"/>
          </w:tcPr>
          <w:p w14:paraId="2FB39F7B"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Navigation proceeds to Practice screen with dummy chapter context.</w:t>
            </w:r>
          </w:p>
        </w:tc>
        <w:tc>
          <w:tcPr>
            <w:tcW w:w="1559" w:type="dxa"/>
          </w:tcPr>
          <w:p w14:paraId="18FA102C"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Navigation proceeds to Practice screen with dummy chapter context.</w:t>
            </w:r>
          </w:p>
        </w:tc>
        <w:tc>
          <w:tcPr>
            <w:tcW w:w="1559" w:type="dxa"/>
          </w:tcPr>
          <w:p w14:paraId="4C4B1D55"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Pass</w:t>
            </w:r>
          </w:p>
        </w:tc>
      </w:tr>
      <w:tr w:rsidR="000534E8" w:rsidRPr="00847C9C" w14:paraId="18A7FD2A" w14:textId="77777777" w:rsidTr="00EB048B">
        <w:tc>
          <w:tcPr>
            <w:tcW w:w="1558" w:type="dxa"/>
          </w:tcPr>
          <w:p w14:paraId="3FFD91CA"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25</w:t>
            </w:r>
          </w:p>
        </w:tc>
        <w:tc>
          <w:tcPr>
            <w:tcW w:w="1558" w:type="dxa"/>
          </w:tcPr>
          <w:p w14:paraId="7DCECA1F"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Testing class action navigation flow</w:t>
            </w:r>
          </w:p>
        </w:tc>
        <w:tc>
          <w:tcPr>
            <w:tcW w:w="1558" w:type="dxa"/>
          </w:tcPr>
          <w:p w14:paraId="012CFC01"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Action: Click "View Materials" on Class Details screen</w:t>
            </w:r>
          </w:p>
        </w:tc>
        <w:tc>
          <w:tcPr>
            <w:tcW w:w="1558" w:type="dxa"/>
          </w:tcPr>
          <w:p w14:paraId="35CC65D7"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Navigation proceeds to Materials screen with dummy class data.</w:t>
            </w:r>
          </w:p>
        </w:tc>
        <w:tc>
          <w:tcPr>
            <w:tcW w:w="1559" w:type="dxa"/>
          </w:tcPr>
          <w:p w14:paraId="7D6BBAC6"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Navigation proceeds to Materials screen with dummy class data.</w:t>
            </w:r>
          </w:p>
        </w:tc>
        <w:tc>
          <w:tcPr>
            <w:tcW w:w="1559" w:type="dxa"/>
          </w:tcPr>
          <w:p w14:paraId="28E94926"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Pass</w:t>
            </w:r>
          </w:p>
        </w:tc>
      </w:tr>
      <w:tr w:rsidR="000534E8" w:rsidRPr="00847C9C" w14:paraId="4711AD4E" w14:textId="77777777" w:rsidTr="00EB048B">
        <w:tc>
          <w:tcPr>
            <w:tcW w:w="1558" w:type="dxa"/>
          </w:tcPr>
          <w:p w14:paraId="7FA7FD3C"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26</w:t>
            </w:r>
          </w:p>
        </w:tc>
        <w:tc>
          <w:tcPr>
            <w:tcW w:w="1558" w:type="dxa"/>
          </w:tcPr>
          <w:p w14:paraId="6AAAE3DA"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Testing menu item navigation flow</w:t>
            </w:r>
          </w:p>
        </w:tc>
        <w:tc>
          <w:tcPr>
            <w:tcW w:w="1558" w:type="dxa"/>
          </w:tcPr>
          <w:p w14:paraId="38F4022E"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Action: Click "Select Language" on Menu screen</w:t>
            </w:r>
          </w:p>
        </w:tc>
        <w:tc>
          <w:tcPr>
            <w:tcW w:w="1558" w:type="dxa"/>
          </w:tcPr>
          <w:p w14:paraId="04046C57"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Navigation proceeds to Language Selection screen with dummy content.</w:t>
            </w:r>
          </w:p>
        </w:tc>
        <w:tc>
          <w:tcPr>
            <w:tcW w:w="1559" w:type="dxa"/>
          </w:tcPr>
          <w:p w14:paraId="38BCFFFA"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Navigation proceeds to Language Selection screen with dummy content.</w:t>
            </w:r>
          </w:p>
        </w:tc>
        <w:tc>
          <w:tcPr>
            <w:tcW w:w="1559" w:type="dxa"/>
          </w:tcPr>
          <w:p w14:paraId="45B4E067"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Pass</w:t>
            </w:r>
          </w:p>
        </w:tc>
      </w:tr>
      <w:tr w:rsidR="000534E8" w:rsidRPr="00847C9C" w14:paraId="685DE419" w14:textId="77777777" w:rsidTr="00EB048B">
        <w:tc>
          <w:tcPr>
            <w:tcW w:w="1558" w:type="dxa"/>
          </w:tcPr>
          <w:p w14:paraId="0C3253AB"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27</w:t>
            </w:r>
          </w:p>
        </w:tc>
        <w:tc>
          <w:tcPr>
            <w:tcW w:w="1558" w:type="dxa"/>
          </w:tcPr>
          <w:p w14:paraId="01C081CB"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Testing navigation stack management after login</w:t>
            </w:r>
          </w:p>
        </w:tc>
        <w:tc>
          <w:tcPr>
            <w:tcW w:w="1558" w:type="dxa"/>
          </w:tcPr>
          <w:p w14:paraId="514004D6"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Action: Use system back action on Home screen after login</w:t>
            </w:r>
          </w:p>
        </w:tc>
        <w:tc>
          <w:tcPr>
            <w:tcW w:w="1558" w:type="dxa"/>
          </w:tcPr>
          <w:p w14:paraId="20067983"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System back action exits app or moves it to background.</w:t>
            </w:r>
          </w:p>
        </w:tc>
        <w:tc>
          <w:tcPr>
            <w:tcW w:w="1559" w:type="dxa"/>
          </w:tcPr>
          <w:p w14:paraId="3370530F"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System back action exits app or moves it to background.</w:t>
            </w:r>
          </w:p>
        </w:tc>
        <w:tc>
          <w:tcPr>
            <w:tcW w:w="1559" w:type="dxa"/>
          </w:tcPr>
          <w:p w14:paraId="772F3053"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Pass</w:t>
            </w:r>
          </w:p>
        </w:tc>
      </w:tr>
      <w:tr w:rsidR="000534E8" w:rsidRPr="00847C9C" w14:paraId="231103F7" w14:textId="77777777" w:rsidTr="00EB048B">
        <w:tc>
          <w:tcPr>
            <w:tcW w:w="1558" w:type="dxa"/>
          </w:tcPr>
          <w:p w14:paraId="75048E56"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28</w:t>
            </w:r>
          </w:p>
        </w:tc>
        <w:tc>
          <w:tcPr>
            <w:tcW w:w="1558" w:type="dxa"/>
          </w:tcPr>
          <w:p w14:paraId="4AD571BA"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Testing bottom navigation switching</w:t>
            </w:r>
          </w:p>
        </w:tc>
        <w:tc>
          <w:tcPr>
            <w:tcW w:w="1558" w:type="dxa"/>
          </w:tcPr>
          <w:p w14:paraId="7978C967"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Action: Tap "Class" then "Home" in bottom nav</w:t>
            </w:r>
          </w:p>
        </w:tc>
        <w:tc>
          <w:tcPr>
            <w:tcW w:w="1558" w:type="dxa"/>
          </w:tcPr>
          <w:p w14:paraId="29D376A5"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Bottom nav switches to Class, then back to Home with active state updates.</w:t>
            </w:r>
          </w:p>
        </w:tc>
        <w:tc>
          <w:tcPr>
            <w:tcW w:w="1559" w:type="dxa"/>
          </w:tcPr>
          <w:p w14:paraId="307B6618"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Bottom nav switches to Class, then back to Home with active state updates.</w:t>
            </w:r>
          </w:p>
        </w:tc>
        <w:tc>
          <w:tcPr>
            <w:tcW w:w="1559" w:type="dxa"/>
          </w:tcPr>
          <w:p w14:paraId="09086B82"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Pass</w:t>
            </w:r>
          </w:p>
        </w:tc>
      </w:tr>
      <w:tr w:rsidR="000534E8" w:rsidRPr="00847C9C" w14:paraId="0D9B092C" w14:textId="77777777" w:rsidTr="00EB048B">
        <w:tc>
          <w:tcPr>
            <w:tcW w:w="1558" w:type="dxa"/>
          </w:tcPr>
          <w:p w14:paraId="5ED1D4E0"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29</w:t>
            </w:r>
          </w:p>
        </w:tc>
        <w:tc>
          <w:tcPr>
            <w:tcW w:w="1558" w:type="dxa"/>
          </w:tcPr>
          <w:p w14:paraId="32E06D6B"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Testing header back button navigation consistency</w:t>
            </w:r>
          </w:p>
        </w:tc>
        <w:tc>
          <w:tcPr>
            <w:tcW w:w="1558" w:type="dxa"/>
          </w:tcPr>
          <w:p w14:paraId="66D265C1"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Action: Click header back button in navigation sequence</w:t>
            </w:r>
          </w:p>
        </w:tc>
        <w:tc>
          <w:tcPr>
            <w:tcW w:w="1558" w:type="dxa"/>
          </w:tcPr>
          <w:p w14:paraId="30968CAF"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Header back button navigates to the previous screen in the stack.</w:t>
            </w:r>
          </w:p>
        </w:tc>
        <w:tc>
          <w:tcPr>
            <w:tcW w:w="1559" w:type="dxa"/>
          </w:tcPr>
          <w:p w14:paraId="1A9FDAD0"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Header back button navigates to the previous screen in the stack.</w:t>
            </w:r>
          </w:p>
        </w:tc>
        <w:tc>
          <w:tcPr>
            <w:tcW w:w="1559" w:type="dxa"/>
          </w:tcPr>
          <w:p w14:paraId="019A0AC0"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Pass</w:t>
            </w:r>
          </w:p>
        </w:tc>
      </w:tr>
      <w:tr w:rsidR="000534E8" w:rsidRPr="00847C9C" w14:paraId="447C6DE4" w14:textId="77777777" w:rsidTr="00EB048B">
        <w:tc>
          <w:tcPr>
            <w:tcW w:w="1558" w:type="dxa"/>
          </w:tcPr>
          <w:p w14:paraId="0FBB90EA"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30</w:t>
            </w:r>
          </w:p>
        </w:tc>
        <w:tc>
          <w:tcPr>
            <w:tcW w:w="1558" w:type="dxa"/>
          </w:tcPr>
          <w:p w14:paraId="29B31B44"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Testing chapter selection impact on button state</w:t>
            </w:r>
          </w:p>
        </w:tc>
        <w:tc>
          <w:tcPr>
            <w:tcW w:w="1558" w:type="dxa"/>
          </w:tcPr>
          <w:p w14:paraId="5729CF03"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Action: Select a chapter checkbox on Select Chapters screen</w:t>
            </w:r>
          </w:p>
        </w:tc>
        <w:tc>
          <w:tcPr>
            <w:tcW w:w="1558" w:type="dxa"/>
          </w:tcPr>
          <w:p w14:paraId="79F79D56"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"Start Match" button becomes enabled after chapter selection.</w:t>
            </w:r>
          </w:p>
        </w:tc>
        <w:tc>
          <w:tcPr>
            <w:tcW w:w="1559" w:type="dxa"/>
          </w:tcPr>
          <w:p w14:paraId="2B5BDC56"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"Start Match" button becomes enabled after chapter selection.</w:t>
            </w:r>
          </w:p>
        </w:tc>
        <w:tc>
          <w:tcPr>
            <w:tcW w:w="1559" w:type="dxa"/>
          </w:tcPr>
          <w:p w14:paraId="7E209EE3"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Pass</w:t>
            </w:r>
          </w:p>
        </w:tc>
      </w:tr>
      <w:tr w:rsidR="000534E8" w:rsidRPr="00847C9C" w14:paraId="349FCD0C" w14:textId="77777777" w:rsidTr="00EB048B">
        <w:tc>
          <w:tcPr>
            <w:tcW w:w="1558" w:type="dxa"/>
          </w:tcPr>
          <w:p w14:paraId="74908E61"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31</w:t>
            </w:r>
          </w:p>
        </w:tc>
        <w:tc>
          <w:tcPr>
            <w:tcW w:w="1558" w:type="dxa"/>
          </w:tcPr>
          <w:p w14:paraId="68B3152C"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Testing tab selection impact on content display</w:t>
            </w:r>
          </w:p>
        </w:tc>
        <w:tc>
          <w:tcPr>
            <w:tcW w:w="1558" w:type="dxa"/>
          </w:tcPr>
          <w:p w14:paraId="39403597"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Action: Switch to "Areas to Improve" tab on Overall Score screen</w:t>
            </w:r>
          </w:p>
        </w:tc>
        <w:tc>
          <w:tcPr>
            <w:tcW w:w="1558" w:type="dxa"/>
          </w:tcPr>
          <w:p w14:paraId="6F54BE50"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"Areas to Improve" content displays, hiding "Subject Breakdown".</w:t>
            </w:r>
          </w:p>
        </w:tc>
        <w:tc>
          <w:tcPr>
            <w:tcW w:w="1559" w:type="dxa"/>
          </w:tcPr>
          <w:p w14:paraId="211608D0"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"Areas to Improve" content displays, hiding "Subject Breakdown".</w:t>
            </w:r>
          </w:p>
        </w:tc>
        <w:tc>
          <w:tcPr>
            <w:tcW w:w="1559" w:type="dxa"/>
          </w:tcPr>
          <w:p w14:paraId="655CCFE1"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Pass</w:t>
            </w:r>
          </w:p>
        </w:tc>
      </w:tr>
      <w:tr w:rsidR="000534E8" w:rsidRPr="00847C9C" w14:paraId="25E1FC99" w14:textId="77777777" w:rsidTr="00EB048B">
        <w:tc>
          <w:tcPr>
            <w:tcW w:w="1558" w:type="dxa"/>
          </w:tcPr>
          <w:p w14:paraId="718A04D2"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32</w:t>
            </w:r>
          </w:p>
        </w:tc>
        <w:tc>
          <w:tcPr>
            <w:tcW w:w="1558" w:type="dxa"/>
          </w:tcPr>
          <w:p w14:paraId="56E7E6B9"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 xml:space="preserve">Testing list component </w:t>
            </w:r>
            <w:r w:rsidRPr="00847C9C">
              <w:rPr>
                <w:rFonts w:ascii="Times New Roman" w:hAnsi="Times New Roman" w:cs="Times New Roman"/>
              </w:rPr>
              <w:lastRenderedPageBreak/>
              <w:t>rendering with dummy data</w:t>
            </w:r>
          </w:p>
        </w:tc>
        <w:tc>
          <w:tcPr>
            <w:tcW w:w="1558" w:type="dxa"/>
          </w:tcPr>
          <w:p w14:paraId="198B198E"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lastRenderedPageBreak/>
              <w:t xml:space="preserve">Data: Dummy list for Battle </w:t>
            </w:r>
            <w:r w:rsidRPr="00847C9C">
              <w:rPr>
                <w:rFonts w:ascii="Times New Roman" w:hAnsi="Times New Roman" w:cs="Times New Roman"/>
              </w:rPr>
              <w:lastRenderedPageBreak/>
              <w:t>Lobby or My Classes</w:t>
            </w:r>
          </w:p>
        </w:tc>
        <w:tc>
          <w:tcPr>
            <w:tcW w:w="1558" w:type="dxa"/>
          </w:tcPr>
          <w:p w14:paraId="086027F8"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lastRenderedPageBreak/>
              <w:t xml:space="preserve">List component renders dummy </w:t>
            </w:r>
            <w:r w:rsidRPr="00847C9C">
              <w:rPr>
                <w:rFonts w:ascii="Times New Roman" w:hAnsi="Times New Roman" w:cs="Times New Roman"/>
              </w:rPr>
              <w:lastRenderedPageBreak/>
              <w:t>list items correctly.</w:t>
            </w:r>
          </w:p>
        </w:tc>
        <w:tc>
          <w:tcPr>
            <w:tcW w:w="1559" w:type="dxa"/>
          </w:tcPr>
          <w:p w14:paraId="6BE9FE3A"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lastRenderedPageBreak/>
              <w:t xml:space="preserve">List component renders dummy </w:t>
            </w:r>
            <w:r w:rsidRPr="00847C9C">
              <w:rPr>
                <w:rFonts w:ascii="Times New Roman" w:hAnsi="Times New Roman" w:cs="Times New Roman"/>
              </w:rPr>
              <w:lastRenderedPageBreak/>
              <w:t>list items correctly.</w:t>
            </w:r>
          </w:p>
        </w:tc>
        <w:tc>
          <w:tcPr>
            <w:tcW w:w="1559" w:type="dxa"/>
          </w:tcPr>
          <w:p w14:paraId="0ACAEC90"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lastRenderedPageBreak/>
              <w:t>Pass</w:t>
            </w:r>
          </w:p>
        </w:tc>
      </w:tr>
      <w:tr w:rsidR="000534E8" w:rsidRPr="00847C9C" w14:paraId="4F7CC692" w14:textId="77777777" w:rsidTr="00EB048B">
        <w:tc>
          <w:tcPr>
            <w:tcW w:w="1558" w:type="dxa"/>
          </w:tcPr>
          <w:p w14:paraId="69A43A78"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33</w:t>
            </w:r>
          </w:p>
        </w:tc>
        <w:tc>
          <w:tcPr>
            <w:tcW w:w="1558" w:type="dxa"/>
          </w:tcPr>
          <w:p w14:paraId="5C63F2F8"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Testing item component state rendering with dummy data</w:t>
            </w:r>
          </w:p>
        </w:tc>
        <w:tc>
          <w:tcPr>
            <w:tcW w:w="1558" w:type="dxa"/>
          </w:tcPr>
          <w:p w14:paraId="016D0B16"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Data: Dummy question results for Report Card</w:t>
            </w:r>
          </w:p>
        </w:tc>
        <w:tc>
          <w:tcPr>
            <w:tcW w:w="1558" w:type="dxa"/>
          </w:tcPr>
          <w:p w14:paraId="4F4EE930"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Question items display dummy results with correct visual indicators.</w:t>
            </w:r>
          </w:p>
        </w:tc>
        <w:tc>
          <w:tcPr>
            <w:tcW w:w="1559" w:type="dxa"/>
          </w:tcPr>
          <w:p w14:paraId="2154B7FF"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Question items display dummy results with correct visual indicators.</w:t>
            </w:r>
          </w:p>
        </w:tc>
        <w:tc>
          <w:tcPr>
            <w:tcW w:w="1559" w:type="dxa"/>
          </w:tcPr>
          <w:p w14:paraId="4A23839C"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Pass</w:t>
            </w:r>
          </w:p>
        </w:tc>
      </w:tr>
      <w:tr w:rsidR="000534E8" w:rsidRPr="00847C9C" w14:paraId="4A001A67" w14:textId="77777777" w:rsidTr="00EB048B">
        <w:tc>
          <w:tcPr>
            <w:tcW w:w="1558" w:type="dxa"/>
          </w:tcPr>
          <w:p w14:paraId="00DAB326"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34</w:t>
            </w:r>
          </w:p>
        </w:tc>
        <w:tc>
          <w:tcPr>
            <w:tcW w:w="1558" w:type="dxa"/>
          </w:tcPr>
          <w:p w14:paraId="61175FB1"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Testing modal interaction for display and closure</w:t>
            </w:r>
          </w:p>
        </w:tc>
        <w:tc>
          <w:tcPr>
            <w:tcW w:w="1558" w:type="dxa"/>
          </w:tcPr>
          <w:p w14:paraId="58BEED8E"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Action: Click Score widget, then close modal</w:t>
            </w:r>
          </w:p>
        </w:tc>
        <w:tc>
          <w:tcPr>
            <w:tcW w:w="1558" w:type="dxa"/>
          </w:tcPr>
          <w:p w14:paraId="2FAC473D"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Score &amp; Goals modal displays, then closes on 'X' button click.</w:t>
            </w:r>
          </w:p>
        </w:tc>
        <w:tc>
          <w:tcPr>
            <w:tcW w:w="1559" w:type="dxa"/>
          </w:tcPr>
          <w:p w14:paraId="7F35C327"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Score &amp; Goals modal displays, then closes on 'X' button click.</w:t>
            </w:r>
          </w:p>
        </w:tc>
        <w:tc>
          <w:tcPr>
            <w:tcW w:w="1559" w:type="dxa"/>
          </w:tcPr>
          <w:p w14:paraId="4C8CA0C2" w14:textId="77777777" w:rsidR="000534E8" w:rsidRPr="00847C9C" w:rsidRDefault="000534E8" w:rsidP="00EB048B">
            <w:pPr>
              <w:rPr>
                <w:rFonts w:ascii="Times New Roman" w:hAnsi="Times New Roman" w:cs="Times New Roman"/>
              </w:rPr>
            </w:pPr>
            <w:r w:rsidRPr="00847C9C">
              <w:rPr>
                <w:rFonts w:ascii="Times New Roman" w:hAnsi="Times New Roman" w:cs="Times New Roman"/>
              </w:rPr>
              <w:t>Pass</w:t>
            </w:r>
          </w:p>
        </w:tc>
      </w:tr>
    </w:tbl>
    <w:p w14:paraId="53208125" w14:textId="77777777" w:rsidR="00501A88" w:rsidRDefault="00501A88" w:rsidP="00AB5B43">
      <w:pPr>
        <w:rPr>
          <w:rFonts w:ascii="Times New Roman" w:hAnsi="Times New Roman" w:cs="Times New Roman"/>
          <w:b/>
          <w:bCs/>
          <w:sz w:val="28"/>
        </w:rPr>
      </w:pPr>
    </w:p>
    <w:p w14:paraId="723E9384" w14:textId="77777777" w:rsidR="00750580" w:rsidRDefault="00750580" w:rsidP="00AB5B43">
      <w:pPr>
        <w:rPr>
          <w:rFonts w:ascii="Times New Roman" w:hAnsi="Times New Roman" w:cs="Times New Roman"/>
        </w:rPr>
      </w:pPr>
    </w:p>
    <w:p w14:paraId="656DED9F" w14:textId="77777777" w:rsidR="00750580" w:rsidRDefault="00750580" w:rsidP="00AB5B43">
      <w:pPr>
        <w:rPr>
          <w:rFonts w:ascii="Times New Roman" w:hAnsi="Times New Roman" w:cs="Times New Roman"/>
        </w:rPr>
      </w:pPr>
    </w:p>
    <w:p w14:paraId="0BD0C10E" w14:textId="77777777" w:rsidR="00750580" w:rsidRDefault="00750580" w:rsidP="00AB5B43">
      <w:pPr>
        <w:rPr>
          <w:rFonts w:ascii="Times New Roman" w:hAnsi="Times New Roman" w:cs="Times New Roman"/>
        </w:rPr>
      </w:pPr>
    </w:p>
    <w:p w14:paraId="061AEBE5" w14:textId="77777777" w:rsidR="00750580" w:rsidRDefault="00750580" w:rsidP="00AB5B43">
      <w:pPr>
        <w:rPr>
          <w:rFonts w:ascii="Times New Roman" w:hAnsi="Times New Roman" w:cs="Times New Roman"/>
        </w:rPr>
      </w:pPr>
    </w:p>
    <w:p w14:paraId="73F619FE" w14:textId="77777777" w:rsidR="00750580" w:rsidRDefault="00750580" w:rsidP="00AB5B43">
      <w:pPr>
        <w:rPr>
          <w:rFonts w:ascii="Times New Roman" w:hAnsi="Times New Roman" w:cs="Times New Roman"/>
        </w:rPr>
      </w:pPr>
    </w:p>
    <w:p w14:paraId="70901AF8" w14:textId="77777777" w:rsidR="00750580" w:rsidRDefault="00750580" w:rsidP="00AB5B43">
      <w:pPr>
        <w:rPr>
          <w:rFonts w:ascii="Times New Roman" w:hAnsi="Times New Roman" w:cs="Times New Roman"/>
        </w:rPr>
      </w:pPr>
    </w:p>
    <w:p w14:paraId="17FB0BE9" w14:textId="77777777" w:rsidR="00750580" w:rsidRDefault="00750580" w:rsidP="00AB5B43">
      <w:pPr>
        <w:rPr>
          <w:rFonts w:ascii="Times New Roman" w:hAnsi="Times New Roman" w:cs="Times New Roman"/>
        </w:rPr>
      </w:pPr>
    </w:p>
    <w:p w14:paraId="6D5A1C70" w14:textId="77777777" w:rsidR="00750580" w:rsidRDefault="00750580" w:rsidP="00AB5B43">
      <w:pPr>
        <w:rPr>
          <w:rFonts w:ascii="Times New Roman" w:hAnsi="Times New Roman" w:cs="Times New Roman"/>
        </w:rPr>
      </w:pPr>
    </w:p>
    <w:p w14:paraId="279DFAAF" w14:textId="77777777" w:rsidR="00750580" w:rsidRDefault="00750580" w:rsidP="00AB5B43">
      <w:pPr>
        <w:rPr>
          <w:rFonts w:ascii="Times New Roman" w:hAnsi="Times New Roman" w:cs="Times New Roman"/>
        </w:rPr>
      </w:pPr>
    </w:p>
    <w:p w14:paraId="02DF3D2F" w14:textId="77777777" w:rsidR="00750580" w:rsidRPr="000D1EC4" w:rsidRDefault="00750580" w:rsidP="00AB5B43">
      <w:pPr>
        <w:rPr>
          <w:rFonts w:ascii="Times New Roman" w:hAnsi="Times New Roman" w:cs="Times New Roman"/>
        </w:rPr>
      </w:pPr>
    </w:p>
    <w:sectPr w:rsidR="00750580" w:rsidRPr="000D1EC4" w:rsidSect="00CA6714">
      <w:headerReference w:type="default" r:id="rId61"/>
      <w:footerReference w:type="default" r:id="rId6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C4D31" w14:textId="77777777" w:rsidR="005779DF" w:rsidRDefault="005779DF" w:rsidP="00DE08FB">
      <w:pPr>
        <w:spacing w:after="0" w:line="240" w:lineRule="auto"/>
      </w:pPr>
      <w:r>
        <w:separator/>
      </w:r>
    </w:p>
  </w:endnote>
  <w:endnote w:type="continuationSeparator" w:id="0">
    <w:p w14:paraId="339F300C" w14:textId="77777777" w:rsidR="005779DF" w:rsidRDefault="005779DF" w:rsidP="00DE08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Segoe Semibold">
    <w:altName w:val="Segoe UI Semibold"/>
    <w:panose1 w:val="00000000000000000000"/>
    <w:charset w:val="00"/>
    <w:family w:val="swiss"/>
    <w:notTrueType/>
    <w:pitch w:val="default"/>
    <w:sig w:usb0="00000003" w:usb1="00000000" w:usb2="00000000" w:usb3="00000000" w:csb0="00000001" w:csb1="00000000"/>
  </w:font>
  <w:font w:name="Yu Mincho">
    <w:charset w:val="80"/>
    <w:family w:val="roman"/>
    <w:pitch w:val="variable"/>
    <w:sig w:usb0="800002E7" w:usb1="2AC7FCFF" w:usb2="00000012" w:usb3="00000000" w:csb0="0002009F" w:csb1="00000000"/>
  </w:font>
  <w:font w:name="Times">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9C5DF28" w14:paraId="554F6D60" w14:textId="77777777" w:rsidTr="29C5DF28">
      <w:trPr>
        <w:trHeight w:val="300"/>
      </w:trPr>
      <w:tc>
        <w:tcPr>
          <w:tcW w:w="3120" w:type="dxa"/>
        </w:tcPr>
        <w:p w14:paraId="4C84108A" w14:textId="283FF764" w:rsidR="29C5DF28" w:rsidRDefault="29C5DF28" w:rsidP="29C5DF28">
          <w:pPr>
            <w:pStyle w:val="Header"/>
            <w:ind w:left="-115"/>
          </w:pPr>
        </w:p>
      </w:tc>
      <w:tc>
        <w:tcPr>
          <w:tcW w:w="3120" w:type="dxa"/>
        </w:tcPr>
        <w:p w14:paraId="0025C52D" w14:textId="1613D351" w:rsidR="29C5DF28" w:rsidRDefault="29C5DF28" w:rsidP="29C5DF28">
          <w:pPr>
            <w:pStyle w:val="Header"/>
            <w:jc w:val="center"/>
          </w:pPr>
        </w:p>
      </w:tc>
      <w:tc>
        <w:tcPr>
          <w:tcW w:w="3120" w:type="dxa"/>
        </w:tcPr>
        <w:p w14:paraId="6A5F3459" w14:textId="1C8F9E4D" w:rsidR="29C5DF28" w:rsidRDefault="29C5DF28" w:rsidP="29C5DF28">
          <w:pPr>
            <w:pStyle w:val="Header"/>
            <w:ind w:right="-115"/>
            <w:jc w:val="right"/>
          </w:pPr>
        </w:p>
      </w:tc>
    </w:tr>
  </w:tbl>
  <w:p w14:paraId="23DA8D80" w14:textId="4DADF822" w:rsidR="29C5DF28" w:rsidRDefault="29C5DF28" w:rsidP="29C5DF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8FFCB" w14:textId="77777777" w:rsidR="000160A6" w:rsidRDefault="000160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9C5DF28" w14:paraId="7DBA47C5" w14:textId="77777777" w:rsidTr="29C5DF28">
      <w:trPr>
        <w:trHeight w:val="300"/>
      </w:trPr>
      <w:tc>
        <w:tcPr>
          <w:tcW w:w="3120" w:type="dxa"/>
        </w:tcPr>
        <w:p w14:paraId="160D1B35" w14:textId="67FD0818" w:rsidR="29C5DF28" w:rsidRDefault="29C5DF28" w:rsidP="29C5DF28">
          <w:pPr>
            <w:pStyle w:val="Header"/>
            <w:ind w:left="-115"/>
          </w:pPr>
        </w:p>
      </w:tc>
      <w:tc>
        <w:tcPr>
          <w:tcW w:w="3120" w:type="dxa"/>
        </w:tcPr>
        <w:p w14:paraId="740B3B70" w14:textId="450C7E36" w:rsidR="29C5DF28" w:rsidRDefault="29C5DF28" w:rsidP="29C5DF28">
          <w:pPr>
            <w:pStyle w:val="Header"/>
            <w:jc w:val="center"/>
          </w:pPr>
        </w:p>
      </w:tc>
      <w:tc>
        <w:tcPr>
          <w:tcW w:w="3120" w:type="dxa"/>
        </w:tcPr>
        <w:p w14:paraId="7D2C1F01" w14:textId="6D1C9C51" w:rsidR="29C5DF28" w:rsidRDefault="29C5DF28" w:rsidP="29C5DF28">
          <w:pPr>
            <w:pStyle w:val="Header"/>
            <w:ind w:right="-115"/>
            <w:jc w:val="right"/>
          </w:pPr>
        </w:p>
      </w:tc>
    </w:tr>
  </w:tbl>
  <w:sdt>
    <w:sdtPr>
      <w:id w:val="852456172"/>
      <w:docPartObj>
        <w:docPartGallery w:val="Page Numbers (Bottom of Page)"/>
        <w:docPartUnique/>
      </w:docPartObj>
    </w:sdtPr>
    <w:sdtEndPr>
      <w:rPr>
        <w:color w:val="7F7F7F" w:themeColor="background1" w:themeShade="7F"/>
        <w:spacing w:val="60"/>
      </w:rPr>
    </w:sdtEndPr>
    <w:sdtContent>
      <w:p w14:paraId="13630B4F" w14:textId="77777777" w:rsidR="002868F0" w:rsidRDefault="002868F0" w:rsidP="002868F0">
        <w:pPr>
          <w:pStyle w:val="Footer"/>
          <w:pBdr>
            <w:top w:val="single" w:sz="4" w:space="1" w:color="D9D9D9" w:themeColor="background1" w:themeShade="D9"/>
          </w:pBdr>
          <w:jc w:val="right"/>
          <w:rPr>
            <w:color w:val="7F7F7F" w:themeColor="background1" w:themeShade="7F"/>
            <w:spacing w:val="60"/>
          </w:rPr>
        </w:pPr>
        <w:r>
          <w:fldChar w:fldCharType="begin"/>
        </w:r>
        <w:r>
          <w:instrText xml:space="preserve"> PAGE   \* MERGEFORMAT </w:instrText>
        </w:r>
        <w:r>
          <w:fldChar w:fldCharType="separate"/>
        </w:r>
        <w:r>
          <w:t>vii</w:t>
        </w:r>
        <w:r>
          <w:rPr>
            <w:noProof/>
          </w:rPr>
          <w:fldChar w:fldCharType="end"/>
        </w:r>
        <w:r>
          <w:t xml:space="preserve"> | </w:t>
        </w:r>
        <w:r>
          <w:rPr>
            <w:color w:val="7F7F7F" w:themeColor="background1" w:themeShade="7F"/>
            <w:spacing w:val="60"/>
          </w:rPr>
          <w:t>Page</w:t>
        </w:r>
      </w:p>
    </w:sdtContent>
  </w:sdt>
  <w:p w14:paraId="2083F3D0" w14:textId="4434C99E" w:rsidR="29C5DF28" w:rsidRDefault="29C5DF28" w:rsidP="29C5DF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2D62C" w14:textId="77777777" w:rsidR="005779DF" w:rsidRDefault="005779DF" w:rsidP="00DE08FB">
      <w:pPr>
        <w:spacing w:after="0" w:line="240" w:lineRule="auto"/>
      </w:pPr>
      <w:r>
        <w:separator/>
      </w:r>
    </w:p>
  </w:footnote>
  <w:footnote w:type="continuationSeparator" w:id="0">
    <w:p w14:paraId="5AD3A577" w14:textId="77777777" w:rsidR="005779DF" w:rsidRDefault="005779DF" w:rsidP="00DE08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9C5DF28" w14:paraId="76C7512D" w14:textId="77777777" w:rsidTr="29C5DF28">
      <w:trPr>
        <w:trHeight w:val="300"/>
      </w:trPr>
      <w:tc>
        <w:tcPr>
          <w:tcW w:w="3120" w:type="dxa"/>
        </w:tcPr>
        <w:p w14:paraId="5A5A3FC5" w14:textId="6739F897" w:rsidR="29C5DF28" w:rsidRDefault="29C5DF28" w:rsidP="29C5DF28">
          <w:pPr>
            <w:pStyle w:val="Header"/>
            <w:ind w:left="-115"/>
          </w:pPr>
        </w:p>
      </w:tc>
      <w:tc>
        <w:tcPr>
          <w:tcW w:w="3120" w:type="dxa"/>
        </w:tcPr>
        <w:p w14:paraId="42DE5018" w14:textId="1F54DCE9" w:rsidR="29C5DF28" w:rsidRDefault="29C5DF28" w:rsidP="29C5DF28">
          <w:pPr>
            <w:pStyle w:val="Header"/>
            <w:jc w:val="center"/>
          </w:pPr>
        </w:p>
      </w:tc>
      <w:tc>
        <w:tcPr>
          <w:tcW w:w="3120" w:type="dxa"/>
        </w:tcPr>
        <w:p w14:paraId="522A5490" w14:textId="7B678847" w:rsidR="29C5DF28" w:rsidRDefault="29C5DF28" w:rsidP="29C5DF28">
          <w:pPr>
            <w:pStyle w:val="Header"/>
            <w:ind w:right="-115"/>
            <w:jc w:val="right"/>
          </w:pPr>
        </w:p>
      </w:tc>
    </w:tr>
  </w:tbl>
  <w:p w14:paraId="762D6420" w14:textId="399E85A6" w:rsidR="29C5DF28" w:rsidRDefault="29C5DF28" w:rsidP="29C5DF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E0EC1" w14:textId="62F9DBED" w:rsidR="000160A6" w:rsidRDefault="000160A6">
    <w:pPr>
      <w:pStyle w:val="Header"/>
    </w:pPr>
    <w:r>
      <w:t xml:space="preserve">Software Design Description for </w:t>
    </w:r>
    <w:r>
      <w:rPr>
        <w:b/>
        <w:bCs/>
      </w:rPr>
      <w:t>BrainBee</w:t>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5575"/>
      <w:gridCol w:w="665"/>
      <w:gridCol w:w="3120"/>
    </w:tblGrid>
    <w:tr w:rsidR="29C5DF28" w14:paraId="31F5A0DB" w14:textId="77777777" w:rsidTr="002868F0">
      <w:trPr>
        <w:trHeight w:val="300"/>
      </w:trPr>
      <w:tc>
        <w:tcPr>
          <w:tcW w:w="5575" w:type="dxa"/>
        </w:tcPr>
        <w:p w14:paraId="0B460158" w14:textId="7010DD0C" w:rsidR="29C5DF28" w:rsidRDefault="002868F0" w:rsidP="002868F0">
          <w:pPr>
            <w:pStyle w:val="Header"/>
            <w:tabs>
              <w:tab w:val="clear" w:pos="4680"/>
              <w:tab w:val="clear" w:pos="9360"/>
              <w:tab w:val="left" w:pos="1065"/>
            </w:tabs>
            <w:ind w:left="-115"/>
          </w:pPr>
          <w:r>
            <w:t xml:space="preserve">Software Design Description for </w:t>
          </w:r>
          <w:r>
            <w:rPr>
              <w:b/>
              <w:bCs/>
            </w:rPr>
            <w:t>BrainBee</w:t>
          </w:r>
        </w:p>
      </w:tc>
      <w:tc>
        <w:tcPr>
          <w:tcW w:w="665" w:type="dxa"/>
        </w:tcPr>
        <w:p w14:paraId="08E78E2B" w14:textId="4A3280D1" w:rsidR="29C5DF28" w:rsidRDefault="29C5DF28" w:rsidP="29C5DF28">
          <w:pPr>
            <w:pStyle w:val="Header"/>
            <w:jc w:val="center"/>
          </w:pPr>
        </w:p>
      </w:tc>
      <w:tc>
        <w:tcPr>
          <w:tcW w:w="3120" w:type="dxa"/>
        </w:tcPr>
        <w:p w14:paraId="32F20A43" w14:textId="2DE9D18D" w:rsidR="29C5DF28" w:rsidRDefault="29C5DF28" w:rsidP="29C5DF28">
          <w:pPr>
            <w:pStyle w:val="Header"/>
            <w:ind w:right="-115"/>
            <w:jc w:val="right"/>
          </w:pPr>
        </w:p>
      </w:tc>
    </w:tr>
  </w:tbl>
  <w:p w14:paraId="6215C5B6" w14:textId="6EFFBB30" w:rsidR="29C5DF28" w:rsidRDefault="29C5DF28" w:rsidP="29C5DF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858"/>
    <w:multiLevelType w:val="multilevel"/>
    <w:tmpl w:val="3CA4E8EC"/>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0EC0D38"/>
    <w:multiLevelType w:val="multilevel"/>
    <w:tmpl w:val="B37E68E6"/>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1D210AB"/>
    <w:multiLevelType w:val="multilevel"/>
    <w:tmpl w:val="B91606F4"/>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567" w:hanging="567"/>
      </w:pPr>
      <w:rPr>
        <w:rFonts w:hint="default"/>
      </w:rPr>
    </w:lvl>
    <w:lvl w:ilvl="3">
      <w:start w:val="1"/>
      <w:numFmt w:val="decimal"/>
      <w:lvlText w:val="%1.%2.%3.%4"/>
      <w:lvlJc w:val="left"/>
      <w:pPr>
        <w:ind w:left="567" w:hanging="567"/>
      </w:pPr>
      <w:rPr>
        <w:rFonts w:hint="default"/>
      </w:rPr>
    </w:lvl>
    <w:lvl w:ilvl="4">
      <w:start w:val="1"/>
      <w:numFmt w:val="decimal"/>
      <w:lvlText w:val="%1.%2.%3.%4.%5"/>
      <w:lvlJc w:val="left"/>
      <w:pPr>
        <w:ind w:left="567" w:hanging="567"/>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7840E50"/>
    <w:multiLevelType w:val="multilevel"/>
    <w:tmpl w:val="B37E68E6"/>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0DD676D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0DD719CB"/>
    <w:multiLevelType w:val="hybridMultilevel"/>
    <w:tmpl w:val="4C5CE5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CE2C93"/>
    <w:multiLevelType w:val="multilevel"/>
    <w:tmpl w:val="B37E68E6"/>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2016A4B"/>
    <w:multiLevelType w:val="multilevel"/>
    <w:tmpl w:val="B37E68E6"/>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13997CF6"/>
    <w:multiLevelType w:val="multilevel"/>
    <w:tmpl w:val="B37E68E6"/>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13F72CD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42D3469"/>
    <w:multiLevelType w:val="multilevel"/>
    <w:tmpl w:val="E0DC02DE"/>
    <w:lvl w:ilvl="0">
      <w:start w:val="1"/>
      <w:numFmt w:val="decimal"/>
      <w:pStyle w:val="Heading1"/>
      <w:lvlText w:val="%1."/>
      <w:lvlJc w:val="left"/>
      <w:pPr>
        <w:ind w:left="567"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3267" w:hanging="567"/>
      </w:pPr>
      <w:rPr>
        <w:rFonts w:ascii="Times New Roman" w:hAnsi="Times New Roman" w:cs="Times New Roman" w:hint="default"/>
        <w:b/>
        <w:bCs/>
        <w:i w:val="0"/>
        <w:iCs w:val="0"/>
        <w:color w:val="000000" w:themeColor="text1"/>
      </w:rPr>
    </w:lvl>
    <w:lvl w:ilvl="4">
      <w:start w:val="1"/>
      <w:numFmt w:val="decimal"/>
      <w:pStyle w:val="Heading5"/>
      <w:lvlText w:val="%1.%2.%3.%4.%5"/>
      <w:lvlJc w:val="left"/>
      <w:pPr>
        <w:ind w:left="567" w:hanging="567"/>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1691632B"/>
    <w:multiLevelType w:val="multilevel"/>
    <w:tmpl w:val="B37E68E6"/>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1E445D19"/>
    <w:multiLevelType w:val="multilevel"/>
    <w:tmpl w:val="B37E68E6"/>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1EB661B4"/>
    <w:multiLevelType w:val="multilevel"/>
    <w:tmpl w:val="0C88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511AF4"/>
    <w:multiLevelType w:val="multilevel"/>
    <w:tmpl w:val="B37E68E6"/>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20842E85"/>
    <w:multiLevelType w:val="multilevel"/>
    <w:tmpl w:val="B37E68E6"/>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5365458"/>
    <w:multiLevelType w:val="multilevel"/>
    <w:tmpl w:val="B37E68E6"/>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264A2CC0"/>
    <w:multiLevelType w:val="multilevel"/>
    <w:tmpl w:val="B37E68E6"/>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29E736CA"/>
    <w:multiLevelType w:val="hybridMultilevel"/>
    <w:tmpl w:val="2DA44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8303FA"/>
    <w:multiLevelType w:val="multilevel"/>
    <w:tmpl w:val="B37E68E6"/>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300A3418"/>
    <w:multiLevelType w:val="multilevel"/>
    <w:tmpl w:val="B37E68E6"/>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34501DB8"/>
    <w:multiLevelType w:val="multilevel"/>
    <w:tmpl w:val="B37E68E6"/>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3C85071A"/>
    <w:multiLevelType w:val="multilevel"/>
    <w:tmpl w:val="B37E68E6"/>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3DF64565"/>
    <w:multiLevelType w:val="multilevel"/>
    <w:tmpl w:val="B37E68E6"/>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41D07D3E"/>
    <w:multiLevelType w:val="multilevel"/>
    <w:tmpl w:val="99584148"/>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567" w:hanging="567"/>
      </w:pPr>
      <w:rPr>
        <w:rFonts w:hint="default"/>
      </w:rPr>
    </w:lvl>
    <w:lvl w:ilvl="3">
      <w:start w:val="1"/>
      <w:numFmt w:val="decimal"/>
      <w:lvlText w:val="%1.%2.%3.%4"/>
      <w:lvlJc w:val="left"/>
      <w:pPr>
        <w:ind w:left="567" w:hanging="567"/>
      </w:pPr>
      <w:rPr>
        <w:rFonts w:hint="default"/>
      </w:rPr>
    </w:lvl>
    <w:lvl w:ilvl="4">
      <w:start w:val="1"/>
      <w:numFmt w:val="decimal"/>
      <w:lvlText w:val="%1.%2.%3.%4.%5"/>
      <w:lvlJc w:val="left"/>
      <w:pPr>
        <w:ind w:left="567" w:hanging="567"/>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42CF3F47"/>
    <w:multiLevelType w:val="multilevel"/>
    <w:tmpl w:val="99584148"/>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sz w:val="28"/>
        <w:szCs w:val="28"/>
      </w:rPr>
    </w:lvl>
    <w:lvl w:ilvl="2">
      <w:start w:val="1"/>
      <w:numFmt w:val="decimal"/>
      <w:lvlText w:val="%1.%2.%3"/>
      <w:lvlJc w:val="left"/>
      <w:pPr>
        <w:ind w:left="567" w:hanging="567"/>
      </w:pPr>
      <w:rPr>
        <w:rFonts w:hint="default"/>
      </w:rPr>
    </w:lvl>
    <w:lvl w:ilvl="3">
      <w:start w:val="1"/>
      <w:numFmt w:val="decimal"/>
      <w:lvlText w:val="%1.%2.%3.%4"/>
      <w:lvlJc w:val="left"/>
      <w:pPr>
        <w:ind w:left="567" w:hanging="567"/>
      </w:pPr>
      <w:rPr>
        <w:rFonts w:hint="default"/>
      </w:rPr>
    </w:lvl>
    <w:lvl w:ilvl="4">
      <w:start w:val="1"/>
      <w:numFmt w:val="decimal"/>
      <w:lvlText w:val="%1.%2.%3.%4.%5"/>
      <w:lvlJc w:val="left"/>
      <w:pPr>
        <w:ind w:left="567" w:hanging="567"/>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42DA7733"/>
    <w:multiLevelType w:val="multilevel"/>
    <w:tmpl w:val="5A86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EE62BC"/>
    <w:multiLevelType w:val="multilevel"/>
    <w:tmpl w:val="B37E68E6"/>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436967E9"/>
    <w:multiLevelType w:val="multilevel"/>
    <w:tmpl w:val="2618CBBA"/>
    <w:lvl w:ilvl="0">
      <w:start w:val="6"/>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6"/>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9" w15:restartNumberingAfterBreak="0">
    <w:nsid w:val="45DA6C53"/>
    <w:multiLevelType w:val="multilevel"/>
    <w:tmpl w:val="F676D6BE"/>
    <w:lvl w:ilvl="0">
      <w:start w:val="6"/>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0" w15:restartNumberingAfterBreak="0">
    <w:nsid w:val="47F8279A"/>
    <w:multiLevelType w:val="multilevel"/>
    <w:tmpl w:val="B37E68E6"/>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1" w15:restartNumberingAfterBreak="0">
    <w:nsid w:val="4D1855E4"/>
    <w:multiLevelType w:val="multilevel"/>
    <w:tmpl w:val="648CD79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2" w15:restartNumberingAfterBreak="0">
    <w:nsid w:val="5BE36546"/>
    <w:multiLevelType w:val="multilevel"/>
    <w:tmpl w:val="B37E68E6"/>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3" w15:restartNumberingAfterBreak="0">
    <w:nsid w:val="5D8C7C35"/>
    <w:multiLevelType w:val="multilevel"/>
    <w:tmpl w:val="B37E68E6"/>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4" w15:restartNumberingAfterBreak="0">
    <w:nsid w:val="60777B6A"/>
    <w:multiLevelType w:val="multilevel"/>
    <w:tmpl w:val="E3F48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695320A"/>
    <w:multiLevelType w:val="multilevel"/>
    <w:tmpl w:val="B37E68E6"/>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6" w15:restartNumberingAfterBreak="0">
    <w:nsid w:val="67946C15"/>
    <w:multiLevelType w:val="multilevel"/>
    <w:tmpl w:val="B37E68E6"/>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7" w15:restartNumberingAfterBreak="0">
    <w:nsid w:val="680D7789"/>
    <w:multiLevelType w:val="multilevel"/>
    <w:tmpl w:val="B37E68E6"/>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8" w15:restartNumberingAfterBreak="0">
    <w:nsid w:val="6D466C37"/>
    <w:multiLevelType w:val="multilevel"/>
    <w:tmpl w:val="B37E68E6"/>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9" w15:restartNumberingAfterBreak="0">
    <w:nsid w:val="6EAF1149"/>
    <w:multiLevelType w:val="multilevel"/>
    <w:tmpl w:val="B37E68E6"/>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0" w15:restartNumberingAfterBreak="0">
    <w:nsid w:val="71D708FC"/>
    <w:multiLevelType w:val="multilevel"/>
    <w:tmpl w:val="B37E68E6"/>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1" w15:restartNumberingAfterBreak="0">
    <w:nsid w:val="77856A44"/>
    <w:multiLevelType w:val="multilevel"/>
    <w:tmpl w:val="B37E68E6"/>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2" w15:restartNumberingAfterBreak="0">
    <w:nsid w:val="79436019"/>
    <w:multiLevelType w:val="multilevel"/>
    <w:tmpl w:val="B37E68E6"/>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3" w15:restartNumberingAfterBreak="0">
    <w:nsid w:val="79AD4731"/>
    <w:multiLevelType w:val="multilevel"/>
    <w:tmpl w:val="B37E68E6"/>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588686279">
    <w:abstractNumId w:val="18"/>
  </w:num>
  <w:num w:numId="2" w16cid:durableId="160196675">
    <w:abstractNumId w:val="26"/>
  </w:num>
  <w:num w:numId="3" w16cid:durableId="931814629">
    <w:abstractNumId w:val="13"/>
  </w:num>
  <w:num w:numId="4" w16cid:durableId="18708772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59453713">
    <w:abstractNumId w:val="34"/>
  </w:num>
  <w:num w:numId="6" w16cid:durableId="1563564242">
    <w:abstractNumId w:val="29"/>
  </w:num>
  <w:num w:numId="7" w16cid:durableId="540560627">
    <w:abstractNumId w:val="28"/>
  </w:num>
  <w:num w:numId="8" w16cid:durableId="54010916">
    <w:abstractNumId w:val="20"/>
  </w:num>
  <w:num w:numId="9" w16cid:durableId="697391592">
    <w:abstractNumId w:val="38"/>
  </w:num>
  <w:num w:numId="10" w16cid:durableId="2020085084">
    <w:abstractNumId w:val="5"/>
  </w:num>
  <w:num w:numId="11" w16cid:durableId="1153181693">
    <w:abstractNumId w:val="25"/>
  </w:num>
  <w:num w:numId="12" w16cid:durableId="1027636639">
    <w:abstractNumId w:val="0"/>
  </w:num>
  <w:num w:numId="13" w16cid:durableId="1906409055">
    <w:abstractNumId w:val="36"/>
  </w:num>
  <w:num w:numId="14" w16cid:durableId="1100830079">
    <w:abstractNumId w:val="17"/>
  </w:num>
  <w:num w:numId="15" w16cid:durableId="629634684">
    <w:abstractNumId w:val="21"/>
  </w:num>
  <w:num w:numId="16" w16cid:durableId="2824973">
    <w:abstractNumId w:val="42"/>
  </w:num>
  <w:num w:numId="17" w16cid:durableId="1746562512">
    <w:abstractNumId w:val="15"/>
  </w:num>
  <w:num w:numId="18" w16cid:durableId="1257593081">
    <w:abstractNumId w:val="1"/>
  </w:num>
  <w:num w:numId="19" w16cid:durableId="907765342">
    <w:abstractNumId w:val="35"/>
  </w:num>
  <w:num w:numId="20" w16cid:durableId="241648670">
    <w:abstractNumId w:val="37"/>
  </w:num>
  <w:num w:numId="21" w16cid:durableId="654993248">
    <w:abstractNumId w:val="7"/>
  </w:num>
  <w:num w:numId="22" w16cid:durableId="1554466992">
    <w:abstractNumId w:val="32"/>
  </w:num>
  <w:num w:numId="23" w16cid:durableId="1680232958">
    <w:abstractNumId w:val="30"/>
  </w:num>
  <w:num w:numId="24" w16cid:durableId="63917868">
    <w:abstractNumId w:val="6"/>
  </w:num>
  <w:num w:numId="25" w16cid:durableId="1425684197">
    <w:abstractNumId w:val="19"/>
  </w:num>
  <w:num w:numId="26" w16cid:durableId="930893894">
    <w:abstractNumId w:val="8"/>
  </w:num>
  <w:num w:numId="27" w16cid:durableId="578947009">
    <w:abstractNumId w:val="14"/>
  </w:num>
  <w:num w:numId="28" w16cid:durableId="540631573">
    <w:abstractNumId w:val="12"/>
  </w:num>
  <w:num w:numId="29" w16cid:durableId="1306856157">
    <w:abstractNumId w:val="43"/>
  </w:num>
  <w:num w:numId="30" w16cid:durableId="781192535">
    <w:abstractNumId w:val="41"/>
  </w:num>
  <w:num w:numId="31" w16cid:durableId="476849184">
    <w:abstractNumId w:val="16"/>
  </w:num>
  <w:num w:numId="32" w16cid:durableId="1296332886">
    <w:abstractNumId w:val="33"/>
  </w:num>
  <w:num w:numId="33" w16cid:durableId="848639432">
    <w:abstractNumId w:val="40"/>
  </w:num>
  <w:num w:numId="34" w16cid:durableId="1899702989">
    <w:abstractNumId w:val="22"/>
  </w:num>
  <w:num w:numId="35" w16cid:durableId="878475562">
    <w:abstractNumId w:val="3"/>
  </w:num>
  <w:num w:numId="36" w16cid:durableId="1184323838">
    <w:abstractNumId w:val="27"/>
  </w:num>
  <w:num w:numId="37" w16cid:durableId="1893230466">
    <w:abstractNumId w:val="23"/>
  </w:num>
  <w:num w:numId="38" w16cid:durableId="1580289591">
    <w:abstractNumId w:val="39"/>
  </w:num>
  <w:num w:numId="39" w16cid:durableId="2121103536">
    <w:abstractNumId w:val="31"/>
  </w:num>
  <w:num w:numId="40" w16cid:durableId="1140268930">
    <w:abstractNumId w:val="4"/>
  </w:num>
  <w:num w:numId="41" w16cid:durableId="779298343">
    <w:abstractNumId w:val="9"/>
  </w:num>
  <w:num w:numId="42" w16cid:durableId="1922176284">
    <w:abstractNumId w:val="10"/>
  </w:num>
  <w:num w:numId="43" w16cid:durableId="799883386">
    <w:abstractNumId w:val="24"/>
  </w:num>
  <w:num w:numId="44" w16cid:durableId="5170381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B43"/>
    <w:rsid w:val="00007FD3"/>
    <w:rsid w:val="00012020"/>
    <w:rsid w:val="00012F42"/>
    <w:rsid w:val="00013844"/>
    <w:rsid w:val="00015332"/>
    <w:rsid w:val="00015AF1"/>
    <w:rsid w:val="000160A6"/>
    <w:rsid w:val="00027547"/>
    <w:rsid w:val="0003055D"/>
    <w:rsid w:val="00031A87"/>
    <w:rsid w:val="000534E8"/>
    <w:rsid w:val="0007122F"/>
    <w:rsid w:val="000753AF"/>
    <w:rsid w:val="00077091"/>
    <w:rsid w:val="0009330A"/>
    <w:rsid w:val="000A595A"/>
    <w:rsid w:val="000B1542"/>
    <w:rsid w:val="000B33A8"/>
    <w:rsid w:val="000B34FB"/>
    <w:rsid w:val="000D1EC4"/>
    <w:rsid w:val="000D33DF"/>
    <w:rsid w:val="000D4D77"/>
    <w:rsid w:val="000F1C4C"/>
    <w:rsid w:val="001272D8"/>
    <w:rsid w:val="0013413F"/>
    <w:rsid w:val="0014430B"/>
    <w:rsid w:val="001559EE"/>
    <w:rsid w:val="00160179"/>
    <w:rsid w:val="001642B1"/>
    <w:rsid w:val="00164562"/>
    <w:rsid w:val="00167A57"/>
    <w:rsid w:val="00167EC0"/>
    <w:rsid w:val="00170A32"/>
    <w:rsid w:val="0018087D"/>
    <w:rsid w:val="001B5196"/>
    <w:rsid w:val="001D4992"/>
    <w:rsid w:val="001E2819"/>
    <w:rsid w:val="001E3EE9"/>
    <w:rsid w:val="001E7975"/>
    <w:rsid w:val="001F1D2B"/>
    <w:rsid w:val="001F4311"/>
    <w:rsid w:val="001F5380"/>
    <w:rsid w:val="00206341"/>
    <w:rsid w:val="002160C3"/>
    <w:rsid w:val="0022248A"/>
    <w:rsid w:val="002560BD"/>
    <w:rsid w:val="00260F21"/>
    <w:rsid w:val="00261D16"/>
    <w:rsid w:val="002868F0"/>
    <w:rsid w:val="002A60D4"/>
    <w:rsid w:val="002B373F"/>
    <w:rsid w:val="002B73AE"/>
    <w:rsid w:val="002C17A9"/>
    <w:rsid w:val="002C2075"/>
    <w:rsid w:val="002E78B0"/>
    <w:rsid w:val="00323621"/>
    <w:rsid w:val="00332884"/>
    <w:rsid w:val="00371C1C"/>
    <w:rsid w:val="00392D51"/>
    <w:rsid w:val="00394062"/>
    <w:rsid w:val="003A0B0A"/>
    <w:rsid w:val="003B64D8"/>
    <w:rsid w:val="003B6C1C"/>
    <w:rsid w:val="003D1E49"/>
    <w:rsid w:val="003E18D9"/>
    <w:rsid w:val="003E33EA"/>
    <w:rsid w:val="00405663"/>
    <w:rsid w:val="00414102"/>
    <w:rsid w:val="00417057"/>
    <w:rsid w:val="004178DB"/>
    <w:rsid w:val="0042336E"/>
    <w:rsid w:val="0047647F"/>
    <w:rsid w:val="0048349B"/>
    <w:rsid w:val="00485A1A"/>
    <w:rsid w:val="00493CBC"/>
    <w:rsid w:val="004A6F27"/>
    <w:rsid w:val="004B6570"/>
    <w:rsid w:val="004B717A"/>
    <w:rsid w:val="004E443D"/>
    <w:rsid w:val="004F028C"/>
    <w:rsid w:val="00501A88"/>
    <w:rsid w:val="00510C1B"/>
    <w:rsid w:val="005153FC"/>
    <w:rsid w:val="00522FE3"/>
    <w:rsid w:val="00541A4D"/>
    <w:rsid w:val="005439EA"/>
    <w:rsid w:val="0054558C"/>
    <w:rsid w:val="00547BE4"/>
    <w:rsid w:val="00550881"/>
    <w:rsid w:val="005613D5"/>
    <w:rsid w:val="005779DF"/>
    <w:rsid w:val="00583F38"/>
    <w:rsid w:val="0058594E"/>
    <w:rsid w:val="00591DE5"/>
    <w:rsid w:val="005A39AC"/>
    <w:rsid w:val="005B3AB9"/>
    <w:rsid w:val="005C5FD1"/>
    <w:rsid w:val="005D2327"/>
    <w:rsid w:val="005D4470"/>
    <w:rsid w:val="005D701F"/>
    <w:rsid w:val="005E358A"/>
    <w:rsid w:val="00612FA5"/>
    <w:rsid w:val="00652177"/>
    <w:rsid w:val="00661821"/>
    <w:rsid w:val="00663BE6"/>
    <w:rsid w:val="00691AC7"/>
    <w:rsid w:val="006B22C1"/>
    <w:rsid w:val="006B241D"/>
    <w:rsid w:val="006B43A4"/>
    <w:rsid w:val="006B67CA"/>
    <w:rsid w:val="006D040C"/>
    <w:rsid w:val="006F7659"/>
    <w:rsid w:val="00750580"/>
    <w:rsid w:val="00763B99"/>
    <w:rsid w:val="00772726"/>
    <w:rsid w:val="00782C25"/>
    <w:rsid w:val="00786634"/>
    <w:rsid w:val="00787AA9"/>
    <w:rsid w:val="0079198F"/>
    <w:rsid w:val="007A59BD"/>
    <w:rsid w:val="007A728B"/>
    <w:rsid w:val="007B7C05"/>
    <w:rsid w:val="007C3BC4"/>
    <w:rsid w:val="007C42BB"/>
    <w:rsid w:val="00800434"/>
    <w:rsid w:val="008106BD"/>
    <w:rsid w:val="00813777"/>
    <w:rsid w:val="00816839"/>
    <w:rsid w:val="00826AD9"/>
    <w:rsid w:val="00833189"/>
    <w:rsid w:val="008427D3"/>
    <w:rsid w:val="008442B2"/>
    <w:rsid w:val="008476B0"/>
    <w:rsid w:val="0085768B"/>
    <w:rsid w:val="00860422"/>
    <w:rsid w:val="00883BC4"/>
    <w:rsid w:val="00884C97"/>
    <w:rsid w:val="00894297"/>
    <w:rsid w:val="008A3E61"/>
    <w:rsid w:val="008A56BD"/>
    <w:rsid w:val="008A59F3"/>
    <w:rsid w:val="008A71AC"/>
    <w:rsid w:val="008A7E6A"/>
    <w:rsid w:val="008C3622"/>
    <w:rsid w:val="008C372E"/>
    <w:rsid w:val="008D0EB2"/>
    <w:rsid w:val="008E422E"/>
    <w:rsid w:val="0090685D"/>
    <w:rsid w:val="009174CE"/>
    <w:rsid w:val="009270B6"/>
    <w:rsid w:val="009330F6"/>
    <w:rsid w:val="00941A42"/>
    <w:rsid w:val="00991242"/>
    <w:rsid w:val="009A1AFF"/>
    <w:rsid w:val="009B4B02"/>
    <w:rsid w:val="009D329A"/>
    <w:rsid w:val="00A04E8D"/>
    <w:rsid w:val="00A75C27"/>
    <w:rsid w:val="00A8573D"/>
    <w:rsid w:val="00A925EF"/>
    <w:rsid w:val="00AA703E"/>
    <w:rsid w:val="00AA7F28"/>
    <w:rsid w:val="00AB202A"/>
    <w:rsid w:val="00AB5B43"/>
    <w:rsid w:val="00AC1199"/>
    <w:rsid w:val="00AD5A2C"/>
    <w:rsid w:val="00AD6C6C"/>
    <w:rsid w:val="00AE4A6A"/>
    <w:rsid w:val="00AE4FAE"/>
    <w:rsid w:val="00B00467"/>
    <w:rsid w:val="00B0243B"/>
    <w:rsid w:val="00B133C2"/>
    <w:rsid w:val="00B15BC5"/>
    <w:rsid w:val="00B45720"/>
    <w:rsid w:val="00B51EB6"/>
    <w:rsid w:val="00B555C7"/>
    <w:rsid w:val="00B569C0"/>
    <w:rsid w:val="00B8402B"/>
    <w:rsid w:val="00B96533"/>
    <w:rsid w:val="00B96F9D"/>
    <w:rsid w:val="00B972BF"/>
    <w:rsid w:val="00BA6E41"/>
    <w:rsid w:val="00BA7FDE"/>
    <w:rsid w:val="00BB1795"/>
    <w:rsid w:val="00BB3DB1"/>
    <w:rsid w:val="00BB7853"/>
    <w:rsid w:val="00BD4301"/>
    <w:rsid w:val="00BE5C64"/>
    <w:rsid w:val="00BF559A"/>
    <w:rsid w:val="00C426A0"/>
    <w:rsid w:val="00C47150"/>
    <w:rsid w:val="00C56155"/>
    <w:rsid w:val="00C93375"/>
    <w:rsid w:val="00CA5123"/>
    <w:rsid w:val="00CA6714"/>
    <w:rsid w:val="00CA75C2"/>
    <w:rsid w:val="00CB7F66"/>
    <w:rsid w:val="00CC33D2"/>
    <w:rsid w:val="00CD051F"/>
    <w:rsid w:val="00CD7F8D"/>
    <w:rsid w:val="00CF2906"/>
    <w:rsid w:val="00CF46C0"/>
    <w:rsid w:val="00D00E7B"/>
    <w:rsid w:val="00D158F7"/>
    <w:rsid w:val="00D24379"/>
    <w:rsid w:val="00D25E73"/>
    <w:rsid w:val="00D34830"/>
    <w:rsid w:val="00D76220"/>
    <w:rsid w:val="00D83244"/>
    <w:rsid w:val="00DA2754"/>
    <w:rsid w:val="00DA2A67"/>
    <w:rsid w:val="00DE08FB"/>
    <w:rsid w:val="00DF1B8D"/>
    <w:rsid w:val="00DF625C"/>
    <w:rsid w:val="00E066BD"/>
    <w:rsid w:val="00E15A16"/>
    <w:rsid w:val="00E17025"/>
    <w:rsid w:val="00E42CCA"/>
    <w:rsid w:val="00E51367"/>
    <w:rsid w:val="00E81D91"/>
    <w:rsid w:val="00E90B21"/>
    <w:rsid w:val="00EA41A5"/>
    <w:rsid w:val="00ED1B7D"/>
    <w:rsid w:val="00EE1712"/>
    <w:rsid w:val="00EF392F"/>
    <w:rsid w:val="00F12E57"/>
    <w:rsid w:val="00F51AC7"/>
    <w:rsid w:val="00F61CDB"/>
    <w:rsid w:val="00F655F8"/>
    <w:rsid w:val="00F75E9B"/>
    <w:rsid w:val="00F93679"/>
    <w:rsid w:val="00F94F18"/>
    <w:rsid w:val="00FB3E12"/>
    <w:rsid w:val="00FB7629"/>
    <w:rsid w:val="00FB7DC3"/>
    <w:rsid w:val="00FC218C"/>
    <w:rsid w:val="00FC510B"/>
    <w:rsid w:val="017D3131"/>
    <w:rsid w:val="01953732"/>
    <w:rsid w:val="01A54FF8"/>
    <w:rsid w:val="01B12227"/>
    <w:rsid w:val="023D62B5"/>
    <w:rsid w:val="02665A66"/>
    <w:rsid w:val="02EA3F17"/>
    <w:rsid w:val="030F0AEC"/>
    <w:rsid w:val="037B7EA3"/>
    <w:rsid w:val="03A1195B"/>
    <w:rsid w:val="041B586B"/>
    <w:rsid w:val="04E61F09"/>
    <w:rsid w:val="05D52982"/>
    <w:rsid w:val="061108C3"/>
    <w:rsid w:val="0664D2E0"/>
    <w:rsid w:val="06CC20E1"/>
    <w:rsid w:val="0722300E"/>
    <w:rsid w:val="077BA838"/>
    <w:rsid w:val="085FCDB9"/>
    <w:rsid w:val="095E22C8"/>
    <w:rsid w:val="096E36E5"/>
    <w:rsid w:val="0A06ED7D"/>
    <w:rsid w:val="0A17A618"/>
    <w:rsid w:val="0A42B541"/>
    <w:rsid w:val="0AAE6904"/>
    <w:rsid w:val="0AD0E112"/>
    <w:rsid w:val="0B82F415"/>
    <w:rsid w:val="0BAC6CB5"/>
    <w:rsid w:val="0BDEDFD6"/>
    <w:rsid w:val="0BE55FEC"/>
    <w:rsid w:val="0BFF1BB4"/>
    <w:rsid w:val="0C313B93"/>
    <w:rsid w:val="0C3D31F8"/>
    <w:rsid w:val="0CBFDCE5"/>
    <w:rsid w:val="0CDBFD35"/>
    <w:rsid w:val="0CE58A72"/>
    <w:rsid w:val="0CE8F1A7"/>
    <w:rsid w:val="0E89BD1B"/>
    <w:rsid w:val="0EA1A712"/>
    <w:rsid w:val="0EAAD63A"/>
    <w:rsid w:val="0F4D5679"/>
    <w:rsid w:val="0F822411"/>
    <w:rsid w:val="0F9C497D"/>
    <w:rsid w:val="0FDAF500"/>
    <w:rsid w:val="0FDCE95C"/>
    <w:rsid w:val="10D195FB"/>
    <w:rsid w:val="10DF7EB2"/>
    <w:rsid w:val="1175BCCF"/>
    <w:rsid w:val="125A0E04"/>
    <w:rsid w:val="1271F9EB"/>
    <w:rsid w:val="1288E44D"/>
    <w:rsid w:val="12922C52"/>
    <w:rsid w:val="12AED058"/>
    <w:rsid w:val="12CF636C"/>
    <w:rsid w:val="13E10CF7"/>
    <w:rsid w:val="14517448"/>
    <w:rsid w:val="1505ADE1"/>
    <w:rsid w:val="159EE4F3"/>
    <w:rsid w:val="15EAE05F"/>
    <w:rsid w:val="16404C39"/>
    <w:rsid w:val="16405A18"/>
    <w:rsid w:val="164793E2"/>
    <w:rsid w:val="171FB592"/>
    <w:rsid w:val="1833099A"/>
    <w:rsid w:val="186044E7"/>
    <w:rsid w:val="1890AD6D"/>
    <w:rsid w:val="19315F0C"/>
    <w:rsid w:val="19C82C2F"/>
    <w:rsid w:val="19C906B6"/>
    <w:rsid w:val="19CB8405"/>
    <w:rsid w:val="19F168D3"/>
    <w:rsid w:val="1A02806C"/>
    <w:rsid w:val="1A712BBA"/>
    <w:rsid w:val="1B5DE750"/>
    <w:rsid w:val="1BFC1610"/>
    <w:rsid w:val="1CF1A42E"/>
    <w:rsid w:val="1D264B92"/>
    <w:rsid w:val="1E4749A6"/>
    <w:rsid w:val="1E6B32AF"/>
    <w:rsid w:val="1EB4B945"/>
    <w:rsid w:val="1EF07599"/>
    <w:rsid w:val="1F027C7E"/>
    <w:rsid w:val="1F420660"/>
    <w:rsid w:val="1FCF59E3"/>
    <w:rsid w:val="20724201"/>
    <w:rsid w:val="208868A4"/>
    <w:rsid w:val="20FBE7E7"/>
    <w:rsid w:val="21194137"/>
    <w:rsid w:val="212C5594"/>
    <w:rsid w:val="21685432"/>
    <w:rsid w:val="22AAAF13"/>
    <w:rsid w:val="23611F3D"/>
    <w:rsid w:val="23F961B5"/>
    <w:rsid w:val="23FB27C1"/>
    <w:rsid w:val="24458EA2"/>
    <w:rsid w:val="24C910C8"/>
    <w:rsid w:val="24D2E1D5"/>
    <w:rsid w:val="24E626F8"/>
    <w:rsid w:val="2584AFCB"/>
    <w:rsid w:val="25C3C768"/>
    <w:rsid w:val="25EE4CB3"/>
    <w:rsid w:val="261FD9D9"/>
    <w:rsid w:val="262DCB32"/>
    <w:rsid w:val="2676C9A7"/>
    <w:rsid w:val="26D17D71"/>
    <w:rsid w:val="2868F5E2"/>
    <w:rsid w:val="2881DD8E"/>
    <w:rsid w:val="28FCE4D1"/>
    <w:rsid w:val="29651231"/>
    <w:rsid w:val="29C5DF28"/>
    <w:rsid w:val="2A9A95FE"/>
    <w:rsid w:val="2C15861E"/>
    <w:rsid w:val="2CBA25A1"/>
    <w:rsid w:val="2CDA24FF"/>
    <w:rsid w:val="2CEABED3"/>
    <w:rsid w:val="2CFD7AB8"/>
    <w:rsid w:val="2D5F6793"/>
    <w:rsid w:val="2DBABE17"/>
    <w:rsid w:val="2E2DC2EF"/>
    <w:rsid w:val="2E4B6C64"/>
    <w:rsid w:val="2E521F2E"/>
    <w:rsid w:val="2E578991"/>
    <w:rsid w:val="2EA527D6"/>
    <w:rsid w:val="2EBD01CA"/>
    <w:rsid w:val="2F47EEC7"/>
    <w:rsid w:val="3008CC42"/>
    <w:rsid w:val="302DEA16"/>
    <w:rsid w:val="31547C65"/>
    <w:rsid w:val="31C1C21E"/>
    <w:rsid w:val="3221CDF7"/>
    <w:rsid w:val="322D715A"/>
    <w:rsid w:val="329E2788"/>
    <w:rsid w:val="34133A40"/>
    <w:rsid w:val="3432D6CE"/>
    <w:rsid w:val="34AFCEC5"/>
    <w:rsid w:val="34C18F7C"/>
    <w:rsid w:val="34FF3037"/>
    <w:rsid w:val="351CDD9F"/>
    <w:rsid w:val="3537337E"/>
    <w:rsid w:val="35965AD6"/>
    <w:rsid w:val="35FD59C2"/>
    <w:rsid w:val="367BC574"/>
    <w:rsid w:val="36AEBDC3"/>
    <w:rsid w:val="3705ACC1"/>
    <w:rsid w:val="373066A7"/>
    <w:rsid w:val="3744576E"/>
    <w:rsid w:val="377641A8"/>
    <w:rsid w:val="3887B9C2"/>
    <w:rsid w:val="389811F8"/>
    <w:rsid w:val="38F272C5"/>
    <w:rsid w:val="390CD8AE"/>
    <w:rsid w:val="3A611F8F"/>
    <w:rsid w:val="3A6C4974"/>
    <w:rsid w:val="3A6FE8D2"/>
    <w:rsid w:val="3B864540"/>
    <w:rsid w:val="3BA49C56"/>
    <w:rsid w:val="3C35F87D"/>
    <w:rsid w:val="3C4D1349"/>
    <w:rsid w:val="3C918B29"/>
    <w:rsid w:val="3D0C7DF1"/>
    <w:rsid w:val="3D186E9F"/>
    <w:rsid w:val="3D4601FE"/>
    <w:rsid w:val="3D50E9D3"/>
    <w:rsid w:val="3DBA29BF"/>
    <w:rsid w:val="3E590811"/>
    <w:rsid w:val="3EEC7BFC"/>
    <w:rsid w:val="3EFF01CF"/>
    <w:rsid w:val="3FAFF878"/>
    <w:rsid w:val="40C2CABD"/>
    <w:rsid w:val="41308AB0"/>
    <w:rsid w:val="417F55C8"/>
    <w:rsid w:val="421CF74E"/>
    <w:rsid w:val="4267E473"/>
    <w:rsid w:val="433ADA39"/>
    <w:rsid w:val="439460B2"/>
    <w:rsid w:val="4409CAC8"/>
    <w:rsid w:val="45A34AB4"/>
    <w:rsid w:val="470588F6"/>
    <w:rsid w:val="47A24A45"/>
    <w:rsid w:val="47A84CB4"/>
    <w:rsid w:val="47D5CA44"/>
    <w:rsid w:val="47EA56C2"/>
    <w:rsid w:val="47FB3545"/>
    <w:rsid w:val="484F8DEB"/>
    <w:rsid w:val="4869F949"/>
    <w:rsid w:val="48897BFA"/>
    <w:rsid w:val="4928CEEA"/>
    <w:rsid w:val="4A106830"/>
    <w:rsid w:val="4B1F0692"/>
    <w:rsid w:val="4B564E28"/>
    <w:rsid w:val="4BF702BC"/>
    <w:rsid w:val="4C3C0654"/>
    <w:rsid w:val="4C5E3704"/>
    <w:rsid w:val="4C8CE78C"/>
    <w:rsid w:val="4CC1D3A0"/>
    <w:rsid w:val="4DC821D7"/>
    <w:rsid w:val="4E81D33F"/>
    <w:rsid w:val="4ECC5AA4"/>
    <w:rsid w:val="4ED061E5"/>
    <w:rsid w:val="4F72526C"/>
    <w:rsid w:val="4F91E440"/>
    <w:rsid w:val="4FC80890"/>
    <w:rsid w:val="5011317A"/>
    <w:rsid w:val="5061FBCA"/>
    <w:rsid w:val="5069E61F"/>
    <w:rsid w:val="5098D76A"/>
    <w:rsid w:val="50BB73A3"/>
    <w:rsid w:val="50FBBA58"/>
    <w:rsid w:val="511F69CC"/>
    <w:rsid w:val="513B1CB7"/>
    <w:rsid w:val="52079CB1"/>
    <w:rsid w:val="52C60CF9"/>
    <w:rsid w:val="52CF7B1F"/>
    <w:rsid w:val="532C6A5F"/>
    <w:rsid w:val="53AB2FC8"/>
    <w:rsid w:val="53D25631"/>
    <w:rsid w:val="549A3D2F"/>
    <w:rsid w:val="54C7676C"/>
    <w:rsid w:val="54DBAD81"/>
    <w:rsid w:val="54F6C400"/>
    <w:rsid w:val="559AC073"/>
    <w:rsid w:val="559FFD3D"/>
    <w:rsid w:val="55B401BC"/>
    <w:rsid w:val="55F87F92"/>
    <w:rsid w:val="55FAED5B"/>
    <w:rsid w:val="56258B9B"/>
    <w:rsid w:val="56F767E2"/>
    <w:rsid w:val="57A368B7"/>
    <w:rsid w:val="57B0822A"/>
    <w:rsid w:val="57E8896A"/>
    <w:rsid w:val="588FFE4F"/>
    <w:rsid w:val="59014736"/>
    <w:rsid w:val="59BAE1A8"/>
    <w:rsid w:val="59C8BD06"/>
    <w:rsid w:val="5A42C654"/>
    <w:rsid w:val="5A49E9B6"/>
    <w:rsid w:val="5A9B3AB9"/>
    <w:rsid w:val="5B16A527"/>
    <w:rsid w:val="5B41FFC0"/>
    <w:rsid w:val="5BFF8D48"/>
    <w:rsid w:val="5CD1DE92"/>
    <w:rsid w:val="5F125D73"/>
    <w:rsid w:val="5F6F0FE1"/>
    <w:rsid w:val="5FA694DD"/>
    <w:rsid w:val="6098F670"/>
    <w:rsid w:val="612B4863"/>
    <w:rsid w:val="614AB78E"/>
    <w:rsid w:val="62007050"/>
    <w:rsid w:val="62788DA4"/>
    <w:rsid w:val="630B6994"/>
    <w:rsid w:val="63394B49"/>
    <w:rsid w:val="634DC495"/>
    <w:rsid w:val="63DA3EC4"/>
    <w:rsid w:val="63F4AECB"/>
    <w:rsid w:val="647421CC"/>
    <w:rsid w:val="64B53D78"/>
    <w:rsid w:val="64E4F889"/>
    <w:rsid w:val="64EDB02D"/>
    <w:rsid w:val="64FA4767"/>
    <w:rsid w:val="6565345D"/>
    <w:rsid w:val="656626FA"/>
    <w:rsid w:val="656B9CC7"/>
    <w:rsid w:val="65A5703E"/>
    <w:rsid w:val="660BFA51"/>
    <w:rsid w:val="6633E59F"/>
    <w:rsid w:val="66441108"/>
    <w:rsid w:val="67AE0136"/>
    <w:rsid w:val="68054748"/>
    <w:rsid w:val="6809AA70"/>
    <w:rsid w:val="681061BD"/>
    <w:rsid w:val="68411599"/>
    <w:rsid w:val="686E170D"/>
    <w:rsid w:val="68A52EC7"/>
    <w:rsid w:val="68AB1F9C"/>
    <w:rsid w:val="68C8FF1A"/>
    <w:rsid w:val="68E48BA7"/>
    <w:rsid w:val="692DC171"/>
    <w:rsid w:val="6956F0F5"/>
    <w:rsid w:val="6958071C"/>
    <w:rsid w:val="696F843B"/>
    <w:rsid w:val="69FE1F9B"/>
    <w:rsid w:val="6BDAF6B5"/>
    <w:rsid w:val="6BFBD391"/>
    <w:rsid w:val="6C03075B"/>
    <w:rsid w:val="6CB5C60E"/>
    <w:rsid w:val="6CC89606"/>
    <w:rsid w:val="6CEEF18C"/>
    <w:rsid w:val="6E31BD06"/>
    <w:rsid w:val="6E87026F"/>
    <w:rsid w:val="6F56EEAC"/>
    <w:rsid w:val="6F5F2217"/>
    <w:rsid w:val="6F714AC4"/>
    <w:rsid w:val="701EF61C"/>
    <w:rsid w:val="70E0B325"/>
    <w:rsid w:val="70FC1F98"/>
    <w:rsid w:val="72DCBC2A"/>
    <w:rsid w:val="735F81F5"/>
    <w:rsid w:val="73C222DD"/>
    <w:rsid w:val="73D88093"/>
    <w:rsid w:val="75650466"/>
    <w:rsid w:val="75940BE6"/>
    <w:rsid w:val="75B92244"/>
    <w:rsid w:val="763C51AD"/>
    <w:rsid w:val="76A48E47"/>
    <w:rsid w:val="76E5667C"/>
    <w:rsid w:val="771635A9"/>
    <w:rsid w:val="77EA393B"/>
    <w:rsid w:val="77F8B1D3"/>
    <w:rsid w:val="782781FC"/>
    <w:rsid w:val="7867E4E2"/>
    <w:rsid w:val="7A09AD54"/>
    <w:rsid w:val="7A6DF3BF"/>
    <w:rsid w:val="7A72F12B"/>
    <w:rsid w:val="7B338880"/>
    <w:rsid w:val="7BDC19D4"/>
    <w:rsid w:val="7C3CA9F9"/>
    <w:rsid w:val="7D7A6B90"/>
    <w:rsid w:val="7D8D8757"/>
    <w:rsid w:val="7D8EFCAE"/>
    <w:rsid w:val="7DDE09FF"/>
    <w:rsid w:val="7E3C5788"/>
    <w:rsid w:val="7F380105"/>
    <w:rsid w:val="7F4971CA"/>
    <w:rsid w:val="7F50AC6E"/>
    <w:rsid w:val="7F7E176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9BCFE0"/>
  <w15:chartTrackingRefBased/>
  <w15:docId w15:val="{2DC034AA-984E-45BA-8250-8C3B5E0BB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5B43"/>
    <w:pPr>
      <w:keepNext/>
      <w:keepLines/>
      <w:numPr>
        <w:numId w:val="4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AB5B43"/>
    <w:pPr>
      <w:keepNext/>
      <w:keepLines/>
      <w:numPr>
        <w:ilvl w:val="1"/>
        <w:numId w:val="4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AB5B43"/>
    <w:pPr>
      <w:keepNext/>
      <w:keepLines/>
      <w:numPr>
        <w:ilvl w:val="2"/>
        <w:numId w:val="42"/>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AB5B43"/>
    <w:pPr>
      <w:keepNext/>
      <w:keepLines/>
      <w:numPr>
        <w:ilvl w:val="3"/>
        <w:numId w:val="42"/>
      </w:numPr>
      <w:spacing w:before="80" w:after="40"/>
      <w:ind w:left="567"/>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AB5B43"/>
    <w:pPr>
      <w:keepNext/>
      <w:keepLines/>
      <w:numPr>
        <w:ilvl w:val="4"/>
        <w:numId w:val="4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AB5B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AB5B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AB5B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AB5B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B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5B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5B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5B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5B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5B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B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B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B43"/>
    <w:rPr>
      <w:rFonts w:eastAsiaTheme="majorEastAsia" w:cstheme="majorBidi"/>
      <w:color w:val="272727" w:themeColor="text1" w:themeTint="D8"/>
    </w:rPr>
  </w:style>
  <w:style w:type="paragraph" w:styleId="Title">
    <w:name w:val="Title"/>
    <w:basedOn w:val="Normal"/>
    <w:next w:val="Normal"/>
    <w:link w:val="TitleChar"/>
    <w:qFormat/>
    <w:rsid w:val="00AB5B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AB5B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B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B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B43"/>
    <w:pPr>
      <w:spacing w:before="160"/>
      <w:jc w:val="center"/>
    </w:pPr>
    <w:rPr>
      <w:i/>
      <w:iCs/>
      <w:color w:val="404040" w:themeColor="text1" w:themeTint="BF"/>
    </w:rPr>
  </w:style>
  <w:style w:type="character" w:customStyle="1" w:styleId="QuoteChar">
    <w:name w:val="Quote Char"/>
    <w:basedOn w:val="DefaultParagraphFont"/>
    <w:link w:val="Quote"/>
    <w:uiPriority w:val="29"/>
    <w:rsid w:val="00AB5B43"/>
    <w:rPr>
      <w:i/>
      <w:iCs/>
      <w:color w:val="404040" w:themeColor="text1" w:themeTint="BF"/>
    </w:rPr>
  </w:style>
  <w:style w:type="paragraph" w:styleId="ListParagraph">
    <w:name w:val="List Paragraph"/>
    <w:basedOn w:val="Normal"/>
    <w:uiPriority w:val="34"/>
    <w:qFormat/>
    <w:rsid w:val="00AB5B43"/>
    <w:pPr>
      <w:ind w:left="720"/>
      <w:contextualSpacing/>
    </w:pPr>
  </w:style>
  <w:style w:type="character" w:styleId="IntenseEmphasis">
    <w:name w:val="Intense Emphasis"/>
    <w:basedOn w:val="DefaultParagraphFont"/>
    <w:uiPriority w:val="21"/>
    <w:qFormat/>
    <w:rsid w:val="00AB5B43"/>
    <w:rPr>
      <w:i/>
      <w:iCs/>
      <w:color w:val="0F4761" w:themeColor="accent1" w:themeShade="BF"/>
    </w:rPr>
  </w:style>
  <w:style w:type="paragraph" w:styleId="IntenseQuote">
    <w:name w:val="Intense Quote"/>
    <w:basedOn w:val="Normal"/>
    <w:next w:val="Normal"/>
    <w:link w:val="IntenseQuoteChar"/>
    <w:uiPriority w:val="30"/>
    <w:qFormat/>
    <w:rsid w:val="00AB5B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5B43"/>
    <w:rPr>
      <w:i/>
      <w:iCs/>
      <w:color w:val="0F4761" w:themeColor="accent1" w:themeShade="BF"/>
    </w:rPr>
  </w:style>
  <w:style w:type="character" w:styleId="IntenseReference">
    <w:name w:val="Intense Reference"/>
    <w:basedOn w:val="DefaultParagraphFont"/>
    <w:uiPriority w:val="32"/>
    <w:qFormat/>
    <w:rsid w:val="00AB5B43"/>
    <w:rPr>
      <w:b/>
      <w:bCs/>
      <w:smallCaps/>
      <w:color w:val="0F4761" w:themeColor="accent1" w:themeShade="BF"/>
      <w:spacing w:val="5"/>
    </w:rPr>
  </w:style>
  <w:style w:type="character" w:styleId="Hyperlink">
    <w:name w:val="Hyperlink"/>
    <w:basedOn w:val="DefaultParagraphFont"/>
    <w:uiPriority w:val="99"/>
    <w:unhideWhenUsed/>
    <w:rsid w:val="007B7C05"/>
    <w:rPr>
      <w:color w:val="467886" w:themeColor="hyperlink"/>
      <w:u w:val="single"/>
    </w:rPr>
  </w:style>
  <w:style w:type="character" w:styleId="UnresolvedMention">
    <w:name w:val="Unresolved Mention"/>
    <w:basedOn w:val="DefaultParagraphFont"/>
    <w:uiPriority w:val="99"/>
    <w:semiHidden/>
    <w:unhideWhenUsed/>
    <w:rsid w:val="007B7C05"/>
    <w:rPr>
      <w:color w:val="605E5C"/>
      <w:shd w:val="clear" w:color="auto" w:fill="E1DFDD"/>
    </w:rPr>
  </w:style>
  <w:style w:type="paragraph" w:customStyle="1" w:styleId="ChangeHistoryTitle">
    <w:name w:val="ChangeHistory Title"/>
    <w:basedOn w:val="Normal"/>
    <w:rsid w:val="005B3AB9"/>
    <w:pPr>
      <w:keepNext/>
      <w:spacing w:before="60" w:after="60" w:line="240" w:lineRule="auto"/>
      <w:jc w:val="center"/>
    </w:pPr>
    <w:rPr>
      <w:rFonts w:ascii="Arial" w:eastAsia="Times New Roman" w:hAnsi="Arial" w:cs="Times New Roman"/>
      <w:b/>
      <w:kern w:val="0"/>
      <w:sz w:val="36"/>
      <w:szCs w:val="20"/>
      <w14:ligatures w14:val="none"/>
    </w:rPr>
  </w:style>
  <w:style w:type="paragraph" w:customStyle="1" w:styleId="Default">
    <w:name w:val="Default"/>
    <w:rsid w:val="005B3AB9"/>
    <w:pPr>
      <w:autoSpaceDE w:val="0"/>
      <w:autoSpaceDN w:val="0"/>
      <w:adjustRightInd w:val="0"/>
      <w:spacing w:after="0" w:line="240" w:lineRule="auto"/>
    </w:pPr>
    <w:rPr>
      <w:rFonts w:ascii="Segoe Semibold" w:eastAsia="Times New Roman" w:hAnsi="Segoe Semibold" w:cs="Segoe Semibold"/>
      <w:color w:val="000000"/>
      <w:kern w:val="0"/>
      <w14:ligatures w14:val="none"/>
    </w:rPr>
  </w:style>
  <w:style w:type="table" w:styleId="TableGrid">
    <w:name w:val="Table Grid"/>
    <w:basedOn w:val="TableNormal"/>
    <w:rsid w:val="00510C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E08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08FB"/>
  </w:style>
  <w:style w:type="paragraph" w:styleId="Footer">
    <w:name w:val="footer"/>
    <w:basedOn w:val="Normal"/>
    <w:link w:val="FooterChar"/>
    <w:uiPriority w:val="99"/>
    <w:unhideWhenUsed/>
    <w:rsid w:val="00DE08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08FB"/>
  </w:style>
  <w:style w:type="paragraph" w:styleId="TOCHeading">
    <w:name w:val="TOC Heading"/>
    <w:basedOn w:val="Heading1"/>
    <w:next w:val="Normal"/>
    <w:uiPriority w:val="39"/>
    <w:unhideWhenUsed/>
    <w:qFormat/>
    <w:rsid w:val="00F75E9B"/>
    <w:pPr>
      <w:numPr>
        <w:numId w:val="0"/>
      </w:num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75E9B"/>
    <w:pPr>
      <w:spacing w:after="100"/>
    </w:pPr>
  </w:style>
  <w:style w:type="paragraph" w:styleId="TOC2">
    <w:name w:val="toc 2"/>
    <w:basedOn w:val="Normal"/>
    <w:next w:val="Normal"/>
    <w:autoRedefine/>
    <w:uiPriority w:val="39"/>
    <w:unhideWhenUsed/>
    <w:rsid w:val="00F75E9B"/>
    <w:pPr>
      <w:spacing w:after="100"/>
      <w:ind w:left="240"/>
    </w:pPr>
  </w:style>
  <w:style w:type="paragraph" w:styleId="TOC3">
    <w:name w:val="toc 3"/>
    <w:basedOn w:val="Normal"/>
    <w:next w:val="Normal"/>
    <w:autoRedefine/>
    <w:uiPriority w:val="39"/>
    <w:unhideWhenUsed/>
    <w:rsid w:val="00F75E9B"/>
    <w:pPr>
      <w:spacing w:after="100"/>
      <w:ind w:left="480"/>
    </w:pPr>
  </w:style>
  <w:style w:type="paragraph" w:styleId="TOC4">
    <w:name w:val="toc 4"/>
    <w:basedOn w:val="Normal"/>
    <w:next w:val="Normal"/>
    <w:autoRedefine/>
    <w:uiPriority w:val="39"/>
    <w:unhideWhenUsed/>
    <w:rsid w:val="00F75E9B"/>
    <w:pPr>
      <w:spacing w:after="100"/>
      <w:ind w:left="720"/>
    </w:pPr>
    <w:rPr>
      <w:rFonts w:eastAsiaTheme="minorEastAsia"/>
    </w:rPr>
  </w:style>
  <w:style w:type="paragraph" w:styleId="TOC5">
    <w:name w:val="toc 5"/>
    <w:basedOn w:val="Normal"/>
    <w:next w:val="Normal"/>
    <w:autoRedefine/>
    <w:uiPriority w:val="39"/>
    <w:unhideWhenUsed/>
    <w:rsid w:val="00F75E9B"/>
    <w:pPr>
      <w:spacing w:after="100"/>
      <w:ind w:left="960"/>
    </w:pPr>
    <w:rPr>
      <w:rFonts w:eastAsiaTheme="minorEastAsia"/>
    </w:rPr>
  </w:style>
  <w:style w:type="paragraph" w:styleId="TOC6">
    <w:name w:val="toc 6"/>
    <w:basedOn w:val="Normal"/>
    <w:next w:val="Normal"/>
    <w:autoRedefine/>
    <w:uiPriority w:val="39"/>
    <w:unhideWhenUsed/>
    <w:rsid w:val="00F75E9B"/>
    <w:pPr>
      <w:spacing w:after="100"/>
      <w:ind w:left="1200"/>
    </w:pPr>
    <w:rPr>
      <w:rFonts w:eastAsiaTheme="minorEastAsia"/>
    </w:rPr>
  </w:style>
  <w:style w:type="paragraph" w:styleId="TOC7">
    <w:name w:val="toc 7"/>
    <w:basedOn w:val="Normal"/>
    <w:next w:val="Normal"/>
    <w:autoRedefine/>
    <w:uiPriority w:val="39"/>
    <w:unhideWhenUsed/>
    <w:rsid w:val="00F75E9B"/>
    <w:pPr>
      <w:spacing w:after="100"/>
      <w:ind w:left="1440"/>
    </w:pPr>
    <w:rPr>
      <w:rFonts w:eastAsiaTheme="minorEastAsia"/>
    </w:rPr>
  </w:style>
  <w:style w:type="paragraph" w:styleId="TOC8">
    <w:name w:val="toc 8"/>
    <w:basedOn w:val="Normal"/>
    <w:next w:val="Normal"/>
    <w:autoRedefine/>
    <w:uiPriority w:val="39"/>
    <w:unhideWhenUsed/>
    <w:rsid w:val="00F75E9B"/>
    <w:pPr>
      <w:spacing w:after="100"/>
      <w:ind w:left="1680"/>
    </w:pPr>
    <w:rPr>
      <w:rFonts w:eastAsiaTheme="minorEastAsia"/>
    </w:rPr>
  </w:style>
  <w:style w:type="paragraph" w:styleId="TOC9">
    <w:name w:val="toc 9"/>
    <w:basedOn w:val="Normal"/>
    <w:next w:val="Normal"/>
    <w:autoRedefine/>
    <w:uiPriority w:val="39"/>
    <w:unhideWhenUsed/>
    <w:rsid w:val="00F75E9B"/>
    <w:pPr>
      <w:spacing w:after="100"/>
      <w:ind w:left="1920"/>
    </w:pPr>
    <w:rPr>
      <w:rFonts w:eastAsiaTheme="minorEastAsia"/>
    </w:rPr>
  </w:style>
  <w:style w:type="paragraph" w:customStyle="1" w:styleId="TOCEntry">
    <w:name w:val="TOCEntry"/>
    <w:basedOn w:val="Normal"/>
    <w:rsid w:val="00D25E73"/>
    <w:pPr>
      <w:keepNext/>
      <w:keepLines/>
      <w:spacing w:before="120" w:after="240" w:line="240" w:lineRule="atLeast"/>
    </w:pPr>
    <w:rPr>
      <w:rFonts w:ascii="Times" w:eastAsia="Times New Roman" w:hAnsi="Times" w:cs="Times New Roman"/>
      <w:b/>
      <w:kern w:val="0"/>
      <w:sz w:val="36"/>
      <w:szCs w:val="20"/>
      <w14:ligatures w14:val="none"/>
    </w:rPr>
  </w:style>
  <w:style w:type="paragraph" w:customStyle="1" w:styleId="ByLine">
    <w:name w:val="ByLine"/>
    <w:basedOn w:val="Title"/>
    <w:rsid w:val="000160A6"/>
    <w:pPr>
      <w:spacing w:before="240" w:after="720"/>
      <w:contextualSpacing w:val="0"/>
      <w:jc w:val="right"/>
    </w:pPr>
    <w:rPr>
      <w:rFonts w:ascii="Arial" w:eastAsia="Times New Roman" w:hAnsi="Arial" w:cs="Times New Roman"/>
      <w:b/>
      <w:spacing w:val="0"/>
      <w:sz w:val="28"/>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70845">
      <w:bodyDiv w:val="1"/>
      <w:marLeft w:val="0"/>
      <w:marRight w:val="0"/>
      <w:marTop w:val="0"/>
      <w:marBottom w:val="0"/>
      <w:divBdr>
        <w:top w:val="none" w:sz="0" w:space="0" w:color="auto"/>
        <w:left w:val="none" w:sz="0" w:space="0" w:color="auto"/>
        <w:bottom w:val="none" w:sz="0" w:space="0" w:color="auto"/>
        <w:right w:val="none" w:sz="0" w:space="0" w:color="auto"/>
      </w:divBdr>
      <w:divsChild>
        <w:div w:id="109980702">
          <w:marLeft w:val="0"/>
          <w:marRight w:val="0"/>
          <w:marTop w:val="0"/>
          <w:marBottom w:val="0"/>
          <w:divBdr>
            <w:top w:val="none" w:sz="0" w:space="0" w:color="auto"/>
            <w:left w:val="none" w:sz="0" w:space="0" w:color="auto"/>
            <w:bottom w:val="none" w:sz="0" w:space="0" w:color="auto"/>
            <w:right w:val="none" w:sz="0" w:space="0" w:color="auto"/>
          </w:divBdr>
          <w:divsChild>
            <w:div w:id="470365544">
              <w:marLeft w:val="0"/>
              <w:marRight w:val="0"/>
              <w:marTop w:val="0"/>
              <w:marBottom w:val="0"/>
              <w:divBdr>
                <w:top w:val="none" w:sz="0" w:space="0" w:color="auto"/>
                <w:left w:val="none" w:sz="0" w:space="0" w:color="auto"/>
                <w:bottom w:val="none" w:sz="0" w:space="0" w:color="auto"/>
                <w:right w:val="none" w:sz="0" w:space="0" w:color="auto"/>
              </w:divBdr>
              <w:divsChild>
                <w:div w:id="679547259">
                  <w:marLeft w:val="0"/>
                  <w:marRight w:val="0"/>
                  <w:marTop w:val="0"/>
                  <w:marBottom w:val="0"/>
                  <w:divBdr>
                    <w:top w:val="none" w:sz="0" w:space="0" w:color="auto"/>
                    <w:left w:val="none" w:sz="0" w:space="0" w:color="auto"/>
                    <w:bottom w:val="none" w:sz="0" w:space="0" w:color="auto"/>
                    <w:right w:val="none" w:sz="0" w:space="0" w:color="auto"/>
                  </w:divBdr>
                  <w:divsChild>
                    <w:div w:id="10285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032567">
              <w:marLeft w:val="0"/>
              <w:marRight w:val="0"/>
              <w:marTop w:val="0"/>
              <w:marBottom w:val="0"/>
              <w:divBdr>
                <w:top w:val="none" w:sz="0" w:space="0" w:color="auto"/>
                <w:left w:val="none" w:sz="0" w:space="0" w:color="auto"/>
                <w:bottom w:val="none" w:sz="0" w:space="0" w:color="auto"/>
                <w:right w:val="none" w:sz="0" w:space="0" w:color="auto"/>
              </w:divBdr>
            </w:div>
            <w:div w:id="212992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52969">
      <w:bodyDiv w:val="1"/>
      <w:marLeft w:val="0"/>
      <w:marRight w:val="0"/>
      <w:marTop w:val="0"/>
      <w:marBottom w:val="0"/>
      <w:divBdr>
        <w:top w:val="none" w:sz="0" w:space="0" w:color="auto"/>
        <w:left w:val="none" w:sz="0" w:space="0" w:color="auto"/>
        <w:bottom w:val="none" w:sz="0" w:space="0" w:color="auto"/>
        <w:right w:val="none" w:sz="0" w:space="0" w:color="auto"/>
      </w:divBdr>
    </w:div>
    <w:div w:id="138963005">
      <w:bodyDiv w:val="1"/>
      <w:marLeft w:val="0"/>
      <w:marRight w:val="0"/>
      <w:marTop w:val="0"/>
      <w:marBottom w:val="0"/>
      <w:divBdr>
        <w:top w:val="none" w:sz="0" w:space="0" w:color="auto"/>
        <w:left w:val="none" w:sz="0" w:space="0" w:color="auto"/>
        <w:bottom w:val="none" w:sz="0" w:space="0" w:color="auto"/>
        <w:right w:val="none" w:sz="0" w:space="0" w:color="auto"/>
      </w:divBdr>
    </w:div>
    <w:div w:id="166291777">
      <w:bodyDiv w:val="1"/>
      <w:marLeft w:val="0"/>
      <w:marRight w:val="0"/>
      <w:marTop w:val="0"/>
      <w:marBottom w:val="0"/>
      <w:divBdr>
        <w:top w:val="none" w:sz="0" w:space="0" w:color="auto"/>
        <w:left w:val="none" w:sz="0" w:space="0" w:color="auto"/>
        <w:bottom w:val="none" w:sz="0" w:space="0" w:color="auto"/>
        <w:right w:val="none" w:sz="0" w:space="0" w:color="auto"/>
      </w:divBdr>
    </w:div>
    <w:div w:id="177816965">
      <w:bodyDiv w:val="1"/>
      <w:marLeft w:val="0"/>
      <w:marRight w:val="0"/>
      <w:marTop w:val="0"/>
      <w:marBottom w:val="0"/>
      <w:divBdr>
        <w:top w:val="none" w:sz="0" w:space="0" w:color="auto"/>
        <w:left w:val="none" w:sz="0" w:space="0" w:color="auto"/>
        <w:bottom w:val="none" w:sz="0" w:space="0" w:color="auto"/>
        <w:right w:val="none" w:sz="0" w:space="0" w:color="auto"/>
      </w:divBdr>
    </w:div>
    <w:div w:id="196285761">
      <w:bodyDiv w:val="1"/>
      <w:marLeft w:val="0"/>
      <w:marRight w:val="0"/>
      <w:marTop w:val="0"/>
      <w:marBottom w:val="0"/>
      <w:divBdr>
        <w:top w:val="none" w:sz="0" w:space="0" w:color="auto"/>
        <w:left w:val="none" w:sz="0" w:space="0" w:color="auto"/>
        <w:bottom w:val="none" w:sz="0" w:space="0" w:color="auto"/>
        <w:right w:val="none" w:sz="0" w:space="0" w:color="auto"/>
      </w:divBdr>
      <w:divsChild>
        <w:div w:id="1576547298">
          <w:marLeft w:val="0"/>
          <w:marRight w:val="0"/>
          <w:marTop w:val="0"/>
          <w:marBottom w:val="0"/>
          <w:divBdr>
            <w:top w:val="none" w:sz="0" w:space="0" w:color="auto"/>
            <w:left w:val="none" w:sz="0" w:space="0" w:color="auto"/>
            <w:bottom w:val="none" w:sz="0" w:space="0" w:color="auto"/>
            <w:right w:val="none" w:sz="0" w:space="0" w:color="auto"/>
          </w:divBdr>
        </w:div>
      </w:divsChild>
    </w:div>
    <w:div w:id="205021305">
      <w:bodyDiv w:val="1"/>
      <w:marLeft w:val="0"/>
      <w:marRight w:val="0"/>
      <w:marTop w:val="0"/>
      <w:marBottom w:val="0"/>
      <w:divBdr>
        <w:top w:val="none" w:sz="0" w:space="0" w:color="auto"/>
        <w:left w:val="none" w:sz="0" w:space="0" w:color="auto"/>
        <w:bottom w:val="none" w:sz="0" w:space="0" w:color="auto"/>
        <w:right w:val="none" w:sz="0" w:space="0" w:color="auto"/>
      </w:divBdr>
      <w:divsChild>
        <w:div w:id="966618687">
          <w:marLeft w:val="0"/>
          <w:marRight w:val="0"/>
          <w:marTop w:val="0"/>
          <w:marBottom w:val="0"/>
          <w:divBdr>
            <w:top w:val="none" w:sz="0" w:space="0" w:color="auto"/>
            <w:left w:val="none" w:sz="0" w:space="0" w:color="auto"/>
            <w:bottom w:val="none" w:sz="0" w:space="0" w:color="auto"/>
            <w:right w:val="none" w:sz="0" w:space="0" w:color="auto"/>
          </w:divBdr>
          <w:divsChild>
            <w:div w:id="752316132">
              <w:marLeft w:val="0"/>
              <w:marRight w:val="0"/>
              <w:marTop w:val="0"/>
              <w:marBottom w:val="0"/>
              <w:divBdr>
                <w:top w:val="none" w:sz="0" w:space="0" w:color="auto"/>
                <w:left w:val="none" w:sz="0" w:space="0" w:color="auto"/>
                <w:bottom w:val="none" w:sz="0" w:space="0" w:color="auto"/>
                <w:right w:val="none" w:sz="0" w:space="0" w:color="auto"/>
              </w:divBdr>
            </w:div>
          </w:divsChild>
        </w:div>
        <w:div w:id="1883059491">
          <w:marLeft w:val="0"/>
          <w:marRight w:val="0"/>
          <w:marTop w:val="0"/>
          <w:marBottom w:val="0"/>
          <w:divBdr>
            <w:top w:val="none" w:sz="0" w:space="0" w:color="auto"/>
            <w:left w:val="none" w:sz="0" w:space="0" w:color="auto"/>
            <w:bottom w:val="none" w:sz="0" w:space="0" w:color="auto"/>
            <w:right w:val="none" w:sz="0" w:space="0" w:color="auto"/>
          </w:divBdr>
          <w:divsChild>
            <w:div w:id="449783815">
              <w:marLeft w:val="0"/>
              <w:marRight w:val="0"/>
              <w:marTop w:val="0"/>
              <w:marBottom w:val="0"/>
              <w:divBdr>
                <w:top w:val="none" w:sz="0" w:space="0" w:color="auto"/>
                <w:left w:val="none" w:sz="0" w:space="0" w:color="auto"/>
                <w:bottom w:val="none" w:sz="0" w:space="0" w:color="auto"/>
                <w:right w:val="none" w:sz="0" w:space="0" w:color="auto"/>
              </w:divBdr>
            </w:div>
            <w:div w:id="472648693">
              <w:marLeft w:val="0"/>
              <w:marRight w:val="0"/>
              <w:marTop w:val="0"/>
              <w:marBottom w:val="0"/>
              <w:divBdr>
                <w:top w:val="none" w:sz="0" w:space="0" w:color="auto"/>
                <w:left w:val="none" w:sz="0" w:space="0" w:color="auto"/>
                <w:bottom w:val="none" w:sz="0" w:space="0" w:color="auto"/>
                <w:right w:val="none" w:sz="0" w:space="0" w:color="auto"/>
              </w:divBdr>
              <w:divsChild>
                <w:div w:id="1426725684">
                  <w:marLeft w:val="0"/>
                  <w:marRight w:val="0"/>
                  <w:marTop w:val="0"/>
                  <w:marBottom w:val="0"/>
                  <w:divBdr>
                    <w:top w:val="none" w:sz="0" w:space="0" w:color="auto"/>
                    <w:left w:val="none" w:sz="0" w:space="0" w:color="auto"/>
                    <w:bottom w:val="none" w:sz="0" w:space="0" w:color="auto"/>
                    <w:right w:val="none" w:sz="0" w:space="0" w:color="auto"/>
                  </w:divBdr>
                  <w:divsChild>
                    <w:div w:id="37797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172793">
              <w:marLeft w:val="0"/>
              <w:marRight w:val="0"/>
              <w:marTop w:val="0"/>
              <w:marBottom w:val="0"/>
              <w:divBdr>
                <w:top w:val="none" w:sz="0" w:space="0" w:color="auto"/>
                <w:left w:val="none" w:sz="0" w:space="0" w:color="auto"/>
                <w:bottom w:val="none" w:sz="0" w:space="0" w:color="auto"/>
                <w:right w:val="none" w:sz="0" w:space="0" w:color="auto"/>
              </w:divBdr>
            </w:div>
          </w:divsChild>
        </w:div>
        <w:div w:id="78255693">
          <w:marLeft w:val="0"/>
          <w:marRight w:val="0"/>
          <w:marTop w:val="0"/>
          <w:marBottom w:val="0"/>
          <w:divBdr>
            <w:top w:val="none" w:sz="0" w:space="0" w:color="auto"/>
            <w:left w:val="none" w:sz="0" w:space="0" w:color="auto"/>
            <w:bottom w:val="none" w:sz="0" w:space="0" w:color="auto"/>
            <w:right w:val="none" w:sz="0" w:space="0" w:color="auto"/>
          </w:divBdr>
          <w:divsChild>
            <w:div w:id="1759867171">
              <w:marLeft w:val="0"/>
              <w:marRight w:val="0"/>
              <w:marTop w:val="0"/>
              <w:marBottom w:val="0"/>
              <w:divBdr>
                <w:top w:val="none" w:sz="0" w:space="0" w:color="auto"/>
                <w:left w:val="none" w:sz="0" w:space="0" w:color="auto"/>
                <w:bottom w:val="none" w:sz="0" w:space="0" w:color="auto"/>
                <w:right w:val="none" w:sz="0" w:space="0" w:color="auto"/>
              </w:divBdr>
            </w:div>
          </w:divsChild>
        </w:div>
        <w:div w:id="1878547551">
          <w:marLeft w:val="0"/>
          <w:marRight w:val="0"/>
          <w:marTop w:val="0"/>
          <w:marBottom w:val="0"/>
          <w:divBdr>
            <w:top w:val="none" w:sz="0" w:space="0" w:color="auto"/>
            <w:left w:val="none" w:sz="0" w:space="0" w:color="auto"/>
            <w:bottom w:val="none" w:sz="0" w:space="0" w:color="auto"/>
            <w:right w:val="none" w:sz="0" w:space="0" w:color="auto"/>
          </w:divBdr>
          <w:divsChild>
            <w:div w:id="579867830">
              <w:marLeft w:val="0"/>
              <w:marRight w:val="0"/>
              <w:marTop w:val="0"/>
              <w:marBottom w:val="0"/>
              <w:divBdr>
                <w:top w:val="none" w:sz="0" w:space="0" w:color="auto"/>
                <w:left w:val="none" w:sz="0" w:space="0" w:color="auto"/>
                <w:bottom w:val="none" w:sz="0" w:space="0" w:color="auto"/>
                <w:right w:val="none" w:sz="0" w:space="0" w:color="auto"/>
              </w:divBdr>
            </w:div>
            <w:div w:id="812327896">
              <w:marLeft w:val="0"/>
              <w:marRight w:val="0"/>
              <w:marTop w:val="0"/>
              <w:marBottom w:val="0"/>
              <w:divBdr>
                <w:top w:val="none" w:sz="0" w:space="0" w:color="auto"/>
                <w:left w:val="none" w:sz="0" w:space="0" w:color="auto"/>
                <w:bottom w:val="none" w:sz="0" w:space="0" w:color="auto"/>
                <w:right w:val="none" w:sz="0" w:space="0" w:color="auto"/>
              </w:divBdr>
              <w:divsChild>
                <w:div w:id="1054543567">
                  <w:marLeft w:val="0"/>
                  <w:marRight w:val="0"/>
                  <w:marTop w:val="0"/>
                  <w:marBottom w:val="0"/>
                  <w:divBdr>
                    <w:top w:val="none" w:sz="0" w:space="0" w:color="auto"/>
                    <w:left w:val="none" w:sz="0" w:space="0" w:color="auto"/>
                    <w:bottom w:val="none" w:sz="0" w:space="0" w:color="auto"/>
                    <w:right w:val="none" w:sz="0" w:space="0" w:color="auto"/>
                  </w:divBdr>
                  <w:divsChild>
                    <w:div w:id="39500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588175">
              <w:marLeft w:val="0"/>
              <w:marRight w:val="0"/>
              <w:marTop w:val="0"/>
              <w:marBottom w:val="0"/>
              <w:divBdr>
                <w:top w:val="none" w:sz="0" w:space="0" w:color="auto"/>
                <w:left w:val="none" w:sz="0" w:space="0" w:color="auto"/>
                <w:bottom w:val="none" w:sz="0" w:space="0" w:color="auto"/>
                <w:right w:val="none" w:sz="0" w:space="0" w:color="auto"/>
              </w:divBdr>
            </w:div>
          </w:divsChild>
        </w:div>
        <w:div w:id="804665697">
          <w:marLeft w:val="0"/>
          <w:marRight w:val="0"/>
          <w:marTop w:val="0"/>
          <w:marBottom w:val="0"/>
          <w:divBdr>
            <w:top w:val="none" w:sz="0" w:space="0" w:color="auto"/>
            <w:left w:val="none" w:sz="0" w:space="0" w:color="auto"/>
            <w:bottom w:val="none" w:sz="0" w:space="0" w:color="auto"/>
            <w:right w:val="none" w:sz="0" w:space="0" w:color="auto"/>
          </w:divBdr>
          <w:divsChild>
            <w:div w:id="367294517">
              <w:marLeft w:val="0"/>
              <w:marRight w:val="0"/>
              <w:marTop w:val="0"/>
              <w:marBottom w:val="0"/>
              <w:divBdr>
                <w:top w:val="none" w:sz="0" w:space="0" w:color="auto"/>
                <w:left w:val="none" w:sz="0" w:space="0" w:color="auto"/>
                <w:bottom w:val="none" w:sz="0" w:space="0" w:color="auto"/>
                <w:right w:val="none" w:sz="0" w:space="0" w:color="auto"/>
              </w:divBdr>
            </w:div>
          </w:divsChild>
        </w:div>
        <w:div w:id="1842235249">
          <w:marLeft w:val="0"/>
          <w:marRight w:val="0"/>
          <w:marTop w:val="0"/>
          <w:marBottom w:val="0"/>
          <w:divBdr>
            <w:top w:val="none" w:sz="0" w:space="0" w:color="auto"/>
            <w:left w:val="none" w:sz="0" w:space="0" w:color="auto"/>
            <w:bottom w:val="none" w:sz="0" w:space="0" w:color="auto"/>
            <w:right w:val="none" w:sz="0" w:space="0" w:color="auto"/>
          </w:divBdr>
          <w:divsChild>
            <w:div w:id="1449929727">
              <w:marLeft w:val="0"/>
              <w:marRight w:val="0"/>
              <w:marTop w:val="0"/>
              <w:marBottom w:val="0"/>
              <w:divBdr>
                <w:top w:val="none" w:sz="0" w:space="0" w:color="auto"/>
                <w:left w:val="none" w:sz="0" w:space="0" w:color="auto"/>
                <w:bottom w:val="none" w:sz="0" w:space="0" w:color="auto"/>
                <w:right w:val="none" w:sz="0" w:space="0" w:color="auto"/>
              </w:divBdr>
            </w:div>
            <w:div w:id="573589787">
              <w:marLeft w:val="0"/>
              <w:marRight w:val="0"/>
              <w:marTop w:val="0"/>
              <w:marBottom w:val="0"/>
              <w:divBdr>
                <w:top w:val="none" w:sz="0" w:space="0" w:color="auto"/>
                <w:left w:val="none" w:sz="0" w:space="0" w:color="auto"/>
                <w:bottom w:val="none" w:sz="0" w:space="0" w:color="auto"/>
                <w:right w:val="none" w:sz="0" w:space="0" w:color="auto"/>
              </w:divBdr>
              <w:divsChild>
                <w:div w:id="673339399">
                  <w:marLeft w:val="0"/>
                  <w:marRight w:val="0"/>
                  <w:marTop w:val="0"/>
                  <w:marBottom w:val="0"/>
                  <w:divBdr>
                    <w:top w:val="none" w:sz="0" w:space="0" w:color="auto"/>
                    <w:left w:val="none" w:sz="0" w:space="0" w:color="auto"/>
                    <w:bottom w:val="none" w:sz="0" w:space="0" w:color="auto"/>
                    <w:right w:val="none" w:sz="0" w:space="0" w:color="auto"/>
                  </w:divBdr>
                  <w:divsChild>
                    <w:div w:id="173723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719129">
              <w:marLeft w:val="0"/>
              <w:marRight w:val="0"/>
              <w:marTop w:val="0"/>
              <w:marBottom w:val="0"/>
              <w:divBdr>
                <w:top w:val="none" w:sz="0" w:space="0" w:color="auto"/>
                <w:left w:val="none" w:sz="0" w:space="0" w:color="auto"/>
                <w:bottom w:val="none" w:sz="0" w:space="0" w:color="auto"/>
                <w:right w:val="none" w:sz="0" w:space="0" w:color="auto"/>
              </w:divBdr>
            </w:div>
          </w:divsChild>
        </w:div>
        <w:div w:id="264506575">
          <w:marLeft w:val="0"/>
          <w:marRight w:val="0"/>
          <w:marTop w:val="0"/>
          <w:marBottom w:val="0"/>
          <w:divBdr>
            <w:top w:val="none" w:sz="0" w:space="0" w:color="auto"/>
            <w:left w:val="none" w:sz="0" w:space="0" w:color="auto"/>
            <w:bottom w:val="none" w:sz="0" w:space="0" w:color="auto"/>
            <w:right w:val="none" w:sz="0" w:space="0" w:color="auto"/>
          </w:divBdr>
          <w:divsChild>
            <w:div w:id="671185852">
              <w:marLeft w:val="0"/>
              <w:marRight w:val="0"/>
              <w:marTop w:val="0"/>
              <w:marBottom w:val="0"/>
              <w:divBdr>
                <w:top w:val="none" w:sz="0" w:space="0" w:color="auto"/>
                <w:left w:val="none" w:sz="0" w:space="0" w:color="auto"/>
                <w:bottom w:val="none" w:sz="0" w:space="0" w:color="auto"/>
                <w:right w:val="none" w:sz="0" w:space="0" w:color="auto"/>
              </w:divBdr>
            </w:div>
          </w:divsChild>
        </w:div>
        <w:div w:id="2040666211">
          <w:marLeft w:val="0"/>
          <w:marRight w:val="0"/>
          <w:marTop w:val="0"/>
          <w:marBottom w:val="0"/>
          <w:divBdr>
            <w:top w:val="none" w:sz="0" w:space="0" w:color="auto"/>
            <w:left w:val="none" w:sz="0" w:space="0" w:color="auto"/>
            <w:bottom w:val="none" w:sz="0" w:space="0" w:color="auto"/>
            <w:right w:val="none" w:sz="0" w:space="0" w:color="auto"/>
          </w:divBdr>
          <w:divsChild>
            <w:div w:id="2014990457">
              <w:marLeft w:val="0"/>
              <w:marRight w:val="0"/>
              <w:marTop w:val="0"/>
              <w:marBottom w:val="0"/>
              <w:divBdr>
                <w:top w:val="none" w:sz="0" w:space="0" w:color="auto"/>
                <w:left w:val="none" w:sz="0" w:space="0" w:color="auto"/>
                <w:bottom w:val="none" w:sz="0" w:space="0" w:color="auto"/>
                <w:right w:val="none" w:sz="0" w:space="0" w:color="auto"/>
              </w:divBdr>
            </w:div>
            <w:div w:id="150606973">
              <w:marLeft w:val="0"/>
              <w:marRight w:val="0"/>
              <w:marTop w:val="0"/>
              <w:marBottom w:val="0"/>
              <w:divBdr>
                <w:top w:val="none" w:sz="0" w:space="0" w:color="auto"/>
                <w:left w:val="none" w:sz="0" w:space="0" w:color="auto"/>
                <w:bottom w:val="none" w:sz="0" w:space="0" w:color="auto"/>
                <w:right w:val="none" w:sz="0" w:space="0" w:color="auto"/>
              </w:divBdr>
              <w:divsChild>
                <w:div w:id="1668173573">
                  <w:marLeft w:val="0"/>
                  <w:marRight w:val="0"/>
                  <w:marTop w:val="0"/>
                  <w:marBottom w:val="0"/>
                  <w:divBdr>
                    <w:top w:val="none" w:sz="0" w:space="0" w:color="auto"/>
                    <w:left w:val="none" w:sz="0" w:space="0" w:color="auto"/>
                    <w:bottom w:val="none" w:sz="0" w:space="0" w:color="auto"/>
                    <w:right w:val="none" w:sz="0" w:space="0" w:color="auto"/>
                  </w:divBdr>
                  <w:divsChild>
                    <w:div w:id="127679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42889">
              <w:marLeft w:val="0"/>
              <w:marRight w:val="0"/>
              <w:marTop w:val="0"/>
              <w:marBottom w:val="0"/>
              <w:divBdr>
                <w:top w:val="none" w:sz="0" w:space="0" w:color="auto"/>
                <w:left w:val="none" w:sz="0" w:space="0" w:color="auto"/>
                <w:bottom w:val="none" w:sz="0" w:space="0" w:color="auto"/>
                <w:right w:val="none" w:sz="0" w:space="0" w:color="auto"/>
              </w:divBdr>
            </w:div>
          </w:divsChild>
        </w:div>
        <w:div w:id="1435318139">
          <w:marLeft w:val="0"/>
          <w:marRight w:val="0"/>
          <w:marTop w:val="0"/>
          <w:marBottom w:val="0"/>
          <w:divBdr>
            <w:top w:val="none" w:sz="0" w:space="0" w:color="auto"/>
            <w:left w:val="none" w:sz="0" w:space="0" w:color="auto"/>
            <w:bottom w:val="none" w:sz="0" w:space="0" w:color="auto"/>
            <w:right w:val="none" w:sz="0" w:space="0" w:color="auto"/>
          </w:divBdr>
          <w:divsChild>
            <w:div w:id="321735294">
              <w:marLeft w:val="0"/>
              <w:marRight w:val="0"/>
              <w:marTop w:val="0"/>
              <w:marBottom w:val="0"/>
              <w:divBdr>
                <w:top w:val="none" w:sz="0" w:space="0" w:color="auto"/>
                <w:left w:val="none" w:sz="0" w:space="0" w:color="auto"/>
                <w:bottom w:val="none" w:sz="0" w:space="0" w:color="auto"/>
                <w:right w:val="none" w:sz="0" w:space="0" w:color="auto"/>
              </w:divBdr>
            </w:div>
          </w:divsChild>
        </w:div>
        <w:div w:id="183642669">
          <w:marLeft w:val="0"/>
          <w:marRight w:val="0"/>
          <w:marTop w:val="0"/>
          <w:marBottom w:val="0"/>
          <w:divBdr>
            <w:top w:val="none" w:sz="0" w:space="0" w:color="auto"/>
            <w:left w:val="none" w:sz="0" w:space="0" w:color="auto"/>
            <w:bottom w:val="none" w:sz="0" w:space="0" w:color="auto"/>
            <w:right w:val="none" w:sz="0" w:space="0" w:color="auto"/>
          </w:divBdr>
          <w:divsChild>
            <w:div w:id="2031644200">
              <w:marLeft w:val="0"/>
              <w:marRight w:val="0"/>
              <w:marTop w:val="0"/>
              <w:marBottom w:val="0"/>
              <w:divBdr>
                <w:top w:val="none" w:sz="0" w:space="0" w:color="auto"/>
                <w:left w:val="none" w:sz="0" w:space="0" w:color="auto"/>
                <w:bottom w:val="none" w:sz="0" w:space="0" w:color="auto"/>
                <w:right w:val="none" w:sz="0" w:space="0" w:color="auto"/>
              </w:divBdr>
            </w:div>
            <w:div w:id="1590845913">
              <w:marLeft w:val="0"/>
              <w:marRight w:val="0"/>
              <w:marTop w:val="0"/>
              <w:marBottom w:val="0"/>
              <w:divBdr>
                <w:top w:val="none" w:sz="0" w:space="0" w:color="auto"/>
                <w:left w:val="none" w:sz="0" w:space="0" w:color="auto"/>
                <w:bottom w:val="none" w:sz="0" w:space="0" w:color="auto"/>
                <w:right w:val="none" w:sz="0" w:space="0" w:color="auto"/>
              </w:divBdr>
              <w:divsChild>
                <w:div w:id="1924292043">
                  <w:marLeft w:val="0"/>
                  <w:marRight w:val="0"/>
                  <w:marTop w:val="0"/>
                  <w:marBottom w:val="0"/>
                  <w:divBdr>
                    <w:top w:val="none" w:sz="0" w:space="0" w:color="auto"/>
                    <w:left w:val="none" w:sz="0" w:space="0" w:color="auto"/>
                    <w:bottom w:val="none" w:sz="0" w:space="0" w:color="auto"/>
                    <w:right w:val="none" w:sz="0" w:space="0" w:color="auto"/>
                  </w:divBdr>
                  <w:divsChild>
                    <w:div w:id="55555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439886">
              <w:marLeft w:val="0"/>
              <w:marRight w:val="0"/>
              <w:marTop w:val="0"/>
              <w:marBottom w:val="0"/>
              <w:divBdr>
                <w:top w:val="none" w:sz="0" w:space="0" w:color="auto"/>
                <w:left w:val="none" w:sz="0" w:space="0" w:color="auto"/>
                <w:bottom w:val="none" w:sz="0" w:space="0" w:color="auto"/>
                <w:right w:val="none" w:sz="0" w:space="0" w:color="auto"/>
              </w:divBdr>
            </w:div>
          </w:divsChild>
        </w:div>
        <w:div w:id="585847935">
          <w:marLeft w:val="0"/>
          <w:marRight w:val="0"/>
          <w:marTop w:val="0"/>
          <w:marBottom w:val="0"/>
          <w:divBdr>
            <w:top w:val="none" w:sz="0" w:space="0" w:color="auto"/>
            <w:left w:val="none" w:sz="0" w:space="0" w:color="auto"/>
            <w:bottom w:val="none" w:sz="0" w:space="0" w:color="auto"/>
            <w:right w:val="none" w:sz="0" w:space="0" w:color="auto"/>
          </w:divBdr>
          <w:divsChild>
            <w:div w:id="335772478">
              <w:marLeft w:val="0"/>
              <w:marRight w:val="0"/>
              <w:marTop w:val="0"/>
              <w:marBottom w:val="0"/>
              <w:divBdr>
                <w:top w:val="none" w:sz="0" w:space="0" w:color="auto"/>
                <w:left w:val="none" w:sz="0" w:space="0" w:color="auto"/>
                <w:bottom w:val="none" w:sz="0" w:space="0" w:color="auto"/>
                <w:right w:val="none" w:sz="0" w:space="0" w:color="auto"/>
              </w:divBdr>
            </w:div>
          </w:divsChild>
        </w:div>
        <w:div w:id="1748110994">
          <w:marLeft w:val="0"/>
          <w:marRight w:val="0"/>
          <w:marTop w:val="0"/>
          <w:marBottom w:val="0"/>
          <w:divBdr>
            <w:top w:val="none" w:sz="0" w:space="0" w:color="auto"/>
            <w:left w:val="none" w:sz="0" w:space="0" w:color="auto"/>
            <w:bottom w:val="none" w:sz="0" w:space="0" w:color="auto"/>
            <w:right w:val="none" w:sz="0" w:space="0" w:color="auto"/>
          </w:divBdr>
          <w:divsChild>
            <w:div w:id="1031108532">
              <w:marLeft w:val="0"/>
              <w:marRight w:val="0"/>
              <w:marTop w:val="0"/>
              <w:marBottom w:val="0"/>
              <w:divBdr>
                <w:top w:val="none" w:sz="0" w:space="0" w:color="auto"/>
                <w:left w:val="none" w:sz="0" w:space="0" w:color="auto"/>
                <w:bottom w:val="none" w:sz="0" w:space="0" w:color="auto"/>
                <w:right w:val="none" w:sz="0" w:space="0" w:color="auto"/>
              </w:divBdr>
            </w:div>
            <w:div w:id="226453610">
              <w:marLeft w:val="0"/>
              <w:marRight w:val="0"/>
              <w:marTop w:val="0"/>
              <w:marBottom w:val="0"/>
              <w:divBdr>
                <w:top w:val="none" w:sz="0" w:space="0" w:color="auto"/>
                <w:left w:val="none" w:sz="0" w:space="0" w:color="auto"/>
                <w:bottom w:val="none" w:sz="0" w:space="0" w:color="auto"/>
                <w:right w:val="none" w:sz="0" w:space="0" w:color="auto"/>
              </w:divBdr>
              <w:divsChild>
                <w:div w:id="1043360956">
                  <w:marLeft w:val="0"/>
                  <w:marRight w:val="0"/>
                  <w:marTop w:val="0"/>
                  <w:marBottom w:val="0"/>
                  <w:divBdr>
                    <w:top w:val="none" w:sz="0" w:space="0" w:color="auto"/>
                    <w:left w:val="none" w:sz="0" w:space="0" w:color="auto"/>
                    <w:bottom w:val="none" w:sz="0" w:space="0" w:color="auto"/>
                    <w:right w:val="none" w:sz="0" w:space="0" w:color="auto"/>
                  </w:divBdr>
                  <w:divsChild>
                    <w:div w:id="191018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062052">
              <w:marLeft w:val="0"/>
              <w:marRight w:val="0"/>
              <w:marTop w:val="0"/>
              <w:marBottom w:val="0"/>
              <w:divBdr>
                <w:top w:val="none" w:sz="0" w:space="0" w:color="auto"/>
                <w:left w:val="none" w:sz="0" w:space="0" w:color="auto"/>
                <w:bottom w:val="none" w:sz="0" w:space="0" w:color="auto"/>
                <w:right w:val="none" w:sz="0" w:space="0" w:color="auto"/>
              </w:divBdr>
            </w:div>
          </w:divsChild>
        </w:div>
        <w:div w:id="723216560">
          <w:marLeft w:val="0"/>
          <w:marRight w:val="0"/>
          <w:marTop w:val="0"/>
          <w:marBottom w:val="0"/>
          <w:divBdr>
            <w:top w:val="none" w:sz="0" w:space="0" w:color="auto"/>
            <w:left w:val="none" w:sz="0" w:space="0" w:color="auto"/>
            <w:bottom w:val="none" w:sz="0" w:space="0" w:color="auto"/>
            <w:right w:val="none" w:sz="0" w:space="0" w:color="auto"/>
          </w:divBdr>
          <w:divsChild>
            <w:div w:id="699014597">
              <w:marLeft w:val="0"/>
              <w:marRight w:val="0"/>
              <w:marTop w:val="0"/>
              <w:marBottom w:val="0"/>
              <w:divBdr>
                <w:top w:val="none" w:sz="0" w:space="0" w:color="auto"/>
                <w:left w:val="none" w:sz="0" w:space="0" w:color="auto"/>
                <w:bottom w:val="none" w:sz="0" w:space="0" w:color="auto"/>
                <w:right w:val="none" w:sz="0" w:space="0" w:color="auto"/>
              </w:divBdr>
            </w:div>
          </w:divsChild>
        </w:div>
        <w:div w:id="1516269540">
          <w:marLeft w:val="0"/>
          <w:marRight w:val="0"/>
          <w:marTop w:val="0"/>
          <w:marBottom w:val="0"/>
          <w:divBdr>
            <w:top w:val="none" w:sz="0" w:space="0" w:color="auto"/>
            <w:left w:val="none" w:sz="0" w:space="0" w:color="auto"/>
            <w:bottom w:val="none" w:sz="0" w:space="0" w:color="auto"/>
            <w:right w:val="none" w:sz="0" w:space="0" w:color="auto"/>
          </w:divBdr>
          <w:divsChild>
            <w:div w:id="1408073662">
              <w:marLeft w:val="0"/>
              <w:marRight w:val="0"/>
              <w:marTop w:val="0"/>
              <w:marBottom w:val="0"/>
              <w:divBdr>
                <w:top w:val="none" w:sz="0" w:space="0" w:color="auto"/>
                <w:left w:val="none" w:sz="0" w:space="0" w:color="auto"/>
                <w:bottom w:val="none" w:sz="0" w:space="0" w:color="auto"/>
                <w:right w:val="none" w:sz="0" w:space="0" w:color="auto"/>
              </w:divBdr>
            </w:div>
            <w:div w:id="610086792">
              <w:marLeft w:val="0"/>
              <w:marRight w:val="0"/>
              <w:marTop w:val="0"/>
              <w:marBottom w:val="0"/>
              <w:divBdr>
                <w:top w:val="none" w:sz="0" w:space="0" w:color="auto"/>
                <w:left w:val="none" w:sz="0" w:space="0" w:color="auto"/>
                <w:bottom w:val="none" w:sz="0" w:space="0" w:color="auto"/>
                <w:right w:val="none" w:sz="0" w:space="0" w:color="auto"/>
              </w:divBdr>
              <w:divsChild>
                <w:div w:id="1956520877">
                  <w:marLeft w:val="0"/>
                  <w:marRight w:val="0"/>
                  <w:marTop w:val="0"/>
                  <w:marBottom w:val="0"/>
                  <w:divBdr>
                    <w:top w:val="none" w:sz="0" w:space="0" w:color="auto"/>
                    <w:left w:val="none" w:sz="0" w:space="0" w:color="auto"/>
                    <w:bottom w:val="none" w:sz="0" w:space="0" w:color="auto"/>
                    <w:right w:val="none" w:sz="0" w:space="0" w:color="auto"/>
                  </w:divBdr>
                  <w:divsChild>
                    <w:div w:id="147475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54200">
              <w:marLeft w:val="0"/>
              <w:marRight w:val="0"/>
              <w:marTop w:val="0"/>
              <w:marBottom w:val="0"/>
              <w:divBdr>
                <w:top w:val="none" w:sz="0" w:space="0" w:color="auto"/>
                <w:left w:val="none" w:sz="0" w:space="0" w:color="auto"/>
                <w:bottom w:val="none" w:sz="0" w:space="0" w:color="auto"/>
                <w:right w:val="none" w:sz="0" w:space="0" w:color="auto"/>
              </w:divBdr>
            </w:div>
          </w:divsChild>
        </w:div>
        <w:div w:id="1327436933">
          <w:marLeft w:val="0"/>
          <w:marRight w:val="0"/>
          <w:marTop w:val="0"/>
          <w:marBottom w:val="0"/>
          <w:divBdr>
            <w:top w:val="none" w:sz="0" w:space="0" w:color="auto"/>
            <w:left w:val="none" w:sz="0" w:space="0" w:color="auto"/>
            <w:bottom w:val="none" w:sz="0" w:space="0" w:color="auto"/>
            <w:right w:val="none" w:sz="0" w:space="0" w:color="auto"/>
          </w:divBdr>
          <w:divsChild>
            <w:div w:id="1049263615">
              <w:marLeft w:val="0"/>
              <w:marRight w:val="0"/>
              <w:marTop w:val="0"/>
              <w:marBottom w:val="0"/>
              <w:divBdr>
                <w:top w:val="none" w:sz="0" w:space="0" w:color="auto"/>
                <w:left w:val="none" w:sz="0" w:space="0" w:color="auto"/>
                <w:bottom w:val="none" w:sz="0" w:space="0" w:color="auto"/>
                <w:right w:val="none" w:sz="0" w:space="0" w:color="auto"/>
              </w:divBdr>
            </w:div>
          </w:divsChild>
        </w:div>
        <w:div w:id="112218137">
          <w:marLeft w:val="0"/>
          <w:marRight w:val="0"/>
          <w:marTop w:val="0"/>
          <w:marBottom w:val="0"/>
          <w:divBdr>
            <w:top w:val="none" w:sz="0" w:space="0" w:color="auto"/>
            <w:left w:val="none" w:sz="0" w:space="0" w:color="auto"/>
            <w:bottom w:val="none" w:sz="0" w:space="0" w:color="auto"/>
            <w:right w:val="none" w:sz="0" w:space="0" w:color="auto"/>
          </w:divBdr>
          <w:divsChild>
            <w:div w:id="1016730910">
              <w:marLeft w:val="0"/>
              <w:marRight w:val="0"/>
              <w:marTop w:val="0"/>
              <w:marBottom w:val="0"/>
              <w:divBdr>
                <w:top w:val="none" w:sz="0" w:space="0" w:color="auto"/>
                <w:left w:val="none" w:sz="0" w:space="0" w:color="auto"/>
                <w:bottom w:val="none" w:sz="0" w:space="0" w:color="auto"/>
                <w:right w:val="none" w:sz="0" w:space="0" w:color="auto"/>
              </w:divBdr>
            </w:div>
            <w:div w:id="572281968">
              <w:marLeft w:val="0"/>
              <w:marRight w:val="0"/>
              <w:marTop w:val="0"/>
              <w:marBottom w:val="0"/>
              <w:divBdr>
                <w:top w:val="none" w:sz="0" w:space="0" w:color="auto"/>
                <w:left w:val="none" w:sz="0" w:space="0" w:color="auto"/>
                <w:bottom w:val="none" w:sz="0" w:space="0" w:color="auto"/>
                <w:right w:val="none" w:sz="0" w:space="0" w:color="auto"/>
              </w:divBdr>
              <w:divsChild>
                <w:div w:id="2116241280">
                  <w:marLeft w:val="0"/>
                  <w:marRight w:val="0"/>
                  <w:marTop w:val="0"/>
                  <w:marBottom w:val="0"/>
                  <w:divBdr>
                    <w:top w:val="none" w:sz="0" w:space="0" w:color="auto"/>
                    <w:left w:val="none" w:sz="0" w:space="0" w:color="auto"/>
                    <w:bottom w:val="none" w:sz="0" w:space="0" w:color="auto"/>
                    <w:right w:val="none" w:sz="0" w:space="0" w:color="auto"/>
                  </w:divBdr>
                  <w:divsChild>
                    <w:div w:id="101125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217112">
              <w:marLeft w:val="0"/>
              <w:marRight w:val="0"/>
              <w:marTop w:val="0"/>
              <w:marBottom w:val="0"/>
              <w:divBdr>
                <w:top w:val="none" w:sz="0" w:space="0" w:color="auto"/>
                <w:left w:val="none" w:sz="0" w:space="0" w:color="auto"/>
                <w:bottom w:val="none" w:sz="0" w:space="0" w:color="auto"/>
                <w:right w:val="none" w:sz="0" w:space="0" w:color="auto"/>
              </w:divBdr>
            </w:div>
          </w:divsChild>
        </w:div>
        <w:div w:id="222109250">
          <w:marLeft w:val="0"/>
          <w:marRight w:val="0"/>
          <w:marTop w:val="0"/>
          <w:marBottom w:val="0"/>
          <w:divBdr>
            <w:top w:val="none" w:sz="0" w:space="0" w:color="auto"/>
            <w:left w:val="none" w:sz="0" w:space="0" w:color="auto"/>
            <w:bottom w:val="none" w:sz="0" w:space="0" w:color="auto"/>
            <w:right w:val="none" w:sz="0" w:space="0" w:color="auto"/>
          </w:divBdr>
          <w:divsChild>
            <w:div w:id="45564833">
              <w:marLeft w:val="0"/>
              <w:marRight w:val="0"/>
              <w:marTop w:val="0"/>
              <w:marBottom w:val="0"/>
              <w:divBdr>
                <w:top w:val="none" w:sz="0" w:space="0" w:color="auto"/>
                <w:left w:val="none" w:sz="0" w:space="0" w:color="auto"/>
                <w:bottom w:val="none" w:sz="0" w:space="0" w:color="auto"/>
                <w:right w:val="none" w:sz="0" w:space="0" w:color="auto"/>
              </w:divBdr>
            </w:div>
          </w:divsChild>
        </w:div>
        <w:div w:id="528688287">
          <w:marLeft w:val="0"/>
          <w:marRight w:val="0"/>
          <w:marTop w:val="0"/>
          <w:marBottom w:val="0"/>
          <w:divBdr>
            <w:top w:val="none" w:sz="0" w:space="0" w:color="auto"/>
            <w:left w:val="none" w:sz="0" w:space="0" w:color="auto"/>
            <w:bottom w:val="none" w:sz="0" w:space="0" w:color="auto"/>
            <w:right w:val="none" w:sz="0" w:space="0" w:color="auto"/>
          </w:divBdr>
          <w:divsChild>
            <w:div w:id="1560822577">
              <w:marLeft w:val="0"/>
              <w:marRight w:val="0"/>
              <w:marTop w:val="0"/>
              <w:marBottom w:val="0"/>
              <w:divBdr>
                <w:top w:val="none" w:sz="0" w:space="0" w:color="auto"/>
                <w:left w:val="none" w:sz="0" w:space="0" w:color="auto"/>
                <w:bottom w:val="none" w:sz="0" w:space="0" w:color="auto"/>
                <w:right w:val="none" w:sz="0" w:space="0" w:color="auto"/>
              </w:divBdr>
            </w:div>
            <w:div w:id="2023193093">
              <w:marLeft w:val="0"/>
              <w:marRight w:val="0"/>
              <w:marTop w:val="0"/>
              <w:marBottom w:val="0"/>
              <w:divBdr>
                <w:top w:val="none" w:sz="0" w:space="0" w:color="auto"/>
                <w:left w:val="none" w:sz="0" w:space="0" w:color="auto"/>
                <w:bottom w:val="none" w:sz="0" w:space="0" w:color="auto"/>
                <w:right w:val="none" w:sz="0" w:space="0" w:color="auto"/>
              </w:divBdr>
              <w:divsChild>
                <w:div w:id="765225050">
                  <w:marLeft w:val="0"/>
                  <w:marRight w:val="0"/>
                  <w:marTop w:val="0"/>
                  <w:marBottom w:val="0"/>
                  <w:divBdr>
                    <w:top w:val="none" w:sz="0" w:space="0" w:color="auto"/>
                    <w:left w:val="none" w:sz="0" w:space="0" w:color="auto"/>
                    <w:bottom w:val="none" w:sz="0" w:space="0" w:color="auto"/>
                    <w:right w:val="none" w:sz="0" w:space="0" w:color="auto"/>
                  </w:divBdr>
                  <w:divsChild>
                    <w:div w:id="139030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297188">
              <w:marLeft w:val="0"/>
              <w:marRight w:val="0"/>
              <w:marTop w:val="0"/>
              <w:marBottom w:val="0"/>
              <w:divBdr>
                <w:top w:val="none" w:sz="0" w:space="0" w:color="auto"/>
                <w:left w:val="none" w:sz="0" w:space="0" w:color="auto"/>
                <w:bottom w:val="none" w:sz="0" w:space="0" w:color="auto"/>
                <w:right w:val="none" w:sz="0" w:space="0" w:color="auto"/>
              </w:divBdr>
            </w:div>
          </w:divsChild>
        </w:div>
        <w:div w:id="1956516004">
          <w:marLeft w:val="0"/>
          <w:marRight w:val="0"/>
          <w:marTop w:val="0"/>
          <w:marBottom w:val="0"/>
          <w:divBdr>
            <w:top w:val="none" w:sz="0" w:space="0" w:color="auto"/>
            <w:left w:val="none" w:sz="0" w:space="0" w:color="auto"/>
            <w:bottom w:val="none" w:sz="0" w:space="0" w:color="auto"/>
            <w:right w:val="none" w:sz="0" w:space="0" w:color="auto"/>
          </w:divBdr>
          <w:divsChild>
            <w:div w:id="2133815654">
              <w:marLeft w:val="0"/>
              <w:marRight w:val="0"/>
              <w:marTop w:val="0"/>
              <w:marBottom w:val="0"/>
              <w:divBdr>
                <w:top w:val="none" w:sz="0" w:space="0" w:color="auto"/>
                <w:left w:val="none" w:sz="0" w:space="0" w:color="auto"/>
                <w:bottom w:val="none" w:sz="0" w:space="0" w:color="auto"/>
                <w:right w:val="none" w:sz="0" w:space="0" w:color="auto"/>
              </w:divBdr>
            </w:div>
          </w:divsChild>
        </w:div>
        <w:div w:id="1564637680">
          <w:marLeft w:val="0"/>
          <w:marRight w:val="0"/>
          <w:marTop w:val="0"/>
          <w:marBottom w:val="0"/>
          <w:divBdr>
            <w:top w:val="none" w:sz="0" w:space="0" w:color="auto"/>
            <w:left w:val="none" w:sz="0" w:space="0" w:color="auto"/>
            <w:bottom w:val="none" w:sz="0" w:space="0" w:color="auto"/>
            <w:right w:val="none" w:sz="0" w:space="0" w:color="auto"/>
          </w:divBdr>
          <w:divsChild>
            <w:div w:id="1683699327">
              <w:marLeft w:val="0"/>
              <w:marRight w:val="0"/>
              <w:marTop w:val="0"/>
              <w:marBottom w:val="0"/>
              <w:divBdr>
                <w:top w:val="none" w:sz="0" w:space="0" w:color="auto"/>
                <w:left w:val="none" w:sz="0" w:space="0" w:color="auto"/>
                <w:bottom w:val="none" w:sz="0" w:space="0" w:color="auto"/>
                <w:right w:val="none" w:sz="0" w:space="0" w:color="auto"/>
              </w:divBdr>
            </w:div>
            <w:div w:id="871267803">
              <w:marLeft w:val="0"/>
              <w:marRight w:val="0"/>
              <w:marTop w:val="0"/>
              <w:marBottom w:val="0"/>
              <w:divBdr>
                <w:top w:val="none" w:sz="0" w:space="0" w:color="auto"/>
                <w:left w:val="none" w:sz="0" w:space="0" w:color="auto"/>
                <w:bottom w:val="none" w:sz="0" w:space="0" w:color="auto"/>
                <w:right w:val="none" w:sz="0" w:space="0" w:color="auto"/>
              </w:divBdr>
              <w:divsChild>
                <w:div w:id="2001928574">
                  <w:marLeft w:val="0"/>
                  <w:marRight w:val="0"/>
                  <w:marTop w:val="0"/>
                  <w:marBottom w:val="0"/>
                  <w:divBdr>
                    <w:top w:val="none" w:sz="0" w:space="0" w:color="auto"/>
                    <w:left w:val="none" w:sz="0" w:space="0" w:color="auto"/>
                    <w:bottom w:val="none" w:sz="0" w:space="0" w:color="auto"/>
                    <w:right w:val="none" w:sz="0" w:space="0" w:color="auto"/>
                  </w:divBdr>
                  <w:divsChild>
                    <w:div w:id="110672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200856">
              <w:marLeft w:val="0"/>
              <w:marRight w:val="0"/>
              <w:marTop w:val="0"/>
              <w:marBottom w:val="0"/>
              <w:divBdr>
                <w:top w:val="none" w:sz="0" w:space="0" w:color="auto"/>
                <w:left w:val="none" w:sz="0" w:space="0" w:color="auto"/>
                <w:bottom w:val="none" w:sz="0" w:space="0" w:color="auto"/>
                <w:right w:val="none" w:sz="0" w:space="0" w:color="auto"/>
              </w:divBdr>
            </w:div>
          </w:divsChild>
        </w:div>
        <w:div w:id="332880017">
          <w:marLeft w:val="0"/>
          <w:marRight w:val="0"/>
          <w:marTop w:val="0"/>
          <w:marBottom w:val="0"/>
          <w:divBdr>
            <w:top w:val="none" w:sz="0" w:space="0" w:color="auto"/>
            <w:left w:val="none" w:sz="0" w:space="0" w:color="auto"/>
            <w:bottom w:val="none" w:sz="0" w:space="0" w:color="auto"/>
            <w:right w:val="none" w:sz="0" w:space="0" w:color="auto"/>
          </w:divBdr>
          <w:divsChild>
            <w:div w:id="1465076895">
              <w:marLeft w:val="0"/>
              <w:marRight w:val="0"/>
              <w:marTop w:val="0"/>
              <w:marBottom w:val="0"/>
              <w:divBdr>
                <w:top w:val="none" w:sz="0" w:space="0" w:color="auto"/>
                <w:left w:val="none" w:sz="0" w:space="0" w:color="auto"/>
                <w:bottom w:val="none" w:sz="0" w:space="0" w:color="auto"/>
                <w:right w:val="none" w:sz="0" w:space="0" w:color="auto"/>
              </w:divBdr>
            </w:div>
          </w:divsChild>
        </w:div>
        <w:div w:id="468859220">
          <w:marLeft w:val="0"/>
          <w:marRight w:val="0"/>
          <w:marTop w:val="0"/>
          <w:marBottom w:val="0"/>
          <w:divBdr>
            <w:top w:val="none" w:sz="0" w:space="0" w:color="auto"/>
            <w:left w:val="none" w:sz="0" w:space="0" w:color="auto"/>
            <w:bottom w:val="none" w:sz="0" w:space="0" w:color="auto"/>
            <w:right w:val="none" w:sz="0" w:space="0" w:color="auto"/>
          </w:divBdr>
          <w:divsChild>
            <w:div w:id="1203909214">
              <w:marLeft w:val="0"/>
              <w:marRight w:val="0"/>
              <w:marTop w:val="0"/>
              <w:marBottom w:val="0"/>
              <w:divBdr>
                <w:top w:val="none" w:sz="0" w:space="0" w:color="auto"/>
                <w:left w:val="none" w:sz="0" w:space="0" w:color="auto"/>
                <w:bottom w:val="none" w:sz="0" w:space="0" w:color="auto"/>
                <w:right w:val="none" w:sz="0" w:space="0" w:color="auto"/>
              </w:divBdr>
            </w:div>
            <w:div w:id="820077321">
              <w:marLeft w:val="0"/>
              <w:marRight w:val="0"/>
              <w:marTop w:val="0"/>
              <w:marBottom w:val="0"/>
              <w:divBdr>
                <w:top w:val="none" w:sz="0" w:space="0" w:color="auto"/>
                <w:left w:val="none" w:sz="0" w:space="0" w:color="auto"/>
                <w:bottom w:val="none" w:sz="0" w:space="0" w:color="auto"/>
                <w:right w:val="none" w:sz="0" w:space="0" w:color="auto"/>
              </w:divBdr>
              <w:divsChild>
                <w:div w:id="786312156">
                  <w:marLeft w:val="0"/>
                  <w:marRight w:val="0"/>
                  <w:marTop w:val="0"/>
                  <w:marBottom w:val="0"/>
                  <w:divBdr>
                    <w:top w:val="none" w:sz="0" w:space="0" w:color="auto"/>
                    <w:left w:val="none" w:sz="0" w:space="0" w:color="auto"/>
                    <w:bottom w:val="none" w:sz="0" w:space="0" w:color="auto"/>
                    <w:right w:val="none" w:sz="0" w:space="0" w:color="auto"/>
                  </w:divBdr>
                  <w:divsChild>
                    <w:div w:id="118023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930672">
              <w:marLeft w:val="0"/>
              <w:marRight w:val="0"/>
              <w:marTop w:val="0"/>
              <w:marBottom w:val="0"/>
              <w:divBdr>
                <w:top w:val="none" w:sz="0" w:space="0" w:color="auto"/>
                <w:left w:val="none" w:sz="0" w:space="0" w:color="auto"/>
                <w:bottom w:val="none" w:sz="0" w:space="0" w:color="auto"/>
                <w:right w:val="none" w:sz="0" w:space="0" w:color="auto"/>
              </w:divBdr>
            </w:div>
          </w:divsChild>
        </w:div>
        <w:div w:id="1926305081">
          <w:marLeft w:val="0"/>
          <w:marRight w:val="0"/>
          <w:marTop w:val="0"/>
          <w:marBottom w:val="0"/>
          <w:divBdr>
            <w:top w:val="none" w:sz="0" w:space="0" w:color="auto"/>
            <w:left w:val="none" w:sz="0" w:space="0" w:color="auto"/>
            <w:bottom w:val="none" w:sz="0" w:space="0" w:color="auto"/>
            <w:right w:val="none" w:sz="0" w:space="0" w:color="auto"/>
          </w:divBdr>
          <w:divsChild>
            <w:div w:id="221403415">
              <w:marLeft w:val="0"/>
              <w:marRight w:val="0"/>
              <w:marTop w:val="0"/>
              <w:marBottom w:val="0"/>
              <w:divBdr>
                <w:top w:val="none" w:sz="0" w:space="0" w:color="auto"/>
                <w:left w:val="none" w:sz="0" w:space="0" w:color="auto"/>
                <w:bottom w:val="none" w:sz="0" w:space="0" w:color="auto"/>
                <w:right w:val="none" w:sz="0" w:space="0" w:color="auto"/>
              </w:divBdr>
            </w:div>
          </w:divsChild>
        </w:div>
        <w:div w:id="2005234469">
          <w:marLeft w:val="0"/>
          <w:marRight w:val="0"/>
          <w:marTop w:val="0"/>
          <w:marBottom w:val="0"/>
          <w:divBdr>
            <w:top w:val="none" w:sz="0" w:space="0" w:color="auto"/>
            <w:left w:val="none" w:sz="0" w:space="0" w:color="auto"/>
            <w:bottom w:val="none" w:sz="0" w:space="0" w:color="auto"/>
            <w:right w:val="none" w:sz="0" w:space="0" w:color="auto"/>
          </w:divBdr>
          <w:divsChild>
            <w:div w:id="1207063341">
              <w:marLeft w:val="0"/>
              <w:marRight w:val="0"/>
              <w:marTop w:val="0"/>
              <w:marBottom w:val="0"/>
              <w:divBdr>
                <w:top w:val="none" w:sz="0" w:space="0" w:color="auto"/>
                <w:left w:val="none" w:sz="0" w:space="0" w:color="auto"/>
                <w:bottom w:val="none" w:sz="0" w:space="0" w:color="auto"/>
                <w:right w:val="none" w:sz="0" w:space="0" w:color="auto"/>
              </w:divBdr>
            </w:div>
            <w:div w:id="1902327768">
              <w:marLeft w:val="0"/>
              <w:marRight w:val="0"/>
              <w:marTop w:val="0"/>
              <w:marBottom w:val="0"/>
              <w:divBdr>
                <w:top w:val="none" w:sz="0" w:space="0" w:color="auto"/>
                <w:left w:val="none" w:sz="0" w:space="0" w:color="auto"/>
                <w:bottom w:val="none" w:sz="0" w:space="0" w:color="auto"/>
                <w:right w:val="none" w:sz="0" w:space="0" w:color="auto"/>
              </w:divBdr>
              <w:divsChild>
                <w:div w:id="1188980626">
                  <w:marLeft w:val="0"/>
                  <w:marRight w:val="0"/>
                  <w:marTop w:val="0"/>
                  <w:marBottom w:val="0"/>
                  <w:divBdr>
                    <w:top w:val="none" w:sz="0" w:space="0" w:color="auto"/>
                    <w:left w:val="none" w:sz="0" w:space="0" w:color="auto"/>
                    <w:bottom w:val="none" w:sz="0" w:space="0" w:color="auto"/>
                    <w:right w:val="none" w:sz="0" w:space="0" w:color="auto"/>
                  </w:divBdr>
                  <w:divsChild>
                    <w:div w:id="202940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949151">
              <w:marLeft w:val="0"/>
              <w:marRight w:val="0"/>
              <w:marTop w:val="0"/>
              <w:marBottom w:val="0"/>
              <w:divBdr>
                <w:top w:val="none" w:sz="0" w:space="0" w:color="auto"/>
                <w:left w:val="none" w:sz="0" w:space="0" w:color="auto"/>
                <w:bottom w:val="none" w:sz="0" w:space="0" w:color="auto"/>
                <w:right w:val="none" w:sz="0" w:space="0" w:color="auto"/>
              </w:divBdr>
            </w:div>
          </w:divsChild>
        </w:div>
        <w:div w:id="1462574461">
          <w:marLeft w:val="0"/>
          <w:marRight w:val="0"/>
          <w:marTop w:val="0"/>
          <w:marBottom w:val="0"/>
          <w:divBdr>
            <w:top w:val="none" w:sz="0" w:space="0" w:color="auto"/>
            <w:left w:val="none" w:sz="0" w:space="0" w:color="auto"/>
            <w:bottom w:val="none" w:sz="0" w:space="0" w:color="auto"/>
            <w:right w:val="none" w:sz="0" w:space="0" w:color="auto"/>
          </w:divBdr>
          <w:divsChild>
            <w:div w:id="2000427969">
              <w:marLeft w:val="0"/>
              <w:marRight w:val="0"/>
              <w:marTop w:val="0"/>
              <w:marBottom w:val="0"/>
              <w:divBdr>
                <w:top w:val="none" w:sz="0" w:space="0" w:color="auto"/>
                <w:left w:val="none" w:sz="0" w:space="0" w:color="auto"/>
                <w:bottom w:val="none" w:sz="0" w:space="0" w:color="auto"/>
                <w:right w:val="none" w:sz="0" w:space="0" w:color="auto"/>
              </w:divBdr>
            </w:div>
          </w:divsChild>
        </w:div>
        <w:div w:id="628051254">
          <w:marLeft w:val="0"/>
          <w:marRight w:val="0"/>
          <w:marTop w:val="0"/>
          <w:marBottom w:val="0"/>
          <w:divBdr>
            <w:top w:val="none" w:sz="0" w:space="0" w:color="auto"/>
            <w:left w:val="none" w:sz="0" w:space="0" w:color="auto"/>
            <w:bottom w:val="none" w:sz="0" w:space="0" w:color="auto"/>
            <w:right w:val="none" w:sz="0" w:space="0" w:color="auto"/>
          </w:divBdr>
          <w:divsChild>
            <w:div w:id="1106927997">
              <w:marLeft w:val="0"/>
              <w:marRight w:val="0"/>
              <w:marTop w:val="0"/>
              <w:marBottom w:val="0"/>
              <w:divBdr>
                <w:top w:val="none" w:sz="0" w:space="0" w:color="auto"/>
                <w:left w:val="none" w:sz="0" w:space="0" w:color="auto"/>
                <w:bottom w:val="none" w:sz="0" w:space="0" w:color="auto"/>
                <w:right w:val="none" w:sz="0" w:space="0" w:color="auto"/>
              </w:divBdr>
            </w:div>
            <w:div w:id="355355189">
              <w:marLeft w:val="0"/>
              <w:marRight w:val="0"/>
              <w:marTop w:val="0"/>
              <w:marBottom w:val="0"/>
              <w:divBdr>
                <w:top w:val="none" w:sz="0" w:space="0" w:color="auto"/>
                <w:left w:val="none" w:sz="0" w:space="0" w:color="auto"/>
                <w:bottom w:val="none" w:sz="0" w:space="0" w:color="auto"/>
                <w:right w:val="none" w:sz="0" w:space="0" w:color="auto"/>
              </w:divBdr>
              <w:divsChild>
                <w:div w:id="2094234576">
                  <w:marLeft w:val="0"/>
                  <w:marRight w:val="0"/>
                  <w:marTop w:val="0"/>
                  <w:marBottom w:val="0"/>
                  <w:divBdr>
                    <w:top w:val="none" w:sz="0" w:space="0" w:color="auto"/>
                    <w:left w:val="none" w:sz="0" w:space="0" w:color="auto"/>
                    <w:bottom w:val="none" w:sz="0" w:space="0" w:color="auto"/>
                    <w:right w:val="none" w:sz="0" w:space="0" w:color="auto"/>
                  </w:divBdr>
                  <w:divsChild>
                    <w:div w:id="58275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881">
              <w:marLeft w:val="0"/>
              <w:marRight w:val="0"/>
              <w:marTop w:val="0"/>
              <w:marBottom w:val="0"/>
              <w:divBdr>
                <w:top w:val="none" w:sz="0" w:space="0" w:color="auto"/>
                <w:left w:val="none" w:sz="0" w:space="0" w:color="auto"/>
                <w:bottom w:val="none" w:sz="0" w:space="0" w:color="auto"/>
                <w:right w:val="none" w:sz="0" w:space="0" w:color="auto"/>
              </w:divBdr>
            </w:div>
          </w:divsChild>
        </w:div>
        <w:div w:id="876548855">
          <w:marLeft w:val="0"/>
          <w:marRight w:val="0"/>
          <w:marTop w:val="0"/>
          <w:marBottom w:val="0"/>
          <w:divBdr>
            <w:top w:val="none" w:sz="0" w:space="0" w:color="auto"/>
            <w:left w:val="none" w:sz="0" w:space="0" w:color="auto"/>
            <w:bottom w:val="none" w:sz="0" w:space="0" w:color="auto"/>
            <w:right w:val="none" w:sz="0" w:space="0" w:color="auto"/>
          </w:divBdr>
          <w:divsChild>
            <w:div w:id="202835683">
              <w:marLeft w:val="0"/>
              <w:marRight w:val="0"/>
              <w:marTop w:val="0"/>
              <w:marBottom w:val="0"/>
              <w:divBdr>
                <w:top w:val="none" w:sz="0" w:space="0" w:color="auto"/>
                <w:left w:val="none" w:sz="0" w:space="0" w:color="auto"/>
                <w:bottom w:val="none" w:sz="0" w:space="0" w:color="auto"/>
                <w:right w:val="none" w:sz="0" w:space="0" w:color="auto"/>
              </w:divBdr>
            </w:div>
          </w:divsChild>
        </w:div>
        <w:div w:id="1210875210">
          <w:marLeft w:val="0"/>
          <w:marRight w:val="0"/>
          <w:marTop w:val="0"/>
          <w:marBottom w:val="0"/>
          <w:divBdr>
            <w:top w:val="none" w:sz="0" w:space="0" w:color="auto"/>
            <w:left w:val="none" w:sz="0" w:space="0" w:color="auto"/>
            <w:bottom w:val="none" w:sz="0" w:space="0" w:color="auto"/>
            <w:right w:val="none" w:sz="0" w:space="0" w:color="auto"/>
          </w:divBdr>
          <w:divsChild>
            <w:div w:id="282423529">
              <w:marLeft w:val="0"/>
              <w:marRight w:val="0"/>
              <w:marTop w:val="0"/>
              <w:marBottom w:val="0"/>
              <w:divBdr>
                <w:top w:val="none" w:sz="0" w:space="0" w:color="auto"/>
                <w:left w:val="none" w:sz="0" w:space="0" w:color="auto"/>
                <w:bottom w:val="none" w:sz="0" w:space="0" w:color="auto"/>
                <w:right w:val="none" w:sz="0" w:space="0" w:color="auto"/>
              </w:divBdr>
            </w:div>
            <w:div w:id="2118061279">
              <w:marLeft w:val="0"/>
              <w:marRight w:val="0"/>
              <w:marTop w:val="0"/>
              <w:marBottom w:val="0"/>
              <w:divBdr>
                <w:top w:val="none" w:sz="0" w:space="0" w:color="auto"/>
                <w:left w:val="none" w:sz="0" w:space="0" w:color="auto"/>
                <w:bottom w:val="none" w:sz="0" w:space="0" w:color="auto"/>
                <w:right w:val="none" w:sz="0" w:space="0" w:color="auto"/>
              </w:divBdr>
              <w:divsChild>
                <w:div w:id="1991865622">
                  <w:marLeft w:val="0"/>
                  <w:marRight w:val="0"/>
                  <w:marTop w:val="0"/>
                  <w:marBottom w:val="0"/>
                  <w:divBdr>
                    <w:top w:val="none" w:sz="0" w:space="0" w:color="auto"/>
                    <w:left w:val="none" w:sz="0" w:space="0" w:color="auto"/>
                    <w:bottom w:val="none" w:sz="0" w:space="0" w:color="auto"/>
                    <w:right w:val="none" w:sz="0" w:space="0" w:color="auto"/>
                  </w:divBdr>
                  <w:divsChild>
                    <w:div w:id="98049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954380">
              <w:marLeft w:val="0"/>
              <w:marRight w:val="0"/>
              <w:marTop w:val="0"/>
              <w:marBottom w:val="0"/>
              <w:divBdr>
                <w:top w:val="none" w:sz="0" w:space="0" w:color="auto"/>
                <w:left w:val="none" w:sz="0" w:space="0" w:color="auto"/>
                <w:bottom w:val="none" w:sz="0" w:space="0" w:color="auto"/>
                <w:right w:val="none" w:sz="0" w:space="0" w:color="auto"/>
              </w:divBdr>
            </w:div>
          </w:divsChild>
        </w:div>
        <w:div w:id="1494226267">
          <w:marLeft w:val="0"/>
          <w:marRight w:val="0"/>
          <w:marTop w:val="0"/>
          <w:marBottom w:val="0"/>
          <w:divBdr>
            <w:top w:val="none" w:sz="0" w:space="0" w:color="auto"/>
            <w:left w:val="none" w:sz="0" w:space="0" w:color="auto"/>
            <w:bottom w:val="none" w:sz="0" w:space="0" w:color="auto"/>
            <w:right w:val="none" w:sz="0" w:space="0" w:color="auto"/>
          </w:divBdr>
          <w:divsChild>
            <w:div w:id="1318149469">
              <w:marLeft w:val="0"/>
              <w:marRight w:val="0"/>
              <w:marTop w:val="0"/>
              <w:marBottom w:val="0"/>
              <w:divBdr>
                <w:top w:val="none" w:sz="0" w:space="0" w:color="auto"/>
                <w:left w:val="none" w:sz="0" w:space="0" w:color="auto"/>
                <w:bottom w:val="none" w:sz="0" w:space="0" w:color="auto"/>
                <w:right w:val="none" w:sz="0" w:space="0" w:color="auto"/>
              </w:divBdr>
            </w:div>
          </w:divsChild>
        </w:div>
        <w:div w:id="1688169638">
          <w:marLeft w:val="0"/>
          <w:marRight w:val="0"/>
          <w:marTop w:val="0"/>
          <w:marBottom w:val="0"/>
          <w:divBdr>
            <w:top w:val="none" w:sz="0" w:space="0" w:color="auto"/>
            <w:left w:val="none" w:sz="0" w:space="0" w:color="auto"/>
            <w:bottom w:val="none" w:sz="0" w:space="0" w:color="auto"/>
            <w:right w:val="none" w:sz="0" w:space="0" w:color="auto"/>
          </w:divBdr>
          <w:divsChild>
            <w:div w:id="1273592409">
              <w:marLeft w:val="0"/>
              <w:marRight w:val="0"/>
              <w:marTop w:val="0"/>
              <w:marBottom w:val="0"/>
              <w:divBdr>
                <w:top w:val="none" w:sz="0" w:space="0" w:color="auto"/>
                <w:left w:val="none" w:sz="0" w:space="0" w:color="auto"/>
                <w:bottom w:val="none" w:sz="0" w:space="0" w:color="auto"/>
                <w:right w:val="none" w:sz="0" w:space="0" w:color="auto"/>
              </w:divBdr>
            </w:div>
            <w:div w:id="1202716874">
              <w:marLeft w:val="0"/>
              <w:marRight w:val="0"/>
              <w:marTop w:val="0"/>
              <w:marBottom w:val="0"/>
              <w:divBdr>
                <w:top w:val="none" w:sz="0" w:space="0" w:color="auto"/>
                <w:left w:val="none" w:sz="0" w:space="0" w:color="auto"/>
                <w:bottom w:val="none" w:sz="0" w:space="0" w:color="auto"/>
                <w:right w:val="none" w:sz="0" w:space="0" w:color="auto"/>
              </w:divBdr>
              <w:divsChild>
                <w:div w:id="1059013739">
                  <w:marLeft w:val="0"/>
                  <w:marRight w:val="0"/>
                  <w:marTop w:val="0"/>
                  <w:marBottom w:val="0"/>
                  <w:divBdr>
                    <w:top w:val="none" w:sz="0" w:space="0" w:color="auto"/>
                    <w:left w:val="none" w:sz="0" w:space="0" w:color="auto"/>
                    <w:bottom w:val="none" w:sz="0" w:space="0" w:color="auto"/>
                    <w:right w:val="none" w:sz="0" w:space="0" w:color="auto"/>
                  </w:divBdr>
                  <w:divsChild>
                    <w:div w:id="134987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746989">
              <w:marLeft w:val="0"/>
              <w:marRight w:val="0"/>
              <w:marTop w:val="0"/>
              <w:marBottom w:val="0"/>
              <w:divBdr>
                <w:top w:val="none" w:sz="0" w:space="0" w:color="auto"/>
                <w:left w:val="none" w:sz="0" w:space="0" w:color="auto"/>
                <w:bottom w:val="none" w:sz="0" w:space="0" w:color="auto"/>
                <w:right w:val="none" w:sz="0" w:space="0" w:color="auto"/>
              </w:divBdr>
            </w:div>
          </w:divsChild>
        </w:div>
        <w:div w:id="126364803">
          <w:marLeft w:val="0"/>
          <w:marRight w:val="0"/>
          <w:marTop w:val="0"/>
          <w:marBottom w:val="0"/>
          <w:divBdr>
            <w:top w:val="none" w:sz="0" w:space="0" w:color="auto"/>
            <w:left w:val="none" w:sz="0" w:space="0" w:color="auto"/>
            <w:bottom w:val="none" w:sz="0" w:space="0" w:color="auto"/>
            <w:right w:val="none" w:sz="0" w:space="0" w:color="auto"/>
          </w:divBdr>
          <w:divsChild>
            <w:div w:id="700712427">
              <w:marLeft w:val="0"/>
              <w:marRight w:val="0"/>
              <w:marTop w:val="0"/>
              <w:marBottom w:val="0"/>
              <w:divBdr>
                <w:top w:val="none" w:sz="0" w:space="0" w:color="auto"/>
                <w:left w:val="none" w:sz="0" w:space="0" w:color="auto"/>
                <w:bottom w:val="none" w:sz="0" w:space="0" w:color="auto"/>
                <w:right w:val="none" w:sz="0" w:space="0" w:color="auto"/>
              </w:divBdr>
            </w:div>
          </w:divsChild>
        </w:div>
        <w:div w:id="567807724">
          <w:marLeft w:val="0"/>
          <w:marRight w:val="0"/>
          <w:marTop w:val="0"/>
          <w:marBottom w:val="0"/>
          <w:divBdr>
            <w:top w:val="none" w:sz="0" w:space="0" w:color="auto"/>
            <w:left w:val="none" w:sz="0" w:space="0" w:color="auto"/>
            <w:bottom w:val="none" w:sz="0" w:space="0" w:color="auto"/>
            <w:right w:val="none" w:sz="0" w:space="0" w:color="auto"/>
          </w:divBdr>
          <w:divsChild>
            <w:div w:id="1064335175">
              <w:marLeft w:val="0"/>
              <w:marRight w:val="0"/>
              <w:marTop w:val="0"/>
              <w:marBottom w:val="0"/>
              <w:divBdr>
                <w:top w:val="none" w:sz="0" w:space="0" w:color="auto"/>
                <w:left w:val="none" w:sz="0" w:space="0" w:color="auto"/>
                <w:bottom w:val="none" w:sz="0" w:space="0" w:color="auto"/>
                <w:right w:val="none" w:sz="0" w:space="0" w:color="auto"/>
              </w:divBdr>
            </w:div>
            <w:div w:id="1302074892">
              <w:marLeft w:val="0"/>
              <w:marRight w:val="0"/>
              <w:marTop w:val="0"/>
              <w:marBottom w:val="0"/>
              <w:divBdr>
                <w:top w:val="none" w:sz="0" w:space="0" w:color="auto"/>
                <w:left w:val="none" w:sz="0" w:space="0" w:color="auto"/>
                <w:bottom w:val="none" w:sz="0" w:space="0" w:color="auto"/>
                <w:right w:val="none" w:sz="0" w:space="0" w:color="auto"/>
              </w:divBdr>
              <w:divsChild>
                <w:div w:id="614753589">
                  <w:marLeft w:val="0"/>
                  <w:marRight w:val="0"/>
                  <w:marTop w:val="0"/>
                  <w:marBottom w:val="0"/>
                  <w:divBdr>
                    <w:top w:val="none" w:sz="0" w:space="0" w:color="auto"/>
                    <w:left w:val="none" w:sz="0" w:space="0" w:color="auto"/>
                    <w:bottom w:val="none" w:sz="0" w:space="0" w:color="auto"/>
                    <w:right w:val="none" w:sz="0" w:space="0" w:color="auto"/>
                  </w:divBdr>
                  <w:divsChild>
                    <w:div w:id="26492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922685">
              <w:marLeft w:val="0"/>
              <w:marRight w:val="0"/>
              <w:marTop w:val="0"/>
              <w:marBottom w:val="0"/>
              <w:divBdr>
                <w:top w:val="none" w:sz="0" w:space="0" w:color="auto"/>
                <w:left w:val="none" w:sz="0" w:space="0" w:color="auto"/>
                <w:bottom w:val="none" w:sz="0" w:space="0" w:color="auto"/>
                <w:right w:val="none" w:sz="0" w:space="0" w:color="auto"/>
              </w:divBdr>
            </w:div>
          </w:divsChild>
        </w:div>
        <w:div w:id="1251886876">
          <w:marLeft w:val="0"/>
          <w:marRight w:val="0"/>
          <w:marTop w:val="0"/>
          <w:marBottom w:val="0"/>
          <w:divBdr>
            <w:top w:val="none" w:sz="0" w:space="0" w:color="auto"/>
            <w:left w:val="none" w:sz="0" w:space="0" w:color="auto"/>
            <w:bottom w:val="none" w:sz="0" w:space="0" w:color="auto"/>
            <w:right w:val="none" w:sz="0" w:space="0" w:color="auto"/>
          </w:divBdr>
          <w:divsChild>
            <w:div w:id="713693611">
              <w:marLeft w:val="0"/>
              <w:marRight w:val="0"/>
              <w:marTop w:val="0"/>
              <w:marBottom w:val="0"/>
              <w:divBdr>
                <w:top w:val="none" w:sz="0" w:space="0" w:color="auto"/>
                <w:left w:val="none" w:sz="0" w:space="0" w:color="auto"/>
                <w:bottom w:val="none" w:sz="0" w:space="0" w:color="auto"/>
                <w:right w:val="none" w:sz="0" w:space="0" w:color="auto"/>
              </w:divBdr>
            </w:div>
          </w:divsChild>
        </w:div>
        <w:div w:id="2117171309">
          <w:marLeft w:val="0"/>
          <w:marRight w:val="0"/>
          <w:marTop w:val="0"/>
          <w:marBottom w:val="0"/>
          <w:divBdr>
            <w:top w:val="none" w:sz="0" w:space="0" w:color="auto"/>
            <w:left w:val="none" w:sz="0" w:space="0" w:color="auto"/>
            <w:bottom w:val="none" w:sz="0" w:space="0" w:color="auto"/>
            <w:right w:val="none" w:sz="0" w:space="0" w:color="auto"/>
          </w:divBdr>
          <w:divsChild>
            <w:div w:id="206138680">
              <w:marLeft w:val="0"/>
              <w:marRight w:val="0"/>
              <w:marTop w:val="0"/>
              <w:marBottom w:val="0"/>
              <w:divBdr>
                <w:top w:val="none" w:sz="0" w:space="0" w:color="auto"/>
                <w:left w:val="none" w:sz="0" w:space="0" w:color="auto"/>
                <w:bottom w:val="none" w:sz="0" w:space="0" w:color="auto"/>
                <w:right w:val="none" w:sz="0" w:space="0" w:color="auto"/>
              </w:divBdr>
            </w:div>
            <w:div w:id="658655238">
              <w:marLeft w:val="0"/>
              <w:marRight w:val="0"/>
              <w:marTop w:val="0"/>
              <w:marBottom w:val="0"/>
              <w:divBdr>
                <w:top w:val="none" w:sz="0" w:space="0" w:color="auto"/>
                <w:left w:val="none" w:sz="0" w:space="0" w:color="auto"/>
                <w:bottom w:val="none" w:sz="0" w:space="0" w:color="auto"/>
                <w:right w:val="none" w:sz="0" w:space="0" w:color="auto"/>
              </w:divBdr>
              <w:divsChild>
                <w:div w:id="972641901">
                  <w:marLeft w:val="0"/>
                  <w:marRight w:val="0"/>
                  <w:marTop w:val="0"/>
                  <w:marBottom w:val="0"/>
                  <w:divBdr>
                    <w:top w:val="none" w:sz="0" w:space="0" w:color="auto"/>
                    <w:left w:val="none" w:sz="0" w:space="0" w:color="auto"/>
                    <w:bottom w:val="none" w:sz="0" w:space="0" w:color="auto"/>
                    <w:right w:val="none" w:sz="0" w:space="0" w:color="auto"/>
                  </w:divBdr>
                  <w:divsChild>
                    <w:div w:id="89215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224239">
              <w:marLeft w:val="0"/>
              <w:marRight w:val="0"/>
              <w:marTop w:val="0"/>
              <w:marBottom w:val="0"/>
              <w:divBdr>
                <w:top w:val="none" w:sz="0" w:space="0" w:color="auto"/>
                <w:left w:val="none" w:sz="0" w:space="0" w:color="auto"/>
                <w:bottom w:val="none" w:sz="0" w:space="0" w:color="auto"/>
                <w:right w:val="none" w:sz="0" w:space="0" w:color="auto"/>
              </w:divBdr>
            </w:div>
          </w:divsChild>
        </w:div>
        <w:div w:id="761872794">
          <w:marLeft w:val="0"/>
          <w:marRight w:val="0"/>
          <w:marTop w:val="0"/>
          <w:marBottom w:val="0"/>
          <w:divBdr>
            <w:top w:val="none" w:sz="0" w:space="0" w:color="auto"/>
            <w:left w:val="none" w:sz="0" w:space="0" w:color="auto"/>
            <w:bottom w:val="none" w:sz="0" w:space="0" w:color="auto"/>
            <w:right w:val="none" w:sz="0" w:space="0" w:color="auto"/>
          </w:divBdr>
          <w:divsChild>
            <w:div w:id="342560283">
              <w:marLeft w:val="0"/>
              <w:marRight w:val="0"/>
              <w:marTop w:val="0"/>
              <w:marBottom w:val="0"/>
              <w:divBdr>
                <w:top w:val="none" w:sz="0" w:space="0" w:color="auto"/>
                <w:left w:val="none" w:sz="0" w:space="0" w:color="auto"/>
                <w:bottom w:val="none" w:sz="0" w:space="0" w:color="auto"/>
                <w:right w:val="none" w:sz="0" w:space="0" w:color="auto"/>
              </w:divBdr>
            </w:div>
          </w:divsChild>
        </w:div>
        <w:div w:id="1081873163">
          <w:marLeft w:val="0"/>
          <w:marRight w:val="0"/>
          <w:marTop w:val="0"/>
          <w:marBottom w:val="0"/>
          <w:divBdr>
            <w:top w:val="none" w:sz="0" w:space="0" w:color="auto"/>
            <w:left w:val="none" w:sz="0" w:space="0" w:color="auto"/>
            <w:bottom w:val="none" w:sz="0" w:space="0" w:color="auto"/>
            <w:right w:val="none" w:sz="0" w:space="0" w:color="auto"/>
          </w:divBdr>
          <w:divsChild>
            <w:div w:id="963656639">
              <w:marLeft w:val="0"/>
              <w:marRight w:val="0"/>
              <w:marTop w:val="0"/>
              <w:marBottom w:val="0"/>
              <w:divBdr>
                <w:top w:val="none" w:sz="0" w:space="0" w:color="auto"/>
                <w:left w:val="none" w:sz="0" w:space="0" w:color="auto"/>
                <w:bottom w:val="none" w:sz="0" w:space="0" w:color="auto"/>
                <w:right w:val="none" w:sz="0" w:space="0" w:color="auto"/>
              </w:divBdr>
            </w:div>
            <w:div w:id="1488663754">
              <w:marLeft w:val="0"/>
              <w:marRight w:val="0"/>
              <w:marTop w:val="0"/>
              <w:marBottom w:val="0"/>
              <w:divBdr>
                <w:top w:val="none" w:sz="0" w:space="0" w:color="auto"/>
                <w:left w:val="none" w:sz="0" w:space="0" w:color="auto"/>
                <w:bottom w:val="none" w:sz="0" w:space="0" w:color="auto"/>
                <w:right w:val="none" w:sz="0" w:space="0" w:color="auto"/>
              </w:divBdr>
              <w:divsChild>
                <w:div w:id="890655809">
                  <w:marLeft w:val="0"/>
                  <w:marRight w:val="0"/>
                  <w:marTop w:val="0"/>
                  <w:marBottom w:val="0"/>
                  <w:divBdr>
                    <w:top w:val="none" w:sz="0" w:space="0" w:color="auto"/>
                    <w:left w:val="none" w:sz="0" w:space="0" w:color="auto"/>
                    <w:bottom w:val="none" w:sz="0" w:space="0" w:color="auto"/>
                    <w:right w:val="none" w:sz="0" w:space="0" w:color="auto"/>
                  </w:divBdr>
                  <w:divsChild>
                    <w:div w:id="93108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526857">
              <w:marLeft w:val="0"/>
              <w:marRight w:val="0"/>
              <w:marTop w:val="0"/>
              <w:marBottom w:val="0"/>
              <w:divBdr>
                <w:top w:val="none" w:sz="0" w:space="0" w:color="auto"/>
                <w:left w:val="none" w:sz="0" w:space="0" w:color="auto"/>
                <w:bottom w:val="none" w:sz="0" w:space="0" w:color="auto"/>
                <w:right w:val="none" w:sz="0" w:space="0" w:color="auto"/>
              </w:divBdr>
            </w:div>
          </w:divsChild>
        </w:div>
        <w:div w:id="1921057985">
          <w:marLeft w:val="0"/>
          <w:marRight w:val="0"/>
          <w:marTop w:val="0"/>
          <w:marBottom w:val="0"/>
          <w:divBdr>
            <w:top w:val="none" w:sz="0" w:space="0" w:color="auto"/>
            <w:left w:val="none" w:sz="0" w:space="0" w:color="auto"/>
            <w:bottom w:val="none" w:sz="0" w:space="0" w:color="auto"/>
            <w:right w:val="none" w:sz="0" w:space="0" w:color="auto"/>
          </w:divBdr>
          <w:divsChild>
            <w:div w:id="154759239">
              <w:marLeft w:val="0"/>
              <w:marRight w:val="0"/>
              <w:marTop w:val="0"/>
              <w:marBottom w:val="0"/>
              <w:divBdr>
                <w:top w:val="none" w:sz="0" w:space="0" w:color="auto"/>
                <w:left w:val="none" w:sz="0" w:space="0" w:color="auto"/>
                <w:bottom w:val="none" w:sz="0" w:space="0" w:color="auto"/>
                <w:right w:val="none" w:sz="0" w:space="0" w:color="auto"/>
              </w:divBdr>
            </w:div>
          </w:divsChild>
        </w:div>
        <w:div w:id="296451651">
          <w:marLeft w:val="0"/>
          <w:marRight w:val="0"/>
          <w:marTop w:val="0"/>
          <w:marBottom w:val="0"/>
          <w:divBdr>
            <w:top w:val="none" w:sz="0" w:space="0" w:color="auto"/>
            <w:left w:val="none" w:sz="0" w:space="0" w:color="auto"/>
            <w:bottom w:val="none" w:sz="0" w:space="0" w:color="auto"/>
            <w:right w:val="none" w:sz="0" w:space="0" w:color="auto"/>
          </w:divBdr>
          <w:divsChild>
            <w:div w:id="1778910567">
              <w:marLeft w:val="0"/>
              <w:marRight w:val="0"/>
              <w:marTop w:val="0"/>
              <w:marBottom w:val="0"/>
              <w:divBdr>
                <w:top w:val="none" w:sz="0" w:space="0" w:color="auto"/>
                <w:left w:val="none" w:sz="0" w:space="0" w:color="auto"/>
                <w:bottom w:val="none" w:sz="0" w:space="0" w:color="auto"/>
                <w:right w:val="none" w:sz="0" w:space="0" w:color="auto"/>
              </w:divBdr>
            </w:div>
            <w:div w:id="317809717">
              <w:marLeft w:val="0"/>
              <w:marRight w:val="0"/>
              <w:marTop w:val="0"/>
              <w:marBottom w:val="0"/>
              <w:divBdr>
                <w:top w:val="none" w:sz="0" w:space="0" w:color="auto"/>
                <w:left w:val="none" w:sz="0" w:space="0" w:color="auto"/>
                <w:bottom w:val="none" w:sz="0" w:space="0" w:color="auto"/>
                <w:right w:val="none" w:sz="0" w:space="0" w:color="auto"/>
              </w:divBdr>
              <w:divsChild>
                <w:div w:id="266546990">
                  <w:marLeft w:val="0"/>
                  <w:marRight w:val="0"/>
                  <w:marTop w:val="0"/>
                  <w:marBottom w:val="0"/>
                  <w:divBdr>
                    <w:top w:val="none" w:sz="0" w:space="0" w:color="auto"/>
                    <w:left w:val="none" w:sz="0" w:space="0" w:color="auto"/>
                    <w:bottom w:val="none" w:sz="0" w:space="0" w:color="auto"/>
                    <w:right w:val="none" w:sz="0" w:space="0" w:color="auto"/>
                  </w:divBdr>
                  <w:divsChild>
                    <w:div w:id="148550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56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028635">
      <w:bodyDiv w:val="1"/>
      <w:marLeft w:val="0"/>
      <w:marRight w:val="0"/>
      <w:marTop w:val="0"/>
      <w:marBottom w:val="0"/>
      <w:divBdr>
        <w:top w:val="none" w:sz="0" w:space="0" w:color="auto"/>
        <w:left w:val="none" w:sz="0" w:space="0" w:color="auto"/>
        <w:bottom w:val="none" w:sz="0" w:space="0" w:color="auto"/>
        <w:right w:val="none" w:sz="0" w:space="0" w:color="auto"/>
      </w:divBdr>
    </w:div>
    <w:div w:id="230773566">
      <w:bodyDiv w:val="1"/>
      <w:marLeft w:val="0"/>
      <w:marRight w:val="0"/>
      <w:marTop w:val="0"/>
      <w:marBottom w:val="0"/>
      <w:divBdr>
        <w:top w:val="none" w:sz="0" w:space="0" w:color="auto"/>
        <w:left w:val="none" w:sz="0" w:space="0" w:color="auto"/>
        <w:bottom w:val="none" w:sz="0" w:space="0" w:color="auto"/>
        <w:right w:val="none" w:sz="0" w:space="0" w:color="auto"/>
      </w:divBdr>
    </w:div>
    <w:div w:id="237517250">
      <w:bodyDiv w:val="1"/>
      <w:marLeft w:val="0"/>
      <w:marRight w:val="0"/>
      <w:marTop w:val="0"/>
      <w:marBottom w:val="0"/>
      <w:divBdr>
        <w:top w:val="none" w:sz="0" w:space="0" w:color="auto"/>
        <w:left w:val="none" w:sz="0" w:space="0" w:color="auto"/>
        <w:bottom w:val="none" w:sz="0" w:space="0" w:color="auto"/>
        <w:right w:val="none" w:sz="0" w:space="0" w:color="auto"/>
      </w:divBdr>
    </w:div>
    <w:div w:id="282344008">
      <w:bodyDiv w:val="1"/>
      <w:marLeft w:val="0"/>
      <w:marRight w:val="0"/>
      <w:marTop w:val="0"/>
      <w:marBottom w:val="0"/>
      <w:divBdr>
        <w:top w:val="none" w:sz="0" w:space="0" w:color="auto"/>
        <w:left w:val="none" w:sz="0" w:space="0" w:color="auto"/>
        <w:bottom w:val="none" w:sz="0" w:space="0" w:color="auto"/>
        <w:right w:val="none" w:sz="0" w:space="0" w:color="auto"/>
      </w:divBdr>
    </w:div>
    <w:div w:id="308755471">
      <w:bodyDiv w:val="1"/>
      <w:marLeft w:val="0"/>
      <w:marRight w:val="0"/>
      <w:marTop w:val="0"/>
      <w:marBottom w:val="0"/>
      <w:divBdr>
        <w:top w:val="none" w:sz="0" w:space="0" w:color="auto"/>
        <w:left w:val="none" w:sz="0" w:space="0" w:color="auto"/>
        <w:bottom w:val="none" w:sz="0" w:space="0" w:color="auto"/>
        <w:right w:val="none" w:sz="0" w:space="0" w:color="auto"/>
      </w:divBdr>
    </w:div>
    <w:div w:id="415203057">
      <w:bodyDiv w:val="1"/>
      <w:marLeft w:val="0"/>
      <w:marRight w:val="0"/>
      <w:marTop w:val="0"/>
      <w:marBottom w:val="0"/>
      <w:divBdr>
        <w:top w:val="none" w:sz="0" w:space="0" w:color="auto"/>
        <w:left w:val="none" w:sz="0" w:space="0" w:color="auto"/>
        <w:bottom w:val="none" w:sz="0" w:space="0" w:color="auto"/>
        <w:right w:val="none" w:sz="0" w:space="0" w:color="auto"/>
      </w:divBdr>
    </w:div>
    <w:div w:id="500780839">
      <w:bodyDiv w:val="1"/>
      <w:marLeft w:val="0"/>
      <w:marRight w:val="0"/>
      <w:marTop w:val="0"/>
      <w:marBottom w:val="0"/>
      <w:divBdr>
        <w:top w:val="none" w:sz="0" w:space="0" w:color="auto"/>
        <w:left w:val="none" w:sz="0" w:space="0" w:color="auto"/>
        <w:bottom w:val="none" w:sz="0" w:space="0" w:color="auto"/>
        <w:right w:val="none" w:sz="0" w:space="0" w:color="auto"/>
      </w:divBdr>
      <w:divsChild>
        <w:div w:id="1793476794">
          <w:marLeft w:val="0"/>
          <w:marRight w:val="0"/>
          <w:marTop w:val="0"/>
          <w:marBottom w:val="0"/>
          <w:divBdr>
            <w:top w:val="none" w:sz="0" w:space="0" w:color="auto"/>
            <w:left w:val="none" w:sz="0" w:space="0" w:color="auto"/>
            <w:bottom w:val="none" w:sz="0" w:space="0" w:color="auto"/>
            <w:right w:val="none" w:sz="0" w:space="0" w:color="auto"/>
          </w:divBdr>
          <w:divsChild>
            <w:div w:id="348265517">
              <w:marLeft w:val="0"/>
              <w:marRight w:val="0"/>
              <w:marTop w:val="0"/>
              <w:marBottom w:val="0"/>
              <w:divBdr>
                <w:top w:val="none" w:sz="0" w:space="0" w:color="auto"/>
                <w:left w:val="none" w:sz="0" w:space="0" w:color="auto"/>
                <w:bottom w:val="none" w:sz="0" w:space="0" w:color="auto"/>
                <w:right w:val="none" w:sz="0" w:space="0" w:color="auto"/>
              </w:divBdr>
              <w:divsChild>
                <w:div w:id="2067218564">
                  <w:marLeft w:val="0"/>
                  <w:marRight w:val="0"/>
                  <w:marTop w:val="0"/>
                  <w:marBottom w:val="0"/>
                  <w:divBdr>
                    <w:top w:val="none" w:sz="0" w:space="0" w:color="auto"/>
                    <w:left w:val="none" w:sz="0" w:space="0" w:color="auto"/>
                    <w:bottom w:val="none" w:sz="0" w:space="0" w:color="auto"/>
                    <w:right w:val="none" w:sz="0" w:space="0" w:color="auto"/>
                  </w:divBdr>
                  <w:divsChild>
                    <w:div w:id="42692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467281">
              <w:marLeft w:val="0"/>
              <w:marRight w:val="0"/>
              <w:marTop w:val="0"/>
              <w:marBottom w:val="0"/>
              <w:divBdr>
                <w:top w:val="none" w:sz="0" w:space="0" w:color="auto"/>
                <w:left w:val="none" w:sz="0" w:space="0" w:color="auto"/>
                <w:bottom w:val="none" w:sz="0" w:space="0" w:color="auto"/>
                <w:right w:val="none" w:sz="0" w:space="0" w:color="auto"/>
              </w:divBdr>
            </w:div>
            <w:div w:id="201210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922910">
      <w:bodyDiv w:val="1"/>
      <w:marLeft w:val="0"/>
      <w:marRight w:val="0"/>
      <w:marTop w:val="0"/>
      <w:marBottom w:val="0"/>
      <w:divBdr>
        <w:top w:val="none" w:sz="0" w:space="0" w:color="auto"/>
        <w:left w:val="none" w:sz="0" w:space="0" w:color="auto"/>
        <w:bottom w:val="none" w:sz="0" w:space="0" w:color="auto"/>
        <w:right w:val="none" w:sz="0" w:space="0" w:color="auto"/>
      </w:divBdr>
    </w:div>
    <w:div w:id="554392928">
      <w:bodyDiv w:val="1"/>
      <w:marLeft w:val="0"/>
      <w:marRight w:val="0"/>
      <w:marTop w:val="0"/>
      <w:marBottom w:val="0"/>
      <w:divBdr>
        <w:top w:val="none" w:sz="0" w:space="0" w:color="auto"/>
        <w:left w:val="none" w:sz="0" w:space="0" w:color="auto"/>
        <w:bottom w:val="none" w:sz="0" w:space="0" w:color="auto"/>
        <w:right w:val="none" w:sz="0" w:space="0" w:color="auto"/>
      </w:divBdr>
      <w:divsChild>
        <w:div w:id="1103649762">
          <w:marLeft w:val="0"/>
          <w:marRight w:val="0"/>
          <w:marTop w:val="0"/>
          <w:marBottom w:val="0"/>
          <w:divBdr>
            <w:top w:val="none" w:sz="0" w:space="0" w:color="auto"/>
            <w:left w:val="none" w:sz="0" w:space="0" w:color="auto"/>
            <w:bottom w:val="none" w:sz="0" w:space="0" w:color="auto"/>
            <w:right w:val="none" w:sz="0" w:space="0" w:color="auto"/>
          </w:divBdr>
        </w:div>
      </w:divsChild>
    </w:div>
    <w:div w:id="604848031">
      <w:bodyDiv w:val="1"/>
      <w:marLeft w:val="0"/>
      <w:marRight w:val="0"/>
      <w:marTop w:val="0"/>
      <w:marBottom w:val="0"/>
      <w:divBdr>
        <w:top w:val="none" w:sz="0" w:space="0" w:color="auto"/>
        <w:left w:val="none" w:sz="0" w:space="0" w:color="auto"/>
        <w:bottom w:val="none" w:sz="0" w:space="0" w:color="auto"/>
        <w:right w:val="none" w:sz="0" w:space="0" w:color="auto"/>
      </w:divBdr>
    </w:div>
    <w:div w:id="611321965">
      <w:bodyDiv w:val="1"/>
      <w:marLeft w:val="0"/>
      <w:marRight w:val="0"/>
      <w:marTop w:val="0"/>
      <w:marBottom w:val="0"/>
      <w:divBdr>
        <w:top w:val="none" w:sz="0" w:space="0" w:color="auto"/>
        <w:left w:val="none" w:sz="0" w:space="0" w:color="auto"/>
        <w:bottom w:val="none" w:sz="0" w:space="0" w:color="auto"/>
        <w:right w:val="none" w:sz="0" w:space="0" w:color="auto"/>
      </w:divBdr>
    </w:div>
    <w:div w:id="661540827">
      <w:bodyDiv w:val="1"/>
      <w:marLeft w:val="0"/>
      <w:marRight w:val="0"/>
      <w:marTop w:val="0"/>
      <w:marBottom w:val="0"/>
      <w:divBdr>
        <w:top w:val="none" w:sz="0" w:space="0" w:color="auto"/>
        <w:left w:val="none" w:sz="0" w:space="0" w:color="auto"/>
        <w:bottom w:val="none" w:sz="0" w:space="0" w:color="auto"/>
        <w:right w:val="none" w:sz="0" w:space="0" w:color="auto"/>
      </w:divBdr>
      <w:divsChild>
        <w:div w:id="285703411">
          <w:marLeft w:val="0"/>
          <w:marRight w:val="0"/>
          <w:marTop w:val="0"/>
          <w:marBottom w:val="0"/>
          <w:divBdr>
            <w:top w:val="none" w:sz="0" w:space="0" w:color="auto"/>
            <w:left w:val="none" w:sz="0" w:space="0" w:color="auto"/>
            <w:bottom w:val="none" w:sz="0" w:space="0" w:color="auto"/>
            <w:right w:val="none" w:sz="0" w:space="0" w:color="auto"/>
          </w:divBdr>
          <w:divsChild>
            <w:div w:id="193226885">
              <w:marLeft w:val="0"/>
              <w:marRight w:val="0"/>
              <w:marTop w:val="0"/>
              <w:marBottom w:val="0"/>
              <w:divBdr>
                <w:top w:val="none" w:sz="0" w:space="0" w:color="auto"/>
                <w:left w:val="none" w:sz="0" w:space="0" w:color="auto"/>
                <w:bottom w:val="none" w:sz="0" w:space="0" w:color="auto"/>
                <w:right w:val="none" w:sz="0" w:space="0" w:color="auto"/>
              </w:divBdr>
              <w:divsChild>
                <w:div w:id="1414663769">
                  <w:marLeft w:val="0"/>
                  <w:marRight w:val="0"/>
                  <w:marTop w:val="0"/>
                  <w:marBottom w:val="0"/>
                  <w:divBdr>
                    <w:top w:val="none" w:sz="0" w:space="0" w:color="auto"/>
                    <w:left w:val="none" w:sz="0" w:space="0" w:color="auto"/>
                    <w:bottom w:val="none" w:sz="0" w:space="0" w:color="auto"/>
                    <w:right w:val="none" w:sz="0" w:space="0" w:color="auto"/>
                  </w:divBdr>
                  <w:divsChild>
                    <w:div w:id="45082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262781">
              <w:marLeft w:val="0"/>
              <w:marRight w:val="0"/>
              <w:marTop w:val="0"/>
              <w:marBottom w:val="0"/>
              <w:divBdr>
                <w:top w:val="none" w:sz="0" w:space="0" w:color="auto"/>
                <w:left w:val="none" w:sz="0" w:space="0" w:color="auto"/>
                <w:bottom w:val="none" w:sz="0" w:space="0" w:color="auto"/>
                <w:right w:val="none" w:sz="0" w:space="0" w:color="auto"/>
              </w:divBdr>
            </w:div>
            <w:div w:id="174583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415732">
      <w:bodyDiv w:val="1"/>
      <w:marLeft w:val="0"/>
      <w:marRight w:val="0"/>
      <w:marTop w:val="0"/>
      <w:marBottom w:val="0"/>
      <w:divBdr>
        <w:top w:val="none" w:sz="0" w:space="0" w:color="auto"/>
        <w:left w:val="none" w:sz="0" w:space="0" w:color="auto"/>
        <w:bottom w:val="none" w:sz="0" w:space="0" w:color="auto"/>
        <w:right w:val="none" w:sz="0" w:space="0" w:color="auto"/>
      </w:divBdr>
      <w:divsChild>
        <w:div w:id="1549100167">
          <w:marLeft w:val="0"/>
          <w:marRight w:val="0"/>
          <w:marTop w:val="0"/>
          <w:marBottom w:val="0"/>
          <w:divBdr>
            <w:top w:val="none" w:sz="0" w:space="0" w:color="auto"/>
            <w:left w:val="none" w:sz="0" w:space="0" w:color="auto"/>
            <w:bottom w:val="none" w:sz="0" w:space="0" w:color="auto"/>
            <w:right w:val="none" w:sz="0" w:space="0" w:color="auto"/>
          </w:divBdr>
          <w:divsChild>
            <w:div w:id="459154326">
              <w:marLeft w:val="0"/>
              <w:marRight w:val="0"/>
              <w:marTop w:val="0"/>
              <w:marBottom w:val="0"/>
              <w:divBdr>
                <w:top w:val="none" w:sz="0" w:space="0" w:color="auto"/>
                <w:left w:val="none" w:sz="0" w:space="0" w:color="auto"/>
                <w:bottom w:val="none" w:sz="0" w:space="0" w:color="auto"/>
                <w:right w:val="none" w:sz="0" w:space="0" w:color="auto"/>
              </w:divBdr>
              <w:divsChild>
                <w:div w:id="30344757">
                  <w:marLeft w:val="0"/>
                  <w:marRight w:val="0"/>
                  <w:marTop w:val="0"/>
                  <w:marBottom w:val="0"/>
                  <w:divBdr>
                    <w:top w:val="none" w:sz="0" w:space="0" w:color="auto"/>
                    <w:left w:val="none" w:sz="0" w:space="0" w:color="auto"/>
                    <w:bottom w:val="none" w:sz="0" w:space="0" w:color="auto"/>
                    <w:right w:val="none" w:sz="0" w:space="0" w:color="auto"/>
                  </w:divBdr>
                  <w:divsChild>
                    <w:div w:id="12296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105317">
              <w:marLeft w:val="0"/>
              <w:marRight w:val="0"/>
              <w:marTop w:val="0"/>
              <w:marBottom w:val="0"/>
              <w:divBdr>
                <w:top w:val="none" w:sz="0" w:space="0" w:color="auto"/>
                <w:left w:val="none" w:sz="0" w:space="0" w:color="auto"/>
                <w:bottom w:val="none" w:sz="0" w:space="0" w:color="auto"/>
                <w:right w:val="none" w:sz="0" w:space="0" w:color="auto"/>
              </w:divBdr>
            </w:div>
            <w:div w:id="185515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954188">
      <w:bodyDiv w:val="1"/>
      <w:marLeft w:val="0"/>
      <w:marRight w:val="0"/>
      <w:marTop w:val="0"/>
      <w:marBottom w:val="0"/>
      <w:divBdr>
        <w:top w:val="none" w:sz="0" w:space="0" w:color="auto"/>
        <w:left w:val="none" w:sz="0" w:space="0" w:color="auto"/>
        <w:bottom w:val="none" w:sz="0" w:space="0" w:color="auto"/>
        <w:right w:val="none" w:sz="0" w:space="0" w:color="auto"/>
      </w:divBdr>
      <w:divsChild>
        <w:div w:id="91241102">
          <w:marLeft w:val="0"/>
          <w:marRight w:val="0"/>
          <w:marTop w:val="0"/>
          <w:marBottom w:val="0"/>
          <w:divBdr>
            <w:top w:val="none" w:sz="0" w:space="0" w:color="auto"/>
            <w:left w:val="none" w:sz="0" w:space="0" w:color="auto"/>
            <w:bottom w:val="none" w:sz="0" w:space="0" w:color="auto"/>
            <w:right w:val="none" w:sz="0" w:space="0" w:color="auto"/>
          </w:divBdr>
          <w:divsChild>
            <w:div w:id="543178818">
              <w:marLeft w:val="0"/>
              <w:marRight w:val="0"/>
              <w:marTop w:val="0"/>
              <w:marBottom w:val="0"/>
              <w:divBdr>
                <w:top w:val="none" w:sz="0" w:space="0" w:color="auto"/>
                <w:left w:val="none" w:sz="0" w:space="0" w:color="auto"/>
                <w:bottom w:val="none" w:sz="0" w:space="0" w:color="auto"/>
                <w:right w:val="none" w:sz="0" w:space="0" w:color="auto"/>
              </w:divBdr>
              <w:divsChild>
                <w:div w:id="2077244391">
                  <w:marLeft w:val="0"/>
                  <w:marRight w:val="0"/>
                  <w:marTop w:val="0"/>
                  <w:marBottom w:val="0"/>
                  <w:divBdr>
                    <w:top w:val="none" w:sz="0" w:space="0" w:color="auto"/>
                    <w:left w:val="none" w:sz="0" w:space="0" w:color="auto"/>
                    <w:bottom w:val="none" w:sz="0" w:space="0" w:color="auto"/>
                    <w:right w:val="none" w:sz="0" w:space="0" w:color="auto"/>
                  </w:divBdr>
                  <w:divsChild>
                    <w:div w:id="45950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833785">
              <w:marLeft w:val="0"/>
              <w:marRight w:val="0"/>
              <w:marTop w:val="0"/>
              <w:marBottom w:val="0"/>
              <w:divBdr>
                <w:top w:val="none" w:sz="0" w:space="0" w:color="auto"/>
                <w:left w:val="none" w:sz="0" w:space="0" w:color="auto"/>
                <w:bottom w:val="none" w:sz="0" w:space="0" w:color="auto"/>
                <w:right w:val="none" w:sz="0" w:space="0" w:color="auto"/>
              </w:divBdr>
            </w:div>
            <w:div w:id="1825198867">
              <w:marLeft w:val="0"/>
              <w:marRight w:val="0"/>
              <w:marTop w:val="0"/>
              <w:marBottom w:val="0"/>
              <w:divBdr>
                <w:top w:val="none" w:sz="0" w:space="0" w:color="auto"/>
                <w:left w:val="none" w:sz="0" w:space="0" w:color="auto"/>
                <w:bottom w:val="none" w:sz="0" w:space="0" w:color="auto"/>
                <w:right w:val="none" w:sz="0" w:space="0" w:color="auto"/>
              </w:divBdr>
            </w:div>
          </w:divsChild>
        </w:div>
        <w:div w:id="380986610">
          <w:marLeft w:val="0"/>
          <w:marRight w:val="0"/>
          <w:marTop w:val="0"/>
          <w:marBottom w:val="0"/>
          <w:divBdr>
            <w:top w:val="none" w:sz="0" w:space="0" w:color="auto"/>
            <w:left w:val="none" w:sz="0" w:space="0" w:color="auto"/>
            <w:bottom w:val="none" w:sz="0" w:space="0" w:color="auto"/>
            <w:right w:val="none" w:sz="0" w:space="0" w:color="auto"/>
          </w:divBdr>
          <w:divsChild>
            <w:div w:id="896476985">
              <w:marLeft w:val="0"/>
              <w:marRight w:val="0"/>
              <w:marTop w:val="0"/>
              <w:marBottom w:val="0"/>
              <w:divBdr>
                <w:top w:val="none" w:sz="0" w:space="0" w:color="auto"/>
                <w:left w:val="none" w:sz="0" w:space="0" w:color="auto"/>
                <w:bottom w:val="none" w:sz="0" w:space="0" w:color="auto"/>
                <w:right w:val="none" w:sz="0" w:space="0" w:color="auto"/>
              </w:divBdr>
              <w:divsChild>
                <w:div w:id="1610316903">
                  <w:marLeft w:val="0"/>
                  <w:marRight w:val="0"/>
                  <w:marTop w:val="0"/>
                  <w:marBottom w:val="0"/>
                  <w:divBdr>
                    <w:top w:val="none" w:sz="0" w:space="0" w:color="auto"/>
                    <w:left w:val="none" w:sz="0" w:space="0" w:color="auto"/>
                    <w:bottom w:val="none" w:sz="0" w:space="0" w:color="auto"/>
                    <w:right w:val="none" w:sz="0" w:space="0" w:color="auto"/>
                  </w:divBdr>
                  <w:divsChild>
                    <w:div w:id="98567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46962">
              <w:marLeft w:val="0"/>
              <w:marRight w:val="0"/>
              <w:marTop w:val="0"/>
              <w:marBottom w:val="0"/>
              <w:divBdr>
                <w:top w:val="none" w:sz="0" w:space="0" w:color="auto"/>
                <w:left w:val="none" w:sz="0" w:space="0" w:color="auto"/>
                <w:bottom w:val="none" w:sz="0" w:space="0" w:color="auto"/>
                <w:right w:val="none" w:sz="0" w:space="0" w:color="auto"/>
              </w:divBdr>
            </w:div>
            <w:div w:id="1072043951">
              <w:marLeft w:val="0"/>
              <w:marRight w:val="0"/>
              <w:marTop w:val="0"/>
              <w:marBottom w:val="0"/>
              <w:divBdr>
                <w:top w:val="none" w:sz="0" w:space="0" w:color="auto"/>
                <w:left w:val="none" w:sz="0" w:space="0" w:color="auto"/>
                <w:bottom w:val="none" w:sz="0" w:space="0" w:color="auto"/>
                <w:right w:val="none" w:sz="0" w:space="0" w:color="auto"/>
              </w:divBdr>
            </w:div>
          </w:divsChild>
        </w:div>
        <w:div w:id="454098973">
          <w:marLeft w:val="0"/>
          <w:marRight w:val="0"/>
          <w:marTop w:val="0"/>
          <w:marBottom w:val="0"/>
          <w:divBdr>
            <w:top w:val="none" w:sz="0" w:space="0" w:color="auto"/>
            <w:left w:val="none" w:sz="0" w:space="0" w:color="auto"/>
            <w:bottom w:val="none" w:sz="0" w:space="0" w:color="auto"/>
            <w:right w:val="none" w:sz="0" w:space="0" w:color="auto"/>
          </w:divBdr>
          <w:divsChild>
            <w:div w:id="407189442">
              <w:marLeft w:val="0"/>
              <w:marRight w:val="0"/>
              <w:marTop w:val="0"/>
              <w:marBottom w:val="0"/>
              <w:divBdr>
                <w:top w:val="none" w:sz="0" w:space="0" w:color="auto"/>
                <w:left w:val="none" w:sz="0" w:space="0" w:color="auto"/>
                <w:bottom w:val="none" w:sz="0" w:space="0" w:color="auto"/>
                <w:right w:val="none" w:sz="0" w:space="0" w:color="auto"/>
              </w:divBdr>
            </w:div>
            <w:div w:id="1899627130">
              <w:marLeft w:val="0"/>
              <w:marRight w:val="0"/>
              <w:marTop w:val="0"/>
              <w:marBottom w:val="0"/>
              <w:divBdr>
                <w:top w:val="none" w:sz="0" w:space="0" w:color="auto"/>
                <w:left w:val="none" w:sz="0" w:space="0" w:color="auto"/>
                <w:bottom w:val="none" w:sz="0" w:space="0" w:color="auto"/>
                <w:right w:val="none" w:sz="0" w:space="0" w:color="auto"/>
              </w:divBdr>
              <w:divsChild>
                <w:div w:id="560947697">
                  <w:marLeft w:val="0"/>
                  <w:marRight w:val="0"/>
                  <w:marTop w:val="0"/>
                  <w:marBottom w:val="0"/>
                  <w:divBdr>
                    <w:top w:val="none" w:sz="0" w:space="0" w:color="auto"/>
                    <w:left w:val="none" w:sz="0" w:space="0" w:color="auto"/>
                    <w:bottom w:val="none" w:sz="0" w:space="0" w:color="auto"/>
                    <w:right w:val="none" w:sz="0" w:space="0" w:color="auto"/>
                  </w:divBdr>
                  <w:divsChild>
                    <w:div w:id="72845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935167">
              <w:marLeft w:val="0"/>
              <w:marRight w:val="0"/>
              <w:marTop w:val="0"/>
              <w:marBottom w:val="0"/>
              <w:divBdr>
                <w:top w:val="none" w:sz="0" w:space="0" w:color="auto"/>
                <w:left w:val="none" w:sz="0" w:space="0" w:color="auto"/>
                <w:bottom w:val="none" w:sz="0" w:space="0" w:color="auto"/>
                <w:right w:val="none" w:sz="0" w:space="0" w:color="auto"/>
              </w:divBdr>
            </w:div>
          </w:divsChild>
        </w:div>
        <w:div w:id="595285772">
          <w:marLeft w:val="0"/>
          <w:marRight w:val="0"/>
          <w:marTop w:val="0"/>
          <w:marBottom w:val="0"/>
          <w:divBdr>
            <w:top w:val="none" w:sz="0" w:space="0" w:color="auto"/>
            <w:left w:val="none" w:sz="0" w:space="0" w:color="auto"/>
            <w:bottom w:val="none" w:sz="0" w:space="0" w:color="auto"/>
            <w:right w:val="none" w:sz="0" w:space="0" w:color="auto"/>
          </w:divBdr>
          <w:divsChild>
            <w:div w:id="140660379">
              <w:marLeft w:val="0"/>
              <w:marRight w:val="0"/>
              <w:marTop w:val="0"/>
              <w:marBottom w:val="0"/>
              <w:divBdr>
                <w:top w:val="none" w:sz="0" w:space="0" w:color="auto"/>
                <w:left w:val="none" w:sz="0" w:space="0" w:color="auto"/>
                <w:bottom w:val="none" w:sz="0" w:space="0" w:color="auto"/>
                <w:right w:val="none" w:sz="0" w:space="0" w:color="auto"/>
              </w:divBdr>
              <w:divsChild>
                <w:div w:id="1339386287">
                  <w:marLeft w:val="0"/>
                  <w:marRight w:val="0"/>
                  <w:marTop w:val="0"/>
                  <w:marBottom w:val="0"/>
                  <w:divBdr>
                    <w:top w:val="none" w:sz="0" w:space="0" w:color="auto"/>
                    <w:left w:val="none" w:sz="0" w:space="0" w:color="auto"/>
                    <w:bottom w:val="none" w:sz="0" w:space="0" w:color="auto"/>
                    <w:right w:val="none" w:sz="0" w:space="0" w:color="auto"/>
                  </w:divBdr>
                  <w:divsChild>
                    <w:div w:id="73362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770285">
              <w:marLeft w:val="0"/>
              <w:marRight w:val="0"/>
              <w:marTop w:val="0"/>
              <w:marBottom w:val="0"/>
              <w:divBdr>
                <w:top w:val="none" w:sz="0" w:space="0" w:color="auto"/>
                <w:left w:val="none" w:sz="0" w:space="0" w:color="auto"/>
                <w:bottom w:val="none" w:sz="0" w:space="0" w:color="auto"/>
                <w:right w:val="none" w:sz="0" w:space="0" w:color="auto"/>
              </w:divBdr>
            </w:div>
            <w:div w:id="1097020187">
              <w:marLeft w:val="0"/>
              <w:marRight w:val="0"/>
              <w:marTop w:val="0"/>
              <w:marBottom w:val="0"/>
              <w:divBdr>
                <w:top w:val="none" w:sz="0" w:space="0" w:color="auto"/>
                <w:left w:val="none" w:sz="0" w:space="0" w:color="auto"/>
                <w:bottom w:val="none" w:sz="0" w:space="0" w:color="auto"/>
                <w:right w:val="none" w:sz="0" w:space="0" w:color="auto"/>
              </w:divBdr>
            </w:div>
          </w:divsChild>
        </w:div>
        <w:div w:id="832990697">
          <w:marLeft w:val="0"/>
          <w:marRight w:val="0"/>
          <w:marTop w:val="0"/>
          <w:marBottom w:val="0"/>
          <w:divBdr>
            <w:top w:val="none" w:sz="0" w:space="0" w:color="auto"/>
            <w:left w:val="none" w:sz="0" w:space="0" w:color="auto"/>
            <w:bottom w:val="none" w:sz="0" w:space="0" w:color="auto"/>
            <w:right w:val="none" w:sz="0" w:space="0" w:color="auto"/>
          </w:divBdr>
          <w:divsChild>
            <w:div w:id="1402677355">
              <w:marLeft w:val="0"/>
              <w:marRight w:val="0"/>
              <w:marTop w:val="0"/>
              <w:marBottom w:val="0"/>
              <w:divBdr>
                <w:top w:val="none" w:sz="0" w:space="0" w:color="auto"/>
                <w:left w:val="none" w:sz="0" w:space="0" w:color="auto"/>
                <w:bottom w:val="none" w:sz="0" w:space="0" w:color="auto"/>
                <w:right w:val="none" w:sz="0" w:space="0" w:color="auto"/>
              </w:divBdr>
            </w:div>
            <w:div w:id="1578124075">
              <w:marLeft w:val="0"/>
              <w:marRight w:val="0"/>
              <w:marTop w:val="0"/>
              <w:marBottom w:val="0"/>
              <w:divBdr>
                <w:top w:val="none" w:sz="0" w:space="0" w:color="auto"/>
                <w:left w:val="none" w:sz="0" w:space="0" w:color="auto"/>
                <w:bottom w:val="none" w:sz="0" w:space="0" w:color="auto"/>
                <w:right w:val="none" w:sz="0" w:space="0" w:color="auto"/>
              </w:divBdr>
              <w:divsChild>
                <w:div w:id="1249534024">
                  <w:marLeft w:val="0"/>
                  <w:marRight w:val="0"/>
                  <w:marTop w:val="0"/>
                  <w:marBottom w:val="0"/>
                  <w:divBdr>
                    <w:top w:val="none" w:sz="0" w:space="0" w:color="auto"/>
                    <w:left w:val="none" w:sz="0" w:space="0" w:color="auto"/>
                    <w:bottom w:val="none" w:sz="0" w:space="0" w:color="auto"/>
                    <w:right w:val="none" w:sz="0" w:space="0" w:color="auto"/>
                  </w:divBdr>
                  <w:divsChild>
                    <w:div w:id="214041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415429">
              <w:marLeft w:val="0"/>
              <w:marRight w:val="0"/>
              <w:marTop w:val="0"/>
              <w:marBottom w:val="0"/>
              <w:divBdr>
                <w:top w:val="none" w:sz="0" w:space="0" w:color="auto"/>
                <w:left w:val="none" w:sz="0" w:space="0" w:color="auto"/>
                <w:bottom w:val="none" w:sz="0" w:space="0" w:color="auto"/>
                <w:right w:val="none" w:sz="0" w:space="0" w:color="auto"/>
              </w:divBdr>
            </w:div>
          </w:divsChild>
        </w:div>
        <w:div w:id="1075781214">
          <w:marLeft w:val="0"/>
          <w:marRight w:val="0"/>
          <w:marTop w:val="0"/>
          <w:marBottom w:val="0"/>
          <w:divBdr>
            <w:top w:val="none" w:sz="0" w:space="0" w:color="auto"/>
            <w:left w:val="none" w:sz="0" w:space="0" w:color="auto"/>
            <w:bottom w:val="none" w:sz="0" w:space="0" w:color="auto"/>
            <w:right w:val="none" w:sz="0" w:space="0" w:color="auto"/>
          </w:divBdr>
          <w:divsChild>
            <w:div w:id="427509050">
              <w:marLeft w:val="0"/>
              <w:marRight w:val="0"/>
              <w:marTop w:val="0"/>
              <w:marBottom w:val="0"/>
              <w:divBdr>
                <w:top w:val="none" w:sz="0" w:space="0" w:color="auto"/>
                <w:left w:val="none" w:sz="0" w:space="0" w:color="auto"/>
                <w:bottom w:val="none" w:sz="0" w:space="0" w:color="auto"/>
                <w:right w:val="none" w:sz="0" w:space="0" w:color="auto"/>
              </w:divBdr>
            </w:div>
            <w:div w:id="931279790">
              <w:marLeft w:val="0"/>
              <w:marRight w:val="0"/>
              <w:marTop w:val="0"/>
              <w:marBottom w:val="0"/>
              <w:divBdr>
                <w:top w:val="none" w:sz="0" w:space="0" w:color="auto"/>
                <w:left w:val="none" w:sz="0" w:space="0" w:color="auto"/>
                <w:bottom w:val="none" w:sz="0" w:space="0" w:color="auto"/>
                <w:right w:val="none" w:sz="0" w:space="0" w:color="auto"/>
              </w:divBdr>
            </w:div>
            <w:div w:id="1244484815">
              <w:marLeft w:val="0"/>
              <w:marRight w:val="0"/>
              <w:marTop w:val="0"/>
              <w:marBottom w:val="0"/>
              <w:divBdr>
                <w:top w:val="none" w:sz="0" w:space="0" w:color="auto"/>
                <w:left w:val="none" w:sz="0" w:space="0" w:color="auto"/>
                <w:bottom w:val="none" w:sz="0" w:space="0" w:color="auto"/>
                <w:right w:val="none" w:sz="0" w:space="0" w:color="auto"/>
              </w:divBdr>
              <w:divsChild>
                <w:div w:id="378752074">
                  <w:marLeft w:val="0"/>
                  <w:marRight w:val="0"/>
                  <w:marTop w:val="0"/>
                  <w:marBottom w:val="0"/>
                  <w:divBdr>
                    <w:top w:val="none" w:sz="0" w:space="0" w:color="auto"/>
                    <w:left w:val="none" w:sz="0" w:space="0" w:color="auto"/>
                    <w:bottom w:val="none" w:sz="0" w:space="0" w:color="auto"/>
                    <w:right w:val="none" w:sz="0" w:space="0" w:color="auto"/>
                  </w:divBdr>
                  <w:divsChild>
                    <w:div w:id="161705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683392">
          <w:marLeft w:val="0"/>
          <w:marRight w:val="0"/>
          <w:marTop w:val="0"/>
          <w:marBottom w:val="0"/>
          <w:divBdr>
            <w:top w:val="none" w:sz="0" w:space="0" w:color="auto"/>
            <w:left w:val="none" w:sz="0" w:space="0" w:color="auto"/>
            <w:bottom w:val="none" w:sz="0" w:space="0" w:color="auto"/>
            <w:right w:val="none" w:sz="0" w:space="0" w:color="auto"/>
          </w:divBdr>
          <w:divsChild>
            <w:div w:id="1135753552">
              <w:marLeft w:val="0"/>
              <w:marRight w:val="0"/>
              <w:marTop w:val="0"/>
              <w:marBottom w:val="0"/>
              <w:divBdr>
                <w:top w:val="none" w:sz="0" w:space="0" w:color="auto"/>
                <w:left w:val="none" w:sz="0" w:space="0" w:color="auto"/>
                <w:bottom w:val="none" w:sz="0" w:space="0" w:color="auto"/>
                <w:right w:val="none" w:sz="0" w:space="0" w:color="auto"/>
              </w:divBdr>
            </w:div>
            <w:div w:id="1763720228">
              <w:marLeft w:val="0"/>
              <w:marRight w:val="0"/>
              <w:marTop w:val="0"/>
              <w:marBottom w:val="0"/>
              <w:divBdr>
                <w:top w:val="none" w:sz="0" w:space="0" w:color="auto"/>
                <w:left w:val="none" w:sz="0" w:space="0" w:color="auto"/>
                <w:bottom w:val="none" w:sz="0" w:space="0" w:color="auto"/>
                <w:right w:val="none" w:sz="0" w:space="0" w:color="auto"/>
              </w:divBdr>
              <w:divsChild>
                <w:div w:id="1265773677">
                  <w:marLeft w:val="0"/>
                  <w:marRight w:val="0"/>
                  <w:marTop w:val="0"/>
                  <w:marBottom w:val="0"/>
                  <w:divBdr>
                    <w:top w:val="none" w:sz="0" w:space="0" w:color="auto"/>
                    <w:left w:val="none" w:sz="0" w:space="0" w:color="auto"/>
                    <w:bottom w:val="none" w:sz="0" w:space="0" w:color="auto"/>
                    <w:right w:val="none" w:sz="0" w:space="0" w:color="auto"/>
                  </w:divBdr>
                  <w:divsChild>
                    <w:div w:id="53977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328975">
              <w:marLeft w:val="0"/>
              <w:marRight w:val="0"/>
              <w:marTop w:val="0"/>
              <w:marBottom w:val="0"/>
              <w:divBdr>
                <w:top w:val="none" w:sz="0" w:space="0" w:color="auto"/>
                <w:left w:val="none" w:sz="0" w:space="0" w:color="auto"/>
                <w:bottom w:val="none" w:sz="0" w:space="0" w:color="auto"/>
                <w:right w:val="none" w:sz="0" w:space="0" w:color="auto"/>
              </w:divBdr>
            </w:div>
          </w:divsChild>
        </w:div>
        <w:div w:id="1354569637">
          <w:marLeft w:val="0"/>
          <w:marRight w:val="0"/>
          <w:marTop w:val="0"/>
          <w:marBottom w:val="0"/>
          <w:divBdr>
            <w:top w:val="none" w:sz="0" w:space="0" w:color="auto"/>
            <w:left w:val="none" w:sz="0" w:space="0" w:color="auto"/>
            <w:bottom w:val="none" w:sz="0" w:space="0" w:color="auto"/>
            <w:right w:val="none" w:sz="0" w:space="0" w:color="auto"/>
          </w:divBdr>
          <w:divsChild>
            <w:div w:id="238373088">
              <w:marLeft w:val="0"/>
              <w:marRight w:val="0"/>
              <w:marTop w:val="0"/>
              <w:marBottom w:val="0"/>
              <w:divBdr>
                <w:top w:val="none" w:sz="0" w:space="0" w:color="auto"/>
                <w:left w:val="none" w:sz="0" w:space="0" w:color="auto"/>
                <w:bottom w:val="none" w:sz="0" w:space="0" w:color="auto"/>
                <w:right w:val="none" w:sz="0" w:space="0" w:color="auto"/>
              </w:divBdr>
            </w:div>
            <w:div w:id="465588329">
              <w:marLeft w:val="0"/>
              <w:marRight w:val="0"/>
              <w:marTop w:val="0"/>
              <w:marBottom w:val="0"/>
              <w:divBdr>
                <w:top w:val="none" w:sz="0" w:space="0" w:color="auto"/>
                <w:left w:val="none" w:sz="0" w:space="0" w:color="auto"/>
                <w:bottom w:val="none" w:sz="0" w:space="0" w:color="auto"/>
                <w:right w:val="none" w:sz="0" w:space="0" w:color="auto"/>
              </w:divBdr>
            </w:div>
            <w:div w:id="1644122542">
              <w:marLeft w:val="0"/>
              <w:marRight w:val="0"/>
              <w:marTop w:val="0"/>
              <w:marBottom w:val="0"/>
              <w:divBdr>
                <w:top w:val="none" w:sz="0" w:space="0" w:color="auto"/>
                <w:left w:val="none" w:sz="0" w:space="0" w:color="auto"/>
                <w:bottom w:val="none" w:sz="0" w:space="0" w:color="auto"/>
                <w:right w:val="none" w:sz="0" w:space="0" w:color="auto"/>
              </w:divBdr>
              <w:divsChild>
                <w:div w:id="606932532">
                  <w:marLeft w:val="0"/>
                  <w:marRight w:val="0"/>
                  <w:marTop w:val="0"/>
                  <w:marBottom w:val="0"/>
                  <w:divBdr>
                    <w:top w:val="none" w:sz="0" w:space="0" w:color="auto"/>
                    <w:left w:val="none" w:sz="0" w:space="0" w:color="auto"/>
                    <w:bottom w:val="none" w:sz="0" w:space="0" w:color="auto"/>
                    <w:right w:val="none" w:sz="0" w:space="0" w:color="auto"/>
                  </w:divBdr>
                  <w:divsChild>
                    <w:div w:id="188325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029732">
          <w:marLeft w:val="0"/>
          <w:marRight w:val="0"/>
          <w:marTop w:val="0"/>
          <w:marBottom w:val="0"/>
          <w:divBdr>
            <w:top w:val="none" w:sz="0" w:space="0" w:color="auto"/>
            <w:left w:val="none" w:sz="0" w:space="0" w:color="auto"/>
            <w:bottom w:val="none" w:sz="0" w:space="0" w:color="auto"/>
            <w:right w:val="none" w:sz="0" w:space="0" w:color="auto"/>
          </w:divBdr>
          <w:divsChild>
            <w:div w:id="398215527">
              <w:marLeft w:val="0"/>
              <w:marRight w:val="0"/>
              <w:marTop w:val="0"/>
              <w:marBottom w:val="0"/>
              <w:divBdr>
                <w:top w:val="none" w:sz="0" w:space="0" w:color="auto"/>
                <w:left w:val="none" w:sz="0" w:space="0" w:color="auto"/>
                <w:bottom w:val="none" w:sz="0" w:space="0" w:color="auto"/>
                <w:right w:val="none" w:sz="0" w:space="0" w:color="auto"/>
              </w:divBdr>
            </w:div>
            <w:div w:id="1373116647">
              <w:marLeft w:val="0"/>
              <w:marRight w:val="0"/>
              <w:marTop w:val="0"/>
              <w:marBottom w:val="0"/>
              <w:divBdr>
                <w:top w:val="none" w:sz="0" w:space="0" w:color="auto"/>
                <w:left w:val="none" w:sz="0" w:space="0" w:color="auto"/>
                <w:bottom w:val="none" w:sz="0" w:space="0" w:color="auto"/>
                <w:right w:val="none" w:sz="0" w:space="0" w:color="auto"/>
              </w:divBdr>
            </w:div>
            <w:div w:id="1423647618">
              <w:marLeft w:val="0"/>
              <w:marRight w:val="0"/>
              <w:marTop w:val="0"/>
              <w:marBottom w:val="0"/>
              <w:divBdr>
                <w:top w:val="none" w:sz="0" w:space="0" w:color="auto"/>
                <w:left w:val="none" w:sz="0" w:space="0" w:color="auto"/>
                <w:bottom w:val="none" w:sz="0" w:space="0" w:color="auto"/>
                <w:right w:val="none" w:sz="0" w:space="0" w:color="auto"/>
              </w:divBdr>
              <w:divsChild>
                <w:div w:id="2006979504">
                  <w:marLeft w:val="0"/>
                  <w:marRight w:val="0"/>
                  <w:marTop w:val="0"/>
                  <w:marBottom w:val="0"/>
                  <w:divBdr>
                    <w:top w:val="none" w:sz="0" w:space="0" w:color="auto"/>
                    <w:left w:val="none" w:sz="0" w:space="0" w:color="auto"/>
                    <w:bottom w:val="none" w:sz="0" w:space="0" w:color="auto"/>
                    <w:right w:val="none" w:sz="0" w:space="0" w:color="auto"/>
                  </w:divBdr>
                  <w:divsChild>
                    <w:div w:id="59560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355363">
          <w:marLeft w:val="0"/>
          <w:marRight w:val="0"/>
          <w:marTop w:val="0"/>
          <w:marBottom w:val="0"/>
          <w:divBdr>
            <w:top w:val="none" w:sz="0" w:space="0" w:color="auto"/>
            <w:left w:val="none" w:sz="0" w:space="0" w:color="auto"/>
            <w:bottom w:val="none" w:sz="0" w:space="0" w:color="auto"/>
            <w:right w:val="none" w:sz="0" w:space="0" w:color="auto"/>
          </w:divBdr>
          <w:divsChild>
            <w:div w:id="345450914">
              <w:marLeft w:val="0"/>
              <w:marRight w:val="0"/>
              <w:marTop w:val="0"/>
              <w:marBottom w:val="0"/>
              <w:divBdr>
                <w:top w:val="none" w:sz="0" w:space="0" w:color="auto"/>
                <w:left w:val="none" w:sz="0" w:space="0" w:color="auto"/>
                <w:bottom w:val="none" w:sz="0" w:space="0" w:color="auto"/>
                <w:right w:val="none" w:sz="0" w:space="0" w:color="auto"/>
              </w:divBdr>
            </w:div>
            <w:div w:id="526141321">
              <w:marLeft w:val="0"/>
              <w:marRight w:val="0"/>
              <w:marTop w:val="0"/>
              <w:marBottom w:val="0"/>
              <w:divBdr>
                <w:top w:val="none" w:sz="0" w:space="0" w:color="auto"/>
                <w:left w:val="none" w:sz="0" w:space="0" w:color="auto"/>
                <w:bottom w:val="none" w:sz="0" w:space="0" w:color="auto"/>
                <w:right w:val="none" w:sz="0" w:space="0" w:color="auto"/>
              </w:divBdr>
            </w:div>
            <w:div w:id="1795710953">
              <w:marLeft w:val="0"/>
              <w:marRight w:val="0"/>
              <w:marTop w:val="0"/>
              <w:marBottom w:val="0"/>
              <w:divBdr>
                <w:top w:val="none" w:sz="0" w:space="0" w:color="auto"/>
                <w:left w:val="none" w:sz="0" w:space="0" w:color="auto"/>
                <w:bottom w:val="none" w:sz="0" w:space="0" w:color="auto"/>
                <w:right w:val="none" w:sz="0" w:space="0" w:color="auto"/>
              </w:divBdr>
              <w:divsChild>
                <w:div w:id="230045259">
                  <w:marLeft w:val="0"/>
                  <w:marRight w:val="0"/>
                  <w:marTop w:val="0"/>
                  <w:marBottom w:val="0"/>
                  <w:divBdr>
                    <w:top w:val="none" w:sz="0" w:space="0" w:color="auto"/>
                    <w:left w:val="none" w:sz="0" w:space="0" w:color="auto"/>
                    <w:bottom w:val="none" w:sz="0" w:space="0" w:color="auto"/>
                    <w:right w:val="none" w:sz="0" w:space="0" w:color="auto"/>
                  </w:divBdr>
                  <w:divsChild>
                    <w:div w:id="108830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589230">
      <w:bodyDiv w:val="1"/>
      <w:marLeft w:val="0"/>
      <w:marRight w:val="0"/>
      <w:marTop w:val="0"/>
      <w:marBottom w:val="0"/>
      <w:divBdr>
        <w:top w:val="none" w:sz="0" w:space="0" w:color="auto"/>
        <w:left w:val="none" w:sz="0" w:space="0" w:color="auto"/>
        <w:bottom w:val="none" w:sz="0" w:space="0" w:color="auto"/>
        <w:right w:val="none" w:sz="0" w:space="0" w:color="auto"/>
      </w:divBdr>
    </w:div>
    <w:div w:id="764573445">
      <w:bodyDiv w:val="1"/>
      <w:marLeft w:val="0"/>
      <w:marRight w:val="0"/>
      <w:marTop w:val="0"/>
      <w:marBottom w:val="0"/>
      <w:divBdr>
        <w:top w:val="none" w:sz="0" w:space="0" w:color="auto"/>
        <w:left w:val="none" w:sz="0" w:space="0" w:color="auto"/>
        <w:bottom w:val="none" w:sz="0" w:space="0" w:color="auto"/>
        <w:right w:val="none" w:sz="0" w:space="0" w:color="auto"/>
      </w:divBdr>
      <w:divsChild>
        <w:div w:id="1813061178">
          <w:marLeft w:val="0"/>
          <w:marRight w:val="0"/>
          <w:marTop w:val="0"/>
          <w:marBottom w:val="0"/>
          <w:divBdr>
            <w:top w:val="none" w:sz="0" w:space="0" w:color="auto"/>
            <w:left w:val="none" w:sz="0" w:space="0" w:color="auto"/>
            <w:bottom w:val="none" w:sz="0" w:space="0" w:color="auto"/>
            <w:right w:val="none" w:sz="0" w:space="0" w:color="auto"/>
          </w:divBdr>
          <w:divsChild>
            <w:div w:id="166986239">
              <w:marLeft w:val="0"/>
              <w:marRight w:val="0"/>
              <w:marTop w:val="0"/>
              <w:marBottom w:val="0"/>
              <w:divBdr>
                <w:top w:val="none" w:sz="0" w:space="0" w:color="auto"/>
                <w:left w:val="none" w:sz="0" w:space="0" w:color="auto"/>
                <w:bottom w:val="none" w:sz="0" w:space="0" w:color="auto"/>
                <w:right w:val="none" w:sz="0" w:space="0" w:color="auto"/>
              </w:divBdr>
            </w:div>
            <w:div w:id="310409878">
              <w:marLeft w:val="0"/>
              <w:marRight w:val="0"/>
              <w:marTop w:val="0"/>
              <w:marBottom w:val="0"/>
              <w:divBdr>
                <w:top w:val="none" w:sz="0" w:space="0" w:color="auto"/>
                <w:left w:val="none" w:sz="0" w:space="0" w:color="auto"/>
                <w:bottom w:val="none" w:sz="0" w:space="0" w:color="auto"/>
                <w:right w:val="none" w:sz="0" w:space="0" w:color="auto"/>
              </w:divBdr>
            </w:div>
            <w:div w:id="580409247">
              <w:marLeft w:val="0"/>
              <w:marRight w:val="0"/>
              <w:marTop w:val="0"/>
              <w:marBottom w:val="0"/>
              <w:divBdr>
                <w:top w:val="none" w:sz="0" w:space="0" w:color="auto"/>
                <w:left w:val="none" w:sz="0" w:space="0" w:color="auto"/>
                <w:bottom w:val="none" w:sz="0" w:space="0" w:color="auto"/>
                <w:right w:val="none" w:sz="0" w:space="0" w:color="auto"/>
              </w:divBdr>
              <w:divsChild>
                <w:div w:id="2085225083">
                  <w:marLeft w:val="0"/>
                  <w:marRight w:val="0"/>
                  <w:marTop w:val="0"/>
                  <w:marBottom w:val="0"/>
                  <w:divBdr>
                    <w:top w:val="none" w:sz="0" w:space="0" w:color="auto"/>
                    <w:left w:val="none" w:sz="0" w:space="0" w:color="auto"/>
                    <w:bottom w:val="none" w:sz="0" w:space="0" w:color="auto"/>
                    <w:right w:val="none" w:sz="0" w:space="0" w:color="auto"/>
                  </w:divBdr>
                  <w:divsChild>
                    <w:div w:id="54834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8156323">
      <w:bodyDiv w:val="1"/>
      <w:marLeft w:val="0"/>
      <w:marRight w:val="0"/>
      <w:marTop w:val="0"/>
      <w:marBottom w:val="0"/>
      <w:divBdr>
        <w:top w:val="none" w:sz="0" w:space="0" w:color="auto"/>
        <w:left w:val="none" w:sz="0" w:space="0" w:color="auto"/>
        <w:bottom w:val="none" w:sz="0" w:space="0" w:color="auto"/>
        <w:right w:val="none" w:sz="0" w:space="0" w:color="auto"/>
      </w:divBdr>
    </w:div>
    <w:div w:id="774448187">
      <w:bodyDiv w:val="1"/>
      <w:marLeft w:val="0"/>
      <w:marRight w:val="0"/>
      <w:marTop w:val="0"/>
      <w:marBottom w:val="0"/>
      <w:divBdr>
        <w:top w:val="none" w:sz="0" w:space="0" w:color="auto"/>
        <w:left w:val="none" w:sz="0" w:space="0" w:color="auto"/>
        <w:bottom w:val="none" w:sz="0" w:space="0" w:color="auto"/>
        <w:right w:val="none" w:sz="0" w:space="0" w:color="auto"/>
      </w:divBdr>
    </w:div>
    <w:div w:id="826551000">
      <w:bodyDiv w:val="1"/>
      <w:marLeft w:val="0"/>
      <w:marRight w:val="0"/>
      <w:marTop w:val="0"/>
      <w:marBottom w:val="0"/>
      <w:divBdr>
        <w:top w:val="none" w:sz="0" w:space="0" w:color="auto"/>
        <w:left w:val="none" w:sz="0" w:space="0" w:color="auto"/>
        <w:bottom w:val="none" w:sz="0" w:space="0" w:color="auto"/>
        <w:right w:val="none" w:sz="0" w:space="0" w:color="auto"/>
      </w:divBdr>
    </w:div>
    <w:div w:id="852956865">
      <w:bodyDiv w:val="1"/>
      <w:marLeft w:val="0"/>
      <w:marRight w:val="0"/>
      <w:marTop w:val="0"/>
      <w:marBottom w:val="0"/>
      <w:divBdr>
        <w:top w:val="none" w:sz="0" w:space="0" w:color="auto"/>
        <w:left w:val="none" w:sz="0" w:space="0" w:color="auto"/>
        <w:bottom w:val="none" w:sz="0" w:space="0" w:color="auto"/>
        <w:right w:val="none" w:sz="0" w:space="0" w:color="auto"/>
      </w:divBdr>
      <w:divsChild>
        <w:div w:id="524947759">
          <w:marLeft w:val="0"/>
          <w:marRight w:val="0"/>
          <w:marTop w:val="0"/>
          <w:marBottom w:val="0"/>
          <w:divBdr>
            <w:top w:val="none" w:sz="0" w:space="0" w:color="auto"/>
            <w:left w:val="none" w:sz="0" w:space="0" w:color="auto"/>
            <w:bottom w:val="none" w:sz="0" w:space="0" w:color="auto"/>
            <w:right w:val="none" w:sz="0" w:space="0" w:color="auto"/>
          </w:divBdr>
          <w:divsChild>
            <w:div w:id="70205085">
              <w:marLeft w:val="0"/>
              <w:marRight w:val="0"/>
              <w:marTop w:val="0"/>
              <w:marBottom w:val="0"/>
              <w:divBdr>
                <w:top w:val="none" w:sz="0" w:space="0" w:color="auto"/>
                <w:left w:val="none" w:sz="0" w:space="0" w:color="auto"/>
                <w:bottom w:val="none" w:sz="0" w:space="0" w:color="auto"/>
                <w:right w:val="none" w:sz="0" w:space="0" w:color="auto"/>
              </w:divBdr>
            </w:div>
            <w:div w:id="1074084187">
              <w:marLeft w:val="0"/>
              <w:marRight w:val="0"/>
              <w:marTop w:val="0"/>
              <w:marBottom w:val="0"/>
              <w:divBdr>
                <w:top w:val="none" w:sz="0" w:space="0" w:color="auto"/>
                <w:left w:val="none" w:sz="0" w:space="0" w:color="auto"/>
                <w:bottom w:val="none" w:sz="0" w:space="0" w:color="auto"/>
                <w:right w:val="none" w:sz="0" w:space="0" w:color="auto"/>
              </w:divBdr>
              <w:divsChild>
                <w:div w:id="198125015">
                  <w:marLeft w:val="0"/>
                  <w:marRight w:val="0"/>
                  <w:marTop w:val="0"/>
                  <w:marBottom w:val="0"/>
                  <w:divBdr>
                    <w:top w:val="none" w:sz="0" w:space="0" w:color="auto"/>
                    <w:left w:val="none" w:sz="0" w:space="0" w:color="auto"/>
                    <w:bottom w:val="none" w:sz="0" w:space="0" w:color="auto"/>
                    <w:right w:val="none" w:sz="0" w:space="0" w:color="auto"/>
                  </w:divBdr>
                  <w:divsChild>
                    <w:div w:id="131402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80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218760">
      <w:bodyDiv w:val="1"/>
      <w:marLeft w:val="0"/>
      <w:marRight w:val="0"/>
      <w:marTop w:val="0"/>
      <w:marBottom w:val="0"/>
      <w:divBdr>
        <w:top w:val="none" w:sz="0" w:space="0" w:color="auto"/>
        <w:left w:val="none" w:sz="0" w:space="0" w:color="auto"/>
        <w:bottom w:val="none" w:sz="0" w:space="0" w:color="auto"/>
        <w:right w:val="none" w:sz="0" w:space="0" w:color="auto"/>
      </w:divBdr>
      <w:divsChild>
        <w:div w:id="1666012775">
          <w:marLeft w:val="0"/>
          <w:marRight w:val="0"/>
          <w:marTop w:val="0"/>
          <w:marBottom w:val="0"/>
          <w:divBdr>
            <w:top w:val="none" w:sz="0" w:space="0" w:color="auto"/>
            <w:left w:val="none" w:sz="0" w:space="0" w:color="auto"/>
            <w:bottom w:val="none" w:sz="0" w:space="0" w:color="auto"/>
            <w:right w:val="none" w:sz="0" w:space="0" w:color="auto"/>
          </w:divBdr>
          <w:divsChild>
            <w:div w:id="72550193">
              <w:marLeft w:val="0"/>
              <w:marRight w:val="0"/>
              <w:marTop w:val="0"/>
              <w:marBottom w:val="0"/>
              <w:divBdr>
                <w:top w:val="none" w:sz="0" w:space="0" w:color="auto"/>
                <w:left w:val="none" w:sz="0" w:space="0" w:color="auto"/>
                <w:bottom w:val="none" w:sz="0" w:space="0" w:color="auto"/>
                <w:right w:val="none" w:sz="0" w:space="0" w:color="auto"/>
              </w:divBdr>
            </w:div>
          </w:divsChild>
        </w:div>
        <w:div w:id="1998148686">
          <w:marLeft w:val="0"/>
          <w:marRight w:val="0"/>
          <w:marTop w:val="0"/>
          <w:marBottom w:val="0"/>
          <w:divBdr>
            <w:top w:val="none" w:sz="0" w:space="0" w:color="auto"/>
            <w:left w:val="none" w:sz="0" w:space="0" w:color="auto"/>
            <w:bottom w:val="none" w:sz="0" w:space="0" w:color="auto"/>
            <w:right w:val="none" w:sz="0" w:space="0" w:color="auto"/>
          </w:divBdr>
          <w:divsChild>
            <w:div w:id="1265066165">
              <w:marLeft w:val="0"/>
              <w:marRight w:val="0"/>
              <w:marTop w:val="0"/>
              <w:marBottom w:val="0"/>
              <w:divBdr>
                <w:top w:val="none" w:sz="0" w:space="0" w:color="auto"/>
                <w:left w:val="none" w:sz="0" w:space="0" w:color="auto"/>
                <w:bottom w:val="none" w:sz="0" w:space="0" w:color="auto"/>
                <w:right w:val="none" w:sz="0" w:space="0" w:color="auto"/>
              </w:divBdr>
            </w:div>
            <w:div w:id="1776051320">
              <w:marLeft w:val="0"/>
              <w:marRight w:val="0"/>
              <w:marTop w:val="0"/>
              <w:marBottom w:val="0"/>
              <w:divBdr>
                <w:top w:val="none" w:sz="0" w:space="0" w:color="auto"/>
                <w:left w:val="none" w:sz="0" w:space="0" w:color="auto"/>
                <w:bottom w:val="none" w:sz="0" w:space="0" w:color="auto"/>
                <w:right w:val="none" w:sz="0" w:space="0" w:color="auto"/>
              </w:divBdr>
              <w:divsChild>
                <w:div w:id="1552765640">
                  <w:marLeft w:val="0"/>
                  <w:marRight w:val="0"/>
                  <w:marTop w:val="0"/>
                  <w:marBottom w:val="0"/>
                  <w:divBdr>
                    <w:top w:val="none" w:sz="0" w:space="0" w:color="auto"/>
                    <w:left w:val="none" w:sz="0" w:space="0" w:color="auto"/>
                    <w:bottom w:val="none" w:sz="0" w:space="0" w:color="auto"/>
                    <w:right w:val="none" w:sz="0" w:space="0" w:color="auto"/>
                  </w:divBdr>
                  <w:divsChild>
                    <w:div w:id="83252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295278">
              <w:marLeft w:val="0"/>
              <w:marRight w:val="0"/>
              <w:marTop w:val="0"/>
              <w:marBottom w:val="0"/>
              <w:divBdr>
                <w:top w:val="none" w:sz="0" w:space="0" w:color="auto"/>
                <w:left w:val="none" w:sz="0" w:space="0" w:color="auto"/>
                <w:bottom w:val="none" w:sz="0" w:space="0" w:color="auto"/>
                <w:right w:val="none" w:sz="0" w:space="0" w:color="auto"/>
              </w:divBdr>
            </w:div>
          </w:divsChild>
        </w:div>
        <w:div w:id="636226634">
          <w:marLeft w:val="0"/>
          <w:marRight w:val="0"/>
          <w:marTop w:val="0"/>
          <w:marBottom w:val="0"/>
          <w:divBdr>
            <w:top w:val="none" w:sz="0" w:space="0" w:color="auto"/>
            <w:left w:val="none" w:sz="0" w:space="0" w:color="auto"/>
            <w:bottom w:val="none" w:sz="0" w:space="0" w:color="auto"/>
            <w:right w:val="none" w:sz="0" w:space="0" w:color="auto"/>
          </w:divBdr>
          <w:divsChild>
            <w:div w:id="1198543248">
              <w:marLeft w:val="0"/>
              <w:marRight w:val="0"/>
              <w:marTop w:val="0"/>
              <w:marBottom w:val="0"/>
              <w:divBdr>
                <w:top w:val="none" w:sz="0" w:space="0" w:color="auto"/>
                <w:left w:val="none" w:sz="0" w:space="0" w:color="auto"/>
                <w:bottom w:val="none" w:sz="0" w:space="0" w:color="auto"/>
                <w:right w:val="none" w:sz="0" w:space="0" w:color="auto"/>
              </w:divBdr>
            </w:div>
          </w:divsChild>
        </w:div>
        <w:div w:id="1609386583">
          <w:marLeft w:val="0"/>
          <w:marRight w:val="0"/>
          <w:marTop w:val="0"/>
          <w:marBottom w:val="0"/>
          <w:divBdr>
            <w:top w:val="none" w:sz="0" w:space="0" w:color="auto"/>
            <w:left w:val="none" w:sz="0" w:space="0" w:color="auto"/>
            <w:bottom w:val="none" w:sz="0" w:space="0" w:color="auto"/>
            <w:right w:val="none" w:sz="0" w:space="0" w:color="auto"/>
          </w:divBdr>
          <w:divsChild>
            <w:div w:id="1850288798">
              <w:marLeft w:val="0"/>
              <w:marRight w:val="0"/>
              <w:marTop w:val="0"/>
              <w:marBottom w:val="0"/>
              <w:divBdr>
                <w:top w:val="none" w:sz="0" w:space="0" w:color="auto"/>
                <w:left w:val="none" w:sz="0" w:space="0" w:color="auto"/>
                <w:bottom w:val="none" w:sz="0" w:space="0" w:color="auto"/>
                <w:right w:val="none" w:sz="0" w:space="0" w:color="auto"/>
              </w:divBdr>
            </w:div>
            <w:div w:id="889802230">
              <w:marLeft w:val="0"/>
              <w:marRight w:val="0"/>
              <w:marTop w:val="0"/>
              <w:marBottom w:val="0"/>
              <w:divBdr>
                <w:top w:val="none" w:sz="0" w:space="0" w:color="auto"/>
                <w:left w:val="none" w:sz="0" w:space="0" w:color="auto"/>
                <w:bottom w:val="none" w:sz="0" w:space="0" w:color="auto"/>
                <w:right w:val="none" w:sz="0" w:space="0" w:color="auto"/>
              </w:divBdr>
              <w:divsChild>
                <w:div w:id="725108509">
                  <w:marLeft w:val="0"/>
                  <w:marRight w:val="0"/>
                  <w:marTop w:val="0"/>
                  <w:marBottom w:val="0"/>
                  <w:divBdr>
                    <w:top w:val="none" w:sz="0" w:space="0" w:color="auto"/>
                    <w:left w:val="none" w:sz="0" w:space="0" w:color="auto"/>
                    <w:bottom w:val="none" w:sz="0" w:space="0" w:color="auto"/>
                    <w:right w:val="none" w:sz="0" w:space="0" w:color="auto"/>
                  </w:divBdr>
                  <w:divsChild>
                    <w:div w:id="27514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218438">
              <w:marLeft w:val="0"/>
              <w:marRight w:val="0"/>
              <w:marTop w:val="0"/>
              <w:marBottom w:val="0"/>
              <w:divBdr>
                <w:top w:val="none" w:sz="0" w:space="0" w:color="auto"/>
                <w:left w:val="none" w:sz="0" w:space="0" w:color="auto"/>
                <w:bottom w:val="none" w:sz="0" w:space="0" w:color="auto"/>
                <w:right w:val="none" w:sz="0" w:space="0" w:color="auto"/>
              </w:divBdr>
            </w:div>
          </w:divsChild>
        </w:div>
        <w:div w:id="1615749028">
          <w:marLeft w:val="0"/>
          <w:marRight w:val="0"/>
          <w:marTop w:val="0"/>
          <w:marBottom w:val="0"/>
          <w:divBdr>
            <w:top w:val="none" w:sz="0" w:space="0" w:color="auto"/>
            <w:left w:val="none" w:sz="0" w:space="0" w:color="auto"/>
            <w:bottom w:val="none" w:sz="0" w:space="0" w:color="auto"/>
            <w:right w:val="none" w:sz="0" w:space="0" w:color="auto"/>
          </w:divBdr>
          <w:divsChild>
            <w:div w:id="839659436">
              <w:marLeft w:val="0"/>
              <w:marRight w:val="0"/>
              <w:marTop w:val="0"/>
              <w:marBottom w:val="0"/>
              <w:divBdr>
                <w:top w:val="none" w:sz="0" w:space="0" w:color="auto"/>
                <w:left w:val="none" w:sz="0" w:space="0" w:color="auto"/>
                <w:bottom w:val="none" w:sz="0" w:space="0" w:color="auto"/>
                <w:right w:val="none" w:sz="0" w:space="0" w:color="auto"/>
              </w:divBdr>
            </w:div>
          </w:divsChild>
        </w:div>
        <w:div w:id="1023049628">
          <w:marLeft w:val="0"/>
          <w:marRight w:val="0"/>
          <w:marTop w:val="0"/>
          <w:marBottom w:val="0"/>
          <w:divBdr>
            <w:top w:val="none" w:sz="0" w:space="0" w:color="auto"/>
            <w:left w:val="none" w:sz="0" w:space="0" w:color="auto"/>
            <w:bottom w:val="none" w:sz="0" w:space="0" w:color="auto"/>
            <w:right w:val="none" w:sz="0" w:space="0" w:color="auto"/>
          </w:divBdr>
          <w:divsChild>
            <w:div w:id="1116830054">
              <w:marLeft w:val="0"/>
              <w:marRight w:val="0"/>
              <w:marTop w:val="0"/>
              <w:marBottom w:val="0"/>
              <w:divBdr>
                <w:top w:val="none" w:sz="0" w:space="0" w:color="auto"/>
                <w:left w:val="none" w:sz="0" w:space="0" w:color="auto"/>
                <w:bottom w:val="none" w:sz="0" w:space="0" w:color="auto"/>
                <w:right w:val="none" w:sz="0" w:space="0" w:color="auto"/>
              </w:divBdr>
            </w:div>
            <w:div w:id="1605770610">
              <w:marLeft w:val="0"/>
              <w:marRight w:val="0"/>
              <w:marTop w:val="0"/>
              <w:marBottom w:val="0"/>
              <w:divBdr>
                <w:top w:val="none" w:sz="0" w:space="0" w:color="auto"/>
                <w:left w:val="none" w:sz="0" w:space="0" w:color="auto"/>
                <w:bottom w:val="none" w:sz="0" w:space="0" w:color="auto"/>
                <w:right w:val="none" w:sz="0" w:space="0" w:color="auto"/>
              </w:divBdr>
              <w:divsChild>
                <w:div w:id="228227860">
                  <w:marLeft w:val="0"/>
                  <w:marRight w:val="0"/>
                  <w:marTop w:val="0"/>
                  <w:marBottom w:val="0"/>
                  <w:divBdr>
                    <w:top w:val="none" w:sz="0" w:space="0" w:color="auto"/>
                    <w:left w:val="none" w:sz="0" w:space="0" w:color="auto"/>
                    <w:bottom w:val="none" w:sz="0" w:space="0" w:color="auto"/>
                    <w:right w:val="none" w:sz="0" w:space="0" w:color="auto"/>
                  </w:divBdr>
                  <w:divsChild>
                    <w:div w:id="20240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254450">
              <w:marLeft w:val="0"/>
              <w:marRight w:val="0"/>
              <w:marTop w:val="0"/>
              <w:marBottom w:val="0"/>
              <w:divBdr>
                <w:top w:val="none" w:sz="0" w:space="0" w:color="auto"/>
                <w:left w:val="none" w:sz="0" w:space="0" w:color="auto"/>
                <w:bottom w:val="none" w:sz="0" w:space="0" w:color="auto"/>
                <w:right w:val="none" w:sz="0" w:space="0" w:color="auto"/>
              </w:divBdr>
            </w:div>
          </w:divsChild>
        </w:div>
        <w:div w:id="393047624">
          <w:marLeft w:val="0"/>
          <w:marRight w:val="0"/>
          <w:marTop w:val="0"/>
          <w:marBottom w:val="0"/>
          <w:divBdr>
            <w:top w:val="none" w:sz="0" w:space="0" w:color="auto"/>
            <w:left w:val="none" w:sz="0" w:space="0" w:color="auto"/>
            <w:bottom w:val="none" w:sz="0" w:space="0" w:color="auto"/>
            <w:right w:val="none" w:sz="0" w:space="0" w:color="auto"/>
          </w:divBdr>
          <w:divsChild>
            <w:div w:id="1514107512">
              <w:marLeft w:val="0"/>
              <w:marRight w:val="0"/>
              <w:marTop w:val="0"/>
              <w:marBottom w:val="0"/>
              <w:divBdr>
                <w:top w:val="none" w:sz="0" w:space="0" w:color="auto"/>
                <w:left w:val="none" w:sz="0" w:space="0" w:color="auto"/>
                <w:bottom w:val="none" w:sz="0" w:space="0" w:color="auto"/>
                <w:right w:val="none" w:sz="0" w:space="0" w:color="auto"/>
              </w:divBdr>
            </w:div>
          </w:divsChild>
        </w:div>
        <w:div w:id="817649789">
          <w:marLeft w:val="0"/>
          <w:marRight w:val="0"/>
          <w:marTop w:val="0"/>
          <w:marBottom w:val="0"/>
          <w:divBdr>
            <w:top w:val="none" w:sz="0" w:space="0" w:color="auto"/>
            <w:left w:val="none" w:sz="0" w:space="0" w:color="auto"/>
            <w:bottom w:val="none" w:sz="0" w:space="0" w:color="auto"/>
            <w:right w:val="none" w:sz="0" w:space="0" w:color="auto"/>
          </w:divBdr>
          <w:divsChild>
            <w:div w:id="1643122170">
              <w:marLeft w:val="0"/>
              <w:marRight w:val="0"/>
              <w:marTop w:val="0"/>
              <w:marBottom w:val="0"/>
              <w:divBdr>
                <w:top w:val="none" w:sz="0" w:space="0" w:color="auto"/>
                <w:left w:val="none" w:sz="0" w:space="0" w:color="auto"/>
                <w:bottom w:val="none" w:sz="0" w:space="0" w:color="auto"/>
                <w:right w:val="none" w:sz="0" w:space="0" w:color="auto"/>
              </w:divBdr>
            </w:div>
            <w:div w:id="1148402226">
              <w:marLeft w:val="0"/>
              <w:marRight w:val="0"/>
              <w:marTop w:val="0"/>
              <w:marBottom w:val="0"/>
              <w:divBdr>
                <w:top w:val="none" w:sz="0" w:space="0" w:color="auto"/>
                <w:left w:val="none" w:sz="0" w:space="0" w:color="auto"/>
                <w:bottom w:val="none" w:sz="0" w:space="0" w:color="auto"/>
                <w:right w:val="none" w:sz="0" w:space="0" w:color="auto"/>
              </w:divBdr>
              <w:divsChild>
                <w:div w:id="480270778">
                  <w:marLeft w:val="0"/>
                  <w:marRight w:val="0"/>
                  <w:marTop w:val="0"/>
                  <w:marBottom w:val="0"/>
                  <w:divBdr>
                    <w:top w:val="none" w:sz="0" w:space="0" w:color="auto"/>
                    <w:left w:val="none" w:sz="0" w:space="0" w:color="auto"/>
                    <w:bottom w:val="none" w:sz="0" w:space="0" w:color="auto"/>
                    <w:right w:val="none" w:sz="0" w:space="0" w:color="auto"/>
                  </w:divBdr>
                  <w:divsChild>
                    <w:div w:id="95101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735628">
              <w:marLeft w:val="0"/>
              <w:marRight w:val="0"/>
              <w:marTop w:val="0"/>
              <w:marBottom w:val="0"/>
              <w:divBdr>
                <w:top w:val="none" w:sz="0" w:space="0" w:color="auto"/>
                <w:left w:val="none" w:sz="0" w:space="0" w:color="auto"/>
                <w:bottom w:val="none" w:sz="0" w:space="0" w:color="auto"/>
                <w:right w:val="none" w:sz="0" w:space="0" w:color="auto"/>
              </w:divBdr>
            </w:div>
          </w:divsChild>
        </w:div>
        <w:div w:id="1664622527">
          <w:marLeft w:val="0"/>
          <w:marRight w:val="0"/>
          <w:marTop w:val="0"/>
          <w:marBottom w:val="0"/>
          <w:divBdr>
            <w:top w:val="none" w:sz="0" w:space="0" w:color="auto"/>
            <w:left w:val="none" w:sz="0" w:space="0" w:color="auto"/>
            <w:bottom w:val="none" w:sz="0" w:space="0" w:color="auto"/>
            <w:right w:val="none" w:sz="0" w:space="0" w:color="auto"/>
          </w:divBdr>
          <w:divsChild>
            <w:div w:id="697659452">
              <w:marLeft w:val="0"/>
              <w:marRight w:val="0"/>
              <w:marTop w:val="0"/>
              <w:marBottom w:val="0"/>
              <w:divBdr>
                <w:top w:val="none" w:sz="0" w:space="0" w:color="auto"/>
                <w:left w:val="none" w:sz="0" w:space="0" w:color="auto"/>
                <w:bottom w:val="none" w:sz="0" w:space="0" w:color="auto"/>
                <w:right w:val="none" w:sz="0" w:space="0" w:color="auto"/>
              </w:divBdr>
            </w:div>
          </w:divsChild>
        </w:div>
        <w:div w:id="855193806">
          <w:marLeft w:val="0"/>
          <w:marRight w:val="0"/>
          <w:marTop w:val="0"/>
          <w:marBottom w:val="0"/>
          <w:divBdr>
            <w:top w:val="none" w:sz="0" w:space="0" w:color="auto"/>
            <w:left w:val="none" w:sz="0" w:space="0" w:color="auto"/>
            <w:bottom w:val="none" w:sz="0" w:space="0" w:color="auto"/>
            <w:right w:val="none" w:sz="0" w:space="0" w:color="auto"/>
          </w:divBdr>
          <w:divsChild>
            <w:div w:id="2061324800">
              <w:marLeft w:val="0"/>
              <w:marRight w:val="0"/>
              <w:marTop w:val="0"/>
              <w:marBottom w:val="0"/>
              <w:divBdr>
                <w:top w:val="none" w:sz="0" w:space="0" w:color="auto"/>
                <w:left w:val="none" w:sz="0" w:space="0" w:color="auto"/>
                <w:bottom w:val="none" w:sz="0" w:space="0" w:color="auto"/>
                <w:right w:val="none" w:sz="0" w:space="0" w:color="auto"/>
              </w:divBdr>
            </w:div>
            <w:div w:id="424809913">
              <w:marLeft w:val="0"/>
              <w:marRight w:val="0"/>
              <w:marTop w:val="0"/>
              <w:marBottom w:val="0"/>
              <w:divBdr>
                <w:top w:val="none" w:sz="0" w:space="0" w:color="auto"/>
                <w:left w:val="none" w:sz="0" w:space="0" w:color="auto"/>
                <w:bottom w:val="none" w:sz="0" w:space="0" w:color="auto"/>
                <w:right w:val="none" w:sz="0" w:space="0" w:color="auto"/>
              </w:divBdr>
              <w:divsChild>
                <w:div w:id="511728957">
                  <w:marLeft w:val="0"/>
                  <w:marRight w:val="0"/>
                  <w:marTop w:val="0"/>
                  <w:marBottom w:val="0"/>
                  <w:divBdr>
                    <w:top w:val="none" w:sz="0" w:space="0" w:color="auto"/>
                    <w:left w:val="none" w:sz="0" w:space="0" w:color="auto"/>
                    <w:bottom w:val="none" w:sz="0" w:space="0" w:color="auto"/>
                    <w:right w:val="none" w:sz="0" w:space="0" w:color="auto"/>
                  </w:divBdr>
                  <w:divsChild>
                    <w:div w:id="168856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586838">
              <w:marLeft w:val="0"/>
              <w:marRight w:val="0"/>
              <w:marTop w:val="0"/>
              <w:marBottom w:val="0"/>
              <w:divBdr>
                <w:top w:val="none" w:sz="0" w:space="0" w:color="auto"/>
                <w:left w:val="none" w:sz="0" w:space="0" w:color="auto"/>
                <w:bottom w:val="none" w:sz="0" w:space="0" w:color="auto"/>
                <w:right w:val="none" w:sz="0" w:space="0" w:color="auto"/>
              </w:divBdr>
            </w:div>
          </w:divsChild>
        </w:div>
        <w:div w:id="1882787274">
          <w:marLeft w:val="0"/>
          <w:marRight w:val="0"/>
          <w:marTop w:val="0"/>
          <w:marBottom w:val="0"/>
          <w:divBdr>
            <w:top w:val="none" w:sz="0" w:space="0" w:color="auto"/>
            <w:left w:val="none" w:sz="0" w:space="0" w:color="auto"/>
            <w:bottom w:val="none" w:sz="0" w:space="0" w:color="auto"/>
            <w:right w:val="none" w:sz="0" w:space="0" w:color="auto"/>
          </w:divBdr>
          <w:divsChild>
            <w:div w:id="921335372">
              <w:marLeft w:val="0"/>
              <w:marRight w:val="0"/>
              <w:marTop w:val="0"/>
              <w:marBottom w:val="0"/>
              <w:divBdr>
                <w:top w:val="none" w:sz="0" w:space="0" w:color="auto"/>
                <w:left w:val="none" w:sz="0" w:space="0" w:color="auto"/>
                <w:bottom w:val="none" w:sz="0" w:space="0" w:color="auto"/>
                <w:right w:val="none" w:sz="0" w:space="0" w:color="auto"/>
              </w:divBdr>
            </w:div>
          </w:divsChild>
        </w:div>
        <w:div w:id="992493036">
          <w:marLeft w:val="0"/>
          <w:marRight w:val="0"/>
          <w:marTop w:val="0"/>
          <w:marBottom w:val="0"/>
          <w:divBdr>
            <w:top w:val="none" w:sz="0" w:space="0" w:color="auto"/>
            <w:left w:val="none" w:sz="0" w:space="0" w:color="auto"/>
            <w:bottom w:val="none" w:sz="0" w:space="0" w:color="auto"/>
            <w:right w:val="none" w:sz="0" w:space="0" w:color="auto"/>
          </w:divBdr>
          <w:divsChild>
            <w:div w:id="463818158">
              <w:marLeft w:val="0"/>
              <w:marRight w:val="0"/>
              <w:marTop w:val="0"/>
              <w:marBottom w:val="0"/>
              <w:divBdr>
                <w:top w:val="none" w:sz="0" w:space="0" w:color="auto"/>
                <w:left w:val="none" w:sz="0" w:space="0" w:color="auto"/>
                <w:bottom w:val="none" w:sz="0" w:space="0" w:color="auto"/>
                <w:right w:val="none" w:sz="0" w:space="0" w:color="auto"/>
              </w:divBdr>
            </w:div>
            <w:div w:id="1901867375">
              <w:marLeft w:val="0"/>
              <w:marRight w:val="0"/>
              <w:marTop w:val="0"/>
              <w:marBottom w:val="0"/>
              <w:divBdr>
                <w:top w:val="none" w:sz="0" w:space="0" w:color="auto"/>
                <w:left w:val="none" w:sz="0" w:space="0" w:color="auto"/>
                <w:bottom w:val="none" w:sz="0" w:space="0" w:color="auto"/>
                <w:right w:val="none" w:sz="0" w:space="0" w:color="auto"/>
              </w:divBdr>
              <w:divsChild>
                <w:div w:id="1978799535">
                  <w:marLeft w:val="0"/>
                  <w:marRight w:val="0"/>
                  <w:marTop w:val="0"/>
                  <w:marBottom w:val="0"/>
                  <w:divBdr>
                    <w:top w:val="none" w:sz="0" w:space="0" w:color="auto"/>
                    <w:left w:val="none" w:sz="0" w:space="0" w:color="auto"/>
                    <w:bottom w:val="none" w:sz="0" w:space="0" w:color="auto"/>
                    <w:right w:val="none" w:sz="0" w:space="0" w:color="auto"/>
                  </w:divBdr>
                  <w:divsChild>
                    <w:div w:id="102802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4412">
              <w:marLeft w:val="0"/>
              <w:marRight w:val="0"/>
              <w:marTop w:val="0"/>
              <w:marBottom w:val="0"/>
              <w:divBdr>
                <w:top w:val="none" w:sz="0" w:space="0" w:color="auto"/>
                <w:left w:val="none" w:sz="0" w:space="0" w:color="auto"/>
                <w:bottom w:val="none" w:sz="0" w:space="0" w:color="auto"/>
                <w:right w:val="none" w:sz="0" w:space="0" w:color="auto"/>
              </w:divBdr>
            </w:div>
          </w:divsChild>
        </w:div>
        <w:div w:id="832985675">
          <w:marLeft w:val="0"/>
          <w:marRight w:val="0"/>
          <w:marTop w:val="0"/>
          <w:marBottom w:val="0"/>
          <w:divBdr>
            <w:top w:val="none" w:sz="0" w:space="0" w:color="auto"/>
            <w:left w:val="none" w:sz="0" w:space="0" w:color="auto"/>
            <w:bottom w:val="none" w:sz="0" w:space="0" w:color="auto"/>
            <w:right w:val="none" w:sz="0" w:space="0" w:color="auto"/>
          </w:divBdr>
          <w:divsChild>
            <w:div w:id="71437965">
              <w:marLeft w:val="0"/>
              <w:marRight w:val="0"/>
              <w:marTop w:val="0"/>
              <w:marBottom w:val="0"/>
              <w:divBdr>
                <w:top w:val="none" w:sz="0" w:space="0" w:color="auto"/>
                <w:left w:val="none" w:sz="0" w:space="0" w:color="auto"/>
                <w:bottom w:val="none" w:sz="0" w:space="0" w:color="auto"/>
                <w:right w:val="none" w:sz="0" w:space="0" w:color="auto"/>
              </w:divBdr>
            </w:div>
          </w:divsChild>
        </w:div>
        <w:div w:id="592249847">
          <w:marLeft w:val="0"/>
          <w:marRight w:val="0"/>
          <w:marTop w:val="0"/>
          <w:marBottom w:val="0"/>
          <w:divBdr>
            <w:top w:val="none" w:sz="0" w:space="0" w:color="auto"/>
            <w:left w:val="none" w:sz="0" w:space="0" w:color="auto"/>
            <w:bottom w:val="none" w:sz="0" w:space="0" w:color="auto"/>
            <w:right w:val="none" w:sz="0" w:space="0" w:color="auto"/>
          </w:divBdr>
          <w:divsChild>
            <w:div w:id="619149543">
              <w:marLeft w:val="0"/>
              <w:marRight w:val="0"/>
              <w:marTop w:val="0"/>
              <w:marBottom w:val="0"/>
              <w:divBdr>
                <w:top w:val="none" w:sz="0" w:space="0" w:color="auto"/>
                <w:left w:val="none" w:sz="0" w:space="0" w:color="auto"/>
                <w:bottom w:val="none" w:sz="0" w:space="0" w:color="auto"/>
                <w:right w:val="none" w:sz="0" w:space="0" w:color="auto"/>
              </w:divBdr>
            </w:div>
            <w:div w:id="762845657">
              <w:marLeft w:val="0"/>
              <w:marRight w:val="0"/>
              <w:marTop w:val="0"/>
              <w:marBottom w:val="0"/>
              <w:divBdr>
                <w:top w:val="none" w:sz="0" w:space="0" w:color="auto"/>
                <w:left w:val="none" w:sz="0" w:space="0" w:color="auto"/>
                <w:bottom w:val="none" w:sz="0" w:space="0" w:color="auto"/>
                <w:right w:val="none" w:sz="0" w:space="0" w:color="auto"/>
              </w:divBdr>
              <w:divsChild>
                <w:div w:id="1094090258">
                  <w:marLeft w:val="0"/>
                  <w:marRight w:val="0"/>
                  <w:marTop w:val="0"/>
                  <w:marBottom w:val="0"/>
                  <w:divBdr>
                    <w:top w:val="none" w:sz="0" w:space="0" w:color="auto"/>
                    <w:left w:val="none" w:sz="0" w:space="0" w:color="auto"/>
                    <w:bottom w:val="none" w:sz="0" w:space="0" w:color="auto"/>
                    <w:right w:val="none" w:sz="0" w:space="0" w:color="auto"/>
                  </w:divBdr>
                  <w:divsChild>
                    <w:div w:id="136297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891640">
              <w:marLeft w:val="0"/>
              <w:marRight w:val="0"/>
              <w:marTop w:val="0"/>
              <w:marBottom w:val="0"/>
              <w:divBdr>
                <w:top w:val="none" w:sz="0" w:space="0" w:color="auto"/>
                <w:left w:val="none" w:sz="0" w:space="0" w:color="auto"/>
                <w:bottom w:val="none" w:sz="0" w:space="0" w:color="auto"/>
                <w:right w:val="none" w:sz="0" w:space="0" w:color="auto"/>
              </w:divBdr>
            </w:div>
          </w:divsChild>
        </w:div>
        <w:div w:id="117072264">
          <w:marLeft w:val="0"/>
          <w:marRight w:val="0"/>
          <w:marTop w:val="0"/>
          <w:marBottom w:val="0"/>
          <w:divBdr>
            <w:top w:val="none" w:sz="0" w:space="0" w:color="auto"/>
            <w:left w:val="none" w:sz="0" w:space="0" w:color="auto"/>
            <w:bottom w:val="none" w:sz="0" w:space="0" w:color="auto"/>
            <w:right w:val="none" w:sz="0" w:space="0" w:color="auto"/>
          </w:divBdr>
          <w:divsChild>
            <w:div w:id="1177886142">
              <w:marLeft w:val="0"/>
              <w:marRight w:val="0"/>
              <w:marTop w:val="0"/>
              <w:marBottom w:val="0"/>
              <w:divBdr>
                <w:top w:val="none" w:sz="0" w:space="0" w:color="auto"/>
                <w:left w:val="none" w:sz="0" w:space="0" w:color="auto"/>
                <w:bottom w:val="none" w:sz="0" w:space="0" w:color="auto"/>
                <w:right w:val="none" w:sz="0" w:space="0" w:color="auto"/>
              </w:divBdr>
            </w:div>
          </w:divsChild>
        </w:div>
        <w:div w:id="624503470">
          <w:marLeft w:val="0"/>
          <w:marRight w:val="0"/>
          <w:marTop w:val="0"/>
          <w:marBottom w:val="0"/>
          <w:divBdr>
            <w:top w:val="none" w:sz="0" w:space="0" w:color="auto"/>
            <w:left w:val="none" w:sz="0" w:space="0" w:color="auto"/>
            <w:bottom w:val="none" w:sz="0" w:space="0" w:color="auto"/>
            <w:right w:val="none" w:sz="0" w:space="0" w:color="auto"/>
          </w:divBdr>
          <w:divsChild>
            <w:div w:id="1079131614">
              <w:marLeft w:val="0"/>
              <w:marRight w:val="0"/>
              <w:marTop w:val="0"/>
              <w:marBottom w:val="0"/>
              <w:divBdr>
                <w:top w:val="none" w:sz="0" w:space="0" w:color="auto"/>
                <w:left w:val="none" w:sz="0" w:space="0" w:color="auto"/>
                <w:bottom w:val="none" w:sz="0" w:space="0" w:color="auto"/>
                <w:right w:val="none" w:sz="0" w:space="0" w:color="auto"/>
              </w:divBdr>
            </w:div>
            <w:div w:id="1666743265">
              <w:marLeft w:val="0"/>
              <w:marRight w:val="0"/>
              <w:marTop w:val="0"/>
              <w:marBottom w:val="0"/>
              <w:divBdr>
                <w:top w:val="none" w:sz="0" w:space="0" w:color="auto"/>
                <w:left w:val="none" w:sz="0" w:space="0" w:color="auto"/>
                <w:bottom w:val="none" w:sz="0" w:space="0" w:color="auto"/>
                <w:right w:val="none" w:sz="0" w:space="0" w:color="auto"/>
              </w:divBdr>
              <w:divsChild>
                <w:div w:id="113066758">
                  <w:marLeft w:val="0"/>
                  <w:marRight w:val="0"/>
                  <w:marTop w:val="0"/>
                  <w:marBottom w:val="0"/>
                  <w:divBdr>
                    <w:top w:val="none" w:sz="0" w:space="0" w:color="auto"/>
                    <w:left w:val="none" w:sz="0" w:space="0" w:color="auto"/>
                    <w:bottom w:val="none" w:sz="0" w:space="0" w:color="auto"/>
                    <w:right w:val="none" w:sz="0" w:space="0" w:color="auto"/>
                  </w:divBdr>
                  <w:divsChild>
                    <w:div w:id="957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480215">
              <w:marLeft w:val="0"/>
              <w:marRight w:val="0"/>
              <w:marTop w:val="0"/>
              <w:marBottom w:val="0"/>
              <w:divBdr>
                <w:top w:val="none" w:sz="0" w:space="0" w:color="auto"/>
                <w:left w:val="none" w:sz="0" w:space="0" w:color="auto"/>
                <w:bottom w:val="none" w:sz="0" w:space="0" w:color="auto"/>
                <w:right w:val="none" w:sz="0" w:space="0" w:color="auto"/>
              </w:divBdr>
            </w:div>
          </w:divsChild>
        </w:div>
        <w:div w:id="1071349539">
          <w:marLeft w:val="0"/>
          <w:marRight w:val="0"/>
          <w:marTop w:val="0"/>
          <w:marBottom w:val="0"/>
          <w:divBdr>
            <w:top w:val="none" w:sz="0" w:space="0" w:color="auto"/>
            <w:left w:val="none" w:sz="0" w:space="0" w:color="auto"/>
            <w:bottom w:val="none" w:sz="0" w:space="0" w:color="auto"/>
            <w:right w:val="none" w:sz="0" w:space="0" w:color="auto"/>
          </w:divBdr>
          <w:divsChild>
            <w:div w:id="2006279096">
              <w:marLeft w:val="0"/>
              <w:marRight w:val="0"/>
              <w:marTop w:val="0"/>
              <w:marBottom w:val="0"/>
              <w:divBdr>
                <w:top w:val="none" w:sz="0" w:space="0" w:color="auto"/>
                <w:left w:val="none" w:sz="0" w:space="0" w:color="auto"/>
                <w:bottom w:val="none" w:sz="0" w:space="0" w:color="auto"/>
                <w:right w:val="none" w:sz="0" w:space="0" w:color="auto"/>
              </w:divBdr>
            </w:div>
          </w:divsChild>
        </w:div>
        <w:div w:id="12390827">
          <w:marLeft w:val="0"/>
          <w:marRight w:val="0"/>
          <w:marTop w:val="0"/>
          <w:marBottom w:val="0"/>
          <w:divBdr>
            <w:top w:val="none" w:sz="0" w:space="0" w:color="auto"/>
            <w:left w:val="none" w:sz="0" w:space="0" w:color="auto"/>
            <w:bottom w:val="none" w:sz="0" w:space="0" w:color="auto"/>
            <w:right w:val="none" w:sz="0" w:space="0" w:color="auto"/>
          </w:divBdr>
          <w:divsChild>
            <w:div w:id="528030834">
              <w:marLeft w:val="0"/>
              <w:marRight w:val="0"/>
              <w:marTop w:val="0"/>
              <w:marBottom w:val="0"/>
              <w:divBdr>
                <w:top w:val="none" w:sz="0" w:space="0" w:color="auto"/>
                <w:left w:val="none" w:sz="0" w:space="0" w:color="auto"/>
                <w:bottom w:val="none" w:sz="0" w:space="0" w:color="auto"/>
                <w:right w:val="none" w:sz="0" w:space="0" w:color="auto"/>
              </w:divBdr>
            </w:div>
            <w:div w:id="1263293813">
              <w:marLeft w:val="0"/>
              <w:marRight w:val="0"/>
              <w:marTop w:val="0"/>
              <w:marBottom w:val="0"/>
              <w:divBdr>
                <w:top w:val="none" w:sz="0" w:space="0" w:color="auto"/>
                <w:left w:val="none" w:sz="0" w:space="0" w:color="auto"/>
                <w:bottom w:val="none" w:sz="0" w:space="0" w:color="auto"/>
                <w:right w:val="none" w:sz="0" w:space="0" w:color="auto"/>
              </w:divBdr>
              <w:divsChild>
                <w:div w:id="1781296237">
                  <w:marLeft w:val="0"/>
                  <w:marRight w:val="0"/>
                  <w:marTop w:val="0"/>
                  <w:marBottom w:val="0"/>
                  <w:divBdr>
                    <w:top w:val="none" w:sz="0" w:space="0" w:color="auto"/>
                    <w:left w:val="none" w:sz="0" w:space="0" w:color="auto"/>
                    <w:bottom w:val="none" w:sz="0" w:space="0" w:color="auto"/>
                    <w:right w:val="none" w:sz="0" w:space="0" w:color="auto"/>
                  </w:divBdr>
                  <w:divsChild>
                    <w:div w:id="146461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51229">
              <w:marLeft w:val="0"/>
              <w:marRight w:val="0"/>
              <w:marTop w:val="0"/>
              <w:marBottom w:val="0"/>
              <w:divBdr>
                <w:top w:val="none" w:sz="0" w:space="0" w:color="auto"/>
                <w:left w:val="none" w:sz="0" w:space="0" w:color="auto"/>
                <w:bottom w:val="none" w:sz="0" w:space="0" w:color="auto"/>
                <w:right w:val="none" w:sz="0" w:space="0" w:color="auto"/>
              </w:divBdr>
            </w:div>
          </w:divsChild>
        </w:div>
        <w:div w:id="30736995">
          <w:marLeft w:val="0"/>
          <w:marRight w:val="0"/>
          <w:marTop w:val="0"/>
          <w:marBottom w:val="0"/>
          <w:divBdr>
            <w:top w:val="none" w:sz="0" w:space="0" w:color="auto"/>
            <w:left w:val="none" w:sz="0" w:space="0" w:color="auto"/>
            <w:bottom w:val="none" w:sz="0" w:space="0" w:color="auto"/>
            <w:right w:val="none" w:sz="0" w:space="0" w:color="auto"/>
          </w:divBdr>
          <w:divsChild>
            <w:div w:id="586617103">
              <w:marLeft w:val="0"/>
              <w:marRight w:val="0"/>
              <w:marTop w:val="0"/>
              <w:marBottom w:val="0"/>
              <w:divBdr>
                <w:top w:val="none" w:sz="0" w:space="0" w:color="auto"/>
                <w:left w:val="none" w:sz="0" w:space="0" w:color="auto"/>
                <w:bottom w:val="none" w:sz="0" w:space="0" w:color="auto"/>
                <w:right w:val="none" w:sz="0" w:space="0" w:color="auto"/>
              </w:divBdr>
            </w:div>
          </w:divsChild>
        </w:div>
        <w:div w:id="298341358">
          <w:marLeft w:val="0"/>
          <w:marRight w:val="0"/>
          <w:marTop w:val="0"/>
          <w:marBottom w:val="0"/>
          <w:divBdr>
            <w:top w:val="none" w:sz="0" w:space="0" w:color="auto"/>
            <w:left w:val="none" w:sz="0" w:space="0" w:color="auto"/>
            <w:bottom w:val="none" w:sz="0" w:space="0" w:color="auto"/>
            <w:right w:val="none" w:sz="0" w:space="0" w:color="auto"/>
          </w:divBdr>
          <w:divsChild>
            <w:div w:id="248268735">
              <w:marLeft w:val="0"/>
              <w:marRight w:val="0"/>
              <w:marTop w:val="0"/>
              <w:marBottom w:val="0"/>
              <w:divBdr>
                <w:top w:val="none" w:sz="0" w:space="0" w:color="auto"/>
                <w:left w:val="none" w:sz="0" w:space="0" w:color="auto"/>
                <w:bottom w:val="none" w:sz="0" w:space="0" w:color="auto"/>
                <w:right w:val="none" w:sz="0" w:space="0" w:color="auto"/>
              </w:divBdr>
            </w:div>
            <w:div w:id="2094740682">
              <w:marLeft w:val="0"/>
              <w:marRight w:val="0"/>
              <w:marTop w:val="0"/>
              <w:marBottom w:val="0"/>
              <w:divBdr>
                <w:top w:val="none" w:sz="0" w:space="0" w:color="auto"/>
                <w:left w:val="none" w:sz="0" w:space="0" w:color="auto"/>
                <w:bottom w:val="none" w:sz="0" w:space="0" w:color="auto"/>
                <w:right w:val="none" w:sz="0" w:space="0" w:color="auto"/>
              </w:divBdr>
              <w:divsChild>
                <w:div w:id="1454401453">
                  <w:marLeft w:val="0"/>
                  <w:marRight w:val="0"/>
                  <w:marTop w:val="0"/>
                  <w:marBottom w:val="0"/>
                  <w:divBdr>
                    <w:top w:val="none" w:sz="0" w:space="0" w:color="auto"/>
                    <w:left w:val="none" w:sz="0" w:space="0" w:color="auto"/>
                    <w:bottom w:val="none" w:sz="0" w:space="0" w:color="auto"/>
                    <w:right w:val="none" w:sz="0" w:space="0" w:color="auto"/>
                  </w:divBdr>
                  <w:divsChild>
                    <w:div w:id="38826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899879">
              <w:marLeft w:val="0"/>
              <w:marRight w:val="0"/>
              <w:marTop w:val="0"/>
              <w:marBottom w:val="0"/>
              <w:divBdr>
                <w:top w:val="none" w:sz="0" w:space="0" w:color="auto"/>
                <w:left w:val="none" w:sz="0" w:space="0" w:color="auto"/>
                <w:bottom w:val="none" w:sz="0" w:space="0" w:color="auto"/>
                <w:right w:val="none" w:sz="0" w:space="0" w:color="auto"/>
              </w:divBdr>
            </w:div>
          </w:divsChild>
        </w:div>
        <w:div w:id="346562106">
          <w:marLeft w:val="0"/>
          <w:marRight w:val="0"/>
          <w:marTop w:val="0"/>
          <w:marBottom w:val="0"/>
          <w:divBdr>
            <w:top w:val="none" w:sz="0" w:space="0" w:color="auto"/>
            <w:left w:val="none" w:sz="0" w:space="0" w:color="auto"/>
            <w:bottom w:val="none" w:sz="0" w:space="0" w:color="auto"/>
            <w:right w:val="none" w:sz="0" w:space="0" w:color="auto"/>
          </w:divBdr>
          <w:divsChild>
            <w:div w:id="154342732">
              <w:marLeft w:val="0"/>
              <w:marRight w:val="0"/>
              <w:marTop w:val="0"/>
              <w:marBottom w:val="0"/>
              <w:divBdr>
                <w:top w:val="none" w:sz="0" w:space="0" w:color="auto"/>
                <w:left w:val="none" w:sz="0" w:space="0" w:color="auto"/>
                <w:bottom w:val="none" w:sz="0" w:space="0" w:color="auto"/>
                <w:right w:val="none" w:sz="0" w:space="0" w:color="auto"/>
              </w:divBdr>
            </w:div>
          </w:divsChild>
        </w:div>
        <w:div w:id="933393056">
          <w:marLeft w:val="0"/>
          <w:marRight w:val="0"/>
          <w:marTop w:val="0"/>
          <w:marBottom w:val="0"/>
          <w:divBdr>
            <w:top w:val="none" w:sz="0" w:space="0" w:color="auto"/>
            <w:left w:val="none" w:sz="0" w:space="0" w:color="auto"/>
            <w:bottom w:val="none" w:sz="0" w:space="0" w:color="auto"/>
            <w:right w:val="none" w:sz="0" w:space="0" w:color="auto"/>
          </w:divBdr>
          <w:divsChild>
            <w:div w:id="631977901">
              <w:marLeft w:val="0"/>
              <w:marRight w:val="0"/>
              <w:marTop w:val="0"/>
              <w:marBottom w:val="0"/>
              <w:divBdr>
                <w:top w:val="none" w:sz="0" w:space="0" w:color="auto"/>
                <w:left w:val="none" w:sz="0" w:space="0" w:color="auto"/>
                <w:bottom w:val="none" w:sz="0" w:space="0" w:color="auto"/>
                <w:right w:val="none" w:sz="0" w:space="0" w:color="auto"/>
              </w:divBdr>
            </w:div>
            <w:div w:id="665479222">
              <w:marLeft w:val="0"/>
              <w:marRight w:val="0"/>
              <w:marTop w:val="0"/>
              <w:marBottom w:val="0"/>
              <w:divBdr>
                <w:top w:val="none" w:sz="0" w:space="0" w:color="auto"/>
                <w:left w:val="none" w:sz="0" w:space="0" w:color="auto"/>
                <w:bottom w:val="none" w:sz="0" w:space="0" w:color="auto"/>
                <w:right w:val="none" w:sz="0" w:space="0" w:color="auto"/>
              </w:divBdr>
              <w:divsChild>
                <w:div w:id="1956524557">
                  <w:marLeft w:val="0"/>
                  <w:marRight w:val="0"/>
                  <w:marTop w:val="0"/>
                  <w:marBottom w:val="0"/>
                  <w:divBdr>
                    <w:top w:val="none" w:sz="0" w:space="0" w:color="auto"/>
                    <w:left w:val="none" w:sz="0" w:space="0" w:color="auto"/>
                    <w:bottom w:val="none" w:sz="0" w:space="0" w:color="auto"/>
                    <w:right w:val="none" w:sz="0" w:space="0" w:color="auto"/>
                  </w:divBdr>
                  <w:divsChild>
                    <w:div w:id="9263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198103">
              <w:marLeft w:val="0"/>
              <w:marRight w:val="0"/>
              <w:marTop w:val="0"/>
              <w:marBottom w:val="0"/>
              <w:divBdr>
                <w:top w:val="none" w:sz="0" w:space="0" w:color="auto"/>
                <w:left w:val="none" w:sz="0" w:space="0" w:color="auto"/>
                <w:bottom w:val="none" w:sz="0" w:space="0" w:color="auto"/>
                <w:right w:val="none" w:sz="0" w:space="0" w:color="auto"/>
              </w:divBdr>
            </w:div>
          </w:divsChild>
        </w:div>
        <w:div w:id="1641760973">
          <w:marLeft w:val="0"/>
          <w:marRight w:val="0"/>
          <w:marTop w:val="0"/>
          <w:marBottom w:val="0"/>
          <w:divBdr>
            <w:top w:val="none" w:sz="0" w:space="0" w:color="auto"/>
            <w:left w:val="none" w:sz="0" w:space="0" w:color="auto"/>
            <w:bottom w:val="none" w:sz="0" w:space="0" w:color="auto"/>
            <w:right w:val="none" w:sz="0" w:space="0" w:color="auto"/>
          </w:divBdr>
          <w:divsChild>
            <w:div w:id="167140221">
              <w:marLeft w:val="0"/>
              <w:marRight w:val="0"/>
              <w:marTop w:val="0"/>
              <w:marBottom w:val="0"/>
              <w:divBdr>
                <w:top w:val="none" w:sz="0" w:space="0" w:color="auto"/>
                <w:left w:val="none" w:sz="0" w:space="0" w:color="auto"/>
                <w:bottom w:val="none" w:sz="0" w:space="0" w:color="auto"/>
                <w:right w:val="none" w:sz="0" w:space="0" w:color="auto"/>
              </w:divBdr>
            </w:div>
          </w:divsChild>
        </w:div>
        <w:div w:id="1720780845">
          <w:marLeft w:val="0"/>
          <w:marRight w:val="0"/>
          <w:marTop w:val="0"/>
          <w:marBottom w:val="0"/>
          <w:divBdr>
            <w:top w:val="none" w:sz="0" w:space="0" w:color="auto"/>
            <w:left w:val="none" w:sz="0" w:space="0" w:color="auto"/>
            <w:bottom w:val="none" w:sz="0" w:space="0" w:color="auto"/>
            <w:right w:val="none" w:sz="0" w:space="0" w:color="auto"/>
          </w:divBdr>
          <w:divsChild>
            <w:div w:id="1865247132">
              <w:marLeft w:val="0"/>
              <w:marRight w:val="0"/>
              <w:marTop w:val="0"/>
              <w:marBottom w:val="0"/>
              <w:divBdr>
                <w:top w:val="none" w:sz="0" w:space="0" w:color="auto"/>
                <w:left w:val="none" w:sz="0" w:space="0" w:color="auto"/>
                <w:bottom w:val="none" w:sz="0" w:space="0" w:color="auto"/>
                <w:right w:val="none" w:sz="0" w:space="0" w:color="auto"/>
              </w:divBdr>
            </w:div>
            <w:div w:id="1988587882">
              <w:marLeft w:val="0"/>
              <w:marRight w:val="0"/>
              <w:marTop w:val="0"/>
              <w:marBottom w:val="0"/>
              <w:divBdr>
                <w:top w:val="none" w:sz="0" w:space="0" w:color="auto"/>
                <w:left w:val="none" w:sz="0" w:space="0" w:color="auto"/>
                <w:bottom w:val="none" w:sz="0" w:space="0" w:color="auto"/>
                <w:right w:val="none" w:sz="0" w:space="0" w:color="auto"/>
              </w:divBdr>
              <w:divsChild>
                <w:div w:id="1452244824">
                  <w:marLeft w:val="0"/>
                  <w:marRight w:val="0"/>
                  <w:marTop w:val="0"/>
                  <w:marBottom w:val="0"/>
                  <w:divBdr>
                    <w:top w:val="none" w:sz="0" w:space="0" w:color="auto"/>
                    <w:left w:val="none" w:sz="0" w:space="0" w:color="auto"/>
                    <w:bottom w:val="none" w:sz="0" w:space="0" w:color="auto"/>
                    <w:right w:val="none" w:sz="0" w:space="0" w:color="auto"/>
                  </w:divBdr>
                  <w:divsChild>
                    <w:div w:id="45575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84960">
              <w:marLeft w:val="0"/>
              <w:marRight w:val="0"/>
              <w:marTop w:val="0"/>
              <w:marBottom w:val="0"/>
              <w:divBdr>
                <w:top w:val="none" w:sz="0" w:space="0" w:color="auto"/>
                <w:left w:val="none" w:sz="0" w:space="0" w:color="auto"/>
                <w:bottom w:val="none" w:sz="0" w:space="0" w:color="auto"/>
                <w:right w:val="none" w:sz="0" w:space="0" w:color="auto"/>
              </w:divBdr>
            </w:div>
          </w:divsChild>
        </w:div>
        <w:div w:id="985207809">
          <w:marLeft w:val="0"/>
          <w:marRight w:val="0"/>
          <w:marTop w:val="0"/>
          <w:marBottom w:val="0"/>
          <w:divBdr>
            <w:top w:val="none" w:sz="0" w:space="0" w:color="auto"/>
            <w:left w:val="none" w:sz="0" w:space="0" w:color="auto"/>
            <w:bottom w:val="none" w:sz="0" w:space="0" w:color="auto"/>
            <w:right w:val="none" w:sz="0" w:space="0" w:color="auto"/>
          </w:divBdr>
          <w:divsChild>
            <w:div w:id="2055809919">
              <w:marLeft w:val="0"/>
              <w:marRight w:val="0"/>
              <w:marTop w:val="0"/>
              <w:marBottom w:val="0"/>
              <w:divBdr>
                <w:top w:val="none" w:sz="0" w:space="0" w:color="auto"/>
                <w:left w:val="none" w:sz="0" w:space="0" w:color="auto"/>
                <w:bottom w:val="none" w:sz="0" w:space="0" w:color="auto"/>
                <w:right w:val="none" w:sz="0" w:space="0" w:color="auto"/>
              </w:divBdr>
            </w:div>
          </w:divsChild>
        </w:div>
        <w:div w:id="918946660">
          <w:marLeft w:val="0"/>
          <w:marRight w:val="0"/>
          <w:marTop w:val="0"/>
          <w:marBottom w:val="0"/>
          <w:divBdr>
            <w:top w:val="none" w:sz="0" w:space="0" w:color="auto"/>
            <w:left w:val="none" w:sz="0" w:space="0" w:color="auto"/>
            <w:bottom w:val="none" w:sz="0" w:space="0" w:color="auto"/>
            <w:right w:val="none" w:sz="0" w:space="0" w:color="auto"/>
          </w:divBdr>
          <w:divsChild>
            <w:div w:id="1872572923">
              <w:marLeft w:val="0"/>
              <w:marRight w:val="0"/>
              <w:marTop w:val="0"/>
              <w:marBottom w:val="0"/>
              <w:divBdr>
                <w:top w:val="none" w:sz="0" w:space="0" w:color="auto"/>
                <w:left w:val="none" w:sz="0" w:space="0" w:color="auto"/>
                <w:bottom w:val="none" w:sz="0" w:space="0" w:color="auto"/>
                <w:right w:val="none" w:sz="0" w:space="0" w:color="auto"/>
              </w:divBdr>
            </w:div>
            <w:div w:id="32772211">
              <w:marLeft w:val="0"/>
              <w:marRight w:val="0"/>
              <w:marTop w:val="0"/>
              <w:marBottom w:val="0"/>
              <w:divBdr>
                <w:top w:val="none" w:sz="0" w:space="0" w:color="auto"/>
                <w:left w:val="none" w:sz="0" w:space="0" w:color="auto"/>
                <w:bottom w:val="none" w:sz="0" w:space="0" w:color="auto"/>
                <w:right w:val="none" w:sz="0" w:space="0" w:color="auto"/>
              </w:divBdr>
              <w:divsChild>
                <w:div w:id="339966384">
                  <w:marLeft w:val="0"/>
                  <w:marRight w:val="0"/>
                  <w:marTop w:val="0"/>
                  <w:marBottom w:val="0"/>
                  <w:divBdr>
                    <w:top w:val="none" w:sz="0" w:space="0" w:color="auto"/>
                    <w:left w:val="none" w:sz="0" w:space="0" w:color="auto"/>
                    <w:bottom w:val="none" w:sz="0" w:space="0" w:color="auto"/>
                    <w:right w:val="none" w:sz="0" w:space="0" w:color="auto"/>
                  </w:divBdr>
                  <w:divsChild>
                    <w:div w:id="2544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60572">
              <w:marLeft w:val="0"/>
              <w:marRight w:val="0"/>
              <w:marTop w:val="0"/>
              <w:marBottom w:val="0"/>
              <w:divBdr>
                <w:top w:val="none" w:sz="0" w:space="0" w:color="auto"/>
                <w:left w:val="none" w:sz="0" w:space="0" w:color="auto"/>
                <w:bottom w:val="none" w:sz="0" w:space="0" w:color="auto"/>
                <w:right w:val="none" w:sz="0" w:space="0" w:color="auto"/>
              </w:divBdr>
            </w:div>
          </w:divsChild>
        </w:div>
        <w:div w:id="934478718">
          <w:marLeft w:val="0"/>
          <w:marRight w:val="0"/>
          <w:marTop w:val="0"/>
          <w:marBottom w:val="0"/>
          <w:divBdr>
            <w:top w:val="none" w:sz="0" w:space="0" w:color="auto"/>
            <w:left w:val="none" w:sz="0" w:space="0" w:color="auto"/>
            <w:bottom w:val="none" w:sz="0" w:space="0" w:color="auto"/>
            <w:right w:val="none" w:sz="0" w:space="0" w:color="auto"/>
          </w:divBdr>
          <w:divsChild>
            <w:div w:id="1187056679">
              <w:marLeft w:val="0"/>
              <w:marRight w:val="0"/>
              <w:marTop w:val="0"/>
              <w:marBottom w:val="0"/>
              <w:divBdr>
                <w:top w:val="none" w:sz="0" w:space="0" w:color="auto"/>
                <w:left w:val="none" w:sz="0" w:space="0" w:color="auto"/>
                <w:bottom w:val="none" w:sz="0" w:space="0" w:color="auto"/>
                <w:right w:val="none" w:sz="0" w:space="0" w:color="auto"/>
              </w:divBdr>
            </w:div>
          </w:divsChild>
        </w:div>
        <w:div w:id="484785881">
          <w:marLeft w:val="0"/>
          <w:marRight w:val="0"/>
          <w:marTop w:val="0"/>
          <w:marBottom w:val="0"/>
          <w:divBdr>
            <w:top w:val="none" w:sz="0" w:space="0" w:color="auto"/>
            <w:left w:val="none" w:sz="0" w:space="0" w:color="auto"/>
            <w:bottom w:val="none" w:sz="0" w:space="0" w:color="auto"/>
            <w:right w:val="none" w:sz="0" w:space="0" w:color="auto"/>
          </w:divBdr>
          <w:divsChild>
            <w:div w:id="182794197">
              <w:marLeft w:val="0"/>
              <w:marRight w:val="0"/>
              <w:marTop w:val="0"/>
              <w:marBottom w:val="0"/>
              <w:divBdr>
                <w:top w:val="none" w:sz="0" w:space="0" w:color="auto"/>
                <w:left w:val="none" w:sz="0" w:space="0" w:color="auto"/>
                <w:bottom w:val="none" w:sz="0" w:space="0" w:color="auto"/>
                <w:right w:val="none" w:sz="0" w:space="0" w:color="auto"/>
              </w:divBdr>
            </w:div>
            <w:div w:id="1507861758">
              <w:marLeft w:val="0"/>
              <w:marRight w:val="0"/>
              <w:marTop w:val="0"/>
              <w:marBottom w:val="0"/>
              <w:divBdr>
                <w:top w:val="none" w:sz="0" w:space="0" w:color="auto"/>
                <w:left w:val="none" w:sz="0" w:space="0" w:color="auto"/>
                <w:bottom w:val="none" w:sz="0" w:space="0" w:color="auto"/>
                <w:right w:val="none" w:sz="0" w:space="0" w:color="auto"/>
              </w:divBdr>
              <w:divsChild>
                <w:div w:id="34352227">
                  <w:marLeft w:val="0"/>
                  <w:marRight w:val="0"/>
                  <w:marTop w:val="0"/>
                  <w:marBottom w:val="0"/>
                  <w:divBdr>
                    <w:top w:val="none" w:sz="0" w:space="0" w:color="auto"/>
                    <w:left w:val="none" w:sz="0" w:space="0" w:color="auto"/>
                    <w:bottom w:val="none" w:sz="0" w:space="0" w:color="auto"/>
                    <w:right w:val="none" w:sz="0" w:space="0" w:color="auto"/>
                  </w:divBdr>
                  <w:divsChild>
                    <w:div w:id="17970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939913">
              <w:marLeft w:val="0"/>
              <w:marRight w:val="0"/>
              <w:marTop w:val="0"/>
              <w:marBottom w:val="0"/>
              <w:divBdr>
                <w:top w:val="none" w:sz="0" w:space="0" w:color="auto"/>
                <w:left w:val="none" w:sz="0" w:space="0" w:color="auto"/>
                <w:bottom w:val="none" w:sz="0" w:space="0" w:color="auto"/>
                <w:right w:val="none" w:sz="0" w:space="0" w:color="auto"/>
              </w:divBdr>
            </w:div>
          </w:divsChild>
        </w:div>
        <w:div w:id="414087878">
          <w:marLeft w:val="0"/>
          <w:marRight w:val="0"/>
          <w:marTop w:val="0"/>
          <w:marBottom w:val="0"/>
          <w:divBdr>
            <w:top w:val="none" w:sz="0" w:space="0" w:color="auto"/>
            <w:left w:val="none" w:sz="0" w:space="0" w:color="auto"/>
            <w:bottom w:val="none" w:sz="0" w:space="0" w:color="auto"/>
            <w:right w:val="none" w:sz="0" w:space="0" w:color="auto"/>
          </w:divBdr>
          <w:divsChild>
            <w:div w:id="836964243">
              <w:marLeft w:val="0"/>
              <w:marRight w:val="0"/>
              <w:marTop w:val="0"/>
              <w:marBottom w:val="0"/>
              <w:divBdr>
                <w:top w:val="none" w:sz="0" w:space="0" w:color="auto"/>
                <w:left w:val="none" w:sz="0" w:space="0" w:color="auto"/>
                <w:bottom w:val="none" w:sz="0" w:space="0" w:color="auto"/>
                <w:right w:val="none" w:sz="0" w:space="0" w:color="auto"/>
              </w:divBdr>
            </w:div>
          </w:divsChild>
        </w:div>
        <w:div w:id="51854440">
          <w:marLeft w:val="0"/>
          <w:marRight w:val="0"/>
          <w:marTop w:val="0"/>
          <w:marBottom w:val="0"/>
          <w:divBdr>
            <w:top w:val="none" w:sz="0" w:space="0" w:color="auto"/>
            <w:left w:val="none" w:sz="0" w:space="0" w:color="auto"/>
            <w:bottom w:val="none" w:sz="0" w:space="0" w:color="auto"/>
            <w:right w:val="none" w:sz="0" w:space="0" w:color="auto"/>
          </w:divBdr>
          <w:divsChild>
            <w:div w:id="430592098">
              <w:marLeft w:val="0"/>
              <w:marRight w:val="0"/>
              <w:marTop w:val="0"/>
              <w:marBottom w:val="0"/>
              <w:divBdr>
                <w:top w:val="none" w:sz="0" w:space="0" w:color="auto"/>
                <w:left w:val="none" w:sz="0" w:space="0" w:color="auto"/>
                <w:bottom w:val="none" w:sz="0" w:space="0" w:color="auto"/>
                <w:right w:val="none" w:sz="0" w:space="0" w:color="auto"/>
              </w:divBdr>
            </w:div>
            <w:div w:id="1390304078">
              <w:marLeft w:val="0"/>
              <w:marRight w:val="0"/>
              <w:marTop w:val="0"/>
              <w:marBottom w:val="0"/>
              <w:divBdr>
                <w:top w:val="none" w:sz="0" w:space="0" w:color="auto"/>
                <w:left w:val="none" w:sz="0" w:space="0" w:color="auto"/>
                <w:bottom w:val="none" w:sz="0" w:space="0" w:color="auto"/>
                <w:right w:val="none" w:sz="0" w:space="0" w:color="auto"/>
              </w:divBdr>
              <w:divsChild>
                <w:div w:id="914968931">
                  <w:marLeft w:val="0"/>
                  <w:marRight w:val="0"/>
                  <w:marTop w:val="0"/>
                  <w:marBottom w:val="0"/>
                  <w:divBdr>
                    <w:top w:val="none" w:sz="0" w:space="0" w:color="auto"/>
                    <w:left w:val="none" w:sz="0" w:space="0" w:color="auto"/>
                    <w:bottom w:val="none" w:sz="0" w:space="0" w:color="auto"/>
                    <w:right w:val="none" w:sz="0" w:space="0" w:color="auto"/>
                  </w:divBdr>
                  <w:divsChild>
                    <w:div w:id="189308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469982">
              <w:marLeft w:val="0"/>
              <w:marRight w:val="0"/>
              <w:marTop w:val="0"/>
              <w:marBottom w:val="0"/>
              <w:divBdr>
                <w:top w:val="none" w:sz="0" w:space="0" w:color="auto"/>
                <w:left w:val="none" w:sz="0" w:space="0" w:color="auto"/>
                <w:bottom w:val="none" w:sz="0" w:space="0" w:color="auto"/>
                <w:right w:val="none" w:sz="0" w:space="0" w:color="auto"/>
              </w:divBdr>
            </w:div>
          </w:divsChild>
        </w:div>
        <w:div w:id="1075739998">
          <w:marLeft w:val="0"/>
          <w:marRight w:val="0"/>
          <w:marTop w:val="0"/>
          <w:marBottom w:val="0"/>
          <w:divBdr>
            <w:top w:val="none" w:sz="0" w:space="0" w:color="auto"/>
            <w:left w:val="none" w:sz="0" w:space="0" w:color="auto"/>
            <w:bottom w:val="none" w:sz="0" w:space="0" w:color="auto"/>
            <w:right w:val="none" w:sz="0" w:space="0" w:color="auto"/>
          </w:divBdr>
          <w:divsChild>
            <w:div w:id="321934570">
              <w:marLeft w:val="0"/>
              <w:marRight w:val="0"/>
              <w:marTop w:val="0"/>
              <w:marBottom w:val="0"/>
              <w:divBdr>
                <w:top w:val="none" w:sz="0" w:space="0" w:color="auto"/>
                <w:left w:val="none" w:sz="0" w:space="0" w:color="auto"/>
                <w:bottom w:val="none" w:sz="0" w:space="0" w:color="auto"/>
                <w:right w:val="none" w:sz="0" w:space="0" w:color="auto"/>
              </w:divBdr>
            </w:div>
          </w:divsChild>
        </w:div>
        <w:div w:id="603344601">
          <w:marLeft w:val="0"/>
          <w:marRight w:val="0"/>
          <w:marTop w:val="0"/>
          <w:marBottom w:val="0"/>
          <w:divBdr>
            <w:top w:val="none" w:sz="0" w:space="0" w:color="auto"/>
            <w:left w:val="none" w:sz="0" w:space="0" w:color="auto"/>
            <w:bottom w:val="none" w:sz="0" w:space="0" w:color="auto"/>
            <w:right w:val="none" w:sz="0" w:space="0" w:color="auto"/>
          </w:divBdr>
          <w:divsChild>
            <w:div w:id="1052575405">
              <w:marLeft w:val="0"/>
              <w:marRight w:val="0"/>
              <w:marTop w:val="0"/>
              <w:marBottom w:val="0"/>
              <w:divBdr>
                <w:top w:val="none" w:sz="0" w:space="0" w:color="auto"/>
                <w:left w:val="none" w:sz="0" w:space="0" w:color="auto"/>
                <w:bottom w:val="none" w:sz="0" w:space="0" w:color="auto"/>
                <w:right w:val="none" w:sz="0" w:space="0" w:color="auto"/>
              </w:divBdr>
            </w:div>
            <w:div w:id="1432704189">
              <w:marLeft w:val="0"/>
              <w:marRight w:val="0"/>
              <w:marTop w:val="0"/>
              <w:marBottom w:val="0"/>
              <w:divBdr>
                <w:top w:val="none" w:sz="0" w:space="0" w:color="auto"/>
                <w:left w:val="none" w:sz="0" w:space="0" w:color="auto"/>
                <w:bottom w:val="none" w:sz="0" w:space="0" w:color="auto"/>
                <w:right w:val="none" w:sz="0" w:space="0" w:color="auto"/>
              </w:divBdr>
              <w:divsChild>
                <w:div w:id="1369793949">
                  <w:marLeft w:val="0"/>
                  <w:marRight w:val="0"/>
                  <w:marTop w:val="0"/>
                  <w:marBottom w:val="0"/>
                  <w:divBdr>
                    <w:top w:val="none" w:sz="0" w:space="0" w:color="auto"/>
                    <w:left w:val="none" w:sz="0" w:space="0" w:color="auto"/>
                    <w:bottom w:val="none" w:sz="0" w:space="0" w:color="auto"/>
                    <w:right w:val="none" w:sz="0" w:space="0" w:color="auto"/>
                  </w:divBdr>
                  <w:divsChild>
                    <w:div w:id="93625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677033">
              <w:marLeft w:val="0"/>
              <w:marRight w:val="0"/>
              <w:marTop w:val="0"/>
              <w:marBottom w:val="0"/>
              <w:divBdr>
                <w:top w:val="none" w:sz="0" w:space="0" w:color="auto"/>
                <w:left w:val="none" w:sz="0" w:space="0" w:color="auto"/>
                <w:bottom w:val="none" w:sz="0" w:space="0" w:color="auto"/>
                <w:right w:val="none" w:sz="0" w:space="0" w:color="auto"/>
              </w:divBdr>
            </w:div>
          </w:divsChild>
        </w:div>
        <w:div w:id="1120956106">
          <w:marLeft w:val="0"/>
          <w:marRight w:val="0"/>
          <w:marTop w:val="0"/>
          <w:marBottom w:val="0"/>
          <w:divBdr>
            <w:top w:val="none" w:sz="0" w:space="0" w:color="auto"/>
            <w:left w:val="none" w:sz="0" w:space="0" w:color="auto"/>
            <w:bottom w:val="none" w:sz="0" w:space="0" w:color="auto"/>
            <w:right w:val="none" w:sz="0" w:space="0" w:color="auto"/>
          </w:divBdr>
          <w:divsChild>
            <w:div w:id="1240674032">
              <w:marLeft w:val="0"/>
              <w:marRight w:val="0"/>
              <w:marTop w:val="0"/>
              <w:marBottom w:val="0"/>
              <w:divBdr>
                <w:top w:val="none" w:sz="0" w:space="0" w:color="auto"/>
                <w:left w:val="none" w:sz="0" w:space="0" w:color="auto"/>
                <w:bottom w:val="none" w:sz="0" w:space="0" w:color="auto"/>
                <w:right w:val="none" w:sz="0" w:space="0" w:color="auto"/>
              </w:divBdr>
            </w:div>
          </w:divsChild>
        </w:div>
        <w:div w:id="1015614359">
          <w:marLeft w:val="0"/>
          <w:marRight w:val="0"/>
          <w:marTop w:val="0"/>
          <w:marBottom w:val="0"/>
          <w:divBdr>
            <w:top w:val="none" w:sz="0" w:space="0" w:color="auto"/>
            <w:left w:val="none" w:sz="0" w:space="0" w:color="auto"/>
            <w:bottom w:val="none" w:sz="0" w:space="0" w:color="auto"/>
            <w:right w:val="none" w:sz="0" w:space="0" w:color="auto"/>
          </w:divBdr>
          <w:divsChild>
            <w:div w:id="1735079074">
              <w:marLeft w:val="0"/>
              <w:marRight w:val="0"/>
              <w:marTop w:val="0"/>
              <w:marBottom w:val="0"/>
              <w:divBdr>
                <w:top w:val="none" w:sz="0" w:space="0" w:color="auto"/>
                <w:left w:val="none" w:sz="0" w:space="0" w:color="auto"/>
                <w:bottom w:val="none" w:sz="0" w:space="0" w:color="auto"/>
                <w:right w:val="none" w:sz="0" w:space="0" w:color="auto"/>
              </w:divBdr>
            </w:div>
            <w:div w:id="793600088">
              <w:marLeft w:val="0"/>
              <w:marRight w:val="0"/>
              <w:marTop w:val="0"/>
              <w:marBottom w:val="0"/>
              <w:divBdr>
                <w:top w:val="none" w:sz="0" w:space="0" w:color="auto"/>
                <w:left w:val="none" w:sz="0" w:space="0" w:color="auto"/>
                <w:bottom w:val="none" w:sz="0" w:space="0" w:color="auto"/>
                <w:right w:val="none" w:sz="0" w:space="0" w:color="auto"/>
              </w:divBdr>
              <w:divsChild>
                <w:div w:id="1684277894">
                  <w:marLeft w:val="0"/>
                  <w:marRight w:val="0"/>
                  <w:marTop w:val="0"/>
                  <w:marBottom w:val="0"/>
                  <w:divBdr>
                    <w:top w:val="none" w:sz="0" w:space="0" w:color="auto"/>
                    <w:left w:val="none" w:sz="0" w:space="0" w:color="auto"/>
                    <w:bottom w:val="none" w:sz="0" w:space="0" w:color="auto"/>
                    <w:right w:val="none" w:sz="0" w:space="0" w:color="auto"/>
                  </w:divBdr>
                  <w:divsChild>
                    <w:div w:id="87597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612950">
              <w:marLeft w:val="0"/>
              <w:marRight w:val="0"/>
              <w:marTop w:val="0"/>
              <w:marBottom w:val="0"/>
              <w:divBdr>
                <w:top w:val="none" w:sz="0" w:space="0" w:color="auto"/>
                <w:left w:val="none" w:sz="0" w:space="0" w:color="auto"/>
                <w:bottom w:val="none" w:sz="0" w:space="0" w:color="auto"/>
                <w:right w:val="none" w:sz="0" w:space="0" w:color="auto"/>
              </w:divBdr>
            </w:div>
          </w:divsChild>
        </w:div>
        <w:div w:id="34896469">
          <w:marLeft w:val="0"/>
          <w:marRight w:val="0"/>
          <w:marTop w:val="0"/>
          <w:marBottom w:val="0"/>
          <w:divBdr>
            <w:top w:val="none" w:sz="0" w:space="0" w:color="auto"/>
            <w:left w:val="none" w:sz="0" w:space="0" w:color="auto"/>
            <w:bottom w:val="none" w:sz="0" w:space="0" w:color="auto"/>
            <w:right w:val="none" w:sz="0" w:space="0" w:color="auto"/>
          </w:divBdr>
          <w:divsChild>
            <w:div w:id="1143812440">
              <w:marLeft w:val="0"/>
              <w:marRight w:val="0"/>
              <w:marTop w:val="0"/>
              <w:marBottom w:val="0"/>
              <w:divBdr>
                <w:top w:val="none" w:sz="0" w:space="0" w:color="auto"/>
                <w:left w:val="none" w:sz="0" w:space="0" w:color="auto"/>
                <w:bottom w:val="none" w:sz="0" w:space="0" w:color="auto"/>
                <w:right w:val="none" w:sz="0" w:space="0" w:color="auto"/>
              </w:divBdr>
            </w:div>
          </w:divsChild>
        </w:div>
        <w:div w:id="619147508">
          <w:marLeft w:val="0"/>
          <w:marRight w:val="0"/>
          <w:marTop w:val="0"/>
          <w:marBottom w:val="0"/>
          <w:divBdr>
            <w:top w:val="none" w:sz="0" w:space="0" w:color="auto"/>
            <w:left w:val="none" w:sz="0" w:space="0" w:color="auto"/>
            <w:bottom w:val="none" w:sz="0" w:space="0" w:color="auto"/>
            <w:right w:val="none" w:sz="0" w:space="0" w:color="auto"/>
          </w:divBdr>
          <w:divsChild>
            <w:div w:id="988635041">
              <w:marLeft w:val="0"/>
              <w:marRight w:val="0"/>
              <w:marTop w:val="0"/>
              <w:marBottom w:val="0"/>
              <w:divBdr>
                <w:top w:val="none" w:sz="0" w:space="0" w:color="auto"/>
                <w:left w:val="none" w:sz="0" w:space="0" w:color="auto"/>
                <w:bottom w:val="none" w:sz="0" w:space="0" w:color="auto"/>
                <w:right w:val="none" w:sz="0" w:space="0" w:color="auto"/>
              </w:divBdr>
            </w:div>
            <w:div w:id="1685743314">
              <w:marLeft w:val="0"/>
              <w:marRight w:val="0"/>
              <w:marTop w:val="0"/>
              <w:marBottom w:val="0"/>
              <w:divBdr>
                <w:top w:val="none" w:sz="0" w:space="0" w:color="auto"/>
                <w:left w:val="none" w:sz="0" w:space="0" w:color="auto"/>
                <w:bottom w:val="none" w:sz="0" w:space="0" w:color="auto"/>
                <w:right w:val="none" w:sz="0" w:space="0" w:color="auto"/>
              </w:divBdr>
              <w:divsChild>
                <w:div w:id="959921255">
                  <w:marLeft w:val="0"/>
                  <w:marRight w:val="0"/>
                  <w:marTop w:val="0"/>
                  <w:marBottom w:val="0"/>
                  <w:divBdr>
                    <w:top w:val="none" w:sz="0" w:space="0" w:color="auto"/>
                    <w:left w:val="none" w:sz="0" w:space="0" w:color="auto"/>
                    <w:bottom w:val="none" w:sz="0" w:space="0" w:color="auto"/>
                    <w:right w:val="none" w:sz="0" w:space="0" w:color="auto"/>
                  </w:divBdr>
                  <w:divsChild>
                    <w:div w:id="116582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50485">
              <w:marLeft w:val="0"/>
              <w:marRight w:val="0"/>
              <w:marTop w:val="0"/>
              <w:marBottom w:val="0"/>
              <w:divBdr>
                <w:top w:val="none" w:sz="0" w:space="0" w:color="auto"/>
                <w:left w:val="none" w:sz="0" w:space="0" w:color="auto"/>
                <w:bottom w:val="none" w:sz="0" w:space="0" w:color="auto"/>
                <w:right w:val="none" w:sz="0" w:space="0" w:color="auto"/>
              </w:divBdr>
            </w:div>
          </w:divsChild>
        </w:div>
        <w:div w:id="1860578355">
          <w:marLeft w:val="0"/>
          <w:marRight w:val="0"/>
          <w:marTop w:val="0"/>
          <w:marBottom w:val="0"/>
          <w:divBdr>
            <w:top w:val="none" w:sz="0" w:space="0" w:color="auto"/>
            <w:left w:val="none" w:sz="0" w:space="0" w:color="auto"/>
            <w:bottom w:val="none" w:sz="0" w:space="0" w:color="auto"/>
            <w:right w:val="none" w:sz="0" w:space="0" w:color="auto"/>
          </w:divBdr>
          <w:divsChild>
            <w:div w:id="1473252646">
              <w:marLeft w:val="0"/>
              <w:marRight w:val="0"/>
              <w:marTop w:val="0"/>
              <w:marBottom w:val="0"/>
              <w:divBdr>
                <w:top w:val="none" w:sz="0" w:space="0" w:color="auto"/>
                <w:left w:val="none" w:sz="0" w:space="0" w:color="auto"/>
                <w:bottom w:val="none" w:sz="0" w:space="0" w:color="auto"/>
                <w:right w:val="none" w:sz="0" w:space="0" w:color="auto"/>
              </w:divBdr>
            </w:div>
          </w:divsChild>
        </w:div>
        <w:div w:id="1094782798">
          <w:marLeft w:val="0"/>
          <w:marRight w:val="0"/>
          <w:marTop w:val="0"/>
          <w:marBottom w:val="0"/>
          <w:divBdr>
            <w:top w:val="none" w:sz="0" w:space="0" w:color="auto"/>
            <w:left w:val="none" w:sz="0" w:space="0" w:color="auto"/>
            <w:bottom w:val="none" w:sz="0" w:space="0" w:color="auto"/>
            <w:right w:val="none" w:sz="0" w:space="0" w:color="auto"/>
          </w:divBdr>
          <w:divsChild>
            <w:div w:id="877859456">
              <w:marLeft w:val="0"/>
              <w:marRight w:val="0"/>
              <w:marTop w:val="0"/>
              <w:marBottom w:val="0"/>
              <w:divBdr>
                <w:top w:val="none" w:sz="0" w:space="0" w:color="auto"/>
                <w:left w:val="none" w:sz="0" w:space="0" w:color="auto"/>
                <w:bottom w:val="none" w:sz="0" w:space="0" w:color="auto"/>
                <w:right w:val="none" w:sz="0" w:space="0" w:color="auto"/>
              </w:divBdr>
            </w:div>
            <w:div w:id="140004626">
              <w:marLeft w:val="0"/>
              <w:marRight w:val="0"/>
              <w:marTop w:val="0"/>
              <w:marBottom w:val="0"/>
              <w:divBdr>
                <w:top w:val="none" w:sz="0" w:space="0" w:color="auto"/>
                <w:left w:val="none" w:sz="0" w:space="0" w:color="auto"/>
                <w:bottom w:val="none" w:sz="0" w:space="0" w:color="auto"/>
                <w:right w:val="none" w:sz="0" w:space="0" w:color="auto"/>
              </w:divBdr>
              <w:divsChild>
                <w:div w:id="807892210">
                  <w:marLeft w:val="0"/>
                  <w:marRight w:val="0"/>
                  <w:marTop w:val="0"/>
                  <w:marBottom w:val="0"/>
                  <w:divBdr>
                    <w:top w:val="none" w:sz="0" w:space="0" w:color="auto"/>
                    <w:left w:val="none" w:sz="0" w:space="0" w:color="auto"/>
                    <w:bottom w:val="none" w:sz="0" w:space="0" w:color="auto"/>
                    <w:right w:val="none" w:sz="0" w:space="0" w:color="auto"/>
                  </w:divBdr>
                  <w:divsChild>
                    <w:div w:id="136833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54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326028">
      <w:bodyDiv w:val="1"/>
      <w:marLeft w:val="0"/>
      <w:marRight w:val="0"/>
      <w:marTop w:val="0"/>
      <w:marBottom w:val="0"/>
      <w:divBdr>
        <w:top w:val="none" w:sz="0" w:space="0" w:color="auto"/>
        <w:left w:val="none" w:sz="0" w:space="0" w:color="auto"/>
        <w:bottom w:val="none" w:sz="0" w:space="0" w:color="auto"/>
        <w:right w:val="none" w:sz="0" w:space="0" w:color="auto"/>
      </w:divBdr>
    </w:div>
    <w:div w:id="932517220">
      <w:bodyDiv w:val="1"/>
      <w:marLeft w:val="0"/>
      <w:marRight w:val="0"/>
      <w:marTop w:val="0"/>
      <w:marBottom w:val="0"/>
      <w:divBdr>
        <w:top w:val="none" w:sz="0" w:space="0" w:color="auto"/>
        <w:left w:val="none" w:sz="0" w:space="0" w:color="auto"/>
        <w:bottom w:val="none" w:sz="0" w:space="0" w:color="auto"/>
        <w:right w:val="none" w:sz="0" w:space="0" w:color="auto"/>
      </w:divBdr>
      <w:divsChild>
        <w:div w:id="1801223211">
          <w:marLeft w:val="0"/>
          <w:marRight w:val="0"/>
          <w:marTop w:val="0"/>
          <w:marBottom w:val="0"/>
          <w:divBdr>
            <w:top w:val="none" w:sz="0" w:space="0" w:color="auto"/>
            <w:left w:val="none" w:sz="0" w:space="0" w:color="auto"/>
            <w:bottom w:val="none" w:sz="0" w:space="0" w:color="auto"/>
            <w:right w:val="none" w:sz="0" w:space="0" w:color="auto"/>
          </w:divBdr>
        </w:div>
      </w:divsChild>
    </w:div>
    <w:div w:id="1003580951">
      <w:bodyDiv w:val="1"/>
      <w:marLeft w:val="0"/>
      <w:marRight w:val="0"/>
      <w:marTop w:val="0"/>
      <w:marBottom w:val="0"/>
      <w:divBdr>
        <w:top w:val="none" w:sz="0" w:space="0" w:color="auto"/>
        <w:left w:val="none" w:sz="0" w:space="0" w:color="auto"/>
        <w:bottom w:val="none" w:sz="0" w:space="0" w:color="auto"/>
        <w:right w:val="none" w:sz="0" w:space="0" w:color="auto"/>
      </w:divBdr>
      <w:divsChild>
        <w:div w:id="185094455">
          <w:blockQuote w:val="1"/>
          <w:marLeft w:val="720"/>
          <w:marRight w:val="720"/>
          <w:marTop w:val="100"/>
          <w:marBottom w:val="100"/>
          <w:divBdr>
            <w:top w:val="none" w:sz="0" w:space="0" w:color="auto"/>
            <w:left w:val="none" w:sz="0" w:space="0" w:color="auto"/>
            <w:bottom w:val="none" w:sz="0" w:space="0" w:color="auto"/>
            <w:right w:val="none" w:sz="0" w:space="0" w:color="auto"/>
          </w:divBdr>
        </w:div>
        <w:div w:id="285164076">
          <w:marLeft w:val="0"/>
          <w:marRight w:val="0"/>
          <w:marTop w:val="0"/>
          <w:marBottom w:val="0"/>
          <w:divBdr>
            <w:top w:val="none" w:sz="0" w:space="0" w:color="auto"/>
            <w:left w:val="none" w:sz="0" w:space="0" w:color="auto"/>
            <w:bottom w:val="none" w:sz="0" w:space="0" w:color="auto"/>
            <w:right w:val="none" w:sz="0" w:space="0" w:color="auto"/>
          </w:divBdr>
          <w:divsChild>
            <w:div w:id="728505111">
              <w:marLeft w:val="0"/>
              <w:marRight w:val="0"/>
              <w:marTop w:val="0"/>
              <w:marBottom w:val="0"/>
              <w:divBdr>
                <w:top w:val="none" w:sz="0" w:space="0" w:color="auto"/>
                <w:left w:val="none" w:sz="0" w:space="0" w:color="auto"/>
                <w:bottom w:val="none" w:sz="0" w:space="0" w:color="auto"/>
                <w:right w:val="none" w:sz="0" w:space="0" w:color="auto"/>
              </w:divBdr>
            </w:div>
            <w:div w:id="1116488716">
              <w:marLeft w:val="0"/>
              <w:marRight w:val="0"/>
              <w:marTop w:val="0"/>
              <w:marBottom w:val="0"/>
              <w:divBdr>
                <w:top w:val="none" w:sz="0" w:space="0" w:color="auto"/>
                <w:left w:val="none" w:sz="0" w:space="0" w:color="auto"/>
                <w:bottom w:val="none" w:sz="0" w:space="0" w:color="auto"/>
                <w:right w:val="none" w:sz="0" w:space="0" w:color="auto"/>
              </w:divBdr>
            </w:div>
            <w:div w:id="1927029093">
              <w:marLeft w:val="0"/>
              <w:marRight w:val="0"/>
              <w:marTop w:val="0"/>
              <w:marBottom w:val="0"/>
              <w:divBdr>
                <w:top w:val="none" w:sz="0" w:space="0" w:color="auto"/>
                <w:left w:val="none" w:sz="0" w:space="0" w:color="auto"/>
                <w:bottom w:val="none" w:sz="0" w:space="0" w:color="auto"/>
                <w:right w:val="none" w:sz="0" w:space="0" w:color="auto"/>
              </w:divBdr>
              <w:divsChild>
                <w:div w:id="642974189">
                  <w:marLeft w:val="0"/>
                  <w:marRight w:val="0"/>
                  <w:marTop w:val="0"/>
                  <w:marBottom w:val="0"/>
                  <w:divBdr>
                    <w:top w:val="none" w:sz="0" w:space="0" w:color="auto"/>
                    <w:left w:val="none" w:sz="0" w:space="0" w:color="auto"/>
                    <w:bottom w:val="none" w:sz="0" w:space="0" w:color="auto"/>
                    <w:right w:val="none" w:sz="0" w:space="0" w:color="auto"/>
                  </w:divBdr>
                  <w:divsChild>
                    <w:div w:id="157535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619311">
          <w:blockQuote w:val="1"/>
          <w:marLeft w:val="720"/>
          <w:marRight w:val="720"/>
          <w:marTop w:val="100"/>
          <w:marBottom w:val="100"/>
          <w:divBdr>
            <w:top w:val="none" w:sz="0" w:space="0" w:color="auto"/>
            <w:left w:val="none" w:sz="0" w:space="0" w:color="auto"/>
            <w:bottom w:val="none" w:sz="0" w:space="0" w:color="auto"/>
            <w:right w:val="none" w:sz="0" w:space="0" w:color="auto"/>
          </w:divBdr>
        </w:div>
        <w:div w:id="652567333">
          <w:marLeft w:val="0"/>
          <w:marRight w:val="0"/>
          <w:marTop w:val="0"/>
          <w:marBottom w:val="0"/>
          <w:divBdr>
            <w:top w:val="none" w:sz="0" w:space="0" w:color="auto"/>
            <w:left w:val="none" w:sz="0" w:space="0" w:color="auto"/>
            <w:bottom w:val="none" w:sz="0" w:space="0" w:color="auto"/>
            <w:right w:val="none" w:sz="0" w:space="0" w:color="auto"/>
          </w:divBdr>
          <w:divsChild>
            <w:div w:id="60834850">
              <w:marLeft w:val="0"/>
              <w:marRight w:val="0"/>
              <w:marTop w:val="0"/>
              <w:marBottom w:val="0"/>
              <w:divBdr>
                <w:top w:val="none" w:sz="0" w:space="0" w:color="auto"/>
                <w:left w:val="none" w:sz="0" w:space="0" w:color="auto"/>
                <w:bottom w:val="none" w:sz="0" w:space="0" w:color="auto"/>
                <w:right w:val="none" w:sz="0" w:space="0" w:color="auto"/>
              </w:divBdr>
            </w:div>
            <w:div w:id="528375307">
              <w:marLeft w:val="0"/>
              <w:marRight w:val="0"/>
              <w:marTop w:val="0"/>
              <w:marBottom w:val="0"/>
              <w:divBdr>
                <w:top w:val="none" w:sz="0" w:space="0" w:color="auto"/>
                <w:left w:val="none" w:sz="0" w:space="0" w:color="auto"/>
                <w:bottom w:val="none" w:sz="0" w:space="0" w:color="auto"/>
                <w:right w:val="none" w:sz="0" w:space="0" w:color="auto"/>
              </w:divBdr>
              <w:divsChild>
                <w:div w:id="1947542865">
                  <w:marLeft w:val="0"/>
                  <w:marRight w:val="0"/>
                  <w:marTop w:val="0"/>
                  <w:marBottom w:val="0"/>
                  <w:divBdr>
                    <w:top w:val="none" w:sz="0" w:space="0" w:color="auto"/>
                    <w:left w:val="none" w:sz="0" w:space="0" w:color="auto"/>
                    <w:bottom w:val="none" w:sz="0" w:space="0" w:color="auto"/>
                    <w:right w:val="none" w:sz="0" w:space="0" w:color="auto"/>
                  </w:divBdr>
                  <w:divsChild>
                    <w:div w:id="151330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637803">
              <w:marLeft w:val="0"/>
              <w:marRight w:val="0"/>
              <w:marTop w:val="0"/>
              <w:marBottom w:val="0"/>
              <w:divBdr>
                <w:top w:val="none" w:sz="0" w:space="0" w:color="auto"/>
                <w:left w:val="none" w:sz="0" w:space="0" w:color="auto"/>
                <w:bottom w:val="none" w:sz="0" w:space="0" w:color="auto"/>
                <w:right w:val="none" w:sz="0" w:space="0" w:color="auto"/>
              </w:divBdr>
            </w:div>
          </w:divsChild>
        </w:div>
        <w:div w:id="660814411">
          <w:marLeft w:val="0"/>
          <w:marRight w:val="0"/>
          <w:marTop w:val="0"/>
          <w:marBottom w:val="0"/>
          <w:divBdr>
            <w:top w:val="none" w:sz="0" w:space="0" w:color="auto"/>
            <w:left w:val="none" w:sz="0" w:space="0" w:color="auto"/>
            <w:bottom w:val="none" w:sz="0" w:space="0" w:color="auto"/>
            <w:right w:val="none" w:sz="0" w:space="0" w:color="auto"/>
          </w:divBdr>
          <w:divsChild>
            <w:div w:id="1024205761">
              <w:marLeft w:val="0"/>
              <w:marRight w:val="0"/>
              <w:marTop w:val="0"/>
              <w:marBottom w:val="0"/>
              <w:divBdr>
                <w:top w:val="none" w:sz="0" w:space="0" w:color="auto"/>
                <w:left w:val="none" w:sz="0" w:space="0" w:color="auto"/>
                <w:bottom w:val="none" w:sz="0" w:space="0" w:color="auto"/>
                <w:right w:val="none" w:sz="0" w:space="0" w:color="auto"/>
              </w:divBdr>
              <w:divsChild>
                <w:div w:id="1267689741">
                  <w:marLeft w:val="0"/>
                  <w:marRight w:val="0"/>
                  <w:marTop w:val="0"/>
                  <w:marBottom w:val="0"/>
                  <w:divBdr>
                    <w:top w:val="none" w:sz="0" w:space="0" w:color="auto"/>
                    <w:left w:val="none" w:sz="0" w:space="0" w:color="auto"/>
                    <w:bottom w:val="none" w:sz="0" w:space="0" w:color="auto"/>
                    <w:right w:val="none" w:sz="0" w:space="0" w:color="auto"/>
                  </w:divBdr>
                  <w:divsChild>
                    <w:div w:id="25416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829038">
              <w:marLeft w:val="0"/>
              <w:marRight w:val="0"/>
              <w:marTop w:val="0"/>
              <w:marBottom w:val="0"/>
              <w:divBdr>
                <w:top w:val="none" w:sz="0" w:space="0" w:color="auto"/>
                <w:left w:val="none" w:sz="0" w:space="0" w:color="auto"/>
                <w:bottom w:val="none" w:sz="0" w:space="0" w:color="auto"/>
                <w:right w:val="none" w:sz="0" w:space="0" w:color="auto"/>
              </w:divBdr>
            </w:div>
            <w:div w:id="1690793342">
              <w:marLeft w:val="0"/>
              <w:marRight w:val="0"/>
              <w:marTop w:val="0"/>
              <w:marBottom w:val="0"/>
              <w:divBdr>
                <w:top w:val="none" w:sz="0" w:space="0" w:color="auto"/>
                <w:left w:val="none" w:sz="0" w:space="0" w:color="auto"/>
                <w:bottom w:val="none" w:sz="0" w:space="0" w:color="auto"/>
                <w:right w:val="none" w:sz="0" w:space="0" w:color="auto"/>
              </w:divBdr>
            </w:div>
          </w:divsChild>
        </w:div>
        <w:div w:id="731126312">
          <w:marLeft w:val="0"/>
          <w:marRight w:val="0"/>
          <w:marTop w:val="0"/>
          <w:marBottom w:val="0"/>
          <w:divBdr>
            <w:top w:val="none" w:sz="0" w:space="0" w:color="auto"/>
            <w:left w:val="none" w:sz="0" w:space="0" w:color="auto"/>
            <w:bottom w:val="none" w:sz="0" w:space="0" w:color="auto"/>
            <w:right w:val="none" w:sz="0" w:space="0" w:color="auto"/>
          </w:divBdr>
          <w:divsChild>
            <w:div w:id="417333822">
              <w:marLeft w:val="0"/>
              <w:marRight w:val="0"/>
              <w:marTop w:val="0"/>
              <w:marBottom w:val="0"/>
              <w:divBdr>
                <w:top w:val="none" w:sz="0" w:space="0" w:color="auto"/>
                <w:left w:val="none" w:sz="0" w:space="0" w:color="auto"/>
                <w:bottom w:val="none" w:sz="0" w:space="0" w:color="auto"/>
                <w:right w:val="none" w:sz="0" w:space="0" w:color="auto"/>
              </w:divBdr>
            </w:div>
            <w:div w:id="932396718">
              <w:marLeft w:val="0"/>
              <w:marRight w:val="0"/>
              <w:marTop w:val="0"/>
              <w:marBottom w:val="0"/>
              <w:divBdr>
                <w:top w:val="none" w:sz="0" w:space="0" w:color="auto"/>
                <w:left w:val="none" w:sz="0" w:space="0" w:color="auto"/>
                <w:bottom w:val="none" w:sz="0" w:space="0" w:color="auto"/>
                <w:right w:val="none" w:sz="0" w:space="0" w:color="auto"/>
              </w:divBdr>
            </w:div>
            <w:div w:id="1364477198">
              <w:marLeft w:val="0"/>
              <w:marRight w:val="0"/>
              <w:marTop w:val="0"/>
              <w:marBottom w:val="0"/>
              <w:divBdr>
                <w:top w:val="none" w:sz="0" w:space="0" w:color="auto"/>
                <w:left w:val="none" w:sz="0" w:space="0" w:color="auto"/>
                <w:bottom w:val="none" w:sz="0" w:space="0" w:color="auto"/>
                <w:right w:val="none" w:sz="0" w:space="0" w:color="auto"/>
              </w:divBdr>
              <w:divsChild>
                <w:div w:id="400636547">
                  <w:marLeft w:val="0"/>
                  <w:marRight w:val="0"/>
                  <w:marTop w:val="0"/>
                  <w:marBottom w:val="0"/>
                  <w:divBdr>
                    <w:top w:val="none" w:sz="0" w:space="0" w:color="auto"/>
                    <w:left w:val="none" w:sz="0" w:space="0" w:color="auto"/>
                    <w:bottom w:val="none" w:sz="0" w:space="0" w:color="auto"/>
                    <w:right w:val="none" w:sz="0" w:space="0" w:color="auto"/>
                  </w:divBdr>
                  <w:divsChild>
                    <w:div w:id="19759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289965">
          <w:marLeft w:val="0"/>
          <w:marRight w:val="0"/>
          <w:marTop w:val="0"/>
          <w:marBottom w:val="0"/>
          <w:divBdr>
            <w:top w:val="none" w:sz="0" w:space="0" w:color="auto"/>
            <w:left w:val="none" w:sz="0" w:space="0" w:color="auto"/>
            <w:bottom w:val="none" w:sz="0" w:space="0" w:color="auto"/>
            <w:right w:val="none" w:sz="0" w:space="0" w:color="auto"/>
          </w:divBdr>
          <w:divsChild>
            <w:div w:id="384835966">
              <w:marLeft w:val="0"/>
              <w:marRight w:val="0"/>
              <w:marTop w:val="0"/>
              <w:marBottom w:val="0"/>
              <w:divBdr>
                <w:top w:val="none" w:sz="0" w:space="0" w:color="auto"/>
                <w:left w:val="none" w:sz="0" w:space="0" w:color="auto"/>
                <w:bottom w:val="none" w:sz="0" w:space="0" w:color="auto"/>
                <w:right w:val="none" w:sz="0" w:space="0" w:color="auto"/>
              </w:divBdr>
              <w:divsChild>
                <w:div w:id="580679469">
                  <w:marLeft w:val="0"/>
                  <w:marRight w:val="0"/>
                  <w:marTop w:val="0"/>
                  <w:marBottom w:val="0"/>
                  <w:divBdr>
                    <w:top w:val="none" w:sz="0" w:space="0" w:color="auto"/>
                    <w:left w:val="none" w:sz="0" w:space="0" w:color="auto"/>
                    <w:bottom w:val="none" w:sz="0" w:space="0" w:color="auto"/>
                    <w:right w:val="none" w:sz="0" w:space="0" w:color="auto"/>
                  </w:divBdr>
                  <w:divsChild>
                    <w:div w:id="77444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352084">
              <w:marLeft w:val="0"/>
              <w:marRight w:val="0"/>
              <w:marTop w:val="0"/>
              <w:marBottom w:val="0"/>
              <w:divBdr>
                <w:top w:val="none" w:sz="0" w:space="0" w:color="auto"/>
                <w:left w:val="none" w:sz="0" w:space="0" w:color="auto"/>
                <w:bottom w:val="none" w:sz="0" w:space="0" w:color="auto"/>
                <w:right w:val="none" w:sz="0" w:space="0" w:color="auto"/>
              </w:divBdr>
            </w:div>
            <w:div w:id="1683429779">
              <w:marLeft w:val="0"/>
              <w:marRight w:val="0"/>
              <w:marTop w:val="0"/>
              <w:marBottom w:val="0"/>
              <w:divBdr>
                <w:top w:val="none" w:sz="0" w:space="0" w:color="auto"/>
                <w:left w:val="none" w:sz="0" w:space="0" w:color="auto"/>
                <w:bottom w:val="none" w:sz="0" w:space="0" w:color="auto"/>
                <w:right w:val="none" w:sz="0" w:space="0" w:color="auto"/>
              </w:divBdr>
            </w:div>
          </w:divsChild>
        </w:div>
        <w:div w:id="927925968">
          <w:blockQuote w:val="1"/>
          <w:marLeft w:val="720"/>
          <w:marRight w:val="720"/>
          <w:marTop w:val="100"/>
          <w:marBottom w:val="100"/>
          <w:divBdr>
            <w:top w:val="none" w:sz="0" w:space="0" w:color="auto"/>
            <w:left w:val="none" w:sz="0" w:space="0" w:color="auto"/>
            <w:bottom w:val="none" w:sz="0" w:space="0" w:color="auto"/>
            <w:right w:val="none" w:sz="0" w:space="0" w:color="auto"/>
          </w:divBdr>
        </w:div>
        <w:div w:id="1016077915">
          <w:blockQuote w:val="1"/>
          <w:marLeft w:val="720"/>
          <w:marRight w:val="720"/>
          <w:marTop w:val="100"/>
          <w:marBottom w:val="100"/>
          <w:divBdr>
            <w:top w:val="none" w:sz="0" w:space="0" w:color="auto"/>
            <w:left w:val="none" w:sz="0" w:space="0" w:color="auto"/>
            <w:bottom w:val="none" w:sz="0" w:space="0" w:color="auto"/>
            <w:right w:val="none" w:sz="0" w:space="0" w:color="auto"/>
          </w:divBdr>
        </w:div>
        <w:div w:id="1080062864">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260071">
          <w:marLeft w:val="0"/>
          <w:marRight w:val="0"/>
          <w:marTop w:val="0"/>
          <w:marBottom w:val="0"/>
          <w:divBdr>
            <w:top w:val="none" w:sz="0" w:space="0" w:color="auto"/>
            <w:left w:val="none" w:sz="0" w:space="0" w:color="auto"/>
            <w:bottom w:val="none" w:sz="0" w:space="0" w:color="auto"/>
            <w:right w:val="none" w:sz="0" w:space="0" w:color="auto"/>
          </w:divBdr>
          <w:divsChild>
            <w:div w:id="242839046">
              <w:marLeft w:val="0"/>
              <w:marRight w:val="0"/>
              <w:marTop w:val="0"/>
              <w:marBottom w:val="0"/>
              <w:divBdr>
                <w:top w:val="none" w:sz="0" w:space="0" w:color="auto"/>
                <w:left w:val="none" w:sz="0" w:space="0" w:color="auto"/>
                <w:bottom w:val="none" w:sz="0" w:space="0" w:color="auto"/>
                <w:right w:val="none" w:sz="0" w:space="0" w:color="auto"/>
              </w:divBdr>
            </w:div>
            <w:div w:id="1233664773">
              <w:marLeft w:val="0"/>
              <w:marRight w:val="0"/>
              <w:marTop w:val="0"/>
              <w:marBottom w:val="0"/>
              <w:divBdr>
                <w:top w:val="none" w:sz="0" w:space="0" w:color="auto"/>
                <w:left w:val="none" w:sz="0" w:space="0" w:color="auto"/>
                <w:bottom w:val="none" w:sz="0" w:space="0" w:color="auto"/>
                <w:right w:val="none" w:sz="0" w:space="0" w:color="auto"/>
              </w:divBdr>
              <w:divsChild>
                <w:div w:id="250435285">
                  <w:marLeft w:val="0"/>
                  <w:marRight w:val="0"/>
                  <w:marTop w:val="0"/>
                  <w:marBottom w:val="0"/>
                  <w:divBdr>
                    <w:top w:val="none" w:sz="0" w:space="0" w:color="auto"/>
                    <w:left w:val="none" w:sz="0" w:space="0" w:color="auto"/>
                    <w:bottom w:val="none" w:sz="0" w:space="0" w:color="auto"/>
                    <w:right w:val="none" w:sz="0" w:space="0" w:color="auto"/>
                  </w:divBdr>
                  <w:divsChild>
                    <w:div w:id="201040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415676">
              <w:marLeft w:val="0"/>
              <w:marRight w:val="0"/>
              <w:marTop w:val="0"/>
              <w:marBottom w:val="0"/>
              <w:divBdr>
                <w:top w:val="none" w:sz="0" w:space="0" w:color="auto"/>
                <w:left w:val="none" w:sz="0" w:space="0" w:color="auto"/>
                <w:bottom w:val="none" w:sz="0" w:space="0" w:color="auto"/>
                <w:right w:val="none" w:sz="0" w:space="0" w:color="auto"/>
              </w:divBdr>
            </w:div>
          </w:divsChild>
        </w:div>
        <w:div w:id="20085093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1899043">
      <w:bodyDiv w:val="1"/>
      <w:marLeft w:val="0"/>
      <w:marRight w:val="0"/>
      <w:marTop w:val="0"/>
      <w:marBottom w:val="0"/>
      <w:divBdr>
        <w:top w:val="none" w:sz="0" w:space="0" w:color="auto"/>
        <w:left w:val="none" w:sz="0" w:space="0" w:color="auto"/>
        <w:bottom w:val="none" w:sz="0" w:space="0" w:color="auto"/>
        <w:right w:val="none" w:sz="0" w:space="0" w:color="auto"/>
      </w:divBdr>
    </w:div>
    <w:div w:id="1059324413">
      <w:bodyDiv w:val="1"/>
      <w:marLeft w:val="0"/>
      <w:marRight w:val="0"/>
      <w:marTop w:val="0"/>
      <w:marBottom w:val="0"/>
      <w:divBdr>
        <w:top w:val="none" w:sz="0" w:space="0" w:color="auto"/>
        <w:left w:val="none" w:sz="0" w:space="0" w:color="auto"/>
        <w:bottom w:val="none" w:sz="0" w:space="0" w:color="auto"/>
        <w:right w:val="none" w:sz="0" w:space="0" w:color="auto"/>
      </w:divBdr>
      <w:divsChild>
        <w:div w:id="2086535563">
          <w:marLeft w:val="0"/>
          <w:marRight w:val="0"/>
          <w:marTop w:val="0"/>
          <w:marBottom w:val="0"/>
          <w:divBdr>
            <w:top w:val="none" w:sz="0" w:space="0" w:color="auto"/>
            <w:left w:val="none" w:sz="0" w:space="0" w:color="auto"/>
            <w:bottom w:val="none" w:sz="0" w:space="0" w:color="auto"/>
            <w:right w:val="none" w:sz="0" w:space="0" w:color="auto"/>
          </w:divBdr>
          <w:divsChild>
            <w:div w:id="552470885">
              <w:marLeft w:val="0"/>
              <w:marRight w:val="0"/>
              <w:marTop w:val="0"/>
              <w:marBottom w:val="0"/>
              <w:divBdr>
                <w:top w:val="none" w:sz="0" w:space="0" w:color="auto"/>
                <w:left w:val="none" w:sz="0" w:space="0" w:color="auto"/>
                <w:bottom w:val="none" w:sz="0" w:space="0" w:color="auto"/>
                <w:right w:val="none" w:sz="0" w:space="0" w:color="auto"/>
              </w:divBdr>
            </w:div>
          </w:divsChild>
        </w:div>
        <w:div w:id="1615792126">
          <w:marLeft w:val="0"/>
          <w:marRight w:val="0"/>
          <w:marTop w:val="0"/>
          <w:marBottom w:val="0"/>
          <w:divBdr>
            <w:top w:val="none" w:sz="0" w:space="0" w:color="auto"/>
            <w:left w:val="none" w:sz="0" w:space="0" w:color="auto"/>
            <w:bottom w:val="none" w:sz="0" w:space="0" w:color="auto"/>
            <w:right w:val="none" w:sz="0" w:space="0" w:color="auto"/>
          </w:divBdr>
          <w:divsChild>
            <w:div w:id="873889245">
              <w:marLeft w:val="0"/>
              <w:marRight w:val="0"/>
              <w:marTop w:val="0"/>
              <w:marBottom w:val="0"/>
              <w:divBdr>
                <w:top w:val="none" w:sz="0" w:space="0" w:color="auto"/>
                <w:left w:val="none" w:sz="0" w:space="0" w:color="auto"/>
                <w:bottom w:val="none" w:sz="0" w:space="0" w:color="auto"/>
                <w:right w:val="none" w:sz="0" w:space="0" w:color="auto"/>
              </w:divBdr>
            </w:div>
            <w:div w:id="1315376353">
              <w:marLeft w:val="0"/>
              <w:marRight w:val="0"/>
              <w:marTop w:val="0"/>
              <w:marBottom w:val="0"/>
              <w:divBdr>
                <w:top w:val="none" w:sz="0" w:space="0" w:color="auto"/>
                <w:left w:val="none" w:sz="0" w:space="0" w:color="auto"/>
                <w:bottom w:val="none" w:sz="0" w:space="0" w:color="auto"/>
                <w:right w:val="none" w:sz="0" w:space="0" w:color="auto"/>
              </w:divBdr>
              <w:divsChild>
                <w:div w:id="1205872548">
                  <w:marLeft w:val="0"/>
                  <w:marRight w:val="0"/>
                  <w:marTop w:val="0"/>
                  <w:marBottom w:val="0"/>
                  <w:divBdr>
                    <w:top w:val="none" w:sz="0" w:space="0" w:color="auto"/>
                    <w:left w:val="none" w:sz="0" w:space="0" w:color="auto"/>
                    <w:bottom w:val="none" w:sz="0" w:space="0" w:color="auto"/>
                    <w:right w:val="none" w:sz="0" w:space="0" w:color="auto"/>
                  </w:divBdr>
                  <w:divsChild>
                    <w:div w:id="58191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14425">
              <w:marLeft w:val="0"/>
              <w:marRight w:val="0"/>
              <w:marTop w:val="0"/>
              <w:marBottom w:val="0"/>
              <w:divBdr>
                <w:top w:val="none" w:sz="0" w:space="0" w:color="auto"/>
                <w:left w:val="none" w:sz="0" w:space="0" w:color="auto"/>
                <w:bottom w:val="none" w:sz="0" w:space="0" w:color="auto"/>
                <w:right w:val="none" w:sz="0" w:space="0" w:color="auto"/>
              </w:divBdr>
            </w:div>
          </w:divsChild>
        </w:div>
        <w:div w:id="353926406">
          <w:marLeft w:val="0"/>
          <w:marRight w:val="0"/>
          <w:marTop w:val="0"/>
          <w:marBottom w:val="0"/>
          <w:divBdr>
            <w:top w:val="none" w:sz="0" w:space="0" w:color="auto"/>
            <w:left w:val="none" w:sz="0" w:space="0" w:color="auto"/>
            <w:bottom w:val="none" w:sz="0" w:space="0" w:color="auto"/>
            <w:right w:val="none" w:sz="0" w:space="0" w:color="auto"/>
          </w:divBdr>
          <w:divsChild>
            <w:div w:id="2008093831">
              <w:marLeft w:val="0"/>
              <w:marRight w:val="0"/>
              <w:marTop w:val="0"/>
              <w:marBottom w:val="0"/>
              <w:divBdr>
                <w:top w:val="none" w:sz="0" w:space="0" w:color="auto"/>
                <w:left w:val="none" w:sz="0" w:space="0" w:color="auto"/>
                <w:bottom w:val="none" w:sz="0" w:space="0" w:color="auto"/>
                <w:right w:val="none" w:sz="0" w:space="0" w:color="auto"/>
              </w:divBdr>
            </w:div>
          </w:divsChild>
        </w:div>
        <w:div w:id="354624204">
          <w:marLeft w:val="0"/>
          <w:marRight w:val="0"/>
          <w:marTop w:val="0"/>
          <w:marBottom w:val="0"/>
          <w:divBdr>
            <w:top w:val="none" w:sz="0" w:space="0" w:color="auto"/>
            <w:left w:val="none" w:sz="0" w:space="0" w:color="auto"/>
            <w:bottom w:val="none" w:sz="0" w:space="0" w:color="auto"/>
            <w:right w:val="none" w:sz="0" w:space="0" w:color="auto"/>
          </w:divBdr>
          <w:divsChild>
            <w:div w:id="1991863676">
              <w:marLeft w:val="0"/>
              <w:marRight w:val="0"/>
              <w:marTop w:val="0"/>
              <w:marBottom w:val="0"/>
              <w:divBdr>
                <w:top w:val="none" w:sz="0" w:space="0" w:color="auto"/>
                <w:left w:val="none" w:sz="0" w:space="0" w:color="auto"/>
                <w:bottom w:val="none" w:sz="0" w:space="0" w:color="auto"/>
                <w:right w:val="none" w:sz="0" w:space="0" w:color="auto"/>
              </w:divBdr>
            </w:div>
            <w:div w:id="286132116">
              <w:marLeft w:val="0"/>
              <w:marRight w:val="0"/>
              <w:marTop w:val="0"/>
              <w:marBottom w:val="0"/>
              <w:divBdr>
                <w:top w:val="none" w:sz="0" w:space="0" w:color="auto"/>
                <w:left w:val="none" w:sz="0" w:space="0" w:color="auto"/>
                <w:bottom w:val="none" w:sz="0" w:space="0" w:color="auto"/>
                <w:right w:val="none" w:sz="0" w:space="0" w:color="auto"/>
              </w:divBdr>
              <w:divsChild>
                <w:div w:id="783812932">
                  <w:marLeft w:val="0"/>
                  <w:marRight w:val="0"/>
                  <w:marTop w:val="0"/>
                  <w:marBottom w:val="0"/>
                  <w:divBdr>
                    <w:top w:val="none" w:sz="0" w:space="0" w:color="auto"/>
                    <w:left w:val="none" w:sz="0" w:space="0" w:color="auto"/>
                    <w:bottom w:val="none" w:sz="0" w:space="0" w:color="auto"/>
                    <w:right w:val="none" w:sz="0" w:space="0" w:color="auto"/>
                  </w:divBdr>
                  <w:divsChild>
                    <w:div w:id="136501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067263">
              <w:marLeft w:val="0"/>
              <w:marRight w:val="0"/>
              <w:marTop w:val="0"/>
              <w:marBottom w:val="0"/>
              <w:divBdr>
                <w:top w:val="none" w:sz="0" w:space="0" w:color="auto"/>
                <w:left w:val="none" w:sz="0" w:space="0" w:color="auto"/>
                <w:bottom w:val="none" w:sz="0" w:space="0" w:color="auto"/>
                <w:right w:val="none" w:sz="0" w:space="0" w:color="auto"/>
              </w:divBdr>
            </w:div>
          </w:divsChild>
        </w:div>
        <w:div w:id="1789665369">
          <w:marLeft w:val="0"/>
          <w:marRight w:val="0"/>
          <w:marTop w:val="0"/>
          <w:marBottom w:val="0"/>
          <w:divBdr>
            <w:top w:val="none" w:sz="0" w:space="0" w:color="auto"/>
            <w:left w:val="none" w:sz="0" w:space="0" w:color="auto"/>
            <w:bottom w:val="none" w:sz="0" w:space="0" w:color="auto"/>
            <w:right w:val="none" w:sz="0" w:space="0" w:color="auto"/>
          </w:divBdr>
          <w:divsChild>
            <w:div w:id="959801287">
              <w:marLeft w:val="0"/>
              <w:marRight w:val="0"/>
              <w:marTop w:val="0"/>
              <w:marBottom w:val="0"/>
              <w:divBdr>
                <w:top w:val="none" w:sz="0" w:space="0" w:color="auto"/>
                <w:left w:val="none" w:sz="0" w:space="0" w:color="auto"/>
                <w:bottom w:val="none" w:sz="0" w:space="0" w:color="auto"/>
                <w:right w:val="none" w:sz="0" w:space="0" w:color="auto"/>
              </w:divBdr>
            </w:div>
          </w:divsChild>
        </w:div>
        <w:div w:id="1192263343">
          <w:marLeft w:val="0"/>
          <w:marRight w:val="0"/>
          <w:marTop w:val="0"/>
          <w:marBottom w:val="0"/>
          <w:divBdr>
            <w:top w:val="none" w:sz="0" w:space="0" w:color="auto"/>
            <w:left w:val="none" w:sz="0" w:space="0" w:color="auto"/>
            <w:bottom w:val="none" w:sz="0" w:space="0" w:color="auto"/>
            <w:right w:val="none" w:sz="0" w:space="0" w:color="auto"/>
          </w:divBdr>
          <w:divsChild>
            <w:div w:id="135148449">
              <w:marLeft w:val="0"/>
              <w:marRight w:val="0"/>
              <w:marTop w:val="0"/>
              <w:marBottom w:val="0"/>
              <w:divBdr>
                <w:top w:val="none" w:sz="0" w:space="0" w:color="auto"/>
                <w:left w:val="none" w:sz="0" w:space="0" w:color="auto"/>
                <w:bottom w:val="none" w:sz="0" w:space="0" w:color="auto"/>
                <w:right w:val="none" w:sz="0" w:space="0" w:color="auto"/>
              </w:divBdr>
            </w:div>
            <w:div w:id="1868366329">
              <w:marLeft w:val="0"/>
              <w:marRight w:val="0"/>
              <w:marTop w:val="0"/>
              <w:marBottom w:val="0"/>
              <w:divBdr>
                <w:top w:val="none" w:sz="0" w:space="0" w:color="auto"/>
                <w:left w:val="none" w:sz="0" w:space="0" w:color="auto"/>
                <w:bottom w:val="none" w:sz="0" w:space="0" w:color="auto"/>
                <w:right w:val="none" w:sz="0" w:space="0" w:color="auto"/>
              </w:divBdr>
              <w:divsChild>
                <w:div w:id="950016355">
                  <w:marLeft w:val="0"/>
                  <w:marRight w:val="0"/>
                  <w:marTop w:val="0"/>
                  <w:marBottom w:val="0"/>
                  <w:divBdr>
                    <w:top w:val="none" w:sz="0" w:space="0" w:color="auto"/>
                    <w:left w:val="none" w:sz="0" w:space="0" w:color="auto"/>
                    <w:bottom w:val="none" w:sz="0" w:space="0" w:color="auto"/>
                    <w:right w:val="none" w:sz="0" w:space="0" w:color="auto"/>
                  </w:divBdr>
                  <w:divsChild>
                    <w:div w:id="126610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632240">
              <w:marLeft w:val="0"/>
              <w:marRight w:val="0"/>
              <w:marTop w:val="0"/>
              <w:marBottom w:val="0"/>
              <w:divBdr>
                <w:top w:val="none" w:sz="0" w:space="0" w:color="auto"/>
                <w:left w:val="none" w:sz="0" w:space="0" w:color="auto"/>
                <w:bottom w:val="none" w:sz="0" w:space="0" w:color="auto"/>
                <w:right w:val="none" w:sz="0" w:space="0" w:color="auto"/>
              </w:divBdr>
            </w:div>
          </w:divsChild>
        </w:div>
        <w:div w:id="1075664546">
          <w:marLeft w:val="0"/>
          <w:marRight w:val="0"/>
          <w:marTop w:val="0"/>
          <w:marBottom w:val="0"/>
          <w:divBdr>
            <w:top w:val="none" w:sz="0" w:space="0" w:color="auto"/>
            <w:left w:val="none" w:sz="0" w:space="0" w:color="auto"/>
            <w:bottom w:val="none" w:sz="0" w:space="0" w:color="auto"/>
            <w:right w:val="none" w:sz="0" w:space="0" w:color="auto"/>
          </w:divBdr>
          <w:divsChild>
            <w:div w:id="1836416267">
              <w:marLeft w:val="0"/>
              <w:marRight w:val="0"/>
              <w:marTop w:val="0"/>
              <w:marBottom w:val="0"/>
              <w:divBdr>
                <w:top w:val="none" w:sz="0" w:space="0" w:color="auto"/>
                <w:left w:val="none" w:sz="0" w:space="0" w:color="auto"/>
                <w:bottom w:val="none" w:sz="0" w:space="0" w:color="auto"/>
                <w:right w:val="none" w:sz="0" w:space="0" w:color="auto"/>
              </w:divBdr>
            </w:div>
          </w:divsChild>
        </w:div>
        <w:div w:id="849418203">
          <w:marLeft w:val="0"/>
          <w:marRight w:val="0"/>
          <w:marTop w:val="0"/>
          <w:marBottom w:val="0"/>
          <w:divBdr>
            <w:top w:val="none" w:sz="0" w:space="0" w:color="auto"/>
            <w:left w:val="none" w:sz="0" w:space="0" w:color="auto"/>
            <w:bottom w:val="none" w:sz="0" w:space="0" w:color="auto"/>
            <w:right w:val="none" w:sz="0" w:space="0" w:color="auto"/>
          </w:divBdr>
          <w:divsChild>
            <w:div w:id="624578571">
              <w:marLeft w:val="0"/>
              <w:marRight w:val="0"/>
              <w:marTop w:val="0"/>
              <w:marBottom w:val="0"/>
              <w:divBdr>
                <w:top w:val="none" w:sz="0" w:space="0" w:color="auto"/>
                <w:left w:val="none" w:sz="0" w:space="0" w:color="auto"/>
                <w:bottom w:val="none" w:sz="0" w:space="0" w:color="auto"/>
                <w:right w:val="none" w:sz="0" w:space="0" w:color="auto"/>
              </w:divBdr>
            </w:div>
            <w:div w:id="143130980">
              <w:marLeft w:val="0"/>
              <w:marRight w:val="0"/>
              <w:marTop w:val="0"/>
              <w:marBottom w:val="0"/>
              <w:divBdr>
                <w:top w:val="none" w:sz="0" w:space="0" w:color="auto"/>
                <w:left w:val="none" w:sz="0" w:space="0" w:color="auto"/>
                <w:bottom w:val="none" w:sz="0" w:space="0" w:color="auto"/>
                <w:right w:val="none" w:sz="0" w:space="0" w:color="auto"/>
              </w:divBdr>
              <w:divsChild>
                <w:div w:id="146676304">
                  <w:marLeft w:val="0"/>
                  <w:marRight w:val="0"/>
                  <w:marTop w:val="0"/>
                  <w:marBottom w:val="0"/>
                  <w:divBdr>
                    <w:top w:val="none" w:sz="0" w:space="0" w:color="auto"/>
                    <w:left w:val="none" w:sz="0" w:space="0" w:color="auto"/>
                    <w:bottom w:val="none" w:sz="0" w:space="0" w:color="auto"/>
                    <w:right w:val="none" w:sz="0" w:space="0" w:color="auto"/>
                  </w:divBdr>
                  <w:divsChild>
                    <w:div w:id="174896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457128">
              <w:marLeft w:val="0"/>
              <w:marRight w:val="0"/>
              <w:marTop w:val="0"/>
              <w:marBottom w:val="0"/>
              <w:divBdr>
                <w:top w:val="none" w:sz="0" w:space="0" w:color="auto"/>
                <w:left w:val="none" w:sz="0" w:space="0" w:color="auto"/>
                <w:bottom w:val="none" w:sz="0" w:space="0" w:color="auto"/>
                <w:right w:val="none" w:sz="0" w:space="0" w:color="auto"/>
              </w:divBdr>
            </w:div>
          </w:divsChild>
        </w:div>
        <w:div w:id="1285306566">
          <w:marLeft w:val="0"/>
          <w:marRight w:val="0"/>
          <w:marTop w:val="0"/>
          <w:marBottom w:val="0"/>
          <w:divBdr>
            <w:top w:val="none" w:sz="0" w:space="0" w:color="auto"/>
            <w:left w:val="none" w:sz="0" w:space="0" w:color="auto"/>
            <w:bottom w:val="none" w:sz="0" w:space="0" w:color="auto"/>
            <w:right w:val="none" w:sz="0" w:space="0" w:color="auto"/>
          </w:divBdr>
          <w:divsChild>
            <w:div w:id="580141950">
              <w:marLeft w:val="0"/>
              <w:marRight w:val="0"/>
              <w:marTop w:val="0"/>
              <w:marBottom w:val="0"/>
              <w:divBdr>
                <w:top w:val="none" w:sz="0" w:space="0" w:color="auto"/>
                <w:left w:val="none" w:sz="0" w:space="0" w:color="auto"/>
                <w:bottom w:val="none" w:sz="0" w:space="0" w:color="auto"/>
                <w:right w:val="none" w:sz="0" w:space="0" w:color="auto"/>
              </w:divBdr>
            </w:div>
          </w:divsChild>
        </w:div>
        <w:div w:id="1998147239">
          <w:marLeft w:val="0"/>
          <w:marRight w:val="0"/>
          <w:marTop w:val="0"/>
          <w:marBottom w:val="0"/>
          <w:divBdr>
            <w:top w:val="none" w:sz="0" w:space="0" w:color="auto"/>
            <w:left w:val="none" w:sz="0" w:space="0" w:color="auto"/>
            <w:bottom w:val="none" w:sz="0" w:space="0" w:color="auto"/>
            <w:right w:val="none" w:sz="0" w:space="0" w:color="auto"/>
          </w:divBdr>
          <w:divsChild>
            <w:div w:id="545023025">
              <w:marLeft w:val="0"/>
              <w:marRight w:val="0"/>
              <w:marTop w:val="0"/>
              <w:marBottom w:val="0"/>
              <w:divBdr>
                <w:top w:val="none" w:sz="0" w:space="0" w:color="auto"/>
                <w:left w:val="none" w:sz="0" w:space="0" w:color="auto"/>
                <w:bottom w:val="none" w:sz="0" w:space="0" w:color="auto"/>
                <w:right w:val="none" w:sz="0" w:space="0" w:color="auto"/>
              </w:divBdr>
            </w:div>
            <w:div w:id="437408638">
              <w:marLeft w:val="0"/>
              <w:marRight w:val="0"/>
              <w:marTop w:val="0"/>
              <w:marBottom w:val="0"/>
              <w:divBdr>
                <w:top w:val="none" w:sz="0" w:space="0" w:color="auto"/>
                <w:left w:val="none" w:sz="0" w:space="0" w:color="auto"/>
                <w:bottom w:val="none" w:sz="0" w:space="0" w:color="auto"/>
                <w:right w:val="none" w:sz="0" w:space="0" w:color="auto"/>
              </w:divBdr>
              <w:divsChild>
                <w:div w:id="1907184910">
                  <w:marLeft w:val="0"/>
                  <w:marRight w:val="0"/>
                  <w:marTop w:val="0"/>
                  <w:marBottom w:val="0"/>
                  <w:divBdr>
                    <w:top w:val="none" w:sz="0" w:space="0" w:color="auto"/>
                    <w:left w:val="none" w:sz="0" w:space="0" w:color="auto"/>
                    <w:bottom w:val="none" w:sz="0" w:space="0" w:color="auto"/>
                    <w:right w:val="none" w:sz="0" w:space="0" w:color="auto"/>
                  </w:divBdr>
                  <w:divsChild>
                    <w:div w:id="115691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890063">
              <w:marLeft w:val="0"/>
              <w:marRight w:val="0"/>
              <w:marTop w:val="0"/>
              <w:marBottom w:val="0"/>
              <w:divBdr>
                <w:top w:val="none" w:sz="0" w:space="0" w:color="auto"/>
                <w:left w:val="none" w:sz="0" w:space="0" w:color="auto"/>
                <w:bottom w:val="none" w:sz="0" w:space="0" w:color="auto"/>
                <w:right w:val="none" w:sz="0" w:space="0" w:color="auto"/>
              </w:divBdr>
            </w:div>
          </w:divsChild>
        </w:div>
        <w:div w:id="57096249">
          <w:marLeft w:val="0"/>
          <w:marRight w:val="0"/>
          <w:marTop w:val="0"/>
          <w:marBottom w:val="0"/>
          <w:divBdr>
            <w:top w:val="none" w:sz="0" w:space="0" w:color="auto"/>
            <w:left w:val="none" w:sz="0" w:space="0" w:color="auto"/>
            <w:bottom w:val="none" w:sz="0" w:space="0" w:color="auto"/>
            <w:right w:val="none" w:sz="0" w:space="0" w:color="auto"/>
          </w:divBdr>
          <w:divsChild>
            <w:div w:id="63573266">
              <w:marLeft w:val="0"/>
              <w:marRight w:val="0"/>
              <w:marTop w:val="0"/>
              <w:marBottom w:val="0"/>
              <w:divBdr>
                <w:top w:val="none" w:sz="0" w:space="0" w:color="auto"/>
                <w:left w:val="none" w:sz="0" w:space="0" w:color="auto"/>
                <w:bottom w:val="none" w:sz="0" w:space="0" w:color="auto"/>
                <w:right w:val="none" w:sz="0" w:space="0" w:color="auto"/>
              </w:divBdr>
            </w:div>
          </w:divsChild>
        </w:div>
        <w:div w:id="130051888">
          <w:marLeft w:val="0"/>
          <w:marRight w:val="0"/>
          <w:marTop w:val="0"/>
          <w:marBottom w:val="0"/>
          <w:divBdr>
            <w:top w:val="none" w:sz="0" w:space="0" w:color="auto"/>
            <w:left w:val="none" w:sz="0" w:space="0" w:color="auto"/>
            <w:bottom w:val="none" w:sz="0" w:space="0" w:color="auto"/>
            <w:right w:val="none" w:sz="0" w:space="0" w:color="auto"/>
          </w:divBdr>
          <w:divsChild>
            <w:div w:id="124154917">
              <w:marLeft w:val="0"/>
              <w:marRight w:val="0"/>
              <w:marTop w:val="0"/>
              <w:marBottom w:val="0"/>
              <w:divBdr>
                <w:top w:val="none" w:sz="0" w:space="0" w:color="auto"/>
                <w:left w:val="none" w:sz="0" w:space="0" w:color="auto"/>
                <w:bottom w:val="none" w:sz="0" w:space="0" w:color="auto"/>
                <w:right w:val="none" w:sz="0" w:space="0" w:color="auto"/>
              </w:divBdr>
            </w:div>
            <w:div w:id="489517676">
              <w:marLeft w:val="0"/>
              <w:marRight w:val="0"/>
              <w:marTop w:val="0"/>
              <w:marBottom w:val="0"/>
              <w:divBdr>
                <w:top w:val="none" w:sz="0" w:space="0" w:color="auto"/>
                <w:left w:val="none" w:sz="0" w:space="0" w:color="auto"/>
                <w:bottom w:val="none" w:sz="0" w:space="0" w:color="auto"/>
                <w:right w:val="none" w:sz="0" w:space="0" w:color="auto"/>
              </w:divBdr>
              <w:divsChild>
                <w:div w:id="2066179870">
                  <w:marLeft w:val="0"/>
                  <w:marRight w:val="0"/>
                  <w:marTop w:val="0"/>
                  <w:marBottom w:val="0"/>
                  <w:divBdr>
                    <w:top w:val="none" w:sz="0" w:space="0" w:color="auto"/>
                    <w:left w:val="none" w:sz="0" w:space="0" w:color="auto"/>
                    <w:bottom w:val="none" w:sz="0" w:space="0" w:color="auto"/>
                    <w:right w:val="none" w:sz="0" w:space="0" w:color="auto"/>
                  </w:divBdr>
                  <w:divsChild>
                    <w:div w:id="165491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000054">
              <w:marLeft w:val="0"/>
              <w:marRight w:val="0"/>
              <w:marTop w:val="0"/>
              <w:marBottom w:val="0"/>
              <w:divBdr>
                <w:top w:val="none" w:sz="0" w:space="0" w:color="auto"/>
                <w:left w:val="none" w:sz="0" w:space="0" w:color="auto"/>
                <w:bottom w:val="none" w:sz="0" w:space="0" w:color="auto"/>
                <w:right w:val="none" w:sz="0" w:space="0" w:color="auto"/>
              </w:divBdr>
            </w:div>
          </w:divsChild>
        </w:div>
        <w:div w:id="1521822296">
          <w:marLeft w:val="0"/>
          <w:marRight w:val="0"/>
          <w:marTop w:val="0"/>
          <w:marBottom w:val="0"/>
          <w:divBdr>
            <w:top w:val="none" w:sz="0" w:space="0" w:color="auto"/>
            <w:left w:val="none" w:sz="0" w:space="0" w:color="auto"/>
            <w:bottom w:val="none" w:sz="0" w:space="0" w:color="auto"/>
            <w:right w:val="none" w:sz="0" w:space="0" w:color="auto"/>
          </w:divBdr>
          <w:divsChild>
            <w:div w:id="2002806657">
              <w:marLeft w:val="0"/>
              <w:marRight w:val="0"/>
              <w:marTop w:val="0"/>
              <w:marBottom w:val="0"/>
              <w:divBdr>
                <w:top w:val="none" w:sz="0" w:space="0" w:color="auto"/>
                <w:left w:val="none" w:sz="0" w:space="0" w:color="auto"/>
                <w:bottom w:val="none" w:sz="0" w:space="0" w:color="auto"/>
                <w:right w:val="none" w:sz="0" w:space="0" w:color="auto"/>
              </w:divBdr>
            </w:div>
          </w:divsChild>
        </w:div>
        <w:div w:id="1488979988">
          <w:marLeft w:val="0"/>
          <w:marRight w:val="0"/>
          <w:marTop w:val="0"/>
          <w:marBottom w:val="0"/>
          <w:divBdr>
            <w:top w:val="none" w:sz="0" w:space="0" w:color="auto"/>
            <w:left w:val="none" w:sz="0" w:space="0" w:color="auto"/>
            <w:bottom w:val="none" w:sz="0" w:space="0" w:color="auto"/>
            <w:right w:val="none" w:sz="0" w:space="0" w:color="auto"/>
          </w:divBdr>
          <w:divsChild>
            <w:div w:id="2090350341">
              <w:marLeft w:val="0"/>
              <w:marRight w:val="0"/>
              <w:marTop w:val="0"/>
              <w:marBottom w:val="0"/>
              <w:divBdr>
                <w:top w:val="none" w:sz="0" w:space="0" w:color="auto"/>
                <w:left w:val="none" w:sz="0" w:space="0" w:color="auto"/>
                <w:bottom w:val="none" w:sz="0" w:space="0" w:color="auto"/>
                <w:right w:val="none" w:sz="0" w:space="0" w:color="auto"/>
              </w:divBdr>
            </w:div>
            <w:div w:id="1543522463">
              <w:marLeft w:val="0"/>
              <w:marRight w:val="0"/>
              <w:marTop w:val="0"/>
              <w:marBottom w:val="0"/>
              <w:divBdr>
                <w:top w:val="none" w:sz="0" w:space="0" w:color="auto"/>
                <w:left w:val="none" w:sz="0" w:space="0" w:color="auto"/>
                <w:bottom w:val="none" w:sz="0" w:space="0" w:color="auto"/>
                <w:right w:val="none" w:sz="0" w:space="0" w:color="auto"/>
              </w:divBdr>
              <w:divsChild>
                <w:div w:id="882905925">
                  <w:marLeft w:val="0"/>
                  <w:marRight w:val="0"/>
                  <w:marTop w:val="0"/>
                  <w:marBottom w:val="0"/>
                  <w:divBdr>
                    <w:top w:val="none" w:sz="0" w:space="0" w:color="auto"/>
                    <w:left w:val="none" w:sz="0" w:space="0" w:color="auto"/>
                    <w:bottom w:val="none" w:sz="0" w:space="0" w:color="auto"/>
                    <w:right w:val="none" w:sz="0" w:space="0" w:color="auto"/>
                  </w:divBdr>
                  <w:divsChild>
                    <w:div w:id="153715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360523">
              <w:marLeft w:val="0"/>
              <w:marRight w:val="0"/>
              <w:marTop w:val="0"/>
              <w:marBottom w:val="0"/>
              <w:divBdr>
                <w:top w:val="none" w:sz="0" w:space="0" w:color="auto"/>
                <w:left w:val="none" w:sz="0" w:space="0" w:color="auto"/>
                <w:bottom w:val="none" w:sz="0" w:space="0" w:color="auto"/>
                <w:right w:val="none" w:sz="0" w:space="0" w:color="auto"/>
              </w:divBdr>
            </w:div>
          </w:divsChild>
        </w:div>
        <w:div w:id="1519000382">
          <w:marLeft w:val="0"/>
          <w:marRight w:val="0"/>
          <w:marTop w:val="0"/>
          <w:marBottom w:val="0"/>
          <w:divBdr>
            <w:top w:val="none" w:sz="0" w:space="0" w:color="auto"/>
            <w:left w:val="none" w:sz="0" w:space="0" w:color="auto"/>
            <w:bottom w:val="none" w:sz="0" w:space="0" w:color="auto"/>
            <w:right w:val="none" w:sz="0" w:space="0" w:color="auto"/>
          </w:divBdr>
          <w:divsChild>
            <w:div w:id="1510872138">
              <w:marLeft w:val="0"/>
              <w:marRight w:val="0"/>
              <w:marTop w:val="0"/>
              <w:marBottom w:val="0"/>
              <w:divBdr>
                <w:top w:val="none" w:sz="0" w:space="0" w:color="auto"/>
                <w:left w:val="none" w:sz="0" w:space="0" w:color="auto"/>
                <w:bottom w:val="none" w:sz="0" w:space="0" w:color="auto"/>
                <w:right w:val="none" w:sz="0" w:space="0" w:color="auto"/>
              </w:divBdr>
            </w:div>
          </w:divsChild>
        </w:div>
        <w:div w:id="2105881137">
          <w:marLeft w:val="0"/>
          <w:marRight w:val="0"/>
          <w:marTop w:val="0"/>
          <w:marBottom w:val="0"/>
          <w:divBdr>
            <w:top w:val="none" w:sz="0" w:space="0" w:color="auto"/>
            <w:left w:val="none" w:sz="0" w:space="0" w:color="auto"/>
            <w:bottom w:val="none" w:sz="0" w:space="0" w:color="auto"/>
            <w:right w:val="none" w:sz="0" w:space="0" w:color="auto"/>
          </w:divBdr>
          <w:divsChild>
            <w:div w:id="448090019">
              <w:marLeft w:val="0"/>
              <w:marRight w:val="0"/>
              <w:marTop w:val="0"/>
              <w:marBottom w:val="0"/>
              <w:divBdr>
                <w:top w:val="none" w:sz="0" w:space="0" w:color="auto"/>
                <w:left w:val="none" w:sz="0" w:space="0" w:color="auto"/>
                <w:bottom w:val="none" w:sz="0" w:space="0" w:color="auto"/>
                <w:right w:val="none" w:sz="0" w:space="0" w:color="auto"/>
              </w:divBdr>
            </w:div>
            <w:div w:id="1259211183">
              <w:marLeft w:val="0"/>
              <w:marRight w:val="0"/>
              <w:marTop w:val="0"/>
              <w:marBottom w:val="0"/>
              <w:divBdr>
                <w:top w:val="none" w:sz="0" w:space="0" w:color="auto"/>
                <w:left w:val="none" w:sz="0" w:space="0" w:color="auto"/>
                <w:bottom w:val="none" w:sz="0" w:space="0" w:color="auto"/>
                <w:right w:val="none" w:sz="0" w:space="0" w:color="auto"/>
              </w:divBdr>
              <w:divsChild>
                <w:div w:id="1336149341">
                  <w:marLeft w:val="0"/>
                  <w:marRight w:val="0"/>
                  <w:marTop w:val="0"/>
                  <w:marBottom w:val="0"/>
                  <w:divBdr>
                    <w:top w:val="none" w:sz="0" w:space="0" w:color="auto"/>
                    <w:left w:val="none" w:sz="0" w:space="0" w:color="auto"/>
                    <w:bottom w:val="none" w:sz="0" w:space="0" w:color="auto"/>
                    <w:right w:val="none" w:sz="0" w:space="0" w:color="auto"/>
                  </w:divBdr>
                  <w:divsChild>
                    <w:div w:id="105010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168800">
              <w:marLeft w:val="0"/>
              <w:marRight w:val="0"/>
              <w:marTop w:val="0"/>
              <w:marBottom w:val="0"/>
              <w:divBdr>
                <w:top w:val="none" w:sz="0" w:space="0" w:color="auto"/>
                <w:left w:val="none" w:sz="0" w:space="0" w:color="auto"/>
                <w:bottom w:val="none" w:sz="0" w:space="0" w:color="auto"/>
                <w:right w:val="none" w:sz="0" w:space="0" w:color="auto"/>
              </w:divBdr>
            </w:div>
          </w:divsChild>
        </w:div>
        <w:div w:id="1305744334">
          <w:marLeft w:val="0"/>
          <w:marRight w:val="0"/>
          <w:marTop w:val="0"/>
          <w:marBottom w:val="0"/>
          <w:divBdr>
            <w:top w:val="none" w:sz="0" w:space="0" w:color="auto"/>
            <w:left w:val="none" w:sz="0" w:space="0" w:color="auto"/>
            <w:bottom w:val="none" w:sz="0" w:space="0" w:color="auto"/>
            <w:right w:val="none" w:sz="0" w:space="0" w:color="auto"/>
          </w:divBdr>
          <w:divsChild>
            <w:div w:id="1358192682">
              <w:marLeft w:val="0"/>
              <w:marRight w:val="0"/>
              <w:marTop w:val="0"/>
              <w:marBottom w:val="0"/>
              <w:divBdr>
                <w:top w:val="none" w:sz="0" w:space="0" w:color="auto"/>
                <w:left w:val="none" w:sz="0" w:space="0" w:color="auto"/>
                <w:bottom w:val="none" w:sz="0" w:space="0" w:color="auto"/>
                <w:right w:val="none" w:sz="0" w:space="0" w:color="auto"/>
              </w:divBdr>
            </w:div>
          </w:divsChild>
        </w:div>
        <w:div w:id="1386755369">
          <w:marLeft w:val="0"/>
          <w:marRight w:val="0"/>
          <w:marTop w:val="0"/>
          <w:marBottom w:val="0"/>
          <w:divBdr>
            <w:top w:val="none" w:sz="0" w:space="0" w:color="auto"/>
            <w:left w:val="none" w:sz="0" w:space="0" w:color="auto"/>
            <w:bottom w:val="none" w:sz="0" w:space="0" w:color="auto"/>
            <w:right w:val="none" w:sz="0" w:space="0" w:color="auto"/>
          </w:divBdr>
          <w:divsChild>
            <w:div w:id="1258102239">
              <w:marLeft w:val="0"/>
              <w:marRight w:val="0"/>
              <w:marTop w:val="0"/>
              <w:marBottom w:val="0"/>
              <w:divBdr>
                <w:top w:val="none" w:sz="0" w:space="0" w:color="auto"/>
                <w:left w:val="none" w:sz="0" w:space="0" w:color="auto"/>
                <w:bottom w:val="none" w:sz="0" w:space="0" w:color="auto"/>
                <w:right w:val="none" w:sz="0" w:space="0" w:color="auto"/>
              </w:divBdr>
            </w:div>
            <w:div w:id="878468478">
              <w:marLeft w:val="0"/>
              <w:marRight w:val="0"/>
              <w:marTop w:val="0"/>
              <w:marBottom w:val="0"/>
              <w:divBdr>
                <w:top w:val="none" w:sz="0" w:space="0" w:color="auto"/>
                <w:left w:val="none" w:sz="0" w:space="0" w:color="auto"/>
                <w:bottom w:val="none" w:sz="0" w:space="0" w:color="auto"/>
                <w:right w:val="none" w:sz="0" w:space="0" w:color="auto"/>
              </w:divBdr>
              <w:divsChild>
                <w:div w:id="421070863">
                  <w:marLeft w:val="0"/>
                  <w:marRight w:val="0"/>
                  <w:marTop w:val="0"/>
                  <w:marBottom w:val="0"/>
                  <w:divBdr>
                    <w:top w:val="none" w:sz="0" w:space="0" w:color="auto"/>
                    <w:left w:val="none" w:sz="0" w:space="0" w:color="auto"/>
                    <w:bottom w:val="none" w:sz="0" w:space="0" w:color="auto"/>
                    <w:right w:val="none" w:sz="0" w:space="0" w:color="auto"/>
                  </w:divBdr>
                  <w:divsChild>
                    <w:div w:id="13823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555890">
              <w:marLeft w:val="0"/>
              <w:marRight w:val="0"/>
              <w:marTop w:val="0"/>
              <w:marBottom w:val="0"/>
              <w:divBdr>
                <w:top w:val="none" w:sz="0" w:space="0" w:color="auto"/>
                <w:left w:val="none" w:sz="0" w:space="0" w:color="auto"/>
                <w:bottom w:val="none" w:sz="0" w:space="0" w:color="auto"/>
                <w:right w:val="none" w:sz="0" w:space="0" w:color="auto"/>
              </w:divBdr>
            </w:div>
          </w:divsChild>
        </w:div>
        <w:div w:id="60838505">
          <w:marLeft w:val="0"/>
          <w:marRight w:val="0"/>
          <w:marTop w:val="0"/>
          <w:marBottom w:val="0"/>
          <w:divBdr>
            <w:top w:val="none" w:sz="0" w:space="0" w:color="auto"/>
            <w:left w:val="none" w:sz="0" w:space="0" w:color="auto"/>
            <w:bottom w:val="none" w:sz="0" w:space="0" w:color="auto"/>
            <w:right w:val="none" w:sz="0" w:space="0" w:color="auto"/>
          </w:divBdr>
          <w:divsChild>
            <w:div w:id="1839732374">
              <w:marLeft w:val="0"/>
              <w:marRight w:val="0"/>
              <w:marTop w:val="0"/>
              <w:marBottom w:val="0"/>
              <w:divBdr>
                <w:top w:val="none" w:sz="0" w:space="0" w:color="auto"/>
                <w:left w:val="none" w:sz="0" w:space="0" w:color="auto"/>
                <w:bottom w:val="none" w:sz="0" w:space="0" w:color="auto"/>
                <w:right w:val="none" w:sz="0" w:space="0" w:color="auto"/>
              </w:divBdr>
            </w:div>
          </w:divsChild>
        </w:div>
        <w:div w:id="1946380723">
          <w:marLeft w:val="0"/>
          <w:marRight w:val="0"/>
          <w:marTop w:val="0"/>
          <w:marBottom w:val="0"/>
          <w:divBdr>
            <w:top w:val="none" w:sz="0" w:space="0" w:color="auto"/>
            <w:left w:val="none" w:sz="0" w:space="0" w:color="auto"/>
            <w:bottom w:val="none" w:sz="0" w:space="0" w:color="auto"/>
            <w:right w:val="none" w:sz="0" w:space="0" w:color="auto"/>
          </w:divBdr>
          <w:divsChild>
            <w:div w:id="443353349">
              <w:marLeft w:val="0"/>
              <w:marRight w:val="0"/>
              <w:marTop w:val="0"/>
              <w:marBottom w:val="0"/>
              <w:divBdr>
                <w:top w:val="none" w:sz="0" w:space="0" w:color="auto"/>
                <w:left w:val="none" w:sz="0" w:space="0" w:color="auto"/>
                <w:bottom w:val="none" w:sz="0" w:space="0" w:color="auto"/>
                <w:right w:val="none" w:sz="0" w:space="0" w:color="auto"/>
              </w:divBdr>
            </w:div>
            <w:div w:id="594747234">
              <w:marLeft w:val="0"/>
              <w:marRight w:val="0"/>
              <w:marTop w:val="0"/>
              <w:marBottom w:val="0"/>
              <w:divBdr>
                <w:top w:val="none" w:sz="0" w:space="0" w:color="auto"/>
                <w:left w:val="none" w:sz="0" w:space="0" w:color="auto"/>
                <w:bottom w:val="none" w:sz="0" w:space="0" w:color="auto"/>
                <w:right w:val="none" w:sz="0" w:space="0" w:color="auto"/>
              </w:divBdr>
              <w:divsChild>
                <w:div w:id="248344428">
                  <w:marLeft w:val="0"/>
                  <w:marRight w:val="0"/>
                  <w:marTop w:val="0"/>
                  <w:marBottom w:val="0"/>
                  <w:divBdr>
                    <w:top w:val="none" w:sz="0" w:space="0" w:color="auto"/>
                    <w:left w:val="none" w:sz="0" w:space="0" w:color="auto"/>
                    <w:bottom w:val="none" w:sz="0" w:space="0" w:color="auto"/>
                    <w:right w:val="none" w:sz="0" w:space="0" w:color="auto"/>
                  </w:divBdr>
                  <w:divsChild>
                    <w:div w:id="7544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81399">
              <w:marLeft w:val="0"/>
              <w:marRight w:val="0"/>
              <w:marTop w:val="0"/>
              <w:marBottom w:val="0"/>
              <w:divBdr>
                <w:top w:val="none" w:sz="0" w:space="0" w:color="auto"/>
                <w:left w:val="none" w:sz="0" w:space="0" w:color="auto"/>
                <w:bottom w:val="none" w:sz="0" w:space="0" w:color="auto"/>
                <w:right w:val="none" w:sz="0" w:space="0" w:color="auto"/>
              </w:divBdr>
            </w:div>
          </w:divsChild>
        </w:div>
        <w:div w:id="1164858037">
          <w:marLeft w:val="0"/>
          <w:marRight w:val="0"/>
          <w:marTop w:val="0"/>
          <w:marBottom w:val="0"/>
          <w:divBdr>
            <w:top w:val="none" w:sz="0" w:space="0" w:color="auto"/>
            <w:left w:val="none" w:sz="0" w:space="0" w:color="auto"/>
            <w:bottom w:val="none" w:sz="0" w:space="0" w:color="auto"/>
            <w:right w:val="none" w:sz="0" w:space="0" w:color="auto"/>
          </w:divBdr>
          <w:divsChild>
            <w:div w:id="737678566">
              <w:marLeft w:val="0"/>
              <w:marRight w:val="0"/>
              <w:marTop w:val="0"/>
              <w:marBottom w:val="0"/>
              <w:divBdr>
                <w:top w:val="none" w:sz="0" w:space="0" w:color="auto"/>
                <w:left w:val="none" w:sz="0" w:space="0" w:color="auto"/>
                <w:bottom w:val="none" w:sz="0" w:space="0" w:color="auto"/>
                <w:right w:val="none" w:sz="0" w:space="0" w:color="auto"/>
              </w:divBdr>
            </w:div>
          </w:divsChild>
        </w:div>
        <w:div w:id="1092893814">
          <w:marLeft w:val="0"/>
          <w:marRight w:val="0"/>
          <w:marTop w:val="0"/>
          <w:marBottom w:val="0"/>
          <w:divBdr>
            <w:top w:val="none" w:sz="0" w:space="0" w:color="auto"/>
            <w:left w:val="none" w:sz="0" w:space="0" w:color="auto"/>
            <w:bottom w:val="none" w:sz="0" w:space="0" w:color="auto"/>
            <w:right w:val="none" w:sz="0" w:space="0" w:color="auto"/>
          </w:divBdr>
          <w:divsChild>
            <w:div w:id="11997894">
              <w:marLeft w:val="0"/>
              <w:marRight w:val="0"/>
              <w:marTop w:val="0"/>
              <w:marBottom w:val="0"/>
              <w:divBdr>
                <w:top w:val="none" w:sz="0" w:space="0" w:color="auto"/>
                <w:left w:val="none" w:sz="0" w:space="0" w:color="auto"/>
                <w:bottom w:val="none" w:sz="0" w:space="0" w:color="auto"/>
                <w:right w:val="none" w:sz="0" w:space="0" w:color="auto"/>
              </w:divBdr>
            </w:div>
            <w:div w:id="226427565">
              <w:marLeft w:val="0"/>
              <w:marRight w:val="0"/>
              <w:marTop w:val="0"/>
              <w:marBottom w:val="0"/>
              <w:divBdr>
                <w:top w:val="none" w:sz="0" w:space="0" w:color="auto"/>
                <w:left w:val="none" w:sz="0" w:space="0" w:color="auto"/>
                <w:bottom w:val="none" w:sz="0" w:space="0" w:color="auto"/>
                <w:right w:val="none" w:sz="0" w:space="0" w:color="auto"/>
              </w:divBdr>
              <w:divsChild>
                <w:div w:id="1522738893">
                  <w:marLeft w:val="0"/>
                  <w:marRight w:val="0"/>
                  <w:marTop w:val="0"/>
                  <w:marBottom w:val="0"/>
                  <w:divBdr>
                    <w:top w:val="none" w:sz="0" w:space="0" w:color="auto"/>
                    <w:left w:val="none" w:sz="0" w:space="0" w:color="auto"/>
                    <w:bottom w:val="none" w:sz="0" w:space="0" w:color="auto"/>
                    <w:right w:val="none" w:sz="0" w:space="0" w:color="auto"/>
                  </w:divBdr>
                  <w:divsChild>
                    <w:div w:id="134193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370560">
              <w:marLeft w:val="0"/>
              <w:marRight w:val="0"/>
              <w:marTop w:val="0"/>
              <w:marBottom w:val="0"/>
              <w:divBdr>
                <w:top w:val="none" w:sz="0" w:space="0" w:color="auto"/>
                <w:left w:val="none" w:sz="0" w:space="0" w:color="auto"/>
                <w:bottom w:val="none" w:sz="0" w:space="0" w:color="auto"/>
                <w:right w:val="none" w:sz="0" w:space="0" w:color="auto"/>
              </w:divBdr>
            </w:div>
          </w:divsChild>
        </w:div>
        <w:div w:id="1483932431">
          <w:marLeft w:val="0"/>
          <w:marRight w:val="0"/>
          <w:marTop w:val="0"/>
          <w:marBottom w:val="0"/>
          <w:divBdr>
            <w:top w:val="none" w:sz="0" w:space="0" w:color="auto"/>
            <w:left w:val="none" w:sz="0" w:space="0" w:color="auto"/>
            <w:bottom w:val="none" w:sz="0" w:space="0" w:color="auto"/>
            <w:right w:val="none" w:sz="0" w:space="0" w:color="auto"/>
          </w:divBdr>
          <w:divsChild>
            <w:div w:id="903418757">
              <w:marLeft w:val="0"/>
              <w:marRight w:val="0"/>
              <w:marTop w:val="0"/>
              <w:marBottom w:val="0"/>
              <w:divBdr>
                <w:top w:val="none" w:sz="0" w:space="0" w:color="auto"/>
                <w:left w:val="none" w:sz="0" w:space="0" w:color="auto"/>
                <w:bottom w:val="none" w:sz="0" w:space="0" w:color="auto"/>
                <w:right w:val="none" w:sz="0" w:space="0" w:color="auto"/>
              </w:divBdr>
            </w:div>
          </w:divsChild>
        </w:div>
        <w:div w:id="1927300495">
          <w:marLeft w:val="0"/>
          <w:marRight w:val="0"/>
          <w:marTop w:val="0"/>
          <w:marBottom w:val="0"/>
          <w:divBdr>
            <w:top w:val="none" w:sz="0" w:space="0" w:color="auto"/>
            <w:left w:val="none" w:sz="0" w:space="0" w:color="auto"/>
            <w:bottom w:val="none" w:sz="0" w:space="0" w:color="auto"/>
            <w:right w:val="none" w:sz="0" w:space="0" w:color="auto"/>
          </w:divBdr>
          <w:divsChild>
            <w:div w:id="1844541327">
              <w:marLeft w:val="0"/>
              <w:marRight w:val="0"/>
              <w:marTop w:val="0"/>
              <w:marBottom w:val="0"/>
              <w:divBdr>
                <w:top w:val="none" w:sz="0" w:space="0" w:color="auto"/>
                <w:left w:val="none" w:sz="0" w:space="0" w:color="auto"/>
                <w:bottom w:val="none" w:sz="0" w:space="0" w:color="auto"/>
                <w:right w:val="none" w:sz="0" w:space="0" w:color="auto"/>
              </w:divBdr>
            </w:div>
            <w:div w:id="1301958161">
              <w:marLeft w:val="0"/>
              <w:marRight w:val="0"/>
              <w:marTop w:val="0"/>
              <w:marBottom w:val="0"/>
              <w:divBdr>
                <w:top w:val="none" w:sz="0" w:space="0" w:color="auto"/>
                <w:left w:val="none" w:sz="0" w:space="0" w:color="auto"/>
                <w:bottom w:val="none" w:sz="0" w:space="0" w:color="auto"/>
                <w:right w:val="none" w:sz="0" w:space="0" w:color="auto"/>
              </w:divBdr>
              <w:divsChild>
                <w:div w:id="1505701126">
                  <w:marLeft w:val="0"/>
                  <w:marRight w:val="0"/>
                  <w:marTop w:val="0"/>
                  <w:marBottom w:val="0"/>
                  <w:divBdr>
                    <w:top w:val="none" w:sz="0" w:space="0" w:color="auto"/>
                    <w:left w:val="none" w:sz="0" w:space="0" w:color="auto"/>
                    <w:bottom w:val="none" w:sz="0" w:space="0" w:color="auto"/>
                    <w:right w:val="none" w:sz="0" w:space="0" w:color="auto"/>
                  </w:divBdr>
                  <w:divsChild>
                    <w:div w:id="140590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94027">
              <w:marLeft w:val="0"/>
              <w:marRight w:val="0"/>
              <w:marTop w:val="0"/>
              <w:marBottom w:val="0"/>
              <w:divBdr>
                <w:top w:val="none" w:sz="0" w:space="0" w:color="auto"/>
                <w:left w:val="none" w:sz="0" w:space="0" w:color="auto"/>
                <w:bottom w:val="none" w:sz="0" w:space="0" w:color="auto"/>
                <w:right w:val="none" w:sz="0" w:space="0" w:color="auto"/>
              </w:divBdr>
            </w:div>
          </w:divsChild>
        </w:div>
        <w:div w:id="1747992460">
          <w:marLeft w:val="0"/>
          <w:marRight w:val="0"/>
          <w:marTop w:val="0"/>
          <w:marBottom w:val="0"/>
          <w:divBdr>
            <w:top w:val="none" w:sz="0" w:space="0" w:color="auto"/>
            <w:left w:val="none" w:sz="0" w:space="0" w:color="auto"/>
            <w:bottom w:val="none" w:sz="0" w:space="0" w:color="auto"/>
            <w:right w:val="none" w:sz="0" w:space="0" w:color="auto"/>
          </w:divBdr>
          <w:divsChild>
            <w:div w:id="1649171482">
              <w:marLeft w:val="0"/>
              <w:marRight w:val="0"/>
              <w:marTop w:val="0"/>
              <w:marBottom w:val="0"/>
              <w:divBdr>
                <w:top w:val="none" w:sz="0" w:space="0" w:color="auto"/>
                <w:left w:val="none" w:sz="0" w:space="0" w:color="auto"/>
                <w:bottom w:val="none" w:sz="0" w:space="0" w:color="auto"/>
                <w:right w:val="none" w:sz="0" w:space="0" w:color="auto"/>
              </w:divBdr>
            </w:div>
          </w:divsChild>
        </w:div>
        <w:div w:id="1503470787">
          <w:marLeft w:val="0"/>
          <w:marRight w:val="0"/>
          <w:marTop w:val="0"/>
          <w:marBottom w:val="0"/>
          <w:divBdr>
            <w:top w:val="none" w:sz="0" w:space="0" w:color="auto"/>
            <w:left w:val="none" w:sz="0" w:space="0" w:color="auto"/>
            <w:bottom w:val="none" w:sz="0" w:space="0" w:color="auto"/>
            <w:right w:val="none" w:sz="0" w:space="0" w:color="auto"/>
          </w:divBdr>
          <w:divsChild>
            <w:div w:id="8728497">
              <w:marLeft w:val="0"/>
              <w:marRight w:val="0"/>
              <w:marTop w:val="0"/>
              <w:marBottom w:val="0"/>
              <w:divBdr>
                <w:top w:val="none" w:sz="0" w:space="0" w:color="auto"/>
                <w:left w:val="none" w:sz="0" w:space="0" w:color="auto"/>
                <w:bottom w:val="none" w:sz="0" w:space="0" w:color="auto"/>
                <w:right w:val="none" w:sz="0" w:space="0" w:color="auto"/>
              </w:divBdr>
            </w:div>
            <w:div w:id="797261036">
              <w:marLeft w:val="0"/>
              <w:marRight w:val="0"/>
              <w:marTop w:val="0"/>
              <w:marBottom w:val="0"/>
              <w:divBdr>
                <w:top w:val="none" w:sz="0" w:space="0" w:color="auto"/>
                <w:left w:val="none" w:sz="0" w:space="0" w:color="auto"/>
                <w:bottom w:val="none" w:sz="0" w:space="0" w:color="auto"/>
                <w:right w:val="none" w:sz="0" w:space="0" w:color="auto"/>
              </w:divBdr>
              <w:divsChild>
                <w:div w:id="1567884433">
                  <w:marLeft w:val="0"/>
                  <w:marRight w:val="0"/>
                  <w:marTop w:val="0"/>
                  <w:marBottom w:val="0"/>
                  <w:divBdr>
                    <w:top w:val="none" w:sz="0" w:space="0" w:color="auto"/>
                    <w:left w:val="none" w:sz="0" w:space="0" w:color="auto"/>
                    <w:bottom w:val="none" w:sz="0" w:space="0" w:color="auto"/>
                    <w:right w:val="none" w:sz="0" w:space="0" w:color="auto"/>
                  </w:divBdr>
                  <w:divsChild>
                    <w:div w:id="97467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264548">
              <w:marLeft w:val="0"/>
              <w:marRight w:val="0"/>
              <w:marTop w:val="0"/>
              <w:marBottom w:val="0"/>
              <w:divBdr>
                <w:top w:val="none" w:sz="0" w:space="0" w:color="auto"/>
                <w:left w:val="none" w:sz="0" w:space="0" w:color="auto"/>
                <w:bottom w:val="none" w:sz="0" w:space="0" w:color="auto"/>
                <w:right w:val="none" w:sz="0" w:space="0" w:color="auto"/>
              </w:divBdr>
            </w:div>
          </w:divsChild>
        </w:div>
        <w:div w:id="1904677335">
          <w:marLeft w:val="0"/>
          <w:marRight w:val="0"/>
          <w:marTop w:val="0"/>
          <w:marBottom w:val="0"/>
          <w:divBdr>
            <w:top w:val="none" w:sz="0" w:space="0" w:color="auto"/>
            <w:left w:val="none" w:sz="0" w:space="0" w:color="auto"/>
            <w:bottom w:val="none" w:sz="0" w:space="0" w:color="auto"/>
            <w:right w:val="none" w:sz="0" w:space="0" w:color="auto"/>
          </w:divBdr>
          <w:divsChild>
            <w:div w:id="1734812994">
              <w:marLeft w:val="0"/>
              <w:marRight w:val="0"/>
              <w:marTop w:val="0"/>
              <w:marBottom w:val="0"/>
              <w:divBdr>
                <w:top w:val="none" w:sz="0" w:space="0" w:color="auto"/>
                <w:left w:val="none" w:sz="0" w:space="0" w:color="auto"/>
                <w:bottom w:val="none" w:sz="0" w:space="0" w:color="auto"/>
                <w:right w:val="none" w:sz="0" w:space="0" w:color="auto"/>
              </w:divBdr>
            </w:div>
          </w:divsChild>
        </w:div>
        <w:div w:id="788158500">
          <w:marLeft w:val="0"/>
          <w:marRight w:val="0"/>
          <w:marTop w:val="0"/>
          <w:marBottom w:val="0"/>
          <w:divBdr>
            <w:top w:val="none" w:sz="0" w:space="0" w:color="auto"/>
            <w:left w:val="none" w:sz="0" w:space="0" w:color="auto"/>
            <w:bottom w:val="none" w:sz="0" w:space="0" w:color="auto"/>
            <w:right w:val="none" w:sz="0" w:space="0" w:color="auto"/>
          </w:divBdr>
          <w:divsChild>
            <w:div w:id="2055151771">
              <w:marLeft w:val="0"/>
              <w:marRight w:val="0"/>
              <w:marTop w:val="0"/>
              <w:marBottom w:val="0"/>
              <w:divBdr>
                <w:top w:val="none" w:sz="0" w:space="0" w:color="auto"/>
                <w:left w:val="none" w:sz="0" w:space="0" w:color="auto"/>
                <w:bottom w:val="none" w:sz="0" w:space="0" w:color="auto"/>
                <w:right w:val="none" w:sz="0" w:space="0" w:color="auto"/>
              </w:divBdr>
            </w:div>
            <w:div w:id="1824197049">
              <w:marLeft w:val="0"/>
              <w:marRight w:val="0"/>
              <w:marTop w:val="0"/>
              <w:marBottom w:val="0"/>
              <w:divBdr>
                <w:top w:val="none" w:sz="0" w:space="0" w:color="auto"/>
                <w:left w:val="none" w:sz="0" w:space="0" w:color="auto"/>
                <w:bottom w:val="none" w:sz="0" w:space="0" w:color="auto"/>
                <w:right w:val="none" w:sz="0" w:space="0" w:color="auto"/>
              </w:divBdr>
              <w:divsChild>
                <w:div w:id="1431512323">
                  <w:marLeft w:val="0"/>
                  <w:marRight w:val="0"/>
                  <w:marTop w:val="0"/>
                  <w:marBottom w:val="0"/>
                  <w:divBdr>
                    <w:top w:val="none" w:sz="0" w:space="0" w:color="auto"/>
                    <w:left w:val="none" w:sz="0" w:space="0" w:color="auto"/>
                    <w:bottom w:val="none" w:sz="0" w:space="0" w:color="auto"/>
                    <w:right w:val="none" w:sz="0" w:space="0" w:color="auto"/>
                  </w:divBdr>
                  <w:divsChild>
                    <w:div w:id="156776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41549">
              <w:marLeft w:val="0"/>
              <w:marRight w:val="0"/>
              <w:marTop w:val="0"/>
              <w:marBottom w:val="0"/>
              <w:divBdr>
                <w:top w:val="none" w:sz="0" w:space="0" w:color="auto"/>
                <w:left w:val="none" w:sz="0" w:space="0" w:color="auto"/>
                <w:bottom w:val="none" w:sz="0" w:space="0" w:color="auto"/>
                <w:right w:val="none" w:sz="0" w:space="0" w:color="auto"/>
              </w:divBdr>
            </w:div>
          </w:divsChild>
        </w:div>
        <w:div w:id="247421282">
          <w:marLeft w:val="0"/>
          <w:marRight w:val="0"/>
          <w:marTop w:val="0"/>
          <w:marBottom w:val="0"/>
          <w:divBdr>
            <w:top w:val="none" w:sz="0" w:space="0" w:color="auto"/>
            <w:left w:val="none" w:sz="0" w:space="0" w:color="auto"/>
            <w:bottom w:val="none" w:sz="0" w:space="0" w:color="auto"/>
            <w:right w:val="none" w:sz="0" w:space="0" w:color="auto"/>
          </w:divBdr>
          <w:divsChild>
            <w:div w:id="1104036769">
              <w:marLeft w:val="0"/>
              <w:marRight w:val="0"/>
              <w:marTop w:val="0"/>
              <w:marBottom w:val="0"/>
              <w:divBdr>
                <w:top w:val="none" w:sz="0" w:space="0" w:color="auto"/>
                <w:left w:val="none" w:sz="0" w:space="0" w:color="auto"/>
                <w:bottom w:val="none" w:sz="0" w:space="0" w:color="auto"/>
                <w:right w:val="none" w:sz="0" w:space="0" w:color="auto"/>
              </w:divBdr>
            </w:div>
          </w:divsChild>
        </w:div>
        <w:div w:id="1264143721">
          <w:marLeft w:val="0"/>
          <w:marRight w:val="0"/>
          <w:marTop w:val="0"/>
          <w:marBottom w:val="0"/>
          <w:divBdr>
            <w:top w:val="none" w:sz="0" w:space="0" w:color="auto"/>
            <w:left w:val="none" w:sz="0" w:space="0" w:color="auto"/>
            <w:bottom w:val="none" w:sz="0" w:space="0" w:color="auto"/>
            <w:right w:val="none" w:sz="0" w:space="0" w:color="auto"/>
          </w:divBdr>
          <w:divsChild>
            <w:div w:id="387454761">
              <w:marLeft w:val="0"/>
              <w:marRight w:val="0"/>
              <w:marTop w:val="0"/>
              <w:marBottom w:val="0"/>
              <w:divBdr>
                <w:top w:val="none" w:sz="0" w:space="0" w:color="auto"/>
                <w:left w:val="none" w:sz="0" w:space="0" w:color="auto"/>
                <w:bottom w:val="none" w:sz="0" w:space="0" w:color="auto"/>
                <w:right w:val="none" w:sz="0" w:space="0" w:color="auto"/>
              </w:divBdr>
            </w:div>
            <w:div w:id="1634600065">
              <w:marLeft w:val="0"/>
              <w:marRight w:val="0"/>
              <w:marTop w:val="0"/>
              <w:marBottom w:val="0"/>
              <w:divBdr>
                <w:top w:val="none" w:sz="0" w:space="0" w:color="auto"/>
                <w:left w:val="none" w:sz="0" w:space="0" w:color="auto"/>
                <w:bottom w:val="none" w:sz="0" w:space="0" w:color="auto"/>
                <w:right w:val="none" w:sz="0" w:space="0" w:color="auto"/>
              </w:divBdr>
              <w:divsChild>
                <w:div w:id="1133332858">
                  <w:marLeft w:val="0"/>
                  <w:marRight w:val="0"/>
                  <w:marTop w:val="0"/>
                  <w:marBottom w:val="0"/>
                  <w:divBdr>
                    <w:top w:val="none" w:sz="0" w:space="0" w:color="auto"/>
                    <w:left w:val="none" w:sz="0" w:space="0" w:color="auto"/>
                    <w:bottom w:val="none" w:sz="0" w:space="0" w:color="auto"/>
                    <w:right w:val="none" w:sz="0" w:space="0" w:color="auto"/>
                  </w:divBdr>
                  <w:divsChild>
                    <w:div w:id="212719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14136">
              <w:marLeft w:val="0"/>
              <w:marRight w:val="0"/>
              <w:marTop w:val="0"/>
              <w:marBottom w:val="0"/>
              <w:divBdr>
                <w:top w:val="none" w:sz="0" w:space="0" w:color="auto"/>
                <w:left w:val="none" w:sz="0" w:space="0" w:color="auto"/>
                <w:bottom w:val="none" w:sz="0" w:space="0" w:color="auto"/>
                <w:right w:val="none" w:sz="0" w:space="0" w:color="auto"/>
              </w:divBdr>
            </w:div>
          </w:divsChild>
        </w:div>
        <w:div w:id="841774334">
          <w:marLeft w:val="0"/>
          <w:marRight w:val="0"/>
          <w:marTop w:val="0"/>
          <w:marBottom w:val="0"/>
          <w:divBdr>
            <w:top w:val="none" w:sz="0" w:space="0" w:color="auto"/>
            <w:left w:val="none" w:sz="0" w:space="0" w:color="auto"/>
            <w:bottom w:val="none" w:sz="0" w:space="0" w:color="auto"/>
            <w:right w:val="none" w:sz="0" w:space="0" w:color="auto"/>
          </w:divBdr>
          <w:divsChild>
            <w:div w:id="1955012922">
              <w:marLeft w:val="0"/>
              <w:marRight w:val="0"/>
              <w:marTop w:val="0"/>
              <w:marBottom w:val="0"/>
              <w:divBdr>
                <w:top w:val="none" w:sz="0" w:space="0" w:color="auto"/>
                <w:left w:val="none" w:sz="0" w:space="0" w:color="auto"/>
                <w:bottom w:val="none" w:sz="0" w:space="0" w:color="auto"/>
                <w:right w:val="none" w:sz="0" w:space="0" w:color="auto"/>
              </w:divBdr>
            </w:div>
          </w:divsChild>
        </w:div>
        <w:div w:id="2054884166">
          <w:marLeft w:val="0"/>
          <w:marRight w:val="0"/>
          <w:marTop w:val="0"/>
          <w:marBottom w:val="0"/>
          <w:divBdr>
            <w:top w:val="none" w:sz="0" w:space="0" w:color="auto"/>
            <w:left w:val="none" w:sz="0" w:space="0" w:color="auto"/>
            <w:bottom w:val="none" w:sz="0" w:space="0" w:color="auto"/>
            <w:right w:val="none" w:sz="0" w:space="0" w:color="auto"/>
          </w:divBdr>
          <w:divsChild>
            <w:div w:id="1496527333">
              <w:marLeft w:val="0"/>
              <w:marRight w:val="0"/>
              <w:marTop w:val="0"/>
              <w:marBottom w:val="0"/>
              <w:divBdr>
                <w:top w:val="none" w:sz="0" w:space="0" w:color="auto"/>
                <w:left w:val="none" w:sz="0" w:space="0" w:color="auto"/>
                <w:bottom w:val="none" w:sz="0" w:space="0" w:color="auto"/>
                <w:right w:val="none" w:sz="0" w:space="0" w:color="auto"/>
              </w:divBdr>
            </w:div>
            <w:div w:id="856503688">
              <w:marLeft w:val="0"/>
              <w:marRight w:val="0"/>
              <w:marTop w:val="0"/>
              <w:marBottom w:val="0"/>
              <w:divBdr>
                <w:top w:val="none" w:sz="0" w:space="0" w:color="auto"/>
                <w:left w:val="none" w:sz="0" w:space="0" w:color="auto"/>
                <w:bottom w:val="none" w:sz="0" w:space="0" w:color="auto"/>
                <w:right w:val="none" w:sz="0" w:space="0" w:color="auto"/>
              </w:divBdr>
              <w:divsChild>
                <w:div w:id="458845623">
                  <w:marLeft w:val="0"/>
                  <w:marRight w:val="0"/>
                  <w:marTop w:val="0"/>
                  <w:marBottom w:val="0"/>
                  <w:divBdr>
                    <w:top w:val="none" w:sz="0" w:space="0" w:color="auto"/>
                    <w:left w:val="none" w:sz="0" w:space="0" w:color="auto"/>
                    <w:bottom w:val="none" w:sz="0" w:space="0" w:color="auto"/>
                    <w:right w:val="none" w:sz="0" w:space="0" w:color="auto"/>
                  </w:divBdr>
                  <w:divsChild>
                    <w:div w:id="110704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248200">
              <w:marLeft w:val="0"/>
              <w:marRight w:val="0"/>
              <w:marTop w:val="0"/>
              <w:marBottom w:val="0"/>
              <w:divBdr>
                <w:top w:val="none" w:sz="0" w:space="0" w:color="auto"/>
                <w:left w:val="none" w:sz="0" w:space="0" w:color="auto"/>
                <w:bottom w:val="none" w:sz="0" w:space="0" w:color="auto"/>
                <w:right w:val="none" w:sz="0" w:space="0" w:color="auto"/>
              </w:divBdr>
            </w:div>
          </w:divsChild>
        </w:div>
        <w:div w:id="923416595">
          <w:marLeft w:val="0"/>
          <w:marRight w:val="0"/>
          <w:marTop w:val="0"/>
          <w:marBottom w:val="0"/>
          <w:divBdr>
            <w:top w:val="none" w:sz="0" w:space="0" w:color="auto"/>
            <w:left w:val="none" w:sz="0" w:space="0" w:color="auto"/>
            <w:bottom w:val="none" w:sz="0" w:space="0" w:color="auto"/>
            <w:right w:val="none" w:sz="0" w:space="0" w:color="auto"/>
          </w:divBdr>
          <w:divsChild>
            <w:div w:id="1349212134">
              <w:marLeft w:val="0"/>
              <w:marRight w:val="0"/>
              <w:marTop w:val="0"/>
              <w:marBottom w:val="0"/>
              <w:divBdr>
                <w:top w:val="none" w:sz="0" w:space="0" w:color="auto"/>
                <w:left w:val="none" w:sz="0" w:space="0" w:color="auto"/>
                <w:bottom w:val="none" w:sz="0" w:space="0" w:color="auto"/>
                <w:right w:val="none" w:sz="0" w:space="0" w:color="auto"/>
              </w:divBdr>
            </w:div>
          </w:divsChild>
        </w:div>
        <w:div w:id="257831888">
          <w:marLeft w:val="0"/>
          <w:marRight w:val="0"/>
          <w:marTop w:val="0"/>
          <w:marBottom w:val="0"/>
          <w:divBdr>
            <w:top w:val="none" w:sz="0" w:space="0" w:color="auto"/>
            <w:left w:val="none" w:sz="0" w:space="0" w:color="auto"/>
            <w:bottom w:val="none" w:sz="0" w:space="0" w:color="auto"/>
            <w:right w:val="none" w:sz="0" w:space="0" w:color="auto"/>
          </w:divBdr>
          <w:divsChild>
            <w:div w:id="1298024296">
              <w:marLeft w:val="0"/>
              <w:marRight w:val="0"/>
              <w:marTop w:val="0"/>
              <w:marBottom w:val="0"/>
              <w:divBdr>
                <w:top w:val="none" w:sz="0" w:space="0" w:color="auto"/>
                <w:left w:val="none" w:sz="0" w:space="0" w:color="auto"/>
                <w:bottom w:val="none" w:sz="0" w:space="0" w:color="auto"/>
                <w:right w:val="none" w:sz="0" w:space="0" w:color="auto"/>
              </w:divBdr>
            </w:div>
            <w:div w:id="546575073">
              <w:marLeft w:val="0"/>
              <w:marRight w:val="0"/>
              <w:marTop w:val="0"/>
              <w:marBottom w:val="0"/>
              <w:divBdr>
                <w:top w:val="none" w:sz="0" w:space="0" w:color="auto"/>
                <w:left w:val="none" w:sz="0" w:space="0" w:color="auto"/>
                <w:bottom w:val="none" w:sz="0" w:space="0" w:color="auto"/>
                <w:right w:val="none" w:sz="0" w:space="0" w:color="auto"/>
              </w:divBdr>
              <w:divsChild>
                <w:div w:id="1042557362">
                  <w:marLeft w:val="0"/>
                  <w:marRight w:val="0"/>
                  <w:marTop w:val="0"/>
                  <w:marBottom w:val="0"/>
                  <w:divBdr>
                    <w:top w:val="none" w:sz="0" w:space="0" w:color="auto"/>
                    <w:left w:val="none" w:sz="0" w:space="0" w:color="auto"/>
                    <w:bottom w:val="none" w:sz="0" w:space="0" w:color="auto"/>
                    <w:right w:val="none" w:sz="0" w:space="0" w:color="auto"/>
                  </w:divBdr>
                  <w:divsChild>
                    <w:div w:id="24445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663216">
              <w:marLeft w:val="0"/>
              <w:marRight w:val="0"/>
              <w:marTop w:val="0"/>
              <w:marBottom w:val="0"/>
              <w:divBdr>
                <w:top w:val="none" w:sz="0" w:space="0" w:color="auto"/>
                <w:left w:val="none" w:sz="0" w:space="0" w:color="auto"/>
                <w:bottom w:val="none" w:sz="0" w:space="0" w:color="auto"/>
                <w:right w:val="none" w:sz="0" w:space="0" w:color="auto"/>
              </w:divBdr>
            </w:div>
          </w:divsChild>
        </w:div>
        <w:div w:id="499390370">
          <w:marLeft w:val="0"/>
          <w:marRight w:val="0"/>
          <w:marTop w:val="0"/>
          <w:marBottom w:val="0"/>
          <w:divBdr>
            <w:top w:val="none" w:sz="0" w:space="0" w:color="auto"/>
            <w:left w:val="none" w:sz="0" w:space="0" w:color="auto"/>
            <w:bottom w:val="none" w:sz="0" w:space="0" w:color="auto"/>
            <w:right w:val="none" w:sz="0" w:space="0" w:color="auto"/>
          </w:divBdr>
          <w:divsChild>
            <w:div w:id="430973795">
              <w:marLeft w:val="0"/>
              <w:marRight w:val="0"/>
              <w:marTop w:val="0"/>
              <w:marBottom w:val="0"/>
              <w:divBdr>
                <w:top w:val="none" w:sz="0" w:space="0" w:color="auto"/>
                <w:left w:val="none" w:sz="0" w:space="0" w:color="auto"/>
                <w:bottom w:val="none" w:sz="0" w:space="0" w:color="auto"/>
                <w:right w:val="none" w:sz="0" w:space="0" w:color="auto"/>
              </w:divBdr>
            </w:div>
          </w:divsChild>
        </w:div>
        <w:div w:id="2090888265">
          <w:marLeft w:val="0"/>
          <w:marRight w:val="0"/>
          <w:marTop w:val="0"/>
          <w:marBottom w:val="0"/>
          <w:divBdr>
            <w:top w:val="none" w:sz="0" w:space="0" w:color="auto"/>
            <w:left w:val="none" w:sz="0" w:space="0" w:color="auto"/>
            <w:bottom w:val="none" w:sz="0" w:space="0" w:color="auto"/>
            <w:right w:val="none" w:sz="0" w:space="0" w:color="auto"/>
          </w:divBdr>
          <w:divsChild>
            <w:div w:id="1074939216">
              <w:marLeft w:val="0"/>
              <w:marRight w:val="0"/>
              <w:marTop w:val="0"/>
              <w:marBottom w:val="0"/>
              <w:divBdr>
                <w:top w:val="none" w:sz="0" w:space="0" w:color="auto"/>
                <w:left w:val="none" w:sz="0" w:space="0" w:color="auto"/>
                <w:bottom w:val="none" w:sz="0" w:space="0" w:color="auto"/>
                <w:right w:val="none" w:sz="0" w:space="0" w:color="auto"/>
              </w:divBdr>
            </w:div>
            <w:div w:id="1989240603">
              <w:marLeft w:val="0"/>
              <w:marRight w:val="0"/>
              <w:marTop w:val="0"/>
              <w:marBottom w:val="0"/>
              <w:divBdr>
                <w:top w:val="none" w:sz="0" w:space="0" w:color="auto"/>
                <w:left w:val="none" w:sz="0" w:space="0" w:color="auto"/>
                <w:bottom w:val="none" w:sz="0" w:space="0" w:color="auto"/>
                <w:right w:val="none" w:sz="0" w:space="0" w:color="auto"/>
              </w:divBdr>
              <w:divsChild>
                <w:div w:id="804932750">
                  <w:marLeft w:val="0"/>
                  <w:marRight w:val="0"/>
                  <w:marTop w:val="0"/>
                  <w:marBottom w:val="0"/>
                  <w:divBdr>
                    <w:top w:val="none" w:sz="0" w:space="0" w:color="auto"/>
                    <w:left w:val="none" w:sz="0" w:space="0" w:color="auto"/>
                    <w:bottom w:val="none" w:sz="0" w:space="0" w:color="auto"/>
                    <w:right w:val="none" w:sz="0" w:space="0" w:color="auto"/>
                  </w:divBdr>
                  <w:divsChild>
                    <w:div w:id="97845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02607">
              <w:marLeft w:val="0"/>
              <w:marRight w:val="0"/>
              <w:marTop w:val="0"/>
              <w:marBottom w:val="0"/>
              <w:divBdr>
                <w:top w:val="none" w:sz="0" w:space="0" w:color="auto"/>
                <w:left w:val="none" w:sz="0" w:space="0" w:color="auto"/>
                <w:bottom w:val="none" w:sz="0" w:space="0" w:color="auto"/>
                <w:right w:val="none" w:sz="0" w:space="0" w:color="auto"/>
              </w:divBdr>
            </w:div>
          </w:divsChild>
        </w:div>
        <w:div w:id="1917014782">
          <w:marLeft w:val="0"/>
          <w:marRight w:val="0"/>
          <w:marTop w:val="0"/>
          <w:marBottom w:val="0"/>
          <w:divBdr>
            <w:top w:val="none" w:sz="0" w:space="0" w:color="auto"/>
            <w:left w:val="none" w:sz="0" w:space="0" w:color="auto"/>
            <w:bottom w:val="none" w:sz="0" w:space="0" w:color="auto"/>
            <w:right w:val="none" w:sz="0" w:space="0" w:color="auto"/>
          </w:divBdr>
          <w:divsChild>
            <w:div w:id="698045035">
              <w:marLeft w:val="0"/>
              <w:marRight w:val="0"/>
              <w:marTop w:val="0"/>
              <w:marBottom w:val="0"/>
              <w:divBdr>
                <w:top w:val="none" w:sz="0" w:space="0" w:color="auto"/>
                <w:left w:val="none" w:sz="0" w:space="0" w:color="auto"/>
                <w:bottom w:val="none" w:sz="0" w:space="0" w:color="auto"/>
                <w:right w:val="none" w:sz="0" w:space="0" w:color="auto"/>
              </w:divBdr>
            </w:div>
          </w:divsChild>
        </w:div>
        <w:div w:id="554896206">
          <w:marLeft w:val="0"/>
          <w:marRight w:val="0"/>
          <w:marTop w:val="0"/>
          <w:marBottom w:val="0"/>
          <w:divBdr>
            <w:top w:val="none" w:sz="0" w:space="0" w:color="auto"/>
            <w:left w:val="none" w:sz="0" w:space="0" w:color="auto"/>
            <w:bottom w:val="none" w:sz="0" w:space="0" w:color="auto"/>
            <w:right w:val="none" w:sz="0" w:space="0" w:color="auto"/>
          </w:divBdr>
          <w:divsChild>
            <w:div w:id="56170498">
              <w:marLeft w:val="0"/>
              <w:marRight w:val="0"/>
              <w:marTop w:val="0"/>
              <w:marBottom w:val="0"/>
              <w:divBdr>
                <w:top w:val="none" w:sz="0" w:space="0" w:color="auto"/>
                <w:left w:val="none" w:sz="0" w:space="0" w:color="auto"/>
                <w:bottom w:val="none" w:sz="0" w:space="0" w:color="auto"/>
                <w:right w:val="none" w:sz="0" w:space="0" w:color="auto"/>
              </w:divBdr>
            </w:div>
            <w:div w:id="697507081">
              <w:marLeft w:val="0"/>
              <w:marRight w:val="0"/>
              <w:marTop w:val="0"/>
              <w:marBottom w:val="0"/>
              <w:divBdr>
                <w:top w:val="none" w:sz="0" w:space="0" w:color="auto"/>
                <w:left w:val="none" w:sz="0" w:space="0" w:color="auto"/>
                <w:bottom w:val="none" w:sz="0" w:space="0" w:color="auto"/>
                <w:right w:val="none" w:sz="0" w:space="0" w:color="auto"/>
              </w:divBdr>
              <w:divsChild>
                <w:div w:id="1749695650">
                  <w:marLeft w:val="0"/>
                  <w:marRight w:val="0"/>
                  <w:marTop w:val="0"/>
                  <w:marBottom w:val="0"/>
                  <w:divBdr>
                    <w:top w:val="none" w:sz="0" w:space="0" w:color="auto"/>
                    <w:left w:val="none" w:sz="0" w:space="0" w:color="auto"/>
                    <w:bottom w:val="none" w:sz="0" w:space="0" w:color="auto"/>
                    <w:right w:val="none" w:sz="0" w:space="0" w:color="auto"/>
                  </w:divBdr>
                  <w:divsChild>
                    <w:div w:id="26712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58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649168">
      <w:bodyDiv w:val="1"/>
      <w:marLeft w:val="0"/>
      <w:marRight w:val="0"/>
      <w:marTop w:val="0"/>
      <w:marBottom w:val="0"/>
      <w:divBdr>
        <w:top w:val="none" w:sz="0" w:space="0" w:color="auto"/>
        <w:left w:val="none" w:sz="0" w:space="0" w:color="auto"/>
        <w:bottom w:val="none" w:sz="0" w:space="0" w:color="auto"/>
        <w:right w:val="none" w:sz="0" w:space="0" w:color="auto"/>
      </w:divBdr>
    </w:div>
    <w:div w:id="1126313325">
      <w:bodyDiv w:val="1"/>
      <w:marLeft w:val="0"/>
      <w:marRight w:val="0"/>
      <w:marTop w:val="0"/>
      <w:marBottom w:val="0"/>
      <w:divBdr>
        <w:top w:val="none" w:sz="0" w:space="0" w:color="auto"/>
        <w:left w:val="none" w:sz="0" w:space="0" w:color="auto"/>
        <w:bottom w:val="none" w:sz="0" w:space="0" w:color="auto"/>
        <w:right w:val="none" w:sz="0" w:space="0" w:color="auto"/>
      </w:divBdr>
    </w:div>
    <w:div w:id="1295526737">
      <w:bodyDiv w:val="1"/>
      <w:marLeft w:val="0"/>
      <w:marRight w:val="0"/>
      <w:marTop w:val="0"/>
      <w:marBottom w:val="0"/>
      <w:divBdr>
        <w:top w:val="none" w:sz="0" w:space="0" w:color="auto"/>
        <w:left w:val="none" w:sz="0" w:space="0" w:color="auto"/>
        <w:bottom w:val="none" w:sz="0" w:space="0" w:color="auto"/>
        <w:right w:val="none" w:sz="0" w:space="0" w:color="auto"/>
      </w:divBdr>
    </w:div>
    <w:div w:id="1301688861">
      <w:bodyDiv w:val="1"/>
      <w:marLeft w:val="0"/>
      <w:marRight w:val="0"/>
      <w:marTop w:val="0"/>
      <w:marBottom w:val="0"/>
      <w:divBdr>
        <w:top w:val="none" w:sz="0" w:space="0" w:color="auto"/>
        <w:left w:val="none" w:sz="0" w:space="0" w:color="auto"/>
        <w:bottom w:val="none" w:sz="0" w:space="0" w:color="auto"/>
        <w:right w:val="none" w:sz="0" w:space="0" w:color="auto"/>
      </w:divBdr>
    </w:div>
    <w:div w:id="1355421990">
      <w:bodyDiv w:val="1"/>
      <w:marLeft w:val="0"/>
      <w:marRight w:val="0"/>
      <w:marTop w:val="0"/>
      <w:marBottom w:val="0"/>
      <w:divBdr>
        <w:top w:val="none" w:sz="0" w:space="0" w:color="auto"/>
        <w:left w:val="none" w:sz="0" w:space="0" w:color="auto"/>
        <w:bottom w:val="none" w:sz="0" w:space="0" w:color="auto"/>
        <w:right w:val="none" w:sz="0" w:space="0" w:color="auto"/>
      </w:divBdr>
      <w:divsChild>
        <w:div w:id="338386539">
          <w:marLeft w:val="0"/>
          <w:marRight w:val="0"/>
          <w:marTop w:val="0"/>
          <w:marBottom w:val="0"/>
          <w:divBdr>
            <w:top w:val="none" w:sz="0" w:space="0" w:color="auto"/>
            <w:left w:val="none" w:sz="0" w:space="0" w:color="auto"/>
            <w:bottom w:val="none" w:sz="0" w:space="0" w:color="auto"/>
            <w:right w:val="none" w:sz="0" w:space="0" w:color="auto"/>
          </w:divBdr>
          <w:divsChild>
            <w:div w:id="841511120">
              <w:marLeft w:val="0"/>
              <w:marRight w:val="0"/>
              <w:marTop w:val="0"/>
              <w:marBottom w:val="0"/>
              <w:divBdr>
                <w:top w:val="none" w:sz="0" w:space="0" w:color="auto"/>
                <w:left w:val="none" w:sz="0" w:space="0" w:color="auto"/>
                <w:bottom w:val="none" w:sz="0" w:space="0" w:color="auto"/>
                <w:right w:val="none" w:sz="0" w:space="0" w:color="auto"/>
              </w:divBdr>
            </w:div>
          </w:divsChild>
        </w:div>
        <w:div w:id="1313367744">
          <w:marLeft w:val="0"/>
          <w:marRight w:val="0"/>
          <w:marTop w:val="0"/>
          <w:marBottom w:val="0"/>
          <w:divBdr>
            <w:top w:val="none" w:sz="0" w:space="0" w:color="auto"/>
            <w:left w:val="none" w:sz="0" w:space="0" w:color="auto"/>
            <w:bottom w:val="none" w:sz="0" w:space="0" w:color="auto"/>
            <w:right w:val="none" w:sz="0" w:space="0" w:color="auto"/>
          </w:divBdr>
          <w:divsChild>
            <w:div w:id="1635401247">
              <w:marLeft w:val="0"/>
              <w:marRight w:val="0"/>
              <w:marTop w:val="0"/>
              <w:marBottom w:val="0"/>
              <w:divBdr>
                <w:top w:val="none" w:sz="0" w:space="0" w:color="auto"/>
                <w:left w:val="none" w:sz="0" w:space="0" w:color="auto"/>
                <w:bottom w:val="none" w:sz="0" w:space="0" w:color="auto"/>
                <w:right w:val="none" w:sz="0" w:space="0" w:color="auto"/>
              </w:divBdr>
            </w:div>
            <w:div w:id="1206915682">
              <w:marLeft w:val="0"/>
              <w:marRight w:val="0"/>
              <w:marTop w:val="0"/>
              <w:marBottom w:val="0"/>
              <w:divBdr>
                <w:top w:val="none" w:sz="0" w:space="0" w:color="auto"/>
                <w:left w:val="none" w:sz="0" w:space="0" w:color="auto"/>
                <w:bottom w:val="none" w:sz="0" w:space="0" w:color="auto"/>
                <w:right w:val="none" w:sz="0" w:space="0" w:color="auto"/>
              </w:divBdr>
              <w:divsChild>
                <w:div w:id="1077436374">
                  <w:marLeft w:val="0"/>
                  <w:marRight w:val="0"/>
                  <w:marTop w:val="0"/>
                  <w:marBottom w:val="0"/>
                  <w:divBdr>
                    <w:top w:val="none" w:sz="0" w:space="0" w:color="auto"/>
                    <w:left w:val="none" w:sz="0" w:space="0" w:color="auto"/>
                    <w:bottom w:val="none" w:sz="0" w:space="0" w:color="auto"/>
                    <w:right w:val="none" w:sz="0" w:space="0" w:color="auto"/>
                  </w:divBdr>
                  <w:divsChild>
                    <w:div w:id="127462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900582">
              <w:marLeft w:val="0"/>
              <w:marRight w:val="0"/>
              <w:marTop w:val="0"/>
              <w:marBottom w:val="0"/>
              <w:divBdr>
                <w:top w:val="none" w:sz="0" w:space="0" w:color="auto"/>
                <w:left w:val="none" w:sz="0" w:space="0" w:color="auto"/>
                <w:bottom w:val="none" w:sz="0" w:space="0" w:color="auto"/>
                <w:right w:val="none" w:sz="0" w:space="0" w:color="auto"/>
              </w:divBdr>
            </w:div>
          </w:divsChild>
        </w:div>
        <w:div w:id="349644776">
          <w:marLeft w:val="0"/>
          <w:marRight w:val="0"/>
          <w:marTop w:val="0"/>
          <w:marBottom w:val="0"/>
          <w:divBdr>
            <w:top w:val="none" w:sz="0" w:space="0" w:color="auto"/>
            <w:left w:val="none" w:sz="0" w:space="0" w:color="auto"/>
            <w:bottom w:val="none" w:sz="0" w:space="0" w:color="auto"/>
            <w:right w:val="none" w:sz="0" w:space="0" w:color="auto"/>
          </w:divBdr>
          <w:divsChild>
            <w:div w:id="1411005942">
              <w:marLeft w:val="0"/>
              <w:marRight w:val="0"/>
              <w:marTop w:val="0"/>
              <w:marBottom w:val="0"/>
              <w:divBdr>
                <w:top w:val="none" w:sz="0" w:space="0" w:color="auto"/>
                <w:left w:val="none" w:sz="0" w:space="0" w:color="auto"/>
                <w:bottom w:val="none" w:sz="0" w:space="0" w:color="auto"/>
                <w:right w:val="none" w:sz="0" w:space="0" w:color="auto"/>
              </w:divBdr>
            </w:div>
          </w:divsChild>
        </w:div>
        <w:div w:id="1927763302">
          <w:marLeft w:val="0"/>
          <w:marRight w:val="0"/>
          <w:marTop w:val="0"/>
          <w:marBottom w:val="0"/>
          <w:divBdr>
            <w:top w:val="none" w:sz="0" w:space="0" w:color="auto"/>
            <w:left w:val="none" w:sz="0" w:space="0" w:color="auto"/>
            <w:bottom w:val="none" w:sz="0" w:space="0" w:color="auto"/>
            <w:right w:val="none" w:sz="0" w:space="0" w:color="auto"/>
          </w:divBdr>
          <w:divsChild>
            <w:div w:id="214661183">
              <w:marLeft w:val="0"/>
              <w:marRight w:val="0"/>
              <w:marTop w:val="0"/>
              <w:marBottom w:val="0"/>
              <w:divBdr>
                <w:top w:val="none" w:sz="0" w:space="0" w:color="auto"/>
                <w:left w:val="none" w:sz="0" w:space="0" w:color="auto"/>
                <w:bottom w:val="none" w:sz="0" w:space="0" w:color="auto"/>
                <w:right w:val="none" w:sz="0" w:space="0" w:color="auto"/>
              </w:divBdr>
            </w:div>
            <w:div w:id="2032408957">
              <w:marLeft w:val="0"/>
              <w:marRight w:val="0"/>
              <w:marTop w:val="0"/>
              <w:marBottom w:val="0"/>
              <w:divBdr>
                <w:top w:val="none" w:sz="0" w:space="0" w:color="auto"/>
                <w:left w:val="none" w:sz="0" w:space="0" w:color="auto"/>
                <w:bottom w:val="none" w:sz="0" w:space="0" w:color="auto"/>
                <w:right w:val="none" w:sz="0" w:space="0" w:color="auto"/>
              </w:divBdr>
              <w:divsChild>
                <w:div w:id="233124720">
                  <w:marLeft w:val="0"/>
                  <w:marRight w:val="0"/>
                  <w:marTop w:val="0"/>
                  <w:marBottom w:val="0"/>
                  <w:divBdr>
                    <w:top w:val="none" w:sz="0" w:space="0" w:color="auto"/>
                    <w:left w:val="none" w:sz="0" w:space="0" w:color="auto"/>
                    <w:bottom w:val="none" w:sz="0" w:space="0" w:color="auto"/>
                    <w:right w:val="none" w:sz="0" w:space="0" w:color="auto"/>
                  </w:divBdr>
                  <w:divsChild>
                    <w:div w:id="93802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845013">
              <w:marLeft w:val="0"/>
              <w:marRight w:val="0"/>
              <w:marTop w:val="0"/>
              <w:marBottom w:val="0"/>
              <w:divBdr>
                <w:top w:val="none" w:sz="0" w:space="0" w:color="auto"/>
                <w:left w:val="none" w:sz="0" w:space="0" w:color="auto"/>
                <w:bottom w:val="none" w:sz="0" w:space="0" w:color="auto"/>
                <w:right w:val="none" w:sz="0" w:space="0" w:color="auto"/>
              </w:divBdr>
            </w:div>
          </w:divsChild>
        </w:div>
        <w:div w:id="1039890912">
          <w:marLeft w:val="0"/>
          <w:marRight w:val="0"/>
          <w:marTop w:val="0"/>
          <w:marBottom w:val="0"/>
          <w:divBdr>
            <w:top w:val="none" w:sz="0" w:space="0" w:color="auto"/>
            <w:left w:val="none" w:sz="0" w:space="0" w:color="auto"/>
            <w:bottom w:val="none" w:sz="0" w:space="0" w:color="auto"/>
            <w:right w:val="none" w:sz="0" w:space="0" w:color="auto"/>
          </w:divBdr>
          <w:divsChild>
            <w:div w:id="1268273403">
              <w:marLeft w:val="0"/>
              <w:marRight w:val="0"/>
              <w:marTop w:val="0"/>
              <w:marBottom w:val="0"/>
              <w:divBdr>
                <w:top w:val="none" w:sz="0" w:space="0" w:color="auto"/>
                <w:left w:val="none" w:sz="0" w:space="0" w:color="auto"/>
                <w:bottom w:val="none" w:sz="0" w:space="0" w:color="auto"/>
                <w:right w:val="none" w:sz="0" w:space="0" w:color="auto"/>
              </w:divBdr>
            </w:div>
          </w:divsChild>
        </w:div>
        <w:div w:id="2047178268">
          <w:marLeft w:val="0"/>
          <w:marRight w:val="0"/>
          <w:marTop w:val="0"/>
          <w:marBottom w:val="0"/>
          <w:divBdr>
            <w:top w:val="none" w:sz="0" w:space="0" w:color="auto"/>
            <w:left w:val="none" w:sz="0" w:space="0" w:color="auto"/>
            <w:bottom w:val="none" w:sz="0" w:space="0" w:color="auto"/>
            <w:right w:val="none" w:sz="0" w:space="0" w:color="auto"/>
          </w:divBdr>
          <w:divsChild>
            <w:div w:id="716441109">
              <w:marLeft w:val="0"/>
              <w:marRight w:val="0"/>
              <w:marTop w:val="0"/>
              <w:marBottom w:val="0"/>
              <w:divBdr>
                <w:top w:val="none" w:sz="0" w:space="0" w:color="auto"/>
                <w:left w:val="none" w:sz="0" w:space="0" w:color="auto"/>
                <w:bottom w:val="none" w:sz="0" w:space="0" w:color="auto"/>
                <w:right w:val="none" w:sz="0" w:space="0" w:color="auto"/>
              </w:divBdr>
            </w:div>
            <w:div w:id="711227979">
              <w:marLeft w:val="0"/>
              <w:marRight w:val="0"/>
              <w:marTop w:val="0"/>
              <w:marBottom w:val="0"/>
              <w:divBdr>
                <w:top w:val="none" w:sz="0" w:space="0" w:color="auto"/>
                <w:left w:val="none" w:sz="0" w:space="0" w:color="auto"/>
                <w:bottom w:val="none" w:sz="0" w:space="0" w:color="auto"/>
                <w:right w:val="none" w:sz="0" w:space="0" w:color="auto"/>
              </w:divBdr>
              <w:divsChild>
                <w:div w:id="865289939">
                  <w:marLeft w:val="0"/>
                  <w:marRight w:val="0"/>
                  <w:marTop w:val="0"/>
                  <w:marBottom w:val="0"/>
                  <w:divBdr>
                    <w:top w:val="none" w:sz="0" w:space="0" w:color="auto"/>
                    <w:left w:val="none" w:sz="0" w:space="0" w:color="auto"/>
                    <w:bottom w:val="none" w:sz="0" w:space="0" w:color="auto"/>
                    <w:right w:val="none" w:sz="0" w:space="0" w:color="auto"/>
                  </w:divBdr>
                  <w:divsChild>
                    <w:div w:id="184451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002147">
              <w:marLeft w:val="0"/>
              <w:marRight w:val="0"/>
              <w:marTop w:val="0"/>
              <w:marBottom w:val="0"/>
              <w:divBdr>
                <w:top w:val="none" w:sz="0" w:space="0" w:color="auto"/>
                <w:left w:val="none" w:sz="0" w:space="0" w:color="auto"/>
                <w:bottom w:val="none" w:sz="0" w:space="0" w:color="auto"/>
                <w:right w:val="none" w:sz="0" w:space="0" w:color="auto"/>
              </w:divBdr>
            </w:div>
          </w:divsChild>
        </w:div>
        <w:div w:id="1194927696">
          <w:marLeft w:val="0"/>
          <w:marRight w:val="0"/>
          <w:marTop w:val="0"/>
          <w:marBottom w:val="0"/>
          <w:divBdr>
            <w:top w:val="none" w:sz="0" w:space="0" w:color="auto"/>
            <w:left w:val="none" w:sz="0" w:space="0" w:color="auto"/>
            <w:bottom w:val="none" w:sz="0" w:space="0" w:color="auto"/>
            <w:right w:val="none" w:sz="0" w:space="0" w:color="auto"/>
          </w:divBdr>
          <w:divsChild>
            <w:div w:id="1455947951">
              <w:marLeft w:val="0"/>
              <w:marRight w:val="0"/>
              <w:marTop w:val="0"/>
              <w:marBottom w:val="0"/>
              <w:divBdr>
                <w:top w:val="none" w:sz="0" w:space="0" w:color="auto"/>
                <w:left w:val="none" w:sz="0" w:space="0" w:color="auto"/>
                <w:bottom w:val="none" w:sz="0" w:space="0" w:color="auto"/>
                <w:right w:val="none" w:sz="0" w:space="0" w:color="auto"/>
              </w:divBdr>
            </w:div>
          </w:divsChild>
        </w:div>
        <w:div w:id="609318664">
          <w:marLeft w:val="0"/>
          <w:marRight w:val="0"/>
          <w:marTop w:val="0"/>
          <w:marBottom w:val="0"/>
          <w:divBdr>
            <w:top w:val="none" w:sz="0" w:space="0" w:color="auto"/>
            <w:left w:val="none" w:sz="0" w:space="0" w:color="auto"/>
            <w:bottom w:val="none" w:sz="0" w:space="0" w:color="auto"/>
            <w:right w:val="none" w:sz="0" w:space="0" w:color="auto"/>
          </w:divBdr>
          <w:divsChild>
            <w:div w:id="1531843546">
              <w:marLeft w:val="0"/>
              <w:marRight w:val="0"/>
              <w:marTop w:val="0"/>
              <w:marBottom w:val="0"/>
              <w:divBdr>
                <w:top w:val="none" w:sz="0" w:space="0" w:color="auto"/>
                <w:left w:val="none" w:sz="0" w:space="0" w:color="auto"/>
                <w:bottom w:val="none" w:sz="0" w:space="0" w:color="auto"/>
                <w:right w:val="none" w:sz="0" w:space="0" w:color="auto"/>
              </w:divBdr>
            </w:div>
            <w:div w:id="1556696146">
              <w:marLeft w:val="0"/>
              <w:marRight w:val="0"/>
              <w:marTop w:val="0"/>
              <w:marBottom w:val="0"/>
              <w:divBdr>
                <w:top w:val="none" w:sz="0" w:space="0" w:color="auto"/>
                <w:left w:val="none" w:sz="0" w:space="0" w:color="auto"/>
                <w:bottom w:val="none" w:sz="0" w:space="0" w:color="auto"/>
                <w:right w:val="none" w:sz="0" w:space="0" w:color="auto"/>
              </w:divBdr>
              <w:divsChild>
                <w:div w:id="2023702468">
                  <w:marLeft w:val="0"/>
                  <w:marRight w:val="0"/>
                  <w:marTop w:val="0"/>
                  <w:marBottom w:val="0"/>
                  <w:divBdr>
                    <w:top w:val="none" w:sz="0" w:space="0" w:color="auto"/>
                    <w:left w:val="none" w:sz="0" w:space="0" w:color="auto"/>
                    <w:bottom w:val="none" w:sz="0" w:space="0" w:color="auto"/>
                    <w:right w:val="none" w:sz="0" w:space="0" w:color="auto"/>
                  </w:divBdr>
                  <w:divsChild>
                    <w:div w:id="82759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172114">
              <w:marLeft w:val="0"/>
              <w:marRight w:val="0"/>
              <w:marTop w:val="0"/>
              <w:marBottom w:val="0"/>
              <w:divBdr>
                <w:top w:val="none" w:sz="0" w:space="0" w:color="auto"/>
                <w:left w:val="none" w:sz="0" w:space="0" w:color="auto"/>
                <w:bottom w:val="none" w:sz="0" w:space="0" w:color="auto"/>
                <w:right w:val="none" w:sz="0" w:space="0" w:color="auto"/>
              </w:divBdr>
            </w:div>
          </w:divsChild>
        </w:div>
        <w:div w:id="1770156623">
          <w:marLeft w:val="0"/>
          <w:marRight w:val="0"/>
          <w:marTop w:val="0"/>
          <w:marBottom w:val="0"/>
          <w:divBdr>
            <w:top w:val="none" w:sz="0" w:space="0" w:color="auto"/>
            <w:left w:val="none" w:sz="0" w:space="0" w:color="auto"/>
            <w:bottom w:val="none" w:sz="0" w:space="0" w:color="auto"/>
            <w:right w:val="none" w:sz="0" w:space="0" w:color="auto"/>
          </w:divBdr>
          <w:divsChild>
            <w:div w:id="1391534742">
              <w:marLeft w:val="0"/>
              <w:marRight w:val="0"/>
              <w:marTop w:val="0"/>
              <w:marBottom w:val="0"/>
              <w:divBdr>
                <w:top w:val="none" w:sz="0" w:space="0" w:color="auto"/>
                <w:left w:val="none" w:sz="0" w:space="0" w:color="auto"/>
                <w:bottom w:val="none" w:sz="0" w:space="0" w:color="auto"/>
                <w:right w:val="none" w:sz="0" w:space="0" w:color="auto"/>
              </w:divBdr>
            </w:div>
          </w:divsChild>
        </w:div>
        <w:div w:id="1620213244">
          <w:marLeft w:val="0"/>
          <w:marRight w:val="0"/>
          <w:marTop w:val="0"/>
          <w:marBottom w:val="0"/>
          <w:divBdr>
            <w:top w:val="none" w:sz="0" w:space="0" w:color="auto"/>
            <w:left w:val="none" w:sz="0" w:space="0" w:color="auto"/>
            <w:bottom w:val="none" w:sz="0" w:space="0" w:color="auto"/>
            <w:right w:val="none" w:sz="0" w:space="0" w:color="auto"/>
          </w:divBdr>
          <w:divsChild>
            <w:div w:id="1812559277">
              <w:marLeft w:val="0"/>
              <w:marRight w:val="0"/>
              <w:marTop w:val="0"/>
              <w:marBottom w:val="0"/>
              <w:divBdr>
                <w:top w:val="none" w:sz="0" w:space="0" w:color="auto"/>
                <w:left w:val="none" w:sz="0" w:space="0" w:color="auto"/>
                <w:bottom w:val="none" w:sz="0" w:space="0" w:color="auto"/>
                <w:right w:val="none" w:sz="0" w:space="0" w:color="auto"/>
              </w:divBdr>
            </w:div>
            <w:div w:id="990211216">
              <w:marLeft w:val="0"/>
              <w:marRight w:val="0"/>
              <w:marTop w:val="0"/>
              <w:marBottom w:val="0"/>
              <w:divBdr>
                <w:top w:val="none" w:sz="0" w:space="0" w:color="auto"/>
                <w:left w:val="none" w:sz="0" w:space="0" w:color="auto"/>
                <w:bottom w:val="none" w:sz="0" w:space="0" w:color="auto"/>
                <w:right w:val="none" w:sz="0" w:space="0" w:color="auto"/>
              </w:divBdr>
              <w:divsChild>
                <w:div w:id="274412019">
                  <w:marLeft w:val="0"/>
                  <w:marRight w:val="0"/>
                  <w:marTop w:val="0"/>
                  <w:marBottom w:val="0"/>
                  <w:divBdr>
                    <w:top w:val="none" w:sz="0" w:space="0" w:color="auto"/>
                    <w:left w:val="none" w:sz="0" w:space="0" w:color="auto"/>
                    <w:bottom w:val="none" w:sz="0" w:space="0" w:color="auto"/>
                    <w:right w:val="none" w:sz="0" w:space="0" w:color="auto"/>
                  </w:divBdr>
                  <w:divsChild>
                    <w:div w:id="27348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184490">
              <w:marLeft w:val="0"/>
              <w:marRight w:val="0"/>
              <w:marTop w:val="0"/>
              <w:marBottom w:val="0"/>
              <w:divBdr>
                <w:top w:val="none" w:sz="0" w:space="0" w:color="auto"/>
                <w:left w:val="none" w:sz="0" w:space="0" w:color="auto"/>
                <w:bottom w:val="none" w:sz="0" w:space="0" w:color="auto"/>
                <w:right w:val="none" w:sz="0" w:space="0" w:color="auto"/>
              </w:divBdr>
            </w:div>
          </w:divsChild>
        </w:div>
        <w:div w:id="2096701539">
          <w:marLeft w:val="0"/>
          <w:marRight w:val="0"/>
          <w:marTop w:val="0"/>
          <w:marBottom w:val="0"/>
          <w:divBdr>
            <w:top w:val="none" w:sz="0" w:space="0" w:color="auto"/>
            <w:left w:val="none" w:sz="0" w:space="0" w:color="auto"/>
            <w:bottom w:val="none" w:sz="0" w:space="0" w:color="auto"/>
            <w:right w:val="none" w:sz="0" w:space="0" w:color="auto"/>
          </w:divBdr>
          <w:divsChild>
            <w:div w:id="1094940073">
              <w:marLeft w:val="0"/>
              <w:marRight w:val="0"/>
              <w:marTop w:val="0"/>
              <w:marBottom w:val="0"/>
              <w:divBdr>
                <w:top w:val="none" w:sz="0" w:space="0" w:color="auto"/>
                <w:left w:val="none" w:sz="0" w:space="0" w:color="auto"/>
                <w:bottom w:val="none" w:sz="0" w:space="0" w:color="auto"/>
                <w:right w:val="none" w:sz="0" w:space="0" w:color="auto"/>
              </w:divBdr>
            </w:div>
          </w:divsChild>
        </w:div>
        <w:div w:id="2045716883">
          <w:marLeft w:val="0"/>
          <w:marRight w:val="0"/>
          <w:marTop w:val="0"/>
          <w:marBottom w:val="0"/>
          <w:divBdr>
            <w:top w:val="none" w:sz="0" w:space="0" w:color="auto"/>
            <w:left w:val="none" w:sz="0" w:space="0" w:color="auto"/>
            <w:bottom w:val="none" w:sz="0" w:space="0" w:color="auto"/>
            <w:right w:val="none" w:sz="0" w:space="0" w:color="auto"/>
          </w:divBdr>
          <w:divsChild>
            <w:div w:id="302777748">
              <w:marLeft w:val="0"/>
              <w:marRight w:val="0"/>
              <w:marTop w:val="0"/>
              <w:marBottom w:val="0"/>
              <w:divBdr>
                <w:top w:val="none" w:sz="0" w:space="0" w:color="auto"/>
                <w:left w:val="none" w:sz="0" w:space="0" w:color="auto"/>
                <w:bottom w:val="none" w:sz="0" w:space="0" w:color="auto"/>
                <w:right w:val="none" w:sz="0" w:space="0" w:color="auto"/>
              </w:divBdr>
            </w:div>
            <w:div w:id="1775248369">
              <w:marLeft w:val="0"/>
              <w:marRight w:val="0"/>
              <w:marTop w:val="0"/>
              <w:marBottom w:val="0"/>
              <w:divBdr>
                <w:top w:val="none" w:sz="0" w:space="0" w:color="auto"/>
                <w:left w:val="none" w:sz="0" w:space="0" w:color="auto"/>
                <w:bottom w:val="none" w:sz="0" w:space="0" w:color="auto"/>
                <w:right w:val="none" w:sz="0" w:space="0" w:color="auto"/>
              </w:divBdr>
              <w:divsChild>
                <w:div w:id="2000233083">
                  <w:marLeft w:val="0"/>
                  <w:marRight w:val="0"/>
                  <w:marTop w:val="0"/>
                  <w:marBottom w:val="0"/>
                  <w:divBdr>
                    <w:top w:val="none" w:sz="0" w:space="0" w:color="auto"/>
                    <w:left w:val="none" w:sz="0" w:space="0" w:color="auto"/>
                    <w:bottom w:val="none" w:sz="0" w:space="0" w:color="auto"/>
                    <w:right w:val="none" w:sz="0" w:space="0" w:color="auto"/>
                  </w:divBdr>
                  <w:divsChild>
                    <w:div w:id="46061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235917">
              <w:marLeft w:val="0"/>
              <w:marRight w:val="0"/>
              <w:marTop w:val="0"/>
              <w:marBottom w:val="0"/>
              <w:divBdr>
                <w:top w:val="none" w:sz="0" w:space="0" w:color="auto"/>
                <w:left w:val="none" w:sz="0" w:space="0" w:color="auto"/>
                <w:bottom w:val="none" w:sz="0" w:space="0" w:color="auto"/>
                <w:right w:val="none" w:sz="0" w:space="0" w:color="auto"/>
              </w:divBdr>
            </w:div>
          </w:divsChild>
        </w:div>
        <w:div w:id="194273843">
          <w:marLeft w:val="0"/>
          <w:marRight w:val="0"/>
          <w:marTop w:val="0"/>
          <w:marBottom w:val="0"/>
          <w:divBdr>
            <w:top w:val="none" w:sz="0" w:space="0" w:color="auto"/>
            <w:left w:val="none" w:sz="0" w:space="0" w:color="auto"/>
            <w:bottom w:val="none" w:sz="0" w:space="0" w:color="auto"/>
            <w:right w:val="none" w:sz="0" w:space="0" w:color="auto"/>
          </w:divBdr>
          <w:divsChild>
            <w:div w:id="113135962">
              <w:marLeft w:val="0"/>
              <w:marRight w:val="0"/>
              <w:marTop w:val="0"/>
              <w:marBottom w:val="0"/>
              <w:divBdr>
                <w:top w:val="none" w:sz="0" w:space="0" w:color="auto"/>
                <w:left w:val="none" w:sz="0" w:space="0" w:color="auto"/>
                <w:bottom w:val="none" w:sz="0" w:space="0" w:color="auto"/>
                <w:right w:val="none" w:sz="0" w:space="0" w:color="auto"/>
              </w:divBdr>
            </w:div>
          </w:divsChild>
        </w:div>
        <w:div w:id="1191869379">
          <w:marLeft w:val="0"/>
          <w:marRight w:val="0"/>
          <w:marTop w:val="0"/>
          <w:marBottom w:val="0"/>
          <w:divBdr>
            <w:top w:val="none" w:sz="0" w:space="0" w:color="auto"/>
            <w:left w:val="none" w:sz="0" w:space="0" w:color="auto"/>
            <w:bottom w:val="none" w:sz="0" w:space="0" w:color="auto"/>
            <w:right w:val="none" w:sz="0" w:space="0" w:color="auto"/>
          </w:divBdr>
          <w:divsChild>
            <w:div w:id="1525368031">
              <w:marLeft w:val="0"/>
              <w:marRight w:val="0"/>
              <w:marTop w:val="0"/>
              <w:marBottom w:val="0"/>
              <w:divBdr>
                <w:top w:val="none" w:sz="0" w:space="0" w:color="auto"/>
                <w:left w:val="none" w:sz="0" w:space="0" w:color="auto"/>
                <w:bottom w:val="none" w:sz="0" w:space="0" w:color="auto"/>
                <w:right w:val="none" w:sz="0" w:space="0" w:color="auto"/>
              </w:divBdr>
            </w:div>
            <w:div w:id="2059627469">
              <w:marLeft w:val="0"/>
              <w:marRight w:val="0"/>
              <w:marTop w:val="0"/>
              <w:marBottom w:val="0"/>
              <w:divBdr>
                <w:top w:val="none" w:sz="0" w:space="0" w:color="auto"/>
                <w:left w:val="none" w:sz="0" w:space="0" w:color="auto"/>
                <w:bottom w:val="none" w:sz="0" w:space="0" w:color="auto"/>
                <w:right w:val="none" w:sz="0" w:space="0" w:color="auto"/>
              </w:divBdr>
              <w:divsChild>
                <w:div w:id="975182202">
                  <w:marLeft w:val="0"/>
                  <w:marRight w:val="0"/>
                  <w:marTop w:val="0"/>
                  <w:marBottom w:val="0"/>
                  <w:divBdr>
                    <w:top w:val="none" w:sz="0" w:space="0" w:color="auto"/>
                    <w:left w:val="none" w:sz="0" w:space="0" w:color="auto"/>
                    <w:bottom w:val="none" w:sz="0" w:space="0" w:color="auto"/>
                    <w:right w:val="none" w:sz="0" w:space="0" w:color="auto"/>
                  </w:divBdr>
                  <w:divsChild>
                    <w:div w:id="85946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992394">
              <w:marLeft w:val="0"/>
              <w:marRight w:val="0"/>
              <w:marTop w:val="0"/>
              <w:marBottom w:val="0"/>
              <w:divBdr>
                <w:top w:val="none" w:sz="0" w:space="0" w:color="auto"/>
                <w:left w:val="none" w:sz="0" w:space="0" w:color="auto"/>
                <w:bottom w:val="none" w:sz="0" w:space="0" w:color="auto"/>
                <w:right w:val="none" w:sz="0" w:space="0" w:color="auto"/>
              </w:divBdr>
            </w:div>
          </w:divsChild>
        </w:div>
        <w:div w:id="2099211617">
          <w:marLeft w:val="0"/>
          <w:marRight w:val="0"/>
          <w:marTop w:val="0"/>
          <w:marBottom w:val="0"/>
          <w:divBdr>
            <w:top w:val="none" w:sz="0" w:space="0" w:color="auto"/>
            <w:left w:val="none" w:sz="0" w:space="0" w:color="auto"/>
            <w:bottom w:val="none" w:sz="0" w:space="0" w:color="auto"/>
            <w:right w:val="none" w:sz="0" w:space="0" w:color="auto"/>
          </w:divBdr>
          <w:divsChild>
            <w:div w:id="407970658">
              <w:marLeft w:val="0"/>
              <w:marRight w:val="0"/>
              <w:marTop w:val="0"/>
              <w:marBottom w:val="0"/>
              <w:divBdr>
                <w:top w:val="none" w:sz="0" w:space="0" w:color="auto"/>
                <w:left w:val="none" w:sz="0" w:space="0" w:color="auto"/>
                <w:bottom w:val="none" w:sz="0" w:space="0" w:color="auto"/>
                <w:right w:val="none" w:sz="0" w:space="0" w:color="auto"/>
              </w:divBdr>
            </w:div>
          </w:divsChild>
        </w:div>
        <w:div w:id="1202784207">
          <w:marLeft w:val="0"/>
          <w:marRight w:val="0"/>
          <w:marTop w:val="0"/>
          <w:marBottom w:val="0"/>
          <w:divBdr>
            <w:top w:val="none" w:sz="0" w:space="0" w:color="auto"/>
            <w:left w:val="none" w:sz="0" w:space="0" w:color="auto"/>
            <w:bottom w:val="none" w:sz="0" w:space="0" w:color="auto"/>
            <w:right w:val="none" w:sz="0" w:space="0" w:color="auto"/>
          </w:divBdr>
          <w:divsChild>
            <w:div w:id="1240602318">
              <w:marLeft w:val="0"/>
              <w:marRight w:val="0"/>
              <w:marTop w:val="0"/>
              <w:marBottom w:val="0"/>
              <w:divBdr>
                <w:top w:val="none" w:sz="0" w:space="0" w:color="auto"/>
                <w:left w:val="none" w:sz="0" w:space="0" w:color="auto"/>
                <w:bottom w:val="none" w:sz="0" w:space="0" w:color="auto"/>
                <w:right w:val="none" w:sz="0" w:space="0" w:color="auto"/>
              </w:divBdr>
            </w:div>
            <w:div w:id="1886796838">
              <w:marLeft w:val="0"/>
              <w:marRight w:val="0"/>
              <w:marTop w:val="0"/>
              <w:marBottom w:val="0"/>
              <w:divBdr>
                <w:top w:val="none" w:sz="0" w:space="0" w:color="auto"/>
                <w:left w:val="none" w:sz="0" w:space="0" w:color="auto"/>
                <w:bottom w:val="none" w:sz="0" w:space="0" w:color="auto"/>
                <w:right w:val="none" w:sz="0" w:space="0" w:color="auto"/>
              </w:divBdr>
              <w:divsChild>
                <w:div w:id="613101381">
                  <w:marLeft w:val="0"/>
                  <w:marRight w:val="0"/>
                  <w:marTop w:val="0"/>
                  <w:marBottom w:val="0"/>
                  <w:divBdr>
                    <w:top w:val="none" w:sz="0" w:space="0" w:color="auto"/>
                    <w:left w:val="none" w:sz="0" w:space="0" w:color="auto"/>
                    <w:bottom w:val="none" w:sz="0" w:space="0" w:color="auto"/>
                    <w:right w:val="none" w:sz="0" w:space="0" w:color="auto"/>
                  </w:divBdr>
                  <w:divsChild>
                    <w:div w:id="15936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91547">
              <w:marLeft w:val="0"/>
              <w:marRight w:val="0"/>
              <w:marTop w:val="0"/>
              <w:marBottom w:val="0"/>
              <w:divBdr>
                <w:top w:val="none" w:sz="0" w:space="0" w:color="auto"/>
                <w:left w:val="none" w:sz="0" w:space="0" w:color="auto"/>
                <w:bottom w:val="none" w:sz="0" w:space="0" w:color="auto"/>
                <w:right w:val="none" w:sz="0" w:space="0" w:color="auto"/>
              </w:divBdr>
            </w:div>
          </w:divsChild>
        </w:div>
        <w:div w:id="771165450">
          <w:marLeft w:val="0"/>
          <w:marRight w:val="0"/>
          <w:marTop w:val="0"/>
          <w:marBottom w:val="0"/>
          <w:divBdr>
            <w:top w:val="none" w:sz="0" w:space="0" w:color="auto"/>
            <w:left w:val="none" w:sz="0" w:space="0" w:color="auto"/>
            <w:bottom w:val="none" w:sz="0" w:space="0" w:color="auto"/>
            <w:right w:val="none" w:sz="0" w:space="0" w:color="auto"/>
          </w:divBdr>
          <w:divsChild>
            <w:div w:id="906650168">
              <w:marLeft w:val="0"/>
              <w:marRight w:val="0"/>
              <w:marTop w:val="0"/>
              <w:marBottom w:val="0"/>
              <w:divBdr>
                <w:top w:val="none" w:sz="0" w:space="0" w:color="auto"/>
                <w:left w:val="none" w:sz="0" w:space="0" w:color="auto"/>
                <w:bottom w:val="none" w:sz="0" w:space="0" w:color="auto"/>
                <w:right w:val="none" w:sz="0" w:space="0" w:color="auto"/>
              </w:divBdr>
            </w:div>
          </w:divsChild>
        </w:div>
        <w:div w:id="1500458682">
          <w:marLeft w:val="0"/>
          <w:marRight w:val="0"/>
          <w:marTop w:val="0"/>
          <w:marBottom w:val="0"/>
          <w:divBdr>
            <w:top w:val="none" w:sz="0" w:space="0" w:color="auto"/>
            <w:left w:val="none" w:sz="0" w:space="0" w:color="auto"/>
            <w:bottom w:val="none" w:sz="0" w:space="0" w:color="auto"/>
            <w:right w:val="none" w:sz="0" w:space="0" w:color="auto"/>
          </w:divBdr>
          <w:divsChild>
            <w:div w:id="1445878496">
              <w:marLeft w:val="0"/>
              <w:marRight w:val="0"/>
              <w:marTop w:val="0"/>
              <w:marBottom w:val="0"/>
              <w:divBdr>
                <w:top w:val="none" w:sz="0" w:space="0" w:color="auto"/>
                <w:left w:val="none" w:sz="0" w:space="0" w:color="auto"/>
                <w:bottom w:val="none" w:sz="0" w:space="0" w:color="auto"/>
                <w:right w:val="none" w:sz="0" w:space="0" w:color="auto"/>
              </w:divBdr>
            </w:div>
            <w:div w:id="670564485">
              <w:marLeft w:val="0"/>
              <w:marRight w:val="0"/>
              <w:marTop w:val="0"/>
              <w:marBottom w:val="0"/>
              <w:divBdr>
                <w:top w:val="none" w:sz="0" w:space="0" w:color="auto"/>
                <w:left w:val="none" w:sz="0" w:space="0" w:color="auto"/>
                <w:bottom w:val="none" w:sz="0" w:space="0" w:color="auto"/>
                <w:right w:val="none" w:sz="0" w:space="0" w:color="auto"/>
              </w:divBdr>
              <w:divsChild>
                <w:div w:id="2057703753">
                  <w:marLeft w:val="0"/>
                  <w:marRight w:val="0"/>
                  <w:marTop w:val="0"/>
                  <w:marBottom w:val="0"/>
                  <w:divBdr>
                    <w:top w:val="none" w:sz="0" w:space="0" w:color="auto"/>
                    <w:left w:val="none" w:sz="0" w:space="0" w:color="auto"/>
                    <w:bottom w:val="none" w:sz="0" w:space="0" w:color="auto"/>
                    <w:right w:val="none" w:sz="0" w:space="0" w:color="auto"/>
                  </w:divBdr>
                  <w:divsChild>
                    <w:div w:id="199729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34462">
              <w:marLeft w:val="0"/>
              <w:marRight w:val="0"/>
              <w:marTop w:val="0"/>
              <w:marBottom w:val="0"/>
              <w:divBdr>
                <w:top w:val="none" w:sz="0" w:space="0" w:color="auto"/>
                <w:left w:val="none" w:sz="0" w:space="0" w:color="auto"/>
                <w:bottom w:val="none" w:sz="0" w:space="0" w:color="auto"/>
                <w:right w:val="none" w:sz="0" w:space="0" w:color="auto"/>
              </w:divBdr>
            </w:div>
          </w:divsChild>
        </w:div>
        <w:div w:id="824661167">
          <w:marLeft w:val="0"/>
          <w:marRight w:val="0"/>
          <w:marTop w:val="0"/>
          <w:marBottom w:val="0"/>
          <w:divBdr>
            <w:top w:val="none" w:sz="0" w:space="0" w:color="auto"/>
            <w:left w:val="none" w:sz="0" w:space="0" w:color="auto"/>
            <w:bottom w:val="none" w:sz="0" w:space="0" w:color="auto"/>
            <w:right w:val="none" w:sz="0" w:space="0" w:color="auto"/>
          </w:divBdr>
          <w:divsChild>
            <w:div w:id="1718817564">
              <w:marLeft w:val="0"/>
              <w:marRight w:val="0"/>
              <w:marTop w:val="0"/>
              <w:marBottom w:val="0"/>
              <w:divBdr>
                <w:top w:val="none" w:sz="0" w:space="0" w:color="auto"/>
                <w:left w:val="none" w:sz="0" w:space="0" w:color="auto"/>
                <w:bottom w:val="none" w:sz="0" w:space="0" w:color="auto"/>
                <w:right w:val="none" w:sz="0" w:space="0" w:color="auto"/>
              </w:divBdr>
            </w:div>
          </w:divsChild>
        </w:div>
        <w:div w:id="1525048487">
          <w:marLeft w:val="0"/>
          <w:marRight w:val="0"/>
          <w:marTop w:val="0"/>
          <w:marBottom w:val="0"/>
          <w:divBdr>
            <w:top w:val="none" w:sz="0" w:space="0" w:color="auto"/>
            <w:left w:val="none" w:sz="0" w:space="0" w:color="auto"/>
            <w:bottom w:val="none" w:sz="0" w:space="0" w:color="auto"/>
            <w:right w:val="none" w:sz="0" w:space="0" w:color="auto"/>
          </w:divBdr>
          <w:divsChild>
            <w:div w:id="1373849607">
              <w:marLeft w:val="0"/>
              <w:marRight w:val="0"/>
              <w:marTop w:val="0"/>
              <w:marBottom w:val="0"/>
              <w:divBdr>
                <w:top w:val="none" w:sz="0" w:space="0" w:color="auto"/>
                <w:left w:val="none" w:sz="0" w:space="0" w:color="auto"/>
                <w:bottom w:val="none" w:sz="0" w:space="0" w:color="auto"/>
                <w:right w:val="none" w:sz="0" w:space="0" w:color="auto"/>
              </w:divBdr>
            </w:div>
            <w:div w:id="224033374">
              <w:marLeft w:val="0"/>
              <w:marRight w:val="0"/>
              <w:marTop w:val="0"/>
              <w:marBottom w:val="0"/>
              <w:divBdr>
                <w:top w:val="none" w:sz="0" w:space="0" w:color="auto"/>
                <w:left w:val="none" w:sz="0" w:space="0" w:color="auto"/>
                <w:bottom w:val="none" w:sz="0" w:space="0" w:color="auto"/>
                <w:right w:val="none" w:sz="0" w:space="0" w:color="auto"/>
              </w:divBdr>
              <w:divsChild>
                <w:div w:id="94248662">
                  <w:marLeft w:val="0"/>
                  <w:marRight w:val="0"/>
                  <w:marTop w:val="0"/>
                  <w:marBottom w:val="0"/>
                  <w:divBdr>
                    <w:top w:val="none" w:sz="0" w:space="0" w:color="auto"/>
                    <w:left w:val="none" w:sz="0" w:space="0" w:color="auto"/>
                    <w:bottom w:val="none" w:sz="0" w:space="0" w:color="auto"/>
                    <w:right w:val="none" w:sz="0" w:space="0" w:color="auto"/>
                  </w:divBdr>
                  <w:divsChild>
                    <w:div w:id="167464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768143">
              <w:marLeft w:val="0"/>
              <w:marRight w:val="0"/>
              <w:marTop w:val="0"/>
              <w:marBottom w:val="0"/>
              <w:divBdr>
                <w:top w:val="none" w:sz="0" w:space="0" w:color="auto"/>
                <w:left w:val="none" w:sz="0" w:space="0" w:color="auto"/>
                <w:bottom w:val="none" w:sz="0" w:space="0" w:color="auto"/>
                <w:right w:val="none" w:sz="0" w:space="0" w:color="auto"/>
              </w:divBdr>
            </w:div>
          </w:divsChild>
        </w:div>
        <w:div w:id="1072267107">
          <w:marLeft w:val="0"/>
          <w:marRight w:val="0"/>
          <w:marTop w:val="0"/>
          <w:marBottom w:val="0"/>
          <w:divBdr>
            <w:top w:val="none" w:sz="0" w:space="0" w:color="auto"/>
            <w:left w:val="none" w:sz="0" w:space="0" w:color="auto"/>
            <w:bottom w:val="none" w:sz="0" w:space="0" w:color="auto"/>
            <w:right w:val="none" w:sz="0" w:space="0" w:color="auto"/>
          </w:divBdr>
          <w:divsChild>
            <w:div w:id="807632289">
              <w:marLeft w:val="0"/>
              <w:marRight w:val="0"/>
              <w:marTop w:val="0"/>
              <w:marBottom w:val="0"/>
              <w:divBdr>
                <w:top w:val="none" w:sz="0" w:space="0" w:color="auto"/>
                <w:left w:val="none" w:sz="0" w:space="0" w:color="auto"/>
                <w:bottom w:val="none" w:sz="0" w:space="0" w:color="auto"/>
                <w:right w:val="none" w:sz="0" w:space="0" w:color="auto"/>
              </w:divBdr>
            </w:div>
          </w:divsChild>
        </w:div>
        <w:div w:id="1984192095">
          <w:marLeft w:val="0"/>
          <w:marRight w:val="0"/>
          <w:marTop w:val="0"/>
          <w:marBottom w:val="0"/>
          <w:divBdr>
            <w:top w:val="none" w:sz="0" w:space="0" w:color="auto"/>
            <w:left w:val="none" w:sz="0" w:space="0" w:color="auto"/>
            <w:bottom w:val="none" w:sz="0" w:space="0" w:color="auto"/>
            <w:right w:val="none" w:sz="0" w:space="0" w:color="auto"/>
          </w:divBdr>
          <w:divsChild>
            <w:div w:id="604652833">
              <w:marLeft w:val="0"/>
              <w:marRight w:val="0"/>
              <w:marTop w:val="0"/>
              <w:marBottom w:val="0"/>
              <w:divBdr>
                <w:top w:val="none" w:sz="0" w:space="0" w:color="auto"/>
                <w:left w:val="none" w:sz="0" w:space="0" w:color="auto"/>
                <w:bottom w:val="none" w:sz="0" w:space="0" w:color="auto"/>
                <w:right w:val="none" w:sz="0" w:space="0" w:color="auto"/>
              </w:divBdr>
            </w:div>
            <w:div w:id="1022514848">
              <w:marLeft w:val="0"/>
              <w:marRight w:val="0"/>
              <w:marTop w:val="0"/>
              <w:marBottom w:val="0"/>
              <w:divBdr>
                <w:top w:val="none" w:sz="0" w:space="0" w:color="auto"/>
                <w:left w:val="none" w:sz="0" w:space="0" w:color="auto"/>
                <w:bottom w:val="none" w:sz="0" w:space="0" w:color="auto"/>
                <w:right w:val="none" w:sz="0" w:space="0" w:color="auto"/>
              </w:divBdr>
              <w:divsChild>
                <w:div w:id="1492061907">
                  <w:marLeft w:val="0"/>
                  <w:marRight w:val="0"/>
                  <w:marTop w:val="0"/>
                  <w:marBottom w:val="0"/>
                  <w:divBdr>
                    <w:top w:val="none" w:sz="0" w:space="0" w:color="auto"/>
                    <w:left w:val="none" w:sz="0" w:space="0" w:color="auto"/>
                    <w:bottom w:val="none" w:sz="0" w:space="0" w:color="auto"/>
                    <w:right w:val="none" w:sz="0" w:space="0" w:color="auto"/>
                  </w:divBdr>
                  <w:divsChild>
                    <w:div w:id="62994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159996">
              <w:marLeft w:val="0"/>
              <w:marRight w:val="0"/>
              <w:marTop w:val="0"/>
              <w:marBottom w:val="0"/>
              <w:divBdr>
                <w:top w:val="none" w:sz="0" w:space="0" w:color="auto"/>
                <w:left w:val="none" w:sz="0" w:space="0" w:color="auto"/>
                <w:bottom w:val="none" w:sz="0" w:space="0" w:color="auto"/>
                <w:right w:val="none" w:sz="0" w:space="0" w:color="auto"/>
              </w:divBdr>
            </w:div>
          </w:divsChild>
        </w:div>
        <w:div w:id="873731171">
          <w:marLeft w:val="0"/>
          <w:marRight w:val="0"/>
          <w:marTop w:val="0"/>
          <w:marBottom w:val="0"/>
          <w:divBdr>
            <w:top w:val="none" w:sz="0" w:space="0" w:color="auto"/>
            <w:left w:val="none" w:sz="0" w:space="0" w:color="auto"/>
            <w:bottom w:val="none" w:sz="0" w:space="0" w:color="auto"/>
            <w:right w:val="none" w:sz="0" w:space="0" w:color="auto"/>
          </w:divBdr>
          <w:divsChild>
            <w:div w:id="1898979625">
              <w:marLeft w:val="0"/>
              <w:marRight w:val="0"/>
              <w:marTop w:val="0"/>
              <w:marBottom w:val="0"/>
              <w:divBdr>
                <w:top w:val="none" w:sz="0" w:space="0" w:color="auto"/>
                <w:left w:val="none" w:sz="0" w:space="0" w:color="auto"/>
                <w:bottom w:val="none" w:sz="0" w:space="0" w:color="auto"/>
                <w:right w:val="none" w:sz="0" w:space="0" w:color="auto"/>
              </w:divBdr>
            </w:div>
          </w:divsChild>
        </w:div>
        <w:div w:id="225147274">
          <w:marLeft w:val="0"/>
          <w:marRight w:val="0"/>
          <w:marTop w:val="0"/>
          <w:marBottom w:val="0"/>
          <w:divBdr>
            <w:top w:val="none" w:sz="0" w:space="0" w:color="auto"/>
            <w:left w:val="none" w:sz="0" w:space="0" w:color="auto"/>
            <w:bottom w:val="none" w:sz="0" w:space="0" w:color="auto"/>
            <w:right w:val="none" w:sz="0" w:space="0" w:color="auto"/>
          </w:divBdr>
          <w:divsChild>
            <w:div w:id="650869585">
              <w:marLeft w:val="0"/>
              <w:marRight w:val="0"/>
              <w:marTop w:val="0"/>
              <w:marBottom w:val="0"/>
              <w:divBdr>
                <w:top w:val="none" w:sz="0" w:space="0" w:color="auto"/>
                <w:left w:val="none" w:sz="0" w:space="0" w:color="auto"/>
                <w:bottom w:val="none" w:sz="0" w:space="0" w:color="auto"/>
                <w:right w:val="none" w:sz="0" w:space="0" w:color="auto"/>
              </w:divBdr>
            </w:div>
            <w:div w:id="285283952">
              <w:marLeft w:val="0"/>
              <w:marRight w:val="0"/>
              <w:marTop w:val="0"/>
              <w:marBottom w:val="0"/>
              <w:divBdr>
                <w:top w:val="none" w:sz="0" w:space="0" w:color="auto"/>
                <w:left w:val="none" w:sz="0" w:space="0" w:color="auto"/>
                <w:bottom w:val="none" w:sz="0" w:space="0" w:color="auto"/>
                <w:right w:val="none" w:sz="0" w:space="0" w:color="auto"/>
              </w:divBdr>
              <w:divsChild>
                <w:div w:id="352657834">
                  <w:marLeft w:val="0"/>
                  <w:marRight w:val="0"/>
                  <w:marTop w:val="0"/>
                  <w:marBottom w:val="0"/>
                  <w:divBdr>
                    <w:top w:val="none" w:sz="0" w:space="0" w:color="auto"/>
                    <w:left w:val="none" w:sz="0" w:space="0" w:color="auto"/>
                    <w:bottom w:val="none" w:sz="0" w:space="0" w:color="auto"/>
                    <w:right w:val="none" w:sz="0" w:space="0" w:color="auto"/>
                  </w:divBdr>
                  <w:divsChild>
                    <w:div w:id="182303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390123">
              <w:marLeft w:val="0"/>
              <w:marRight w:val="0"/>
              <w:marTop w:val="0"/>
              <w:marBottom w:val="0"/>
              <w:divBdr>
                <w:top w:val="none" w:sz="0" w:space="0" w:color="auto"/>
                <w:left w:val="none" w:sz="0" w:space="0" w:color="auto"/>
                <w:bottom w:val="none" w:sz="0" w:space="0" w:color="auto"/>
                <w:right w:val="none" w:sz="0" w:space="0" w:color="auto"/>
              </w:divBdr>
            </w:div>
          </w:divsChild>
        </w:div>
        <w:div w:id="628172367">
          <w:marLeft w:val="0"/>
          <w:marRight w:val="0"/>
          <w:marTop w:val="0"/>
          <w:marBottom w:val="0"/>
          <w:divBdr>
            <w:top w:val="none" w:sz="0" w:space="0" w:color="auto"/>
            <w:left w:val="none" w:sz="0" w:space="0" w:color="auto"/>
            <w:bottom w:val="none" w:sz="0" w:space="0" w:color="auto"/>
            <w:right w:val="none" w:sz="0" w:space="0" w:color="auto"/>
          </w:divBdr>
          <w:divsChild>
            <w:div w:id="1545868417">
              <w:marLeft w:val="0"/>
              <w:marRight w:val="0"/>
              <w:marTop w:val="0"/>
              <w:marBottom w:val="0"/>
              <w:divBdr>
                <w:top w:val="none" w:sz="0" w:space="0" w:color="auto"/>
                <w:left w:val="none" w:sz="0" w:space="0" w:color="auto"/>
                <w:bottom w:val="none" w:sz="0" w:space="0" w:color="auto"/>
                <w:right w:val="none" w:sz="0" w:space="0" w:color="auto"/>
              </w:divBdr>
            </w:div>
          </w:divsChild>
        </w:div>
        <w:div w:id="1034771356">
          <w:marLeft w:val="0"/>
          <w:marRight w:val="0"/>
          <w:marTop w:val="0"/>
          <w:marBottom w:val="0"/>
          <w:divBdr>
            <w:top w:val="none" w:sz="0" w:space="0" w:color="auto"/>
            <w:left w:val="none" w:sz="0" w:space="0" w:color="auto"/>
            <w:bottom w:val="none" w:sz="0" w:space="0" w:color="auto"/>
            <w:right w:val="none" w:sz="0" w:space="0" w:color="auto"/>
          </w:divBdr>
          <w:divsChild>
            <w:div w:id="977226020">
              <w:marLeft w:val="0"/>
              <w:marRight w:val="0"/>
              <w:marTop w:val="0"/>
              <w:marBottom w:val="0"/>
              <w:divBdr>
                <w:top w:val="none" w:sz="0" w:space="0" w:color="auto"/>
                <w:left w:val="none" w:sz="0" w:space="0" w:color="auto"/>
                <w:bottom w:val="none" w:sz="0" w:space="0" w:color="auto"/>
                <w:right w:val="none" w:sz="0" w:space="0" w:color="auto"/>
              </w:divBdr>
            </w:div>
            <w:div w:id="2078478997">
              <w:marLeft w:val="0"/>
              <w:marRight w:val="0"/>
              <w:marTop w:val="0"/>
              <w:marBottom w:val="0"/>
              <w:divBdr>
                <w:top w:val="none" w:sz="0" w:space="0" w:color="auto"/>
                <w:left w:val="none" w:sz="0" w:space="0" w:color="auto"/>
                <w:bottom w:val="none" w:sz="0" w:space="0" w:color="auto"/>
                <w:right w:val="none" w:sz="0" w:space="0" w:color="auto"/>
              </w:divBdr>
              <w:divsChild>
                <w:div w:id="1654211772">
                  <w:marLeft w:val="0"/>
                  <w:marRight w:val="0"/>
                  <w:marTop w:val="0"/>
                  <w:marBottom w:val="0"/>
                  <w:divBdr>
                    <w:top w:val="none" w:sz="0" w:space="0" w:color="auto"/>
                    <w:left w:val="none" w:sz="0" w:space="0" w:color="auto"/>
                    <w:bottom w:val="none" w:sz="0" w:space="0" w:color="auto"/>
                    <w:right w:val="none" w:sz="0" w:space="0" w:color="auto"/>
                  </w:divBdr>
                  <w:divsChild>
                    <w:div w:id="205423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037635">
              <w:marLeft w:val="0"/>
              <w:marRight w:val="0"/>
              <w:marTop w:val="0"/>
              <w:marBottom w:val="0"/>
              <w:divBdr>
                <w:top w:val="none" w:sz="0" w:space="0" w:color="auto"/>
                <w:left w:val="none" w:sz="0" w:space="0" w:color="auto"/>
                <w:bottom w:val="none" w:sz="0" w:space="0" w:color="auto"/>
                <w:right w:val="none" w:sz="0" w:space="0" w:color="auto"/>
              </w:divBdr>
            </w:div>
          </w:divsChild>
        </w:div>
        <w:div w:id="632441182">
          <w:marLeft w:val="0"/>
          <w:marRight w:val="0"/>
          <w:marTop w:val="0"/>
          <w:marBottom w:val="0"/>
          <w:divBdr>
            <w:top w:val="none" w:sz="0" w:space="0" w:color="auto"/>
            <w:left w:val="none" w:sz="0" w:space="0" w:color="auto"/>
            <w:bottom w:val="none" w:sz="0" w:space="0" w:color="auto"/>
            <w:right w:val="none" w:sz="0" w:space="0" w:color="auto"/>
          </w:divBdr>
          <w:divsChild>
            <w:div w:id="894118659">
              <w:marLeft w:val="0"/>
              <w:marRight w:val="0"/>
              <w:marTop w:val="0"/>
              <w:marBottom w:val="0"/>
              <w:divBdr>
                <w:top w:val="none" w:sz="0" w:space="0" w:color="auto"/>
                <w:left w:val="none" w:sz="0" w:space="0" w:color="auto"/>
                <w:bottom w:val="none" w:sz="0" w:space="0" w:color="auto"/>
                <w:right w:val="none" w:sz="0" w:space="0" w:color="auto"/>
              </w:divBdr>
            </w:div>
          </w:divsChild>
        </w:div>
        <w:div w:id="1433041807">
          <w:marLeft w:val="0"/>
          <w:marRight w:val="0"/>
          <w:marTop w:val="0"/>
          <w:marBottom w:val="0"/>
          <w:divBdr>
            <w:top w:val="none" w:sz="0" w:space="0" w:color="auto"/>
            <w:left w:val="none" w:sz="0" w:space="0" w:color="auto"/>
            <w:bottom w:val="none" w:sz="0" w:space="0" w:color="auto"/>
            <w:right w:val="none" w:sz="0" w:space="0" w:color="auto"/>
          </w:divBdr>
          <w:divsChild>
            <w:div w:id="658775243">
              <w:marLeft w:val="0"/>
              <w:marRight w:val="0"/>
              <w:marTop w:val="0"/>
              <w:marBottom w:val="0"/>
              <w:divBdr>
                <w:top w:val="none" w:sz="0" w:space="0" w:color="auto"/>
                <w:left w:val="none" w:sz="0" w:space="0" w:color="auto"/>
                <w:bottom w:val="none" w:sz="0" w:space="0" w:color="auto"/>
                <w:right w:val="none" w:sz="0" w:space="0" w:color="auto"/>
              </w:divBdr>
            </w:div>
            <w:div w:id="1318264435">
              <w:marLeft w:val="0"/>
              <w:marRight w:val="0"/>
              <w:marTop w:val="0"/>
              <w:marBottom w:val="0"/>
              <w:divBdr>
                <w:top w:val="none" w:sz="0" w:space="0" w:color="auto"/>
                <w:left w:val="none" w:sz="0" w:space="0" w:color="auto"/>
                <w:bottom w:val="none" w:sz="0" w:space="0" w:color="auto"/>
                <w:right w:val="none" w:sz="0" w:space="0" w:color="auto"/>
              </w:divBdr>
              <w:divsChild>
                <w:div w:id="1355036438">
                  <w:marLeft w:val="0"/>
                  <w:marRight w:val="0"/>
                  <w:marTop w:val="0"/>
                  <w:marBottom w:val="0"/>
                  <w:divBdr>
                    <w:top w:val="none" w:sz="0" w:space="0" w:color="auto"/>
                    <w:left w:val="none" w:sz="0" w:space="0" w:color="auto"/>
                    <w:bottom w:val="none" w:sz="0" w:space="0" w:color="auto"/>
                    <w:right w:val="none" w:sz="0" w:space="0" w:color="auto"/>
                  </w:divBdr>
                  <w:divsChild>
                    <w:div w:id="93686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206542">
              <w:marLeft w:val="0"/>
              <w:marRight w:val="0"/>
              <w:marTop w:val="0"/>
              <w:marBottom w:val="0"/>
              <w:divBdr>
                <w:top w:val="none" w:sz="0" w:space="0" w:color="auto"/>
                <w:left w:val="none" w:sz="0" w:space="0" w:color="auto"/>
                <w:bottom w:val="none" w:sz="0" w:space="0" w:color="auto"/>
                <w:right w:val="none" w:sz="0" w:space="0" w:color="auto"/>
              </w:divBdr>
            </w:div>
          </w:divsChild>
        </w:div>
        <w:div w:id="1015422593">
          <w:marLeft w:val="0"/>
          <w:marRight w:val="0"/>
          <w:marTop w:val="0"/>
          <w:marBottom w:val="0"/>
          <w:divBdr>
            <w:top w:val="none" w:sz="0" w:space="0" w:color="auto"/>
            <w:left w:val="none" w:sz="0" w:space="0" w:color="auto"/>
            <w:bottom w:val="none" w:sz="0" w:space="0" w:color="auto"/>
            <w:right w:val="none" w:sz="0" w:space="0" w:color="auto"/>
          </w:divBdr>
          <w:divsChild>
            <w:div w:id="1025131203">
              <w:marLeft w:val="0"/>
              <w:marRight w:val="0"/>
              <w:marTop w:val="0"/>
              <w:marBottom w:val="0"/>
              <w:divBdr>
                <w:top w:val="none" w:sz="0" w:space="0" w:color="auto"/>
                <w:left w:val="none" w:sz="0" w:space="0" w:color="auto"/>
                <w:bottom w:val="none" w:sz="0" w:space="0" w:color="auto"/>
                <w:right w:val="none" w:sz="0" w:space="0" w:color="auto"/>
              </w:divBdr>
            </w:div>
          </w:divsChild>
        </w:div>
        <w:div w:id="249849458">
          <w:marLeft w:val="0"/>
          <w:marRight w:val="0"/>
          <w:marTop w:val="0"/>
          <w:marBottom w:val="0"/>
          <w:divBdr>
            <w:top w:val="none" w:sz="0" w:space="0" w:color="auto"/>
            <w:left w:val="none" w:sz="0" w:space="0" w:color="auto"/>
            <w:bottom w:val="none" w:sz="0" w:space="0" w:color="auto"/>
            <w:right w:val="none" w:sz="0" w:space="0" w:color="auto"/>
          </w:divBdr>
          <w:divsChild>
            <w:div w:id="1247348257">
              <w:marLeft w:val="0"/>
              <w:marRight w:val="0"/>
              <w:marTop w:val="0"/>
              <w:marBottom w:val="0"/>
              <w:divBdr>
                <w:top w:val="none" w:sz="0" w:space="0" w:color="auto"/>
                <w:left w:val="none" w:sz="0" w:space="0" w:color="auto"/>
                <w:bottom w:val="none" w:sz="0" w:space="0" w:color="auto"/>
                <w:right w:val="none" w:sz="0" w:space="0" w:color="auto"/>
              </w:divBdr>
            </w:div>
            <w:div w:id="805700464">
              <w:marLeft w:val="0"/>
              <w:marRight w:val="0"/>
              <w:marTop w:val="0"/>
              <w:marBottom w:val="0"/>
              <w:divBdr>
                <w:top w:val="none" w:sz="0" w:space="0" w:color="auto"/>
                <w:left w:val="none" w:sz="0" w:space="0" w:color="auto"/>
                <w:bottom w:val="none" w:sz="0" w:space="0" w:color="auto"/>
                <w:right w:val="none" w:sz="0" w:space="0" w:color="auto"/>
              </w:divBdr>
              <w:divsChild>
                <w:div w:id="653263937">
                  <w:marLeft w:val="0"/>
                  <w:marRight w:val="0"/>
                  <w:marTop w:val="0"/>
                  <w:marBottom w:val="0"/>
                  <w:divBdr>
                    <w:top w:val="none" w:sz="0" w:space="0" w:color="auto"/>
                    <w:left w:val="none" w:sz="0" w:space="0" w:color="auto"/>
                    <w:bottom w:val="none" w:sz="0" w:space="0" w:color="auto"/>
                    <w:right w:val="none" w:sz="0" w:space="0" w:color="auto"/>
                  </w:divBdr>
                  <w:divsChild>
                    <w:div w:id="75039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469260">
              <w:marLeft w:val="0"/>
              <w:marRight w:val="0"/>
              <w:marTop w:val="0"/>
              <w:marBottom w:val="0"/>
              <w:divBdr>
                <w:top w:val="none" w:sz="0" w:space="0" w:color="auto"/>
                <w:left w:val="none" w:sz="0" w:space="0" w:color="auto"/>
                <w:bottom w:val="none" w:sz="0" w:space="0" w:color="auto"/>
                <w:right w:val="none" w:sz="0" w:space="0" w:color="auto"/>
              </w:divBdr>
            </w:div>
          </w:divsChild>
        </w:div>
        <w:div w:id="1952935251">
          <w:marLeft w:val="0"/>
          <w:marRight w:val="0"/>
          <w:marTop w:val="0"/>
          <w:marBottom w:val="0"/>
          <w:divBdr>
            <w:top w:val="none" w:sz="0" w:space="0" w:color="auto"/>
            <w:left w:val="none" w:sz="0" w:space="0" w:color="auto"/>
            <w:bottom w:val="none" w:sz="0" w:space="0" w:color="auto"/>
            <w:right w:val="none" w:sz="0" w:space="0" w:color="auto"/>
          </w:divBdr>
          <w:divsChild>
            <w:div w:id="517237056">
              <w:marLeft w:val="0"/>
              <w:marRight w:val="0"/>
              <w:marTop w:val="0"/>
              <w:marBottom w:val="0"/>
              <w:divBdr>
                <w:top w:val="none" w:sz="0" w:space="0" w:color="auto"/>
                <w:left w:val="none" w:sz="0" w:space="0" w:color="auto"/>
                <w:bottom w:val="none" w:sz="0" w:space="0" w:color="auto"/>
                <w:right w:val="none" w:sz="0" w:space="0" w:color="auto"/>
              </w:divBdr>
            </w:div>
          </w:divsChild>
        </w:div>
        <w:div w:id="411581771">
          <w:marLeft w:val="0"/>
          <w:marRight w:val="0"/>
          <w:marTop w:val="0"/>
          <w:marBottom w:val="0"/>
          <w:divBdr>
            <w:top w:val="none" w:sz="0" w:space="0" w:color="auto"/>
            <w:left w:val="none" w:sz="0" w:space="0" w:color="auto"/>
            <w:bottom w:val="none" w:sz="0" w:space="0" w:color="auto"/>
            <w:right w:val="none" w:sz="0" w:space="0" w:color="auto"/>
          </w:divBdr>
          <w:divsChild>
            <w:div w:id="1006246627">
              <w:marLeft w:val="0"/>
              <w:marRight w:val="0"/>
              <w:marTop w:val="0"/>
              <w:marBottom w:val="0"/>
              <w:divBdr>
                <w:top w:val="none" w:sz="0" w:space="0" w:color="auto"/>
                <w:left w:val="none" w:sz="0" w:space="0" w:color="auto"/>
                <w:bottom w:val="none" w:sz="0" w:space="0" w:color="auto"/>
                <w:right w:val="none" w:sz="0" w:space="0" w:color="auto"/>
              </w:divBdr>
            </w:div>
            <w:div w:id="1912931217">
              <w:marLeft w:val="0"/>
              <w:marRight w:val="0"/>
              <w:marTop w:val="0"/>
              <w:marBottom w:val="0"/>
              <w:divBdr>
                <w:top w:val="none" w:sz="0" w:space="0" w:color="auto"/>
                <w:left w:val="none" w:sz="0" w:space="0" w:color="auto"/>
                <w:bottom w:val="none" w:sz="0" w:space="0" w:color="auto"/>
                <w:right w:val="none" w:sz="0" w:space="0" w:color="auto"/>
              </w:divBdr>
              <w:divsChild>
                <w:div w:id="790055547">
                  <w:marLeft w:val="0"/>
                  <w:marRight w:val="0"/>
                  <w:marTop w:val="0"/>
                  <w:marBottom w:val="0"/>
                  <w:divBdr>
                    <w:top w:val="none" w:sz="0" w:space="0" w:color="auto"/>
                    <w:left w:val="none" w:sz="0" w:space="0" w:color="auto"/>
                    <w:bottom w:val="none" w:sz="0" w:space="0" w:color="auto"/>
                    <w:right w:val="none" w:sz="0" w:space="0" w:color="auto"/>
                  </w:divBdr>
                  <w:divsChild>
                    <w:div w:id="31649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491089">
              <w:marLeft w:val="0"/>
              <w:marRight w:val="0"/>
              <w:marTop w:val="0"/>
              <w:marBottom w:val="0"/>
              <w:divBdr>
                <w:top w:val="none" w:sz="0" w:space="0" w:color="auto"/>
                <w:left w:val="none" w:sz="0" w:space="0" w:color="auto"/>
                <w:bottom w:val="none" w:sz="0" w:space="0" w:color="auto"/>
                <w:right w:val="none" w:sz="0" w:space="0" w:color="auto"/>
              </w:divBdr>
            </w:div>
          </w:divsChild>
        </w:div>
        <w:div w:id="2044473910">
          <w:marLeft w:val="0"/>
          <w:marRight w:val="0"/>
          <w:marTop w:val="0"/>
          <w:marBottom w:val="0"/>
          <w:divBdr>
            <w:top w:val="none" w:sz="0" w:space="0" w:color="auto"/>
            <w:left w:val="none" w:sz="0" w:space="0" w:color="auto"/>
            <w:bottom w:val="none" w:sz="0" w:space="0" w:color="auto"/>
            <w:right w:val="none" w:sz="0" w:space="0" w:color="auto"/>
          </w:divBdr>
          <w:divsChild>
            <w:div w:id="295256805">
              <w:marLeft w:val="0"/>
              <w:marRight w:val="0"/>
              <w:marTop w:val="0"/>
              <w:marBottom w:val="0"/>
              <w:divBdr>
                <w:top w:val="none" w:sz="0" w:space="0" w:color="auto"/>
                <w:left w:val="none" w:sz="0" w:space="0" w:color="auto"/>
                <w:bottom w:val="none" w:sz="0" w:space="0" w:color="auto"/>
                <w:right w:val="none" w:sz="0" w:space="0" w:color="auto"/>
              </w:divBdr>
            </w:div>
          </w:divsChild>
        </w:div>
        <w:div w:id="835266783">
          <w:marLeft w:val="0"/>
          <w:marRight w:val="0"/>
          <w:marTop w:val="0"/>
          <w:marBottom w:val="0"/>
          <w:divBdr>
            <w:top w:val="none" w:sz="0" w:space="0" w:color="auto"/>
            <w:left w:val="none" w:sz="0" w:space="0" w:color="auto"/>
            <w:bottom w:val="none" w:sz="0" w:space="0" w:color="auto"/>
            <w:right w:val="none" w:sz="0" w:space="0" w:color="auto"/>
          </w:divBdr>
          <w:divsChild>
            <w:div w:id="1563713511">
              <w:marLeft w:val="0"/>
              <w:marRight w:val="0"/>
              <w:marTop w:val="0"/>
              <w:marBottom w:val="0"/>
              <w:divBdr>
                <w:top w:val="none" w:sz="0" w:space="0" w:color="auto"/>
                <w:left w:val="none" w:sz="0" w:space="0" w:color="auto"/>
                <w:bottom w:val="none" w:sz="0" w:space="0" w:color="auto"/>
                <w:right w:val="none" w:sz="0" w:space="0" w:color="auto"/>
              </w:divBdr>
            </w:div>
            <w:div w:id="430274342">
              <w:marLeft w:val="0"/>
              <w:marRight w:val="0"/>
              <w:marTop w:val="0"/>
              <w:marBottom w:val="0"/>
              <w:divBdr>
                <w:top w:val="none" w:sz="0" w:space="0" w:color="auto"/>
                <w:left w:val="none" w:sz="0" w:space="0" w:color="auto"/>
                <w:bottom w:val="none" w:sz="0" w:space="0" w:color="auto"/>
                <w:right w:val="none" w:sz="0" w:space="0" w:color="auto"/>
              </w:divBdr>
              <w:divsChild>
                <w:div w:id="739131417">
                  <w:marLeft w:val="0"/>
                  <w:marRight w:val="0"/>
                  <w:marTop w:val="0"/>
                  <w:marBottom w:val="0"/>
                  <w:divBdr>
                    <w:top w:val="none" w:sz="0" w:space="0" w:color="auto"/>
                    <w:left w:val="none" w:sz="0" w:space="0" w:color="auto"/>
                    <w:bottom w:val="none" w:sz="0" w:space="0" w:color="auto"/>
                    <w:right w:val="none" w:sz="0" w:space="0" w:color="auto"/>
                  </w:divBdr>
                  <w:divsChild>
                    <w:div w:id="97309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31786">
              <w:marLeft w:val="0"/>
              <w:marRight w:val="0"/>
              <w:marTop w:val="0"/>
              <w:marBottom w:val="0"/>
              <w:divBdr>
                <w:top w:val="none" w:sz="0" w:space="0" w:color="auto"/>
                <w:left w:val="none" w:sz="0" w:space="0" w:color="auto"/>
                <w:bottom w:val="none" w:sz="0" w:space="0" w:color="auto"/>
                <w:right w:val="none" w:sz="0" w:space="0" w:color="auto"/>
              </w:divBdr>
            </w:div>
          </w:divsChild>
        </w:div>
        <w:div w:id="815608326">
          <w:marLeft w:val="0"/>
          <w:marRight w:val="0"/>
          <w:marTop w:val="0"/>
          <w:marBottom w:val="0"/>
          <w:divBdr>
            <w:top w:val="none" w:sz="0" w:space="0" w:color="auto"/>
            <w:left w:val="none" w:sz="0" w:space="0" w:color="auto"/>
            <w:bottom w:val="none" w:sz="0" w:space="0" w:color="auto"/>
            <w:right w:val="none" w:sz="0" w:space="0" w:color="auto"/>
          </w:divBdr>
          <w:divsChild>
            <w:div w:id="1363747403">
              <w:marLeft w:val="0"/>
              <w:marRight w:val="0"/>
              <w:marTop w:val="0"/>
              <w:marBottom w:val="0"/>
              <w:divBdr>
                <w:top w:val="none" w:sz="0" w:space="0" w:color="auto"/>
                <w:left w:val="none" w:sz="0" w:space="0" w:color="auto"/>
                <w:bottom w:val="none" w:sz="0" w:space="0" w:color="auto"/>
                <w:right w:val="none" w:sz="0" w:space="0" w:color="auto"/>
              </w:divBdr>
            </w:div>
          </w:divsChild>
        </w:div>
        <w:div w:id="1888762267">
          <w:marLeft w:val="0"/>
          <w:marRight w:val="0"/>
          <w:marTop w:val="0"/>
          <w:marBottom w:val="0"/>
          <w:divBdr>
            <w:top w:val="none" w:sz="0" w:space="0" w:color="auto"/>
            <w:left w:val="none" w:sz="0" w:space="0" w:color="auto"/>
            <w:bottom w:val="none" w:sz="0" w:space="0" w:color="auto"/>
            <w:right w:val="none" w:sz="0" w:space="0" w:color="auto"/>
          </w:divBdr>
          <w:divsChild>
            <w:div w:id="857158145">
              <w:marLeft w:val="0"/>
              <w:marRight w:val="0"/>
              <w:marTop w:val="0"/>
              <w:marBottom w:val="0"/>
              <w:divBdr>
                <w:top w:val="none" w:sz="0" w:space="0" w:color="auto"/>
                <w:left w:val="none" w:sz="0" w:space="0" w:color="auto"/>
                <w:bottom w:val="none" w:sz="0" w:space="0" w:color="auto"/>
                <w:right w:val="none" w:sz="0" w:space="0" w:color="auto"/>
              </w:divBdr>
            </w:div>
            <w:div w:id="579145848">
              <w:marLeft w:val="0"/>
              <w:marRight w:val="0"/>
              <w:marTop w:val="0"/>
              <w:marBottom w:val="0"/>
              <w:divBdr>
                <w:top w:val="none" w:sz="0" w:space="0" w:color="auto"/>
                <w:left w:val="none" w:sz="0" w:space="0" w:color="auto"/>
                <w:bottom w:val="none" w:sz="0" w:space="0" w:color="auto"/>
                <w:right w:val="none" w:sz="0" w:space="0" w:color="auto"/>
              </w:divBdr>
              <w:divsChild>
                <w:div w:id="1523930946">
                  <w:marLeft w:val="0"/>
                  <w:marRight w:val="0"/>
                  <w:marTop w:val="0"/>
                  <w:marBottom w:val="0"/>
                  <w:divBdr>
                    <w:top w:val="none" w:sz="0" w:space="0" w:color="auto"/>
                    <w:left w:val="none" w:sz="0" w:space="0" w:color="auto"/>
                    <w:bottom w:val="none" w:sz="0" w:space="0" w:color="auto"/>
                    <w:right w:val="none" w:sz="0" w:space="0" w:color="auto"/>
                  </w:divBdr>
                  <w:divsChild>
                    <w:div w:id="145054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610575">
              <w:marLeft w:val="0"/>
              <w:marRight w:val="0"/>
              <w:marTop w:val="0"/>
              <w:marBottom w:val="0"/>
              <w:divBdr>
                <w:top w:val="none" w:sz="0" w:space="0" w:color="auto"/>
                <w:left w:val="none" w:sz="0" w:space="0" w:color="auto"/>
                <w:bottom w:val="none" w:sz="0" w:space="0" w:color="auto"/>
                <w:right w:val="none" w:sz="0" w:space="0" w:color="auto"/>
              </w:divBdr>
            </w:div>
          </w:divsChild>
        </w:div>
        <w:div w:id="1157185717">
          <w:marLeft w:val="0"/>
          <w:marRight w:val="0"/>
          <w:marTop w:val="0"/>
          <w:marBottom w:val="0"/>
          <w:divBdr>
            <w:top w:val="none" w:sz="0" w:space="0" w:color="auto"/>
            <w:left w:val="none" w:sz="0" w:space="0" w:color="auto"/>
            <w:bottom w:val="none" w:sz="0" w:space="0" w:color="auto"/>
            <w:right w:val="none" w:sz="0" w:space="0" w:color="auto"/>
          </w:divBdr>
          <w:divsChild>
            <w:div w:id="604461601">
              <w:marLeft w:val="0"/>
              <w:marRight w:val="0"/>
              <w:marTop w:val="0"/>
              <w:marBottom w:val="0"/>
              <w:divBdr>
                <w:top w:val="none" w:sz="0" w:space="0" w:color="auto"/>
                <w:left w:val="none" w:sz="0" w:space="0" w:color="auto"/>
                <w:bottom w:val="none" w:sz="0" w:space="0" w:color="auto"/>
                <w:right w:val="none" w:sz="0" w:space="0" w:color="auto"/>
              </w:divBdr>
            </w:div>
          </w:divsChild>
        </w:div>
        <w:div w:id="818694548">
          <w:marLeft w:val="0"/>
          <w:marRight w:val="0"/>
          <w:marTop w:val="0"/>
          <w:marBottom w:val="0"/>
          <w:divBdr>
            <w:top w:val="none" w:sz="0" w:space="0" w:color="auto"/>
            <w:left w:val="none" w:sz="0" w:space="0" w:color="auto"/>
            <w:bottom w:val="none" w:sz="0" w:space="0" w:color="auto"/>
            <w:right w:val="none" w:sz="0" w:space="0" w:color="auto"/>
          </w:divBdr>
          <w:divsChild>
            <w:div w:id="2113239265">
              <w:marLeft w:val="0"/>
              <w:marRight w:val="0"/>
              <w:marTop w:val="0"/>
              <w:marBottom w:val="0"/>
              <w:divBdr>
                <w:top w:val="none" w:sz="0" w:space="0" w:color="auto"/>
                <w:left w:val="none" w:sz="0" w:space="0" w:color="auto"/>
                <w:bottom w:val="none" w:sz="0" w:space="0" w:color="auto"/>
                <w:right w:val="none" w:sz="0" w:space="0" w:color="auto"/>
              </w:divBdr>
            </w:div>
            <w:div w:id="1480464955">
              <w:marLeft w:val="0"/>
              <w:marRight w:val="0"/>
              <w:marTop w:val="0"/>
              <w:marBottom w:val="0"/>
              <w:divBdr>
                <w:top w:val="none" w:sz="0" w:space="0" w:color="auto"/>
                <w:left w:val="none" w:sz="0" w:space="0" w:color="auto"/>
                <w:bottom w:val="none" w:sz="0" w:space="0" w:color="auto"/>
                <w:right w:val="none" w:sz="0" w:space="0" w:color="auto"/>
              </w:divBdr>
              <w:divsChild>
                <w:div w:id="1075929651">
                  <w:marLeft w:val="0"/>
                  <w:marRight w:val="0"/>
                  <w:marTop w:val="0"/>
                  <w:marBottom w:val="0"/>
                  <w:divBdr>
                    <w:top w:val="none" w:sz="0" w:space="0" w:color="auto"/>
                    <w:left w:val="none" w:sz="0" w:space="0" w:color="auto"/>
                    <w:bottom w:val="none" w:sz="0" w:space="0" w:color="auto"/>
                    <w:right w:val="none" w:sz="0" w:space="0" w:color="auto"/>
                  </w:divBdr>
                  <w:divsChild>
                    <w:div w:id="208313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09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247802">
      <w:bodyDiv w:val="1"/>
      <w:marLeft w:val="0"/>
      <w:marRight w:val="0"/>
      <w:marTop w:val="0"/>
      <w:marBottom w:val="0"/>
      <w:divBdr>
        <w:top w:val="none" w:sz="0" w:space="0" w:color="auto"/>
        <w:left w:val="none" w:sz="0" w:space="0" w:color="auto"/>
        <w:bottom w:val="none" w:sz="0" w:space="0" w:color="auto"/>
        <w:right w:val="none" w:sz="0" w:space="0" w:color="auto"/>
      </w:divBdr>
      <w:divsChild>
        <w:div w:id="355935763">
          <w:marLeft w:val="0"/>
          <w:marRight w:val="0"/>
          <w:marTop w:val="0"/>
          <w:marBottom w:val="0"/>
          <w:divBdr>
            <w:top w:val="none" w:sz="0" w:space="0" w:color="auto"/>
            <w:left w:val="none" w:sz="0" w:space="0" w:color="auto"/>
            <w:bottom w:val="none" w:sz="0" w:space="0" w:color="auto"/>
            <w:right w:val="none" w:sz="0" w:space="0" w:color="auto"/>
          </w:divBdr>
          <w:divsChild>
            <w:div w:id="307825372">
              <w:marLeft w:val="0"/>
              <w:marRight w:val="0"/>
              <w:marTop w:val="0"/>
              <w:marBottom w:val="0"/>
              <w:divBdr>
                <w:top w:val="none" w:sz="0" w:space="0" w:color="auto"/>
                <w:left w:val="none" w:sz="0" w:space="0" w:color="auto"/>
                <w:bottom w:val="none" w:sz="0" w:space="0" w:color="auto"/>
                <w:right w:val="none" w:sz="0" w:space="0" w:color="auto"/>
              </w:divBdr>
            </w:div>
            <w:div w:id="1702052469">
              <w:marLeft w:val="0"/>
              <w:marRight w:val="0"/>
              <w:marTop w:val="0"/>
              <w:marBottom w:val="0"/>
              <w:divBdr>
                <w:top w:val="none" w:sz="0" w:space="0" w:color="auto"/>
                <w:left w:val="none" w:sz="0" w:space="0" w:color="auto"/>
                <w:bottom w:val="none" w:sz="0" w:space="0" w:color="auto"/>
                <w:right w:val="none" w:sz="0" w:space="0" w:color="auto"/>
              </w:divBdr>
              <w:divsChild>
                <w:div w:id="1465849410">
                  <w:marLeft w:val="0"/>
                  <w:marRight w:val="0"/>
                  <w:marTop w:val="0"/>
                  <w:marBottom w:val="0"/>
                  <w:divBdr>
                    <w:top w:val="none" w:sz="0" w:space="0" w:color="auto"/>
                    <w:left w:val="none" w:sz="0" w:space="0" w:color="auto"/>
                    <w:bottom w:val="none" w:sz="0" w:space="0" w:color="auto"/>
                    <w:right w:val="none" w:sz="0" w:space="0" w:color="auto"/>
                  </w:divBdr>
                  <w:divsChild>
                    <w:div w:id="40163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993623">
              <w:marLeft w:val="0"/>
              <w:marRight w:val="0"/>
              <w:marTop w:val="0"/>
              <w:marBottom w:val="0"/>
              <w:divBdr>
                <w:top w:val="none" w:sz="0" w:space="0" w:color="auto"/>
                <w:left w:val="none" w:sz="0" w:space="0" w:color="auto"/>
                <w:bottom w:val="none" w:sz="0" w:space="0" w:color="auto"/>
                <w:right w:val="none" w:sz="0" w:space="0" w:color="auto"/>
              </w:divBdr>
            </w:div>
          </w:divsChild>
        </w:div>
        <w:div w:id="413286207">
          <w:marLeft w:val="0"/>
          <w:marRight w:val="0"/>
          <w:marTop w:val="0"/>
          <w:marBottom w:val="0"/>
          <w:divBdr>
            <w:top w:val="none" w:sz="0" w:space="0" w:color="auto"/>
            <w:left w:val="none" w:sz="0" w:space="0" w:color="auto"/>
            <w:bottom w:val="none" w:sz="0" w:space="0" w:color="auto"/>
            <w:right w:val="none" w:sz="0" w:space="0" w:color="auto"/>
          </w:divBdr>
          <w:divsChild>
            <w:div w:id="182400229">
              <w:marLeft w:val="0"/>
              <w:marRight w:val="0"/>
              <w:marTop w:val="0"/>
              <w:marBottom w:val="0"/>
              <w:divBdr>
                <w:top w:val="none" w:sz="0" w:space="0" w:color="auto"/>
                <w:left w:val="none" w:sz="0" w:space="0" w:color="auto"/>
                <w:bottom w:val="none" w:sz="0" w:space="0" w:color="auto"/>
                <w:right w:val="none" w:sz="0" w:space="0" w:color="auto"/>
              </w:divBdr>
            </w:div>
            <w:div w:id="720175206">
              <w:marLeft w:val="0"/>
              <w:marRight w:val="0"/>
              <w:marTop w:val="0"/>
              <w:marBottom w:val="0"/>
              <w:divBdr>
                <w:top w:val="none" w:sz="0" w:space="0" w:color="auto"/>
                <w:left w:val="none" w:sz="0" w:space="0" w:color="auto"/>
                <w:bottom w:val="none" w:sz="0" w:space="0" w:color="auto"/>
                <w:right w:val="none" w:sz="0" w:space="0" w:color="auto"/>
              </w:divBdr>
              <w:divsChild>
                <w:div w:id="1878928041">
                  <w:marLeft w:val="0"/>
                  <w:marRight w:val="0"/>
                  <w:marTop w:val="0"/>
                  <w:marBottom w:val="0"/>
                  <w:divBdr>
                    <w:top w:val="none" w:sz="0" w:space="0" w:color="auto"/>
                    <w:left w:val="none" w:sz="0" w:space="0" w:color="auto"/>
                    <w:bottom w:val="none" w:sz="0" w:space="0" w:color="auto"/>
                    <w:right w:val="none" w:sz="0" w:space="0" w:color="auto"/>
                  </w:divBdr>
                  <w:divsChild>
                    <w:div w:id="155458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292913">
              <w:marLeft w:val="0"/>
              <w:marRight w:val="0"/>
              <w:marTop w:val="0"/>
              <w:marBottom w:val="0"/>
              <w:divBdr>
                <w:top w:val="none" w:sz="0" w:space="0" w:color="auto"/>
                <w:left w:val="none" w:sz="0" w:space="0" w:color="auto"/>
                <w:bottom w:val="none" w:sz="0" w:space="0" w:color="auto"/>
                <w:right w:val="none" w:sz="0" w:space="0" w:color="auto"/>
              </w:divBdr>
            </w:div>
          </w:divsChild>
        </w:div>
        <w:div w:id="470564428">
          <w:marLeft w:val="0"/>
          <w:marRight w:val="0"/>
          <w:marTop w:val="0"/>
          <w:marBottom w:val="0"/>
          <w:divBdr>
            <w:top w:val="none" w:sz="0" w:space="0" w:color="auto"/>
            <w:left w:val="none" w:sz="0" w:space="0" w:color="auto"/>
            <w:bottom w:val="none" w:sz="0" w:space="0" w:color="auto"/>
            <w:right w:val="none" w:sz="0" w:space="0" w:color="auto"/>
          </w:divBdr>
          <w:divsChild>
            <w:div w:id="1699116506">
              <w:marLeft w:val="0"/>
              <w:marRight w:val="0"/>
              <w:marTop w:val="0"/>
              <w:marBottom w:val="0"/>
              <w:divBdr>
                <w:top w:val="none" w:sz="0" w:space="0" w:color="auto"/>
                <w:left w:val="none" w:sz="0" w:space="0" w:color="auto"/>
                <w:bottom w:val="none" w:sz="0" w:space="0" w:color="auto"/>
                <w:right w:val="none" w:sz="0" w:space="0" w:color="auto"/>
              </w:divBdr>
              <w:divsChild>
                <w:div w:id="1771311258">
                  <w:marLeft w:val="0"/>
                  <w:marRight w:val="0"/>
                  <w:marTop w:val="0"/>
                  <w:marBottom w:val="0"/>
                  <w:divBdr>
                    <w:top w:val="none" w:sz="0" w:space="0" w:color="auto"/>
                    <w:left w:val="none" w:sz="0" w:space="0" w:color="auto"/>
                    <w:bottom w:val="none" w:sz="0" w:space="0" w:color="auto"/>
                    <w:right w:val="none" w:sz="0" w:space="0" w:color="auto"/>
                  </w:divBdr>
                  <w:divsChild>
                    <w:div w:id="134782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297107">
              <w:marLeft w:val="0"/>
              <w:marRight w:val="0"/>
              <w:marTop w:val="0"/>
              <w:marBottom w:val="0"/>
              <w:divBdr>
                <w:top w:val="none" w:sz="0" w:space="0" w:color="auto"/>
                <w:left w:val="none" w:sz="0" w:space="0" w:color="auto"/>
                <w:bottom w:val="none" w:sz="0" w:space="0" w:color="auto"/>
                <w:right w:val="none" w:sz="0" w:space="0" w:color="auto"/>
              </w:divBdr>
            </w:div>
            <w:div w:id="1814978465">
              <w:marLeft w:val="0"/>
              <w:marRight w:val="0"/>
              <w:marTop w:val="0"/>
              <w:marBottom w:val="0"/>
              <w:divBdr>
                <w:top w:val="none" w:sz="0" w:space="0" w:color="auto"/>
                <w:left w:val="none" w:sz="0" w:space="0" w:color="auto"/>
                <w:bottom w:val="none" w:sz="0" w:space="0" w:color="auto"/>
                <w:right w:val="none" w:sz="0" w:space="0" w:color="auto"/>
              </w:divBdr>
            </w:div>
          </w:divsChild>
        </w:div>
        <w:div w:id="854684527">
          <w:marLeft w:val="0"/>
          <w:marRight w:val="0"/>
          <w:marTop w:val="0"/>
          <w:marBottom w:val="0"/>
          <w:divBdr>
            <w:top w:val="none" w:sz="0" w:space="0" w:color="auto"/>
            <w:left w:val="none" w:sz="0" w:space="0" w:color="auto"/>
            <w:bottom w:val="none" w:sz="0" w:space="0" w:color="auto"/>
            <w:right w:val="none" w:sz="0" w:space="0" w:color="auto"/>
          </w:divBdr>
          <w:divsChild>
            <w:div w:id="736049201">
              <w:marLeft w:val="0"/>
              <w:marRight w:val="0"/>
              <w:marTop w:val="0"/>
              <w:marBottom w:val="0"/>
              <w:divBdr>
                <w:top w:val="none" w:sz="0" w:space="0" w:color="auto"/>
                <w:left w:val="none" w:sz="0" w:space="0" w:color="auto"/>
                <w:bottom w:val="none" w:sz="0" w:space="0" w:color="auto"/>
                <w:right w:val="none" w:sz="0" w:space="0" w:color="auto"/>
              </w:divBdr>
              <w:divsChild>
                <w:div w:id="666131440">
                  <w:marLeft w:val="0"/>
                  <w:marRight w:val="0"/>
                  <w:marTop w:val="0"/>
                  <w:marBottom w:val="0"/>
                  <w:divBdr>
                    <w:top w:val="none" w:sz="0" w:space="0" w:color="auto"/>
                    <w:left w:val="none" w:sz="0" w:space="0" w:color="auto"/>
                    <w:bottom w:val="none" w:sz="0" w:space="0" w:color="auto"/>
                    <w:right w:val="none" w:sz="0" w:space="0" w:color="auto"/>
                  </w:divBdr>
                  <w:divsChild>
                    <w:div w:id="48412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280984">
              <w:marLeft w:val="0"/>
              <w:marRight w:val="0"/>
              <w:marTop w:val="0"/>
              <w:marBottom w:val="0"/>
              <w:divBdr>
                <w:top w:val="none" w:sz="0" w:space="0" w:color="auto"/>
                <w:left w:val="none" w:sz="0" w:space="0" w:color="auto"/>
                <w:bottom w:val="none" w:sz="0" w:space="0" w:color="auto"/>
                <w:right w:val="none" w:sz="0" w:space="0" w:color="auto"/>
              </w:divBdr>
            </w:div>
            <w:div w:id="1169713393">
              <w:marLeft w:val="0"/>
              <w:marRight w:val="0"/>
              <w:marTop w:val="0"/>
              <w:marBottom w:val="0"/>
              <w:divBdr>
                <w:top w:val="none" w:sz="0" w:space="0" w:color="auto"/>
                <w:left w:val="none" w:sz="0" w:space="0" w:color="auto"/>
                <w:bottom w:val="none" w:sz="0" w:space="0" w:color="auto"/>
                <w:right w:val="none" w:sz="0" w:space="0" w:color="auto"/>
              </w:divBdr>
            </w:div>
          </w:divsChild>
        </w:div>
        <w:div w:id="1005980175">
          <w:marLeft w:val="0"/>
          <w:marRight w:val="0"/>
          <w:marTop w:val="0"/>
          <w:marBottom w:val="0"/>
          <w:divBdr>
            <w:top w:val="none" w:sz="0" w:space="0" w:color="auto"/>
            <w:left w:val="none" w:sz="0" w:space="0" w:color="auto"/>
            <w:bottom w:val="none" w:sz="0" w:space="0" w:color="auto"/>
            <w:right w:val="none" w:sz="0" w:space="0" w:color="auto"/>
          </w:divBdr>
          <w:divsChild>
            <w:div w:id="1211503830">
              <w:marLeft w:val="0"/>
              <w:marRight w:val="0"/>
              <w:marTop w:val="0"/>
              <w:marBottom w:val="0"/>
              <w:divBdr>
                <w:top w:val="none" w:sz="0" w:space="0" w:color="auto"/>
                <w:left w:val="none" w:sz="0" w:space="0" w:color="auto"/>
                <w:bottom w:val="none" w:sz="0" w:space="0" w:color="auto"/>
                <w:right w:val="none" w:sz="0" w:space="0" w:color="auto"/>
              </w:divBdr>
              <w:divsChild>
                <w:div w:id="159082662">
                  <w:marLeft w:val="0"/>
                  <w:marRight w:val="0"/>
                  <w:marTop w:val="0"/>
                  <w:marBottom w:val="0"/>
                  <w:divBdr>
                    <w:top w:val="none" w:sz="0" w:space="0" w:color="auto"/>
                    <w:left w:val="none" w:sz="0" w:space="0" w:color="auto"/>
                    <w:bottom w:val="none" w:sz="0" w:space="0" w:color="auto"/>
                    <w:right w:val="none" w:sz="0" w:space="0" w:color="auto"/>
                  </w:divBdr>
                  <w:divsChild>
                    <w:div w:id="4502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726875">
              <w:marLeft w:val="0"/>
              <w:marRight w:val="0"/>
              <w:marTop w:val="0"/>
              <w:marBottom w:val="0"/>
              <w:divBdr>
                <w:top w:val="none" w:sz="0" w:space="0" w:color="auto"/>
                <w:left w:val="none" w:sz="0" w:space="0" w:color="auto"/>
                <w:bottom w:val="none" w:sz="0" w:space="0" w:color="auto"/>
                <w:right w:val="none" w:sz="0" w:space="0" w:color="auto"/>
              </w:divBdr>
            </w:div>
            <w:div w:id="1946115490">
              <w:marLeft w:val="0"/>
              <w:marRight w:val="0"/>
              <w:marTop w:val="0"/>
              <w:marBottom w:val="0"/>
              <w:divBdr>
                <w:top w:val="none" w:sz="0" w:space="0" w:color="auto"/>
                <w:left w:val="none" w:sz="0" w:space="0" w:color="auto"/>
                <w:bottom w:val="none" w:sz="0" w:space="0" w:color="auto"/>
                <w:right w:val="none" w:sz="0" w:space="0" w:color="auto"/>
              </w:divBdr>
            </w:div>
          </w:divsChild>
        </w:div>
        <w:div w:id="1048334073">
          <w:marLeft w:val="0"/>
          <w:marRight w:val="0"/>
          <w:marTop w:val="0"/>
          <w:marBottom w:val="0"/>
          <w:divBdr>
            <w:top w:val="none" w:sz="0" w:space="0" w:color="auto"/>
            <w:left w:val="none" w:sz="0" w:space="0" w:color="auto"/>
            <w:bottom w:val="none" w:sz="0" w:space="0" w:color="auto"/>
            <w:right w:val="none" w:sz="0" w:space="0" w:color="auto"/>
          </w:divBdr>
          <w:divsChild>
            <w:div w:id="513303942">
              <w:marLeft w:val="0"/>
              <w:marRight w:val="0"/>
              <w:marTop w:val="0"/>
              <w:marBottom w:val="0"/>
              <w:divBdr>
                <w:top w:val="none" w:sz="0" w:space="0" w:color="auto"/>
                <w:left w:val="none" w:sz="0" w:space="0" w:color="auto"/>
                <w:bottom w:val="none" w:sz="0" w:space="0" w:color="auto"/>
                <w:right w:val="none" w:sz="0" w:space="0" w:color="auto"/>
              </w:divBdr>
            </w:div>
            <w:div w:id="552080644">
              <w:marLeft w:val="0"/>
              <w:marRight w:val="0"/>
              <w:marTop w:val="0"/>
              <w:marBottom w:val="0"/>
              <w:divBdr>
                <w:top w:val="none" w:sz="0" w:space="0" w:color="auto"/>
                <w:left w:val="none" w:sz="0" w:space="0" w:color="auto"/>
                <w:bottom w:val="none" w:sz="0" w:space="0" w:color="auto"/>
                <w:right w:val="none" w:sz="0" w:space="0" w:color="auto"/>
              </w:divBdr>
            </w:div>
            <w:div w:id="1339194207">
              <w:marLeft w:val="0"/>
              <w:marRight w:val="0"/>
              <w:marTop w:val="0"/>
              <w:marBottom w:val="0"/>
              <w:divBdr>
                <w:top w:val="none" w:sz="0" w:space="0" w:color="auto"/>
                <w:left w:val="none" w:sz="0" w:space="0" w:color="auto"/>
                <w:bottom w:val="none" w:sz="0" w:space="0" w:color="auto"/>
                <w:right w:val="none" w:sz="0" w:space="0" w:color="auto"/>
              </w:divBdr>
              <w:divsChild>
                <w:div w:id="197357671">
                  <w:marLeft w:val="0"/>
                  <w:marRight w:val="0"/>
                  <w:marTop w:val="0"/>
                  <w:marBottom w:val="0"/>
                  <w:divBdr>
                    <w:top w:val="none" w:sz="0" w:space="0" w:color="auto"/>
                    <w:left w:val="none" w:sz="0" w:space="0" w:color="auto"/>
                    <w:bottom w:val="none" w:sz="0" w:space="0" w:color="auto"/>
                    <w:right w:val="none" w:sz="0" w:space="0" w:color="auto"/>
                  </w:divBdr>
                  <w:divsChild>
                    <w:div w:id="199498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735598">
          <w:marLeft w:val="0"/>
          <w:marRight w:val="0"/>
          <w:marTop w:val="0"/>
          <w:marBottom w:val="0"/>
          <w:divBdr>
            <w:top w:val="none" w:sz="0" w:space="0" w:color="auto"/>
            <w:left w:val="none" w:sz="0" w:space="0" w:color="auto"/>
            <w:bottom w:val="none" w:sz="0" w:space="0" w:color="auto"/>
            <w:right w:val="none" w:sz="0" w:space="0" w:color="auto"/>
          </w:divBdr>
          <w:divsChild>
            <w:div w:id="648052726">
              <w:marLeft w:val="0"/>
              <w:marRight w:val="0"/>
              <w:marTop w:val="0"/>
              <w:marBottom w:val="0"/>
              <w:divBdr>
                <w:top w:val="none" w:sz="0" w:space="0" w:color="auto"/>
                <w:left w:val="none" w:sz="0" w:space="0" w:color="auto"/>
                <w:bottom w:val="none" w:sz="0" w:space="0" w:color="auto"/>
                <w:right w:val="none" w:sz="0" w:space="0" w:color="auto"/>
              </w:divBdr>
              <w:divsChild>
                <w:div w:id="1280644182">
                  <w:marLeft w:val="0"/>
                  <w:marRight w:val="0"/>
                  <w:marTop w:val="0"/>
                  <w:marBottom w:val="0"/>
                  <w:divBdr>
                    <w:top w:val="none" w:sz="0" w:space="0" w:color="auto"/>
                    <w:left w:val="none" w:sz="0" w:space="0" w:color="auto"/>
                    <w:bottom w:val="none" w:sz="0" w:space="0" w:color="auto"/>
                    <w:right w:val="none" w:sz="0" w:space="0" w:color="auto"/>
                  </w:divBdr>
                  <w:divsChild>
                    <w:div w:id="69496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493384">
              <w:marLeft w:val="0"/>
              <w:marRight w:val="0"/>
              <w:marTop w:val="0"/>
              <w:marBottom w:val="0"/>
              <w:divBdr>
                <w:top w:val="none" w:sz="0" w:space="0" w:color="auto"/>
                <w:left w:val="none" w:sz="0" w:space="0" w:color="auto"/>
                <w:bottom w:val="none" w:sz="0" w:space="0" w:color="auto"/>
                <w:right w:val="none" w:sz="0" w:space="0" w:color="auto"/>
              </w:divBdr>
            </w:div>
            <w:div w:id="2035838711">
              <w:marLeft w:val="0"/>
              <w:marRight w:val="0"/>
              <w:marTop w:val="0"/>
              <w:marBottom w:val="0"/>
              <w:divBdr>
                <w:top w:val="none" w:sz="0" w:space="0" w:color="auto"/>
                <w:left w:val="none" w:sz="0" w:space="0" w:color="auto"/>
                <w:bottom w:val="none" w:sz="0" w:space="0" w:color="auto"/>
                <w:right w:val="none" w:sz="0" w:space="0" w:color="auto"/>
              </w:divBdr>
            </w:div>
          </w:divsChild>
        </w:div>
        <w:div w:id="1114325978">
          <w:marLeft w:val="0"/>
          <w:marRight w:val="0"/>
          <w:marTop w:val="0"/>
          <w:marBottom w:val="0"/>
          <w:divBdr>
            <w:top w:val="none" w:sz="0" w:space="0" w:color="auto"/>
            <w:left w:val="none" w:sz="0" w:space="0" w:color="auto"/>
            <w:bottom w:val="none" w:sz="0" w:space="0" w:color="auto"/>
            <w:right w:val="none" w:sz="0" w:space="0" w:color="auto"/>
          </w:divBdr>
          <w:divsChild>
            <w:div w:id="198665895">
              <w:marLeft w:val="0"/>
              <w:marRight w:val="0"/>
              <w:marTop w:val="0"/>
              <w:marBottom w:val="0"/>
              <w:divBdr>
                <w:top w:val="none" w:sz="0" w:space="0" w:color="auto"/>
                <w:left w:val="none" w:sz="0" w:space="0" w:color="auto"/>
                <w:bottom w:val="none" w:sz="0" w:space="0" w:color="auto"/>
                <w:right w:val="none" w:sz="0" w:space="0" w:color="auto"/>
              </w:divBdr>
              <w:divsChild>
                <w:div w:id="2030717357">
                  <w:marLeft w:val="0"/>
                  <w:marRight w:val="0"/>
                  <w:marTop w:val="0"/>
                  <w:marBottom w:val="0"/>
                  <w:divBdr>
                    <w:top w:val="none" w:sz="0" w:space="0" w:color="auto"/>
                    <w:left w:val="none" w:sz="0" w:space="0" w:color="auto"/>
                    <w:bottom w:val="none" w:sz="0" w:space="0" w:color="auto"/>
                    <w:right w:val="none" w:sz="0" w:space="0" w:color="auto"/>
                  </w:divBdr>
                  <w:divsChild>
                    <w:div w:id="8719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049826">
              <w:marLeft w:val="0"/>
              <w:marRight w:val="0"/>
              <w:marTop w:val="0"/>
              <w:marBottom w:val="0"/>
              <w:divBdr>
                <w:top w:val="none" w:sz="0" w:space="0" w:color="auto"/>
                <w:left w:val="none" w:sz="0" w:space="0" w:color="auto"/>
                <w:bottom w:val="none" w:sz="0" w:space="0" w:color="auto"/>
                <w:right w:val="none" w:sz="0" w:space="0" w:color="auto"/>
              </w:divBdr>
            </w:div>
            <w:div w:id="759059390">
              <w:marLeft w:val="0"/>
              <w:marRight w:val="0"/>
              <w:marTop w:val="0"/>
              <w:marBottom w:val="0"/>
              <w:divBdr>
                <w:top w:val="none" w:sz="0" w:space="0" w:color="auto"/>
                <w:left w:val="none" w:sz="0" w:space="0" w:color="auto"/>
                <w:bottom w:val="none" w:sz="0" w:space="0" w:color="auto"/>
                <w:right w:val="none" w:sz="0" w:space="0" w:color="auto"/>
              </w:divBdr>
            </w:div>
          </w:divsChild>
        </w:div>
        <w:div w:id="1691224644">
          <w:marLeft w:val="0"/>
          <w:marRight w:val="0"/>
          <w:marTop w:val="0"/>
          <w:marBottom w:val="0"/>
          <w:divBdr>
            <w:top w:val="none" w:sz="0" w:space="0" w:color="auto"/>
            <w:left w:val="none" w:sz="0" w:space="0" w:color="auto"/>
            <w:bottom w:val="none" w:sz="0" w:space="0" w:color="auto"/>
            <w:right w:val="none" w:sz="0" w:space="0" w:color="auto"/>
          </w:divBdr>
          <w:divsChild>
            <w:div w:id="429278539">
              <w:marLeft w:val="0"/>
              <w:marRight w:val="0"/>
              <w:marTop w:val="0"/>
              <w:marBottom w:val="0"/>
              <w:divBdr>
                <w:top w:val="none" w:sz="0" w:space="0" w:color="auto"/>
                <w:left w:val="none" w:sz="0" w:space="0" w:color="auto"/>
                <w:bottom w:val="none" w:sz="0" w:space="0" w:color="auto"/>
                <w:right w:val="none" w:sz="0" w:space="0" w:color="auto"/>
              </w:divBdr>
            </w:div>
            <w:div w:id="665864631">
              <w:marLeft w:val="0"/>
              <w:marRight w:val="0"/>
              <w:marTop w:val="0"/>
              <w:marBottom w:val="0"/>
              <w:divBdr>
                <w:top w:val="none" w:sz="0" w:space="0" w:color="auto"/>
                <w:left w:val="none" w:sz="0" w:space="0" w:color="auto"/>
                <w:bottom w:val="none" w:sz="0" w:space="0" w:color="auto"/>
                <w:right w:val="none" w:sz="0" w:space="0" w:color="auto"/>
              </w:divBdr>
              <w:divsChild>
                <w:div w:id="340813642">
                  <w:marLeft w:val="0"/>
                  <w:marRight w:val="0"/>
                  <w:marTop w:val="0"/>
                  <w:marBottom w:val="0"/>
                  <w:divBdr>
                    <w:top w:val="none" w:sz="0" w:space="0" w:color="auto"/>
                    <w:left w:val="none" w:sz="0" w:space="0" w:color="auto"/>
                    <w:bottom w:val="none" w:sz="0" w:space="0" w:color="auto"/>
                    <w:right w:val="none" w:sz="0" w:space="0" w:color="auto"/>
                  </w:divBdr>
                  <w:divsChild>
                    <w:div w:id="135464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379172">
              <w:marLeft w:val="0"/>
              <w:marRight w:val="0"/>
              <w:marTop w:val="0"/>
              <w:marBottom w:val="0"/>
              <w:divBdr>
                <w:top w:val="none" w:sz="0" w:space="0" w:color="auto"/>
                <w:left w:val="none" w:sz="0" w:space="0" w:color="auto"/>
                <w:bottom w:val="none" w:sz="0" w:space="0" w:color="auto"/>
                <w:right w:val="none" w:sz="0" w:space="0" w:color="auto"/>
              </w:divBdr>
            </w:div>
          </w:divsChild>
        </w:div>
        <w:div w:id="1891961369">
          <w:marLeft w:val="0"/>
          <w:marRight w:val="0"/>
          <w:marTop w:val="0"/>
          <w:marBottom w:val="0"/>
          <w:divBdr>
            <w:top w:val="none" w:sz="0" w:space="0" w:color="auto"/>
            <w:left w:val="none" w:sz="0" w:space="0" w:color="auto"/>
            <w:bottom w:val="none" w:sz="0" w:space="0" w:color="auto"/>
            <w:right w:val="none" w:sz="0" w:space="0" w:color="auto"/>
          </w:divBdr>
          <w:divsChild>
            <w:div w:id="556598492">
              <w:marLeft w:val="0"/>
              <w:marRight w:val="0"/>
              <w:marTop w:val="0"/>
              <w:marBottom w:val="0"/>
              <w:divBdr>
                <w:top w:val="none" w:sz="0" w:space="0" w:color="auto"/>
                <w:left w:val="none" w:sz="0" w:space="0" w:color="auto"/>
                <w:bottom w:val="none" w:sz="0" w:space="0" w:color="auto"/>
                <w:right w:val="none" w:sz="0" w:space="0" w:color="auto"/>
              </w:divBdr>
            </w:div>
            <w:div w:id="1385061545">
              <w:marLeft w:val="0"/>
              <w:marRight w:val="0"/>
              <w:marTop w:val="0"/>
              <w:marBottom w:val="0"/>
              <w:divBdr>
                <w:top w:val="none" w:sz="0" w:space="0" w:color="auto"/>
                <w:left w:val="none" w:sz="0" w:space="0" w:color="auto"/>
                <w:bottom w:val="none" w:sz="0" w:space="0" w:color="auto"/>
                <w:right w:val="none" w:sz="0" w:space="0" w:color="auto"/>
              </w:divBdr>
            </w:div>
            <w:div w:id="1633898235">
              <w:marLeft w:val="0"/>
              <w:marRight w:val="0"/>
              <w:marTop w:val="0"/>
              <w:marBottom w:val="0"/>
              <w:divBdr>
                <w:top w:val="none" w:sz="0" w:space="0" w:color="auto"/>
                <w:left w:val="none" w:sz="0" w:space="0" w:color="auto"/>
                <w:bottom w:val="none" w:sz="0" w:space="0" w:color="auto"/>
                <w:right w:val="none" w:sz="0" w:space="0" w:color="auto"/>
              </w:divBdr>
              <w:divsChild>
                <w:div w:id="1989816549">
                  <w:marLeft w:val="0"/>
                  <w:marRight w:val="0"/>
                  <w:marTop w:val="0"/>
                  <w:marBottom w:val="0"/>
                  <w:divBdr>
                    <w:top w:val="none" w:sz="0" w:space="0" w:color="auto"/>
                    <w:left w:val="none" w:sz="0" w:space="0" w:color="auto"/>
                    <w:bottom w:val="none" w:sz="0" w:space="0" w:color="auto"/>
                    <w:right w:val="none" w:sz="0" w:space="0" w:color="auto"/>
                  </w:divBdr>
                  <w:divsChild>
                    <w:div w:id="139358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594182">
      <w:bodyDiv w:val="1"/>
      <w:marLeft w:val="0"/>
      <w:marRight w:val="0"/>
      <w:marTop w:val="0"/>
      <w:marBottom w:val="0"/>
      <w:divBdr>
        <w:top w:val="none" w:sz="0" w:space="0" w:color="auto"/>
        <w:left w:val="none" w:sz="0" w:space="0" w:color="auto"/>
        <w:bottom w:val="none" w:sz="0" w:space="0" w:color="auto"/>
        <w:right w:val="none" w:sz="0" w:space="0" w:color="auto"/>
      </w:divBdr>
      <w:divsChild>
        <w:div w:id="286475250">
          <w:marLeft w:val="0"/>
          <w:marRight w:val="0"/>
          <w:marTop w:val="0"/>
          <w:marBottom w:val="0"/>
          <w:divBdr>
            <w:top w:val="none" w:sz="0" w:space="0" w:color="auto"/>
            <w:left w:val="none" w:sz="0" w:space="0" w:color="auto"/>
            <w:bottom w:val="none" w:sz="0" w:space="0" w:color="auto"/>
            <w:right w:val="none" w:sz="0" w:space="0" w:color="auto"/>
          </w:divBdr>
          <w:divsChild>
            <w:div w:id="586354723">
              <w:marLeft w:val="0"/>
              <w:marRight w:val="0"/>
              <w:marTop w:val="0"/>
              <w:marBottom w:val="0"/>
              <w:divBdr>
                <w:top w:val="none" w:sz="0" w:space="0" w:color="auto"/>
                <w:left w:val="none" w:sz="0" w:space="0" w:color="auto"/>
                <w:bottom w:val="none" w:sz="0" w:space="0" w:color="auto"/>
                <w:right w:val="none" w:sz="0" w:space="0" w:color="auto"/>
              </w:divBdr>
            </w:div>
          </w:divsChild>
        </w:div>
        <w:div w:id="772866620">
          <w:marLeft w:val="0"/>
          <w:marRight w:val="0"/>
          <w:marTop w:val="0"/>
          <w:marBottom w:val="0"/>
          <w:divBdr>
            <w:top w:val="none" w:sz="0" w:space="0" w:color="auto"/>
            <w:left w:val="none" w:sz="0" w:space="0" w:color="auto"/>
            <w:bottom w:val="none" w:sz="0" w:space="0" w:color="auto"/>
            <w:right w:val="none" w:sz="0" w:space="0" w:color="auto"/>
          </w:divBdr>
          <w:divsChild>
            <w:div w:id="1797218729">
              <w:marLeft w:val="0"/>
              <w:marRight w:val="0"/>
              <w:marTop w:val="0"/>
              <w:marBottom w:val="0"/>
              <w:divBdr>
                <w:top w:val="none" w:sz="0" w:space="0" w:color="auto"/>
                <w:left w:val="none" w:sz="0" w:space="0" w:color="auto"/>
                <w:bottom w:val="none" w:sz="0" w:space="0" w:color="auto"/>
                <w:right w:val="none" w:sz="0" w:space="0" w:color="auto"/>
              </w:divBdr>
            </w:div>
          </w:divsChild>
        </w:div>
        <w:div w:id="849879046">
          <w:marLeft w:val="0"/>
          <w:marRight w:val="0"/>
          <w:marTop w:val="0"/>
          <w:marBottom w:val="0"/>
          <w:divBdr>
            <w:top w:val="none" w:sz="0" w:space="0" w:color="auto"/>
            <w:left w:val="none" w:sz="0" w:space="0" w:color="auto"/>
            <w:bottom w:val="none" w:sz="0" w:space="0" w:color="auto"/>
            <w:right w:val="none" w:sz="0" w:space="0" w:color="auto"/>
          </w:divBdr>
          <w:divsChild>
            <w:div w:id="1706717170">
              <w:marLeft w:val="0"/>
              <w:marRight w:val="0"/>
              <w:marTop w:val="0"/>
              <w:marBottom w:val="0"/>
              <w:divBdr>
                <w:top w:val="none" w:sz="0" w:space="0" w:color="auto"/>
                <w:left w:val="none" w:sz="0" w:space="0" w:color="auto"/>
                <w:bottom w:val="none" w:sz="0" w:space="0" w:color="auto"/>
                <w:right w:val="none" w:sz="0" w:space="0" w:color="auto"/>
              </w:divBdr>
            </w:div>
          </w:divsChild>
        </w:div>
        <w:div w:id="1027951058">
          <w:marLeft w:val="0"/>
          <w:marRight w:val="0"/>
          <w:marTop w:val="0"/>
          <w:marBottom w:val="0"/>
          <w:divBdr>
            <w:top w:val="none" w:sz="0" w:space="0" w:color="auto"/>
            <w:left w:val="none" w:sz="0" w:space="0" w:color="auto"/>
            <w:bottom w:val="none" w:sz="0" w:space="0" w:color="auto"/>
            <w:right w:val="none" w:sz="0" w:space="0" w:color="auto"/>
          </w:divBdr>
          <w:divsChild>
            <w:div w:id="355694542">
              <w:marLeft w:val="0"/>
              <w:marRight w:val="0"/>
              <w:marTop w:val="0"/>
              <w:marBottom w:val="0"/>
              <w:divBdr>
                <w:top w:val="none" w:sz="0" w:space="0" w:color="auto"/>
                <w:left w:val="none" w:sz="0" w:space="0" w:color="auto"/>
                <w:bottom w:val="none" w:sz="0" w:space="0" w:color="auto"/>
                <w:right w:val="none" w:sz="0" w:space="0" w:color="auto"/>
              </w:divBdr>
            </w:div>
          </w:divsChild>
        </w:div>
        <w:div w:id="1096288575">
          <w:marLeft w:val="0"/>
          <w:marRight w:val="0"/>
          <w:marTop w:val="0"/>
          <w:marBottom w:val="0"/>
          <w:divBdr>
            <w:top w:val="none" w:sz="0" w:space="0" w:color="auto"/>
            <w:left w:val="none" w:sz="0" w:space="0" w:color="auto"/>
            <w:bottom w:val="none" w:sz="0" w:space="0" w:color="auto"/>
            <w:right w:val="none" w:sz="0" w:space="0" w:color="auto"/>
          </w:divBdr>
          <w:divsChild>
            <w:div w:id="822815712">
              <w:marLeft w:val="0"/>
              <w:marRight w:val="0"/>
              <w:marTop w:val="0"/>
              <w:marBottom w:val="0"/>
              <w:divBdr>
                <w:top w:val="none" w:sz="0" w:space="0" w:color="auto"/>
                <w:left w:val="none" w:sz="0" w:space="0" w:color="auto"/>
                <w:bottom w:val="none" w:sz="0" w:space="0" w:color="auto"/>
                <w:right w:val="none" w:sz="0" w:space="0" w:color="auto"/>
              </w:divBdr>
            </w:div>
          </w:divsChild>
        </w:div>
        <w:div w:id="1288898890">
          <w:marLeft w:val="0"/>
          <w:marRight w:val="0"/>
          <w:marTop w:val="0"/>
          <w:marBottom w:val="0"/>
          <w:divBdr>
            <w:top w:val="none" w:sz="0" w:space="0" w:color="auto"/>
            <w:left w:val="none" w:sz="0" w:space="0" w:color="auto"/>
            <w:bottom w:val="none" w:sz="0" w:space="0" w:color="auto"/>
            <w:right w:val="none" w:sz="0" w:space="0" w:color="auto"/>
          </w:divBdr>
          <w:divsChild>
            <w:div w:id="124855290">
              <w:marLeft w:val="0"/>
              <w:marRight w:val="0"/>
              <w:marTop w:val="0"/>
              <w:marBottom w:val="0"/>
              <w:divBdr>
                <w:top w:val="none" w:sz="0" w:space="0" w:color="auto"/>
                <w:left w:val="none" w:sz="0" w:space="0" w:color="auto"/>
                <w:bottom w:val="none" w:sz="0" w:space="0" w:color="auto"/>
                <w:right w:val="none" w:sz="0" w:space="0" w:color="auto"/>
              </w:divBdr>
            </w:div>
          </w:divsChild>
        </w:div>
        <w:div w:id="1458790135">
          <w:marLeft w:val="0"/>
          <w:marRight w:val="0"/>
          <w:marTop w:val="0"/>
          <w:marBottom w:val="0"/>
          <w:divBdr>
            <w:top w:val="none" w:sz="0" w:space="0" w:color="auto"/>
            <w:left w:val="none" w:sz="0" w:space="0" w:color="auto"/>
            <w:bottom w:val="none" w:sz="0" w:space="0" w:color="auto"/>
            <w:right w:val="none" w:sz="0" w:space="0" w:color="auto"/>
          </w:divBdr>
          <w:divsChild>
            <w:div w:id="97258169">
              <w:marLeft w:val="0"/>
              <w:marRight w:val="0"/>
              <w:marTop w:val="0"/>
              <w:marBottom w:val="0"/>
              <w:divBdr>
                <w:top w:val="none" w:sz="0" w:space="0" w:color="auto"/>
                <w:left w:val="none" w:sz="0" w:space="0" w:color="auto"/>
                <w:bottom w:val="none" w:sz="0" w:space="0" w:color="auto"/>
                <w:right w:val="none" w:sz="0" w:space="0" w:color="auto"/>
              </w:divBdr>
            </w:div>
          </w:divsChild>
        </w:div>
        <w:div w:id="1504203582">
          <w:marLeft w:val="0"/>
          <w:marRight w:val="0"/>
          <w:marTop w:val="0"/>
          <w:marBottom w:val="0"/>
          <w:divBdr>
            <w:top w:val="none" w:sz="0" w:space="0" w:color="auto"/>
            <w:left w:val="none" w:sz="0" w:space="0" w:color="auto"/>
            <w:bottom w:val="none" w:sz="0" w:space="0" w:color="auto"/>
            <w:right w:val="none" w:sz="0" w:space="0" w:color="auto"/>
          </w:divBdr>
          <w:divsChild>
            <w:div w:id="1324774193">
              <w:marLeft w:val="0"/>
              <w:marRight w:val="0"/>
              <w:marTop w:val="0"/>
              <w:marBottom w:val="0"/>
              <w:divBdr>
                <w:top w:val="none" w:sz="0" w:space="0" w:color="auto"/>
                <w:left w:val="none" w:sz="0" w:space="0" w:color="auto"/>
                <w:bottom w:val="none" w:sz="0" w:space="0" w:color="auto"/>
                <w:right w:val="none" w:sz="0" w:space="0" w:color="auto"/>
              </w:divBdr>
            </w:div>
          </w:divsChild>
        </w:div>
        <w:div w:id="1685938290">
          <w:marLeft w:val="0"/>
          <w:marRight w:val="0"/>
          <w:marTop w:val="0"/>
          <w:marBottom w:val="0"/>
          <w:divBdr>
            <w:top w:val="none" w:sz="0" w:space="0" w:color="auto"/>
            <w:left w:val="none" w:sz="0" w:space="0" w:color="auto"/>
            <w:bottom w:val="none" w:sz="0" w:space="0" w:color="auto"/>
            <w:right w:val="none" w:sz="0" w:space="0" w:color="auto"/>
          </w:divBdr>
          <w:divsChild>
            <w:div w:id="1067260482">
              <w:marLeft w:val="0"/>
              <w:marRight w:val="0"/>
              <w:marTop w:val="0"/>
              <w:marBottom w:val="0"/>
              <w:divBdr>
                <w:top w:val="none" w:sz="0" w:space="0" w:color="auto"/>
                <w:left w:val="none" w:sz="0" w:space="0" w:color="auto"/>
                <w:bottom w:val="none" w:sz="0" w:space="0" w:color="auto"/>
                <w:right w:val="none" w:sz="0" w:space="0" w:color="auto"/>
              </w:divBdr>
            </w:div>
          </w:divsChild>
        </w:div>
        <w:div w:id="1761296521">
          <w:marLeft w:val="0"/>
          <w:marRight w:val="0"/>
          <w:marTop w:val="0"/>
          <w:marBottom w:val="0"/>
          <w:divBdr>
            <w:top w:val="none" w:sz="0" w:space="0" w:color="auto"/>
            <w:left w:val="none" w:sz="0" w:space="0" w:color="auto"/>
            <w:bottom w:val="none" w:sz="0" w:space="0" w:color="auto"/>
            <w:right w:val="none" w:sz="0" w:space="0" w:color="auto"/>
          </w:divBdr>
          <w:divsChild>
            <w:div w:id="1714499567">
              <w:marLeft w:val="0"/>
              <w:marRight w:val="0"/>
              <w:marTop w:val="0"/>
              <w:marBottom w:val="0"/>
              <w:divBdr>
                <w:top w:val="none" w:sz="0" w:space="0" w:color="auto"/>
                <w:left w:val="none" w:sz="0" w:space="0" w:color="auto"/>
                <w:bottom w:val="none" w:sz="0" w:space="0" w:color="auto"/>
                <w:right w:val="none" w:sz="0" w:space="0" w:color="auto"/>
              </w:divBdr>
            </w:div>
          </w:divsChild>
        </w:div>
        <w:div w:id="1946031540">
          <w:marLeft w:val="0"/>
          <w:marRight w:val="0"/>
          <w:marTop w:val="0"/>
          <w:marBottom w:val="0"/>
          <w:divBdr>
            <w:top w:val="none" w:sz="0" w:space="0" w:color="auto"/>
            <w:left w:val="none" w:sz="0" w:space="0" w:color="auto"/>
            <w:bottom w:val="none" w:sz="0" w:space="0" w:color="auto"/>
            <w:right w:val="none" w:sz="0" w:space="0" w:color="auto"/>
          </w:divBdr>
          <w:divsChild>
            <w:div w:id="1366517557">
              <w:marLeft w:val="0"/>
              <w:marRight w:val="0"/>
              <w:marTop w:val="0"/>
              <w:marBottom w:val="0"/>
              <w:divBdr>
                <w:top w:val="none" w:sz="0" w:space="0" w:color="auto"/>
                <w:left w:val="none" w:sz="0" w:space="0" w:color="auto"/>
                <w:bottom w:val="none" w:sz="0" w:space="0" w:color="auto"/>
                <w:right w:val="none" w:sz="0" w:space="0" w:color="auto"/>
              </w:divBdr>
            </w:div>
          </w:divsChild>
        </w:div>
        <w:div w:id="1955862379">
          <w:marLeft w:val="0"/>
          <w:marRight w:val="0"/>
          <w:marTop w:val="0"/>
          <w:marBottom w:val="0"/>
          <w:divBdr>
            <w:top w:val="none" w:sz="0" w:space="0" w:color="auto"/>
            <w:left w:val="none" w:sz="0" w:space="0" w:color="auto"/>
            <w:bottom w:val="none" w:sz="0" w:space="0" w:color="auto"/>
            <w:right w:val="none" w:sz="0" w:space="0" w:color="auto"/>
          </w:divBdr>
          <w:divsChild>
            <w:div w:id="972904861">
              <w:marLeft w:val="0"/>
              <w:marRight w:val="0"/>
              <w:marTop w:val="0"/>
              <w:marBottom w:val="0"/>
              <w:divBdr>
                <w:top w:val="none" w:sz="0" w:space="0" w:color="auto"/>
                <w:left w:val="none" w:sz="0" w:space="0" w:color="auto"/>
                <w:bottom w:val="none" w:sz="0" w:space="0" w:color="auto"/>
                <w:right w:val="none" w:sz="0" w:space="0" w:color="auto"/>
              </w:divBdr>
            </w:div>
          </w:divsChild>
        </w:div>
        <w:div w:id="2096585060">
          <w:marLeft w:val="0"/>
          <w:marRight w:val="0"/>
          <w:marTop w:val="0"/>
          <w:marBottom w:val="0"/>
          <w:divBdr>
            <w:top w:val="none" w:sz="0" w:space="0" w:color="auto"/>
            <w:left w:val="none" w:sz="0" w:space="0" w:color="auto"/>
            <w:bottom w:val="none" w:sz="0" w:space="0" w:color="auto"/>
            <w:right w:val="none" w:sz="0" w:space="0" w:color="auto"/>
          </w:divBdr>
          <w:divsChild>
            <w:div w:id="21994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570367">
      <w:bodyDiv w:val="1"/>
      <w:marLeft w:val="0"/>
      <w:marRight w:val="0"/>
      <w:marTop w:val="0"/>
      <w:marBottom w:val="0"/>
      <w:divBdr>
        <w:top w:val="none" w:sz="0" w:space="0" w:color="auto"/>
        <w:left w:val="none" w:sz="0" w:space="0" w:color="auto"/>
        <w:bottom w:val="none" w:sz="0" w:space="0" w:color="auto"/>
        <w:right w:val="none" w:sz="0" w:space="0" w:color="auto"/>
      </w:divBdr>
    </w:div>
    <w:div w:id="1534537941">
      <w:bodyDiv w:val="1"/>
      <w:marLeft w:val="0"/>
      <w:marRight w:val="0"/>
      <w:marTop w:val="0"/>
      <w:marBottom w:val="0"/>
      <w:divBdr>
        <w:top w:val="none" w:sz="0" w:space="0" w:color="auto"/>
        <w:left w:val="none" w:sz="0" w:space="0" w:color="auto"/>
        <w:bottom w:val="none" w:sz="0" w:space="0" w:color="auto"/>
        <w:right w:val="none" w:sz="0" w:space="0" w:color="auto"/>
      </w:divBdr>
    </w:div>
    <w:div w:id="1552112423">
      <w:bodyDiv w:val="1"/>
      <w:marLeft w:val="0"/>
      <w:marRight w:val="0"/>
      <w:marTop w:val="0"/>
      <w:marBottom w:val="0"/>
      <w:divBdr>
        <w:top w:val="none" w:sz="0" w:space="0" w:color="auto"/>
        <w:left w:val="none" w:sz="0" w:space="0" w:color="auto"/>
        <w:bottom w:val="none" w:sz="0" w:space="0" w:color="auto"/>
        <w:right w:val="none" w:sz="0" w:space="0" w:color="auto"/>
      </w:divBdr>
    </w:div>
    <w:div w:id="1553341883">
      <w:bodyDiv w:val="1"/>
      <w:marLeft w:val="0"/>
      <w:marRight w:val="0"/>
      <w:marTop w:val="0"/>
      <w:marBottom w:val="0"/>
      <w:divBdr>
        <w:top w:val="none" w:sz="0" w:space="0" w:color="auto"/>
        <w:left w:val="none" w:sz="0" w:space="0" w:color="auto"/>
        <w:bottom w:val="none" w:sz="0" w:space="0" w:color="auto"/>
        <w:right w:val="none" w:sz="0" w:space="0" w:color="auto"/>
      </w:divBdr>
      <w:divsChild>
        <w:div w:id="772356739">
          <w:marLeft w:val="0"/>
          <w:marRight w:val="0"/>
          <w:marTop w:val="0"/>
          <w:marBottom w:val="0"/>
          <w:divBdr>
            <w:top w:val="none" w:sz="0" w:space="0" w:color="auto"/>
            <w:left w:val="none" w:sz="0" w:space="0" w:color="auto"/>
            <w:bottom w:val="none" w:sz="0" w:space="0" w:color="auto"/>
            <w:right w:val="none" w:sz="0" w:space="0" w:color="auto"/>
          </w:divBdr>
        </w:div>
      </w:divsChild>
    </w:div>
    <w:div w:id="1569488895">
      <w:bodyDiv w:val="1"/>
      <w:marLeft w:val="0"/>
      <w:marRight w:val="0"/>
      <w:marTop w:val="0"/>
      <w:marBottom w:val="0"/>
      <w:divBdr>
        <w:top w:val="none" w:sz="0" w:space="0" w:color="auto"/>
        <w:left w:val="none" w:sz="0" w:space="0" w:color="auto"/>
        <w:bottom w:val="none" w:sz="0" w:space="0" w:color="auto"/>
        <w:right w:val="none" w:sz="0" w:space="0" w:color="auto"/>
      </w:divBdr>
      <w:divsChild>
        <w:div w:id="56242860">
          <w:marLeft w:val="0"/>
          <w:marRight w:val="0"/>
          <w:marTop w:val="0"/>
          <w:marBottom w:val="0"/>
          <w:divBdr>
            <w:top w:val="none" w:sz="0" w:space="0" w:color="auto"/>
            <w:left w:val="none" w:sz="0" w:space="0" w:color="auto"/>
            <w:bottom w:val="none" w:sz="0" w:space="0" w:color="auto"/>
            <w:right w:val="none" w:sz="0" w:space="0" w:color="auto"/>
          </w:divBdr>
          <w:divsChild>
            <w:div w:id="1288390748">
              <w:marLeft w:val="0"/>
              <w:marRight w:val="0"/>
              <w:marTop w:val="0"/>
              <w:marBottom w:val="0"/>
              <w:divBdr>
                <w:top w:val="none" w:sz="0" w:space="0" w:color="auto"/>
                <w:left w:val="none" w:sz="0" w:space="0" w:color="auto"/>
                <w:bottom w:val="none" w:sz="0" w:space="0" w:color="auto"/>
                <w:right w:val="none" w:sz="0" w:space="0" w:color="auto"/>
              </w:divBdr>
            </w:div>
          </w:divsChild>
        </w:div>
        <w:div w:id="166723697">
          <w:marLeft w:val="0"/>
          <w:marRight w:val="0"/>
          <w:marTop w:val="0"/>
          <w:marBottom w:val="0"/>
          <w:divBdr>
            <w:top w:val="none" w:sz="0" w:space="0" w:color="auto"/>
            <w:left w:val="none" w:sz="0" w:space="0" w:color="auto"/>
            <w:bottom w:val="none" w:sz="0" w:space="0" w:color="auto"/>
            <w:right w:val="none" w:sz="0" w:space="0" w:color="auto"/>
          </w:divBdr>
          <w:divsChild>
            <w:div w:id="920257216">
              <w:marLeft w:val="0"/>
              <w:marRight w:val="0"/>
              <w:marTop w:val="0"/>
              <w:marBottom w:val="0"/>
              <w:divBdr>
                <w:top w:val="none" w:sz="0" w:space="0" w:color="auto"/>
                <w:left w:val="none" w:sz="0" w:space="0" w:color="auto"/>
                <w:bottom w:val="none" w:sz="0" w:space="0" w:color="auto"/>
                <w:right w:val="none" w:sz="0" w:space="0" w:color="auto"/>
              </w:divBdr>
            </w:div>
          </w:divsChild>
        </w:div>
        <w:div w:id="322127566">
          <w:marLeft w:val="0"/>
          <w:marRight w:val="0"/>
          <w:marTop w:val="0"/>
          <w:marBottom w:val="0"/>
          <w:divBdr>
            <w:top w:val="none" w:sz="0" w:space="0" w:color="auto"/>
            <w:left w:val="none" w:sz="0" w:space="0" w:color="auto"/>
            <w:bottom w:val="none" w:sz="0" w:space="0" w:color="auto"/>
            <w:right w:val="none" w:sz="0" w:space="0" w:color="auto"/>
          </w:divBdr>
          <w:divsChild>
            <w:div w:id="778649441">
              <w:marLeft w:val="0"/>
              <w:marRight w:val="0"/>
              <w:marTop w:val="0"/>
              <w:marBottom w:val="0"/>
              <w:divBdr>
                <w:top w:val="none" w:sz="0" w:space="0" w:color="auto"/>
                <w:left w:val="none" w:sz="0" w:space="0" w:color="auto"/>
                <w:bottom w:val="none" w:sz="0" w:space="0" w:color="auto"/>
                <w:right w:val="none" w:sz="0" w:space="0" w:color="auto"/>
              </w:divBdr>
            </w:div>
          </w:divsChild>
        </w:div>
        <w:div w:id="628707417">
          <w:marLeft w:val="0"/>
          <w:marRight w:val="0"/>
          <w:marTop w:val="0"/>
          <w:marBottom w:val="0"/>
          <w:divBdr>
            <w:top w:val="none" w:sz="0" w:space="0" w:color="auto"/>
            <w:left w:val="none" w:sz="0" w:space="0" w:color="auto"/>
            <w:bottom w:val="none" w:sz="0" w:space="0" w:color="auto"/>
            <w:right w:val="none" w:sz="0" w:space="0" w:color="auto"/>
          </w:divBdr>
          <w:divsChild>
            <w:div w:id="509300522">
              <w:marLeft w:val="0"/>
              <w:marRight w:val="0"/>
              <w:marTop w:val="0"/>
              <w:marBottom w:val="0"/>
              <w:divBdr>
                <w:top w:val="none" w:sz="0" w:space="0" w:color="auto"/>
                <w:left w:val="none" w:sz="0" w:space="0" w:color="auto"/>
                <w:bottom w:val="none" w:sz="0" w:space="0" w:color="auto"/>
                <w:right w:val="none" w:sz="0" w:space="0" w:color="auto"/>
              </w:divBdr>
            </w:div>
          </w:divsChild>
        </w:div>
        <w:div w:id="839539912">
          <w:marLeft w:val="0"/>
          <w:marRight w:val="0"/>
          <w:marTop w:val="0"/>
          <w:marBottom w:val="0"/>
          <w:divBdr>
            <w:top w:val="none" w:sz="0" w:space="0" w:color="auto"/>
            <w:left w:val="none" w:sz="0" w:space="0" w:color="auto"/>
            <w:bottom w:val="none" w:sz="0" w:space="0" w:color="auto"/>
            <w:right w:val="none" w:sz="0" w:space="0" w:color="auto"/>
          </w:divBdr>
          <w:divsChild>
            <w:div w:id="1419982106">
              <w:marLeft w:val="0"/>
              <w:marRight w:val="0"/>
              <w:marTop w:val="0"/>
              <w:marBottom w:val="0"/>
              <w:divBdr>
                <w:top w:val="none" w:sz="0" w:space="0" w:color="auto"/>
                <w:left w:val="none" w:sz="0" w:space="0" w:color="auto"/>
                <w:bottom w:val="none" w:sz="0" w:space="0" w:color="auto"/>
                <w:right w:val="none" w:sz="0" w:space="0" w:color="auto"/>
              </w:divBdr>
            </w:div>
          </w:divsChild>
        </w:div>
        <w:div w:id="1013337192">
          <w:marLeft w:val="0"/>
          <w:marRight w:val="0"/>
          <w:marTop w:val="0"/>
          <w:marBottom w:val="0"/>
          <w:divBdr>
            <w:top w:val="none" w:sz="0" w:space="0" w:color="auto"/>
            <w:left w:val="none" w:sz="0" w:space="0" w:color="auto"/>
            <w:bottom w:val="none" w:sz="0" w:space="0" w:color="auto"/>
            <w:right w:val="none" w:sz="0" w:space="0" w:color="auto"/>
          </w:divBdr>
          <w:divsChild>
            <w:div w:id="1075055645">
              <w:marLeft w:val="0"/>
              <w:marRight w:val="0"/>
              <w:marTop w:val="0"/>
              <w:marBottom w:val="0"/>
              <w:divBdr>
                <w:top w:val="none" w:sz="0" w:space="0" w:color="auto"/>
                <w:left w:val="none" w:sz="0" w:space="0" w:color="auto"/>
                <w:bottom w:val="none" w:sz="0" w:space="0" w:color="auto"/>
                <w:right w:val="none" w:sz="0" w:space="0" w:color="auto"/>
              </w:divBdr>
            </w:div>
          </w:divsChild>
        </w:div>
        <w:div w:id="1182891145">
          <w:marLeft w:val="0"/>
          <w:marRight w:val="0"/>
          <w:marTop w:val="0"/>
          <w:marBottom w:val="0"/>
          <w:divBdr>
            <w:top w:val="none" w:sz="0" w:space="0" w:color="auto"/>
            <w:left w:val="none" w:sz="0" w:space="0" w:color="auto"/>
            <w:bottom w:val="none" w:sz="0" w:space="0" w:color="auto"/>
            <w:right w:val="none" w:sz="0" w:space="0" w:color="auto"/>
          </w:divBdr>
          <w:divsChild>
            <w:div w:id="815728032">
              <w:marLeft w:val="0"/>
              <w:marRight w:val="0"/>
              <w:marTop w:val="0"/>
              <w:marBottom w:val="0"/>
              <w:divBdr>
                <w:top w:val="none" w:sz="0" w:space="0" w:color="auto"/>
                <w:left w:val="none" w:sz="0" w:space="0" w:color="auto"/>
                <w:bottom w:val="none" w:sz="0" w:space="0" w:color="auto"/>
                <w:right w:val="none" w:sz="0" w:space="0" w:color="auto"/>
              </w:divBdr>
            </w:div>
          </w:divsChild>
        </w:div>
        <w:div w:id="1276672570">
          <w:marLeft w:val="0"/>
          <w:marRight w:val="0"/>
          <w:marTop w:val="0"/>
          <w:marBottom w:val="0"/>
          <w:divBdr>
            <w:top w:val="none" w:sz="0" w:space="0" w:color="auto"/>
            <w:left w:val="none" w:sz="0" w:space="0" w:color="auto"/>
            <w:bottom w:val="none" w:sz="0" w:space="0" w:color="auto"/>
            <w:right w:val="none" w:sz="0" w:space="0" w:color="auto"/>
          </w:divBdr>
          <w:divsChild>
            <w:div w:id="807012224">
              <w:marLeft w:val="0"/>
              <w:marRight w:val="0"/>
              <w:marTop w:val="0"/>
              <w:marBottom w:val="0"/>
              <w:divBdr>
                <w:top w:val="none" w:sz="0" w:space="0" w:color="auto"/>
                <w:left w:val="none" w:sz="0" w:space="0" w:color="auto"/>
                <w:bottom w:val="none" w:sz="0" w:space="0" w:color="auto"/>
                <w:right w:val="none" w:sz="0" w:space="0" w:color="auto"/>
              </w:divBdr>
            </w:div>
          </w:divsChild>
        </w:div>
        <w:div w:id="1383672682">
          <w:marLeft w:val="0"/>
          <w:marRight w:val="0"/>
          <w:marTop w:val="0"/>
          <w:marBottom w:val="0"/>
          <w:divBdr>
            <w:top w:val="none" w:sz="0" w:space="0" w:color="auto"/>
            <w:left w:val="none" w:sz="0" w:space="0" w:color="auto"/>
            <w:bottom w:val="none" w:sz="0" w:space="0" w:color="auto"/>
            <w:right w:val="none" w:sz="0" w:space="0" w:color="auto"/>
          </w:divBdr>
          <w:divsChild>
            <w:div w:id="32585827">
              <w:marLeft w:val="0"/>
              <w:marRight w:val="0"/>
              <w:marTop w:val="0"/>
              <w:marBottom w:val="0"/>
              <w:divBdr>
                <w:top w:val="none" w:sz="0" w:space="0" w:color="auto"/>
                <w:left w:val="none" w:sz="0" w:space="0" w:color="auto"/>
                <w:bottom w:val="none" w:sz="0" w:space="0" w:color="auto"/>
                <w:right w:val="none" w:sz="0" w:space="0" w:color="auto"/>
              </w:divBdr>
            </w:div>
          </w:divsChild>
        </w:div>
        <w:div w:id="1408960693">
          <w:marLeft w:val="0"/>
          <w:marRight w:val="0"/>
          <w:marTop w:val="0"/>
          <w:marBottom w:val="0"/>
          <w:divBdr>
            <w:top w:val="none" w:sz="0" w:space="0" w:color="auto"/>
            <w:left w:val="none" w:sz="0" w:space="0" w:color="auto"/>
            <w:bottom w:val="none" w:sz="0" w:space="0" w:color="auto"/>
            <w:right w:val="none" w:sz="0" w:space="0" w:color="auto"/>
          </w:divBdr>
          <w:divsChild>
            <w:div w:id="1501316089">
              <w:marLeft w:val="0"/>
              <w:marRight w:val="0"/>
              <w:marTop w:val="0"/>
              <w:marBottom w:val="0"/>
              <w:divBdr>
                <w:top w:val="none" w:sz="0" w:space="0" w:color="auto"/>
                <w:left w:val="none" w:sz="0" w:space="0" w:color="auto"/>
                <w:bottom w:val="none" w:sz="0" w:space="0" w:color="auto"/>
                <w:right w:val="none" w:sz="0" w:space="0" w:color="auto"/>
              </w:divBdr>
            </w:div>
          </w:divsChild>
        </w:div>
        <w:div w:id="1423145396">
          <w:marLeft w:val="0"/>
          <w:marRight w:val="0"/>
          <w:marTop w:val="0"/>
          <w:marBottom w:val="0"/>
          <w:divBdr>
            <w:top w:val="none" w:sz="0" w:space="0" w:color="auto"/>
            <w:left w:val="none" w:sz="0" w:space="0" w:color="auto"/>
            <w:bottom w:val="none" w:sz="0" w:space="0" w:color="auto"/>
            <w:right w:val="none" w:sz="0" w:space="0" w:color="auto"/>
          </w:divBdr>
          <w:divsChild>
            <w:div w:id="1503735503">
              <w:marLeft w:val="0"/>
              <w:marRight w:val="0"/>
              <w:marTop w:val="0"/>
              <w:marBottom w:val="0"/>
              <w:divBdr>
                <w:top w:val="none" w:sz="0" w:space="0" w:color="auto"/>
                <w:left w:val="none" w:sz="0" w:space="0" w:color="auto"/>
                <w:bottom w:val="none" w:sz="0" w:space="0" w:color="auto"/>
                <w:right w:val="none" w:sz="0" w:space="0" w:color="auto"/>
              </w:divBdr>
            </w:div>
          </w:divsChild>
        </w:div>
        <w:div w:id="1571043194">
          <w:marLeft w:val="0"/>
          <w:marRight w:val="0"/>
          <w:marTop w:val="0"/>
          <w:marBottom w:val="0"/>
          <w:divBdr>
            <w:top w:val="none" w:sz="0" w:space="0" w:color="auto"/>
            <w:left w:val="none" w:sz="0" w:space="0" w:color="auto"/>
            <w:bottom w:val="none" w:sz="0" w:space="0" w:color="auto"/>
            <w:right w:val="none" w:sz="0" w:space="0" w:color="auto"/>
          </w:divBdr>
          <w:divsChild>
            <w:div w:id="842864641">
              <w:marLeft w:val="0"/>
              <w:marRight w:val="0"/>
              <w:marTop w:val="0"/>
              <w:marBottom w:val="0"/>
              <w:divBdr>
                <w:top w:val="none" w:sz="0" w:space="0" w:color="auto"/>
                <w:left w:val="none" w:sz="0" w:space="0" w:color="auto"/>
                <w:bottom w:val="none" w:sz="0" w:space="0" w:color="auto"/>
                <w:right w:val="none" w:sz="0" w:space="0" w:color="auto"/>
              </w:divBdr>
            </w:div>
          </w:divsChild>
        </w:div>
        <w:div w:id="1675108864">
          <w:marLeft w:val="0"/>
          <w:marRight w:val="0"/>
          <w:marTop w:val="0"/>
          <w:marBottom w:val="0"/>
          <w:divBdr>
            <w:top w:val="none" w:sz="0" w:space="0" w:color="auto"/>
            <w:left w:val="none" w:sz="0" w:space="0" w:color="auto"/>
            <w:bottom w:val="none" w:sz="0" w:space="0" w:color="auto"/>
            <w:right w:val="none" w:sz="0" w:space="0" w:color="auto"/>
          </w:divBdr>
          <w:divsChild>
            <w:div w:id="41039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042645">
      <w:bodyDiv w:val="1"/>
      <w:marLeft w:val="0"/>
      <w:marRight w:val="0"/>
      <w:marTop w:val="0"/>
      <w:marBottom w:val="0"/>
      <w:divBdr>
        <w:top w:val="none" w:sz="0" w:space="0" w:color="auto"/>
        <w:left w:val="none" w:sz="0" w:space="0" w:color="auto"/>
        <w:bottom w:val="none" w:sz="0" w:space="0" w:color="auto"/>
        <w:right w:val="none" w:sz="0" w:space="0" w:color="auto"/>
      </w:divBdr>
    </w:div>
    <w:div w:id="1645356113">
      <w:bodyDiv w:val="1"/>
      <w:marLeft w:val="0"/>
      <w:marRight w:val="0"/>
      <w:marTop w:val="0"/>
      <w:marBottom w:val="0"/>
      <w:divBdr>
        <w:top w:val="none" w:sz="0" w:space="0" w:color="auto"/>
        <w:left w:val="none" w:sz="0" w:space="0" w:color="auto"/>
        <w:bottom w:val="none" w:sz="0" w:space="0" w:color="auto"/>
        <w:right w:val="none" w:sz="0" w:space="0" w:color="auto"/>
      </w:divBdr>
      <w:divsChild>
        <w:div w:id="153378480">
          <w:blockQuote w:val="1"/>
          <w:marLeft w:val="720"/>
          <w:marRight w:val="720"/>
          <w:marTop w:val="100"/>
          <w:marBottom w:val="100"/>
          <w:divBdr>
            <w:top w:val="none" w:sz="0" w:space="0" w:color="auto"/>
            <w:left w:val="none" w:sz="0" w:space="0" w:color="auto"/>
            <w:bottom w:val="none" w:sz="0" w:space="0" w:color="auto"/>
            <w:right w:val="none" w:sz="0" w:space="0" w:color="auto"/>
          </w:divBdr>
        </w:div>
        <w:div w:id="183983359">
          <w:marLeft w:val="0"/>
          <w:marRight w:val="0"/>
          <w:marTop w:val="0"/>
          <w:marBottom w:val="0"/>
          <w:divBdr>
            <w:top w:val="none" w:sz="0" w:space="0" w:color="auto"/>
            <w:left w:val="none" w:sz="0" w:space="0" w:color="auto"/>
            <w:bottom w:val="none" w:sz="0" w:space="0" w:color="auto"/>
            <w:right w:val="none" w:sz="0" w:space="0" w:color="auto"/>
          </w:divBdr>
          <w:divsChild>
            <w:div w:id="154037150">
              <w:marLeft w:val="0"/>
              <w:marRight w:val="0"/>
              <w:marTop w:val="0"/>
              <w:marBottom w:val="0"/>
              <w:divBdr>
                <w:top w:val="none" w:sz="0" w:space="0" w:color="auto"/>
                <w:left w:val="none" w:sz="0" w:space="0" w:color="auto"/>
                <w:bottom w:val="none" w:sz="0" w:space="0" w:color="auto"/>
                <w:right w:val="none" w:sz="0" w:space="0" w:color="auto"/>
              </w:divBdr>
              <w:divsChild>
                <w:div w:id="1523278675">
                  <w:marLeft w:val="0"/>
                  <w:marRight w:val="0"/>
                  <w:marTop w:val="0"/>
                  <w:marBottom w:val="0"/>
                  <w:divBdr>
                    <w:top w:val="none" w:sz="0" w:space="0" w:color="auto"/>
                    <w:left w:val="none" w:sz="0" w:space="0" w:color="auto"/>
                    <w:bottom w:val="none" w:sz="0" w:space="0" w:color="auto"/>
                    <w:right w:val="none" w:sz="0" w:space="0" w:color="auto"/>
                  </w:divBdr>
                  <w:divsChild>
                    <w:div w:id="34972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391607">
              <w:marLeft w:val="0"/>
              <w:marRight w:val="0"/>
              <w:marTop w:val="0"/>
              <w:marBottom w:val="0"/>
              <w:divBdr>
                <w:top w:val="none" w:sz="0" w:space="0" w:color="auto"/>
                <w:left w:val="none" w:sz="0" w:space="0" w:color="auto"/>
                <w:bottom w:val="none" w:sz="0" w:space="0" w:color="auto"/>
                <w:right w:val="none" w:sz="0" w:space="0" w:color="auto"/>
              </w:divBdr>
            </w:div>
            <w:div w:id="653528629">
              <w:marLeft w:val="0"/>
              <w:marRight w:val="0"/>
              <w:marTop w:val="0"/>
              <w:marBottom w:val="0"/>
              <w:divBdr>
                <w:top w:val="none" w:sz="0" w:space="0" w:color="auto"/>
                <w:left w:val="none" w:sz="0" w:space="0" w:color="auto"/>
                <w:bottom w:val="none" w:sz="0" w:space="0" w:color="auto"/>
                <w:right w:val="none" w:sz="0" w:space="0" w:color="auto"/>
              </w:divBdr>
            </w:div>
          </w:divsChild>
        </w:div>
        <w:div w:id="480583409">
          <w:blockQuote w:val="1"/>
          <w:marLeft w:val="720"/>
          <w:marRight w:val="720"/>
          <w:marTop w:val="100"/>
          <w:marBottom w:val="100"/>
          <w:divBdr>
            <w:top w:val="none" w:sz="0" w:space="0" w:color="auto"/>
            <w:left w:val="none" w:sz="0" w:space="0" w:color="auto"/>
            <w:bottom w:val="none" w:sz="0" w:space="0" w:color="auto"/>
            <w:right w:val="none" w:sz="0" w:space="0" w:color="auto"/>
          </w:divBdr>
        </w:div>
        <w:div w:id="510491410">
          <w:blockQuote w:val="1"/>
          <w:marLeft w:val="720"/>
          <w:marRight w:val="720"/>
          <w:marTop w:val="100"/>
          <w:marBottom w:val="100"/>
          <w:divBdr>
            <w:top w:val="none" w:sz="0" w:space="0" w:color="auto"/>
            <w:left w:val="none" w:sz="0" w:space="0" w:color="auto"/>
            <w:bottom w:val="none" w:sz="0" w:space="0" w:color="auto"/>
            <w:right w:val="none" w:sz="0" w:space="0" w:color="auto"/>
          </w:divBdr>
        </w:div>
        <w:div w:id="900095323">
          <w:blockQuote w:val="1"/>
          <w:marLeft w:val="720"/>
          <w:marRight w:val="720"/>
          <w:marTop w:val="100"/>
          <w:marBottom w:val="100"/>
          <w:divBdr>
            <w:top w:val="none" w:sz="0" w:space="0" w:color="auto"/>
            <w:left w:val="none" w:sz="0" w:space="0" w:color="auto"/>
            <w:bottom w:val="none" w:sz="0" w:space="0" w:color="auto"/>
            <w:right w:val="none" w:sz="0" w:space="0" w:color="auto"/>
          </w:divBdr>
        </w:div>
        <w:div w:id="1164466005">
          <w:marLeft w:val="0"/>
          <w:marRight w:val="0"/>
          <w:marTop w:val="0"/>
          <w:marBottom w:val="0"/>
          <w:divBdr>
            <w:top w:val="none" w:sz="0" w:space="0" w:color="auto"/>
            <w:left w:val="none" w:sz="0" w:space="0" w:color="auto"/>
            <w:bottom w:val="none" w:sz="0" w:space="0" w:color="auto"/>
            <w:right w:val="none" w:sz="0" w:space="0" w:color="auto"/>
          </w:divBdr>
          <w:divsChild>
            <w:div w:id="179586148">
              <w:marLeft w:val="0"/>
              <w:marRight w:val="0"/>
              <w:marTop w:val="0"/>
              <w:marBottom w:val="0"/>
              <w:divBdr>
                <w:top w:val="none" w:sz="0" w:space="0" w:color="auto"/>
                <w:left w:val="none" w:sz="0" w:space="0" w:color="auto"/>
                <w:bottom w:val="none" w:sz="0" w:space="0" w:color="auto"/>
                <w:right w:val="none" w:sz="0" w:space="0" w:color="auto"/>
              </w:divBdr>
              <w:divsChild>
                <w:div w:id="1997148895">
                  <w:marLeft w:val="0"/>
                  <w:marRight w:val="0"/>
                  <w:marTop w:val="0"/>
                  <w:marBottom w:val="0"/>
                  <w:divBdr>
                    <w:top w:val="none" w:sz="0" w:space="0" w:color="auto"/>
                    <w:left w:val="none" w:sz="0" w:space="0" w:color="auto"/>
                    <w:bottom w:val="none" w:sz="0" w:space="0" w:color="auto"/>
                    <w:right w:val="none" w:sz="0" w:space="0" w:color="auto"/>
                  </w:divBdr>
                  <w:divsChild>
                    <w:div w:id="146882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891126">
              <w:marLeft w:val="0"/>
              <w:marRight w:val="0"/>
              <w:marTop w:val="0"/>
              <w:marBottom w:val="0"/>
              <w:divBdr>
                <w:top w:val="none" w:sz="0" w:space="0" w:color="auto"/>
                <w:left w:val="none" w:sz="0" w:space="0" w:color="auto"/>
                <w:bottom w:val="none" w:sz="0" w:space="0" w:color="auto"/>
                <w:right w:val="none" w:sz="0" w:space="0" w:color="auto"/>
              </w:divBdr>
            </w:div>
            <w:div w:id="1297367650">
              <w:marLeft w:val="0"/>
              <w:marRight w:val="0"/>
              <w:marTop w:val="0"/>
              <w:marBottom w:val="0"/>
              <w:divBdr>
                <w:top w:val="none" w:sz="0" w:space="0" w:color="auto"/>
                <w:left w:val="none" w:sz="0" w:space="0" w:color="auto"/>
                <w:bottom w:val="none" w:sz="0" w:space="0" w:color="auto"/>
                <w:right w:val="none" w:sz="0" w:space="0" w:color="auto"/>
              </w:divBdr>
            </w:div>
          </w:divsChild>
        </w:div>
        <w:div w:id="1284337685">
          <w:marLeft w:val="0"/>
          <w:marRight w:val="0"/>
          <w:marTop w:val="0"/>
          <w:marBottom w:val="0"/>
          <w:divBdr>
            <w:top w:val="none" w:sz="0" w:space="0" w:color="auto"/>
            <w:left w:val="none" w:sz="0" w:space="0" w:color="auto"/>
            <w:bottom w:val="none" w:sz="0" w:space="0" w:color="auto"/>
            <w:right w:val="none" w:sz="0" w:space="0" w:color="auto"/>
          </w:divBdr>
          <w:divsChild>
            <w:div w:id="5904450">
              <w:marLeft w:val="0"/>
              <w:marRight w:val="0"/>
              <w:marTop w:val="0"/>
              <w:marBottom w:val="0"/>
              <w:divBdr>
                <w:top w:val="none" w:sz="0" w:space="0" w:color="auto"/>
                <w:left w:val="none" w:sz="0" w:space="0" w:color="auto"/>
                <w:bottom w:val="none" w:sz="0" w:space="0" w:color="auto"/>
                <w:right w:val="none" w:sz="0" w:space="0" w:color="auto"/>
              </w:divBdr>
            </w:div>
            <w:div w:id="83309729">
              <w:marLeft w:val="0"/>
              <w:marRight w:val="0"/>
              <w:marTop w:val="0"/>
              <w:marBottom w:val="0"/>
              <w:divBdr>
                <w:top w:val="none" w:sz="0" w:space="0" w:color="auto"/>
                <w:left w:val="none" w:sz="0" w:space="0" w:color="auto"/>
                <w:bottom w:val="none" w:sz="0" w:space="0" w:color="auto"/>
                <w:right w:val="none" w:sz="0" w:space="0" w:color="auto"/>
              </w:divBdr>
              <w:divsChild>
                <w:div w:id="1594587018">
                  <w:marLeft w:val="0"/>
                  <w:marRight w:val="0"/>
                  <w:marTop w:val="0"/>
                  <w:marBottom w:val="0"/>
                  <w:divBdr>
                    <w:top w:val="none" w:sz="0" w:space="0" w:color="auto"/>
                    <w:left w:val="none" w:sz="0" w:space="0" w:color="auto"/>
                    <w:bottom w:val="none" w:sz="0" w:space="0" w:color="auto"/>
                    <w:right w:val="none" w:sz="0" w:space="0" w:color="auto"/>
                  </w:divBdr>
                  <w:divsChild>
                    <w:div w:id="81461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882721">
              <w:marLeft w:val="0"/>
              <w:marRight w:val="0"/>
              <w:marTop w:val="0"/>
              <w:marBottom w:val="0"/>
              <w:divBdr>
                <w:top w:val="none" w:sz="0" w:space="0" w:color="auto"/>
                <w:left w:val="none" w:sz="0" w:space="0" w:color="auto"/>
                <w:bottom w:val="none" w:sz="0" w:space="0" w:color="auto"/>
                <w:right w:val="none" w:sz="0" w:space="0" w:color="auto"/>
              </w:divBdr>
            </w:div>
          </w:divsChild>
        </w:div>
        <w:div w:id="1468670012">
          <w:marLeft w:val="0"/>
          <w:marRight w:val="0"/>
          <w:marTop w:val="0"/>
          <w:marBottom w:val="0"/>
          <w:divBdr>
            <w:top w:val="none" w:sz="0" w:space="0" w:color="auto"/>
            <w:left w:val="none" w:sz="0" w:space="0" w:color="auto"/>
            <w:bottom w:val="none" w:sz="0" w:space="0" w:color="auto"/>
            <w:right w:val="none" w:sz="0" w:space="0" w:color="auto"/>
          </w:divBdr>
          <w:divsChild>
            <w:div w:id="1701543637">
              <w:marLeft w:val="0"/>
              <w:marRight w:val="0"/>
              <w:marTop w:val="0"/>
              <w:marBottom w:val="0"/>
              <w:divBdr>
                <w:top w:val="none" w:sz="0" w:space="0" w:color="auto"/>
                <w:left w:val="none" w:sz="0" w:space="0" w:color="auto"/>
                <w:bottom w:val="none" w:sz="0" w:space="0" w:color="auto"/>
                <w:right w:val="none" w:sz="0" w:space="0" w:color="auto"/>
              </w:divBdr>
            </w:div>
            <w:div w:id="1811898751">
              <w:marLeft w:val="0"/>
              <w:marRight w:val="0"/>
              <w:marTop w:val="0"/>
              <w:marBottom w:val="0"/>
              <w:divBdr>
                <w:top w:val="none" w:sz="0" w:space="0" w:color="auto"/>
                <w:left w:val="none" w:sz="0" w:space="0" w:color="auto"/>
                <w:bottom w:val="none" w:sz="0" w:space="0" w:color="auto"/>
                <w:right w:val="none" w:sz="0" w:space="0" w:color="auto"/>
              </w:divBdr>
            </w:div>
            <w:div w:id="2022194126">
              <w:marLeft w:val="0"/>
              <w:marRight w:val="0"/>
              <w:marTop w:val="0"/>
              <w:marBottom w:val="0"/>
              <w:divBdr>
                <w:top w:val="none" w:sz="0" w:space="0" w:color="auto"/>
                <w:left w:val="none" w:sz="0" w:space="0" w:color="auto"/>
                <w:bottom w:val="none" w:sz="0" w:space="0" w:color="auto"/>
                <w:right w:val="none" w:sz="0" w:space="0" w:color="auto"/>
              </w:divBdr>
              <w:divsChild>
                <w:div w:id="431559341">
                  <w:marLeft w:val="0"/>
                  <w:marRight w:val="0"/>
                  <w:marTop w:val="0"/>
                  <w:marBottom w:val="0"/>
                  <w:divBdr>
                    <w:top w:val="none" w:sz="0" w:space="0" w:color="auto"/>
                    <w:left w:val="none" w:sz="0" w:space="0" w:color="auto"/>
                    <w:bottom w:val="none" w:sz="0" w:space="0" w:color="auto"/>
                    <w:right w:val="none" w:sz="0" w:space="0" w:color="auto"/>
                  </w:divBdr>
                  <w:divsChild>
                    <w:div w:id="157543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385250">
          <w:marLeft w:val="0"/>
          <w:marRight w:val="0"/>
          <w:marTop w:val="0"/>
          <w:marBottom w:val="0"/>
          <w:divBdr>
            <w:top w:val="none" w:sz="0" w:space="0" w:color="auto"/>
            <w:left w:val="none" w:sz="0" w:space="0" w:color="auto"/>
            <w:bottom w:val="none" w:sz="0" w:space="0" w:color="auto"/>
            <w:right w:val="none" w:sz="0" w:space="0" w:color="auto"/>
          </w:divBdr>
          <w:divsChild>
            <w:div w:id="1291399728">
              <w:marLeft w:val="0"/>
              <w:marRight w:val="0"/>
              <w:marTop w:val="0"/>
              <w:marBottom w:val="0"/>
              <w:divBdr>
                <w:top w:val="none" w:sz="0" w:space="0" w:color="auto"/>
                <w:left w:val="none" w:sz="0" w:space="0" w:color="auto"/>
                <w:bottom w:val="none" w:sz="0" w:space="0" w:color="auto"/>
                <w:right w:val="none" w:sz="0" w:space="0" w:color="auto"/>
              </w:divBdr>
            </w:div>
            <w:div w:id="1718817865">
              <w:marLeft w:val="0"/>
              <w:marRight w:val="0"/>
              <w:marTop w:val="0"/>
              <w:marBottom w:val="0"/>
              <w:divBdr>
                <w:top w:val="none" w:sz="0" w:space="0" w:color="auto"/>
                <w:left w:val="none" w:sz="0" w:space="0" w:color="auto"/>
                <w:bottom w:val="none" w:sz="0" w:space="0" w:color="auto"/>
                <w:right w:val="none" w:sz="0" w:space="0" w:color="auto"/>
              </w:divBdr>
              <w:divsChild>
                <w:div w:id="154030182">
                  <w:marLeft w:val="0"/>
                  <w:marRight w:val="0"/>
                  <w:marTop w:val="0"/>
                  <w:marBottom w:val="0"/>
                  <w:divBdr>
                    <w:top w:val="none" w:sz="0" w:space="0" w:color="auto"/>
                    <w:left w:val="none" w:sz="0" w:space="0" w:color="auto"/>
                    <w:bottom w:val="none" w:sz="0" w:space="0" w:color="auto"/>
                    <w:right w:val="none" w:sz="0" w:space="0" w:color="auto"/>
                  </w:divBdr>
                  <w:divsChild>
                    <w:div w:id="73197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088882">
              <w:marLeft w:val="0"/>
              <w:marRight w:val="0"/>
              <w:marTop w:val="0"/>
              <w:marBottom w:val="0"/>
              <w:divBdr>
                <w:top w:val="none" w:sz="0" w:space="0" w:color="auto"/>
                <w:left w:val="none" w:sz="0" w:space="0" w:color="auto"/>
                <w:bottom w:val="none" w:sz="0" w:space="0" w:color="auto"/>
                <w:right w:val="none" w:sz="0" w:space="0" w:color="auto"/>
              </w:divBdr>
            </w:div>
          </w:divsChild>
        </w:div>
        <w:div w:id="1777552830">
          <w:marLeft w:val="0"/>
          <w:marRight w:val="0"/>
          <w:marTop w:val="0"/>
          <w:marBottom w:val="0"/>
          <w:divBdr>
            <w:top w:val="none" w:sz="0" w:space="0" w:color="auto"/>
            <w:left w:val="none" w:sz="0" w:space="0" w:color="auto"/>
            <w:bottom w:val="none" w:sz="0" w:space="0" w:color="auto"/>
            <w:right w:val="none" w:sz="0" w:space="0" w:color="auto"/>
          </w:divBdr>
          <w:divsChild>
            <w:div w:id="506332928">
              <w:marLeft w:val="0"/>
              <w:marRight w:val="0"/>
              <w:marTop w:val="0"/>
              <w:marBottom w:val="0"/>
              <w:divBdr>
                <w:top w:val="none" w:sz="0" w:space="0" w:color="auto"/>
                <w:left w:val="none" w:sz="0" w:space="0" w:color="auto"/>
                <w:bottom w:val="none" w:sz="0" w:space="0" w:color="auto"/>
                <w:right w:val="none" w:sz="0" w:space="0" w:color="auto"/>
              </w:divBdr>
            </w:div>
            <w:div w:id="978339143">
              <w:marLeft w:val="0"/>
              <w:marRight w:val="0"/>
              <w:marTop w:val="0"/>
              <w:marBottom w:val="0"/>
              <w:divBdr>
                <w:top w:val="none" w:sz="0" w:space="0" w:color="auto"/>
                <w:left w:val="none" w:sz="0" w:space="0" w:color="auto"/>
                <w:bottom w:val="none" w:sz="0" w:space="0" w:color="auto"/>
                <w:right w:val="none" w:sz="0" w:space="0" w:color="auto"/>
              </w:divBdr>
              <w:divsChild>
                <w:div w:id="1286279004">
                  <w:marLeft w:val="0"/>
                  <w:marRight w:val="0"/>
                  <w:marTop w:val="0"/>
                  <w:marBottom w:val="0"/>
                  <w:divBdr>
                    <w:top w:val="none" w:sz="0" w:space="0" w:color="auto"/>
                    <w:left w:val="none" w:sz="0" w:space="0" w:color="auto"/>
                    <w:bottom w:val="none" w:sz="0" w:space="0" w:color="auto"/>
                    <w:right w:val="none" w:sz="0" w:space="0" w:color="auto"/>
                  </w:divBdr>
                  <w:divsChild>
                    <w:div w:id="32574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060734">
              <w:marLeft w:val="0"/>
              <w:marRight w:val="0"/>
              <w:marTop w:val="0"/>
              <w:marBottom w:val="0"/>
              <w:divBdr>
                <w:top w:val="none" w:sz="0" w:space="0" w:color="auto"/>
                <w:left w:val="none" w:sz="0" w:space="0" w:color="auto"/>
                <w:bottom w:val="none" w:sz="0" w:space="0" w:color="auto"/>
                <w:right w:val="none" w:sz="0" w:space="0" w:color="auto"/>
              </w:divBdr>
            </w:div>
          </w:divsChild>
        </w:div>
        <w:div w:id="19464268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09056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3755684">
      <w:bodyDiv w:val="1"/>
      <w:marLeft w:val="0"/>
      <w:marRight w:val="0"/>
      <w:marTop w:val="0"/>
      <w:marBottom w:val="0"/>
      <w:divBdr>
        <w:top w:val="none" w:sz="0" w:space="0" w:color="auto"/>
        <w:left w:val="none" w:sz="0" w:space="0" w:color="auto"/>
        <w:bottom w:val="none" w:sz="0" w:space="0" w:color="auto"/>
        <w:right w:val="none" w:sz="0" w:space="0" w:color="auto"/>
      </w:divBdr>
    </w:div>
    <w:div w:id="1752314594">
      <w:bodyDiv w:val="1"/>
      <w:marLeft w:val="0"/>
      <w:marRight w:val="0"/>
      <w:marTop w:val="0"/>
      <w:marBottom w:val="0"/>
      <w:divBdr>
        <w:top w:val="none" w:sz="0" w:space="0" w:color="auto"/>
        <w:left w:val="none" w:sz="0" w:space="0" w:color="auto"/>
        <w:bottom w:val="none" w:sz="0" w:space="0" w:color="auto"/>
        <w:right w:val="none" w:sz="0" w:space="0" w:color="auto"/>
      </w:divBdr>
    </w:div>
    <w:div w:id="1766536800">
      <w:bodyDiv w:val="1"/>
      <w:marLeft w:val="0"/>
      <w:marRight w:val="0"/>
      <w:marTop w:val="0"/>
      <w:marBottom w:val="0"/>
      <w:divBdr>
        <w:top w:val="none" w:sz="0" w:space="0" w:color="auto"/>
        <w:left w:val="none" w:sz="0" w:space="0" w:color="auto"/>
        <w:bottom w:val="none" w:sz="0" w:space="0" w:color="auto"/>
        <w:right w:val="none" w:sz="0" w:space="0" w:color="auto"/>
      </w:divBdr>
    </w:div>
    <w:div w:id="1860074727">
      <w:bodyDiv w:val="1"/>
      <w:marLeft w:val="0"/>
      <w:marRight w:val="0"/>
      <w:marTop w:val="0"/>
      <w:marBottom w:val="0"/>
      <w:divBdr>
        <w:top w:val="none" w:sz="0" w:space="0" w:color="auto"/>
        <w:left w:val="none" w:sz="0" w:space="0" w:color="auto"/>
        <w:bottom w:val="none" w:sz="0" w:space="0" w:color="auto"/>
        <w:right w:val="none" w:sz="0" w:space="0" w:color="auto"/>
      </w:divBdr>
    </w:div>
    <w:div w:id="1926844133">
      <w:bodyDiv w:val="1"/>
      <w:marLeft w:val="0"/>
      <w:marRight w:val="0"/>
      <w:marTop w:val="0"/>
      <w:marBottom w:val="0"/>
      <w:divBdr>
        <w:top w:val="none" w:sz="0" w:space="0" w:color="auto"/>
        <w:left w:val="none" w:sz="0" w:space="0" w:color="auto"/>
        <w:bottom w:val="none" w:sz="0" w:space="0" w:color="auto"/>
        <w:right w:val="none" w:sz="0" w:space="0" w:color="auto"/>
      </w:divBdr>
      <w:divsChild>
        <w:div w:id="100272729">
          <w:marLeft w:val="0"/>
          <w:marRight w:val="0"/>
          <w:marTop w:val="0"/>
          <w:marBottom w:val="0"/>
          <w:divBdr>
            <w:top w:val="none" w:sz="0" w:space="0" w:color="auto"/>
            <w:left w:val="none" w:sz="0" w:space="0" w:color="auto"/>
            <w:bottom w:val="none" w:sz="0" w:space="0" w:color="auto"/>
            <w:right w:val="none" w:sz="0" w:space="0" w:color="auto"/>
          </w:divBdr>
          <w:divsChild>
            <w:div w:id="210967140">
              <w:marLeft w:val="0"/>
              <w:marRight w:val="0"/>
              <w:marTop w:val="0"/>
              <w:marBottom w:val="0"/>
              <w:divBdr>
                <w:top w:val="none" w:sz="0" w:space="0" w:color="auto"/>
                <w:left w:val="none" w:sz="0" w:space="0" w:color="auto"/>
                <w:bottom w:val="none" w:sz="0" w:space="0" w:color="auto"/>
                <w:right w:val="none" w:sz="0" w:space="0" w:color="auto"/>
              </w:divBdr>
            </w:div>
            <w:div w:id="481433468">
              <w:marLeft w:val="0"/>
              <w:marRight w:val="0"/>
              <w:marTop w:val="0"/>
              <w:marBottom w:val="0"/>
              <w:divBdr>
                <w:top w:val="none" w:sz="0" w:space="0" w:color="auto"/>
                <w:left w:val="none" w:sz="0" w:space="0" w:color="auto"/>
                <w:bottom w:val="none" w:sz="0" w:space="0" w:color="auto"/>
                <w:right w:val="none" w:sz="0" w:space="0" w:color="auto"/>
              </w:divBdr>
            </w:div>
            <w:div w:id="2077627464">
              <w:marLeft w:val="0"/>
              <w:marRight w:val="0"/>
              <w:marTop w:val="0"/>
              <w:marBottom w:val="0"/>
              <w:divBdr>
                <w:top w:val="none" w:sz="0" w:space="0" w:color="auto"/>
                <w:left w:val="none" w:sz="0" w:space="0" w:color="auto"/>
                <w:bottom w:val="none" w:sz="0" w:space="0" w:color="auto"/>
                <w:right w:val="none" w:sz="0" w:space="0" w:color="auto"/>
              </w:divBdr>
              <w:divsChild>
                <w:div w:id="759642292">
                  <w:marLeft w:val="0"/>
                  <w:marRight w:val="0"/>
                  <w:marTop w:val="0"/>
                  <w:marBottom w:val="0"/>
                  <w:divBdr>
                    <w:top w:val="none" w:sz="0" w:space="0" w:color="auto"/>
                    <w:left w:val="none" w:sz="0" w:space="0" w:color="auto"/>
                    <w:bottom w:val="none" w:sz="0" w:space="0" w:color="auto"/>
                    <w:right w:val="none" w:sz="0" w:space="0" w:color="auto"/>
                  </w:divBdr>
                  <w:divsChild>
                    <w:div w:id="15657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69268">
          <w:marLeft w:val="0"/>
          <w:marRight w:val="0"/>
          <w:marTop w:val="0"/>
          <w:marBottom w:val="0"/>
          <w:divBdr>
            <w:top w:val="none" w:sz="0" w:space="0" w:color="auto"/>
            <w:left w:val="none" w:sz="0" w:space="0" w:color="auto"/>
            <w:bottom w:val="none" w:sz="0" w:space="0" w:color="auto"/>
            <w:right w:val="none" w:sz="0" w:space="0" w:color="auto"/>
          </w:divBdr>
          <w:divsChild>
            <w:div w:id="380136070">
              <w:marLeft w:val="0"/>
              <w:marRight w:val="0"/>
              <w:marTop w:val="0"/>
              <w:marBottom w:val="0"/>
              <w:divBdr>
                <w:top w:val="none" w:sz="0" w:space="0" w:color="auto"/>
                <w:left w:val="none" w:sz="0" w:space="0" w:color="auto"/>
                <w:bottom w:val="none" w:sz="0" w:space="0" w:color="auto"/>
                <w:right w:val="none" w:sz="0" w:space="0" w:color="auto"/>
              </w:divBdr>
            </w:div>
            <w:div w:id="600188802">
              <w:marLeft w:val="0"/>
              <w:marRight w:val="0"/>
              <w:marTop w:val="0"/>
              <w:marBottom w:val="0"/>
              <w:divBdr>
                <w:top w:val="none" w:sz="0" w:space="0" w:color="auto"/>
                <w:left w:val="none" w:sz="0" w:space="0" w:color="auto"/>
                <w:bottom w:val="none" w:sz="0" w:space="0" w:color="auto"/>
                <w:right w:val="none" w:sz="0" w:space="0" w:color="auto"/>
              </w:divBdr>
              <w:divsChild>
                <w:div w:id="1554194889">
                  <w:marLeft w:val="0"/>
                  <w:marRight w:val="0"/>
                  <w:marTop w:val="0"/>
                  <w:marBottom w:val="0"/>
                  <w:divBdr>
                    <w:top w:val="none" w:sz="0" w:space="0" w:color="auto"/>
                    <w:left w:val="none" w:sz="0" w:space="0" w:color="auto"/>
                    <w:bottom w:val="none" w:sz="0" w:space="0" w:color="auto"/>
                    <w:right w:val="none" w:sz="0" w:space="0" w:color="auto"/>
                  </w:divBdr>
                  <w:divsChild>
                    <w:div w:id="132424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122760">
              <w:marLeft w:val="0"/>
              <w:marRight w:val="0"/>
              <w:marTop w:val="0"/>
              <w:marBottom w:val="0"/>
              <w:divBdr>
                <w:top w:val="none" w:sz="0" w:space="0" w:color="auto"/>
                <w:left w:val="none" w:sz="0" w:space="0" w:color="auto"/>
                <w:bottom w:val="none" w:sz="0" w:space="0" w:color="auto"/>
                <w:right w:val="none" w:sz="0" w:space="0" w:color="auto"/>
              </w:divBdr>
            </w:div>
          </w:divsChild>
        </w:div>
        <w:div w:id="582684465">
          <w:marLeft w:val="0"/>
          <w:marRight w:val="0"/>
          <w:marTop w:val="0"/>
          <w:marBottom w:val="0"/>
          <w:divBdr>
            <w:top w:val="none" w:sz="0" w:space="0" w:color="auto"/>
            <w:left w:val="none" w:sz="0" w:space="0" w:color="auto"/>
            <w:bottom w:val="none" w:sz="0" w:space="0" w:color="auto"/>
            <w:right w:val="none" w:sz="0" w:space="0" w:color="auto"/>
          </w:divBdr>
          <w:divsChild>
            <w:div w:id="19090758">
              <w:marLeft w:val="0"/>
              <w:marRight w:val="0"/>
              <w:marTop w:val="0"/>
              <w:marBottom w:val="0"/>
              <w:divBdr>
                <w:top w:val="none" w:sz="0" w:space="0" w:color="auto"/>
                <w:left w:val="none" w:sz="0" w:space="0" w:color="auto"/>
                <w:bottom w:val="none" w:sz="0" w:space="0" w:color="auto"/>
                <w:right w:val="none" w:sz="0" w:space="0" w:color="auto"/>
              </w:divBdr>
            </w:div>
            <w:div w:id="285697218">
              <w:marLeft w:val="0"/>
              <w:marRight w:val="0"/>
              <w:marTop w:val="0"/>
              <w:marBottom w:val="0"/>
              <w:divBdr>
                <w:top w:val="none" w:sz="0" w:space="0" w:color="auto"/>
                <w:left w:val="none" w:sz="0" w:space="0" w:color="auto"/>
                <w:bottom w:val="none" w:sz="0" w:space="0" w:color="auto"/>
                <w:right w:val="none" w:sz="0" w:space="0" w:color="auto"/>
              </w:divBdr>
              <w:divsChild>
                <w:div w:id="608971703">
                  <w:marLeft w:val="0"/>
                  <w:marRight w:val="0"/>
                  <w:marTop w:val="0"/>
                  <w:marBottom w:val="0"/>
                  <w:divBdr>
                    <w:top w:val="none" w:sz="0" w:space="0" w:color="auto"/>
                    <w:left w:val="none" w:sz="0" w:space="0" w:color="auto"/>
                    <w:bottom w:val="none" w:sz="0" w:space="0" w:color="auto"/>
                    <w:right w:val="none" w:sz="0" w:space="0" w:color="auto"/>
                  </w:divBdr>
                  <w:divsChild>
                    <w:div w:id="102972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490876">
              <w:marLeft w:val="0"/>
              <w:marRight w:val="0"/>
              <w:marTop w:val="0"/>
              <w:marBottom w:val="0"/>
              <w:divBdr>
                <w:top w:val="none" w:sz="0" w:space="0" w:color="auto"/>
                <w:left w:val="none" w:sz="0" w:space="0" w:color="auto"/>
                <w:bottom w:val="none" w:sz="0" w:space="0" w:color="auto"/>
                <w:right w:val="none" w:sz="0" w:space="0" w:color="auto"/>
              </w:divBdr>
            </w:div>
          </w:divsChild>
        </w:div>
        <w:div w:id="1201476663">
          <w:marLeft w:val="0"/>
          <w:marRight w:val="0"/>
          <w:marTop w:val="0"/>
          <w:marBottom w:val="0"/>
          <w:divBdr>
            <w:top w:val="none" w:sz="0" w:space="0" w:color="auto"/>
            <w:left w:val="none" w:sz="0" w:space="0" w:color="auto"/>
            <w:bottom w:val="none" w:sz="0" w:space="0" w:color="auto"/>
            <w:right w:val="none" w:sz="0" w:space="0" w:color="auto"/>
          </w:divBdr>
          <w:divsChild>
            <w:div w:id="136264540">
              <w:marLeft w:val="0"/>
              <w:marRight w:val="0"/>
              <w:marTop w:val="0"/>
              <w:marBottom w:val="0"/>
              <w:divBdr>
                <w:top w:val="none" w:sz="0" w:space="0" w:color="auto"/>
                <w:left w:val="none" w:sz="0" w:space="0" w:color="auto"/>
                <w:bottom w:val="none" w:sz="0" w:space="0" w:color="auto"/>
                <w:right w:val="none" w:sz="0" w:space="0" w:color="auto"/>
              </w:divBdr>
              <w:divsChild>
                <w:div w:id="1578780257">
                  <w:marLeft w:val="0"/>
                  <w:marRight w:val="0"/>
                  <w:marTop w:val="0"/>
                  <w:marBottom w:val="0"/>
                  <w:divBdr>
                    <w:top w:val="none" w:sz="0" w:space="0" w:color="auto"/>
                    <w:left w:val="none" w:sz="0" w:space="0" w:color="auto"/>
                    <w:bottom w:val="none" w:sz="0" w:space="0" w:color="auto"/>
                    <w:right w:val="none" w:sz="0" w:space="0" w:color="auto"/>
                  </w:divBdr>
                  <w:divsChild>
                    <w:div w:id="60491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625573">
              <w:marLeft w:val="0"/>
              <w:marRight w:val="0"/>
              <w:marTop w:val="0"/>
              <w:marBottom w:val="0"/>
              <w:divBdr>
                <w:top w:val="none" w:sz="0" w:space="0" w:color="auto"/>
                <w:left w:val="none" w:sz="0" w:space="0" w:color="auto"/>
                <w:bottom w:val="none" w:sz="0" w:space="0" w:color="auto"/>
                <w:right w:val="none" w:sz="0" w:space="0" w:color="auto"/>
              </w:divBdr>
            </w:div>
            <w:div w:id="1494834047">
              <w:marLeft w:val="0"/>
              <w:marRight w:val="0"/>
              <w:marTop w:val="0"/>
              <w:marBottom w:val="0"/>
              <w:divBdr>
                <w:top w:val="none" w:sz="0" w:space="0" w:color="auto"/>
                <w:left w:val="none" w:sz="0" w:space="0" w:color="auto"/>
                <w:bottom w:val="none" w:sz="0" w:space="0" w:color="auto"/>
                <w:right w:val="none" w:sz="0" w:space="0" w:color="auto"/>
              </w:divBdr>
            </w:div>
          </w:divsChild>
        </w:div>
        <w:div w:id="1226455501">
          <w:marLeft w:val="0"/>
          <w:marRight w:val="0"/>
          <w:marTop w:val="0"/>
          <w:marBottom w:val="0"/>
          <w:divBdr>
            <w:top w:val="none" w:sz="0" w:space="0" w:color="auto"/>
            <w:left w:val="none" w:sz="0" w:space="0" w:color="auto"/>
            <w:bottom w:val="none" w:sz="0" w:space="0" w:color="auto"/>
            <w:right w:val="none" w:sz="0" w:space="0" w:color="auto"/>
          </w:divBdr>
          <w:divsChild>
            <w:div w:id="1054039940">
              <w:marLeft w:val="0"/>
              <w:marRight w:val="0"/>
              <w:marTop w:val="0"/>
              <w:marBottom w:val="0"/>
              <w:divBdr>
                <w:top w:val="none" w:sz="0" w:space="0" w:color="auto"/>
                <w:left w:val="none" w:sz="0" w:space="0" w:color="auto"/>
                <w:bottom w:val="none" w:sz="0" w:space="0" w:color="auto"/>
                <w:right w:val="none" w:sz="0" w:space="0" w:color="auto"/>
              </w:divBdr>
              <w:divsChild>
                <w:div w:id="1023942923">
                  <w:marLeft w:val="0"/>
                  <w:marRight w:val="0"/>
                  <w:marTop w:val="0"/>
                  <w:marBottom w:val="0"/>
                  <w:divBdr>
                    <w:top w:val="none" w:sz="0" w:space="0" w:color="auto"/>
                    <w:left w:val="none" w:sz="0" w:space="0" w:color="auto"/>
                    <w:bottom w:val="none" w:sz="0" w:space="0" w:color="auto"/>
                    <w:right w:val="none" w:sz="0" w:space="0" w:color="auto"/>
                  </w:divBdr>
                  <w:divsChild>
                    <w:div w:id="28234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353175">
              <w:marLeft w:val="0"/>
              <w:marRight w:val="0"/>
              <w:marTop w:val="0"/>
              <w:marBottom w:val="0"/>
              <w:divBdr>
                <w:top w:val="none" w:sz="0" w:space="0" w:color="auto"/>
                <w:left w:val="none" w:sz="0" w:space="0" w:color="auto"/>
                <w:bottom w:val="none" w:sz="0" w:space="0" w:color="auto"/>
                <w:right w:val="none" w:sz="0" w:space="0" w:color="auto"/>
              </w:divBdr>
            </w:div>
            <w:div w:id="1684624285">
              <w:marLeft w:val="0"/>
              <w:marRight w:val="0"/>
              <w:marTop w:val="0"/>
              <w:marBottom w:val="0"/>
              <w:divBdr>
                <w:top w:val="none" w:sz="0" w:space="0" w:color="auto"/>
                <w:left w:val="none" w:sz="0" w:space="0" w:color="auto"/>
                <w:bottom w:val="none" w:sz="0" w:space="0" w:color="auto"/>
                <w:right w:val="none" w:sz="0" w:space="0" w:color="auto"/>
              </w:divBdr>
            </w:div>
          </w:divsChild>
        </w:div>
        <w:div w:id="1572080717">
          <w:marLeft w:val="0"/>
          <w:marRight w:val="0"/>
          <w:marTop w:val="0"/>
          <w:marBottom w:val="0"/>
          <w:divBdr>
            <w:top w:val="none" w:sz="0" w:space="0" w:color="auto"/>
            <w:left w:val="none" w:sz="0" w:space="0" w:color="auto"/>
            <w:bottom w:val="none" w:sz="0" w:space="0" w:color="auto"/>
            <w:right w:val="none" w:sz="0" w:space="0" w:color="auto"/>
          </w:divBdr>
          <w:divsChild>
            <w:div w:id="460542049">
              <w:marLeft w:val="0"/>
              <w:marRight w:val="0"/>
              <w:marTop w:val="0"/>
              <w:marBottom w:val="0"/>
              <w:divBdr>
                <w:top w:val="none" w:sz="0" w:space="0" w:color="auto"/>
                <w:left w:val="none" w:sz="0" w:space="0" w:color="auto"/>
                <w:bottom w:val="none" w:sz="0" w:space="0" w:color="auto"/>
                <w:right w:val="none" w:sz="0" w:space="0" w:color="auto"/>
              </w:divBdr>
              <w:divsChild>
                <w:div w:id="58940116">
                  <w:marLeft w:val="0"/>
                  <w:marRight w:val="0"/>
                  <w:marTop w:val="0"/>
                  <w:marBottom w:val="0"/>
                  <w:divBdr>
                    <w:top w:val="none" w:sz="0" w:space="0" w:color="auto"/>
                    <w:left w:val="none" w:sz="0" w:space="0" w:color="auto"/>
                    <w:bottom w:val="none" w:sz="0" w:space="0" w:color="auto"/>
                    <w:right w:val="none" w:sz="0" w:space="0" w:color="auto"/>
                  </w:divBdr>
                  <w:divsChild>
                    <w:div w:id="28038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954003">
              <w:marLeft w:val="0"/>
              <w:marRight w:val="0"/>
              <w:marTop w:val="0"/>
              <w:marBottom w:val="0"/>
              <w:divBdr>
                <w:top w:val="none" w:sz="0" w:space="0" w:color="auto"/>
                <w:left w:val="none" w:sz="0" w:space="0" w:color="auto"/>
                <w:bottom w:val="none" w:sz="0" w:space="0" w:color="auto"/>
                <w:right w:val="none" w:sz="0" w:space="0" w:color="auto"/>
              </w:divBdr>
            </w:div>
            <w:div w:id="1157112491">
              <w:marLeft w:val="0"/>
              <w:marRight w:val="0"/>
              <w:marTop w:val="0"/>
              <w:marBottom w:val="0"/>
              <w:divBdr>
                <w:top w:val="none" w:sz="0" w:space="0" w:color="auto"/>
                <w:left w:val="none" w:sz="0" w:space="0" w:color="auto"/>
                <w:bottom w:val="none" w:sz="0" w:space="0" w:color="auto"/>
                <w:right w:val="none" w:sz="0" w:space="0" w:color="auto"/>
              </w:divBdr>
            </w:div>
          </w:divsChild>
        </w:div>
        <w:div w:id="1864632759">
          <w:marLeft w:val="0"/>
          <w:marRight w:val="0"/>
          <w:marTop w:val="0"/>
          <w:marBottom w:val="0"/>
          <w:divBdr>
            <w:top w:val="none" w:sz="0" w:space="0" w:color="auto"/>
            <w:left w:val="none" w:sz="0" w:space="0" w:color="auto"/>
            <w:bottom w:val="none" w:sz="0" w:space="0" w:color="auto"/>
            <w:right w:val="none" w:sz="0" w:space="0" w:color="auto"/>
          </w:divBdr>
          <w:divsChild>
            <w:div w:id="239337678">
              <w:marLeft w:val="0"/>
              <w:marRight w:val="0"/>
              <w:marTop w:val="0"/>
              <w:marBottom w:val="0"/>
              <w:divBdr>
                <w:top w:val="none" w:sz="0" w:space="0" w:color="auto"/>
                <w:left w:val="none" w:sz="0" w:space="0" w:color="auto"/>
                <w:bottom w:val="none" w:sz="0" w:space="0" w:color="auto"/>
                <w:right w:val="none" w:sz="0" w:space="0" w:color="auto"/>
              </w:divBdr>
            </w:div>
            <w:div w:id="1422600791">
              <w:marLeft w:val="0"/>
              <w:marRight w:val="0"/>
              <w:marTop w:val="0"/>
              <w:marBottom w:val="0"/>
              <w:divBdr>
                <w:top w:val="none" w:sz="0" w:space="0" w:color="auto"/>
                <w:left w:val="none" w:sz="0" w:space="0" w:color="auto"/>
                <w:bottom w:val="none" w:sz="0" w:space="0" w:color="auto"/>
                <w:right w:val="none" w:sz="0" w:space="0" w:color="auto"/>
              </w:divBdr>
              <w:divsChild>
                <w:div w:id="125586743">
                  <w:marLeft w:val="0"/>
                  <w:marRight w:val="0"/>
                  <w:marTop w:val="0"/>
                  <w:marBottom w:val="0"/>
                  <w:divBdr>
                    <w:top w:val="none" w:sz="0" w:space="0" w:color="auto"/>
                    <w:left w:val="none" w:sz="0" w:space="0" w:color="auto"/>
                    <w:bottom w:val="none" w:sz="0" w:space="0" w:color="auto"/>
                    <w:right w:val="none" w:sz="0" w:space="0" w:color="auto"/>
                  </w:divBdr>
                  <w:divsChild>
                    <w:div w:id="157489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95005">
              <w:marLeft w:val="0"/>
              <w:marRight w:val="0"/>
              <w:marTop w:val="0"/>
              <w:marBottom w:val="0"/>
              <w:divBdr>
                <w:top w:val="none" w:sz="0" w:space="0" w:color="auto"/>
                <w:left w:val="none" w:sz="0" w:space="0" w:color="auto"/>
                <w:bottom w:val="none" w:sz="0" w:space="0" w:color="auto"/>
                <w:right w:val="none" w:sz="0" w:space="0" w:color="auto"/>
              </w:divBdr>
            </w:div>
          </w:divsChild>
        </w:div>
        <w:div w:id="1962223895">
          <w:marLeft w:val="0"/>
          <w:marRight w:val="0"/>
          <w:marTop w:val="0"/>
          <w:marBottom w:val="0"/>
          <w:divBdr>
            <w:top w:val="none" w:sz="0" w:space="0" w:color="auto"/>
            <w:left w:val="none" w:sz="0" w:space="0" w:color="auto"/>
            <w:bottom w:val="none" w:sz="0" w:space="0" w:color="auto"/>
            <w:right w:val="none" w:sz="0" w:space="0" w:color="auto"/>
          </w:divBdr>
          <w:divsChild>
            <w:div w:id="418257503">
              <w:marLeft w:val="0"/>
              <w:marRight w:val="0"/>
              <w:marTop w:val="0"/>
              <w:marBottom w:val="0"/>
              <w:divBdr>
                <w:top w:val="none" w:sz="0" w:space="0" w:color="auto"/>
                <w:left w:val="none" w:sz="0" w:space="0" w:color="auto"/>
                <w:bottom w:val="none" w:sz="0" w:space="0" w:color="auto"/>
                <w:right w:val="none" w:sz="0" w:space="0" w:color="auto"/>
              </w:divBdr>
            </w:div>
            <w:div w:id="1432508181">
              <w:marLeft w:val="0"/>
              <w:marRight w:val="0"/>
              <w:marTop w:val="0"/>
              <w:marBottom w:val="0"/>
              <w:divBdr>
                <w:top w:val="none" w:sz="0" w:space="0" w:color="auto"/>
                <w:left w:val="none" w:sz="0" w:space="0" w:color="auto"/>
                <w:bottom w:val="none" w:sz="0" w:space="0" w:color="auto"/>
                <w:right w:val="none" w:sz="0" w:space="0" w:color="auto"/>
              </w:divBdr>
              <w:divsChild>
                <w:div w:id="842889620">
                  <w:marLeft w:val="0"/>
                  <w:marRight w:val="0"/>
                  <w:marTop w:val="0"/>
                  <w:marBottom w:val="0"/>
                  <w:divBdr>
                    <w:top w:val="none" w:sz="0" w:space="0" w:color="auto"/>
                    <w:left w:val="none" w:sz="0" w:space="0" w:color="auto"/>
                    <w:bottom w:val="none" w:sz="0" w:space="0" w:color="auto"/>
                    <w:right w:val="none" w:sz="0" w:space="0" w:color="auto"/>
                  </w:divBdr>
                  <w:divsChild>
                    <w:div w:id="90244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15352">
              <w:marLeft w:val="0"/>
              <w:marRight w:val="0"/>
              <w:marTop w:val="0"/>
              <w:marBottom w:val="0"/>
              <w:divBdr>
                <w:top w:val="none" w:sz="0" w:space="0" w:color="auto"/>
                <w:left w:val="none" w:sz="0" w:space="0" w:color="auto"/>
                <w:bottom w:val="none" w:sz="0" w:space="0" w:color="auto"/>
                <w:right w:val="none" w:sz="0" w:space="0" w:color="auto"/>
              </w:divBdr>
            </w:div>
          </w:divsChild>
        </w:div>
        <w:div w:id="2003002671">
          <w:marLeft w:val="0"/>
          <w:marRight w:val="0"/>
          <w:marTop w:val="0"/>
          <w:marBottom w:val="0"/>
          <w:divBdr>
            <w:top w:val="none" w:sz="0" w:space="0" w:color="auto"/>
            <w:left w:val="none" w:sz="0" w:space="0" w:color="auto"/>
            <w:bottom w:val="none" w:sz="0" w:space="0" w:color="auto"/>
            <w:right w:val="none" w:sz="0" w:space="0" w:color="auto"/>
          </w:divBdr>
          <w:divsChild>
            <w:div w:id="1334450007">
              <w:marLeft w:val="0"/>
              <w:marRight w:val="0"/>
              <w:marTop w:val="0"/>
              <w:marBottom w:val="0"/>
              <w:divBdr>
                <w:top w:val="none" w:sz="0" w:space="0" w:color="auto"/>
                <w:left w:val="none" w:sz="0" w:space="0" w:color="auto"/>
                <w:bottom w:val="none" w:sz="0" w:space="0" w:color="auto"/>
                <w:right w:val="none" w:sz="0" w:space="0" w:color="auto"/>
              </w:divBdr>
            </w:div>
            <w:div w:id="1604990862">
              <w:marLeft w:val="0"/>
              <w:marRight w:val="0"/>
              <w:marTop w:val="0"/>
              <w:marBottom w:val="0"/>
              <w:divBdr>
                <w:top w:val="none" w:sz="0" w:space="0" w:color="auto"/>
                <w:left w:val="none" w:sz="0" w:space="0" w:color="auto"/>
                <w:bottom w:val="none" w:sz="0" w:space="0" w:color="auto"/>
                <w:right w:val="none" w:sz="0" w:space="0" w:color="auto"/>
              </w:divBdr>
            </w:div>
            <w:div w:id="2084833579">
              <w:marLeft w:val="0"/>
              <w:marRight w:val="0"/>
              <w:marTop w:val="0"/>
              <w:marBottom w:val="0"/>
              <w:divBdr>
                <w:top w:val="none" w:sz="0" w:space="0" w:color="auto"/>
                <w:left w:val="none" w:sz="0" w:space="0" w:color="auto"/>
                <w:bottom w:val="none" w:sz="0" w:space="0" w:color="auto"/>
                <w:right w:val="none" w:sz="0" w:space="0" w:color="auto"/>
              </w:divBdr>
              <w:divsChild>
                <w:div w:id="348455472">
                  <w:marLeft w:val="0"/>
                  <w:marRight w:val="0"/>
                  <w:marTop w:val="0"/>
                  <w:marBottom w:val="0"/>
                  <w:divBdr>
                    <w:top w:val="none" w:sz="0" w:space="0" w:color="auto"/>
                    <w:left w:val="none" w:sz="0" w:space="0" w:color="auto"/>
                    <w:bottom w:val="none" w:sz="0" w:space="0" w:color="auto"/>
                    <w:right w:val="none" w:sz="0" w:space="0" w:color="auto"/>
                  </w:divBdr>
                  <w:divsChild>
                    <w:div w:id="125570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987869">
          <w:marLeft w:val="0"/>
          <w:marRight w:val="0"/>
          <w:marTop w:val="0"/>
          <w:marBottom w:val="0"/>
          <w:divBdr>
            <w:top w:val="none" w:sz="0" w:space="0" w:color="auto"/>
            <w:left w:val="none" w:sz="0" w:space="0" w:color="auto"/>
            <w:bottom w:val="none" w:sz="0" w:space="0" w:color="auto"/>
            <w:right w:val="none" w:sz="0" w:space="0" w:color="auto"/>
          </w:divBdr>
          <w:divsChild>
            <w:div w:id="438599322">
              <w:marLeft w:val="0"/>
              <w:marRight w:val="0"/>
              <w:marTop w:val="0"/>
              <w:marBottom w:val="0"/>
              <w:divBdr>
                <w:top w:val="none" w:sz="0" w:space="0" w:color="auto"/>
                <w:left w:val="none" w:sz="0" w:space="0" w:color="auto"/>
                <w:bottom w:val="none" w:sz="0" w:space="0" w:color="auto"/>
                <w:right w:val="none" w:sz="0" w:space="0" w:color="auto"/>
              </w:divBdr>
            </w:div>
            <w:div w:id="1660232807">
              <w:marLeft w:val="0"/>
              <w:marRight w:val="0"/>
              <w:marTop w:val="0"/>
              <w:marBottom w:val="0"/>
              <w:divBdr>
                <w:top w:val="none" w:sz="0" w:space="0" w:color="auto"/>
                <w:left w:val="none" w:sz="0" w:space="0" w:color="auto"/>
                <w:bottom w:val="none" w:sz="0" w:space="0" w:color="auto"/>
                <w:right w:val="none" w:sz="0" w:space="0" w:color="auto"/>
              </w:divBdr>
              <w:divsChild>
                <w:div w:id="189494713">
                  <w:marLeft w:val="0"/>
                  <w:marRight w:val="0"/>
                  <w:marTop w:val="0"/>
                  <w:marBottom w:val="0"/>
                  <w:divBdr>
                    <w:top w:val="none" w:sz="0" w:space="0" w:color="auto"/>
                    <w:left w:val="none" w:sz="0" w:space="0" w:color="auto"/>
                    <w:bottom w:val="none" w:sz="0" w:space="0" w:color="auto"/>
                    <w:right w:val="none" w:sz="0" w:space="0" w:color="auto"/>
                  </w:divBdr>
                  <w:divsChild>
                    <w:div w:id="41714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617009">
              <w:marLeft w:val="0"/>
              <w:marRight w:val="0"/>
              <w:marTop w:val="0"/>
              <w:marBottom w:val="0"/>
              <w:divBdr>
                <w:top w:val="none" w:sz="0" w:space="0" w:color="auto"/>
                <w:left w:val="none" w:sz="0" w:space="0" w:color="auto"/>
                <w:bottom w:val="none" w:sz="0" w:space="0" w:color="auto"/>
                <w:right w:val="none" w:sz="0" w:space="0" w:color="auto"/>
              </w:divBdr>
            </w:div>
          </w:divsChild>
        </w:div>
        <w:div w:id="2024739021">
          <w:marLeft w:val="0"/>
          <w:marRight w:val="0"/>
          <w:marTop w:val="0"/>
          <w:marBottom w:val="0"/>
          <w:divBdr>
            <w:top w:val="none" w:sz="0" w:space="0" w:color="auto"/>
            <w:left w:val="none" w:sz="0" w:space="0" w:color="auto"/>
            <w:bottom w:val="none" w:sz="0" w:space="0" w:color="auto"/>
            <w:right w:val="none" w:sz="0" w:space="0" w:color="auto"/>
          </w:divBdr>
          <w:divsChild>
            <w:div w:id="900482545">
              <w:marLeft w:val="0"/>
              <w:marRight w:val="0"/>
              <w:marTop w:val="0"/>
              <w:marBottom w:val="0"/>
              <w:divBdr>
                <w:top w:val="none" w:sz="0" w:space="0" w:color="auto"/>
                <w:left w:val="none" w:sz="0" w:space="0" w:color="auto"/>
                <w:bottom w:val="none" w:sz="0" w:space="0" w:color="auto"/>
                <w:right w:val="none" w:sz="0" w:space="0" w:color="auto"/>
              </w:divBdr>
            </w:div>
            <w:div w:id="1540238636">
              <w:marLeft w:val="0"/>
              <w:marRight w:val="0"/>
              <w:marTop w:val="0"/>
              <w:marBottom w:val="0"/>
              <w:divBdr>
                <w:top w:val="none" w:sz="0" w:space="0" w:color="auto"/>
                <w:left w:val="none" w:sz="0" w:space="0" w:color="auto"/>
                <w:bottom w:val="none" w:sz="0" w:space="0" w:color="auto"/>
                <w:right w:val="none" w:sz="0" w:space="0" w:color="auto"/>
              </w:divBdr>
              <w:divsChild>
                <w:div w:id="148643504">
                  <w:marLeft w:val="0"/>
                  <w:marRight w:val="0"/>
                  <w:marTop w:val="0"/>
                  <w:marBottom w:val="0"/>
                  <w:divBdr>
                    <w:top w:val="none" w:sz="0" w:space="0" w:color="auto"/>
                    <w:left w:val="none" w:sz="0" w:space="0" w:color="auto"/>
                    <w:bottom w:val="none" w:sz="0" w:space="0" w:color="auto"/>
                    <w:right w:val="none" w:sz="0" w:space="0" w:color="auto"/>
                  </w:divBdr>
                  <w:divsChild>
                    <w:div w:id="148611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885498">
              <w:marLeft w:val="0"/>
              <w:marRight w:val="0"/>
              <w:marTop w:val="0"/>
              <w:marBottom w:val="0"/>
              <w:divBdr>
                <w:top w:val="none" w:sz="0" w:space="0" w:color="auto"/>
                <w:left w:val="none" w:sz="0" w:space="0" w:color="auto"/>
                <w:bottom w:val="none" w:sz="0" w:space="0" w:color="auto"/>
                <w:right w:val="none" w:sz="0" w:space="0" w:color="auto"/>
              </w:divBdr>
            </w:div>
          </w:divsChild>
        </w:div>
        <w:div w:id="2072069113">
          <w:marLeft w:val="0"/>
          <w:marRight w:val="0"/>
          <w:marTop w:val="0"/>
          <w:marBottom w:val="0"/>
          <w:divBdr>
            <w:top w:val="none" w:sz="0" w:space="0" w:color="auto"/>
            <w:left w:val="none" w:sz="0" w:space="0" w:color="auto"/>
            <w:bottom w:val="none" w:sz="0" w:space="0" w:color="auto"/>
            <w:right w:val="none" w:sz="0" w:space="0" w:color="auto"/>
          </w:divBdr>
          <w:divsChild>
            <w:div w:id="1378700913">
              <w:marLeft w:val="0"/>
              <w:marRight w:val="0"/>
              <w:marTop w:val="0"/>
              <w:marBottom w:val="0"/>
              <w:divBdr>
                <w:top w:val="none" w:sz="0" w:space="0" w:color="auto"/>
                <w:left w:val="none" w:sz="0" w:space="0" w:color="auto"/>
                <w:bottom w:val="none" w:sz="0" w:space="0" w:color="auto"/>
                <w:right w:val="none" w:sz="0" w:space="0" w:color="auto"/>
              </w:divBdr>
              <w:divsChild>
                <w:div w:id="129636673">
                  <w:marLeft w:val="0"/>
                  <w:marRight w:val="0"/>
                  <w:marTop w:val="0"/>
                  <w:marBottom w:val="0"/>
                  <w:divBdr>
                    <w:top w:val="none" w:sz="0" w:space="0" w:color="auto"/>
                    <w:left w:val="none" w:sz="0" w:space="0" w:color="auto"/>
                    <w:bottom w:val="none" w:sz="0" w:space="0" w:color="auto"/>
                    <w:right w:val="none" w:sz="0" w:space="0" w:color="auto"/>
                  </w:divBdr>
                  <w:divsChild>
                    <w:div w:id="181391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862931">
              <w:marLeft w:val="0"/>
              <w:marRight w:val="0"/>
              <w:marTop w:val="0"/>
              <w:marBottom w:val="0"/>
              <w:divBdr>
                <w:top w:val="none" w:sz="0" w:space="0" w:color="auto"/>
                <w:left w:val="none" w:sz="0" w:space="0" w:color="auto"/>
                <w:bottom w:val="none" w:sz="0" w:space="0" w:color="auto"/>
                <w:right w:val="none" w:sz="0" w:space="0" w:color="auto"/>
              </w:divBdr>
            </w:div>
            <w:div w:id="1549949868">
              <w:marLeft w:val="0"/>
              <w:marRight w:val="0"/>
              <w:marTop w:val="0"/>
              <w:marBottom w:val="0"/>
              <w:divBdr>
                <w:top w:val="none" w:sz="0" w:space="0" w:color="auto"/>
                <w:left w:val="none" w:sz="0" w:space="0" w:color="auto"/>
                <w:bottom w:val="none" w:sz="0" w:space="0" w:color="auto"/>
                <w:right w:val="none" w:sz="0" w:space="0" w:color="auto"/>
              </w:divBdr>
            </w:div>
          </w:divsChild>
        </w:div>
        <w:div w:id="2073500824">
          <w:marLeft w:val="0"/>
          <w:marRight w:val="0"/>
          <w:marTop w:val="0"/>
          <w:marBottom w:val="0"/>
          <w:divBdr>
            <w:top w:val="none" w:sz="0" w:space="0" w:color="auto"/>
            <w:left w:val="none" w:sz="0" w:space="0" w:color="auto"/>
            <w:bottom w:val="none" w:sz="0" w:space="0" w:color="auto"/>
            <w:right w:val="none" w:sz="0" w:space="0" w:color="auto"/>
          </w:divBdr>
          <w:divsChild>
            <w:div w:id="44723329">
              <w:marLeft w:val="0"/>
              <w:marRight w:val="0"/>
              <w:marTop w:val="0"/>
              <w:marBottom w:val="0"/>
              <w:divBdr>
                <w:top w:val="none" w:sz="0" w:space="0" w:color="auto"/>
                <w:left w:val="none" w:sz="0" w:space="0" w:color="auto"/>
                <w:bottom w:val="none" w:sz="0" w:space="0" w:color="auto"/>
                <w:right w:val="none" w:sz="0" w:space="0" w:color="auto"/>
              </w:divBdr>
            </w:div>
            <w:div w:id="1208759466">
              <w:marLeft w:val="0"/>
              <w:marRight w:val="0"/>
              <w:marTop w:val="0"/>
              <w:marBottom w:val="0"/>
              <w:divBdr>
                <w:top w:val="none" w:sz="0" w:space="0" w:color="auto"/>
                <w:left w:val="none" w:sz="0" w:space="0" w:color="auto"/>
                <w:bottom w:val="none" w:sz="0" w:space="0" w:color="auto"/>
                <w:right w:val="none" w:sz="0" w:space="0" w:color="auto"/>
              </w:divBdr>
            </w:div>
            <w:div w:id="1920558062">
              <w:marLeft w:val="0"/>
              <w:marRight w:val="0"/>
              <w:marTop w:val="0"/>
              <w:marBottom w:val="0"/>
              <w:divBdr>
                <w:top w:val="none" w:sz="0" w:space="0" w:color="auto"/>
                <w:left w:val="none" w:sz="0" w:space="0" w:color="auto"/>
                <w:bottom w:val="none" w:sz="0" w:space="0" w:color="auto"/>
                <w:right w:val="none" w:sz="0" w:space="0" w:color="auto"/>
              </w:divBdr>
              <w:divsChild>
                <w:div w:id="1368750698">
                  <w:marLeft w:val="0"/>
                  <w:marRight w:val="0"/>
                  <w:marTop w:val="0"/>
                  <w:marBottom w:val="0"/>
                  <w:divBdr>
                    <w:top w:val="none" w:sz="0" w:space="0" w:color="auto"/>
                    <w:left w:val="none" w:sz="0" w:space="0" w:color="auto"/>
                    <w:bottom w:val="none" w:sz="0" w:space="0" w:color="auto"/>
                    <w:right w:val="none" w:sz="0" w:space="0" w:color="auto"/>
                  </w:divBdr>
                  <w:divsChild>
                    <w:div w:id="96161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0385323">
      <w:bodyDiv w:val="1"/>
      <w:marLeft w:val="0"/>
      <w:marRight w:val="0"/>
      <w:marTop w:val="0"/>
      <w:marBottom w:val="0"/>
      <w:divBdr>
        <w:top w:val="none" w:sz="0" w:space="0" w:color="auto"/>
        <w:left w:val="none" w:sz="0" w:space="0" w:color="auto"/>
        <w:bottom w:val="none" w:sz="0" w:space="0" w:color="auto"/>
        <w:right w:val="none" w:sz="0" w:space="0" w:color="auto"/>
      </w:divBdr>
    </w:div>
    <w:div w:id="1936551464">
      <w:bodyDiv w:val="1"/>
      <w:marLeft w:val="0"/>
      <w:marRight w:val="0"/>
      <w:marTop w:val="0"/>
      <w:marBottom w:val="0"/>
      <w:divBdr>
        <w:top w:val="none" w:sz="0" w:space="0" w:color="auto"/>
        <w:left w:val="none" w:sz="0" w:space="0" w:color="auto"/>
        <w:bottom w:val="none" w:sz="0" w:space="0" w:color="auto"/>
        <w:right w:val="none" w:sz="0" w:space="0" w:color="auto"/>
      </w:divBdr>
    </w:div>
    <w:div w:id="2073262308">
      <w:bodyDiv w:val="1"/>
      <w:marLeft w:val="0"/>
      <w:marRight w:val="0"/>
      <w:marTop w:val="0"/>
      <w:marBottom w:val="0"/>
      <w:divBdr>
        <w:top w:val="none" w:sz="0" w:space="0" w:color="auto"/>
        <w:left w:val="none" w:sz="0" w:space="0" w:color="auto"/>
        <w:bottom w:val="none" w:sz="0" w:space="0" w:color="auto"/>
        <w:right w:val="none" w:sz="0" w:space="0" w:color="auto"/>
      </w:divBdr>
      <w:divsChild>
        <w:div w:id="46299947">
          <w:marLeft w:val="0"/>
          <w:marRight w:val="0"/>
          <w:marTop w:val="0"/>
          <w:marBottom w:val="0"/>
          <w:divBdr>
            <w:top w:val="none" w:sz="0" w:space="0" w:color="auto"/>
            <w:left w:val="none" w:sz="0" w:space="0" w:color="auto"/>
            <w:bottom w:val="none" w:sz="0" w:space="0" w:color="auto"/>
            <w:right w:val="none" w:sz="0" w:space="0" w:color="auto"/>
          </w:divBdr>
          <w:divsChild>
            <w:div w:id="1792551268">
              <w:marLeft w:val="0"/>
              <w:marRight w:val="0"/>
              <w:marTop w:val="0"/>
              <w:marBottom w:val="0"/>
              <w:divBdr>
                <w:top w:val="none" w:sz="0" w:space="0" w:color="auto"/>
                <w:left w:val="none" w:sz="0" w:space="0" w:color="auto"/>
                <w:bottom w:val="none" w:sz="0" w:space="0" w:color="auto"/>
                <w:right w:val="none" w:sz="0" w:space="0" w:color="auto"/>
              </w:divBdr>
              <w:divsChild>
                <w:div w:id="1545756241">
                  <w:marLeft w:val="0"/>
                  <w:marRight w:val="0"/>
                  <w:marTop w:val="0"/>
                  <w:marBottom w:val="0"/>
                  <w:divBdr>
                    <w:top w:val="none" w:sz="0" w:space="0" w:color="auto"/>
                    <w:left w:val="none" w:sz="0" w:space="0" w:color="auto"/>
                    <w:bottom w:val="none" w:sz="0" w:space="0" w:color="auto"/>
                    <w:right w:val="none" w:sz="0" w:space="0" w:color="auto"/>
                  </w:divBdr>
                  <w:divsChild>
                    <w:div w:id="135942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183224">
              <w:marLeft w:val="0"/>
              <w:marRight w:val="0"/>
              <w:marTop w:val="0"/>
              <w:marBottom w:val="0"/>
              <w:divBdr>
                <w:top w:val="none" w:sz="0" w:space="0" w:color="auto"/>
                <w:left w:val="none" w:sz="0" w:space="0" w:color="auto"/>
                <w:bottom w:val="none" w:sz="0" w:space="0" w:color="auto"/>
                <w:right w:val="none" w:sz="0" w:space="0" w:color="auto"/>
              </w:divBdr>
            </w:div>
            <w:div w:id="1823961515">
              <w:marLeft w:val="0"/>
              <w:marRight w:val="0"/>
              <w:marTop w:val="0"/>
              <w:marBottom w:val="0"/>
              <w:divBdr>
                <w:top w:val="none" w:sz="0" w:space="0" w:color="auto"/>
                <w:left w:val="none" w:sz="0" w:space="0" w:color="auto"/>
                <w:bottom w:val="none" w:sz="0" w:space="0" w:color="auto"/>
                <w:right w:val="none" w:sz="0" w:space="0" w:color="auto"/>
              </w:divBdr>
            </w:div>
          </w:divsChild>
        </w:div>
        <w:div w:id="85199731">
          <w:marLeft w:val="0"/>
          <w:marRight w:val="0"/>
          <w:marTop w:val="0"/>
          <w:marBottom w:val="0"/>
          <w:divBdr>
            <w:top w:val="none" w:sz="0" w:space="0" w:color="auto"/>
            <w:left w:val="none" w:sz="0" w:space="0" w:color="auto"/>
            <w:bottom w:val="none" w:sz="0" w:space="0" w:color="auto"/>
            <w:right w:val="none" w:sz="0" w:space="0" w:color="auto"/>
          </w:divBdr>
          <w:divsChild>
            <w:div w:id="854346390">
              <w:marLeft w:val="0"/>
              <w:marRight w:val="0"/>
              <w:marTop w:val="0"/>
              <w:marBottom w:val="0"/>
              <w:divBdr>
                <w:top w:val="none" w:sz="0" w:space="0" w:color="auto"/>
                <w:left w:val="none" w:sz="0" w:space="0" w:color="auto"/>
                <w:bottom w:val="none" w:sz="0" w:space="0" w:color="auto"/>
                <w:right w:val="none" w:sz="0" w:space="0" w:color="auto"/>
              </w:divBdr>
            </w:div>
            <w:div w:id="883756567">
              <w:marLeft w:val="0"/>
              <w:marRight w:val="0"/>
              <w:marTop w:val="0"/>
              <w:marBottom w:val="0"/>
              <w:divBdr>
                <w:top w:val="none" w:sz="0" w:space="0" w:color="auto"/>
                <w:left w:val="none" w:sz="0" w:space="0" w:color="auto"/>
                <w:bottom w:val="none" w:sz="0" w:space="0" w:color="auto"/>
                <w:right w:val="none" w:sz="0" w:space="0" w:color="auto"/>
              </w:divBdr>
            </w:div>
            <w:div w:id="1712067977">
              <w:marLeft w:val="0"/>
              <w:marRight w:val="0"/>
              <w:marTop w:val="0"/>
              <w:marBottom w:val="0"/>
              <w:divBdr>
                <w:top w:val="none" w:sz="0" w:space="0" w:color="auto"/>
                <w:left w:val="none" w:sz="0" w:space="0" w:color="auto"/>
                <w:bottom w:val="none" w:sz="0" w:space="0" w:color="auto"/>
                <w:right w:val="none" w:sz="0" w:space="0" w:color="auto"/>
              </w:divBdr>
              <w:divsChild>
                <w:div w:id="737944404">
                  <w:marLeft w:val="0"/>
                  <w:marRight w:val="0"/>
                  <w:marTop w:val="0"/>
                  <w:marBottom w:val="0"/>
                  <w:divBdr>
                    <w:top w:val="none" w:sz="0" w:space="0" w:color="auto"/>
                    <w:left w:val="none" w:sz="0" w:space="0" w:color="auto"/>
                    <w:bottom w:val="none" w:sz="0" w:space="0" w:color="auto"/>
                    <w:right w:val="none" w:sz="0" w:space="0" w:color="auto"/>
                  </w:divBdr>
                  <w:divsChild>
                    <w:div w:id="54194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879320">
          <w:marLeft w:val="0"/>
          <w:marRight w:val="0"/>
          <w:marTop w:val="0"/>
          <w:marBottom w:val="0"/>
          <w:divBdr>
            <w:top w:val="none" w:sz="0" w:space="0" w:color="auto"/>
            <w:left w:val="none" w:sz="0" w:space="0" w:color="auto"/>
            <w:bottom w:val="none" w:sz="0" w:space="0" w:color="auto"/>
            <w:right w:val="none" w:sz="0" w:space="0" w:color="auto"/>
          </w:divBdr>
          <w:divsChild>
            <w:div w:id="1643658692">
              <w:marLeft w:val="0"/>
              <w:marRight w:val="0"/>
              <w:marTop w:val="0"/>
              <w:marBottom w:val="0"/>
              <w:divBdr>
                <w:top w:val="none" w:sz="0" w:space="0" w:color="auto"/>
                <w:left w:val="none" w:sz="0" w:space="0" w:color="auto"/>
                <w:bottom w:val="none" w:sz="0" w:space="0" w:color="auto"/>
                <w:right w:val="none" w:sz="0" w:space="0" w:color="auto"/>
              </w:divBdr>
            </w:div>
            <w:div w:id="1691639870">
              <w:marLeft w:val="0"/>
              <w:marRight w:val="0"/>
              <w:marTop w:val="0"/>
              <w:marBottom w:val="0"/>
              <w:divBdr>
                <w:top w:val="none" w:sz="0" w:space="0" w:color="auto"/>
                <w:left w:val="none" w:sz="0" w:space="0" w:color="auto"/>
                <w:bottom w:val="none" w:sz="0" w:space="0" w:color="auto"/>
                <w:right w:val="none" w:sz="0" w:space="0" w:color="auto"/>
              </w:divBdr>
              <w:divsChild>
                <w:div w:id="428113838">
                  <w:marLeft w:val="0"/>
                  <w:marRight w:val="0"/>
                  <w:marTop w:val="0"/>
                  <w:marBottom w:val="0"/>
                  <w:divBdr>
                    <w:top w:val="none" w:sz="0" w:space="0" w:color="auto"/>
                    <w:left w:val="none" w:sz="0" w:space="0" w:color="auto"/>
                    <w:bottom w:val="none" w:sz="0" w:space="0" w:color="auto"/>
                    <w:right w:val="none" w:sz="0" w:space="0" w:color="auto"/>
                  </w:divBdr>
                  <w:divsChild>
                    <w:div w:id="140360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628668">
              <w:marLeft w:val="0"/>
              <w:marRight w:val="0"/>
              <w:marTop w:val="0"/>
              <w:marBottom w:val="0"/>
              <w:divBdr>
                <w:top w:val="none" w:sz="0" w:space="0" w:color="auto"/>
                <w:left w:val="none" w:sz="0" w:space="0" w:color="auto"/>
                <w:bottom w:val="none" w:sz="0" w:space="0" w:color="auto"/>
                <w:right w:val="none" w:sz="0" w:space="0" w:color="auto"/>
              </w:divBdr>
            </w:div>
          </w:divsChild>
        </w:div>
        <w:div w:id="528642299">
          <w:marLeft w:val="0"/>
          <w:marRight w:val="0"/>
          <w:marTop w:val="0"/>
          <w:marBottom w:val="0"/>
          <w:divBdr>
            <w:top w:val="none" w:sz="0" w:space="0" w:color="auto"/>
            <w:left w:val="none" w:sz="0" w:space="0" w:color="auto"/>
            <w:bottom w:val="none" w:sz="0" w:space="0" w:color="auto"/>
            <w:right w:val="none" w:sz="0" w:space="0" w:color="auto"/>
          </w:divBdr>
          <w:divsChild>
            <w:div w:id="936981695">
              <w:marLeft w:val="0"/>
              <w:marRight w:val="0"/>
              <w:marTop w:val="0"/>
              <w:marBottom w:val="0"/>
              <w:divBdr>
                <w:top w:val="none" w:sz="0" w:space="0" w:color="auto"/>
                <w:left w:val="none" w:sz="0" w:space="0" w:color="auto"/>
                <w:bottom w:val="none" w:sz="0" w:space="0" w:color="auto"/>
                <w:right w:val="none" w:sz="0" w:space="0" w:color="auto"/>
              </w:divBdr>
            </w:div>
            <w:div w:id="1129592499">
              <w:marLeft w:val="0"/>
              <w:marRight w:val="0"/>
              <w:marTop w:val="0"/>
              <w:marBottom w:val="0"/>
              <w:divBdr>
                <w:top w:val="none" w:sz="0" w:space="0" w:color="auto"/>
                <w:left w:val="none" w:sz="0" w:space="0" w:color="auto"/>
                <w:bottom w:val="none" w:sz="0" w:space="0" w:color="auto"/>
                <w:right w:val="none" w:sz="0" w:space="0" w:color="auto"/>
              </w:divBdr>
              <w:divsChild>
                <w:div w:id="935481301">
                  <w:marLeft w:val="0"/>
                  <w:marRight w:val="0"/>
                  <w:marTop w:val="0"/>
                  <w:marBottom w:val="0"/>
                  <w:divBdr>
                    <w:top w:val="none" w:sz="0" w:space="0" w:color="auto"/>
                    <w:left w:val="none" w:sz="0" w:space="0" w:color="auto"/>
                    <w:bottom w:val="none" w:sz="0" w:space="0" w:color="auto"/>
                    <w:right w:val="none" w:sz="0" w:space="0" w:color="auto"/>
                  </w:divBdr>
                  <w:divsChild>
                    <w:div w:id="40661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2908">
              <w:marLeft w:val="0"/>
              <w:marRight w:val="0"/>
              <w:marTop w:val="0"/>
              <w:marBottom w:val="0"/>
              <w:divBdr>
                <w:top w:val="none" w:sz="0" w:space="0" w:color="auto"/>
                <w:left w:val="none" w:sz="0" w:space="0" w:color="auto"/>
                <w:bottom w:val="none" w:sz="0" w:space="0" w:color="auto"/>
                <w:right w:val="none" w:sz="0" w:space="0" w:color="auto"/>
              </w:divBdr>
            </w:div>
          </w:divsChild>
        </w:div>
        <w:div w:id="547911006">
          <w:marLeft w:val="0"/>
          <w:marRight w:val="0"/>
          <w:marTop w:val="0"/>
          <w:marBottom w:val="0"/>
          <w:divBdr>
            <w:top w:val="none" w:sz="0" w:space="0" w:color="auto"/>
            <w:left w:val="none" w:sz="0" w:space="0" w:color="auto"/>
            <w:bottom w:val="none" w:sz="0" w:space="0" w:color="auto"/>
            <w:right w:val="none" w:sz="0" w:space="0" w:color="auto"/>
          </w:divBdr>
          <w:divsChild>
            <w:div w:id="623076845">
              <w:marLeft w:val="0"/>
              <w:marRight w:val="0"/>
              <w:marTop w:val="0"/>
              <w:marBottom w:val="0"/>
              <w:divBdr>
                <w:top w:val="none" w:sz="0" w:space="0" w:color="auto"/>
                <w:left w:val="none" w:sz="0" w:space="0" w:color="auto"/>
                <w:bottom w:val="none" w:sz="0" w:space="0" w:color="auto"/>
                <w:right w:val="none" w:sz="0" w:space="0" w:color="auto"/>
              </w:divBdr>
              <w:divsChild>
                <w:div w:id="1962803701">
                  <w:marLeft w:val="0"/>
                  <w:marRight w:val="0"/>
                  <w:marTop w:val="0"/>
                  <w:marBottom w:val="0"/>
                  <w:divBdr>
                    <w:top w:val="none" w:sz="0" w:space="0" w:color="auto"/>
                    <w:left w:val="none" w:sz="0" w:space="0" w:color="auto"/>
                    <w:bottom w:val="none" w:sz="0" w:space="0" w:color="auto"/>
                    <w:right w:val="none" w:sz="0" w:space="0" w:color="auto"/>
                  </w:divBdr>
                  <w:divsChild>
                    <w:div w:id="171484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84451">
              <w:marLeft w:val="0"/>
              <w:marRight w:val="0"/>
              <w:marTop w:val="0"/>
              <w:marBottom w:val="0"/>
              <w:divBdr>
                <w:top w:val="none" w:sz="0" w:space="0" w:color="auto"/>
                <w:left w:val="none" w:sz="0" w:space="0" w:color="auto"/>
                <w:bottom w:val="none" w:sz="0" w:space="0" w:color="auto"/>
                <w:right w:val="none" w:sz="0" w:space="0" w:color="auto"/>
              </w:divBdr>
            </w:div>
            <w:div w:id="1468821549">
              <w:marLeft w:val="0"/>
              <w:marRight w:val="0"/>
              <w:marTop w:val="0"/>
              <w:marBottom w:val="0"/>
              <w:divBdr>
                <w:top w:val="none" w:sz="0" w:space="0" w:color="auto"/>
                <w:left w:val="none" w:sz="0" w:space="0" w:color="auto"/>
                <w:bottom w:val="none" w:sz="0" w:space="0" w:color="auto"/>
                <w:right w:val="none" w:sz="0" w:space="0" w:color="auto"/>
              </w:divBdr>
            </w:div>
          </w:divsChild>
        </w:div>
        <w:div w:id="624652992">
          <w:marLeft w:val="0"/>
          <w:marRight w:val="0"/>
          <w:marTop w:val="0"/>
          <w:marBottom w:val="0"/>
          <w:divBdr>
            <w:top w:val="none" w:sz="0" w:space="0" w:color="auto"/>
            <w:left w:val="none" w:sz="0" w:space="0" w:color="auto"/>
            <w:bottom w:val="none" w:sz="0" w:space="0" w:color="auto"/>
            <w:right w:val="none" w:sz="0" w:space="0" w:color="auto"/>
          </w:divBdr>
          <w:divsChild>
            <w:div w:id="692196330">
              <w:marLeft w:val="0"/>
              <w:marRight w:val="0"/>
              <w:marTop w:val="0"/>
              <w:marBottom w:val="0"/>
              <w:divBdr>
                <w:top w:val="none" w:sz="0" w:space="0" w:color="auto"/>
                <w:left w:val="none" w:sz="0" w:space="0" w:color="auto"/>
                <w:bottom w:val="none" w:sz="0" w:space="0" w:color="auto"/>
                <w:right w:val="none" w:sz="0" w:space="0" w:color="auto"/>
              </w:divBdr>
              <w:divsChild>
                <w:div w:id="1633166646">
                  <w:marLeft w:val="0"/>
                  <w:marRight w:val="0"/>
                  <w:marTop w:val="0"/>
                  <w:marBottom w:val="0"/>
                  <w:divBdr>
                    <w:top w:val="none" w:sz="0" w:space="0" w:color="auto"/>
                    <w:left w:val="none" w:sz="0" w:space="0" w:color="auto"/>
                    <w:bottom w:val="none" w:sz="0" w:space="0" w:color="auto"/>
                    <w:right w:val="none" w:sz="0" w:space="0" w:color="auto"/>
                  </w:divBdr>
                  <w:divsChild>
                    <w:div w:id="51053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697120">
              <w:marLeft w:val="0"/>
              <w:marRight w:val="0"/>
              <w:marTop w:val="0"/>
              <w:marBottom w:val="0"/>
              <w:divBdr>
                <w:top w:val="none" w:sz="0" w:space="0" w:color="auto"/>
                <w:left w:val="none" w:sz="0" w:space="0" w:color="auto"/>
                <w:bottom w:val="none" w:sz="0" w:space="0" w:color="auto"/>
                <w:right w:val="none" w:sz="0" w:space="0" w:color="auto"/>
              </w:divBdr>
            </w:div>
            <w:div w:id="2102990914">
              <w:marLeft w:val="0"/>
              <w:marRight w:val="0"/>
              <w:marTop w:val="0"/>
              <w:marBottom w:val="0"/>
              <w:divBdr>
                <w:top w:val="none" w:sz="0" w:space="0" w:color="auto"/>
                <w:left w:val="none" w:sz="0" w:space="0" w:color="auto"/>
                <w:bottom w:val="none" w:sz="0" w:space="0" w:color="auto"/>
                <w:right w:val="none" w:sz="0" w:space="0" w:color="auto"/>
              </w:divBdr>
            </w:div>
          </w:divsChild>
        </w:div>
        <w:div w:id="639457128">
          <w:marLeft w:val="0"/>
          <w:marRight w:val="0"/>
          <w:marTop w:val="0"/>
          <w:marBottom w:val="0"/>
          <w:divBdr>
            <w:top w:val="none" w:sz="0" w:space="0" w:color="auto"/>
            <w:left w:val="none" w:sz="0" w:space="0" w:color="auto"/>
            <w:bottom w:val="none" w:sz="0" w:space="0" w:color="auto"/>
            <w:right w:val="none" w:sz="0" w:space="0" w:color="auto"/>
          </w:divBdr>
          <w:divsChild>
            <w:div w:id="1372341247">
              <w:marLeft w:val="0"/>
              <w:marRight w:val="0"/>
              <w:marTop w:val="0"/>
              <w:marBottom w:val="0"/>
              <w:divBdr>
                <w:top w:val="none" w:sz="0" w:space="0" w:color="auto"/>
                <w:left w:val="none" w:sz="0" w:space="0" w:color="auto"/>
                <w:bottom w:val="none" w:sz="0" w:space="0" w:color="auto"/>
                <w:right w:val="none" w:sz="0" w:space="0" w:color="auto"/>
              </w:divBdr>
            </w:div>
            <w:div w:id="1537505121">
              <w:marLeft w:val="0"/>
              <w:marRight w:val="0"/>
              <w:marTop w:val="0"/>
              <w:marBottom w:val="0"/>
              <w:divBdr>
                <w:top w:val="none" w:sz="0" w:space="0" w:color="auto"/>
                <w:left w:val="none" w:sz="0" w:space="0" w:color="auto"/>
                <w:bottom w:val="none" w:sz="0" w:space="0" w:color="auto"/>
                <w:right w:val="none" w:sz="0" w:space="0" w:color="auto"/>
              </w:divBdr>
            </w:div>
            <w:div w:id="1552033503">
              <w:marLeft w:val="0"/>
              <w:marRight w:val="0"/>
              <w:marTop w:val="0"/>
              <w:marBottom w:val="0"/>
              <w:divBdr>
                <w:top w:val="none" w:sz="0" w:space="0" w:color="auto"/>
                <w:left w:val="none" w:sz="0" w:space="0" w:color="auto"/>
                <w:bottom w:val="none" w:sz="0" w:space="0" w:color="auto"/>
                <w:right w:val="none" w:sz="0" w:space="0" w:color="auto"/>
              </w:divBdr>
              <w:divsChild>
                <w:div w:id="1455057503">
                  <w:marLeft w:val="0"/>
                  <w:marRight w:val="0"/>
                  <w:marTop w:val="0"/>
                  <w:marBottom w:val="0"/>
                  <w:divBdr>
                    <w:top w:val="none" w:sz="0" w:space="0" w:color="auto"/>
                    <w:left w:val="none" w:sz="0" w:space="0" w:color="auto"/>
                    <w:bottom w:val="none" w:sz="0" w:space="0" w:color="auto"/>
                    <w:right w:val="none" w:sz="0" w:space="0" w:color="auto"/>
                  </w:divBdr>
                  <w:divsChild>
                    <w:div w:id="170035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705284">
          <w:marLeft w:val="0"/>
          <w:marRight w:val="0"/>
          <w:marTop w:val="0"/>
          <w:marBottom w:val="0"/>
          <w:divBdr>
            <w:top w:val="none" w:sz="0" w:space="0" w:color="auto"/>
            <w:left w:val="none" w:sz="0" w:space="0" w:color="auto"/>
            <w:bottom w:val="none" w:sz="0" w:space="0" w:color="auto"/>
            <w:right w:val="none" w:sz="0" w:space="0" w:color="auto"/>
          </w:divBdr>
          <w:divsChild>
            <w:div w:id="432365292">
              <w:marLeft w:val="0"/>
              <w:marRight w:val="0"/>
              <w:marTop w:val="0"/>
              <w:marBottom w:val="0"/>
              <w:divBdr>
                <w:top w:val="none" w:sz="0" w:space="0" w:color="auto"/>
                <w:left w:val="none" w:sz="0" w:space="0" w:color="auto"/>
                <w:bottom w:val="none" w:sz="0" w:space="0" w:color="auto"/>
                <w:right w:val="none" w:sz="0" w:space="0" w:color="auto"/>
              </w:divBdr>
              <w:divsChild>
                <w:div w:id="1993868486">
                  <w:marLeft w:val="0"/>
                  <w:marRight w:val="0"/>
                  <w:marTop w:val="0"/>
                  <w:marBottom w:val="0"/>
                  <w:divBdr>
                    <w:top w:val="none" w:sz="0" w:space="0" w:color="auto"/>
                    <w:left w:val="none" w:sz="0" w:space="0" w:color="auto"/>
                    <w:bottom w:val="none" w:sz="0" w:space="0" w:color="auto"/>
                    <w:right w:val="none" w:sz="0" w:space="0" w:color="auto"/>
                  </w:divBdr>
                  <w:divsChild>
                    <w:div w:id="205292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502497">
              <w:marLeft w:val="0"/>
              <w:marRight w:val="0"/>
              <w:marTop w:val="0"/>
              <w:marBottom w:val="0"/>
              <w:divBdr>
                <w:top w:val="none" w:sz="0" w:space="0" w:color="auto"/>
                <w:left w:val="none" w:sz="0" w:space="0" w:color="auto"/>
                <w:bottom w:val="none" w:sz="0" w:space="0" w:color="auto"/>
                <w:right w:val="none" w:sz="0" w:space="0" w:color="auto"/>
              </w:divBdr>
            </w:div>
            <w:div w:id="1708604350">
              <w:marLeft w:val="0"/>
              <w:marRight w:val="0"/>
              <w:marTop w:val="0"/>
              <w:marBottom w:val="0"/>
              <w:divBdr>
                <w:top w:val="none" w:sz="0" w:space="0" w:color="auto"/>
                <w:left w:val="none" w:sz="0" w:space="0" w:color="auto"/>
                <w:bottom w:val="none" w:sz="0" w:space="0" w:color="auto"/>
                <w:right w:val="none" w:sz="0" w:space="0" w:color="auto"/>
              </w:divBdr>
            </w:div>
          </w:divsChild>
        </w:div>
        <w:div w:id="1228685302">
          <w:marLeft w:val="0"/>
          <w:marRight w:val="0"/>
          <w:marTop w:val="0"/>
          <w:marBottom w:val="0"/>
          <w:divBdr>
            <w:top w:val="none" w:sz="0" w:space="0" w:color="auto"/>
            <w:left w:val="none" w:sz="0" w:space="0" w:color="auto"/>
            <w:bottom w:val="none" w:sz="0" w:space="0" w:color="auto"/>
            <w:right w:val="none" w:sz="0" w:space="0" w:color="auto"/>
          </w:divBdr>
          <w:divsChild>
            <w:div w:id="75321885">
              <w:marLeft w:val="0"/>
              <w:marRight w:val="0"/>
              <w:marTop w:val="0"/>
              <w:marBottom w:val="0"/>
              <w:divBdr>
                <w:top w:val="none" w:sz="0" w:space="0" w:color="auto"/>
                <w:left w:val="none" w:sz="0" w:space="0" w:color="auto"/>
                <w:bottom w:val="none" w:sz="0" w:space="0" w:color="auto"/>
                <w:right w:val="none" w:sz="0" w:space="0" w:color="auto"/>
              </w:divBdr>
            </w:div>
            <w:div w:id="315915034">
              <w:marLeft w:val="0"/>
              <w:marRight w:val="0"/>
              <w:marTop w:val="0"/>
              <w:marBottom w:val="0"/>
              <w:divBdr>
                <w:top w:val="none" w:sz="0" w:space="0" w:color="auto"/>
                <w:left w:val="none" w:sz="0" w:space="0" w:color="auto"/>
                <w:bottom w:val="none" w:sz="0" w:space="0" w:color="auto"/>
                <w:right w:val="none" w:sz="0" w:space="0" w:color="auto"/>
              </w:divBdr>
            </w:div>
            <w:div w:id="1501389448">
              <w:marLeft w:val="0"/>
              <w:marRight w:val="0"/>
              <w:marTop w:val="0"/>
              <w:marBottom w:val="0"/>
              <w:divBdr>
                <w:top w:val="none" w:sz="0" w:space="0" w:color="auto"/>
                <w:left w:val="none" w:sz="0" w:space="0" w:color="auto"/>
                <w:bottom w:val="none" w:sz="0" w:space="0" w:color="auto"/>
                <w:right w:val="none" w:sz="0" w:space="0" w:color="auto"/>
              </w:divBdr>
              <w:divsChild>
                <w:div w:id="420958122">
                  <w:marLeft w:val="0"/>
                  <w:marRight w:val="0"/>
                  <w:marTop w:val="0"/>
                  <w:marBottom w:val="0"/>
                  <w:divBdr>
                    <w:top w:val="none" w:sz="0" w:space="0" w:color="auto"/>
                    <w:left w:val="none" w:sz="0" w:space="0" w:color="auto"/>
                    <w:bottom w:val="none" w:sz="0" w:space="0" w:color="auto"/>
                    <w:right w:val="none" w:sz="0" w:space="0" w:color="auto"/>
                  </w:divBdr>
                  <w:divsChild>
                    <w:div w:id="9272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715920">
          <w:marLeft w:val="0"/>
          <w:marRight w:val="0"/>
          <w:marTop w:val="0"/>
          <w:marBottom w:val="0"/>
          <w:divBdr>
            <w:top w:val="none" w:sz="0" w:space="0" w:color="auto"/>
            <w:left w:val="none" w:sz="0" w:space="0" w:color="auto"/>
            <w:bottom w:val="none" w:sz="0" w:space="0" w:color="auto"/>
            <w:right w:val="none" w:sz="0" w:space="0" w:color="auto"/>
          </w:divBdr>
          <w:divsChild>
            <w:div w:id="887499537">
              <w:marLeft w:val="0"/>
              <w:marRight w:val="0"/>
              <w:marTop w:val="0"/>
              <w:marBottom w:val="0"/>
              <w:divBdr>
                <w:top w:val="none" w:sz="0" w:space="0" w:color="auto"/>
                <w:left w:val="none" w:sz="0" w:space="0" w:color="auto"/>
                <w:bottom w:val="none" w:sz="0" w:space="0" w:color="auto"/>
                <w:right w:val="none" w:sz="0" w:space="0" w:color="auto"/>
              </w:divBdr>
            </w:div>
            <w:div w:id="979919657">
              <w:marLeft w:val="0"/>
              <w:marRight w:val="0"/>
              <w:marTop w:val="0"/>
              <w:marBottom w:val="0"/>
              <w:divBdr>
                <w:top w:val="none" w:sz="0" w:space="0" w:color="auto"/>
                <w:left w:val="none" w:sz="0" w:space="0" w:color="auto"/>
                <w:bottom w:val="none" w:sz="0" w:space="0" w:color="auto"/>
                <w:right w:val="none" w:sz="0" w:space="0" w:color="auto"/>
              </w:divBdr>
              <w:divsChild>
                <w:div w:id="380400116">
                  <w:marLeft w:val="0"/>
                  <w:marRight w:val="0"/>
                  <w:marTop w:val="0"/>
                  <w:marBottom w:val="0"/>
                  <w:divBdr>
                    <w:top w:val="none" w:sz="0" w:space="0" w:color="auto"/>
                    <w:left w:val="none" w:sz="0" w:space="0" w:color="auto"/>
                    <w:bottom w:val="none" w:sz="0" w:space="0" w:color="auto"/>
                    <w:right w:val="none" w:sz="0" w:space="0" w:color="auto"/>
                  </w:divBdr>
                  <w:divsChild>
                    <w:div w:id="61271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748881">
              <w:marLeft w:val="0"/>
              <w:marRight w:val="0"/>
              <w:marTop w:val="0"/>
              <w:marBottom w:val="0"/>
              <w:divBdr>
                <w:top w:val="none" w:sz="0" w:space="0" w:color="auto"/>
                <w:left w:val="none" w:sz="0" w:space="0" w:color="auto"/>
                <w:bottom w:val="none" w:sz="0" w:space="0" w:color="auto"/>
                <w:right w:val="none" w:sz="0" w:space="0" w:color="auto"/>
              </w:divBdr>
            </w:div>
          </w:divsChild>
        </w:div>
        <w:div w:id="1392584386">
          <w:marLeft w:val="0"/>
          <w:marRight w:val="0"/>
          <w:marTop w:val="0"/>
          <w:marBottom w:val="0"/>
          <w:divBdr>
            <w:top w:val="none" w:sz="0" w:space="0" w:color="auto"/>
            <w:left w:val="none" w:sz="0" w:space="0" w:color="auto"/>
            <w:bottom w:val="none" w:sz="0" w:space="0" w:color="auto"/>
            <w:right w:val="none" w:sz="0" w:space="0" w:color="auto"/>
          </w:divBdr>
          <w:divsChild>
            <w:div w:id="1072505384">
              <w:marLeft w:val="0"/>
              <w:marRight w:val="0"/>
              <w:marTop w:val="0"/>
              <w:marBottom w:val="0"/>
              <w:divBdr>
                <w:top w:val="none" w:sz="0" w:space="0" w:color="auto"/>
                <w:left w:val="none" w:sz="0" w:space="0" w:color="auto"/>
                <w:bottom w:val="none" w:sz="0" w:space="0" w:color="auto"/>
                <w:right w:val="none" w:sz="0" w:space="0" w:color="auto"/>
              </w:divBdr>
              <w:divsChild>
                <w:div w:id="625502377">
                  <w:marLeft w:val="0"/>
                  <w:marRight w:val="0"/>
                  <w:marTop w:val="0"/>
                  <w:marBottom w:val="0"/>
                  <w:divBdr>
                    <w:top w:val="none" w:sz="0" w:space="0" w:color="auto"/>
                    <w:left w:val="none" w:sz="0" w:space="0" w:color="auto"/>
                    <w:bottom w:val="none" w:sz="0" w:space="0" w:color="auto"/>
                    <w:right w:val="none" w:sz="0" w:space="0" w:color="auto"/>
                  </w:divBdr>
                  <w:divsChild>
                    <w:div w:id="92183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518161">
              <w:marLeft w:val="0"/>
              <w:marRight w:val="0"/>
              <w:marTop w:val="0"/>
              <w:marBottom w:val="0"/>
              <w:divBdr>
                <w:top w:val="none" w:sz="0" w:space="0" w:color="auto"/>
                <w:left w:val="none" w:sz="0" w:space="0" w:color="auto"/>
                <w:bottom w:val="none" w:sz="0" w:space="0" w:color="auto"/>
                <w:right w:val="none" w:sz="0" w:space="0" w:color="auto"/>
              </w:divBdr>
            </w:div>
            <w:div w:id="1975870249">
              <w:marLeft w:val="0"/>
              <w:marRight w:val="0"/>
              <w:marTop w:val="0"/>
              <w:marBottom w:val="0"/>
              <w:divBdr>
                <w:top w:val="none" w:sz="0" w:space="0" w:color="auto"/>
                <w:left w:val="none" w:sz="0" w:space="0" w:color="auto"/>
                <w:bottom w:val="none" w:sz="0" w:space="0" w:color="auto"/>
                <w:right w:val="none" w:sz="0" w:space="0" w:color="auto"/>
              </w:divBdr>
            </w:div>
          </w:divsChild>
        </w:div>
        <w:div w:id="1409501639">
          <w:marLeft w:val="0"/>
          <w:marRight w:val="0"/>
          <w:marTop w:val="0"/>
          <w:marBottom w:val="0"/>
          <w:divBdr>
            <w:top w:val="none" w:sz="0" w:space="0" w:color="auto"/>
            <w:left w:val="none" w:sz="0" w:space="0" w:color="auto"/>
            <w:bottom w:val="none" w:sz="0" w:space="0" w:color="auto"/>
            <w:right w:val="none" w:sz="0" w:space="0" w:color="auto"/>
          </w:divBdr>
          <w:divsChild>
            <w:div w:id="14694746">
              <w:marLeft w:val="0"/>
              <w:marRight w:val="0"/>
              <w:marTop w:val="0"/>
              <w:marBottom w:val="0"/>
              <w:divBdr>
                <w:top w:val="none" w:sz="0" w:space="0" w:color="auto"/>
                <w:left w:val="none" w:sz="0" w:space="0" w:color="auto"/>
                <w:bottom w:val="none" w:sz="0" w:space="0" w:color="auto"/>
                <w:right w:val="none" w:sz="0" w:space="0" w:color="auto"/>
              </w:divBdr>
              <w:divsChild>
                <w:div w:id="897008855">
                  <w:marLeft w:val="0"/>
                  <w:marRight w:val="0"/>
                  <w:marTop w:val="0"/>
                  <w:marBottom w:val="0"/>
                  <w:divBdr>
                    <w:top w:val="none" w:sz="0" w:space="0" w:color="auto"/>
                    <w:left w:val="none" w:sz="0" w:space="0" w:color="auto"/>
                    <w:bottom w:val="none" w:sz="0" w:space="0" w:color="auto"/>
                    <w:right w:val="none" w:sz="0" w:space="0" w:color="auto"/>
                  </w:divBdr>
                  <w:divsChild>
                    <w:div w:id="167518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321229">
              <w:marLeft w:val="0"/>
              <w:marRight w:val="0"/>
              <w:marTop w:val="0"/>
              <w:marBottom w:val="0"/>
              <w:divBdr>
                <w:top w:val="none" w:sz="0" w:space="0" w:color="auto"/>
                <w:left w:val="none" w:sz="0" w:space="0" w:color="auto"/>
                <w:bottom w:val="none" w:sz="0" w:space="0" w:color="auto"/>
                <w:right w:val="none" w:sz="0" w:space="0" w:color="auto"/>
              </w:divBdr>
            </w:div>
            <w:div w:id="1313562206">
              <w:marLeft w:val="0"/>
              <w:marRight w:val="0"/>
              <w:marTop w:val="0"/>
              <w:marBottom w:val="0"/>
              <w:divBdr>
                <w:top w:val="none" w:sz="0" w:space="0" w:color="auto"/>
                <w:left w:val="none" w:sz="0" w:space="0" w:color="auto"/>
                <w:bottom w:val="none" w:sz="0" w:space="0" w:color="auto"/>
                <w:right w:val="none" w:sz="0" w:space="0" w:color="auto"/>
              </w:divBdr>
            </w:div>
          </w:divsChild>
        </w:div>
        <w:div w:id="1894269412">
          <w:marLeft w:val="0"/>
          <w:marRight w:val="0"/>
          <w:marTop w:val="0"/>
          <w:marBottom w:val="0"/>
          <w:divBdr>
            <w:top w:val="none" w:sz="0" w:space="0" w:color="auto"/>
            <w:left w:val="none" w:sz="0" w:space="0" w:color="auto"/>
            <w:bottom w:val="none" w:sz="0" w:space="0" w:color="auto"/>
            <w:right w:val="none" w:sz="0" w:space="0" w:color="auto"/>
          </w:divBdr>
          <w:divsChild>
            <w:div w:id="977612252">
              <w:marLeft w:val="0"/>
              <w:marRight w:val="0"/>
              <w:marTop w:val="0"/>
              <w:marBottom w:val="0"/>
              <w:divBdr>
                <w:top w:val="none" w:sz="0" w:space="0" w:color="auto"/>
                <w:left w:val="none" w:sz="0" w:space="0" w:color="auto"/>
                <w:bottom w:val="none" w:sz="0" w:space="0" w:color="auto"/>
                <w:right w:val="none" w:sz="0" w:space="0" w:color="auto"/>
              </w:divBdr>
              <w:divsChild>
                <w:div w:id="549877963">
                  <w:marLeft w:val="0"/>
                  <w:marRight w:val="0"/>
                  <w:marTop w:val="0"/>
                  <w:marBottom w:val="0"/>
                  <w:divBdr>
                    <w:top w:val="none" w:sz="0" w:space="0" w:color="auto"/>
                    <w:left w:val="none" w:sz="0" w:space="0" w:color="auto"/>
                    <w:bottom w:val="none" w:sz="0" w:space="0" w:color="auto"/>
                    <w:right w:val="none" w:sz="0" w:space="0" w:color="auto"/>
                  </w:divBdr>
                  <w:divsChild>
                    <w:div w:id="6684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509661">
              <w:marLeft w:val="0"/>
              <w:marRight w:val="0"/>
              <w:marTop w:val="0"/>
              <w:marBottom w:val="0"/>
              <w:divBdr>
                <w:top w:val="none" w:sz="0" w:space="0" w:color="auto"/>
                <w:left w:val="none" w:sz="0" w:space="0" w:color="auto"/>
                <w:bottom w:val="none" w:sz="0" w:space="0" w:color="auto"/>
                <w:right w:val="none" w:sz="0" w:space="0" w:color="auto"/>
              </w:divBdr>
            </w:div>
            <w:div w:id="160858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63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jpeg"/><Relationship Id="rId5" Type="http://schemas.openxmlformats.org/officeDocument/2006/relationships/webSettings" Target="webSettings.xml"/><Relationship Id="rId61" Type="http://schemas.openxmlformats.org/officeDocument/2006/relationships/header" Target="header3.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jpe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jpeg"/><Relationship Id="rId10" Type="http://schemas.openxmlformats.org/officeDocument/2006/relationships/footer" Target="footer1.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jpeg"/><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11B61C-A6AE-43B4-97DC-D8BC05AA3E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141</Pages>
  <Words>20963</Words>
  <Characters>119490</Characters>
  <Application>Microsoft Office Word</Application>
  <DocSecurity>0</DocSecurity>
  <Lines>995</Lines>
  <Paragraphs>280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(SP22-BCS-077)NASIRSHAHZAD</dc:creator>
  <cp:keywords/>
  <dc:description/>
  <cp:lastModifiedBy>(SP22-BCS-077)NASIRSHAHZAD</cp:lastModifiedBy>
  <cp:revision>189</cp:revision>
  <cp:lastPrinted>2025-05-25T17:30:00Z</cp:lastPrinted>
  <dcterms:created xsi:type="dcterms:W3CDTF">2025-05-25T09:33:00Z</dcterms:created>
  <dcterms:modified xsi:type="dcterms:W3CDTF">2025-05-25T17:31:00Z</dcterms:modified>
</cp:coreProperties>
</file>